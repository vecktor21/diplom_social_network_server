
<file path=[Content_Types].xml><?xml version="1.0" encoding="utf-8"?>
<Types xmlns="http://schemas.openxmlformats.org/package/2006/content-types">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5ED0" w:rsidRPr="00F55ED0" w:rsidRDefault="00F55ED0" w:rsidP="00F55ED0">
      <w:pPr>
        <w:ind w:left="1097" w:hanging="1097"/>
        <w:jc w:val="center"/>
        <w:rPr>
          <w:rFonts w:ascii="Times New Roman" w:hAnsi="Times New Roman" w:cs="Times New Roman"/>
          <w:b/>
          <w:sz w:val="24"/>
          <w:szCs w:val="24"/>
        </w:rPr>
      </w:pPr>
      <w:r w:rsidRPr="00F55ED0">
        <w:rPr>
          <w:rFonts w:ascii="Times New Roman" w:hAnsi="Times New Roman" w:cs="Times New Roman"/>
          <w:b/>
          <w:sz w:val="24"/>
          <w:szCs w:val="24"/>
        </w:rPr>
        <w:t>Тезисы лекций по темам учебной дисциплины</w:t>
      </w:r>
    </w:p>
    <w:p w:rsidR="00CB2520" w:rsidRPr="004C429A" w:rsidRDefault="00CB2520"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Лекция 1. Введение в веб-технологии: структура и принципы Веб.</w:t>
      </w:r>
    </w:p>
    <w:p w:rsidR="00CB2520" w:rsidRPr="00D01601" w:rsidRDefault="00CB2520" w:rsidP="00274AFC">
      <w:pPr>
        <w:spacing w:after="0" w:line="240" w:lineRule="auto"/>
        <w:ind w:firstLine="709"/>
        <w:jc w:val="both"/>
        <w:rPr>
          <w:rFonts w:ascii="Times New Roman" w:hAnsi="Times New Roman" w:cs="Times New Roman"/>
          <w:b/>
          <w:sz w:val="24"/>
          <w:szCs w:val="24"/>
        </w:rPr>
      </w:pPr>
    </w:p>
    <w:p w:rsidR="00455E08" w:rsidRDefault="00455E08" w:rsidP="00455E08">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b/>
        <w:t>План лекции:</w:t>
      </w:r>
    </w:p>
    <w:p w:rsidR="00455E08" w:rsidRPr="00455E08" w:rsidRDefault="00455E08" w:rsidP="00455E08">
      <w:pPr>
        <w:spacing w:after="0" w:line="240" w:lineRule="auto"/>
        <w:ind w:firstLine="709"/>
        <w:jc w:val="both"/>
        <w:rPr>
          <w:rFonts w:ascii="Times New Roman" w:hAnsi="Times New Roman" w:cs="Times New Roman"/>
          <w:sz w:val="24"/>
          <w:szCs w:val="24"/>
        </w:rPr>
      </w:pPr>
      <w:r w:rsidRPr="00455E08">
        <w:rPr>
          <w:rFonts w:ascii="Times New Roman" w:hAnsi="Times New Roman" w:cs="Times New Roman"/>
          <w:sz w:val="24"/>
          <w:szCs w:val="24"/>
        </w:rPr>
        <w:t>Хронология развития Интернета</w:t>
      </w:r>
    </w:p>
    <w:p w:rsidR="00455E08" w:rsidRPr="00455E08" w:rsidRDefault="00F6063E" w:rsidP="00455E08">
      <w:pPr>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С</w:t>
      </w:r>
      <w:r w:rsidR="00455E08" w:rsidRPr="00455E08">
        <w:rPr>
          <w:rFonts w:ascii="Times New Roman" w:hAnsi="Times New Roman" w:cs="Times New Roman"/>
          <w:sz w:val="24"/>
          <w:szCs w:val="24"/>
        </w:rPr>
        <w:t>тандартизации в Интернет</w:t>
      </w:r>
    </w:p>
    <w:p w:rsidR="00455E08" w:rsidRPr="00455E08" w:rsidRDefault="00455E08" w:rsidP="00455E08">
      <w:pPr>
        <w:spacing w:after="0" w:line="240" w:lineRule="auto"/>
        <w:ind w:firstLine="709"/>
        <w:jc w:val="both"/>
        <w:rPr>
          <w:rFonts w:ascii="Times New Roman" w:hAnsi="Times New Roman" w:cs="Times New Roman"/>
          <w:sz w:val="24"/>
          <w:szCs w:val="24"/>
        </w:rPr>
      </w:pPr>
      <w:r w:rsidRPr="00455E08">
        <w:rPr>
          <w:rFonts w:ascii="Times New Roman" w:hAnsi="Times New Roman" w:cs="Times New Roman"/>
          <w:sz w:val="24"/>
          <w:szCs w:val="24"/>
        </w:rPr>
        <w:t>Стек протоколов TCP/IP</w:t>
      </w:r>
      <w:bookmarkStart w:id="0" w:name="_GoBack"/>
      <w:bookmarkEnd w:id="0"/>
    </w:p>
    <w:p w:rsidR="00455E08" w:rsidRPr="00455E08" w:rsidRDefault="00455E08" w:rsidP="00455E08">
      <w:pPr>
        <w:spacing w:after="0" w:line="240" w:lineRule="auto"/>
        <w:ind w:firstLine="709"/>
        <w:jc w:val="both"/>
        <w:rPr>
          <w:rFonts w:ascii="Times New Roman" w:hAnsi="Times New Roman" w:cs="Times New Roman"/>
          <w:sz w:val="24"/>
          <w:szCs w:val="24"/>
        </w:rPr>
      </w:pPr>
      <w:r w:rsidRPr="00455E08">
        <w:rPr>
          <w:rFonts w:ascii="Times New Roman" w:hAnsi="Times New Roman" w:cs="Times New Roman"/>
          <w:sz w:val="24"/>
          <w:szCs w:val="24"/>
        </w:rPr>
        <w:t>Система доменных имен DNS</w:t>
      </w:r>
    </w:p>
    <w:p w:rsidR="00455E08" w:rsidRPr="00455E08" w:rsidRDefault="00455E08" w:rsidP="00455E08">
      <w:pPr>
        <w:spacing w:after="0" w:line="240" w:lineRule="auto"/>
        <w:ind w:firstLine="709"/>
        <w:jc w:val="both"/>
        <w:rPr>
          <w:rFonts w:ascii="Times New Roman" w:hAnsi="Times New Roman" w:cs="Times New Roman"/>
          <w:sz w:val="24"/>
          <w:szCs w:val="24"/>
        </w:rPr>
      </w:pPr>
      <w:r w:rsidRPr="00455E08">
        <w:rPr>
          <w:rFonts w:ascii="Times New Roman" w:hAnsi="Times New Roman" w:cs="Times New Roman"/>
          <w:sz w:val="24"/>
          <w:szCs w:val="24"/>
        </w:rPr>
        <w:t>Структура и принципы WWW</w:t>
      </w:r>
    </w:p>
    <w:p w:rsidR="00455E08" w:rsidRPr="00455E08" w:rsidRDefault="00455E08" w:rsidP="00455E08">
      <w:pPr>
        <w:spacing w:after="0" w:line="240" w:lineRule="auto"/>
        <w:ind w:firstLine="709"/>
        <w:jc w:val="both"/>
        <w:rPr>
          <w:rFonts w:ascii="Times New Roman" w:hAnsi="Times New Roman" w:cs="Times New Roman"/>
          <w:sz w:val="24"/>
          <w:szCs w:val="24"/>
        </w:rPr>
      </w:pPr>
      <w:r w:rsidRPr="00455E08">
        <w:rPr>
          <w:rFonts w:ascii="Times New Roman" w:hAnsi="Times New Roman" w:cs="Times New Roman"/>
          <w:sz w:val="24"/>
          <w:szCs w:val="24"/>
        </w:rPr>
        <w:t>Прокси-серверы</w:t>
      </w:r>
    </w:p>
    <w:p w:rsidR="00455E08" w:rsidRPr="00455E08" w:rsidRDefault="00455E08" w:rsidP="00455E08">
      <w:pPr>
        <w:spacing w:after="0" w:line="240" w:lineRule="auto"/>
        <w:ind w:firstLine="709"/>
        <w:jc w:val="both"/>
        <w:rPr>
          <w:rFonts w:ascii="Times New Roman" w:hAnsi="Times New Roman" w:cs="Times New Roman"/>
          <w:sz w:val="24"/>
          <w:szCs w:val="24"/>
        </w:rPr>
      </w:pPr>
      <w:r w:rsidRPr="00455E08">
        <w:rPr>
          <w:rFonts w:ascii="Times New Roman" w:hAnsi="Times New Roman" w:cs="Times New Roman"/>
          <w:sz w:val="24"/>
          <w:szCs w:val="24"/>
        </w:rPr>
        <w:t>Протоколы Интернет прикладного уровня</w:t>
      </w:r>
    </w:p>
    <w:p w:rsidR="00455E08" w:rsidRPr="004C429A" w:rsidRDefault="00455E08" w:rsidP="00455E08">
      <w:pPr>
        <w:spacing w:after="0" w:line="240" w:lineRule="auto"/>
        <w:ind w:firstLine="709"/>
        <w:jc w:val="both"/>
        <w:rPr>
          <w:rFonts w:ascii="Times New Roman" w:hAnsi="Times New Roman" w:cs="Times New Roman"/>
          <w:b/>
          <w:sz w:val="24"/>
          <w:szCs w:val="24"/>
        </w:rPr>
      </w:pP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Интернет, это самая большая в мире сеть, не имеющая единого центра управления, но работающая по единым правилам и предоставляющая своим пользователям единый набор услуг. Интернет можно рассматривать как «сеть сетей», каждая из которых управляется независимым оператором – поставщиком услуг Интернета (ISP, Internet Service Provider).</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С точки зрения пользователей Интернет представляет собой набор информационных ресурсов, рассредоточенных по различным сетям, включая ISP-сети, корпоративные сети, сети и отдельные компьютеры домашних пользователей. Каждый отдельный компьютер в данной сети называется </w:t>
      </w:r>
      <w:r w:rsidRPr="004C429A">
        <w:rPr>
          <w:rFonts w:ascii="Times New Roman" w:hAnsi="Times New Roman" w:cs="Times New Roman"/>
          <w:i/>
          <w:sz w:val="24"/>
          <w:szCs w:val="24"/>
        </w:rPr>
        <w:t>хостом</w:t>
      </w:r>
      <w:r w:rsidR="00D01601">
        <w:rPr>
          <w:rFonts w:ascii="Times New Roman" w:hAnsi="Times New Roman" w:cs="Times New Roman"/>
          <w:sz w:val="24"/>
          <w:szCs w:val="24"/>
        </w:rPr>
        <w:t xml:space="preserve"> (от английского термина</w:t>
      </w:r>
      <w:r w:rsidR="000F45CB">
        <w:rPr>
          <w:rFonts w:ascii="Times New Roman" w:hAnsi="Times New Roman" w:cs="Times New Roman"/>
          <w:sz w:val="24"/>
          <w:szCs w:val="24"/>
        </w:rPr>
        <w:t xml:space="preserve"> </w:t>
      </w:r>
      <w:r w:rsidRPr="004C429A">
        <w:rPr>
          <w:rFonts w:ascii="Times New Roman" w:hAnsi="Times New Roman" w:cs="Times New Roman"/>
          <w:sz w:val="24"/>
          <w:szCs w:val="24"/>
          <w:lang w:val="en-US"/>
        </w:rPr>
        <w:t>host</w:t>
      </w:r>
      <w:r w:rsidRPr="004C429A">
        <w:rPr>
          <w:rFonts w:ascii="Times New Roman" w:hAnsi="Times New Roman" w:cs="Times New Roman"/>
          <w:sz w:val="24"/>
          <w:szCs w:val="24"/>
        </w:rPr>
        <w:t>).</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Сегодняшний Интернет обязан своему появлению объединенной сети ARPANET, которая начиналась как скромный эксперимент в новой тогда технологии коммутации пакетов (табл. 1). Сеть ARPANET была развернута в 1969 г. и состояла поначалу всего из четырех узлов с коммутацией пакетов, используемых для взаимодействия горстки хостов и терминалов. Первые линии связи, соединявшие узлы, работали на скорости всего 50 Кбит/с. Сеть ARPANET финансировалась управлением перспективного планирования научно-исследовательских работ ARPA (Advanced Research Projects Agency) министерства обороны США и предназначалась для изучения технологии и протоколов коммутации пакетов, которые могли бы использоваться для кооперативных распределенных вычислений.</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b/>
          <w:sz w:val="24"/>
          <w:szCs w:val="24"/>
        </w:rPr>
        <w:t>Таблица 1</w:t>
      </w:r>
      <w:r w:rsidRPr="004C429A">
        <w:rPr>
          <w:rFonts w:ascii="Times New Roman" w:hAnsi="Times New Roman" w:cs="Times New Roman"/>
          <w:sz w:val="24"/>
          <w:szCs w:val="24"/>
        </w:rPr>
        <w:t xml:space="preserve">. </w:t>
      </w:r>
      <w:r w:rsidRPr="004C429A">
        <w:rPr>
          <w:rFonts w:ascii="Times New Roman" w:hAnsi="Times New Roman" w:cs="Times New Roman"/>
          <w:i/>
          <w:sz w:val="24"/>
          <w:szCs w:val="24"/>
        </w:rPr>
        <w:t>Хронология развития Интернета (с 1966 по 2000 г.)</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3"/>
        <w:gridCol w:w="9468"/>
      </w:tblGrid>
      <w:tr w:rsidR="00CB2520" w:rsidRPr="004C429A" w:rsidTr="005319D4">
        <w:tc>
          <w:tcPr>
            <w:tcW w:w="959" w:type="dxa"/>
            <w:shd w:val="clear" w:color="auto" w:fill="EAF1DD"/>
          </w:tcPr>
          <w:p w:rsidR="00CB2520" w:rsidRPr="004C429A" w:rsidRDefault="00CB2520" w:rsidP="00B9197C">
            <w:pPr>
              <w:spacing w:after="0" w:line="240" w:lineRule="auto"/>
              <w:jc w:val="both"/>
              <w:rPr>
                <w:rFonts w:ascii="Times New Roman" w:hAnsi="Times New Roman" w:cs="Times New Roman"/>
                <w:b/>
                <w:sz w:val="24"/>
                <w:szCs w:val="24"/>
              </w:rPr>
            </w:pPr>
            <w:r w:rsidRPr="004C429A">
              <w:rPr>
                <w:rFonts w:ascii="Times New Roman" w:hAnsi="Times New Roman" w:cs="Times New Roman"/>
                <w:b/>
                <w:sz w:val="24"/>
                <w:szCs w:val="24"/>
              </w:rPr>
              <w:t>Год</w:t>
            </w:r>
          </w:p>
        </w:tc>
        <w:tc>
          <w:tcPr>
            <w:tcW w:w="9639" w:type="dxa"/>
            <w:shd w:val="clear" w:color="auto" w:fill="EAF1DD"/>
          </w:tcPr>
          <w:p w:rsidR="00CB2520" w:rsidRPr="004C429A" w:rsidRDefault="00CB2520" w:rsidP="00B9197C">
            <w:pPr>
              <w:spacing w:after="0" w:line="240" w:lineRule="auto"/>
              <w:jc w:val="both"/>
              <w:rPr>
                <w:rFonts w:ascii="Times New Roman" w:hAnsi="Times New Roman" w:cs="Times New Roman"/>
                <w:b/>
                <w:sz w:val="24"/>
                <w:szCs w:val="24"/>
              </w:rPr>
            </w:pPr>
            <w:r w:rsidRPr="004C429A">
              <w:rPr>
                <w:rFonts w:ascii="Times New Roman" w:hAnsi="Times New Roman" w:cs="Times New Roman"/>
                <w:b/>
                <w:sz w:val="24"/>
                <w:szCs w:val="24"/>
              </w:rPr>
              <w:t>Событие</w:t>
            </w:r>
          </w:p>
        </w:tc>
      </w:tr>
      <w:tr w:rsidR="00CB2520" w:rsidRPr="004C429A" w:rsidTr="005319D4">
        <w:tc>
          <w:tcPr>
            <w:tcW w:w="959"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1966</w:t>
            </w:r>
          </w:p>
        </w:tc>
        <w:tc>
          <w:tcPr>
            <w:tcW w:w="9639"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Эксперимент с коммутацией пакетов управления ARPA</w:t>
            </w:r>
          </w:p>
        </w:tc>
      </w:tr>
      <w:tr w:rsidR="00CB2520" w:rsidRPr="004C429A" w:rsidTr="005319D4">
        <w:tc>
          <w:tcPr>
            <w:tcW w:w="959"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1969</w:t>
            </w:r>
          </w:p>
        </w:tc>
        <w:tc>
          <w:tcPr>
            <w:tcW w:w="9639"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Первые работоспособные узлы сети ARPANET</w:t>
            </w:r>
          </w:p>
        </w:tc>
      </w:tr>
      <w:tr w:rsidR="00CB2520" w:rsidRPr="004C429A" w:rsidTr="005319D4">
        <w:tc>
          <w:tcPr>
            <w:tcW w:w="959"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1972</w:t>
            </w:r>
          </w:p>
        </w:tc>
        <w:tc>
          <w:tcPr>
            <w:tcW w:w="9639"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Изобретение распределенной электронной почты</w:t>
            </w:r>
          </w:p>
        </w:tc>
      </w:tr>
      <w:tr w:rsidR="00CB2520" w:rsidRPr="004C429A" w:rsidTr="005319D4">
        <w:tc>
          <w:tcPr>
            <w:tcW w:w="959"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1973</w:t>
            </w:r>
          </w:p>
        </w:tc>
        <w:tc>
          <w:tcPr>
            <w:tcW w:w="9639"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Первые компьютеры, подключенные к сети ARPANET за пределами США</w:t>
            </w:r>
          </w:p>
        </w:tc>
      </w:tr>
      <w:tr w:rsidR="00CB2520" w:rsidRPr="004C429A" w:rsidTr="005319D4">
        <w:tc>
          <w:tcPr>
            <w:tcW w:w="959"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1975</w:t>
            </w:r>
          </w:p>
        </w:tc>
        <w:tc>
          <w:tcPr>
            <w:tcW w:w="9639"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Сеть ARPANET передана в ведение управления связи министерства обороны США</w:t>
            </w:r>
          </w:p>
        </w:tc>
      </w:tr>
      <w:tr w:rsidR="00CB2520" w:rsidRPr="004C429A" w:rsidTr="005319D4">
        <w:tc>
          <w:tcPr>
            <w:tcW w:w="959"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1980</w:t>
            </w:r>
          </w:p>
        </w:tc>
        <w:tc>
          <w:tcPr>
            <w:tcW w:w="9639"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Начинаются эксперименты с TCP/IP</w:t>
            </w:r>
          </w:p>
        </w:tc>
      </w:tr>
      <w:tr w:rsidR="00CB2520" w:rsidRPr="004C429A" w:rsidTr="005319D4">
        <w:tc>
          <w:tcPr>
            <w:tcW w:w="959"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1981</w:t>
            </w:r>
          </w:p>
        </w:tc>
        <w:tc>
          <w:tcPr>
            <w:tcW w:w="9639"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Каждые 20 дней к сети добавляется новый хост</w:t>
            </w:r>
          </w:p>
        </w:tc>
      </w:tr>
      <w:tr w:rsidR="00CB2520" w:rsidRPr="004C429A" w:rsidTr="005319D4">
        <w:tc>
          <w:tcPr>
            <w:tcW w:w="959"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1983</w:t>
            </w:r>
          </w:p>
        </w:tc>
        <w:tc>
          <w:tcPr>
            <w:tcW w:w="9639"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Завершен переход на TCP/IP</w:t>
            </w:r>
          </w:p>
        </w:tc>
      </w:tr>
      <w:tr w:rsidR="00CB2520" w:rsidRPr="004C429A" w:rsidTr="005319D4">
        <w:tc>
          <w:tcPr>
            <w:tcW w:w="959"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1986</w:t>
            </w:r>
          </w:p>
        </w:tc>
        <w:tc>
          <w:tcPr>
            <w:tcW w:w="9639"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Создана магистраль NSFnet</w:t>
            </w:r>
          </w:p>
        </w:tc>
      </w:tr>
      <w:tr w:rsidR="00CB2520" w:rsidRPr="004C429A" w:rsidTr="005319D4">
        <w:tc>
          <w:tcPr>
            <w:tcW w:w="959"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1990</w:t>
            </w:r>
          </w:p>
        </w:tc>
        <w:tc>
          <w:tcPr>
            <w:tcW w:w="9639"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Сеть ARPANET прекратила существование</w:t>
            </w:r>
          </w:p>
        </w:tc>
      </w:tr>
      <w:tr w:rsidR="00CB2520" w:rsidRPr="004C429A" w:rsidTr="005319D4">
        <w:tc>
          <w:tcPr>
            <w:tcW w:w="959"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1991</w:t>
            </w:r>
          </w:p>
        </w:tc>
        <w:tc>
          <w:tcPr>
            <w:tcW w:w="9639"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Появление Gopher</w:t>
            </w:r>
          </w:p>
        </w:tc>
      </w:tr>
      <w:tr w:rsidR="00CB2520" w:rsidRPr="004C429A" w:rsidTr="005319D4">
        <w:tc>
          <w:tcPr>
            <w:tcW w:w="959"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1991</w:t>
            </w:r>
          </w:p>
        </w:tc>
        <w:tc>
          <w:tcPr>
            <w:tcW w:w="9639"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Изобретение Всемирной паутины. Выпущена система PGP. Появление Mosaic</w:t>
            </w:r>
          </w:p>
        </w:tc>
      </w:tr>
      <w:tr w:rsidR="00CB2520" w:rsidRPr="004C429A" w:rsidTr="005319D4">
        <w:tc>
          <w:tcPr>
            <w:tcW w:w="959"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1995</w:t>
            </w:r>
          </w:p>
        </w:tc>
        <w:tc>
          <w:tcPr>
            <w:tcW w:w="9639"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Приватизация магистрали Интернета</w:t>
            </w:r>
          </w:p>
        </w:tc>
      </w:tr>
      <w:tr w:rsidR="00CB2520" w:rsidRPr="004C429A" w:rsidTr="005319D4">
        <w:tc>
          <w:tcPr>
            <w:tcW w:w="959"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1996</w:t>
            </w:r>
          </w:p>
        </w:tc>
        <w:tc>
          <w:tcPr>
            <w:tcW w:w="9639"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Построена магистраль ОС-3 (155 Мбит/с)</w:t>
            </w:r>
          </w:p>
        </w:tc>
      </w:tr>
      <w:tr w:rsidR="00CB2520" w:rsidRPr="004C429A" w:rsidTr="005319D4">
        <w:tc>
          <w:tcPr>
            <w:tcW w:w="959"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1998</w:t>
            </w:r>
          </w:p>
        </w:tc>
        <w:tc>
          <w:tcPr>
            <w:tcW w:w="9639"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Число зарегистрированных доменных имен превысило 2 млн.</w:t>
            </w:r>
          </w:p>
        </w:tc>
      </w:tr>
      <w:tr w:rsidR="00CB2520" w:rsidRPr="004C429A" w:rsidTr="005319D4">
        <w:tc>
          <w:tcPr>
            <w:tcW w:w="959"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2000</w:t>
            </w:r>
          </w:p>
        </w:tc>
        <w:tc>
          <w:tcPr>
            <w:tcW w:w="9639"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Количество индексируемых веб-страниц превысило 1 млрд.</w:t>
            </w:r>
          </w:p>
        </w:tc>
      </w:tr>
    </w:tbl>
    <w:p w:rsidR="00CB2520" w:rsidRPr="004C429A" w:rsidRDefault="00CB2520" w:rsidP="00274AFC">
      <w:pPr>
        <w:spacing w:after="0" w:line="240" w:lineRule="auto"/>
        <w:ind w:firstLine="709"/>
        <w:jc w:val="both"/>
        <w:rPr>
          <w:rFonts w:ascii="Times New Roman" w:hAnsi="Times New Roman" w:cs="Times New Roman"/>
          <w:sz w:val="24"/>
          <w:szCs w:val="24"/>
        </w:rPr>
      </w:pP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lastRenderedPageBreak/>
        <w:t>Возможно ли централизованное управление в такой глобальной сети? Ответ на данный вопрос будет отрицательным, поскольку, во-первых, данная сеть является транснациональной и, во-вторых, в силу исторических предпосылок ее формирования.</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Тем не менее, в Интернете могут проявляться опосредованные формы централизации в форме единой технической политике, согласованном наборе технических стандартов, назначении имен и адресов компьютеров и сетей, входящих в Интернет.</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То есть Интернет является децентрализованной сетью, что имеет свои достоинства и недостатки.</w:t>
      </w:r>
    </w:p>
    <w:p w:rsidR="00CB2520" w:rsidRPr="004C429A" w:rsidRDefault="00CB2520" w:rsidP="00274AFC">
      <w:pPr>
        <w:numPr>
          <w:ilvl w:val="0"/>
          <w:numId w:val="7"/>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Достоинства:</w:t>
      </w:r>
    </w:p>
    <w:p w:rsidR="00CB2520" w:rsidRPr="004C429A" w:rsidRDefault="00CB2520" w:rsidP="00274AFC">
      <w:pPr>
        <w:numPr>
          <w:ilvl w:val="0"/>
          <w:numId w:val="8"/>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Легкость наращивания Интернета путем заключения соглашения между двумя ISP. </w:t>
      </w:r>
    </w:p>
    <w:p w:rsidR="00CB2520" w:rsidRPr="004C429A" w:rsidRDefault="00CB2520" w:rsidP="00274AFC">
      <w:pPr>
        <w:numPr>
          <w:ilvl w:val="0"/>
          <w:numId w:val="7"/>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Недостатки:</w:t>
      </w:r>
    </w:p>
    <w:p w:rsidR="00CB2520" w:rsidRPr="004C429A" w:rsidRDefault="00CB2520" w:rsidP="00274AFC">
      <w:pPr>
        <w:numPr>
          <w:ilvl w:val="0"/>
          <w:numId w:val="9"/>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Сложность модернизации технологий и услуг Интернета, поскольку требуются согласованные усилия всех поставщиков услуг.</w:t>
      </w:r>
    </w:p>
    <w:p w:rsidR="00CB2520" w:rsidRPr="004C429A" w:rsidRDefault="00CB2520" w:rsidP="00274AFC">
      <w:pPr>
        <w:numPr>
          <w:ilvl w:val="0"/>
          <w:numId w:val="9"/>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Невысокая надежность услуг Интернета.</w:t>
      </w:r>
    </w:p>
    <w:p w:rsidR="00CB2520" w:rsidRPr="004C429A" w:rsidRDefault="00CB2520" w:rsidP="00274AFC">
      <w:pPr>
        <w:numPr>
          <w:ilvl w:val="0"/>
          <w:numId w:val="9"/>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Ответственность за работоспособность отдельных сегментов этой сети возлагается на поставщиках услуг Интернета.</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Существуют различные типы поставщиков услуг Интернета:</w:t>
      </w:r>
    </w:p>
    <w:p w:rsidR="00CB2520" w:rsidRPr="004C429A" w:rsidRDefault="00CB2520" w:rsidP="00274AFC">
      <w:pPr>
        <w:numPr>
          <w:ilvl w:val="0"/>
          <w:numId w:val="10"/>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просто поставщик услуг Интернета выполняет транспортную функцию для конечных пользователей – передачу их трафика в сети других поставщиков услуг Интернета;</w:t>
      </w:r>
    </w:p>
    <w:p w:rsidR="00CB2520" w:rsidRPr="004C429A" w:rsidRDefault="00CB2520" w:rsidP="00274AFC">
      <w:pPr>
        <w:numPr>
          <w:ilvl w:val="0"/>
          <w:numId w:val="10"/>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поставщик интернет-контента имеет собственные информационно-справочные ресурсы, предоставляя их содержание в виде веб-сайтов;</w:t>
      </w:r>
    </w:p>
    <w:p w:rsidR="00CB2520" w:rsidRPr="004C429A" w:rsidRDefault="00CB2520" w:rsidP="00274AFC">
      <w:pPr>
        <w:numPr>
          <w:ilvl w:val="0"/>
          <w:numId w:val="10"/>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поставщик услуг хостинга предоставляет свои помещения, каналы связи и серверы для размещения внешнего контента;</w:t>
      </w:r>
    </w:p>
    <w:p w:rsidR="00CB2520" w:rsidRPr="004C429A" w:rsidRDefault="00CB2520" w:rsidP="00274AFC">
      <w:pPr>
        <w:numPr>
          <w:ilvl w:val="0"/>
          <w:numId w:val="10"/>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поставщик услуг по доставке контента занимается только доставкой контента в многочисленные точки доступа с целью повышения скорости доступа пользователей к информации;</w:t>
      </w:r>
    </w:p>
    <w:p w:rsidR="00CB2520" w:rsidRPr="004C429A" w:rsidRDefault="00CB2520" w:rsidP="00274AFC">
      <w:pPr>
        <w:numPr>
          <w:ilvl w:val="0"/>
          <w:numId w:val="10"/>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поставщик услуг по поддержке приложений предоставляет клиентам доступ к крупным универсальным программным продуктам, </w:t>
      </w:r>
      <w:r w:rsidR="00BB493D" w:rsidRPr="004C429A">
        <w:rPr>
          <w:rFonts w:ascii="Times New Roman" w:hAnsi="Times New Roman" w:cs="Times New Roman"/>
          <w:sz w:val="24"/>
          <w:szCs w:val="24"/>
        </w:rPr>
        <w:t>например,</w:t>
      </w:r>
      <w:r w:rsidRPr="004C429A">
        <w:rPr>
          <w:rFonts w:ascii="Times New Roman" w:hAnsi="Times New Roman" w:cs="Times New Roman"/>
          <w:sz w:val="24"/>
          <w:szCs w:val="24"/>
        </w:rPr>
        <w:t>SAP R3;</w:t>
      </w:r>
    </w:p>
    <w:p w:rsidR="00CB2520" w:rsidRPr="004C429A" w:rsidRDefault="00CB2520" w:rsidP="00274AFC">
      <w:pPr>
        <w:numPr>
          <w:ilvl w:val="0"/>
          <w:numId w:val="10"/>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поставщик биллинговых услуг обеспечивает оплату счетов по Интернету;</w:t>
      </w:r>
    </w:p>
    <w:p w:rsidR="00CB2520" w:rsidRPr="004C429A" w:rsidRDefault="00CB2520" w:rsidP="00274AFC">
      <w:pPr>
        <w:spacing w:after="0" w:line="240" w:lineRule="auto"/>
        <w:ind w:firstLine="709"/>
        <w:jc w:val="both"/>
        <w:rPr>
          <w:rFonts w:ascii="Times New Roman" w:hAnsi="Times New Roman" w:cs="Times New Roman"/>
          <w:sz w:val="24"/>
          <w:szCs w:val="24"/>
        </w:rPr>
      </w:pPr>
    </w:p>
    <w:p w:rsidR="00CB2520" w:rsidRPr="004C429A" w:rsidRDefault="00CB2520"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О роли стандартизации в Интернет</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Как следует из всего вышеизложенного, Интернет является очень сложной сетью, и соответственно такой же сложной является задача организации взаимодействия между устройствами сети. Для решения такого рода задач используется </w:t>
      </w:r>
      <w:r w:rsidRPr="004C429A">
        <w:rPr>
          <w:rFonts w:ascii="Times New Roman" w:hAnsi="Times New Roman" w:cs="Times New Roman"/>
          <w:i/>
          <w:iCs/>
          <w:sz w:val="24"/>
          <w:szCs w:val="24"/>
        </w:rPr>
        <w:t>декомпозиция</w:t>
      </w:r>
      <w:r w:rsidRPr="004C429A">
        <w:rPr>
          <w:rFonts w:ascii="Times New Roman" w:hAnsi="Times New Roman" w:cs="Times New Roman"/>
          <w:sz w:val="24"/>
          <w:szCs w:val="24"/>
        </w:rPr>
        <w:t xml:space="preserve">, т.е. разбиение сложной задачи на несколько более простых задач-модулей. Одной из концепций, реализующих декомпозицию, является многоуровневый подход. Такой подход дает возможность проводить разработку, тестирование и модификацию каждого отдельного уровня независимо от других уровней.  </w:t>
      </w:r>
      <w:r w:rsidRPr="004C429A">
        <w:rPr>
          <w:rFonts w:ascii="Times New Roman" w:hAnsi="Times New Roman" w:cs="Times New Roman"/>
          <w:i/>
          <w:sz w:val="24"/>
          <w:szCs w:val="24"/>
        </w:rPr>
        <w:t>Иерархическая декомпозиция</w:t>
      </w:r>
      <w:r w:rsidRPr="004C429A">
        <w:rPr>
          <w:rFonts w:ascii="Times New Roman" w:hAnsi="Times New Roman" w:cs="Times New Roman"/>
          <w:sz w:val="24"/>
          <w:szCs w:val="24"/>
        </w:rPr>
        <w:t>позволяет, перемещаясь в направлении от более низких к более высоким уровням переходить к более простому представлению решаемой задачи.</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Специфика многоуровневого представления сетевого взаимодействия состоит в том, что в процессе обмена сообщениями участвую как минимум две стороны, для которых необходимо обеспечить согласованную работу двух иерархий аппаратно-программных средств. Каждый из уровней должен поддерживать </w:t>
      </w:r>
      <w:r w:rsidRPr="004C429A">
        <w:rPr>
          <w:rFonts w:ascii="Times New Roman" w:hAnsi="Times New Roman" w:cs="Times New Roman"/>
          <w:i/>
          <w:sz w:val="24"/>
          <w:szCs w:val="24"/>
        </w:rPr>
        <w:t>интерфейс</w:t>
      </w:r>
      <w:r w:rsidRPr="004C429A">
        <w:rPr>
          <w:rFonts w:ascii="Times New Roman" w:hAnsi="Times New Roman" w:cs="Times New Roman"/>
          <w:sz w:val="24"/>
          <w:szCs w:val="24"/>
        </w:rPr>
        <w:t xml:space="preserve">с выше- и нижележащими уровнями собственной иерархии средств и интерфейс со средствами взаимодействия другой стороны на том же уровне иерархии. Данный тип интерфейса называется </w:t>
      </w:r>
      <w:r w:rsidRPr="004C429A">
        <w:rPr>
          <w:rFonts w:ascii="Times New Roman" w:hAnsi="Times New Roman" w:cs="Times New Roman"/>
          <w:i/>
          <w:sz w:val="24"/>
          <w:szCs w:val="24"/>
        </w:rPr>
        <w:t xml:space="preserve">протоколом </w:t>
      </w:r>
      <w:r w:rsidRPr="004C429A">
        <w:rPr>
          <w:rFonts w:ascii="Times New Roman" w:hAnsi="Times New Roman" w:cs="Times New Roman"/>
          <w:sz w:val="24"/>
          <w:szCs w:val="24"/>
        </w:rPr>
        <w:t>(см. рисунок 2).</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noProof/>
          <w:sz w:val="24"/>
          <w:szCs w:val="24"/>
          <w:lang w:eastAsia="ru-RU"/>
        </w:rPr>
        <w:lastRenderedPageBreak/>
        <w:drawing>
          <wp:inline distT="0" distB="0" distL="0" distR="0">
            <wp:extent cx="3248025" cy="13716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48025" cy="1371600"/>
                    </a:xfrm>
                    <a:prstGeom prst="rect">
                      <a:avLst/>
                    </a:prstGeom>
                    <a:noFill/>
                    <a:ln>
                      <a:noFill/>
                    </a:ln>
                  </pic:spPr>
                </pic:pic>
              </a:graphicData>
            </a:graphic>
          </wp:inline>
        </w:drawing>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b/>
          <w:sz w:val="24"/>
          <w:szCs w:val="24"/>
        </w:rPr>
        <w:t>Рисунок 2</w:t>
      </w:r>
      <w:r w:rsidRPr="004C429A">
        <w:rPr>
          <w:rFonts w:ascii="Times New Roman" w:hAnsi="Times New Roman" w:cs="Times New Roman"/>
          <w:sz w:val="24"/>
          <w:szCs w:val="24"/>
        </w:rPr>
        <w:t xml:space="preserve">.  </w:t>
      </w:r>
      <w:r w:rsidRPr="004C429A">
        <w:rPr>
          <w:rFonts w:ascii="Times New Roman" w:hAnsi="Times New Roman" w:cs="Times New Roman"/>
          <w:i/>
          <w:sz w:val="24"/>
          <w:szCs w:val="24"/>
        </w:rPr>
        <w:t>Организация взаимодействия между уровнями иерархии при иерархическо</w:t>
      </w:r>
      <w:r w:rsidR="00BB493D">
        <w:rPr>
          <w:rFonts w:ascii="Times New Roman" w:hAnsi="Times New Roman" w:cs="Times New Roman"/>
          <w:i/>
          <w:sz w:val="24"/>
          <w:szCs w:val="24"/>
          <w:lang w:val="kk-KZ"/>
        </w:rPr>
        <w:t>й</w:t>
      </w:r>
      <w:r w:rsidRPr="004C429A">
        <w:rPr>
          <w:rFonts w:ascii="Times New Roman" w:hAnsi="Times New Roman" w:cs="Times New Roman"/>
          <w:i/>
          <w:sz w:val="24"/>
          <w:szCs w:val="24"/>
        </w:rPr>
        <w:t xml:space="preserve"> декомпозиции в сети Интернет</w:t>
      </w:r>
      <w:r w:rsidRPr="004C429A">
        <w:rPr>
          <w:rFonts w:ascii="Times New Roman" w:hAnsi="Times New Roman" w:cs="Times New Roman"/>
          <w:sz w:val="24"/>
          <w:szCs w:val="24"/>
        </w:rPr>
        <w:t>.</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Иерархически организованный набор протоколов, достаточный для организации взаимодействия узлов в сети, называется </w:t>
      </w:r>
      <w:r w:rsidRPr="004C429A">
        <w:rPr>
          <w:rFonts w:ascii="Times New Roman" w:hAnsi="Times New Roman" w:cs="Times New Roman"/>
          <w:i/>
          <w:sz w:val="24"/>
          <w:szCs w:val="24"/>
        </w:rPr>
        <w:t>стеком протоколов</w:t>
      </w:r>
      <w:r w:rsidRPr="004C429A">
        <w:rPr>
          <w:rFonts w:ascii="Times New Roman" w:hAnsi="Times New Roman" w:cs="Times New Roman"/>
          <w:sz w:val="24"/>
          <w:szCs w:val="24"/>
        </w:rPr>
        <w:t xml:space="preserve">. </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В начале 80-х годов международные организации по стандартизации ISO (International Organization for Standardization), ITU (International Telecommunications Union) и другие разработали стандартную модель взаимодействия открытых систем OSI (Open System Interconnection). Назначение данной модели состоит в обобщенном представлении средств сетевого взаимодействия. Ее также можно рассматривать в качестве универсального языка сетевых специалистов (</w:t>
      </w:r>
      <w:r w:rsidRPr="004C429A">
        <w:rPr>
          <w:rFonts w:ascii="Times New Roman" w:hAnsi="Times New Roman" w:cs="Times New Roman"/>
          <w:i/>
          <w:sz w:val="24"/>
          <w:szCs w:val="24"/>
        </w:rPr>
        <w:t>справочной модели</w:t>
      </w:r>
      <w:r w:rsidRPr="004C429A">
        <w:rPr>
          <w:rFonts w:ascii="Times New Roman" w:hAnsi="Times New Roman" w:cs="Times New Roman"/>
          <w:sz w:val="24"/>
          <w:szCs w:val="24"/>
        </w:rPr>
        <w:t>).</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Поскольку сеть – это соединение разнородного оборудования, актуальной является проблема совместимости, что в свою очередь, требует согласования всеми производителями общепринятых стандартов. </w:t>
      </w:r>
      <w:r w:rsidRPr="004C429A">
        <w:rPr>
          <w:rFonts w:ascii="Times New Roman" w:hAnsi="Times New Roman" w:cs="Times New Roman"/>
          <w:i/>
          <w:sz w:val="24"/>
          <w:szCs w:val="24"/>
        </w:rPr>
        <w:t>Открытой</w:t>
      </w:r>
      <w:r w:rsidRPr="004C429A">
        <w:rPr>
          <w:rFonts w:ascii="Times New Roman" w:hAnsi="Times New Roman" w:cs="Times New Roman"/>
          <w:sz w:val="24"/>
          <w:szCs w:val="24"/>
        </w:rPr>
        <w:t xml:space="preserve"> является система, построенная в соответствии с </w:t>
      </w:r>
      <w:r w:rsidRPr="004C429A">
        <w:rPr>
          <w:rFonts w:ascii="Times New Roman" w:hAnsi="Times New Roman" w:cs="Times New Roman"/>
          <w:i/>
          <w:sz w:val="24"/>
          <w:szCs w:val="24"/>
        </w:rPr>
        <w:t>открытыми спецификациями</w:t>
      </w:r>
      <w:r w:rsidRPr="004C429A">
        <w:rPr>
          <w:rFonts w:ascii="Times New Roman" w:hAnsi="Times New Roman" w:cs="Times New Roman"/>
          <w:sz w:val="24"/>
          <w:szCs w:val="24"/>
        </w:rPr>
        <w:t>.</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i/>
          <w:sz w:val="24"/>
          <w:szCs w:val="24"/>
        </w:rPr>
        <w:t>Спецификация</w:t>
      </w:r>
      <w:r w:rsidRPr="004C429A">
        <w:rPr>
          <w:rFonts w:ascii="Times New Roman" w:hAnsi="Times New Roman" w:cs="Times New Roman"/>
          <w:sz w:val="24"/>
          <w:szCs w:val="24"/>
        </w:rPr>
        <w:t xml:space="preserve"> представляет собой формализованное описание аппаратных (программных) компонентов, способов их функционирования, взаимодействия с другими компонентами, условий эксплуатации, особых характеристик. Под </w:t>
      </w:r>
      <w:r w:rsidRPr="004C429A">
        <w:rPr>
          <w:rFonts w:ascii="Times New Roman" w:hAnsi="Times New Roman" w:cs="Times New Roman"/>
          <w:i/>
          <w:sz w:val="24"/>
          <w:szCs w:val="24"/>
        </w:rPr>
        <w:t>открытыми спецификациями</w:t>
      </w:r>
      <w:r w:rsidRPr="004C429A">
        <w:rPr>
          <w:rFonts w:ascii="Times New Roman" w:hAnsi="Times New Roman" w:cs="Times New Roman"/>
          <w:sz w:val="24"/>
          <w:szCs w:val="24"/>
        </w:rPr>
        <w:t xml:space="preserve"> понимаются опубликованные, общедоступные спецификации, соответствующие стандартам и принятые в результате достижения согласия после всестороннего обсуждения всеми заинтересованными сторонами. Использование открытых спец</w:t>
      </w:r>
      <w:r w:rsidR="00BB493D">
        <w:rPr>
          <w:rFonts w:ascii="Times New Roman" w:hAnsi="Times New Roman" w:cs="Times New Roman"/>
          <w:sz w:val="24"/>
          <w:szCs w:val="24"/>
        </w:rPr>
        <w:t xml:space="preserve">ификаций при разработке систем </w:t>
      </w:r>
      <w:r w:rsidRPr="004C429A">
        <w:rPr>
          <w:rFonts w:ascii="Times New Roman" w:hAnsi="Times New Roman" w:cs="Times New Roman"/>
          <w:sz w:val="24"/>
          <w:szCs w:val="24"/>
        </w:rPr>
        <w:t xml:space="preserve">позволяет третьим сторонам разрабатывать для этих систем аппаратно-программные средства расширения и модификации, а также создавать программно-аппаратные комплексы из продуктов разных производителей. </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Если две сети построены с соблюдением принципов открытости, это дает следующие преимущества:</w:t>
      </w:r>
    </w:p>
    <w:p w:rsidR="00CB2520" w:rsidRPr="004C429A" w:rsidRDefault="00CB2520" w:rsidP="00274AFC">
      <w:pPr>
        <w:numPr>
          <w:ilvl w:val="0"/>
          <w:numId w:val="11"/>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Возможность построения сети из аппаратных и программных средств различных производителей, придерживающихся стандарта;</w:t>
      </w:r>
    </w:p>
    <w:p w:rsidR="00CB2520" w:rsidRPr="004C429A" w:rsidRDefault="00CB2520" w:rsidP="00274AFC">
      <w:pPr>
        <w:numPr>
          <w:ilvl w:val="0"/>
          <w:numId w:val="11"/>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Безболезненная замена отдельных компонентов сети другими, более совершенными;</w:t>
      </w:r>
    </w:p>
    <w:p w:rsidR="00CB2520" w:rsidRPr="004C429A" w:rsidRDefault="00CB2520" w:rsidP="00274AFC">
      <w:pPr>
        <w:numPr>
          <w:ilvl w:val="0"/>
          <w:numId w:val="11"/>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Легкость сопряжения одной сети с другой.</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 рамках модели </w:t>
      </w:r>
      <w:r w:rsidRPr="004C429A">
        <w:rPr>
          <w:rFonts w:ascii="Times New Roman" w:hAnsi="Times New Roman" w:cs="Times New Roman"/>
          <w:sz w:val="24"/>
          <w:szCs w:val="24"/>
          <w:lang w:val="en-US"/>
        </w:rPr>
        <w:t>OSI</w:t>
      </w:r>
      <w:r w:rsidRPr="004C429A">
        <w:rPr>
          <w:rFonts w:ascii="Times New Roman" w:hAnsi="Times New Roman" w:cs="Times New Roman"/>
          <w:sz w:val="24"/>
          <w:szCs w:val="24"/>
        </w:rPr>
        <w:t xml:space="preserve"> средства взаимодействия делятся на семь уровней: прикладной, представления, сеансовый, транспортный, сетевой, канальный и физический. В распоряжение программистов предоставляется прикладной программный интерфейс, позволяющий обращаться с запросами к самому верхнему уровню, а именно, - уровню приложений.</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Сеть Интернет строилась в полном соответствии с принципами открытых систем. В разработке стандартов этой сети принимали участие тысячи специалистов-пользователей сети из вузов, научных организаций и компаний. Результат работы по стандартизации воплощается в документах </w:t>
      </w:r>
      <w:r w:rsidRPr="004C429A">
        <w:rPr>
          <w:rFonts w:ascii="Times New Roman" w:hAnsi="Times New Roman" w:cs="Times New Roman"/>
          <w:i/>
          <w:sz w:val="24"/>
          <w:szCs w:val="24"/>
        </w:rPr>
        <w:t>RFC</w:t>
      </w:r>
      <w:r w:rsidRPr="004C429A">
        <w:rPr>
          <w:rFonts w:ascii="Times New Roman" w:hAnsi="Times New Roman" w:cs="Times New Roman"/>
          <w:sz w:val="24"/>
          <w:szCs w:val="24"/>
        </w:rPr>
        <w:t>.</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i/>
          <w:sz w:val="24"/>
          <w:szCs w:val="24"/>
          <w:lang w:val="en-US"/>
        </w:rPr>
        <w:t>RFC</w:t>
      </w:r>
      <w:r w:rsidRPr="004C429A">
        <w:rPr>
          <w:rFonts w:ascii="Times New Roman" w:hAnsi="Times New Roman" w:cs="Times New Roman"/>
          <w:sz w:val="24"/>
          <w:szCs w:val="24"/>
        </w:rPr>
        <w:t xml:space="preserve"> (англ.</w:t>
      </w:r>
      <w:r w:rsidRPr="004C429A">
        <w:rPr>
          <w:rFonts w:ascii="Times New Roman" w:hAnsi="Times New Roman" w:cs="Times New Roman"/>
          <w:sz w:val="24"/>
          <w:szCs w:val="24"/>
          <w:lang w:val="en-US"/>
        </w:rPr>
        <w:t>RequestforComments</w:t>
      </w:r>
      <w:r w:rsidRPr="004C429A">
        <w:rPr>
          <w:rFonts w:ascii="Times New Roman" w:hAnsi="Times New Roman" w:cs="Times New Roman"/>
          <w:sz w:val="24"/>
          <w:szCs w:val="24"/>
        </w:rPr>
        <w:t xml:space="preserve">) — документ из серии пронумерованных информационных документов Интернета, содержащих технические спецификации и Стандарты, широко применяемые во Всемирной сети. В настоящее время первичной публикацией документов </w:t>
      </w:r>
      <w:r w:rsidRPr="004C429A">
        <w:rPr>
          <w:rFonts w:ascii="Times New Roman" w:hAnsi="Times New Roman" w:cs="Times New Roman"/>
          <w:i/>
          <w:sz w:val="24"/>
          <w:szCs w:val="24"/>
          <w:lang w:val="en-US"/>
        </w:rPr>
        <w:t>RFC</w:t>
      </w:r>
      <w:r w:rsidRPr="004C429A">
        <w:rPr>
          <w:rFonts w:ascii="Times New Roman" w:hAnsi="Times New Roman" w:cs="Times New Roman"/>
          <w:sz w:val="24"/>
          <w:szCs w:val="24"/>
        </w:rPr>
        <w:t xml:space="preserve"> занимается </w:t>
      </w:r>
      <w:r w:rsidRPr="004C429A">
        <w:rPr>
          <w:rFonts w:ascii="Times New Roman" w:hAnsi="Times New Roman" w:cs="Times New Roman"/>
          <w:i/>
          <w:sz w:val="24"/>
          <w:szCs w:val="24"/>
          <w:lang w:val="en-US"/>
        </w:rPr>
        <w:t>IETF</w:t>
      </w:r>
      <w:r w:rsidRPr="004C429A">
        <w:rPr>
          <w:rFonts w:ascii="Times New Roman" w:hAnsi="Times New Roman" w:cs="Times New Roman"/>
          <w:sz w:val="24"/>
          <w:szCs w:val="24"/>
        </w:rPr>
        <w:t xml:space="preserve"> под эгидой открытой организации Общество Интернета (</w:t>
      </w:r>
      <w:r w:rsidRPr="004C429A">
        <w:rPr>
          <w:rFonts w:ascii="Times New Roman" w:hAnsi="Times New Roman" w:cs="Times New Roman"/>
          <w:i/>
          <w:sz w:val="24"/>
          <w:szCs w:val="24"/>
          <w:lang w:val="en-US"/>
        </w:rPr>
        <w:t>ISOC</w:t>
      </w:r>
      <w:r w:rsidRPr="004C429A">
        <w:rPr>
          <w:rFonts w:ascii="Times New Roman" w:hAnsi="Times New Roman" w:cs="Times New Roman"/>
          <w:sz w:val="24"/>
          <w:szCs w:val="24"/>
        </w:rPr>
        <w:t xml:space="preserve">). Правами на </w:t>
      </w:r>
      <w:r w:rsidRPr="004C429A">
        <w:rPr>
          <w:rFonts w:ascii="Times New Roman" w:hAnsi="Times New Roman" w:cs="Times New Roman"/>
          <w:i/>
          <w:sz w:val="24"/>
          <w:szCs w:val="24"/>
          <w:lang w:val="en-US"/>
        </w:rPr>
        <w:t>RFC</w:t>
      </w:r>
      <w:r w:rsidRPr="004C429A">
        <w:rPr>
          <w:rFonts w:ascii="Times New Roman" w:hAnsi="Times New Roman" w:cs="Times New Roman"/>
          <w:sz w:val="24"/>
          <w:szCs w:val="24"/>
        </w:rPr>
        <w:t xml:space="preserve"> </w:t>
      </w:r>
      <w:r w:rsidRPr="004C429A">
        <w:rPr>
          <w:rFonts w:ascii="Times New Roman" w:hAnsi="Times New Roman" w:cs="Times New Roman"/>
          <w:sz w:val="24"/>
          <w:szCs w:val="24"/>
        </w:rPr>
        <w:lastRenderedPageBreak/>
        <w:t xml:space="preserve">обладает именно Общество Интернет. Формат </w:t>
      </w:r>
      <w:r w:rsidRPr="004C429A">
        <w:rPr>
          <w:rFonts w:ascii="Times New Roman" w:hAnsi="Times New Roman" w:cs="Times New Roman"/>
          <w:i/>
          <w:sz w:val="24"/>
          <w:szCs w:val="24"/>
          <w:lang w:val="en-US"/>
        </w:rPr>
        <w:t>RFC</w:t>
      </w:r>
      <w:r w:rsidRPr="004C429A">
        <w:rPr>
          <w:rFonts w:ascii="Times New Roman" w:hAnsi="Times New Roman" w:cs="Times New Roman"/>
          <w:sz w:val="24"/>
          <w:szCs w:val="24"/>
        </w:rPr>
        <w:t xml:space="preserve"> появился в 1969 г. при обсуждении проекта </w:t>
      </w:r>
      <w:r w:rsidRPr="004C429A">
        <w:rPr>
          <w:rFonts w:ascii="Times New Roman" w:hAnsi="Times New Roman" w:cs="Times New Roman"/>
          <w:i/>
          <w:sz w:val="24"/>
          <w:szCs w:val="24"/>
          <w:lang w:val="en-US"/>
        </w:rPr>
        <w:t>ARPANET</w:t>
      </w:r>
      <w:r w:rsidRPr="004C429A">
        <w:rPr>
          <w:rFonts w:ascii="Times New Roman" w:hAnsi="Times New Roman" w:cs="Times New Roman"/>
          <w:sz w:val="24"/>
          <w:szCs w:val="24"/>
        </w:rPr>
        <w:t xml:space="preserve">. Первые </w:t>
      </w:r>
      <w:r w:rsidRPr="004C429A">
        <w:rPr>
          <w:rFonts w:ascii="Times New Roman" w:hAnsi="Times New Roman" w:cs="Times New Roman"/>
          <w:sz w:val="24"/>
          <w:szCs w:val="24"/>
          <w:lang w:val="en-US"/>
        </w:rPr>
        <w:t>RFC</w:t>
      </w:r>
      <w:r w:rsidRPr="004C429A">
        <w:rPr>
          <w:rFonts w:ascii="Times New Roman" w:hAnsi="Times New Roman" w:cs="Times New Roman"/>
          <w:sz w:val="24"/>
          <w:szCs w:val="24"/>
        </w:rPr>
        <w:t xml:space="preserve"> распространялись в печатном виде на бумаге в виде обычных писем, но уже с декабря 1969 г., когда заработали первые сегменты </w:t>
      </w:r>
      <w:r w:rsidRPr="004C429A">
        <w:rPr>
          <w:rFonts w:ascii="Times New Roman" w:hAnsi="Times New Roman" w:cs="Times New Roman"/>
          <w:sz w:val="24"/>
          <w:szCs w:val="24"/>
          <w:lang w:val="en-US"/>
        </w:rPr>
        <w:t>ARPANET</w:t>
      </w:r>
      <w:r w:rsidRPr="004C429A">
        <w:rPr>
          <w:rFonts w:ascii="Times New Roman" w:hAnsi="Times New Roman" w:cs="Times New Roman"/>
          <w:sz w:val="24"/>
          <w:szCs w:val="24"/>
        </w:rPr>
        <w:t xml:space="preserve">, документы начали распространяться в электронном виде. В таблице 2 приведены некоторые из наиболее известных документов </w:t>
      </w:r>
      <w:r w:rsidRPr="004C429A">
        <w:rPr>
          <w:rFonts w:ascii="Times New Roman" w:hAnsi="Times New Roman" w:cs="Times New Roman"/>
          <w:sz w:val="24"/>
          <w:szCs w:val="24"/>
          <w:lang w:val="en-US"/>
        </w:rPr>
        <w:t>RFC</w:t>
      </w:r>
      <w:r w:rsidRPr="004C429A">
        <w:rPr>
          <w:rFonts w:ascii="Times New Roman" w:hAnsi="Times New Roman" w:cs="Times New Roman"/>
          <w:sz w:val="24"/>
          <w:szCs w:val="24"/>
        </w:rPr>
        <w:t>.</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b/>
          <w:sz w:val="24"/>
          <w:szCs w:val="24"/>
        </w:rPr>
        <w:t>Таблица 2.</w:t>
      </w:r>
      <w:r w:rsidRPr="004C429A">
        <w:rPr>
          <w:rFonts w:ascii="Times New Roman" w:hAnsi="Times New Roman" w:cs="Times New Roman"/>
          <w:i/>
          <w:sz w:val="24"/>
          <w:szCs w:val="24"/>
        </w:rPr>
        <w:t>Примеры популярных RFC-документов</w:t>
      </w:r>
      <w:r w:rsidRPr="004C429A">
        <w:rPr>
          <w:rFonts w:ascii="Times New Roman" w:hAnsi="Times New Roman" w:cs="Times New Roman"/>
          <w:sz w:val="24"/>
          <w:szCs w:val="24"/>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72"/>
        <w:gridCol w:w="5157"/>
      </w:tblGrid>
      <w:tr w:rsidR="00CB2520" w:rsidRPr="004C429A" w:rsidTr="005319D4">
        <w:trPr>
          <w:jc w:val="center"/>
        </w:trPr>
        <w:tc>
          <w:tcPr>
            <w:tcW w:w="1472" w:type="dxa"/>
            <w:shd w:val="clear" w:color="auto" w:fill="EAF1DD"/>
          </w:tcPr>
          <w:p w:rsidR="00CB2520" w:rsidRPr="004C429A" w:rsidRDefault="00CB2520" w:rsidP="00B9197C">
            <w:pPr>
              <w:spacing w:after="0" w:line="240" w:lineRule="auto"/>
              <w:ind w:hanging="53"/>
              <w:jc w:val="both"/>
              <w:rPr>
                <w:rFonts w:ascii="Times New Roman" w:hAnsi="Times New Roman" w:cs="Times New Roman"/>
                <w:b/>
                <w:sz w:val="24"/>
                <w:szCs w:val="24"/>
              </w:rPr>
            </w:pPr>
            <w:r w:rsidRPr="004C429A">
              <w:rPr>
                <w:rFonts w:ascii="Times New Roman" w:hAnsi="Times New Roman" w:cs="Times New Roman"/>
                <w:b/>
                <w:sz w:val="24"/>
                <w:szCs w:val="24"/>
              </w:rPr>
              <w:t>Номер RFC</w:t>
            </w:r>
          </w:p>
        </w:tc>
        <w:tc>
          <w:tcPr>
            <w:tcW w:w="5157" w:type="dxa"/>
            <w:shd w:val="clear" w:color="auto" w:fill="EAF1DD"/>
          </w:tcPr>
          <w:p w:rsidR="00CB2520" w:rsidRPr="004C429A" w:rsidRDefault="00CB2520" w:rsidP="00B9197C">
            <w:pPr>
              <w:spacing w:after="0" w:line="240" w:lineRule="auto"/>
              <w:ind w:hanging="53"/>
              <w:jc w:val="both"/>
              <w:rPr>
                <w:rFonts w:ascii="Times New Roman" w:hAnsi="Times New Roman" w:cs="Times New Roman"/>
                <w:b/>
                <w:sz w:val="24"/>
                <w:szCs w:val="24"/>
              </w:rPr>
            </w:pPr>
            <w:r w:rsidRPr="004C429A">
              <w:rPr>
                <w:rFonts w:ascii="Times New Roman" w:hAnsi="Times New Roman" w:cs="Times New Roman"/>
                <w:b/>
                <w:sz w:val="24"/>
                <w:szCs w:val="24"/>
              </w:rPr>
              <w:t>Тема</w:t>
            </w:r>
          </w:p>
        </w:tc>
      </w:tr>
      <w:tr w:rsidR="00CB2520" w:rsidRPr="004C429A" w:rsidTr="005319D4">
        <w:trPr>
          <w:jc w:val="center"/>
        </w:trPr>
        <w:tc>
          <w:tcPr>
            <w:tcW w:w="1472" w:type="dxa"/>
          </w:tcPr>
          <w:p w:rsidR="00CB2520" w:rsidRPr="004C429A" w:rsidRDefault="00CB2520" w:rsidP="00B9197C">
            <w:pPr>
              <w:spacing w:after="0" w:line="240" w:lineRule="auto"/>
              <w:ind w:hanging="53"/>
              <w:jc w:val="both"/>
              <w:rPr>
                <w:rFonts w:ascii="Times New Roman" w:hAnsi="Times New Roman" w:cs="Times New Roman"/>
                <w:sz w:val="24"/>
                <w:szCs w:val="24"/>
              </w:rPr>
            </w:pPr>
            <w:r w:rsidRPr="004C429A">
              <w:rPr>
                <w:rFonts w:ascii="Times New Roman" w:hAnsi="Times New Roman" w:cs="Times New Roman"/>
                <w:sz w:val="24"/>
                <w:szCs w:val="24"/>
              </w:rPr>
              <w:t>RFC 768</w:t>
            </w:r>
          </w:p>
        </w:tc>
        <w:tc>
          <w:tcPr>
            <w:tcW w:w="5157" w:type="dxa"/>
          </w:tcPr>
          <w:p w:rsidR="00CB2520" w:rsidRPr="004C429A" w:rsidRDefault="00CB2520" w:rsidP="00B9197C">
            <w:pPr>
              <w:spacing w:after="0" w:line="240" w:lineRule="auto"/>
              <w:ind w:hanging="53"/>
              <w:jc w:val="both"/>
              <w:rPr>
                <w:rFonts w:ascii="Times New Roman" w:hAnsi="Times New Roman" w:cs="Times New Roman"/>
                <w:sz w:val="24"/>
                <w:szCs w:val="24"/>
              </w:rPr>
            </w:pPr>
            <w:r w:rsidRPr="004C429A">
              <w:rPr>
                <w:rFonts w:ascii="Times New Roman" w:hAnsi="Times New Roman" w:cs="Times New Roman"/>
                <w:sz w:val="24"/>
                <w:szCs w:val="24"/>
              </w:rPr>
              <w:t xml:space="preserve">UDP </w:t>
            </w:r>
          </w:p>
        </w:tc>
      </w:tr>
      <w:tr w:rsidR="00CB2520" w:rsidRPr="004C429A" w:rsidTr="005319D4">
        <w:trPr>
          <w:jc w:val="center"/>
        </w:trPr>
        <w:tc>
          <w:tcPr>
            <w:tcW w:w="1472" w:type="dxa"/>
          </w:tcPr>
          <w:p w:rsidR="00CB2520" w:rsidRPr="004C429A" w:rsidRDefault="00CB2520" w:rsidP="00B9197C">
            <w:pPr>
              <w:spacing w:after="0" w:line="240" w:lineRule="auto"/>
              <w:ind w:hanging="53"/>
              <w:jc w:val="both"/>
              <w:rPr>
                <w:rFonts w:ascii="Times New Roman" w:hAnsi="Times New Roman" w:cs="Times New Roman"/>
                <w:sz w:val="24"/>
                <w:szCs w:val="24"/>
              </w:rPr>
            </w:pPr>
            <w:r w:rsidRPr="004C429A">
              <w:rPr>
                <w:rFonts w:ascii="Times New Roman" w:hAnsi="Times New Roman" w:cs="Times New Roman"/>
                <w:sz w:val="24"/>
                <w:szCs w:val="24"/>
              </w:rPr>
              <w:t>RFC 791</w:t>
            </w:r>
          </w:p>
        </w:tc>
        <w:tc>
          <w:tcPr>
            <w:tcW w:w="5157" w:type="dxa"/>
          </w:tcPr>
          <w:p w:rsidR="00CB2520" w:rsidRPr="004C429A" w:rsidRDefault="00CB2520" w:rsidP="00B9197C">
            <w:pPr>
              <w:spacing w:after="0" w:line="240" w:lineRule="auto"/>
              <w:ind w:hanging="53"/>
              <w:jc w:val="both"/>
              <w:rPr>
                <w:rFonts w:ascii="Times New Roman" w:hAnsi="Times New Roman" w:cs="Times New Roman"/>
                <w:sz w:val="24"/>
                <w:szCs w:val="24"/>
              </w:rPr>
            </w:pPr>
            <w:r w:rsidRPr="004C429A">
              <w:rPr>
                <w:rFonts w:ascii="Times New Roman" w:hAnsi="Times New Roman" w:cs="Times New Roman"/>
                <w:sz w:val="24"/>
                <w:szCs w:val="24"/>
              </w:rPr>
              <w:t xml:space="preserve">IP </w:t>
            </w:r>
          </w:p>
        </w:tc>
      </w:tr>
      <w:tr w:rsidR="00CB2520" w:rsidRPr="004C429A" w:rsidTr="005319D4">
        <w:trPr>
          <w:jc w:val="center"/>
        </w:trPr>
        <w:tc>
          <w:tcPr>
            <w:tcW w:w="1472" w:type="dxa"/>
          </w:tcPr>
          <w:p w:rsidR="00CB2520" w:rsidRPr="004C429A" w:rsidRDefault="00CB2520" w:rsidP="00B9197C">
            <w:pPr>
              <w:spacing w:after="0" w:line="240" w:lineRule="auto"/>
              <w:ind w:hanging="53"/>
              <w:jc w:val="both"/>
              <w:rPr>
                <w:rFonts w:ascii="Times New Roman" w:hAnsi="Times New Roman" w:cs="Times New Roman"/>
                <w:sz w:val="24"/>
                <w:szCs w:val="24"/>
              </w:rPr>
            </w:pPr>
            <w:r w:rsidRPr="004C429A">
              <w:rPr>
                <w:rFonts w:ascii="Times New Roman" w:hAnsi="Times New Roman" w:cs="Times New Roman"/>
                <w:sz w:val="24"/>
                <w:szCs w:val="24"/>
              </w:rPr>
              <w:t>RFC 793</w:t>
            </w:r>
          </w:p>
        </w:tc>
        <w:tc>
          <w:tcPr>
            <w:tcW w:w="5157" w:type="dxa"/>
          </w:tcPr>
          <w:p w:rsidR="00CB2520" w:rsidRPr="004C429A" w:rsidRDefault="00CB2520" w:rsidP="00B9197C">
            <w:pPr>
              <w:spacing w:after="0" w:line="240" w:lineRule="auto"/>
              <w:ind w:hanging="53"/>
              <w:jc w:val="both"/>
              <w:rPr>
                <w:rFonts w:ascii="Times New Roman" w:hAnsi="Times New Roman" w:cs="Times New Roman"/>
                <w:sz w:val="24"/>
                <w:szCs w:val="24"/>
              </w:rPr>
            </w:pPr>
            <w:r w:rsidRPr="004C429A">
              <w:rPr>
                <w:rFonts w:ascii="Times New Roman" w:hAnsi="Times New Roman" w:cs="Times New Roman"/>
                <w:sz w:val="24"/>
                <w:szCs w:val="24"/>
              </w:rPr>
              <w:t xml:space="preserve">TCP </w:t>
            </w:r>
          </w:p>
        </w:tc>
      </w:tr>
      <w:tr w:rsidR="00CB2520" w:rsidRPr="004C429A" w:rsidTr="005319D4">
        <w:trPr>
          <w:jc w:val="center"/>
        </w:trPr>
        <w:tc>
          <w:tcPr>
            <w:tcW w:w="1472" w:type="dxa"/>
          </w:tcPr>
          <w:p w:rsidR="00CB2520" w:rsidRPr="004C429A" w:rsidRDefault="00CB2520" w:rsidP="00B9197C">
            <w:pPr>
              <w:spacing w:after="0" w:line="240" w:lineRule="auto"/>
              <w:ind w:hanging="53"/>
              <w:jc w:val="both"/>
              <w:rPr>
                <w:rFonts w:ascii="Times New Roman" w:hAnsi="Times New Roman" w:cs="Times New Roman"/>
                <w:sz w:val="24"/>
                <w:szCs w:val="24"/>
              </w:rPr>
            </w:pPr>
            <w:r w:rsidRPr="004C429A">
              <w:rPr>
                <w:rFonts w:ascii="Times New Roman" w:hAnsi="Times New Roman" w:cs="Times New Roman"/>
                <w:sz w:val="24"/>
                <w:szCs w:val="24"/>
              </w:rPr>
              <w:t xml:space="preserve">RFC 822 </w:t>
            </w:r>
          </w:p>
        </w:tc>
        <w:tc>
          <w:tcPr>
            <w:tcW w:w="5157" w:type="dxa"/>
          </w:tcPr>
          <w:p w:rsidR="00CB2520" w:rsidRPr="004C429A" w:rsidRDefault="00CB2520" w:rsidP="00B9197C">
            <w:pPr>
              <w:spacing w:after="0" w:line="240" w:lineRule="auto"/>
              <w:ind w:hanging="53"/>
              <w:jc w:val="both"/>
              <w:rPr>
                <w:rFonts w:ascii="Times New Roman" w:hAnsi="Times New Roman" w:cs="Times New Roman"/>
                <w:sz w:val="24"/>
                <w:szCs w:val="24"/>
              </w:rPr>
            </w:pPr>
            <w:r w:rsidRPr="004C429A">
              <w:rPr>
                <w:rFonts w:ascii="Times New Roman" w:hAnsi="Times New Roman" w:cs="Times New Roman"/>
                <w:sz w:val="24"/>
                <w:szCs w:val="24"/>
              </w:rPr>
              <w:t>Формат электронной почты, заменен RFC 2822</w:t>
            </w:r>
          </w:p>
        </w:tc>
      </w:tr>
      <w:tr w:rsidR="00CB2520" w:rsidRPr="004C429A" w:rsidTr="005319D4">
        <w:trPr>
          <w:jc w:val="center"/>
        </w:trPr>
        <w:tc>
          <w:tcPr>
            <w:tcW w:w="1472" w:type="dxa"/>
          </w:tcPr>
          <w:p w:rsidR="00CB2520" w:rsidRPr="004C429A" w:rsidRDefault="00CB2520" w:rsidP="00B9197C">
            <w:pPr>
              <w:spacing w:after="0" w:line="240" w:lineRule="auto"/>
              <w:ind w:hanging="53"/>
              <w:jc w:val="both"/>
              <w:rPr>
                <w:rFonts w:ascii="Times New Roman" w:hAnsi="Times New Roman" w:cs="Times New Roman"/>
                <w:sz w:val="24"/>
                <w:szCs w:val="24"/>
              </w:rPr>
            </w:pPr>
            <w:r w:rsidRPr="004C429A">
              <w:rPr>
                <w:rFonts w:ascii="Times New Roman" w:hAnsi="Times New Roman" w:cs="Times New Roman"/>
                <w:sz w:val="24"/>
                <w:szCs w:val="24"/>
              </w:rPr>
              <w:t>RFC 959</w:t>
            </w:r>
          </w:p>
        </w:tc>
        <w:tc>
          <w:tcPr>
            <w:tcW w:w="5157" w:type="dxa"/>
          </w:tcPr>
          <w:p w:rsidR="00CB2520" w:rsidRPr="004C429A" w:rsidRDefault="00CB2520" w:rsidP="00B9197C">
            <w:pPr>
              <w:spacing w:after="0" w:line="240" w:lineRule="auto"/>
              <w:ind w:hanging="53"/>
              <w:jc w:val="both"/>
              <w:rPr>
                <w:rFonts w:ascii="Times New Roman" w:hAnsi="Times New Roman" w:cs="Times New Roman"/>
                <w:sz w:val="24"/>
                <w:szCs w:val="24"/>
              </w:rPr>
            </w:pPr>
            <w:r w:rsidRPr="004C429A">
              <w:rPr>
                <w:rFonts w:ascii="Times New Roman" w:hAnsi="Times New Roman" w:cs="Times New Roman"/>
                <w:sz w:val="24"/>
                <w:szCs w:val="24"/>
              </w:rPr>
              <w:t xml:space="preserve">FTP </w:t>
            </w:r>
          </w:p>
        </w:tc>
      </w:tr>
      <w:tr w:rsidR="00CB2520" w:rsidRPr="004C429A" w:rsidTr="005319D4">
        <w:trPr>
          <w:jc w:val="center"/>
        </w:trPr>
        <w:tc>
          <w:tcPr>
            <w:tcW w:w="1472" w:type="dxa"/>
          </w:tcPr>
          <w:p w:rsidR="00CB2520" w:rsidRPr="004C429A" w:rsidRDefault="00CB2520" w:rsidP="00B9197C">
            <w:pPr>
              <w:spacing w:after="0" w:line="240" w:lineRule="auto"/>
              <w:ind w:hanging="53"/>
              <w:jc w:val="both"/>
              <w:rPr>
                <w:rFonts w:ascii="Times New Roman" w:hAnsi="Times New Roman" w:cs="Times New Roman"/>
                <w:sz w:val="24"/>
                <w:szCs w:val="24"/>
              </w:rPr>
            </w:pPr>
            <w:r w:rsidRPr="004C429A">
              <w:rPr>
                <w:rFonts w:ascii="Times New Roman" w:hAnsi="Times New Roman" w:cs="Times New Roman"/>
                <w:sz w:val="24"/>
                <w:szCs w:val="24"/>
              </w:rPr>
              <w:t>RFC 1034</w:t>
            </w:r>
          </w:p>
        </w:tc>
        <w:tc>
          <w:tcPr>
            <w:tcW w:w="5157" w:type="dxa"/>
          </w:tcPr>
          <w:p w:rsidR="00CB2520" w:rsidRPr="004C429A" w:rsidRDefault="00CB2520" w:rsidP="00B9197C">
            <w:pPr>
              <w:spacing w:after="0" w:line="240" w:lineRule="auto"/>
              <w:ind w:hanging="53"/>
              <w:jc w:val="both"/>
              <w:rPr>
                <w:rFonts w:ascii="Times New Roman" w:hAnsi="Times New Roman" w:cs="Times New Roman"/>
                <w:sz w:val="24"/>
                <w:szCs w:val="24"/>
              </w:rPr>
            </w:pPr>
            <w:r w:rsidRPr="004C429A">
              <w:rPr>
                <w:rFonts w:ascii="Times New Roman" w:hAnsi="Times New Roman" w:cs="Times New Roman"/>
                <w:sz w:val="24"/>
                <w:szCs w:val="24"/>
              </w:rPr>
              <w:t xml:space="preserve">DNS — концепция </w:t>
            </w:r>
          </w:p>
        </w:tc>
      </w:tr>
      <w:tr w:rsidR="00CB2520" w:rsidRPr="004C429A" w:rsidTr="005319D4">
        <w:trPr>
          <w:jc w:val="center"/>
        </w:trPr>
        <w:tc>
          <w:tcPr>
            <w:tcW w:w="1472" w:type="dxa"/>
          </w:tcPr>
          <w:p w:rsidR="00CB2520" w:rsidRPr="004C429A" w:rsidRDefault="00CB2520" w:rsidP="00B9197C">
            <w:pPr>
              <w:spacing w:after="0" w:line="240" w:lineRule="auto"/>
              <w:ind w:hanging="53"/>
              <w:jc w:val="both"/>
              <w:rPr>
                <w:rFonts w:ascii="Times New Roman" w:hAnsi="Times New Roman" w:cs="Times New Roman"/>
                <w:sz w:val="24"/>
                <w:szCs w:val="24"/>
              </w:rPr>
            </w:pPr>
            <w:r w:rsidRPr="004C429A">
              <w:rPr>
                <w:rFonts w:ascii="Times New Roman" w:hAnsi="Times New Roman" w:cs="Times New Roman"/>
                <w:sz w:val="24"/>
                <w:szCs w:val="24"/>
              </w:rPr>
              <w:t>RFC 1035</w:t>
            </w:r>
          </w:p>
        </w:tc>
        <w:tc>
          <w:tcPr>
            <w:tcW w:w="5157" w:type="dxa"/>
          </w:tcPr>
          <w:p w:rsidR="00CB2520" w:rsidRPr="004C429A" w:rsidRDefault="00CB2520" w:rsidP="00B9197C">
            <w:pPr>
              <w:spacing w:after="0" w:line="240" w:lineRule="auto"/>
              <w:ind w:hanging="53"/>
              <w:jc w:val="both"/>
              <w:rPr>
                <w:rFonts w:ascii="Times New Roman" w:hAnsi="Times New Roman" w:cs="Times New Roman"/>
                <w:sz w:val="24"/>
                <w:szCs w:val="24"/>
              </w:rPr>
            </w:pPr>
            <w:r w:rsidRPr="004C429A">
              <w:rPr>
                <w:rFonts w:ascii="Times New Roman" w:hAnsi="Times New Roman" w:cs="Times New Roman"/>
                <w:sz w:val="24"/>
                <w:szCs w:val="24"/>
              </w:rPr>
              <w:t xml:space="preserve">DNS — внедрение </w:t>
            </w:r>
          </w:p>
        </w:tc>
      </w:tr>
      <w:tr w:rsidR="00CB2520" w:rsidRPr="004C429A" w:rsidTr="005319D4">
        <w:trPr>
          <w:jc w:val="center"/>
        </w:trPr>
        <w:tc>
          <w:tcPr>
            <w:tcW w:w="1472" w:type="dxa"/>
          </w:tcPr>
          <w:p w:rsidR="00CB2520" w:rsidRPr="004C429A" w:rsidRDefault="00CB2520" w:rsidP="00B9197C">
            <w:pPr>
              <w:spacing w:after="0" w:line="240" w:lineRule="auto"/>
              <w:ind w:hanging="53"/>
              <w:jc w:val="both"/>
              <w:rPr>
                <w:rFonts w:ascii="Times New Roman" w:hAnsi="Times New Roman" w:cs="Times New Roman"/>
                <w:sz w:val="24"/>
                <w:szCs w:val="24"/>
              </w:rPr>
            </w:pPr>
            <w:r w:rsidRPr="004C429A">
              <w:rPr>
                <w:rFonts w:ascii="Times New Roman" w:hAnsi="Times New Roman" w:cs="Times New Roman"/>
                <w:sz w:val="24"/>
                <w:szCs w:val="24"/>
              </w:rPr>
              <w:t>RFC 1591</w:t>
            </w:r>
          </w:p>
        </w:tc>
        <w:tc>
          <w:tcPr>
            <w:tcW w:w="5157" w:type="dxa"/>
          </w:tcPr>
          <w:p w:rsidR="00CB2520" w:rsidRPr="004C429A" w:rsidRDefault="00CB2520" w:rsidP="00B9197C">
            <w:pPr>
              <w:spacing w:after="0" w:line="240" w:lineRule="auto"/>
              <w:ind w:hanging="53"/>
              <w:jc w:val="both"/>
              <w:rPr>
                <w:rFonts w:ascii="Times New Roman" w:hAnsi="Times New Roman" w:cs="Times New Roman"/>
                <w:sz w:val="24"/>
                <w:szCs w:val="24"/>
              </w:rPr>
            </w:pPr>
            <w:r w:rsidRPr="004C429A">
              <w:rPr>
                <w:rFonts w:ascii="Times New Roman" w:hAnsi="Times New Roman" w:cs="Times New Roman"/>
                <w:sz w:val="24"/>
                <w:szCs w:val="24"/>
              </w:rPr>
              <w:t xml:space="preserve">Структура доменных имен </w:t>
            </w:r>
          </w:p>
        </w:tc>
      </w:tr>
      <w:tr w:rsidR="00CB2520" w:rsidRPr="004C429A" w:rsidTr="005319D4">
        <w:trPr>
          <w:jc w:val="center"/>
        </w:trPr>
        <w:tc>
          <w:tcPr>
            <w:tcW w:w="1472" w:type="dxa"/>
          </w:tcPr>
          <w:p w:rsidR="00CB2520" w:rsidRPr="004C429A" w:rsidRDefault="00CB2520" w:rsidP="00B9197C">
            <w:pPr>
              <w:spacing w:after="0" w:line="240" w:lineRule="auto"/>
              <w:ind w:hanging="53"/>
              <w:jc w:val="both"/>
              <w:rPr>
                <w:rFonts w:ascii="Times New Roman" w:hAnsi="Times New Roman" w:cs="Times New Roman"/>
                <w:sz w:val="24"/>
                <w:szCs w:val="24"/>
              </w:rPr>
            </w:pPr>
            <w:r w:rsidRPr="004C429A">
              <w:rPr>
                <w:rFonts w:ascii="Times New Roman" w:hAnsi="Times New Roman" w:cs="Times New Roman"/>
                <w:sz w:val="24"/>
                <w:szCs w:val="24"/>
              </w:rPr>
              <w:t>RFC 1738</w:t>
            </w:r>
          </w:p>
        </w:tc>
        <w:tc>
          <w:tcPr>
            <w:tcW w:w="5157" w:type="dxa"/>
          </w:tcPr>
          <w:p w:rsidR="00CB2520" w:rsidRPr="004C429A" w:rsidRDefault="00CB2520" w:rsidP="00B9197C">
            <w:pPr>
              <w:spacing w:after="0" w:line="240" w:lineRule="auto"/>
              <w:ind w:hanging="53"/>
              <w:jc w:val="both"/>
              <w:rPr>
                <w:rFonts w:ascii="Times New Roman" w:hAnsi="Times New Roman" w:cs="Times New Roman"/>
                <w:sz w:val="24"/>
                <w:szCs w:val="24"/>
              </w:rPr>
            </w:pPr>
            <w:r w:rsidRPr="004C429A">
              <w:rPr>
                <w:rFonts w:ascii="Times New Roman" w:hAnsi="Times New Roman" w:cs="Times New Roman"/>
                <w:sz w:val="24"/>
                <w:szCs w:val="24"/>
              </w:rPr>
              <w:t xml:space="preserve">URL </w:t>
            </w:r>
          </w:p>
        </w:tc>
      </w:tr>
      <w:tr w:rsidR="00CB2520" w:rsidRPr="004C429A" w:rsidTr="005319D4">
        <w:trPr>
          <w:jc w:val="center"/>
        </w:trPr>
        <w:tc>
          <w:tcPr>
            <w:tcW w:w="1472" w:type="dxa"/>
          </w:tcPr>
          <w:p w:rsidR="00CB2520" w:rsidRPr="004C429A" w:rsidRDefault="00CB2520" w:rsidP="00B9197C">
            <w:pPr>
              <w:spacing w:after="0" w:line="240" w:lineRule="auto"/>
              <w:ind w:hanging="53"/>
              <w:jc w:val="both"/>
              <w:rPr>
                <w:rFonts w:ascii="Times New Roman" w:hAnsi="Times New Roman" w:cs="Times New Roman"/>
                <w:sz w:val="24"/>
                <w:szCs w:val="24"/>
              </w:rPr>
            </w:pPr>
            <w:r w:rsidRPr="004C429A">
              <w:rPr>
                <w:rFonts w:ascii="Times New Roman" w:hAnsi="Times New Roman" w:cs="Times New Roman"/>
                <w:sz w:val="24"/>
                <w:szCs w:val="24"/>
              </w:rPr>
              <w:t>RFC 1939</w:t>
            </w:r>
          </w:p>
        </w:tc>
        <w:tc>
          <w:tcPr>
            <w:tcW w:w="5157" w:type="dxa"/>
          </w:tcPr>
          <w:p w:rsidR="00CB2520" w:rsidRPr="004C429A" w:rsidRDefault="00CB2520" w:rsidP="00B9197C">
            <w:pPr>
              <w:spacing w:after="0" w:line="240" w:lineRule="auto"/>
              <w:ind w:hanging="53"/>
              <w:jc w:val="both"/>
              <w:rPr>
                <w:rFonts w:ascii="Times New Roman" w:hAnsi="Times New Roman" w:cs="Times New Roman"/>
                <w:sz w:val="24"/>
                <w:szCs w:val="24"/>
              </w:rPr>
            </w:pPr>
            <w:r w:rsidRPr="004C429A">
              <w:rPr>
                <w:rFonts w:ascii="Times New Roman" w:hAnsi="Times New Roman" w:cs="Times New Roman"/>
                <w:sz w:val="24"/>
                <w:szCs w:val="24"/>
              </w:rPr>
              <w:t xml:space="preserve">Протокол POP версии 3 (POP3) </w:t>
            </w:r>
          </w:p>
        </w:tc>
      </w:tr>
      <w:tr w:rsidR="00CB2520" w:rsidRPr="004C429A" w:rsidTr="005319D4">
        <w:trPr>
          <w:jc w:val="center"/>
        </w:trPr>
        <w:tc>
          <w:tcPr>
            <w:tcW w:w="1472" w:type="dxa"/>
          </w:tcPr>
          <w:p w:rsidR="00CB2520" w:rsidRPr="004C429A" w:rsidRDefault="00CB2520" w:rsidP="00B9197C">
            <w:pPr>
              <w:spacing w:after="0" w:line="240" w:lineRule="auto"/>
              <w:ind w:hanging="53"/>
              <w:jc w:val="both"/>
              <w:rPr>
                <w:rFonts w:ascii="Times New Roman" w:hAnsi="Times New Roman" w:cs="Times New Roman"/>
                <w:sz w:val="24"/>
                <w:szCs w:val="24"/>
              </w:rPr>
            </w:pPr>
            <w:r w:rsidRPr="004C429A">
              <w:rPr>
                <w:rFonts w:ascii="Times New Roman" w:hAnsi="Times New Roman" w:cs="Times New Roman"/>
                <w:sz w:val="24"/>
                <w:szCs w:val="24"/>
              </w:rPr>
              <w:t>RFC 2026</w:t>
            </w:r>
          </w:p>
        </w:tc>
        <w:tc>
          <w:tcPr>
            <w:tcW w:w="5157" w:type="dxa"/>
          </w:tcPr>
          <w:p w:rsidR="00CB2520" w:rsidRPr="004C429A" w:rsidRDefault="00CB2520" w:rsidP="00B9197C">
            <w:pPr>
              <w:spacing w:after="0" w:line="240" w:lineRule="auto"/>
              <w:ind w:hanging="53"/>
              <w:jc w:val="both"/>
              <w:rPr>
                <w:rFonts w:ascii="Times New Roman" w:hAnsi="Times New Roman" w:cs="Times New Roman"/>
                <w:sz w:val="24"/>
                <w:szCs w:val="24"/>
              </w:rPr>
            </w:pPr>
            <w:r w:rsidRPr="004C429A">
              <w:rPr>
                <w:rFonts w:ascii="Times New Roman" w:hAnsi="Times New Roman" w:cs="Times New Roman"/>
                <w:sz w:val="24"/>
                <w:szCs w:val="24"/>
              </w:rPr>
              <w:t xml:space="preserve">Процесс стандартизации в Интернете </w:t>
            </w:r>
          </w:p>
        </w:tc>
      </w:tr>
      <w:tr w:rsidR="00CB2520" w:rsidRPr="004C429A" w:rsidTr="005319D4">
        <w:trPr>
          <w:jc w:val="center"/>
        </w:trPr>
        <w:tc>
          <w:tcPr>
            <w:tcW w:w="1472" w:type="dxa"/>
          </w:tcPr>
          <w:p w:rsidR="00CB2520" w:rsidRPr="004C429A" w:rsidRDefault="00CB2520" w:rsidP="00B9197C">
            <w:pPr>
              <w:spacing w:after="0" w:line="240" w:lineRule="auto"/>
              <w:ind w:hanging="53"/>
              <w:jc w:val="both"/>
              <w:rPr>
                <w:rFonts w:ascii="Times New Roman" w:hAnsi="Times New Roman" w:cs="Times New Roman"/>
                <w:sz w:val="24"/>
                <w:szCs w:val="24"/>
              </w:rPr>
            </w:pPr>
            <w:r w:rsidRPr="004C429A">
              <w:rPr>
                <w:rFonts w:ascii="Times New Roman" w:hAnsi="Times New Roman" w:cs="Times New Roman"/>
                <w:sz w:val="24"/>
                <w:szCs w:val="24"/>
              </w:rPr>
              <w:t>RFC 2045</w:t>
            </w:r>
          </w:p>
        </w:tc>
        <w:tc>
          <w:tcPr>
            <w:tcW w:w="5157" w:type="dxa"/>
          </w:tcPr>
          <w:p w:rsidR="00CB2520" w:rsidRPr="004C429A" w:rsidRDefault="00CB2520" w:rsidP="00B9197C">
            <w:pPr>
              <w:spacing w:after="0" w:line="240" w:lineRule="auto"/>
              <w:ind w:hanging="53"/>
              <w:jc w:val="both"/>
              <w:rPr>
                <w:rFonts w:ascii="Times New Roman" w:hAnsi="Times New Roman" w:cs="Times New Roman"/>
                <w:sz w:val="24"/>
                <w:szCs w:val="24"/>
              </w:rPr>
            </w:pPr>
            <w:r w:rsidRPr="004C429A">
              <w:rPr>
                <w:rFonts w:ascii="Times New Roman" w:hAnsi="Times New Roman" w:cs="Times New Roman"/>
                <w:sz w:val="24"/>
                <w:szCs w:val="24"/>
              </w:rPr>
              <w:t xml:space="preserve">MIME </w:t>
            </w:r>
          </w:p>
        </w:tc>
      </w:tr>
      <w:tr w:rsidR="00CB2520" w:rsidRPr="004C429A" w:rsidTr="005319D4">
        <w:trPr>
          <w:jc w:val="center"/>
        </w:trPr>
        <w:tc>
          <w:tcPr>
            <w:tcW w:w="1472" w:type="dxa"/>
          </w:tcPr>
          <w:p w:rsidR="00CB2520" w:rsidRPr="004C429A" w:rsidRDefault="00CB2520" w:rsidP="00B9197C">
            <w:pPr>
              <w:spacing w:after="0" w:line="240" w:lineRule="auto"/>
              <w:ind w:hanging="53"/>
              <w:jc w:val="both"/>
              <w:rPr>
                <w:rFonts w:ascii="Times New Roman" w:hAnsi="Times New Roman" w:cs="Times New Roman"/>
                <w:sz w:val="24"/>
                <w:szCs w:val="24"/>
              </w:rPr>
            </w:pPr>
            <w:r w:rsidRPr="004C429A">
              <w:rPr>
                <w:rFonts w:ascii="Times New Roman" w:hAnsi="Times New Roman" w:cs="Times New Roman"/>
                <w:sz w:val="24"/>
                <w:szCs w:val="24"/>
              </w:rPr>
              <w:t>RFC 2231</w:t>
            </w:r>
          </w:p>
        </w:tc>
        <w:tc>
          <w:tcPr>
            <w:tcW w:w="5157" w:type="dxa"/>
          </w:tcPr>
          <w:p w:rsidR="00CB2520" w:rsidRPr="004C429A" w:rsidRDefault="00CB2520" w:rsidP="00B9197C">
            <w:pPr>
              <w:spacing w:after="0" w:line="240" w:lineRule="auto"/>
              <w:ind w:hanging="53"/>
              <w:jc w:val="both"/>
              <w:rPr>
                <w:rFonts w:ascii="Times New Roman" w:hAnsi="Times New Roman" w:cs="Times New Roman"/>
                <w:sz w:val="24"/>
                <w:szCs w:val="24"/>
              </w:rPr>
            </w:pPr>
            <w:r w:rsidRPr="004C429A">
              <w:rPr>
                <w:rFonts w:ascii="Times New Roman" w:hAnsi="Times New Roman" w:cs="Times New Roman"/>
                <w:sz w:val="24"/>
                <w:szCs w:val="24"/>
              </w:rPr>
              <w:t xml:space="preserve">Кодировка символов </w:t>
            </w:r>
          </w:p>
        </w:tc>
      </w:tr>
      <w:tr w:rsidR="00CB2520" w:rsidRPr="004C429A" w:rsidTr="005319D4">
        <w:trPr>
          <w:jc w:val="center"/>
        </w:trPr>
        <w:tc>
          <w:tcPr>
            <w:tcW w:w="1472" w:type="dxa"/>
          </w:tcPr>
          <w:p w:rsidR="00CB2520" w:rsidRPr="004C429A" w:rsidRDefault="00CB2520" w:rsidP="00B9197C">
            <w:pPr>
              <w:spacing w:after="0" w:line="240" w:lineRule="auto"/>
              <w:ind w:hanging="53"/>
              <w:jc w:val="both"/>
              <w:rPr>
                <w:rFonts w:ascii="Times New Roman" w:hAnsi="Times New Roman" w:cs="Times New Roman"/>
                <w:sz w:val="24"/>
                <w:szCs w:val="24"/>
              </w:rPr>
            </w:pPr>
            <w:r w:rsidRPr="004C429A">
              <w:rPr>
                <w:rFonts w:ascii="Times New Roman" w:hAnsi="Times New Roman" w:cs="Times New Roman"/>
                <w:sz w:val="24"/>
                <w:szCs w:val="24"/>
              </w:rPr>
              <w:t>RFC 2616</w:t>
            </w:r>
          </w:p>
        </w:tc>
        <w:tc>
          <w:tcPr>
            <w:tcW w:w="5157" w:type="dxa"/>
          </w:tcPr>
          <w:p w:rsidR="00CB2520" w:rsidRPr="004C429A" w:rsidRDefault="00CB2520" w:rsidP="00B9197C">
            <w:pPr>
              <w:spacing w:after="0" w:line="240" w:lineRule="auto"/>
              <w:ind w:hanging="53"/>
              <w:jc w:val="both"/>
              <w:rPr>
                <w:rFonts w:ascii="Times New Roman" w:hAnsi="Times New Roman" w:cs="Times New Roman"/>
                <w:sz w:val="24"/>
                <w:szCs w:val="24"/>
              </w:rPr>
            </w:pPr>
            <w:r w:rsidRPr="004C429A">
              <w:rPr>
                <w:rFonts w:ascii="Times New Roman" w:hAnsi="Times New Roman" w:cs="Times New Roman"/>
                <w:sz w:val="24"/>
                <w:szCs w:val="24"/>
              </w:rPr>
              <w:t xml:space="preserve">HTTP </w:t>
            </w:r>
          </w:p>
        </w:tc>
      </w:tr>
      <w:tr w:rsidR="00CB2520" w:rsidRPr="004C429A" w:rsidTr="005319D4">
        <w:trPr>
          <w:jc w:val="center"/>
        </w:trPr>
        <w:tc>
          <w:tcPr>
            <w:tcW w:w="1472" w:type="dxa"/>
          </w:tcPr>
          <w:p w:rsidR="00CB2520" w:rsidRPr="004C429A" w:rsidRDefault="00CB2520" w:rsidP="00B9197C">
            <w:pPr>
              <w:spacing w:after="0" w:line="240" w:lineRule="auto"/>
              <w:ind w:hanging="53"/>
              <w:jc w:val="both"/>
              <w:rPr>
                <w:rFonts w:ascii="Times New Roman" w:hAnsi="Times New Roman" w:cs="Times New Roman"/>
                <w:sz w:val="24"/>
                <w:szCs w:val="24"/>
              </w:rPr>
            </w:pPr>
            <w:r w:rsidRPr="004C429A">
              <w:rPr>
                <w:rFonts w:ascii="Times New Roman" w:hAnsi="Times New Roman" w:cs="Times New Roman"/>
                <w:sz w:val="24"/>
                <w:szCs w:val="24"/>
              </w:rPr>
              <w:t>RFC 2822</w:t>
            </w:r>
          </w:p>
        </w:tc>
        <w:tc>
          <w:tcPr>
            <w:tcW w:w="5157" w:type="dxa"/>
          </w:tcPr>
          <w:p w:rsidR="00CB2520" w:rsidRPr="004C429A" w:rsidRDefault="00CB2520" w:rsidP="00B9197C">
            <w:pPr>
              <w:spacing w:after="0" w:line="240" w:lineRule="auto"/>
              <w:ind w:hanging="53"/>
              <w:jc w:val="both"/>
              <w:rPr>
                <w:rFonts w:ascii="Times New Roman" w:hAnsi="Times New Roman" w:cs="Times New Roman"/>
                <w:sz w:val="24"/>
                <w:szCs w:val="24"/>
              </w:rPr>
            </w:pPr>
            <w:r w:rsidRPr="004C429A">
              <w:rPr>
                <w:rFonts w:ascii="Times New Roman" w:hAnsi="Times New Roman" w:cs="Times New Roman"/>
                <w:sz w:val="24"/>
                <w:szCs w:val="24"/>
              </w:rPr>
              <w:t xml:space="preserve">Формат электронной почты </w:t>
            </w:r>
          </w:p>
        </w:tc>
      </w:tr>
      <w:tr w:rsidR="00CB2520" w:rsidRPr="004C429A" w:rsidTr="005319D4">
        <w:trPr>
          <w:jc w:val="center"/>
        </w:trPr>
        <w:tc>
          <w:tcPr>
            <w:tcW w:w="1472" w:type="dxa"/>
          </w:tcPr>
          <w:p w:rsidR="00CB2520" w:rsidRPr="004C429A" w:rsidRDefault="00CB2520" w:rsidP="00B9197C">
            <w:pPr>
              <w:spacing w:after="0" w:line="240" w:lineRule="auto"/>
              <w:ind w:hanging="53"/>
              <w:jc w:val="both"/>
              <w:rPr>
                <w:rFonts w:ascii="Times New Roman" w:hAnsi="Times New Roman" w:cs="Times New Roman"/>
                <w:sz w:val="24"/>
                <w:szCs w:val="24"/>
              </w:rPr>
            </w:pPr>
            <w:r w:rsidRPr="004C429A">
              <w:rPr>
                <w:rFonts w:ascii="Times New Roman" w:hAnsi="Times New Roman" w:cs="Times New Roman"/>
                <w:sz w:val="24"/>
                <w:szCs w:val="24"/>
              </w:rPr>
              <w:t>RFC 3501</w:t>
            </w:r>
          </w:p>
        </w:tc>
        <w:tc>
          <w:tcPr>
            <w:tcW w:w="5157" w:type="dxa"/>
          </w:tcPr>
          <w:p w:rsidR="00CB2520" w:rsidRPr="004C429A" w:rsidRDefault="00CB2520" w:rsidP="00B9197C">
            <w:pPr>
              <w:spacing w:after="0" w:line="240" w:lineRule="auto"/>
              <w:ind w:hanging="53"/>
              <w:jc w:val="both"/>
              <w:rPr>
                <w:rFonts w:ascii="Times New Roman" w:hAnsi="Times New Roman" w:cs="Times New Roman"/>
                <w:sz w:val="24"/>
                <w:szCs w:val="24"/>
              </w:rPr>
            </w:pPr>
            <w:r w:rsidRPr="004C429A">
              <w:rPr>
                <w:rFonts w:ascii="Times New Roman" w:hAnsi="Times New Roman" w:cs="Times New Roman"/>
                <w:sz w:val="24"/>
                <w:szCs w:val="24"/>
              </w:rPr>
              <w:t>IMAP версии 4 издание 1 (IMAP4rev1)</w:t>
            </w:r>
          </w:p>
        </w:tc>
      </w:tr>
    </w:tbl>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Основным организационным подразделением, координирующим работу по стандартизации Интернет, является </w:t>
      </w:r>
      <w:r w:rsidRPr="004C429A">
        <w:rPr>
          <w:rFonts w:ascii="Times New Roman" w:hAnsi="Times New Roman" w:cs="Times New Roman"/>
          <w:i/>
          <w:sz w:val="24"/>
          <w:szCs w:val="24"/>
        </w:rPr>
        <w:t>ISOC</w:t>
      </w:r>
      <w:r w:rsidRPr="004C429A">
        <w:rPr>
          <w:rFonts w:ascii="Times New Roman" w:hAnsi="Times New Roman" w:cs="Times New Roman"/>
          <w:sz w:val="24"/>
          <w:szCs w:val="24"/>
        </w:rPr>
        <w:t xml:space="preserve"> (Internet Society), объединяющее порядка 100 тысяч участников, которые занимаются различными аспектами развития данной сети. </w:t>
      </w:r>
      <w:r w:rsidRPr="004C429A">
        <w:rPr>
          <w:rFonts w:ascii="Times New Roman" w:hAnsi="Times New Roman" w:cs="Times New Roman"/>
          <w:i/>
          <w:sz w:val="24"/>
          <w:szCs w:val="24"/>
        </w:rPr>
        <w:t>ISOC</w:t>
      </w:r>
      <w:r w:rsidRPr="004C429A">
        <w:rPr>
          <w:rFonts w:ascii="Times New Roman" w:hAnsi="Times New Roman" w:cs="Times New Roman"/>
          <w:sz w:val="24"/>
          <w:szCs w:val="24"/>
        </w:rPr>
        <w:t xml:space="preserve"> курирует работу </w:t>
      </w:r>
      <w:r w:rsidRPr="004C429A">
        <w:rPr>
          <w:rFonts w:ascii="Times New Roman" w:hAnsi="Times New Roman" w:cs="Times New Roman"/>
          <w:i/>
          <w:sz w:val="24"/>
          <w:szCs w:val="24"/>
        </w:rPr>
        <w:t>IAB</w:t>
      </w:r>
      <w:r w:rsidRPr="004C429A">
        <w:rPr>
          <w:rFonts w:ascii="Times New Roman" w:hAnsi="Times New Roman" w:cs="Times New Roman"/>
          <w:sz w:val="24"/>
          <w:szCs w:val="24"/>
        </w:rPr>
        <w:t xml:space="preserve"> (Internet Architecture Board), включающую две группы:</w:t>
      </w:r>
    </w:p>
    <w:p w:rsidR="00CB2520" w:rsidRPr="004C429A" w:rsidRDefault="00CB2520" w:rsidP="00274AFC">
      <w:pPr>
        <w:numPr>
          <w:ilvl w:val="0"/>
          <w:numId w:val="12"/>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i/>
          <w:sz w:val="24"/>
          <w:szCs w:val="24"/>
          <w:lang w:val="en-US"/>
        </w:rPr>
        <w:t>IRTF</w:t>
      </w:r>
      <w:r w:rsidRPr="004C429A">
        <w:rPr>
          <w:rFonts w:ascii="Times New Roman" w:hAnsi="Times New Roman" w:cs="Times New Roman"/>
          <w:sz w:val="24"/>
          <w:szCs w:val="24"/>
          <w:lang w:val="en-US"/>
        </w:rPr>
        <w:t xml:space="preserve"> (Internet Research Task Force). </w:t>
      </w:r>
      <w:r w:rsidRPr="004C429A">
        <w:rPr>
          <w:rFonts w:ascii="Times New Roman" w:hAnsi="Times New Roman" w:cs="Times New Roman"/>
          <w:sz w:val="24"/>
          <w:szCs w:val="24"/>
        </w:rPr>
        <w:t>Координирует долгосрочные исследовательские проекты, относящиеся к TCP/IP;</w:t>
      </w:r>
    </w:p>
    <w:p w:rsidR="00CB2520" w:rsidRPr="004C429A" w:rsidRDefault="00CB2520" w:rsidP="00274AFC">
      <w:pPr>
        <w:numPr>
          <w:ilvl w:val="0"/>
          <w:numId w:val="12"/>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i/>
          <w:sz w:val="24"/>
          <w:szCs w:val="24"/>
          <w:lang w:val="en-US"/>
        </w:rPr>
        <w:t>IETF</w:t>
      </w:r>
      <w:r w:rsidRPr="004C429A">
        <w:rPr>
          <w:rFonts w:ascii="Times New Roman" w:hAnsi="Times New Roman" w:cs="Times New Roman"/>
          <w:sz w:val="24"/>
          <w:szCs w:val="24"/>
          <w:lang w:val="en-US"/>
        </w:rPr>
        <w:t xml:space="preserve"> (Internet Engineering Task Force). </w:t>
      </w:r>
      <w:r w:rsidRPr="004C429A">
        <w:rPr>
          <w:rFonts w:ascii="Times New Roman" w:hAnsi="Times New Roman" w:cs="Times New Roman"/>
          <w:sz w:val="24"/>
          <w:szCs w:val="24"/>
        </w:rPr>
        <w:t>Инженерная группа, определяющая спецификации для последующих стандартов Интернет.</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Разработкой стандартов для сети Веб, начиная с 1994 года, занимается Консорциум W3C (World Wide Web Consortium), основанный и до сих пор возглавляемый Тимом Бернерсом-Ли. </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Консорциум W3C — организация, разрабатывающая и внедряющая технологические стандарты для Интернета и WWW. Миссия W3C формулируется следующим образом: «Полностью раскрыть потенциал Всемирной паутины путём создания протоколов и принципов, гарантирующих долгосрочное развитие Сети».  Две другие важнейшие задачи Консорциума — обеспечить полную «интернационализацию Сети» и сделать ее доступной для людей с ограниченными возможностями.</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W3C разрабатывает для WWW единые принципы и стандарты, называемые «</w:t>
      </w:r>
      <w:r w:rsidRPr="004C429A">
        <w:rPr>
          <w:rFonts w:ascii="Times New Roman" w:hAnsi="Times New Roman" w:cs="Times New Roman"/>
          <w:i/>
          <w:sz w:val="24"/>
          <w:szCs w:val="24"/>
        </w:rPr>
        <w:t>Рекомендациями</w:t>
      </w:r>
      <w:r w:rsidRPr="004C429A">
        <w:rPr>
          <w:rFonts w:ascii="Times New Roman" w:hAnsi="Times New Roman" w:cs="Times New Roman"/>
          <w:sz w:val="24"/>
          <w:szCs w:val="24"/>
        </w:rPr>
        <w:t xml:space="preserve">», которые затем внедряются разработчиками программ и оборудования. Благодаря </w:t>
      </w:r>
      <w:r w:rsidRPr="004C429A">
        <w:rPr>
          <w:rFonts w:ascii="Times New Roman" w:hAnsi="Times New Roman" w:cs="Times New Roman"/>
          <w:i/>
          <w:sz w:val="24"/>
          <w:szCs w:val="24"/>
        </w:rPr>
        <w:t>Рекомендациям</w:t>
      </w:r>
      <w:r w:rsidRPr="004C429A">
        <w:rPr>
          <w:rFonts w:ascii="Times New Roman" w:hAnsi="Times New Roman" w:cs="Times New Roman"/>
          <w:sz w:val="24"/>
          <w:szCs w:val="24"/>
        </w:rPr>
        <w:t xml:space="preserve"> достигается совместимость между программными продуктами и оборудованием различных компаний, что делает сеть WWW более совершенной, универсальной и удобной в использовании. </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Все </w:t>
      </w:r>
      <w:r w:rsidRPr="004C429A">
        <w:rPr>
          <w:rFonts w:ascii="Times New Roman" w:hAnsi="Times New Roman" w:cs="Times New Roman"/>
          <w:i/>
          <w:sz w:val="24"/>
          <w:szCs w:val="24"/>
        </w:rPr>
        <w:t>Рекомендации</w:t>
      </w:r>
      <w:r w:rsidRPr="004C429A">
        <w:rPr>
          <w:rFonts w:ascii="Times New Roman" w:hAnsi="Times New Roman" w:cs="Times New Roman"/>
          <w:sz w:val="24"/>
          <w:szCs w:val="24"/>
        </w:rPr>
        <w:t xml:space="preserve"> W3C открыты, то есть, не защищены патентами и могут внедряться любым человеком без каких-либо финансовых отчислений Консорциуму.</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Для удобства пользователей Консорциумом созданы специальные </w:t>
      </w:r>
      <w:r w:rsidRPr="004C429A">
        <w:rPr>
          <w:rFonts w:ascii="Times New Roman" w:hAnsi="Times New Roman" w:cs="Times New Roman"/>
          <w:i/>
          <w:sz w:val="24"/>
          <w:szCs w:val="24"/>
        </w:rPr>
        <w:t>программы-валидаторы</w:t>
      </w:r>
      <w:r w:rsidRPr="004C429A">
        <w:rPr>
          <w:rFonts w:ascii="Times New Roman" w:hAnsi="Times New Roman" w:cs="Times New Roman"/>
          <w:sz w:val="24"/>
          <w:szCs w:val="24"/>
        </w:rPr>
        <w:t xml:space="preserve"> (англ. Online Validation Service), которые доступны по сети и могут за несколько секунд проверить документы на соответствие популярным Рекомендациям W3C. Консорциумом также созданы </w:t>
      </w:r>
      <w:r w:rsidRPr="004C429A">
        <w:rPr>
          <w:rFonts w:ascii="Times New Roman" w:hAnsi="Times New Roman" w:cs="Times New Roman"/>
          <w:sz w:val="24"/>
          <w:szCs w:val="24"/>
        </w:rPr>
        <w:lastRenderedPageBreak/>
        <w:t>многие другие утилиты для облегчения работы веб-мастеров и программистов. Большинство утилит — это программы с открытым исходным кодом, все они бесплатные. В последнее время, повинуясь мировым тенденциям, Консорциум, в целом, гораздо больше внимания уделяет проектам с открытым исходным кодом.</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 российском сегменте Интернета имеется своя организация - Российский НИИ Развития Общественных Сетей </w:t>
      </w:r>
      <w:r w:rsidRPr="004C429A">
        <w:rPr>
          <w:rFonts w:ascii="Times New Roman" w:hAnsi="Times New Roman" w:cs="Times New Roman"/>
          <w:i/>
          <w:sz w:val="24"/>
          <w:szCs w:val="24"/>
        </w:rPr>
        <w:t>РОСНИИРОС</w:t>
      </w:r>
      <w:r w:rsidRPr="004C429A">
        <w:rPr>
          <w:rFonts w:ascii="Times New Roman" w:hAnsi="Times New Roman" w:cs="Times New Roman"/>
          <w:sz w:val="24"/>
          <w:szCs w:val="24"/>
        </w:rPr>
        <w:t xml:space="preserve"> (</w:t>
      </w:r>
      <w:r w:rsidRPr="004C429A">
        <w:rPr>
          <w:rFonts w:ascii="Times New Roman" w:hAnsi="Times New Roman" w:cs="Times New Roman"/>
          <w:sz w:val="24"/>
          <w:szCs w:val="24"/>
          <w:lang w:val="en-US"/>
        </w:rPr>
        <w:t>RussianInstituteforPublicNetworks</w:t>
      </w:r>
      <w:r w:rsidRPr="004C429A">
        <w:rPr>
          <w:rFonts w:ascii="Times New Roman" w:hAnsi="Times New Roman" w:cs="Times New Roman"/>
          <w:sz w:val="24"/>
          <w:szCs w:val="24"/>
        </w:rPr>
        <w:t xml:space="preserve">, </w:t>
      </w:r>
      <w:r w:rsidRPr="004C429A">
        <w:rPr>
          <w:rFonts w:ascii="Times New Roman" w:hAnsi="Times New Roman" w:cs="Times New Roman"/>
          <w:sz w:val="24"/>
          <w:szCs w:val="24"/>
          <w:lang w:val="en-US"/>
        </w:rPr>
        <w:t>RIPN</w:t>
      </w:r>
      <w:r w:rsidRPr="004C429A">
        <w:rPr>
          <w:rFonts w:ascii="Times New Roman" w:hAnsi="Times New Roman" w:cs="Times New Roman"/>
          <w:sz w:val="24"/>
          <w:szCs w:val="24"/>
        </w:rPr>
        <w:t xml:space="preserve">). </w:t>
      </w:r>
      <w:r w:rsidRPr="004C429A">
        <w:rPr>
          <w:rFonts w:ascii="Times New Roman" w:hAnsi="Times New Roman" w:cs="Times New Roman"/>
          <w:i/>
          <w:sz w:val="24"/>
          <w:szCs w:val="24"/>
        </w:rPr>
        <w:t>РОСНИИРОС</w:t>
      </w:r>
      <w:r w:rsidRPr="004C429A">
        <w:rPr>
          <w:rFonts w:ascii="Times New Roman" w:hAnsi="Times New Roman" w:cs="Times New Roman"/>
          <w:sz w:val="24"/>
          <w:szCs w:val="24"/>
        </w:rPr>
        <w:t xml:space="preserve"> занимается координацией российских исследований и разработок в Интернете.</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Прежде чем перейти к описанию структуры, принципов работы и основных протоколов сети Веб, рассмотрим основной стек протоколов сети Интернет - стек TCP/IP.</w:t>
      </w:r>
    </w:p>
    <w:p w:rsidR="00CB2520" w:rsidRPr="004C429A" w:rsidRDefault="00CB2520" w:rsidP="00274AFC">
      <w:pPr>
        <w:spacing w:after="0" w:line="240" w:lineRule="auto"/>
        <w:ind w:firstLine="709"/>
        <w:jc w:val="both"/>
        <w:rPr>
          <w:rFonts w:ascii="Times New Roman" w:hAnsi="Times New Roman" w:cs="Times New Roman"/>
          <w:sz w:val="24"/>
          <w:szCs w:val="24"/>
        </w:rPr>
      </w:pPr>
    </w:p>
    <w:p w:rsidR="00CB2520" w:rsidRPr="004C429A" w:rsidRDefault="00CB2520"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Стек протоколов TCP/IP</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Эти протоколы изначально ориентированы на глобальные сети, в которых качество соединительных каналов не идеально. Он позволяет создавать глобальные сети, компьютеры в которых соединены друг с д</w:t>
      </w:r>
      <w:r w:rsidR="00BB493D">
        <w:rPr>
          <w:rFonts w:ascii="Times New Roman" w:hAnsi="Times New Roman" w:cs="Times New Roman"/>
          <w:sz w:val="24"/>
          <w:szCs w:val="24"/>
        </w:rPr>
        <w:t>ругом самыми разными способами</w:t>
      </w:r>
      <w:r w:rsidRPr="004C429A">
        <w:rPr>
          <w:rFonts w:ascii="Times New Roman" w:hAnsi="Times New Roman" w:cs="Times New Roman"/>
          <w:sz w:val="24"/>
          <w:szCs w:val="24"/>
        </w:rPr>
        <w:t>от высокоскоростных оптоволоконных кабелей и спутниковых каналов до коммутируемых телефонных линий. TCP/IP соответствует модели OSI достаточно условно и содержит 4 уровня. Прикладной уровень стека соответствует трем верхним уровням модели OSI: прикладному, представления и сеансовому.</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В сети данные всегда передаются блоками относительно небольшого размера. Каждый блок имеет префиксную часть (заголовок), описывающую содержимое блока, и суффиксную, содержащую, например, информацию для контроля целостности передаваемого блока данных.</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Название стека протоколов TCP/IP состоит из названий двух разных протоколов. Протокол IP (Internet Protocol) представляет собой протокол нижнего (сетевого) уровня и отвечает за передачу пакетов данных в сети. Он относится к так называемым протоколам </w:t>
      </w:r>
      <w:r w:rsidRPr="004C429A">
        <w:rPr>
          <w:rFonts w:ascii="Times New Roman" w:hAnsi="Times New Roman" w:cs="Times New Roman"/>
          <w:i/>
          <w:sz w:val="24"/>
          <w:szCs w:val="24"/>
        </w:rPr>
        <w:t>датаграмм</w:t>
      </w:r>
      <w:r w:rsidRPr="004C429A">
        <w:rPr>
          <w:rFonts w:ascii="Times New Roman" w:hAnsi="Times New Roman" w:cs="Times New Roman"/>
          <w:sz w:val="24"/>
          <w:szCs w:val="24"/>
        </w:rPr>
        <w:t xml:space="preserve"> и работает без подтверждений. Последнее означает, что при его использовании доставка пакетов данных не гарантируется и не подтверждается. Не гарантируется также и то, что пакеты достигнут пункта назначения в той последовательности, в которой они были отправлены. </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К протоколам сетевого уровня относится также протокол межсетевых управляющих сообщений </w:t>
      </w:r>
      <w:r w:rsidRPr="004C429A">
        <w:rPr>
          <w:rFonts w:ascii="Times New Roman" w:hAnsi="Times New Roman" w:cs="Times New Roman"/>
          <w:i/>
          <w:sz w:val="24"/>
          <w:szCs w:val="24"/>
        </w:rPr>
        <w:t>ICMP</w:t>
      </w:r>
      <w:r w:rsidRPr="004C429A">
        <w:rPr>
          <w:rFonts w:ascii="Times New Roman" w:hAnsi="Times New Roman" w:cs="Times New Roman"/>
          <w:sz w:val="24"/>
          <w:szCs w:val="24"/>
        </w:rPr>
        <w:t xml:space="preserve"> (Internet Control Message Protocol), предназначенный для передачи маршрутизатором источнику информации об ошибках при передаче пакета.</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Очевидно, что намного удобнее передавать данные по каналу, который работает корректно, доставляя все пакеты по порядку. Поэтому поверх протокола IP работает протокол передачи данных более высокого (транспортного) уровня — TCP (Transmission Control Protocol). Посылая и принимая паке</w:t>
      </w:r>
      <w:r w:rsidR="00BB493D">
        <w:rPr>
          <w:rFonts w:ascii="Times New Roman" w:hAnsi="Times New Roman" w:cs="Times New Roman"/>
          <w:sz w:val="24"/>
          <w:szCs w:val="24"/>
        </w:rPr>
        <w:t xml:space="preserve">ты через протокол IP, протокол </w:t>
      </w:r>
      <w:r w:rsidRPr="004C429A">
        <w:rPr>
          <w:rFonts w:ascii="Times New Roman" w:hAnsi="Times New Roman" w:cs="Times New Roman"/>
          <w:sz w:val="24"/>
          <w:szCs w:val="24"/>
        </w:rPr>
        <w:t>TCP гарантирует доставку всех переданных пакетов данных в правильной последовательности.</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Следует отметить, что при использовании протокола IP обеспечивается более быстрая передача данных, так как не тратится время на подтверждение приема каждого пакета. Есть и другие преимущества. Одно из них заключается в том, что он позволяет рассылать пакеты данных в широковещательном режиме, при котором они достигают всех компьютеров физической сети. Что же касается протокола TCP, то для передачи данных с его помощью необходимо создать канал связи между компьютерами. Он и создается с использованием протокола IP.</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Для идентификации сетевых интерфейсов используются 3 типа адресов:</w:t>
      </w:r>
    </w:p>
    <w:p w:rsidR="00CB2520" w:rsidRPr="004C429A" w:rsidRDefault="00CB2520" w:rsidP="00274AFC">
      <w:pPr>
        <w:numPr>
          <w:ilvl w:val="0"/>
          <w:numId w:val="13"/>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аппаратные адреса (или MAC-адреса);</w:t>
      </w:r>
    </w:p>
    <w:p w:rsidR="00CB2520" w:rsidRPr="004C429A" w:rsidRDefault="00CB2520" w:rsidP="00274AFC">
      <w:pPr>
        <w:numPr>
          <w:ilvl w:val="0"/>
          <w:numId w:val="13"/>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сетевые адреса (IP-адреса);</w:t>
      </w:r>
    </w:p>
    <w:p w:rsidR="00CB2520" w:rsidRPr="004C429A" w:rsidRDefault="00CB2520" w:rsidP="00274AFC">
      <w:pPr>
        <w:numPr>
          <w:ilvl w:val="0"/>
          <w:numId w:val="13"/>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символьные (доменные) имена.</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 рамках </w:t>
      </w:r>
      <w:r w:rsidRPr="004C429A">
        <w:rPr>
          <w:rFonts w:ascii="Times New Roman" w:hAnsi="Times New Roman" w:cs="Times New Roman"/>
          <w:sz w:val="24"/>
          <w:szCs w:val="24"/>
          <w:lang w:val="en-US"/>
        </w:rPr>
        <w:t>IP</w:t>
      </w:r>
      <w:r w:rsidRPr="004C429A">
        <w:rPr>
          <w:rFonts w:ascii="Times New Roman" w:hAnsi="Times New Roman" w:cs="Times New Roman"/>
          <w:sz w:val="24"/>
          <w:szCs w:val="24"/>
        </w:rPr>
        <w:t xml:space="preserve"> протокола для создания глобальной системы адресации, не зависящей от способов адресации узлов в отдельных сетях, используется пара идентификаторов, состоящая из номера сети и номера узла. При этом IP-адрес идентифицирует не отдельны</w:t>
      </w:r>
      <w:r w:rsidR="00BB493D">
        <w:rPr>
          <w:rFonts w:ascii="Times New Roman" w:hAnsi="Times New Roman" w:cs="Times New Roman"/>
          <w:sz w:val="24"/>
          <w:szCs w:val="24"/>
        </w:rPr>
        <w:t xml:space="preserve">й компьютер или маршрутизатор, </w:t>
      </w:r>
      <w:r w:rsidRPr="004C429A">
        <w:rPr>
          <w:rFonts w:ascii="Times New Roman" w:hAnsi="Times New Roman" w:cs="Times New Roman"/>
          <w:sz w:val="24"/>
          <w:szCs w:val="24"/>
        </w:rPr>
        <w:t>а одно сетевое соединение в составе сети, в которую он входит; то есть конечный узел может входить в несколько IP-сетей.</w:t>
      </w:r>
    </w:p>
    <w:p w:rsidR="00CB2520" w:rsidRPr="004C429A" w:rsidRDefault="00CB2520" w:rsidP="00274AFC">
      <w:pPr>
        <w:spacing w:after="0" w:line="240" w:lineRule="auto"/>
        <w:ind w:firstLine="709"/>
        <w:jc w:val="both"/>
        <w:rPr>
          <w:rFonts w:ascii="Times New Roman" w:hAnsi="Times New Roman" w:cs="Times New Roman"/>
          <w:sz w:val="24"/>
          <w:szCs w:val="24"/>
        </w:rPr>
      </w:pPr>
    </w:p>
    <w:p w:rsidR="00CB2520" w:rsidRPr="004C429A" w:rsidRDefault="00CB2520"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 xml:space="preserve">Система доменных имен </w:t>
      </w:r>
      <w:r w:rsidRPr="004C429A">
        <w:rPr>
          <w:rFonts w:ascii="Times New Roman" w:hAnsi="Times New Roman" w:cs="Times New Roman"/>
          <w:b/>
          <w:sz w:val="24"/>
          <w:szCs w:val="24"/>
          <w:lang w:val="en-US"/>
        </w:rPr>
        <w:t>DNS</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Несмотря на то, что аппаратное и программное обеспечение в рамках </w:t>
      </w:r>
      <w:r w:rsidRPr="004C429A">
        <w:rPr>
          <w:rFonts w:ascii="Times New Roman" w:hAnsi="Times New Roman" w:cs="Times New Roman"/>
          <w:sz w:val="24"/>
          <w:szCs w:val="24"/>
          <w:lang w:val="en-US"/>
        </w:rPr>
        <w:t>TCP</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IP</w:t>
      </w:r>
      <w:r w:rsidRPr="004C429A">
        <w:rPr>
          <w:rFonts w:ascii="Times New Roman" w:hAnsi="Times New Roman" w:cs="Times New Roman"/>
          <w:sz w:val="24"/>
          <w:szCs w:val="24"/>
        </w:rPr>
        <w:t xml:space="preserve"> сетей для идентификации узлов использует </w:t>
      </w:r>
      <w:r w:rsidRPr="004C429A">
        <w:rPr>
          <w:rFonts w:ascii="Times New Roman" w:hAnsi="Times New Roman" w:cs="Times New Roman"/>
          <w:sz w:val="24"/>
          <w:szCs w:val="24"/>
          <w:lang w:val="en-US"/>
        </w:rPr>
        <w:t>IP</w:t>
      </w:r>
      <w:r w:rsidRPr="004C429A">
        <w:rPr>
          <w:rFonts w:ascii="Times New Roman" w:hAnsi="Times New Roman" w:cs="Times New Roman"/>
          <w:sz w:val="24"/>
          <w:szCs w:val="24"/>
        </w:rPr>
        <w:t xml:space="preserve">-адреса, пользователи предпочитают </w:t>
      </w:r>
      <w:r w:rsidRPr="004C429A">
        <w:rPr>
          <w:rFonts w:ascii="Times New Roman" w:hAnsi="Times New Roman" w:cs="Times New Roman"/>
          <w:i/>
          <w:sz w:val="24"/>
          <w:szCs w:val="24"/>
        </w:rPr>
        <w:t>символьные имена</w:t>
      </w:r>
      <w:r w:rsidRPr="004C429A">
        <w:rPr>
          <w:rFonts w:ascii="Times New Roman" w:hAnsi="Times New Roman" w:cs="Times New Roman"/>
          <w:sz w:val="24"/>
          <w:szCs w:val="24"/>
        </w:rPr>
        <w:t xml:space="preserve"> (</w:t>
      </w:r>
      <w:r w:rsidRPr="004C429A">
        <w:rPr>
          <w:rFonts w:ascii="Times New Roman" w:hAnsi="Times New Roman" w:cs="Times New Roman"/>
          <w:i/>
          <w:sz w:val="24"/>
          <w:szCs w:val="24"/>
        </w:rPr>
        <w:t>доменные имена</w:t>
      </w:r>
      <w:r w:rsidRPr="004C429A">
        <w:rPr>
          <w:rFonts w:ascii="Times New Roman" w:hAnsi="Times New Roman" w:cs="Times New Roman"/>
          <w:sz w:val="24"/>
          <w:szCs w:val="24"/>
        </w:rPr>
        <w:t xml:space="preserve">). </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Первоначально в локальных сетях из небольшого числа компьютеров применялись плоские имена, состоящие из последовательности символов без разделения их на отдельные части, </w:t>
      </w:r>
      <w:r w:rsidR="00BB493D" w:rsidRPr="004C429A">
        <w:rPr>
          <w:rFonts w:ascii="Times New Roman" w:hAnsi="Times New Roman" w:cs="Times New Roman"/>
          <w:sz w:val="24"/>
          <w:szCs w:val="24"/>
        </w:rPr>
        <w:t>например,</w:t>
      </w:r>
      <w:r w:rsidRPr="004C429A">
        <w:rPr>
          <w:rFonts w:ascii="Times New Roman" w:hAnsi="Times New Roman" w:cs="Times New Roman"/>
          <w:i/>
          <w:sz w:val="24"/>
          <w:szCs w:val="24"/>
        </w:rPr>
        <w:t>MYCOMP</w:t>
      </w:r>
      <w:r w:rsidRPr="004C429A">
        <w:rPr>
          <w:rFonts w:ascii="Times New Roman" w:hAnsi="Times New Roman" w:cs="Times New Roman"/>
          <w:sz w:val="24"/>
          <w:szCs w:val="24"/>
        </w:rPr>
        <w:t>.  Для установления соответствия между символьными именами и числовыми адресами использовались широковещательные запросы. Однако для больших территориально распределенных сетей, работающих на ос</w:t>
      </w:r>
      <w:r w:rsidR="00BB493D">
        <w:rPr>
          <w:rFonts w:ascii="Times New Roman" w:hAnsi="Times New Roman" w:cs="Times New Roman"/>
          <w:sz w:val="24"/>
          <w:szCs w:val="24"/>
        </w:rPr>
        <w:t>нове протокола TCP/IP такойспособ,</w:t>
      </w:r>
      <w:r w:rsidRPr="004C429A">
        <w:rPr>
          <w:rFonts w:ascii="Times New Roman" w:hAnsi="Times New Roman" w:cs="Times New Roman"/>
          <w:sz w:val="24"/>
          <w:szCs w:val="24"/>
        </w:rPr>
        <w:t>оказался неэффективным. Поэтому для установления соотве</w:t>
      </w:r>
      <w:r w:rsidR="00BB493D">
        <w:rPr>
          <w:rFonts w:ascii="Times New Roman" w:hAnsi="Times New Roman" w:cs="Times New Roman"/>
          <w:sz w:val="24"/>
          <w:szCs w:val="24"/>
        </w:rPr>
        <w:t xml:space="preserve">тствия между доменным именем и </w:t>
      </w:r>
      <w:r w:rsidRPr="004C429A">
        <w:rPr>
          <w:rFonts w:ascii="Times New Roman" w:hAnsi="Times New Roman" w:cs="Times New Roman"/>
          <w:sz w:val="24"/>
          <w:szCs w:val="24"/>
          <w:lang w:val="en-US"/>
        </w:rPr>
        <w:t>IP</w:t>
      </w:r>
      <w:r w:rsidRPr="004C429A">
        <w:rPr>
          <w:rFonts w:ascii="Times New Roman" w:hAnsi="Times New Roman" w:cs="Times New Roman"/>
          <w:sz w:val="24"/>
          <w:szCs w:val="24"/>
        </w:rPr>
        <w:t>-адресом используется специальная система доменных имен (</w:t>
      </w:r>
      <w:r w:rsidRPr="004C429A">
        <w:rPr>
          <w:rFonts w:ascii="Times New Roman" w:hAnsi="Times New Roman" w:cs="Times New Roman"/>
          <w:sz w:val="24"/>
          <w:szCs w:val="24"/>
          <w:lang w:val="en-US"/>
        </w:rPr>
        <w:t>DNS</w:t>
      </w:r>
      <w:r w:rsidRPr="004C429A">
        <w:rPr>
          <w:rFonts w:ascii="Times New Roman" w:hAnsi="Times New Roman" w:cs="Times New Roman"/>
          <w:sz w:val="24"/>
          <w:szCs w:val="24"/>
        </w:rPr>
        <w:t xml:space="preserve">, </w:t>
      </w:r>
      <w:r w:rsidRPr="004C429A">
        <w:rPr>
          <w:rFonts w:ascii="Times New Roman" w:hAnsi="Times New Roman" w:cs="Times New Roman"/>
          <w:sz w:val="24"/>
          <w:szCs w:val="24"/>
          <w:lang w:val="en-US"/>
        </w:rPr>
        <w:t>DomainNameSystem</w:t>
      </w:r>
      <w:r w:rsidRPr="004C429A">
        <w:rPr>
          <w:rFonts w:ascii="Times New Roman" w:hAnsi="Times New Roman" w:cs="Times New Roman"/>
          <w:sz w:val="24"/>
          <w:szCs w:val="24"/>
        </w:rPr>
        <w:t xml:space="preserve">), которая основана насоздаваемых </w:t>
      </w:r>
      <w:r w:rsidR="00BB493D" w:rsidRPr="004C429A">
        <w:rPr>
          <w:rFonts w:ascii="Times New Roman" w:hAnsi="Times New Roman" w:cs="Times New Roman"/>
          <w:sz w:val="24"/>
          <w:szCs w:val="24"/>
        </w:rPr>
        <w:t>администраторами сети</w:t>
      </w:r>
      <w:r w:rsidRPr="004C429A">
        <w:rPr>
          <w:rFonts w:ascii="Times New Roman" w:hAnsi="Times New Roman" w:cs="Times New Roman"/>
          <w:sz w:val="24"/>
          <w:szCs w:val="24"/>
        </w:rPr>
        <w:t xml:space="preserve"> таблиц соответствия.</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 сетях TCP/IP используется доменная система имен, имеющая иерархическую (в виде дерева) структуру. Данная структура имен напоминает иерархию имен, используемую во многих файловых системах. Запись доменного имени начинается с самой младшей составляющей, затем после точки следует следующая по старшинству символьная часть имени и так далее. Последовательность заканчивается корневым именем, </w:t>
      </w:r>
      <w:r w:rsidR="00BB493D" w:rsidRPr="004C429A">
        <w:rPr>
          <w:rFonts w:ascii="Times New Roman" w:hAnsi="Times New Roman" w:cs="Times New Roman"/>
          <w:sz w:val="24"/>
          <w:szCs w:val="24"/>
        </w:rPr>
        <w:t>например,</w:t>
      </w:r>
      <w:r w:rsidRPr="004C429A">
        <w:rPr>
          <w:rFonts w:ascii="Times New Roman" w:hAnsi="Times New Roman" w:cs="Times New Roman"/>
          <w:i/>
          <w:sz w:val="24"/>
          <w:szCs w:val="24"/>
        </w:rPr>
        <w:t>company.yandex.ru.</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Построенная таким образом система имен позволяет разделять административную ответственность по поддержке уникальности имен в пределах своего уровня иерархии между различными людьми или организациями.</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Совокупность имен, у которых несколько старших составных частей совпадают, образуют </w:t>
      </w:r>
      <w:r w:rsidRPr="004C429A">
        <w:rPr>
          <w:rFonts w:ascii="Times New Roman" w:hAnsi="Times New Roman" w:cs="Times New Roman"/>
          <w:i/>
          <w:sz w:val="24"/>
          <w:szCs w:val="24"/>
        </w:rPr>
        <w:t>домен</w:t>
      </w:r>
      <w:r w:rsidRPr="004C429A">
        <w:rPr>
          <w:rFonts w:ascii="Times New Roman" w:hAnsi="Times New Roman" w:cs="Times New Roman"/>
          <w:sz w:val="24"/>
          <w:szCs w:val="24"/>
        </w:rPr>
        <w:t xml:space="preserve"> имен.</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Корневой домен управляется центральными органами Интернета: </w:t>
      </w:r>
      <w:r w:rsidRPr="004C429A">
        <w:rPr>
          <w:rFonts w:ascii="Times New Roman" w:hAnsi="Times New Roman" w:cs="Times New Roman"/>
          <w:i/>
          <w:sz w:val="24"/>
          <w:szCs w:val="24"/>
        </w:rPr>
        <w:t>IANA</w:t>
      </w:r>
      <w:r w:rsidRPr="004C429A">
        <w:rPr>
          <w:rFonts w:ascii="Times New Roman" w:hAnsi="Times New Roman" w:cs="Times New Roman"/>
          <w:sz w:val="24"/>
          <w:szCs w:val="24"/>
        </w:rPr>
        <w:t xml:space="preserve">и </w:t>
      </w:r>
      <w:r w:rsidRPr="004C429A">
        <w:rPr>
          <w:rFonts w:ascii="Times New Roman" w:hAnsi="Times New Roman" w:cs="Times New Roman"/>
          <w:i/>
          <w:sz w:val="24"/>
          <w:szCs w:val="24"/>
        </w:rPr>
        <w:t>Internic</w:t>
      </w:r>
      <w:r w:rsidRPr="004C429A">
        <w:rPr>
          <w:rFonts w:ascii="Times New Roman" w:hAnsi="Times New Roman" w:cs="Times New Roman"/>
          <w:sz w:val="24"/>
          <w:szCs w:val="24"/>
        </w:rPr>
        <w:t>.</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Домены верхнего уровня назначаются для каждой страны, а также для различных типов организаций. Имена этих доменов должны следовать международному стандарту </w:t>
      </w:r>
      <w:r w:rsidRPr="004C429A">
        <w:rPr>
          <w:rFonts w:ascii="Times New Roman" w:hAnsi="Times New Roman" w:cs="Times New Roman"/>
          <w:i/>
          <w:sz w:val="24"/>
          <w:szCs w:val="24"/>
        </w:rPr>
        <w:t>ISO 3166</w:t>
      </w:r>
      <w:r w:rsidRPr="004C429A">
        <w:rPr>
          <w:rFonts w:ascii="Times New Roman" w:hAnsi="Times New Roman" w:cs="Times New Roman"/>
          <w:sz w:val="24"/>
          <w:szCs w:val="24"/>
        </w:rPr>
        <w:t xml:space="preserve">. Для обозначения стран используются двухбуквенные аббревиатуры, </w:t>
      </w:r>
      <w:r w:rsidR="00BB493D" w:rsidRPr="004C429A">
        <w:rPr>
          <w:rFonts w:ascii="Times New Roman" w:hAnsi="Times New Roman" w:cs="Times New Roman"/>
          <w:sz w:val="24"/>
          <w:szCs w:val="24"/>
        </w:rPr>
        <w:t>например,</w:t>
      </w:r>
      <w:r w:rsidRPr="004C429A">
        <w:rPr>
          <w:rFonts w:ascii="Times New Roman" w:hAnsi="Times New Roman" w:cs="Times New Roman"/>
          <w:i/>
          <w:sz w:val="24"/>
          <w:szCs w:val="24"/>
        </w:rPr>
        <w:t>ru</w:t>
      </w:r>
      <w:r w:rsidRPr="004C429A">
        <w:rPr>
          <w:rFonts w:ascii="Times New Roman" w:hAnsi="Times New Roman" w:cs="Times New Roman"/>
          <w:sz w:val="24"/>
          <w:szCs w:val="24"/>
        </w:rPr>
        <w:t xml:space="preserve"> (Российская Федераця), </w:t>
      </w:r>
      <w:r w:rsidR="00BB493D">
        <w:rPr>
          <w:rFonts w:ascii="Times New Roman" w:hAnsi="Times New Roman" w:cs="Times New Roman"/>
          <w:i/>
          <w:sz w:val="24"/>
          <w:szCs w:val="24"/>
          <w:lang w:val="en-US"/>
        </w:rPr>
        <w:t>kz</w:t>
      </w:r>
      <w:r w:rsidR="00BB493D" w:rsidRPr="004C429A">
        <w:rPr>
          <w:rFonts w:ascii="Times New Roman" w:hAnsi="Times New Roman" w:cs="Times New Roman"/>
          <w:sz w:val="24"/>
          <w:szCs w:val="24"/>
        </w:rPr>
        <w:t xml:space="preserve"> (</w:t>
      </w:r>
      <w:r w:rsidR="00BB493D">
        <w:rPr>
          <w:rFonts w:ascii="Times New Roman" w:hAnsi="Times New Roman" w:cs="Times New Roman"/>
          <w:sz w:val="24"/>
          <w:szCs w:val="24"/>
          <w:lang w:val="kk-KZ"/>
        </w:rPr>
        <w:t>Казахстан</w:t>
      </w:r>
      <w:r w:rsidR="00BB493D" w:rsidRPr="004C429A">
        <w:rPr>
          <w:rFonts w:ascii="Times New Roman" w:hAnsi="Times New Roman" w:cs="Times New Roman"/>
          <w:sz w:val="24"/>
          <w:szCs w:val="24"/>
        </w:rPr>
        <w:t>)</w:t>
      </w:r>
      <w:r w:rsidR="00BB493D">
        <w:rPr>
          <w:rFonts w:ascii="Times New Roman" w:hAnsi="Times New Roman" w:cs="Times New Roman"/>
          <w:sz w:val="24"/>
          <w:szCs w:val="24"/>
          <w:lang w:val="kk-KZ"/>
        </w:rPr>
        <w:t xml:space="preserve">, </w:t>
      </w:r>
      <w:r w:rsidRPr="004C429A">
        <w:rPr>
          <w:rFonts w:ascii="Times New Roman" w:hAnsi="Times New Roman" w:cs="Times New Roman"/>
          <w:i/>
          <w:sz w:val="24"/>
          <w:szCs w:val="24"/>
        </w:rPr>
        <w:t>us</w:t>
      </w:r>
      <w:r w:rsidRPr="004C429A">
        <w:rPr>
          <w:rFonts w:ascii="Times New Roman" w:hAnsi="Times New Roman" w:cs="Times New Roman"/>
          <w:sz w:val="24"/>
          <w:szCs w:val="24"/>
        </w:rPr>
        <w:t xml:space="preserve"> (США), </w:t>
      </w:r>
      <w:r w:rsidRPr="004C429A">
        <w:rPr>
          <w:rFonts w:ascii="Times New Roman" w:hAnsi="Times New Roman" w:cs="Times New Roman"/>
          <w:i/>
          <w:sz w:val="24"/>
          <w:szCs w:val="24"/>
        </w:rPr>
        <w:t>it</w:t>
      </w:r>
      <w:r w:rsidRPr="004C429A">
        <w:rPr>
          <w:rFonts w:ascii="Times New Roman" w:hAnsi="Times New Roman" w:cs="Times New Roman"/>
          <w:sz w:val="24"/>
          <w:szCs w:val="24"/>
        </w:rPr>
        <w:t xml:space="preserve"> (Италия), </w:t>
      </w:r>
      <w:r w:rsidRPr="004C429A">
        <w:rPr>
          <w:rFonts w:ascii="Times New Roman" w:hAnsi="Times New Roman" w:cs="Times New Roman"/>
          <w:i/>
          <w:sz w:val="24"/>
          <w:szCs w:val="24"/>
        </w:rPr>
        <w:t>fr</w:t>
      </w:r>
      <w:r w:rsidRPr="004C429A">
        <w:rPr>
          <w:rFonts w:ascii="Times New Roman" w:hAnsi="Times New Roman" w:cs="Times New Roman"/>
          <w:sz w:val="24"/>
          <w:szCs w:val="24"/>
        </w:rPr>
        <w:t xml:space="preserve"> (Франция).</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Для различных типов организаций используются трехбуквенные аббревиатуры:</w:t>
      </w:r>
    </w:p>
    <w:p w:rsidR="00CB2520" w:rsidRPr="004C429A" w:rsidRDefault="00CB2520" w:rsidP="00455E08">
      <w:pPr>
        <w:numPr>
          <w:ilvl w:val="0"/>
          <w:numId w:val="10"/>
        </w:numPr>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sz w:val="24"/>
          <w:szCs w:val="24"/>
        </w:rPr>
        <w:t>net</w:t>
      </w:r>
      <w:r w:rsidRPr="004C429A">
        <w:rPr>
          <w:rFonts w:ascii="Times New Roman" w:hAnsi="Times New Roman" w:cs="Times New Roman"/>
          <w:sz w:val="24"/>
          <w:szCs w:val="24"/>
        </w:rPr>
        <w:t xml:space="preserve"> – сетевые организации</w:t>
      </w:r>
      <w:r w:rsidRPr="00455E08">
        <w:rPr>
          <w:rFonts w:ascii="Times New Roman" w:hAnsi="Times New Roman" w:cs="Times New Roman"/>
          <w:sz w:val="24"/>
          <w:szCs w:val="24"/>
        </w:rPr>
        <w:t>;</w:t>
      </w:r>
    </w:p>
    <w:p w:rsidR="00CB2520" w:rsidRPr="004C429A" w:rsidRDefault="00CB2520" w:rsidP="00455E08">
      <w:pPr>
        <w:numPr>
          <w:ilvl w:val="0"/>
          <w:numId w:val="10"/>
        </w:numPr>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sz w:val="24"/>
          <w:szCs w:val="24"/>
        </w:rPr>
        <w:t>org</w:t>
      </w:r>
      <w:r w:rsidRPr="004C429A">
        <w:rPr>
          <w:rFonts w:ascii="Times New Roman" w:hAnsi="Times New Roman" w:cs="Times New Roman"/>
          <w:sz w:val="24"/>
          <w:szCs w:val="24"/>
        </w:rPr>
        <w:t xml:space="preserve"> – некоммерческие организации</w:t>
      </w:r>
      <w:r w:rsidRPr="00455E08">
        <w:rPr>
          <w:rFonts w:ascii="Times New Roman" w:hAnsi="Times New Roman" w:cs="Times New Roman"/>
          <w:sz w:val="24"/>
          <w:szCs w:val="24"/>
        </w:rPr>
        <w:t>;</w:t>
      </w:r>
    </w:p>
    <w:p w:rsidR="00CB2520" w:rsidRPr="004C429A" w:rsidRDefault="00CB2520" w:rsidP="00455E08">
      <w:pPr>
        <w:numPr>
          <w:ilvl w:val="0"/>
          <w:numId w:val="10"/>
        </w:numPr>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sz w:val="24"/>
          <w:szCs w:val="24"/>
        </w:rPr>
        <w:t>com</w:t>
      </w:r>
      <w:r w:rsidRPr="004C429A">
        <w:rPr>
          <w:rFonts w:ascii="Times New Roman" w:hAnsi="Times New Roman" w:cs="Times New Roman"/>
          <w:sz w:val="24"/>
          <w:szCs w:val="24"/>
        </w:rPr>
        <w:t xml:space="preserve"> - коммерческие организации</w:t>
      </w:r>
      <w:r w:rsidRPr="00455E08">
        <w:rPr>
          <w:rFonts w:ascii="Times New Roman" w:hAnsi="Times New Roman" w:cs="Times New Roman"/>
          <w:sz w:val="24"/>
          <w:szCs w:val="24"/>
        </w:rPr>
        <w:t>;</w:t>
      </w:r>
    </w:p>
    <w:p w:rsidR="00CB2520" w:rsidRPr="004C429A" w:rsidRDefault="00CB2520" w:rsidP="00455E08">
      <w:pPr>
        <w:numPr>
          <w:ilvl w:val="0"/>
          <w:numId w:val="10"/>
        </w:numPr>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sz w:val="24"/>
          <w:szCs w:val="24"/>
        </w:rPr>
        <w:t>edu</w:t>
      </w:r>
      <w:r w:rsidRPr="004C429A">
        <w:rPr>
          <w:rFonts w:ascii="Times New Roman" w:hAnsi="Times New Roman" w:cs="Times New Roman"/>
          <w:sz w:val="24"/>
          <w:szCs w:val="24"/>
        </w:rPr>
        <w:t xml:space="preserve"> – образовательные организации</w:t>
      </w:r>
      <w:r w:rsidRPr="00455E08">
        <w:rPr>
          <w:rFonts w:ascii="Times New Roman" w:hAnsi="Times New Roman" w:cs="Times New Roman"/>
          <w:sz w:val="24"/>
          <w:szCs w:val="24"/>
        </w:rPr>
        <w:t>;</w:t>
      </w:r>
    </w:p>
    <w:p w:rsidR="00CB2520" w:rsidRPr="004C429A" w:rsidRDefault="00CB2520" w:rsidP="00455E08">
      <w:pPr>
        <w:numPr>
          <w:ilvl w:val="0"/>
          <w:numId w:val="10"/>
        </w:numPr>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sz w:val="24"/>
          <w:szCs w:val="24"/>
        </w:rPr>
        <w:t>gov</w:t>
      </w:r>
      <w:r w:rsidRPr="004C429A">
        <w:rPr>
          <w:rFonts w:ascii="Times New Roman" w:hAnsi="Times New Roman" w:cs="Times New Roman"/>
          <w:sz w:val="24"/>
          <w:szCs w:val="24"/>
        </w:rPr>
        <w:t xml:space="preserve"> – правительственные организации</w:t>
      </w:r>
      <w:r w:rsidRPr="00455E08">
        <w:rPr>
          <w:rFonts w:ascii="Times New Roman" w:hAnsi="Times New Roman" w:cs="Times New Roman"/>
          <w:sz w:val="24"/>
          <w:szCs w:val="24"/>
        </w:rPr>
        <w:t>.</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Администрирование каждого домена возлагается на отдельную организацию, которая делегирует администрирование поддоменов другим организациям.</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Для получения доменного имени необходимо зарегистрироваться в соответствующей организации, которой организция </w:t>
      </w:r>
      <w:r w:rsidRPr="004C429A">
        <w:rPr>
          <w:rFonts w:ascii="Times New Roman" w:hAnsi="Times New Roman" w:cs="Times New Roman"/>
          <w:i/>
          <w:sz w:val="24"/>
          <w:szCs w:val="24"/>
        </w:rPr>
        <w:t>InterNIC</w:t>
      </w:r>
      <w:r w:rsidRPr="004C429A">
        <w:rPr>
          <w:rFonts w:ascii="Times New Roman" w:hAnsi="Times New Roman" w:cs="Times New Roman"/>
          <w:sz w:val="24"/>
          <w:szCs w:val="24"/>
        </w:rPr>
        <w:t xml:space="preserve"> делегировала свои полномочия по распределению доменных имен.</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В TCP/IP сетях соответствие между доменными именами и IP-адресами может устанавливаться как локальными средствами, так и централизованными службами. Первоначально соответствие задавалось с помощью создаваемого вручную на хосте файла hosts.txt, состоящего из строк, содержащих пару вида «доменное имя – IP-адрес». Однако с активным ростом Интернета такое решение оказалось немасштабируемым.</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Альтернативное решение – централизованная служба DNS, использующая распределенную базу отображений «доменное имя – IP-адрес». Сервер домена хранит только имена, которые заканчиваются на следующем ниже по дереву уровне. Это позволяет распределять более равномерно нагрузку по разрешению имен между всеми DNS-серверами. Каждый DNS-сервер помимо таблицы отображения имен содержит ссылки на DNS-серверы своих поддоменов.</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lastRenderedPageBreak/>
        <w:t>Существуют две схемы разрешения DNS-имен.</w:t>
      </w:r>
    </w:p>
    <w:p w:rsidR="00CB2520" w:rsidRPr="004C429A" w:rsidRDefault="00CB2520" w:rsidP="00274AFC">
      <w:pPr>
        <w:spacing w:after="0" w:line="240" w:lineRule="auto"/>
        <w:ind w:firstLine="709"/>
        <w:jc w:val="both"/>
        <w:rPr>
          <w:rFonts w:ascii="Times New Roman" w:hAnsi="Times New Roman" w:cs="Times New Roman"/>
          <w:i/>
          <w:sz w:val="24"/>
          <w:szCs w:val="24"/>
        </w:rPr>
      </w:pPr>
      <w:r w:rsidRPr="004C429A">
        <w:rPr>
          <w:rFonts w:ascii="Times New Roman" w:hAnsi="Times New Roman" w:cs="Times New Roman"/>
          <w:i/>
          <w:sz w:val="24"/>
          <w:szCs w:val="24"/>
        </w:rPr>
        <w:t>Нерекурсивная процедура:</w:t>
      </w:r>
    </w:p>
    <w:p w:rsidR="00CB2520" w:rsidRPr="004C429A" w:rsidRDefault="00CB2520" w:rsidP="00274AFC">
      <w:pPr>
        <w:numPr>
          <w:ilvl w:val="0"/>
          <w:numId w:val="1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DNS-клиент обращается к корневому DNS-серверу с указанием полного доменного имени;</w:t>
      </w:r>
    </w:p>
    <w:p w:rsidR="00CB2520" w:rsidRPr="004C429A" w:rsidRDefault="00CB2520" w:rsidP="00274AFC">
      <w:pPr>
        <w:numPr>
          <w:ilvl w:val="0"/>
          <w:numId w:val="1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DNS-сервер отвечает клиенту, указывая адрес следующего DNS-сервера, обслуживающего домен верхнего уровня, заданный в следующей старшей части имени;</w:t>
      </w:r>
    </w:p>
    <w:p w:rsidR="00CB2520" w:rsidRPr="004C429A" w:rsidRDefault="00CB2520" w:rsidP="00274AFC">
      <w:pPr>
        <w:numPr>
          <w:ilvl w:val="0"/>
          <w:numId w:val="1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DNS-клиент делает запрос следующего DNS-сервера, который отсылает его к DNS-серверу нужного поддомена и т.д., пока не будет найден DNS-сервер, в котором хранится соответствие запрошенного имени IP-адресу. Сервер дает окончательный ответ клиенту.</w:t>
      </w:r>
    </w:p>
    <w:p w:rsidR="00CB2520" w:rsidRPr="004C429A" w:rsidRDefault="00CB2520" w:rsidP="00274AFC">
      <w:pPr>
        <w:spacing w:after="0" w:line="240" w:lineRule="auto"/>
        <w:ind w:firstLine="709"/>
        <w:jc w:val="both"/>
        <w:rPr>
          <w:rFonts w:ascii="Times New Roman" w:hAnsi="Times New Roman" w:cs="Times New Roman"/>
          <w:i/>
          <w:sz w:val="24"/>
          <w:szCs w:val="24"/>
        </w:rPr>
      </w:pPr>
      <w:r w:rsidRPr="004C429A">
        <w:rPr>
          <w:rFonts w:ascii="Times New Roman" w:hAnsi="Times New Roman" w:cs="Times New Roman"/>
          <w:i/>
          <w:sz w:val="24"/>
          <w:szCs w:val="24"/>
        </w:rPr>
        <w:t xml:space="preserve">Реккурсивная процедура: </w:t>
      </w:r>
    </w:p>
    <w:p w:rsidR="00CB2520" w:rsidRPr="004C429A" w:rsidRDefault="00CB2520" w:rsidP="00274AFC">
      <w:pPr>
        <w:numPr>
          <w:ilvl w:val="0"/>
          <w:numId w:val="16"/>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DNS-клиент запрашивает локальный DNS-сервер, обслуживающий поддомен, которому принадлежит клиент;</w:t>
      </w:r>
    </w:p>
    <w:p w:rsidR="00CB2520" w:rsidRPr="004C429A" w:rsidRDefault="00CB2520" w:rsidP="00274AFC">
      <w:pPr>
        <w:numPr>
          <w:ilvl w:val="0"/>
          <w:numId w:val="16"/>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Далее</w:t>
      </w:r>
    </w:p>
    <w:p w:rsidR="00CB2520" w:rsidRPr="004C429A" w:rsidRDefault="00CB2520" w:rsidP="00274AFC">
      <w:pPr>
        <w:numPr>
          <w:ilvl w:val="0"/>
          <w:numId w:val="16"/>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Если локальный DNS-сервер знает ответ, он возвращает его клиенту</w:t>
      </w:r>
    </w:p>
    <w:p w:rsidR="00CB2520" w:rsidRPr="004C429A" w:rsidRDefault="00CB2520" w:rsidP="00274AFC">
      <w:pPr>
        <w:numPr>
          <w:ilvl w:val="0"/>
          <w:numId w:val="16"/>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Если локальный сервер не знает ответ, то он выполняет итеративные запросы к корневому серверу. После получения ответа сервер передает его клиенту.</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Таким обра</w:t>
      </w:r>
      <w:r w:rsidR="00BB493D">
        <w:rPr>
          <w:rFonts w:ascii="Times New Roman" w:hAnsi="Times New Roman" w:cs="Times New Roman"/>
          <w:sz w:val="24"/>
          <w:szCs w:val="24"/>
        </w:rPr>
        <w:t xml:space="preserve">зом, при рекурсивной процедуре </w:t>
      </w:r>
      <w:r w:rsidRPr="004C429A">
        <w:rPr>
          <w:rFonts w:ascii="Times New Roman" w:hAnsi="Times New Roman" w:cs="Times New Roman"/>
          <w:sz w:val="24"/>
          <w:szCs w:val="24"/>
        </w:rPr>
        <w:t>клиент фактически перепоручает работу своему серверу. Для ускорения поиска IP-адресов DNS-серверы широко применяют кэширование (на время от часов до нескольких дней) проходящих через них ответов.</w:t>
      </w:r>
    </w:p>
    <w:p w:rsidR="00CB2520" w:rsidRPr="004C429A" w:rsidRDefault="00CB2520" w:rsidP="00274AFC">
      <w:pPr>
        <w:spacing w:after="0" w:line="240" w:lineRule="auto"/>
        <w:ind w:firstLine="709"/>
        <w:jc w:val="both"/>
        <w:rPr>
          <w:rFonts w:ascii="Times New Roman" w:hAnsi="Times New Roman" w:cs="Times New Roman"/>
          <w:sz w:val="24"/>
          <w:szCs w:val="24"/>
        </w:rPr>
      </w:pPr>
    </w:p>
    <w:p w:rsidR="00CB2520" w:rsidRPr="004C429A" w:rsidRDefault="00CB2520"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Структура и принципы WWW</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Сеть WWW образуют миллионы </w:t>
      </w:r>
      <w:r w:rsidRPr="004C429A">
        <w:rPr>
          <w:rFonts w:ascii="Times New Roman" w:hAnsi="Times New Roman" w:cs="Times New Roman"/>
          <w:i/>
          <w:sz w:val="24"/>
          <w:szCs w:val="24"/>
        </w:rPr>
        <w:t>веб-серверов</w:t>
      </w:r>
      <w:r w:rsidRPr="004C429A">
        <w:rPr>
          <w:rFonts w:ascii="Times New Roman" w:hAnsi="Times New Roman" w:cs="Times New Roman"/>
          <w:sz w:val="24"/>
          <w:szCs w:val="24"/>
        </w:rPr>
        <w:t xml:space="preserve">, расположенных по всему миру. </w:t>
      </w:r>
      <w:r w:rsidRPr="004C429A">
        <w:rPr>
          <w:rFonts w:ascii="Times New Roman" w:hAnsi="Times New Roman" w:cs="Times New Roman"/>
          <w:i/>
          <w:sz w:val="24"/>
          <w:szCs w:val="24"/>
        </w:rPr>
        <w:t>Веб</w:t>
      </w:r>
      <w:r w:rsidRPr="004C429A">
        <w:rPr>
          <w:rFonts w:ascii="Times New Roman" w:hAnsi="Times New Roman" w:cs="Times New Roman"/>
          <w:sz w:val="24"/>
          <w:szCs w:val="24"/>
        </w:rPr>
        <w:t>-</w:t>
      </w:r>
      <w:r w:rsidRPr="004C429A">
        <w:rPr>
          <w:rFonts w:ascii="Times New Roman" w:hAnsi="Times New Roman" w:cs="Times New Roman"/>
          <w:i/>
          <w:sz w:val="24"/>
          <w:szCs w:val="24"/>
        </w:rPr>
        <w:t>сервер</w:t>
      </w:r>
      <w:r w:rsidRPr="004C429A">
        <w:rPr>
          <w:rFonts w:ascii="Times New Roman" w:hAnsi="Times New Roman" w:cs="Times New Roman"/>
          <w:sz w:val="24"/>
          <w:szCs w:val="24"/>
        </w:rPr>
        <w:t xml:space="preserve"> является программой, запускаемой на подключённом к сети компьютере и передающей данные по протоколу HTTP.</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Для идентификации ресурсов (зачастую файлов или их частей) в WWW используются идентификаторы ресурсов </w:t>
      </w:r>
      <w:r w:rsidRPr="004C429A">
        <w:rPr>
          <w:rFonts w:ascii="Times New Roman" w:hAnsi="Times New Roman" w:cs="Times New Roman"/>
          <w:i/>
          <w:sz w:val="24"/>
          <w:szCs w:val="24"/>
        </w:rPr>
        <w:t>URI</w:t>
      </w:r>
      <w:r w:rsidRPr="004C429A">
        <w:rPr>
          <w:rFonts w:ascii="Times New Roman" w:hAnsi="Times New Roman" w:cs="Times New Roman"/>
          <w:sz w:val="24"/>
          <w:szCs w:val="24"/>
        </w:rPr>
        <w:t xml:space="preserve"> (Uniform Resource Identifier). Для определения местонахождения ресурсов в этой сети используются локаторы ресурсов </w:t>
      </w:r>
      <w:r w:rsidRPr="004C429A">
        <w:rPr>
          <w:rFonts w:ascii="Times New Roman" w:hAnsi="Times New Roman" w:cs="Times New Roman"/>
          <w:i/>
          <w:sz w:val="24"/>
          <w:szCs w:val="24"/>
        </w:rPr>
        <w:t>URL</w:t>
      </w:r>
      <w:r w:rsidRPr="004C429A">
        <w:rPr>
          <w:rFonts w:ascii="Times New Roman" w:hAnsi="Times New Roman" w:cs="Times New Roman"/>
          <w:sz w:val="24"/>
          <w:szCs w:val="24"/>
        </w:rPr>
        <w:t xml:space="preserve"> (Uniform Resource Locator). Такие URL-локаторы представляют собой комбинацию URI и системы DNS. </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Доменное имя (или IP-адрес) входит в состав URL для обозначения компьютера (его сетевого интерфейса), на котором работает программа веб-сервер.</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На клиентском компьютере для просмотра информации, полученной от веб-сервера, применяется специальная программа — </w:t>
      </w:r>
      <w:r w:rsidRPr="004C429A">
        <w:rPr>
          <w:rFonts w:ascii="Times New Roman" w:hAnsi="Times New Roman" w:cs="Times New Roman"/>
          <w:i/>
          <w:sz w:val="24"/>
          <w:szCs w:val="24"/>
        </w:rPr>
        <w:t>веб-браузер</w:t>
      </w:r>
      <w:r w:rsidRPr="004C429A">
        <w:rPr>
          <w:rFonts w:ascii="Times New Roman" w:hAnsi="Times New Roman" w:cs="Times New Roman"/>
          <w:sz w:val="24"/>
          <w:szCs w:val="24"/>
        </w:rPr>
        <w:t xml:space="preserve">. Основная функция веб-браузера - отображение гипертекстовых страниц (веб-страниц).  Для создания гипертекстовых страниц в WWW изначально использовался язык HTML. Множество веб-страниц образуют </w:t>
      </w:r>
      <w:r w:rsidRPr="004C429A">
        <w:rPr>
          <w:rFonts w:ascii="Times New Roman" w:hAnsi="Times New Roman" w:cs="Times New Roman"/>
          <w:i/>
          <w:sz w:val="24"/>
          <w:szCs w:val="24"/>
        </w:rPr>
        <w:t>веб-сайт</w:t>
      </w:r>
      <w:r w:rsidRPr="004C429A">
        <w:rPr>
          <w:rFonts w:ascii="Times New Roman" w:hAnsi="Times New Roman" w:cs="Times New Roman"/>
          <w:sz w:val="24"/>
          <w:szCs w:val="24"/>
        </w:rPr>
        <w:t xml:space="preserve">. </w:t>
      </w:r>
    </w:p>
    <w:p w:rsidR="00CB2520" w:rsidRPr="004C429A" w:rsidRDefault="00CB2520" w:rsidP="00274AFC">
      <w:pPr>
        <w:spacing w:after="0" w:line="240" w:lineRule="auto"/>
        <w:ind w:firstLine="709"/>
        <w:jc w:val="both"/>
        <w:rPr>
          <w:rFonts w:ascii="Times New Roman" w:hAnsi="Times New Roman" w:cs="Times New Roman"/>
          <w:sz w:val="24"/>
          <w:szCs w:val="24"/>
        </w:rPr>
      </w:pPr>
    </w:p>
    <w:p w:rsidR="00CB2520" w:rsidRPr="004C429A" w:rsidRDefault="00CB2520"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Прокси-серверы</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i/>
          <w:sz w:val="24"/>
          <w:szCs w:val="24"/>
        </w:rPr>
        <w:t>Прокси-сервер</w:t>
      </w:r>
      <w:r w:rsidRPr="004C429A">
        <w:rPr>
          <w:rFonts w:ascii="Times New Roman" w:hAnsi="Times New Roman" w:cs="Times New Roman"/>
          <w:sz w:val="24"/>
          <w:szCs w:val="24"/>
        </w:rPr>
        <w:t xml:space="preserve"> (proxy-server) — служба в компьютерных сетях, позволяющая клиентам выполнять косвенные запросы к другим сетевым службам. </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Сначала клиент подключается к прокси-серверу и запрашивает какой-либо ресурс, расположенный на другом сервере. Затем прокси-сервер либо подключается к указанному серверу и получает ресурс у него, либо возвращает ресурс из собственного </w:t>
      </w:r>
      <w:r w:rsidRPr="004C429A">
        <w:rPr>
          <w:rFonts w:ascii="Times New Roman" w:hAnsi="Times New Roman" w:cs="Times New Roman"/>
          <w:i/>
          <w:sz w:val="24"/>
          <w:szCs w:val="24"/>
        </w:rPr>
        <w:t>кеша</w:t>
      </w:r>
      <w:r w:rsidRPr="004C429A">
        <w:rPr>
          <w:rFonts w:ascii="Times New Roman" w:hAnsi="Times New Roman" w:cs="Times New Roman"/>
          <w:sz w:val="24"/>
          <w:szCs w:val="24"/>
        </w:rPr>
        <w:t xml:space="preserve"> (если имеется). В некоторых случаях запрос клиента или ответ сервера может быть изменен прокси-сервером в определённых целях. Также прокси-сервер позволяет защищать клиентский компьютер от некоторых сетевых атак.</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Чаще всего прокси-серверы применяются для следующих целей:</w:t>
      </w:r>
    </w:p>
    <w:p w:rsidR="00CB2520" w:rsidRPr="004C429A" w:rsidRDefault="00CB2520" w:rsidP="00274AFC">
      <w:pPr>
        <w:numPr>
          <w:ilvl w:val="0"/>
          <w:numId w:val="17"/>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обеспечение доступа с компьютеров локальной сети в Интернет;</w:t>
      </w:r>
    </w:p>
    <w:p w:rsidR="00CB2520" w:rsidRPr="004C429A" w:rsidRDefault="00CB2520" w:rsidP="00274AFC">
      <w:pPr>
        <w:numPr>
          <w:ilvl w:val="0"/>
          <w:numId w:val="17"/>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кеширование данных: если часто происходят обращения к одним и тем же внешним ресурсам, то можно держать их копию на прокси-сервере и выдавать по запросу, снижая тем </w:t>
      </w:r>
      <w:r w:rsidRPr="004C429A">
        <w:rPr>
          <w:rFonts w:ascii="Times New Roman" w:hAnsi="Times New Roman" w:cs="Times New Roman"/>
          <w:sz w:val="24"/>
          <w:szCs w:val="24"/>
        </w:rPr>
        <w:lastRenderedPageBreak/>
        <w:t xml:space="preserve">самым нагрузку на канал во внешнюю сеть и ускоряя получение клиентом запрошенной информации. </w:t>
      </w:r>
    </w:p>
    <w:p w:rsidR="00CB2520" w:rsidRPr="004C429A" w:rsidRDefault="00CB2520" w:rsidP="00274AFC">
      <w:pPr>
        <w:numPr>
          <w:ilvl w:val="0"/>
          <w:numId w:val="17"/>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сжатие данных: прокси-сервер загружает информацию из Интернета и передаёт информацию конечному пользователю в сжатом виде. </w:t>
      </w:r>
    </w:p>
    <w:p w:rsidR="00CB2520" w:rsidRPr="004C429A" w:rsidRDefault="00CB2520" w:rsidP="00274AFC">
      <w:pPr>
        <w:numPr>
          <w:ilvl w:val="0"/>
          <w:numId w:val="17"/>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защита локальной сети от внешнего доступа: например, можно настроить прокси-сервер так, что локальные компьютеры будут обращаться к внешним ресурсам только через него, а внешние компьютеры не смогут обращаться к локальным вообще (они «видят» только прокси-сервер). </w:t>
      </w:r>
    </w:p>
    <w:p w:rsidR="00CB2520" w:rsidRPr="004C429A" w:rsidRDefault="00CB2520" w:rsidP="00274AFC">
      <w:pPr>
        <w:numPr>
          <w:ilvl w:val="0"/>
          <w:numId w:val="17"/>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ограничение доступа из локальной сети к внешней: например, можно запретить доступ к определённым веб-сайтам, ограничить использование интернета каким-то локальным пользователям, устанавливать квоты на трафик или полосу пропускания, фильтровать рекламу и вирусы. </w:t>
      </w:r>
    </w:p>
    <w:p w:rsidR="00CB2520" w:rsidRPr="004C429A" w:rsidRDefault="00CB2520" w:rsidP="00274AFC">
      <w:pPr>
        <w:numPr>
          <w:ilvl w:val="0"/>
          <w:numId w:val="17"/>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анонимизация доступа к различным ресурсам. Прокси-сервер может скрывать сведения об источнике запроса или пользователе. В таком случае целевой сервер видит лишь информацию о прокси-сервере, например, IP-адрес, но не имеет возможности определить истинный источник запроса. Существуют также искажающие прокси-серверы, которые передают целевому серверу ложную информацию об истинном пользователе.</w:t>
      </w:r>
    </w:p>
    <w:p w:rsidR="00CB2520" w:rsidRPr="004C429A" w:rsidRDefault="00CB2520" w:rsidP="00274AFC">
      <w:pPr>
        <w:spacing w:after="0" w:line="240" w:lineRule="auto"/>
        <w:ind w:firstLine="709"/>
        <w:jc w:val="both"/>
        <w:rPr>
          <w:rFonts w:ascii="Times New Roman" w:hAnsi="Times New Roman" w:cs="Times New Roman"/>
          <w:sz w:val="24"/>
          <w:szCs w:val="24"/>
        </w:rPr>
      </w:pPr>
    </w:p>
    <w:p w:rsidR="00CB2520" w:rsidRPr="004C429A" w:rsidRDefault="00CB2520"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Протоколы Интернет прикладного уровня</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Самый верхний уровень в иерархии протоколов Интернет занимают следующие протоколы прикладного уровня:</w:t>
      </w:r>
    </w:p>
    <w:p w:rsidR="00CB2520" w:rsidRPr="004C429A" w:rsidRDefault="00CB2520" w:rsidP="00455E08">
      <w:pPr>
        <w:numPr>
          <w:ilvl w:val="0"/>
          <w:numId w:val="10"/>
        </w:numPr>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sz w:val="24"/>
          <w:szCs w:val="24"/>
        </w:rPr>
        <w:t>DNS</w:t>
      </w:r>
      <w:r w:rsidRPr="004C429A">
        <w:rPr>
          <w:rFonts w:ascii="Times New Roman" w:hAnsi="Times New Roman" w:cs="Times New Roman"/>
          <w:sz w:val="24"/>
          <w:szCs w:val="24"/>
        </w:rPr>
        <w:t xml:space="preserve"> - распределённая система доменных имён, которая по запросу, содержащему доменное имя хоста сообщает IP адрес;</w:t>
      </w:r>
    </w:p>
    <w:p w:rsidR="00CB2520" w:rsidRPr="004C429A" w:rsidRDefault="00CB2520" w:rsidP="00455E08">
      <w:pPr>
        <w:numPr>
          <w:ilvl w:val="0"/>
          <w:numId w:val="10"/>
        </w:numPr>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sz w:val="24"/>
          <w:szCs w:val="24"/>
        </w:rPr>
        <w:t>HTTP</w:t>
      </w:r>
      <w:r w:rsidRPr="004C429A">
        <w:rPr>
          <w:rFonts w:ascii="Times New Roman" w:hAnsi="Times New Roman" w:cs="Times New Roman"/>
          <w:sz w:val="24"/>
          <w:szCs w:val="24"/>
        </w:rPr>
        <w:t xml:space="preserve"> - протокол передачи гипертекста в Интернет;</w:t>
      </w:r>
    </w:p>
    <w:p w:rsidR="00CB2520" w:rsidRPr="004C429A" w:rsidRDefault="00CB2520" w:rsidP="00455E08">
      <w:pPr>
        <w:numPr>
          <w:ilvl w:val="0"/>
          <w:numId w:val="10"/>
        </w:numPr>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sz w:val="24"/>
          <w:szCs w:val="24"/>
        </w:rPr>
        <w:t>HTTPS</w:t>
      </w:r>
      <w:r w:rsidRPr="004C429A">
        <w:rPr>
          <w:rFonts w:ascii="Times New Roman" w:hAnsi="Times New Roman" w:cs="Times New Roman"/>
          <w:sz w:val="24"/>
          <w:szCs w:val="24"/>
        </w:rPr>
        <w:t xml:space="preserve"> - расширение протокола HTTP, поддерживающее шифрование;</w:t>
      </w:r>
    </w:p>
    <w:p w:rsidR="00CB2520" w:rsidRPr="004C429A" w:rsidRDefault="00CB2520" w:rsidP="00455E08">
      <w:pPr>
        <w:numPr>
          <w:ilvl w:val="0"/>
          <w:numId w:val="10"/>
        </w:numPr>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sz w:val="24"/>
          <w:szCs w:val="24"/>
        </w:rPr>
        <w:t>FTP</w:t>
      </w:r>
      <w:r w:rsidRPr="004C429A">
        <w:rPr>
          <w:rFonts w:ascii="Times New Roman" w:hAnsi="Times New Roman" w:cs="Times New Roman"/>
          <w:sz w:val="24"/>
          <w:szCs w:val="24"/>
        </w:rPr>
        <w:t xml:space="preserve"> (File Transfer Protocol - RFC 959) - протокол, предназначенный для передачи файлов в компьютерных сетях;</w:t>
      </w:r>
    </w:p>
    <w:p w:rsidR="00CB2520" w:rsidRPr="004C429A" w:rsidRDefault="00CB2520" w:rsidP="00455E08">
      <w:pPr>
        <w:numPr>
          <w:ilvl w:val="0"/>
          <w:numId w:val="10"/>
        </w:numPr>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sz w:val="24"/>
          <w:szCs w:val="24"/>
        </w:rPr>
        <w:t>Telnet</w:t>
      </w:r>
      <w:r w:rsidRPr="004C429A">
        <w:rPr>
          <w:rFonts w:ascii="Times New Roman" w:hAnsi="Times New Roman" w:cs="Times New Roman"/>
          <w:sz w:val="24"/>
          <w:szCs w:val="24"/>
        </w:rPr>
        <w:t xml:space="preserve"> (TELecommunication NETwork - RFC 854) - сетевой протокол для реализации текстового интерфейса по сети;</w:t>
      </w:r>
    </w:p>
    <w:p w:rsidR="00CB2520" w:rsidRPr="004C429A" w:rsidRDefault="00CB2520" w:rsidP="00455E08">
      <w:pPr>
        <w:numPr>
          <w:ilvl w:val="0"/>
          <w:numId w:val="10"/>
        </w:numPr>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sz w:val="24"/>
          <w:szCs w:val="24"/>
        </w:rPr>
        <w:t>SSH</w:t>
      </w:r>
      <w:r w:rsidRPr="004C429A">
        <w:rPr>
          <w:rFonts w:ascii="Times New Roman" w:hAnsi="Times New Roman" w:cs="Times New Roman"/>
          <w:sz w:val="24"/>
          <w:szCs w:val="24"/>
        </w:rPr>
        <w:t xml:space="preserve"> (Secure Shell - RFC 4251) - протокол прикладного, позволяющий производить удалённое управление операционной системой и передачу файлов. В отличие от Telnet шифрует весь трафик;</w:t>
      </w:r>
    </w:p>
    <w:p w:rsidR="00CB2520" w:rsidRPr="004C429A" w:rsidRDefault="00CB2520" w:rsidP="00455E08">
      <w:pPr>
        <w:numPr>
          <w:ilvl w:val="0"/>
          <w:numId w:val="10"/>
        </w:numPr>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sz w:val="24"/>
          <w:szCs w:val="24"/>
        </w:rPr>
        <w:t>POP3</w:t>
      </w:r>
      <w:r w:rsidRPr="004C429A">
        <w:rPr>
          <w:rFonts w:ascii="Times New Roman" w:hAnsi="Times New Roman" w:cs="Times New Roman"/>
          <w:sz w:val="24"/>
          <w:szCs w:val="24"/>
        </w:rPr>
        <w:t xml:space="preserve"> – протокол почтового клиента, который используется почтовым клиентом для получения сообщений электронной почты с сервера;</w:t>
      </w:r>
    </w:p>
    <w:p w:rsidR="00CB2520" w:rsidRPr="004C429A" w:rsidRDefault="00CB2520" w:rsidP="00455E08">
      <w:pPr>
        <w:numPr>
          <w:ilvl w:val="0"/>
          <w:numId w:val="10"/>
        </w:numPr>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sz w:val="24"/>
          <w:szCs w:val="24"/>
        </w:rPr>
        <w:t>IMAP</w:t>
      </w:r>
      <w:r w:rsidRPr="004C429A">
        <w:rPr>
          <w:rFonts w:ascii="Times New Roman" w:hAnsi="Times New Roman" w:cs="Times New Roman"/>
          <w:sz w:val="24"/>
          <w:szCs w:val="24"/>
        </w:rPr>
        <w:t xml:space="preserve"> - протокол доступа к электронной почте в Интернет;</w:t>
      </w:r>
    </w:p>
    <w:p w:rsidR="00CB2520" w:rsidRPr="004C429A" w:rsidRDefault="00CB2520" w:rsidP="00455E08">
      <w:pPr>
        <w:numPr>
          <w:ilvl w:val="0"/>
          <w:numId w:val="10"/>
        </w:numPr>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sz w:val="24"/>
          <w:szCs w:val="24"/>
        </w:rPr>
        <w:t>SMTP</w:t>
      </w:r>
      <w:r w:rsidRPr="004C429A">
        <w:rPr>
          <w:rFonts w:ascii="Times New Roman" w:hAnsi="Times New Roman" w:cs="Times New Roman"/>
          <w:sz w:val="24"/>
          <w:szCs w:val="24"/>
        </w:rPr>
        <w:t xml:space="preserve"> – протокол, который используется для отправки почты от пользователей к серверам и между серверами для дальнейшей пересылки к получателю;</w:t>
      </w:r>
    </w:p>
    <w:p w:rsidR="00CB2520" w:rsidRPr="004C429A" w:rsidRDefault="00CB2520" w:rsidP="00455E08">
      <w:pPr>
        <w:numPr>
          <w:ilvl w:val="0"/>
          <w:numId w:val="10"/>
        </w:numPr>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sz w:val="24"/>
          <w:szCs w:val="24"/>
        </w:rPr>
        <w:t>LDAP</w:t>
      </w:r>
      <w:r w:rsidRPr="004C429A">
        <w:rPr>
          <w:rFonts w:ascii="Times New Roman" w:hAnsi="Times New Roman" w:cs="Times New Roman"/>
          <w:sz w:val="24"/>
          <w:szCs w:val="24"/>
        </w:rPr>
        <w:t xml:space="preserve"> -  протокол для доступа к службе каталогов X.500, является широко используемым стандартом доступа к службам каталогов;</w:t>
      </w:r>
    </w:p>
    <w:p w:rsidR="00CB2520" w:rsidRPr="004C429A" w:rsidRDefault="00CB2520" w:rsidP="00455E08">
      <w:pPr>
        <w:numPr>
          <w:ilvl w:val="0"/>
          <w:numId w:val="10"/>
        </w:numPr>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sz w:val="24"/>
          <w:szCs w:val="24"/>
        </w:rPr>
        <w:t>XMPP</w:t>
      </w:r>
      <w:r w:rsidRPr="004C429A">
        <w:rPr>
          <w:rFonts w:ascii="Times New Roman" w:hAnsi="Times New Roman" w:cs="Times New Roman"/>
          <w:sz w:val="24"/>
          <w:szCs w:val="24"/>
        </w:rPr>
        <w:t xml:space="preserve"> (Jabber) - основанный на XML расширяемый протокол для мгновенного обмена сообщениями в почти реальном времени;</w:t>
      </w:r>
    </w:p>
    <w:p w:rsidR="00CB2520" w:rsidRPr="00BB493D" w:rsidRDefault="00CB2520" w:rsidP="00BB493D">
      <w:pPr>
        <w:numPr>
          <w:ilvl w:val="0"/>
          <w:numId w:val="10"/>
        </w:numPr>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sz w:val="24"/>
          <w:szCs w:val="24"/>
        </w:rPr>
        <w:t>SNMP</w:t>
      </w:r>
      <w:r w:rsidRPr="004C429A">
        <w:rPr>
          <w:rFonts w:ascii="Times New Roman" w:hAnsi="Times New Roman" w:cs="Times New Roman"/>
          <w:sz w:val="24"/>
          <w:szCs w:val="24"/>
        </w:rPr>
        <w:t xml:space="preserve"> -  базовый протокол управления сети Internet.</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Рассмотрим более подробно некоторые из этих протоколов.</w:t>
      </w:r>
    </w:p>
    <w:p w:rsidR="00CB2520" w:rsidRPr="00BB493D" w:rsidRDefault="00CB2520" w:rsidP="00274AFC">
      <w:pPr>
        <w:numPr>
          <w:ilvl w:val="0"/>
          <w:numId w:val="19"/>
        </w:numPr>
        <w:spacing w:after="0" w:line="240" w:lineRule="auto"/>
        <w:ind w:left="0" w:firstLine="709"/>
        <w:jc w:val="both"/>
        <w:rPr>
          <w:rFonts w:ascii="Times New Roman" w:hAnsi="Times New Roman" w:cs="Times New Roman"/>
          <w:sz w:val="24"/>
          <w:szCs w:val="24"/>
        </w:rPr>
      </w:pPr>
      <w:r w:rsidRPr="00BB493D">
        <w:rPr>
          <w:rFonts w:ascii="Times New Roman" w:hAnsi="Times New Roman" w:cs="Times New Roman"/>
          <w:b/>
          <w:sz w:val="24"/>
          <w:szCs w:val="24"/>
        </w:rPr>
        <w:t>FTP</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FTP позволяет подключаться к серверам FTP, просматривать содержимое каталогов и загружать файлы с сервера или на сервер; кроме того, возможен режим </w:t>
      </w:r>
      <w:r w:rsidR="00BB493D">
        <w:rPr>
          <w:rFonts w:ascii="Times New Roman" w:hAnsi="Times New Roman" w:cs="Times New Roman"/>
          <w:sz w:val="24"/>
          <w:szCs w:val="24"/>
        </w:rPr>
        <w:t>передачи файлов междусерверам</w:t>
      </w:r>
      <w:r w:rsidR="00BB493D">
        <w:rPr>
          <w:rFonts w:ascii="Times New Roman" w:hAnsi="Times New Roman" w:cs="Times New Roman"/>
          <w:sz w:val="24"/>
          <w:szCs w:val="24"/>
          <w:lang w:val="kk-KZ"/>
        </w:rPr>
        <w:t>и</w:t>
      </w:r>
      <w:r w:rsidR="00BB493D">
        <w:rPr>
          <w:rFonts w:ascii="Times New Roman" w:hAnsi="Times New Roman" w:cs="Times New Roman"/>
          <w:sz w:val="24"/>
          <w:szCs w:val="24"/>
        </w:rPr>
        <w:t xml:space="preserve">; </w:t>
      </w:r>
      <w:r w:rsidRPr="004C429A">
        <w:rPr>
          <w:rFonts w:ascii="Times New Roman" w:hAnsi="Times New Roman" w:cs="Times New Roman"/>
          <w:sz w:val="24"/>
          <w:szCs w:val="24"/>
        </w:rPr>
        <w:t xml:space="preserve">FTP позволяет обмениваться файлами и выполнять операции над ними  через TCP-сети. Данный протокол работает независимо от операционных систем. Исторически протокол </w:t>
      </w:r>
      <w:r w:rsidRPr="004C429A">
        <w:rPr>
          <w:rFonts w:ascii="Times New Roman" w:hAnsi="Times New Roman" w:cs="Times New Roman"/>
          <w:sz w:val="24"/>
          <w:szCs w:val="24"/>
        </w:rPr>
        <w:lastRenderedPageBreak/>
        <w:t>FTP предложил открытую функциональность, обеспечивая прозрачный перенос файлов с одного компьютера на другой по сети. Это не так тривиально, как может показаться, так как у разнотипных компьютеров могут различаться размеры слов, биты в словах могут храниться в неодинаковом порядке или использоваться разные форматы слов.</w:t>
      </w:r>
    </w:p>
    <w:p w:rsidR="00CB2520" w:rsidRPr="00BB493D" w:rsidRDefault="00CB2520" w:rsidP="00274AFC">
      <w:pPr>
        <w:numPr>
          <w:ilvl w:val="0"/>
          <w:numId w:val="19"/>
        </w:numPr>
        <w:spacing w:after="0" w:line="240" w:lineRule="auto"/>
        <w:ind w:left="0" w:firstLine="709"/>
        <w:jc w:val="both"/>
        <w:rPr>
          <w:rFonts w:ascii="Times New Roman" w:hAnsi="Times New Roman" w:cs="Times New Roman"/>
          <w:b/>
          <w:sz w:val="24"/>
          <w:szCs w:val="24"/>
        </w:rPr>
      </w:pPr>
      <w:r w:rsidRPr="00BB493D">
        <w:rPr>
          <w:rFonts w:ascii="Times New Roman" w:hAnsi="Times New Roman" w:cs="Times New Roman"/>
          <w:b/>
          <w:sz w:val="24"/>
          <w:szCs w:val="24"/>
        </w:rPr>
        <w:t>Telnet</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Название «telnet» имеют также некоторые утилиты, реализующие клиентскую часть протокола. Протокол </w:t>
      </w:r>
      <w:r w:rsidRPr="004C429A">
        <w:rPr>
          <w:rFonts w:ascii="Times New Roman" w:hAnsi="Times New Roman" w:cs="Times New Roman"/>
          <w:i/>
          <w:sz w:val="24"/>
          <w:szCs w:val="24"/>
        </w:rPr>
        <w:t>telnet</w:t>
      </w:r>
      <w:r w:rsidRPr="004C429A">
        <w:rPr>
          <w:rFonts w:ascii="Times New Roman" w:hAnsi="Times New Roman" w:cs="Times New Roman"/>
          <w:sz w:val="24"/>
          <w:szCs w:val="24"/>
        </w:rPr>
        <w:t xml:space="preserve"> работает в соответствии с принципами архитектуры «клиент-сервер» и обеспечивает эмуляцию алфавитно-цифрового терминала, ограничивая пользователя режимом командной строки. Приложение </w:t>
      </w:r>
      <w:r w:rsidRPr="004C429A">
        <w:rPr>
          <w:rFonts w:ascii="Times New Roman" w:hAnsi="Times New Roman" w:cs="Times New Roman"/>
          <w:i/>
          <w:sz w:val="24"/>
          <w:szCs w:val="24"/>
        </w:rPr>
        <w:t>telnet</w:t>
      </w:r>
      <w:r w:rsidRPr="004C429A">
        <w:rPr>
          <w:rFonts w:ascii="Times New Roman" w:hAnsi="Times New Roman" w:cs="Times New Roman"/>
          <w:sz w:val="24"/>
          <w:szCs w:val="24"/>
        </w:rPr>
        <w:t xml:space="preserve"> предоставило язык для общения терминалов с удаленными компьютерами. Когда появилась сеть ARPANET, для каждой компьютерной системы требовались собственные терминалы. Приложение </w:t>
      </w:r>
      <w:r w:rsidRPr="004C429A">
        <w:rPr>
          <w:rFonts w:ascii="Times New Roman" w:hAnsi="Times New Roman" w:cs="Times New Roman"/>
          <w:i/>
          <w:sz w:val="24"/>
          <w:szCs w:val="24"/>
        </w:rPr>
        <w:t>telnet</w:t>
      </w:r>
      <w:r w:rsidRPr="004C429A">
        <w:rPr>
          <w:rFonts w:ascii="Times New Roman" w:hAnsi="Times New Roman" w:cs="Times New Roman"/>
          <w:sz w:val="24"/>
          <w:szCs w:val="24"/>
        </w:rPr>
        <w:t xml:space="preserve"> стало общим знаменателем для терминалов. Достаточно было написать для каждого компьютера программное обеспечение, поддерживающее «терминал </w:t>
      </w:r>
      <w:r w:rsidRPr="004C429A">
        <w:rPr>
          <w:rFonts w:ascii="Times New Roman" w:hAnsi="Times New Roman" w:cs="Times New Roman"/>
          <w:i/>
          <w:sz w:val="24"/>
          <w:szCs w:val="24"/>
        </w:rPr>
        <w:t>telnet</w:t>
      </w:r>
      <w:r w:rsidRPr="004C429A">
        <w:rPr>
          <w:rFonts w:ascii="Times New Roman" w:hAnsi="Times New Roman" w:cs="Times New Roman"/>
          <w:sz w:val="24"/>
          <w:szCs w:val="24"/>
        </w:rPr>
        <w:t xml:space="preserve">», чтобы один терминал мог взаимодействовать с компьютерами всех типов. </w:t>
      </w:r>
    </w:p>
    <w:p w:rsidR="00CB2520" w:rsidRPr="00BB493D" w:rsidRDefault="00CB2520" w:rsidP="00274AFC">
      <w:pPr>
        <w:numPr>
          <w:ilvl w:val="0"/>
          <w:numId w:val="19"/>
        </w:numPr>
        <w:spacing w:after="0" w:line="240" w:lineRule="auto"/>
        <w:ind w:left="0" w:firstLine="709"/>
        <w:jc w:val="both"/>
        <w:rPr>
          <w:rFonts w:ascii="Times New Roman" w:hAnsi="Times New Roman" w:cs="Times New Roman"/>
          <w:b/>
          <w:sz w:val="24"/>
          <w:szCs w:val="24"/>
        </w:rPr>
      </w:pPr>
      <w:r w:rsidRPr="00BB493D">
        <w:rPr>
          <w:rFonts w:ascii="Times New Roman" w:hAnsi="Times New Roman" w:cs="Times New Roman"/>
          <w:b/>
          <w:sz w:val="24"/>
          <w:szCs w:val="24"/>
        </w:rPr>
        <w:t>SSH</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Сходен по функциональности с протоколами telnet и rlogin, но, в отличие от них, шифрует весь трафик, включая и передаваемые пароли. SSH-клиенты и SSH-серверы имеются для большинства операционных систем.</w:t>
      </w:r>
    </w:p>
    <w:p w:rsidR="00CB2520" w:rsidRPr="00BB493D" w:rsidRDefault="00CB2520" w:rsidP="00274AFC">
      <w:pPr>
        <w:numPr>
          <w:ilvl w:val="0"/>
          <w:numId w:val="19"/>
        </w:numPr>
        <w:spacing w:after="0" w:line="240" w:lineRule="auto"/>
        <w:ind w:left="0" w:firstLine="709"/>
        <w:jc w:val="both"/>
        <w:rPr>
          <w:rFonts w:ascii="Times New Roman" w:hAnsi="Times New Roman" w:cs="Times New Roman"/>
          <w:b/>
          <w:sz w:val="24"/>
          <w:szCs w:val="24"/>
        </w:rPr>
      </w:pPr>
      <w:r w:rsidRPr="00BB493D">
        <w:rPr>
          <w:rFonts w:ascii="Times New Roman" w:hAnsi="Times New Roman" w:cs="Times New Roman"/>
          <w:b/>
          <w:sz w:val="24"/>
          <w:szCs w:val="24"/>
        </w:rPr>
        <w:t>Почтовые протоколы.</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Хотя </w:t>
      </w:r>
      <w:r w:rsidRPr="004C429A">
        <w:rPr>
          <w:rFonts w:ascii="Times New Roman" w:hAnsi="Times New Roman" w:cs="Times New Roman"/>
          <w:i/>
          <w:sz w:val="24"/>
          <w:szCs w:val="24"/>
        </w:rPr>
        <w:t>telnet</w:t>
      </w:r>
      <w:r w:rsidRPr="004C429A">
        <w:rPr>
          <w:rFonts w:ascii="Times New Roman" w:hAnsi="Times New Roman" w:cs="Times New Roman"/>
          <w:sz w:val="24"/>
          <w:szCs w:val="24"/>
        </w:rPr>
        <w:t xml:space="preserve"> и FTP были (и остаются) полезными, первым приложением, совершившим переворот в сознании пользователей компьютеров сети ARPANET, стала электронная почта. До сети ARPANET существовали системы электронной почты, но все они были однокомпьютерными системами. В 1972 г. </w:t>
      </w:r>
      <w:r w:rsidRPr="004C429A">
        <w:rPr>
          <w:rFonts w:ascii="Times New Roman" w:hAnsi="Times New Roman" w:cs="Times New Roman"/>
          <w:i/>
          <w:sz w:val="24"/>
          <w:szCs w:val="24"/>
        </w:rPr>
        <w:t>Рэй Томлинсон</w:t>
      </w:r>
      <w:r w:rsidRPr="004C429A">
        <w:rPr>
          <w:rFonts w:ascii="Times New Roman" w:hAnsi="Times New Roman" w:cs="Times New Roman"/>
          <w:sz w:val="24"/>
          <w:szCs w:val="24"/>
        </w:rPr>
        <w:t xml:space="preserve"> (Ray Tomlinson) из компании BBN написал первый пакет, предоставляющий распределенные почтовые услуги в компьютерной сети из нескольких компьютеров. Уже к 1973 г. исследования управления ARPA показали, что три четверти всего трафика сети ARPANET составляла электронная почта. Польза электронной почты оказалась столь велика, что все больше пользователей стремилось подключиться к сети ARPANET, в результате чего возрастала потребность в добавлении новых узлов и использовании высокоскоростных линий. Таким образом, появилась тенденция, сохраняющаяся и по сей день.</w:t>
      </w:r>
    </w:p>
    <w:p w:rsidR="00CB2520" w:rsidRPr="004C429A" w:rsidRDefault="00CB2520" w:rsidP="00455E08">
      <w:pPr>
        <w:numPr>
          <w:ilvl w:val="0"/>
          <w:numId w:val="10"/>
        </w:numPr>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sz w:val="24"/>
          <w:szCs w:val="24"/>
        </w:rPr>
        <w:t>POP3</w:t>
      </w:r>
      <w:r w:rsidRPr="004C429A">
        <w:rPr>
          <w:rFonts w:ascii="Times New Roman" w:hAnsi="Times New Roman" w:cs="Times New Roman"/>
          <w:sz w:val="24"/>
          <w:szCs w:val="24"/>
        </w:rPr>
        <w:t xml:space="preserve"> (Post Office Protocol Version 3 - RFC 1939) — протокол, который используется почтовым клиентом для получения сообщений электронной почты с почтового сервера;</w:t>
      </w:r>
    </w:p>
    <w:p w:rsidR="00CB2520" w:rsidRPr="004C429A" w:rsidRDefault="00CB2520" w:rsidP="00455E08">
      <w:pPr>
        <w:numPr>
          <w:ilvl w:val="0"/>
          <w:numId w:val="10"/>
        </w:numPr>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sz w:val="24"/>
          <w:szCs w:val="24"/>
        </w:rPr>
        <w:t>IMAP</w:t>
      </w:r>
      <w:r w:rsidRPr="004C429A">
        <w:rPr>
          <w:rFonts w:ascii="Times New Roman" w:hAnsi="Times New Roman" w:cs="Times New Roman"/>
          <w:sz w:val="24"/>
          <w:szCs w:val="24"/>
        </w:rPr>
        <w:t xml:space="preserve"> (Internet Message Access Protocol - RFC 3501) — протокол доступа к электронной почте. Аналогичен POP3, однако предоставляет пользователю богатые возможности для работы с почтовыми ящиками, находящимися на центральном сервере. Электронными письмами можно манипулировать с компьютера пользователя (клиента) без необходимости постоянной пересылки с сервера и обратно файлов с полным содержанием писем.</w:t>
      </w:r>
    </w:p>
    <w:p w:rsidR="00CB2520" w:rsidRPr="004C429A" w:rsidRDefault="00CB2520" w:rsidP="00455E08">
      <w:pPr>
        <w:numPr>
          <w:ilvl w:val="0"/>
          <w:numId w:val="10"/>
        </w:numPr>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sz w:val="24"/>
          <w:szCs w:val="24"/>
        </w:rPr>
        <w:t>SMTP</w:t>
      </w:r>
      <w:r w:rsidRPr="004C429A">
        <w:rPr>
          <w:rFonts w:ascii="Times New Roman" w:hAnsi="Times New Roman" w:cs="Times New Roman"/>
          <w:sz w:val="24"/>
          <w:szCs w:val="24"/>
        </w:rPr>
        <w:t xml:space="preserve"> (Simple Mail Transfer Protocol — RFC 2821) — протокол, предназначенный для передачи электронной почты. Используется для отправки почты от пользователей к серверам и между серверами для дальнейшей пересылки к получателю. Для приёма почты почтовый клиент должен использовать протоколы POP3 или IMAP.</w:t>
      </w:r>
    </w:p>
    <w:p w:rsidR="00CB2520" w:rsidRPr="004C429A" w:rsidRDefault="00CB2520" w:rsidP="00274AFC">
      <w:pPr>
        <w:spacing w:after="0" w:line="240" w:lineRule="auto"/>
        <w:ind w:firstLine="709"/>
        <w:jc w:val="both"/>
        <w:rPr>
          <w:rFonts w:ascii="Times New Roman" w:hAnsi="Times New Roman" w:cs="Times New Roman"/>
          <w:sz w:val="24"/>
          <w:szCs w:val="24"/>
        </w:rPr>
      </w:pPr>
    </w:p>
    <w:p w:rsidR="00CA12A5" w:rsidRPr="004C429A" w:rsidRDefault="00CA12A5" w:rsidP="00274AFC">
      <w:pPr>
        <w:spacing w:after="0" w:line="240" w:lineRule="auto"/>
        <w:ind w:firstLine="709"/>
        <w:jc w:val="both"/>
        <w:outlineLvl w:val="0"/>
        <w:rPr>
          <w:rFonts w:ascii="Times New Roman" w:eastAsia="Times New Roman" w:hAnsi="Times New Roman" w:cs="Times New Roman"/>
          <w:b/>
          <w:kern w:val="36"/>
          <w:sz w:val="24"/>
          <w:szCs w:val="24"/>
          <w:lang w:eastAsia="ru-RU"/>
        </w:rPr>
      </w:pPr>
    </w:p>
    <w:p w:rsidR="00CA12A5" w:rsidRPr="004C429A" w:rsidRDefault="00CA12A5" w:rsidP="00274AFC">
      <w:pPr>
        <w:spacing w:after="0" w:line="240" w:lineRule="auto"/>
        <w:ind w:firstLine="709"/>
        <w:jc w:val="both"/>
        <w:outlineLvl w:val="0"/>
        <w:rPr>
          <w:rFonts w:ascii="Times New Roman" w:eastAsia="Times New Roman" w:hAnsi="Times New Roman" w:cs="Times New Roman"/>
          <w:b/>
          <w:kern w:val="36"/>
          <w:sz w:val="24"/>
          <w:szCs w:val="24"/>
          <w:lang w:eastAsia="ru-RU"/>
        </w:rPr>
      </w:pPr>
      <w:r w:rsidRPr="004C429A">
        <w:rPr>
          <w:rFonts w:ascii="Times New Roman" w:eastAsia="Times New Roman" w:hAnsi="Times New Roman" w:cs="Times New Roman"/>
          <w:b/>
          <w:kern w:val="36"/>
          <w:sz w:val="24"/>
          <w:szCs w:val="24"/>
          <w:lang w:eastAsia="ru-RU"/>
        </w:rPr>
        <w:t>Лекция 2. Основы World Wide Web (WWW)</w:t>
      </w:r>
    </w:p>
    <w:p w:rsidR="00CA12A5" w:rsidRPr="004C429A" w:rsidRDefault="00CA12A5" w:rsidP="00274AFC">
      <w:pPr>
        <w:pStyle w:val="af8"/>
        <w:spacing w:before="0" w:after="0"/>
        <w:ind w:firstLine="709"/>
        <w:jc w:val="both"/>
        <w:rPr>
          <w:szCs w:val="24"/>
        </w:rPr>
      </w:pPr>
    </w:p>
    <w:p w:rsidR="00455E08" w:rsidRDefault="00455E08" w:rsidP="00455E08">
      <w:pPr>
        <w:spacing w:after="0" w:line="240" w:lineRule="auto"/>
        <w:ind w:firstLine="708"/>
        <w:jc w:val="both"/>
        <w:rPr>
          <w:rFonts w:ascii="Times New Roman" w:hAnsi="Times New Roman" w:cs="Times New Roman"/>
          <w:b/>
          <w:sz w:val="24"/>
          <w:szCs w:val="24"/>
        </w:rPr>
      </w:pPr>
      <w:r>
        <w:rPr>
          <w:rFonts w:ascii="Times New Roman" w:hAnsi="Times New Roman" w:cs="Times New Roman"/>
          <w:b/>
          <w:sz w:val="24"/>
          <w:szCs w:val="24"/>
        </w:rPr>
        <w:t>План лекции:</w:t>
      </w:r>
    </w:p>
    <w:p w:rsidR="00455E08" w:rsidRDefault="00455E08" w:rsidP="00274AFC">
      <w:pPr>
        <w:pStyle w:val="af8"/>
        <w:spacing w:before="0" w:after="0"/>
        <w:ind w:firstLine="709"/>
        <w:jc w:val="both"/>
        <w:rPr>
          <w:szCs w:val="24"/>
        </w:rPr>
      </w:pPr>
      <w:r>
        <w:rPr>
          <w:szCs w:val="24"/>
        </w:rPr>
        <w:t>О</w:t>
      </w:r>
      <w:r w:rsidR="00CA12A5" w:rsidRPr="004C429A">
        <w:rPr>
          <w:szCs w:val="24"/>
        </w:rPr>
        <w:t xml:space="preserve">бщие принципы организации и функционирования сервиса WWW. </w:t>
      </w:r>
    </w:p>
    <w:p w:rsidR="00455E08" w:rsidRPr="00455E08" w:rsidRDefault="00455E08" w:rsidP="00274AFC">
      <w:pPr>
        <w:pStyle w:val="af8"/>
        <w:spacing w:before="0" w:after="0"/>
        <w:ind w:firstLine="709"/>
        <w:jc w:val="both"/>
        <w:rPr>
          <w:szCs w:val="24"/>
        </w:rPr>
      </w:pPr>
      <w:r w:rsidRPr="00455E08">
        <w:rPr>
          <w:szCs w:val="24"/>
        </w:rPr>
        <w:t>Сервис www</w:t>
      </w:r>
    </w:p>
    <w:p w:rsidR="00455E08" w:rsidRPr="00455E08" w:rsidRDefault="00455E08" w:rsidP="00274AFC">
      <w:pPr>
        <w:pStyle w:val="af8"/>
        <w:spacing w:before="0" w:after="0"/>
        <w:ind w:firstLine="709"/>
        <w:jc w:val="both"/>
        <w:rPr>
          <w:szCs w:val="24"/>
        </w:rPr>
      </w:pPr>
      <w:r w:rsidRPr="00455E08">
        <w:rPr>
          <w:szCs w:val="24"/>
        </w:rPr>
        <w:t>Адресация веб-ресурсов. URL, URN, URI</w:t>
      </w:r>
    </w:p>
    <w:p w:rsidR="00455E08" w:rsidRPr="00455E08" w:rsidRDefault="00455E08" w:rsidP="00274AFC">
      <w:pPr>
        <w:pStyle w:val="af8"/>
        <w:spacing w:before="0" w:after="0"/>
        <w:ind w:firstLine="709"/>
        <w:jc w:val="both"/>
        <w:rPr>
          <w:szCs w:val="24"/>
        </w:rPr>
      </w:pPr>
      <w:r w:rsidRPr="00455E08">
        <w:rPr>
          <w:szCs w:val="24"/>
        </w:rPr>
        <w:t>Язык гипертекстовой разметки HTML</w:t>
      </w:r>
    </w:p>
    <w:p w:rsidR="00455E08" w:rsidRPr="00455E08" w:rsidRDefault="00455E08" w:rsidP="00455E08">
      <w:pPr>
        <w:pStyle w:val="af8"/>
        <w:spacing w:before="0" w:after="0"/>
        <w:ind w:firstLine="709"/>
        <w:jc w:val="both"/>
        <w:rPr>
          <w:szCs w:val="24"/>
        </w:rPr>
      </w:pPr>
      <w:r w:rsidRPr="00455E08">
        <w:rPr>
          <w:szCs w:val="24"/>
        </w:rPr>
        <w:t>Протокол HTTP</w:t>
      </w:r>
    </w:p>
    <w:p w:rsidR="00455E08" w:rsidRPr="00455E08" w:rsidRDefault="00455E08" w:rsidP="00455E08">
      <w:pPr>
        <w:pStyle w:val="af8"/>
        <w:spacing w:before="0" w:after="0"/>
        <w:ind w:firstLine="709"/>
        <w:jc w:val="both"/>
        <w:rPr>
          <w:szCs w:val="24"/>
        </w:rPr>
      </w:pPr>
      <w:r w:rsidRPr="00455E08">
        <w:rPr>
          <w:szCs w:val="24"/>
        </w:rPr>
        <w:lastRenderedPageBreak/>
        <w:t>Общий шлюзовый интерфейс CGI</w:t>
      </w:r>
    </w:p>
    <w:p w:rsidR="00455E08" w:rsidRPr="00455E08" w:rsidRDefault="00455E08" w:rsidP="00455E08">
      <w:pPr>
        <w:pStyle w:val="af8"/>
        <w:spacing w:before="0" w:after="0"/>
        <w:ind w:firstLine="709"/>
        <w:jc w:val="both"/>
        <w:rPr>
          <w:szCs w:val="24"/>
        </w:rPr>
      </w:pPr>
      <w:r w:rsidRPr="00455E08">
        <w:rPr>
          <w:szCs w:val="24"/>
        </w:rPr>
        <w:t>Программное обеспечение сервиса www</w:t>
      </w:r>
    </w:p>
    <w:p w:rsidR="00455E08" w:rsidRPr="00455E08" w:rsidRDefault="00455E08" w:rsidP="00455E08">
      <w:pPr>
        <w:pStyle w:val="af8"/>
        <w:spacing w:before="0" w:after="0"/>
        <w:ind w:firstLine="709"/>
        <w:jc w:val="both"/>
        <w:rPr>
          <w:szCs w:val="24"/>
        </w:rPr>
      </w:pPr>
      <w:r w:rsidRPr="00455E08">
        <w:rPr>
          <w:szCs w:val="24"/>
        </w:rPr>
        <w:t>Браузеры</w:t>
      </w:r>
    </w:p>
    <w:p w:rsidR="00455E08" w:rsidRPr="004C429A" w:rsidRDefault="00455E08" w:rsidP="00455E08">
      <w:pPr>
        <w:spacing w:after="0" w:line="240" w:lineRule="auto"/>
        <w:ind w:firstLine="709"/>
        <w:jc w:val="both"/>
        <w:outlineLvl w:val="2"/>
        <w:rPr>
          <w:rFonts w:ascii="Times New Roman" w:eastAsia="Times New Roman" w:hAnsi="Times New Roman" w:cs="Times New Roman"/>
          <w:b/>
          <w:sz w:val="24"/>
          <w:szCs w:val="24"/>
          <w:lang w:eastAsia="ru-RU"/>
        </w:rPr>
      </w:pPr>
    </w:p>
    <w:p w:rsidR="00CA12A5" w:rsidRPr="004C429A" w:rsidRDefault="00CA12A5" w:rsidP="00274AFC">
      <w:pPr>
        <w:spacing w:after="0" w:line="240" w:lineRule="auto"/>
        <w:ind w:firstLine="709"/>
        <w:jc w:val="both"/>
        <w:outlineLvl w:val="0"/>
        <w:rPr>
          <w:rFonts w:ascii="Times New Roman" w:eastAsia="Times New Roman" w:hAnsi="Times New Roman" w:cs="Times New Roman"/>
          <w:b/>
          <w:kern w:val="36"/>
          <w:sz w:val="24"/>
          <w:szCs w:val="24"/>
          <w:lang w:eastAsia="ru-RU"/>
        </w:rPr>
      </w:pPr>
      <w:r w:rsidRPr="004C429A">
        <w:rPr>
          <w:rFonts w:ascii="Times New Roman" w:eastAsia="Times New Roman" w:hAnsi="Times New Roman" w:cs="Times New Roman"/>
          <w:b/>
          <w:kern w:val="36"/>
          <w:sz w:val="24"/>
          <w:szCs w:val="24"/>
          <w:lang w:eastAsia="ru-RU"/>
        </w:rPr>
        <w:t>Сервис www</w:t>
      </w:r>
    </w:p>
    <w:p w:rsidR="00CA12A5" w:rsidRPr="004C429A" w:rsidRDefault="00CA12A5" w:rsidP="00274AFC">
      <w:pPr>
        <w:spacing w:after="0" w:line="240" w:lineRule="auto"/>
        <w:ind w:firstLine="709"/>
        <w:jc w:val="both"/>
        <w:rPr>
          <w:rFonts w:ascii="Times New Roman" w:eastAsia="Times New Roman" w:hAnsi="Times New Roman" w:cs="Times New Roman"/>
          <w:bCs/>
          <w:sz w:val="24"/>
          <w:szCs w:val="24"/>
          <w:lang w:eastAsia="ru-RU"/>
        </w:rPr>
      </w:pPr>
      <w:r w:rsidRPr="004C429A">
        <w:rPr>
          <w:rFonts w:ascii="Times New Roman" w:eastAsia="Times New Roman" w:hAnsi="Times New Roman" w:cs="Times New Roman"/>
          <w:b/>
          <w:bCs/>
          <w:sz w:val="24"/>
          <w:szCs w:val="24"/>
          <w:lang w:eastAsia="ru-RU"/>
        </w:rPr>
        <w:t>Интернет</w:t>
      </w:r>
      <w:r w:rsidRPr="004C429A">
        <w:rPr>
          <w:rFonts w:ascii="Times New Roman" w:eastAsia="Times New Roman" w:hAnsi="Times New Roman" w:cs="Times New Roman"/>
          <w:bCs/>
          <w:sz w:val="24"/>
          <w:szCs w:val="24"/>
          <w:lang w:eastAsia="ru-RU"/>
        </w:rPr>
        <w:t xml:space="preserve"> — это глобальная компьютерная сеть, объединяющая сотни миллионов компьютеров в общее информационное пространство. Интернет представляет свою инфраструктуру для прикладных сервисов различного назначения, самым популярным из которых является Всемирная Паутина – World Wide Web (www).</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b/>
          <w:sz w:val="24"/>
          <w:szCs w:val="24"/>
          <w:lang w:eastAsia="ru-RU"/>
        </w:rPr>
        <w:t>World Wide Web (www, web, рус.: веб, Всемирная Паутина)</w:t>
      </w:r>
      <w:r w:rsidRPr="004C429A">
        <w:rPr>
          <w:rFonts w:ascii="Times New Roman" w:eastAsia="Times New Roman" w:hAnsi="Times New Roman" w:cs="Times New Roman"/>
          <w:sz w:val="24"/>
          <w:szCs w:val="24"/>
          <w:lang w:eastAsia="ru-RU"/>
        </w:rPr>
        <w:t xml:space="preserve"> — распределенная информационная система, предоставляющая доступ к гипертекстовым документам по протоколу HTTP.</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b/>
          <w:sz w:val="24"/>
          <w:szCs w:val="24"/>
          <w:lang w:eastAsia="ru-RU"/>
        </w:rPr>
        <w:t>WWW</w:t>
      </w:r>
      <w:r w:rsidRPr="004C429A">
        <w:rPr>
          <w:rFonts w:ascii="Times New Roman" w:eastAsia="Times New Roman" w:hAnsi="Times New Roman" w:cs="Times New Roman"/>
          <w:sz w:val="24"/>
          <w:szCs w:val="24"/>
          <w:lang w:eastAsia="ru-RU"/>
        </w:rPr>
        <w:t xml:space="preserve"> — сетевая технология прикладного уровня </w:t>
      </w:r>
      <w:hyperlink r:id="rId9" w:history="1">
        <w:r w:rsidRPr="004C429A">
          <w:rPr>
            <w:rFonts w:ascii="Times New Roman" w:eastAsia="Times New Roman" w:hAnsi="Times New Roman" w:cs="Times New Roman"/>
            <w:sz w:val="24"/>
            <w:szCs w:val="24"/>
            <w:u w:val="single"/>
            <w:lang w:eastAsia="ru-RU"/>
          </w:rPr>
          <w:t>стека TCP/IP</w:t>
        </w:r>
      </w:hyperlink>
      <w:r w:rsidRPr="004C429A">
        <w:rPr>
          <w:rFonts w:ascii="Times New Roman" w:eastAsia="Times New Roman" w:hAnsi="Times New Roman" w:cs="Times New Roman"/>
          <w:sz w:val="24"/>
          <w:szCs w:val="24"/>
          <w:lang w:eastAsia="ru-RU"/>
        </w:rPr>
        <w:t>, построенная на </w:t>
      </w:r>
      <w:hyperlink r:id="rId10" w:history="1">
        <w:r w:rsidRPr="004C429A">
          <w:rPr>
            <w:rFonts w:ascii="Times New Roman" w:eastAsia="Times New Roman" w:hAnsi="Times New Roman" w:cs="Times New Roman"/>
            <w:sz w:val="24"/>
            <w:szCs w:val="24"/>
            <w:u w:val="single"/>
            <w:lang w:eastAsia="ru-RU"/>
          </w:rPr>
          <w:t>клиент-серверной архитектуре</w:t>
        </w:r>
      </w:hyperlink>
      <w:r w:rsidRPr="004C429A">
        <w:rPr>
          <w:rFonts w:ascii="Times New Roman" w:eastAsia="Times New Roman" w:hAnsi="Times New Roman" w:cs="Times New Roman"/>
          <w:sz w:val="24"/>
          <w:szCs w:val="24"/>
          <w:lang w:eastAsia="ru-RU"/>
        </w:rPr>
        <w:t> и использующая инфраструктуру Интернет для взаимодействия между сервером и клиентом (</w:t>
      </w:r>
      <w:hyperlink r:id="rId11" w:anchor="www" w:history="1">
        <w:r w:rsidRPr="004C429A">
          <w:rPr>
            <w:rFonts w:ascii="Times New Roman" w:eastAsia="Times New Roman" w:hAnsi="Times New Roman" w:cs="Times New Roman"/>
            <w:sz w:val="24"/>
            <w:szCs w:val="24"/>
            <w:u w:val="single"/>
            <w:lang w:eastAsia="ru-RU"/>
          </w:rPr>
          <w:t>рис. 1</w:t>
        </w:r>
      </w:hyperlink>
      <w:r w:rsidRPr="004C429A">
        <w:rPr>
          <w:rFonts w:ascii="Times New Roman" w:eastAsia="Times New Roman" w:hAnsi="Times New Roman" w:cs="Times New Roman"/>
          <w:sz w:val="24"/>
          <w:szCs w:val="24"/>
          <w:lang w:eastAsia="ru-RU"/>
        </w:rPr>
        <w:t>).</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hAnsi="Times New Roman" w:cs="Times New Roman"/>
          <w:noProof/>
          <w:sz w:val="24"/>
          <w:szCs w:val="24"/>
          <w:lang w:eastAsia="ru-RU"/>
        </w:rPr>
        <w:drawing>
          <wp:inline distT="0" distB="0" distL="0" distR="0">
            <wp:extent cx="5805488" cy="2133600"/>
            <wp:effectExtent l="0" t="0" r="508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05488" cy="2133600"/>
                    </a:xfrm>
                    <a:prstGeom prst="rect">
                      <a:avLst/>
                    </a:prstGeom>
                  </pic:spPr>
                </pic:pic>
              </a:graphicData>
            </a:graphic>
          </wp:inline>
        </w:drawing>
      </w:r>
    </w:p>
    <w:p w:rsidR="00CA12A5" w:rsidRPr="004C429A" w:rsidRDefault="00CA12A5" w:rsidP="00274AFC">
      <w:pPr>
        <w:spacing w:after="0" w:line="240" w:lineRule="auto"/>
        <w:ind w:firstLine="709"/>
        <w:jc w:val="both"/>
        <w:rPr>
          <w:rFonts w:ascii="Times New Roman" w:eastAsia="Times New Roman" w:hAnsi="Times New Roman" w:cs="Times New Roman"/>
          <w:i/>
          <w:iCs/>
          <w:sz w:val="24"/>
          <w:szCs w:val="24"/>
          <w:lang w:eastAsia="ru-RU"/>
        </w:rPr>
      </w:pPr>
      <w:r w:rsidRPr="004C429A">
        <w:rPr>
          <w:rFonts w:ascii="Times New Roman" w:eastAsia="Times New Roman" w:hAnsi="Times New Roman" w:cs="Times New Roman"/>
          <w:i/>
          <w:iCs/>
          <w:sz w:val="24"/>
          <w:szCs w:val="24"/>
          <w:lang w:eastAsia="ru-RU"/>
        </w:rPr>
        <w:t>Рис. 1. Архитектура сервиса WWW</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b/>
          <w:sz w:val="24"/>
          <w:szCs w:val="24"/>
          <w:lang w:eastAsia="ru-RU"/>
        </w:rPr>
        <w:t>Серверы www (</w:t>
      </w:r>
      <w:r w:rsidRPr="004C429A">
        <w:rPr>
          <w:rFonts w:ascii="Times New Roman" w:eastAsia="Times New Roman" w:hAnsi="Times New Roman" w:cs="Times New Roman"/>
          <w:b/>
          <w:i/>
          <w:iCs/>
          <w:sz w:val="24"/>
          <w:szCs w:val="24"/>
          <w:lang w:eastAsia="ru-RU"/>
        </w:rPr>
        <w:t>веб-серверы</w:t>
      </w:r>
      <w:r w:rsidRPr="004C429A">
        <w:rPr>
          <w:rFonts w:ascii="Times New Roman" w:eastAsia="Times New Roman" w:hAnsi="Times New Roman" w:cs="Times New Roman"/>
          <w:b/>
          <w:sz w:val="24"/>
          <w:szCs w:val="24"/>
          <w:lang w:eastAsia="ru-RU"/>
        </w:rPr>
        <w:t>)</w:t>
      </w:r>
      <w:r w:rsidRPr="004C429A">
        <w:rPr>
          <w:rFonts w:ascii="Times New Roman" w:eastAsia="Times New Roman" w:hAnsi="Times New Roman" w:cs="Times New Roman"/>
          <w:sz w:val="24"/>
          <w:szCs w:val="24"/>
          <w:lang w:eastAsia="ru-RU"/>
        </w:rPr>
        <w:t xml:space="preserve"> — это хранилища гипертекстовой (в общем случае) информации, управляемые специальным программным обеспечением.</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Документы, представленные в виде гипертекста называются </w:t>
      </w:r>
      <w:r w:rsidRPr="004C429A">
        <w:rPr>
          <w:rFonts w:ascii="Times New Roman" w:eastAsia="Times New Roman" w:hAnsi="Times New Roman" w:cs="Times New Roman"/>
          <w:i/>
          <w:iCs/>
          <w:sz w:val="24"/>
          <w:szCs w:val="24"/>
          <w:lang w:eastAsia="ru-RU"/>
        </w:rPr>
        <w:t>веб-страницами</w:t>
      </w:r>
      <w:r w:rsidRPr="004C429A">
        <w:rPr>
          <w:rFonts w:ascii="Times New Roman" w:eastAsia="Times New Roman" w:hAnsi="Times New Roman" w:cs="Times New Roman"/>
          <w:sz w:val="24"/>
          <w:szCs w:val="24"/>
          <w:lang w:eastAsia="ru-RU"/>
        </w:rPr>
        <w:t>. Несколько веб-страниц, объединенных общей тематикой, оформлением, связанных гипертекстовыми ссылками и обычно находящихся на одном и том же веб-сервере, называются </w:t>
      </w:r>
      <w:r w:rsidRPr="004C429A">
        <w:rPr>
          <w:rFonts w:ascii="Times New Roman" w:eastAsia="Times New Roman" w:hAnsi="Times New Roman" w:cs="Times New Roman"/>
          <w:i/>
          <w:iCs/>
          <w:sz w:val="24"/>
          <w:szCs w:val="24"/>
          <w:lang w:eastAsia="ru-RU"/>
        </w:rPr>
        <w:t>веб-сайтом</w:t>
      </w:r>
      <w:r w:rsidRPr="004C429A">
        <w:rPr>
          <w:rFonts w:ascii="Times New Roman" w:eastAsia="Times New Roman" w:hAnsi="Times New Roman" w:cs="Times New Roman"/>
          <w:sz w:val="24"/>
          <w:szCs w:val="24"/>
          <w:lang w:eastAsia="ru-RU"/>
        </w:rPr>
        <w:t>.</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Для загрузки и просмотра информации с веб-сайтов используются специальные программы — </w:t>
      </w:r>
      <w:r w:rsidRPr="004C429A">
        <w:rPr>
          <w:rFonts w:ascii="Times New Roman" w:eastAsia="Times New Roman" w:hAnsi="Times New Roman" w:cs="Times New Roman"/>
          <w:i/>
          <w:iCs/>
          <w:sz w:val="24"/>
          <w:szCs w:val="24"/>
          <w:lang w:eastAsia="ru-RU"/>
        </w:rPr>
        <w:t>браузеры</w:t>
      </w:r>
      <w:r w:rsidRPr="004C429A">
        <w:rPr>
          <w:rFonts w:ascii="Times New Roman" w:eastAsia="Times New Roman" w:hAnsi="Times New Roman" w:cs="Times New Roman"/>
          <w:sz w:val="24"/>
          <w:szCs w:val="24"/>
          <w:lang w:eastAsia="ru-RU"/>
        </w:rPr>
        <w:t>, способные обрабатывать гипертектовую разметку и отображать содержимое веб-страниц.</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 xml:space="preserve">В основе WWW — взаимодействие между веб-сервером и браузерами по протоколу HTTP (HyperText Transfer Protocol). </w:t>
      </w:r>
      <w:r w:rsidRPr="004C429A">
        <w:rPr>
          <w:rFonts w:ascii="Times New Roman" w:eastAsia="Times New Roman" w:hAnsi="Times New Roman" w:cs="Times New Roman"/>
          <w:b/>
          <w:sz w:val="24"/>
          <w:szCs w:val="24"/>
          <w:lang w:eastAsia="ru-RU"/>
        </w:rPr>
        <w:t>Веб-сервер</w:t>
      </w:r>
      <w:r w:rsidRPr="004C429A">
        <w:rPr>
          <w:rFonts w:ascii="Times New Roman" w:eastAsia="Times New Roman" w:hAnsi="Times New Roman" w:cs="Times New Roman"/>
          <w:sz w:val="24"/>
          <w:szCs w:val="24"/>
          <w:lang w:eastAsia="ru-RU"/>
        </w:rPr>
        <w:t xml:space="preserve"> — это программа, запущенная на сетевом компьютере и ожидающая клиентские запросы по протоколу HTTP. Браузер может обратиться к веб-серверу по доменному имени или по ip-адресу, передавая в запросе идентификатор требуемого ресурса. Получив запрос от клиента, сервер находит соответствующий ресурс на локальном устройстве хранения и отправляет его как ответ. Браузер принимает ответ и обрабатывает его соответствующим образом, в зависимости от типа ресурса (отображает гипертекст, показывает изображения, сохраняет полученные файлы и т.п.).</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 xml:space="preserve">Основной тип ресурсов Всемирной паутины — гипертекстовые страницы. </w:t>
      </w:r>
      <w:r w:rsidRPr="004C429A">
        <w:rPr>
          <w:rFonts w:ascii="Times New Roman" w:eastAsia="Times New Roman" w:hAnsi="Times New Roman" w:cs="Times New Roman"/>
          <w:b/>
          <w:sz w:val="24"/>
          <w:szCs w:val="24"/>
          <w:lang w:eastAsia="ru-RU"/>
        </w:rPr>
        <w:t>Гипертекст</w:t>
      </w:r>
      <w:r w:rsidRPr="004C429A">
        <w:rPr>
          <w:rFonts w:ascii="Times New Roman" w:eastAsia="Times New Roman" w:hAnsi="Times New Roman" w:cs="Times New Roman"/>
          <w:sz w:val="24"/>
          <w:szCs w:val="24"/>
          <w:lang w:eastAsia="ru-RU"/>
        </w:rPr>
        <w:t xml:space="preserve"> — это обычный текст, размеченный специальными управляющими конструкциями — тегами. </w:t>
      </w:r>
      <w:r w:rsidRPr="004C429A">
        <w:rPr>
          <w:rFonts w:ascii="Times New Roman" w:eastAsia="Times New Roman" w:hAnsi="Times New Roman" w:cs="Times New Roman"/>
          <w:sz w:val="24"/>
          <w:szCs w:val="24"/>
          <w:lang w:eastAsia="ru-RU"/>
        </w:rPr>
        <w:lastRenderedPageBreak/>
        <w:t>Браузер считывает теги и интерпретирует их как команды форматирования при выводе информации. Теги описывают структуру документа, а специальные теги, якоря и гиперссылки, позволяют установить связи между веб-страницами и перемещаться как внутри веб-сайта, так и между сайтами.</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b/>
          <w:bCs/>
          <w:sz w:val="24"/>
          <w:szCs w:val="24"/>
          <w:lang w:eastAsia="ru-RU"/>
        </w:rPr>
        <w:t>Т. Дж. Бернерс-Ли — «отец» Всемирной паутины</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Сэр </w:t>
      </w:r>
      <w:hyperlink r:id="rId13" w:history="1">
        <w:r w:rsidRPr="004C429A">
          <w:rPr>
            <w:rFonts w:ascii="Times New Roman" w:eastAsia="Times New Roman" w:hAnsi="Times New Roman" w:cs="Times New Roman"/>
            <w:sz w:val="24"/>
            <w:szCs w:val="24"/>
            <w:u w:val="single"/>
            <w:lang w:eastAsia="ru-RU"/>
          </w:rPr>
          <w:t>Тимоти Джон Бернерс-Ли</w:t>
        </w:r>
      </w:hyperlink>
      <w:r w:rsidRPr="004C429A">
        <w:rPr>
          <w:rFonts w:ascii="Times New Roman" w:eastAsia="Times New Roman" w:hAnsi="Times New Roman" w:cs="Times New Roman"/>
          <w:sz w:val="24"/>
          <w:szCs w:val="24"/>
          <w:lang w:eastAsia="ru-RU"/>
        </w:rPr>
        <w:t> — британский учёный-физик, изобретатель Всемирной паутины (совместно с Робертом Кайо), автор URI, HTTP и HTML. Действующий глава Консорциума Всемирной паутины (W3C). Автор концепции семантической паутины и множества других разработок в области информационных технологий. 16 июля 2004 года Королева Великобритании Елизавета II произвела Тима Бернерса-Ли в Рыцари-Командоры за «службу во благо глобального развития Интернета».</w:t>
      </w:r>
    </w:p>
    <w:p w:rsidR="00CA12A5" w:rsidRPr="004C429A" w:rsidRDefault="00CA12A5" w:rsidP="00274AFC">
      <w:pPr>
        <w:spacing w:after="0" w:line="240" w:lineRule="auto"/>
        <w:ind w:firstLine="709"/>
        <w:jc w:val="both"/>
        <w:outlineLvl w:val="1"/>
        <w:rPr>
          <w:rFonts w:ascii="Times New Roman" w:eastAsia="Times New Roman" w:hAnsi="Times New Roman" w:cs="Times New Roman"/>
          <w:b/>
          <w:sz w:val="24"/>
          <w:szCs w:val="24"/>
          <w:lang w:eastAsia="ru-RU"/>
        </w:rPr>
      </w:pPr>
      <w:r w:rsidRPr="004C429A">
        <w:rPr>
          <w:rFonts w:ascii="Times New Roman" w:eastAsia="Times New Roman" w:hAnsi="Times New Roman" w:cs="Times New Roman"/>
          <w:b/>
          <w:sz w:val="24"/>
          <w:szCs w:val="24"/>
          <w:lang w:eastAsia="ru-RU"/>
        </w:rPr>
        <w:t>Компоненты сервиса</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Функционирование сервиса обеспечивается четырьмя составляющими:</w:t>
      </w:r>
    </w:p>
    <w:p w:rsidR="00CA12A5" w:rsidRPr="00455E08" w:rsidRDefault="00CA12A5" w:rsidP="00455E08">
      <w:pPr>
        <w:numPr>
          <w:ilvl w:val="0"/>
          <w:numId w:val="10"/>
        </w:numPr>
        <w:tabs>
          <w:tab w:val="left" w:pos="1134"/>
        </w:tabs>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sz w:val="24"/>
          <w:szCs w:val="24"/>
        </w:rPr>
        <w:t>URL/URI — унифицированный способ адресации и идентификации сетевых ресурсов;</w:t>
      </w:r>
    </w:p>
    <w:p w:rsidR="00CA12A5" w:rsidRPr="00455E08" w:rsidRDefault="00CA12A5" w:rsidP="00455E08">
      <w:pPr>
        <w:numPr>
          <w:ilvl w:val="0"/>
          <w:numId w:val="10"/>
        </w:numPr>
        <w:tabs>
          <w:tab w:val="left" w:pos="1134"/>
        </w:tabs>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sz w:val="24"/>
          <w:szCs w:val="24"/>
        </w:rPr>
        <w:t>HTML — язык гипертекстовой разметки веб-документов;</w:t>
      </w:r>
    </w:p>
    <w:p w:rsidR="00CA12A5" w:rsidRPr="00455E08" w:rsidRDefault="00CA12A5" w:rsidP="00455E08">
      <w:pPr>
        <w:numPr>
          <w:ilvl w:val="0"/>
          <w:numId w:val="10"/>
        </w:numPr>
        <w:tabs>
          <w:tab w:val="left" w:pos="1134"/>
        </w:tabs>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sz w:val="24"/>
          <w:szCs w:val="24"/>
        </w:rPr>
        <w:t>HTTP — протокол передачи гипертекста;</w:t>
      </w:r>
    </w:p>
    <w:p w:rsidR="00CA12A5" w:rsidRPr="00455E08" w:rsidRDefault="00CA12A5" w:rsidP="00455E08">
      <w:pPr>
        <w:numPr>
          <w:ilvl w:val="0"/>
          <w:numId w:val="10"/>
        </w:numPr>
        <w:tabs>
          <w:tab w:val="left" w:pos="1134"/>
        </w:tabs>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sz w:val="24"/>
          <w:szCs w:val="24"/>
        </w:rPr>
        <w:t>CGI — общий шлюзовый интерфейс, представляющий доступ к серверным приложениям.</w:t>
      </w:r>
    </w:p>
    <w:p w:rsidR="00CA12A5" w:rsidRPr="004C429A" w:rsidRDefault="00CA12A5" w:rsidP="00274AFC">
      <w:pPr>
        <w:spacing w:after="0" w:line="240" w:lineRule="auto"/>
        <w:ind w:firstLine="709"/>
        <w:jc w:val="both"/>
        <w:outlineLvl w:val="2"/>
        <w:rPr>
          <w:rFonts w:ascii="Times New Roman" w:eastAsia="Times New Roman" w:hAnsi="Times New Roman" w:cs="Times New Roman"/>
          <w:b/>
          <w:sz w:val="24"/>
          <w:szCs w:val="24"/>
          <w:lang w:eastAsia="ru-RU"/>
        </w:rPr>
      </w:pPr>
      <w:r w:rsidRPr="004C429A">
        <w:rPr>
          <w:rFonts w:ascii="Times New Roman" w:eastAsia="Times New Roman" w:hAnsi="Times New Roman" w:cs="Times New Roman"/>
          <w:b/>
          <w:sz w:val="24"/>
          <w:szCs w:val="24"/>
          <w:lang w:eastAsia="ru-RU"/>
        </w:rPr>
        <w:t>Адресация веб-ресурсов. URL, URN, URI</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Для доступа к любым сетевым ресурсам необходимо знать где они размещены и как к ним можно обратиться. Во Всемирной паутине для обращения к веб-документам изначально используется стандартизованная схема адресации и идентификации, учитывающую опыт адресации и идентификации таких сетевых сервисов, как e-mail, telnet, ftp и т.п. — URL, Uniform Resource Locator.</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URL (</w:t>
      </w:r>
      <w:hyperlink r:id="rId14" w:history="1">
        <w:r w:rsidRPr="004C429A">
          <w:rPr>
            <w:rFonts w:ascii="Times New Roman" w:eastAsia="Times New Roman" w:hAnsi="Times New Roman" w:cs="Times New Roman"/>
            <w:sz w:val="24"/>
            <w:szCs w:val="24"/>
            <w:u w:val="single"/>
            <w:lang w:eastAsia="ru-RU"/>
          </w:rPr>
          <w:t>RFC 1738</w:t>
        </w:r>
      </w:hyperlink>
      <w:r w:rsidRPr="004C429A">
        <w:rPr>
          <w:rFonts w:ascii="Times New Roman" w:eastAsia="Times New Roman" w:hAnsi="Times New Roman" w:cs="Times New Roman"/>
          <w:sz w:val="24"/>
          <w:szCs w:val="24"/>
          <w:lang w:eastAsia="ru-RU"/>
        </w:rPr>
        <w:t>) — унифицированный локатор (указатель) ресурсов, стандартизированный способ записи адреса ресурса в www и сети Интернет. Адрес URL имеет гибкую и расширяемую структуру для максимально естественного указания местонахождения ресурсов в сети. Для записи адреса используется ограниченный набор символов ASCII. Общий вид адреса можно представить так:</w:t>
      </w:r>
    </w:p>
    <w:p w:rsidR="00CA12A5" w:rsidRPr="004C429A" w:rsidRDefault="00CA12A5"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&lt;схема&gt;://&lt;логин&gt;:&lt;пароль&gt;@&lt;хост&gt;:&lt;порт&gt;/&lt;полный-путь-к-ресурсу&gt;</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Где:</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Схема  - схема обращения к ресурсу: http, ftp, gopher, mailto, news, telnet, file, man, info, whatis, ldap, wais и т.п.</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логин:пароль - имя пользователя и его пароль, используемые для доступа к ресурсу</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 xml:space="preserve">хост - </w:t>
      </w:r>
      <w:hyperlink r:id="rId15" w:history="1">
        <w:r w:rsidRPr="004C429A">
          <w:rPr>
            <w:rFonts w:ascii="Times New Roman" w:eastAsia="Times New Roman" w:hAnsi="Times New Roman" w:cs="Times New Roman"/>
            <w:sz w:val="24"/>
            <w:szCs w:val="24"/>
            <w:u w:val="single"/>
            <w:lang w:eastAsia="ru-RU"/>
          </w:rPr>
          <w:t>доменное имя</w:t>
        </w:r>
      </w:hyperlink>
      <w:r w:rsidRPr="004C429A">
        <w:rPr>
          <w:rFonts w:ascii="Times New Roman" w:eastAsia="Times New Roman" w:hAnsi="Times New Roman" w:cs="Times New Roman"/>
          <w:sz w:val="24"/>
          <w:szCs w:val="24"/>
          <w:lang w:eastAsia="ru-RU"/>
        </w:rPr>
        <w:t> хоста или его IP-адрес.</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Порт - порт хоста для подключения</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полный-путь-к-ресурсу - уточняющая информация о месте нахождения ресурса (зависит от протокола).</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Примеры URL:</w:t>
      </w:r>
    </w:p>
    <w:p w:rsidR="00CA12A5" w:rsidRPr="004C429A" w:rsidRDefault="00CA12A5"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http://example.com</w:t>
      </w:r>
      <w:r w:rsidRPr="004C429A">
        <w:rPr>
          <w:rFonts w:ascii="Times New Roman" w:eastAsia="Times New Roman" w:hAnsi="Times New Roman" w:cs="Times New Roman"/>
          <w:sz w:val="24"/>
          <w:szCs w:val="24"/>
          <w:lang w:eastAsia="ru-RU"/>
        </w:rPr>
        <w:tab/>
        <w:t>#запрос стартовой страницы по умолчанию</w:t>
      </w:r>
    </w:p>
    <w:p w:rsidR="00CA12A5" w:rsidRPr="004C429A" w:rsidRDefault="00CA12A5"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http://www.example.com/site/map.html</w:t>
      </w:r>
      <w:r w:rsidRPr="004C429A">
        <w:rPr>
          <w:rFonts w:ascii="Times New Roman" w:eastAsia="Times New Roman" w:hAnsi="Times New Roman" w:cs="Times New Roman"/>
          <w:sz w:val="24"/>
          <w:szCs w:val="24"/>
          <w:lang w:eastAsia="ru-RU"/>
        </w:rPr>
        <w:tab/>
        <w:t>#запрос страницы в указанном каталоге</w:t>
      </w:r>
    </w:p>
    <w:p w:rsidR="00CA12A5" w:rsidRPr="004C429A" w:rsidRDefault="00CA12A5"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http://example.com:81/script.php</w:t>
      </w:r>
      <w:r w:rsidRPr="004C429A">
        <w:rPr>
          <w:rFonts w:ascii="Times New Roman" w:eastAsia="Times New Roman" w:hAnsi="Times New Roman" w:cs="Times New Roman"/>
          <w:sz w:val="24"/>
          <w:szCs w:val="24"/>
          <w:lang w:eastAsia="ru-RU"/>
        </w:rPr>
        <w:tab/>
        <w:t>#подключение на нестандартный порт</w:t>
      </w:r>
    </w:p>
    <w:p w:rsidR="00CA12A5" w:rsidRPr="004C429A" w:rsidRDefault="00CA12A5"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http://example.org/script.php?key=value #передача параметров скрипту</w:t>
      </w:r>
    </w:p>
    <w:p w:rsidR="00CA12A5" w:rsidRPr="004C429A" w:rsidRDefault="00CA12A5"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ftp://user:pass@ftp.example.org</w:t>
      </w:r>
      <w:r w:rsidRPr="004C429A">
        <w:rPr>
          <w:rFonts w:ascii="Times New Roman" w:eastAsia="Times New Roman" w:hAnsi="Times New Roman" w:cs="Times New Roman"/>
          <w:sz w:val="24"/>
          <w:szCs w:val="24"/>
          <w:lang w:eastAsia="ru-RU"/>
        </w:rPr>
        <w:tab/>
        <w:t>#авторизация на ftp-сервере</w:t>
      </w:r>
    </w:p>
    <w:p w:rsidR="00CA12A5" w:rsidRPr="004C429A" w:rsidRDefault="00CA12A5"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 xml:space="preserve">http://192.168.0.1/example/www </w:t>
      </w:r>
      <w:r w:rsidRPr="004C429A">
        <w:rPr>
          <w:rFonts w:ascii="Times New Roman" w:eastAsia="Times New Roman" w:hAnsi="Times New Roman" w:cs="Times New Roman"/>
          <w:sz w:val="24"/>
          <w:szCs w:val="24"/>
          <w:lang w:eastAsia="ru-RU"/>
        </w:rPr>
        <w:tab/>
        <w:t>#подключение по ip-адресу</w:t>
      </w:r>
    </w:p>
    <w:p w:rsidR="00CA12A5" w:rsidRPr="004C429A" w:rsidRDefault="00CA12A5"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file:///srv/www/htdocs/index.html #открытие локального файла</w:t>
      </w:r>
    </w:p>
    <w:p w:rsidR="00CA12A5" w:rsidRPr="004C429A" w:rsidRDefault="00CA12A5"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gopher://example.com/1</w:t>
      </w:r>
      <w:r w:rsidRPr="004C429A">
        <w:rPr>
          <w:rFonts w:ascii="Times New Roman" w:eastAsia="Times New Roman" w:hAnsi="Times New Roman" w:cs="Times New Roman"/>
          <w:sz w:val="24"/>
          <w:szCs w:val="24"/>
          <w:lang w:eastAsia="ru-RU"/>
        </w:rPr>
        <w:tab/>
        <w:t>#подключение к серверу gopher</w:t>
      </w:r>
    </w:p>
    <w:p w:rsidR="00CA12A5" w:rsidRPr="004C429A" w:rsidRDefault="00CA12A5"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mailto://user@example.org #ссылка на адрес эл.почты</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lastRenderedPageBreak/>
        <w:t>В августе 2002 года  стандарт RFC 3305 анонсировал устаревание URL в пользу URI (Uniform Resource Identifier), еще более гибкого способа адресации, вобравшего возможности как URL, так и URN (Uniform Resource Name, унифицированное имя ресурса). URI позволяет не только указавать местонахождение ресурса (как URL), но и идентифицировать его в заданном пространстве имен (как URN). Если в URI не указывать местонахождение, то с его помощью можно описывать ресурсы, которые не могут быть получены непосредственно из Интернета (автомобили, персоны и т.п.). Текущая структура и синтаксис URI регулируется стандартом RFC 3986, вышедшим в январе 2005 года.</w:t>
      </w:r>
    </w:p>
    <w:p w:rsidR="00CA12A5" w:rsidRPr="004C429A" w:rsidRDefault="00CA12A5" w:rsidP="00274AFC">
      <w:pPr>
        <w:spacing w:after="0" w:line="240" w:lineRule="auto"/>
        <w:ind w:firstLine="709"/>
        <w:jc w:val="both"/>
        <w:outlineLvl w:val="2"/>
        <w:rPr>
          <w:rFonts w:ascii="Times New Roman" w:eastAsia="Times New Roman" w:hAnsi="Times New Roman" w:cs="Times New Roman"/>
          <w:sz w:val="24"/>
          <w:szCs w:val="24"/>
          <w:lang w:eastAsia="ru-RU"/>
        </w:rPr>
      </w:pPr>
    </w:p>
    <w:p w:rsidR="00CA12A5" w:rsidRPr="004C429A" w:rsidRDefault="00CA12A5" w:rsidP="00274AFC">
      <w:pPr>
        <w:spacing w:after="0" w:line="240" w:lineRule="auto"/>
        <w:ind w:firstLine="709"/>
        <w:jc w:val="both"/>
        <w:outlineLvl w:val="2"/>
        <w:rPr>
          <w:rFonts w:ascii="Times New Roman" w:eastAsia="Times New Roman" w:hAnsi="Times New Roman" w:cs="Times New Roman"/>
          <w:b/>
          <w:sz w:val="24"/>
          <w:szCs w:val="24"/>
          <w:lang w:eastAsia="ru-RU"/>
        </w:rPr>
      </w:pPr>
      <w:r w:rsidRPr="004C429A">
        <w:rPr>
          <w:rFonts w:ascii="Times New Roman" w:eastAsia="Times New Roman" w:hAnsi="Times New Roman" w:cs="Times New Roman"/>
          <w:b/>
          <w:sz w:val="24"/>
          <w:szCs w:val="24"/>
          <w:lang w:eastAsia="ru-RU"/>
        </w:rPr>
        <w:t>Язык гипертекстовой разметки HTML</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HTML (</w:t>
      </w:r>
      <w:hyperlink r:id="rId16" w:history="1">
        <w:r w:rsidRPr="004C429A">
          <w:rPr>
            <w:rFonts w:ascii="Times New Roman" w:eastAsia="Times New Roman" w:hAnsi="Times New Roman" w:cs="Times New Roman"/>
            <w:sz w:val="24"/>
            <w:szCs w:val="24"/>
            <w:u w:val="single"/>
            <w:lang w:eastAsia="ru-RU"/>
          </w:rPr>
          <w:t>HyperText Markup Language</w:t>
        </w:r>
      </w:hyperlink>
      <w:r w:rsidRPr="004C429A">
        <w:rPr>
          <w:rFonts w:ascii="Times New Roman" w:eastAsia="Times New Roman" w:hAnsi="Times New Roman" w:cs="Times New Roman"/>
          <w:sz w:val="24"/>
          <w:szCs w:val="24"/>
          <w:lang w:eastAsia="ru-RU"/>
        </w:rPr>
        <w:t>) — стандартный язык разметки документов во Всемирной паутине. Большинство веб-страниц созданы при помощи языка HTML. Язык HTML интерпретируется браузером и отображается в виде документа, в удобной для человека форме. HTML является приложением SGML (стандартного обобщённого языка разметки) и соответствует международному стандарту ISO 8879.</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HTML создавался как язык для обмена научной и технической документацией, пригодный для использования людьми, не являющимися специалистами в области вёрстки. Для этого он представляет небольшой (сравнительно) набор структурных и семантических элементов — тегов. С помощью HTML можно легко создать относительно простой, но красиво оформленный документ. Изначально язык HTML был задуман и создан как средство структурирования и форматирования документов без их привязки к средствам воспроизведения (отображения). В идеале, текст с разметкой HTML должен единообразно воспроизводиться на различном оборудовании (монитор ПК, экран органайзера, ограниченный по размерам экран мобильного телефона, медиа-проектор). Однако современное применение HTML очень далеко от его изначальной задачи. Со временем основная идея платформонезависимости языка HTML стала жертвой коммерциализации www и потребностей в мультимедийном и графическом оформлении.</w:t>
      </w:r>
    </w:p>
    <w:p w:rsidR="00CA12A5" w:rsidRPr="004C429A" w:rsidRDefault="00CA12A5" w:rsidP="00274AFC">
      <w:pPr>
        <w:spacing w:after="0" w:line="240" w:lineRule="auto"/>
        <w:ind w:firstLine="709"/>
        <w:jc w:val="both"/>
        <w:outlineLvl w:val="2"/>
        <w:rPr>
          <w:rFonts w:ascii="Times New Roman" w:eastAsia="Times New Roman" w:hAnsi="Times New Roman" w:cs="Times New Roman"/>
          <w:b/>
          <w:sz w:val="24"/>
          <w:szCs w:val="24"/>
          <w:lang w:eastAsia="ru-RU"/>
        </w:rPr>
      </w:pPr>
      <w:r w:rsidRPr="004C429A">
        <w:rPr>
          <w:rFonts w:ascii="Times New Roman" w:eastAsia="Times New Roman" w:hAnsi="Times New Roman" w:cs="Times New Roman"/>
          <w:b/>
          <w:sz w:val="24"/>
          <w:szCs w:val="24"/>
          <w:lang w:eastAsia="ru-RU"/>
        </w:rPr>
        <w:t>Протокол HTTP</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HTTP (</w:t>
      </w:r>
      <w:hyperlink r:id="rId17" w:history="1">
        <w:r w:rsidRPr="004C429A">
          <w:rPr>
            <w:rFonts w:ascii="Times New Roman" w:eastAsia="Times New Roman" w:hAnsi="Times New Roman" w:cs="Times New Roman"/>
            <w:sz w:val="24"/>
            <w:szCs w:val="24"/>
            <w:u w:val="single"/>
            <w:lang w:eastAsia="ru-RU"/>
          </w:rPr>
          <w:t>HyperText Transfer Protocol</w:t>
        </w:r>
      </w:hyperlink>
      <w:r w:rsidRPr="004C429A">
        <w:rPr>
          <w:rFonts w:ascii="Times New Roman" w:eastAsia="Times New Roman" w:hAnsi="Times New Roman" w:cs="Times New Roman"/>
          <w:sz w:val="24"/>
          <w:szCs w:val="24"/>
          <w:lang w:eastAsia="ru-RU"/>
        </w:rPr>
        <w:t>) — протокол передачи гипертекста, текущая версия HTTP/1.1 (</w:t>
      </w:r>
      <w:hyperlink r:id="rId18" w:history="1">
        <w:r w:rsidRPr="004C429A">
          <w:rPr>
            <w:rFonts w:ascii="Times New Roman" w:eastAsia="Times New Roman" w:hAnsi="Times New Roman" w:cs="Times New Roman"/>
            <w:sz w:val="24"/>
            <w:szCs w:val="24"/>
            <w:u w:val="single"/>
            <w:lang w:eastAsia="ru-RU"/>
          </w:rPr>
          <w:t>RFC 2616</w:t>
        </w:r>
      </w:hyperlink>
      <w:r w:rsidRPr="004C429A">
        <w:rPr>
          <w:rFonts w:ascii="Times New Roman" w:eastAsia="Times New Roman" w:hAnsi="Times New Roman" w:cs="Times New Roman"/>
          <w:sz w:val="24"/>
          <w:szCs w:val="24"/>
          <w:lang w:eastAsia="ru-RU"/>
        </w:rPr>
        <w:t>). Этот протокол изначально был предназначен для обмена гипертекстовыми документами, сейчас его возможности существенно расширены в сторону передачи двоичной информации.</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HTTP — типичный клиент-серверный протокол, обмен сообщениями идёт по схеме «запрос-ответ» в виде ASCII-команд. Особенностью протокола HTTP является возможность указать в запросе и ответе способ представления одного и того же ресурса по различным параметрам: формату, кодировке, языку и т. д. Именно благодаря возможности указания способа кодирования сообщения клиент и сервер могут обмениваться двоичными данными, хотя данный протокол является символьно-ориентированным.</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HTTP — протокол прикладного уровня, но используется также в качестве «транспорта» для других прикладных протоколов, в первую очередь, основанных на </w:t>
      </w:r>
      <w:hyperlink r:id="rId19" w:history="1">
        <w:r w:rsidRPr="004C429A">
          <w:rPr>
            <w:rFonts w:ascii="Times New Roman" w:eastAsia="Times New Roman" w:hAnsi="Times New Roman" w:cs="Times New Roman"/>
            <w:sz w:val="24"/>
            <w:szCs w:val="24"/>
            <w:u w:val="single"/>
            <w:lang w:eastAsia="ru-RU"/>
          </w:rPr>
          <w:t>языке XML</w:t>
        </w:r>
      </w:hyperlink>
      <w:r w:rsidRPr="004C429A">
        <w:rPr>
          <w:rFonts w:ascii="Times New Roman" w:eastAsia="Times New Roman" w:hAnsi="Times New Roman" w:cs="Times New Roman"/>
          <w:sz w:val="24"/>
          <w:szCs w:val="24"/>
          <w:lang w:eastAsia="ru-RU"/>
        </w:rPr>
        <w:t> (SOAP, XML-RPC, SiteMap, RSS и проч.).</w:t>
      </w:r>
    </w:p>
    <w:p w:rsidR="00CA12A5" w:rsidRPr="004C429A" w:rsidRDefault="00CA12A5" w:rsidP="00274AFC">
      <w:pPr>
        <w:spacing w:after="0" w:line="240" w:lineRule="auto"/>
        <w:ind w:firstLine="709"/>
        <w:jc w:val="both"/>
        <w:outlineLvl w:val="2"/>
        <w:rPr>
          <w:rFonts w:ascii="Times New Roman" w:eastAsia="Times New Roman" w:hAnsi="Times New Roman" w:cs="Times New Roman"/>
          <w:b/>
          <w:sz w:val="24"/>
          <w:szCs w:val="24"/>
          <w:lang w:eastAsia="ru-RU"/>
        </w:rPr>
      </w:pPr>
      <w:r w:rsidRPr="004C429A">
        <w:rPr>
          <w:rFonts w:ascii="Times New Roman" w:eastAsia="Times New Roman" w:hAnsi="Times New Roman" w:cs="Times New Roman"/>
          <w:b/>
          <w:sz w:val="24"/>
          <w:szCs w:val="24"/>
          <w:lang w:eastAsia="ru-RU"/>
        </w:rPr>
        <w:t>Общий шлюзовый интерфейс CGI</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CGI (</w:t>
      </w:r>
      <w:hyperlink r:id="rId20" w:history="1">
        <w:r w:rsidRPr="004C429A">
          <w:rPr>
            <w:rFonts w:ascii="Times New Roman" w:eastAsia="Times New Roman" w:hAnsi="Times New Roman" w:cs="Times New Roman"/>
            <w:sz w:val="24"/>
            <w:szCs w:val="24"/>
            <w:u w:val="single"/>
            <w:lang w:eastAsia="ru-RU"/>
          </w:rPr>
          <w:t>Common Gateway Interface</w:t>
        </w:r>
      </w:hyperlink>
      <w:r w:rsidRPr="004C429A">
        <w:rPr>
          <w:rFonts w:ascii="Times New Roman" w:eastAsia="Times New Roman" w:hAnsi="Times New Roman" w:cs="Times New Roman"/>
          <w:sz w:val="24"/>
          <w:szCs w:val="24"/>
          <w:lang w:eastAsia="ru-RU"/>
        </w:rPr>
        <w:t>) — механизм доступа к программам на стороне веб-сервера. Спецификация CGI была разработана для расширения возможностей сервиса www за счет подключения различного внешнего программного обеспечения. При использовании CGI веб-сервер представляет браузеру доступ к исполнимым программам, запускаемым на его (серверной) стороне через стандартные потоки ввода и вывода.</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 xml:space="preserve">Интерфейс CGI применяется для создания динамических веб-сайтов, например, когда веб-страницы формируются из результатов запроса к базе данных. Сейчас популярность CGI </w:t>
      </w:r>
      <w:r w:rsidRPr="004C429A">
        <w:rPr>
          <w:rFonts w:ascii="Times New Roman" w:eastAsia="Times New Roman" w:hAnsi="Times New Roman" w:cs="Times New Roman"/>
          <w:sz w:val="24"/>
          <w:szCs w:val="24"/>
          <w:lang w:eastAsia="ru-RU"/>
        </w:rPr>
        <w:lastRenderedPageBreak/>
        <w:t>снизилась, т.к. появились более совершенные альтернативные решения (например, модульные расширения веб-серверов).</w:t>
      </w:r>
    </w:p>
    <w:p w:rsidR="00CA12A5" w:rsidRPr="004C429A" w:rsidRDefault="00CA12A5" w:rsidP="00274AFC">
      <w:pPr>
        <w:spacing w:after="0" w:line="240" w:lineRule="auto"/>
        <w:ind w:firstLine="709"/>
        <w:jc w:val="both"/>
        <w:outlineLvl w:val="1"/>
        <w:rPr>
          <w:rFonts w:ascii="Times New Roman" w:eastAsia="Times New Roman" w:hAnsi="Times New Roman" w:cs="Times New Roman"/>
          <w:b/>
          <w:sz w:val="24"/>
          <w:szCs w:val="24"/>
          <w:lang w:eastAsia="ru-RU"/>
        </w:rPr>
      </w:pPr>
      <w:r w:rsidRPr="004C429A">
        <w:rPr>
          <w:rFonts w:ascii="Times New Roman" w:eastAsia="Times New Roman" w:hAnsi="Times New Roman" w:cs="Times New Roman"/>
          <w:b/>
          <w:sz w:val="24"/>
          <w:szCs w:val="24"/>
          <w:lang w:eastAsia="ru-RU"/>
        </w:rPr>
        <w:t>Программное обеспечение сервиса www</w:t>
      </w:r>
    </w:p>
    <w:p w:rsidR="00CA12A5" w:rsidRPr="004C429A" w:rsidRDefault="00CA12A5" w:rsidP="00274AFC">
      <w:pPr>
        <w:spacing w:after="0" w:line="240" w:lineRule="auto"/>
        <w:ind w:firstLine="709"/>
        <w:jc w:val="both"/>
        <w:outlineLvl w:val="2"/>
        <w:rPr>
          <w:rFonts w:ascii="Times New Roman" w:eastAsia="Times New Roman" w:hAnsi="Times New Roman" w:cs="Times New Roman"/>
          <w:b/>
          <w:sz w:val="24"/>
          <w:szCs w:val="24"/>
          <w:lang w:eastAsia="ru-RU"/>
        </w:rPr>
      </w:pPr>
      <w:r w:rsidRPr="004C429A">
        <w:rPr>
          <w:rFonts w:ascii="Times New Roman" w:eastAsia="Times New Roman" w:hAnsi="Times New Roman" w:cs="Times New Roman"/>
          <w:b/>
          <w:sz w:val="24"/>
          <w:szCs w:val="24"/>
          <w:lang w:eastAsia="ru-RU"/>
        </w:rPr>
        <w:t>Веб-серверы</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b/>
          <w:bCs/>
          <w:sz w:val="24"/>
          <w:szCs w:val="24"/>
          <w:lang w:eastAsia="ru-RU"/>
        </w:rPr>
        <w:t>Веб-сервер</w:t>
      </w:r>
      <w:r w:rsidRPr="004C429A">
        <w:rPr>
          <w:rFonts w:ascii="Times New Roman" w:eastAsia="Times New Roman" w:hAnsi="Times New Roman" w:cs="Times New Roman"/>
          <w:sz w:val="24"/>
          <w:szCs w:val="24"/>
          <w:lang w:eastAsia="ru-RU"/>
        </w:rPr>
        <w:t> — это сетевое приложение, обслуживающее HTTP-запросы от клиентов, обычно веб-браузеров. Веб-сервер принимает запросы и возвращает ответы, обычно вместе с HTML-страницей, изображением, файлом, медиа-потоком или другими данными. Веб-серверы — основа Всемирной паутины. С расширением спектра сетевых сервисов веб-серверы все чаще используются в качестве шлюзов для </w:t>
      </w:r>
      <w:hyperlink r:id="rId21" w:history="1">
        <w:r w:rsidRPr="004C429A">
          <w:rPr>
            <w:rFonts w:ascii="Times New Roman" w:eastAsia="Times New Roman" w:hAnsi="Times New Roman" w:cs="Times New Roman"/>
            <w:sz w:val="24"/>
            <w:szCs w:val="24"/>
            <w:u w:val="single"/>
            <w:lang w:eastAsia="ru-RU"/>
          </w:rPr>
          <w:t>серверов приложений</w:t>
        </w:r>
      </w:hyperlink>
      <w:r w:rsidRPr="004C429A">
        <w:rPr>
          <w:rFonts w:ascii="Times New Roman" w:eastAsia="Times New Roman" w:hAnsi="Times New Roman" w:cs="Times New Roman"/>
          <w:sz w:val="24"/>
          <w:szCs w:val="24"/>
          <w:lang w:eastAsia="ru-RU"/>
        </w:rPr>
        <w:t> или сами представляют такие функции (например, </w:t>
      </w:r>
      <w:hyperlink r:id="rId22" w:history="1">
        <w:r w:rsidRPr="004C429A">
          <w:rPr>
            <w:rFonts w:ascii="Times New Roman" w:eastAsia="Times New Roman" w:hAnsi="Times New Roman" w:cs="Times New Roman"/>
            <w:sz w:val="24"/>
            <w:szCs w:val="24"/>
            <w:u w:val="single"/>
            <w:lang w:eastAsia="ru-RU"/>
          </w:rPr>
          <w:t>Apache Tomcat</w:t>
        </w:r>
      </w:hyperlink>
      <w:r w:rsidRPr="004C429A">
        <w:rPr>
          <w:rFonts w:ascii="Times New Roman" w:eastAsia="Times New Roman" w:hAnsi="Times New Roman" w:cs="Times New Roman"/>
          <w:sz w:val="24"/>
          <w:szCs w:val="24"/>
          <w:lang w:eastAsia="ru-RU"/>
        </w:rPr>
        <w:t>).</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Созданием программного обеспечения веб-серверов занимаются многие разработчики, но наибольшую популярность (по статистике </w:t>
      </w:r>
      <w:hyperlink r:id="rId23" w:history="1">
        <w:r w:rsidRPr="004C429A">
          <w:rPr>
            <w:rFonts w:ascii="Times New Roman" w:eastAsia="Times New Roman" w:hAnsi="Times New Roman" w:cs="Times New Roman"/>
            <w:sz w:val="24"/>
            <w:szCs w:val="24"/>
            <w:u w:val="single"/>
            <w:lang w:eastAsia="ru-RU"/>
          </w:rPr>
          <w:t>http://netcraft.com</w:t>
        </w:r>
      </w:hyperlink>
      <w:r w:rsidRPr="004C429A">
        <w:rPr>
          <w:rFonts w:ascii="Times New Roman" w:eastAsia="Times New Roman" w:hAnsi="Times New Roman" w:cs="Times New Roman"/>
          <w:sz w:val="24"/>
          <w:szCs w:val="24"/>
          <w:lang w:eastAsia="ru-RU"/>
        </w:rPr>
        <w:t>) имеют такие программные продукты, как Apache (</w:t>
      </w:r>
      <w:hyperlink r:id="rId24" w:history="1">
        <w:r w:rsidRPr="004C429A">
          <w:rPr>
            <w:rFonts w:ascii="Times New Roman" w:eastAsia="Times New Roman" w:hAnsi="Times New Roman" w:cs="Times New Roman"/>
            <w:sz w:val="24"/>
            <w:szCs w:val="24"/>
            <w:u w:val="single"/>
            <w:lang w:eastAsia="ru-RU"/>
          </w:rPr>
          <w:t>Apache Software Foundation</w:t>
        </w:r>
      </w:hyperlink>
      <w:r w:rsidRPr="004C429A">
        <w:rPr>
          <w:rFonts w:ascii="Times New Roman" w:eastAsia="Times New Roman" w:hAnsi="Times New Roman" w:cs="Times New Roman"/>
          <w:sz w:val="24"/>
          <w:szCs w:val="24"/>
          <w:lang w:eastAsia="ru-RU"/>
        </w:rPr>
        <w:t>), IIS (</w:t>
      </w:r>
      <w:hyperlink r:id="rId25" w:history="1">
        <w:r w:rsidRPr="004C429A">
          <w:rPr>
            <w:rFonts w:ascii="Times New Roman" w:eastAsia="Times New Roman" w:hAnsi="Times New Roman" w:cs="Times New Roman"/>
            <w:sz w:val="24"/>
            <w:szCs w:val="24"/>
            <w:u w:val="single"/>
            <w:lang w:eastAsia="ru-RU"/>
          </w:rPr>
          <w:t>Microsoft</w:t>
        </w:r>
      </w:hyperlink>
      <w:r w:rsidRPr="004C429A">
        <w:rPr>
          <w:rFonts w:ascii="Times New Roman" w:eastAsia="Times New Roman" w:hAnsi="Times New Roman" w:cs="Times New Roman"/>
          <w:sz w:val="24"/>
          <w:szCs w:val="24"/>
          <w:lang w:eastAsia="ru-RU"/>
        </w:rPr>
        <w:t>), Google Web Server (GWS, Google Inc.) и </w:t>
      </w:r>
      <w:hyperlink r:id="rId26" w:history="1">
        <w:r w:rsidRPr="004C429A">
          <w:rPr>
            <w:rFonts w:ascii="Times New Roman" w:eastAsia="Times New Roman" w:hAnsi="Times New Roman" w:cs="Times New Roman"/>
            <w:sz w:val="24"/>
            <w:szCs w:val="24"/>
            <w:u w:val="single"/>
            <w:lang w:eastAsia="ru-RU"/>
          </w:rPr>
          <w:t>nginx</w:t>
        </w:r>
      </w:hyperlink>
      <w:r w:rsidRPr="004C429A">
        <w:rPr>
          <w:rFonts w:ascii="Times New Roman" w:eastAsia="Times New Roman" w:hAnsi="Times New Roman" w:cs="Times New Roman"/>
          <w:sz w:val="24"/>
          <w:szCs w:val="24"/>
          <w:lang w:eastAsia="ru-RU"/>
        </w:rPr>
        <w:t>.</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b/>
          <w:bCs/>
          <w:sz w:val="24"/>
          <w:szCs w:val="24"/>
          <w:lang w:eastAsia="ru-RU"/>
        </w:rPr>
        <w:t>Apache</w:t>
      </w:r>
      <w:r w:rsidRPr="004C429A">
        <w:rPr>
          <w:rFonts w:ascii="Times New Roman" w:eastAsia="Times New Roman" w:hAnsi="Times New Roman" w:cs="Times New Roman"/>
          <w:sz w:val="24"/>
          <w:szCs w:val="24"/>
          <w:lang w:eastAsia="ru-RU"/>
        </w:rPr>
        <w:t> — </w:t>
      </w:r>
      <w:hyperlink r:id="rId27" w:history="1">
        <w:r w:rsidRPr="004C429A">
          <w:rPr>
            <w:rFonts w:ascii="Times New Roman" w:eastAsia="Times New Roman" w:hAnsi="Times New Roman" w:cs="Times New Roman"/>
            <w:sz w:val="24"/>
            <w:szCs w:val="24"/>
            <w:u w:val="single"/>
            <w:lang w:eastAsia="ru-RU"/>
          </w:rPr>
          <w:t>свободное программное обеспечение</w:t>
        </w:r>
      </w:hyperlink>
      <w:r w:rsidRPr="004C429A">
        <w:rPr>
          <w:rFonts w:ascii="Times New Roman" w:eastAsia="Times New Roman" w:hAnsi="Times New Roman" w:cs="Times New Roman"/>
          <w:sz w:val="24"/>
          <w:szCs w:val="24"/>
          <w:lang w:eastAsia="ru-RU"/>
        </w:rPr>
        <w:t>, распространяется под совместимой с GPL лицензией. Apache уже многие годы является лидером по распространенности во Всемирной паутине в силу своей надежности, гибкости, масштабируемости и безопасности.</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b/>
          <w:bCs/>
          <w:sz w:val="24"/>
          <w:szCs w:val="24"/>
          <w:lang w:eastAsia="ru-RU"/>
        </w:rPr>
        <w:t>IIS</w:t>
      </w:r>
      <w:r w:rsidRPr="004C429A">
        <w:rPr>
          <w:rFonts w:ascii="Times New Roman" w:eastAsia="Times New Roman" w:hAnsi="Times New Roman" w:cs="Times New Roman"/>
          <w:sz w:val="24"/>
          <w:szCs w:val="24"/>
          <w:lang w:eastAsia="ru-RU"/>
        </w:rPr>
        <w:t> (Internet Information Services) — проприетарный набор серверов для нескольких служб Интернета, разработанный Майкрософт и распространяемый с серверными операционными системами семейства Windows. Основным компонентом IIS является веб-сервер, также поддерживаются протоколы FTP, POP3, SMTP, NNTP.</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b/>
          <w:bCs/>
          <w:sz w:val="24"/>
          <w:szCs w:val="24"/>
          <w:lang w:eastAsia="ru-RU"/>
        </w:rPr>
        <w:t>Google Web Server (GWS)</w:t>
      </w:r>
      <w:r w:rsidRPr="004C429A">
        <w:rPr>
          <w:rFonts w:ascii="Times New Roman" w:eastAsia="Times New Roman" w:hAnsi="Times New Roman" w:cs="Times New Roman"/>
          <w:sz w:val="24"/>
          <w:szCs w:val="24"/>
          <w:lang w:eastAsia="ru-RU"/>
        </w:rPr>
        <w:t> — разработка компании Google на основе веб-сервера Apache. GWS оптимизирован для выполнения приложений сервиса Google Applications.</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b/>
          <w:bCs/>
          <w:sz w:val="24"/>
          <w:szCs w:val="24"/>
          <w:lang w:eastAsia="ru-RU"/>
        </w:rPr>
        <w:t>nginx</w:t>
      </w:r>
      <w:r w:rsidRPr="004C429A">
        <w:rPr>
          <w:rFonts w:ascii="Times New Roman" w:eastAsia="Times New Roman" w:hAnsi="Times New Roman" w:cs="Times New Roman"/>
          <w:sz w:val="24"/>
          <w:szCs w:val="24"/>
          <w:lang w:eastAsia="ru-RU"/>
        </w:rPr>
        <w:t> [e</w:t>
      </w:r>
      <w:r w:rsidRPr="004C429A">
        <w:rPr>
          <w:rFonts w:ascii="Times New Roman" w:eastAsia="Times New Roman" w:hAnsi="Times New Roman" w:cs="Times New Roman"/>
          <w:b/>
          <w:bCs/>
          <w:sz w:val="24"/>
          <w:szCs w:val="24"/>
          <w:lang w:eastAsia="ru-RU"/>
        </w:rPr>
        <w:t>ngin</w:t>
      </w:r>
      <w:r w:rsidRPr="004C429A">
        <w:rPr>
          <w:rFonts w:ascii="Times New Roman" w:eastAsia="Times New Roman" w:hAnsi="Times New Roman" w:cs="Times New Roman"/>
          <w:sz w:val="24"/>
          <w:szCs w:val="24"/>
          <w:lang w:eastAsia="ru-RU"/>
        </w:rPr>
        <w:t>e </w:t>
      </w:r>
      <w:r w:rsidRPr="004C429A">
        <w:rPr>
          <w:rFonts w:ascii="Times New Roman" w:eastAsia="Times New Roman" w:hAnsi="Times New Roman" w:cs="Times New Roman"/>
          <w:b/>
          <w:bCs/>
          <w:sz w:val="24"/>
          <w:szCs w:val="24"/>
          <w:lang w:eastAsia="ru-RU"/>
        </w:rPr>
        <w:t>x</w:t>
      </w:r>
      <w:r w:rsidRPr="004C429A">
        <w:rPr>
          <w:rFonts w:ascii="Times New Roman" w:eastAsia="Times New Roman" w:hAnsi="Times New Roman" w:cs="Times New Roman"/>
          <w:sz w:val="24"/>
          <w:szCs w:val="24"/>
          <w:lang w:eastAsia="ru-RU"/>
        </w:rPr>
        <w:t>] — это HTTP-сервер, совмещенный с кэширующим прокси-сервером. Разработан </w:t>
      </w:r>
      <w:hyperlink r:id="rId28" w:history="1">
        <w:r w:rsidRPr="004C429A">
          <w:rPr>
            <w:rFonts w:ascii="Times New Roman" w:eastAsia="Times New Roman" w:hAnsi="Times New Roman" w:cs="Times New Roman"/>
            <w:sz w:val="24"/>
            <w:szCs w:val="24"/>
            <w:u w:val="single"/>
            <w:lang w:eastAsia="ru-RU"/>
          </w:rPr>
          <w:t>И. Сысоевым</w:t>
        </w:r>
      </w:hyperlink>
      <w:r w:rsidRPr="004C429A">
        <w:rPr>
          <w:rFonts w:ascii="Times New Roman" w:eastAsia="Times New Roman" w:hAnsi="Times New Roman" w:cs="Times New Roman"/>
          <w:sz w:val="24"/>
          <w:szCs w:val="24"/>
          <w:lang w:eastAsia="ru-RU"/>
        </w:rPr>
        <w:t> для компании Рамблер. Осенью 2004 года вышел первый публично доступный релиз, сейчас nginx используется на 9-12% веб-серверов.</w:t>
      </w:r>
    </w:p>
    <w:p w:rsidR="00CA12A5" w:rsidRPr="004C429A" w:rsidRDefault="00CA12A5" w:rsidP="00274AFC">
      <w:pPr>
        <w:spacing w:after="0" w:line="240" w:lineRule="auto"/>
        <w:ind w:firstLine="709"/>
        <w:jc w:val="both"/>
        <w:outlineLvl w:val="2"/>
        <w:rPr>
          <w:rFonts w:ascii="Times New Roman" w:eastAsia="Times New Roman" w:hAnsi="Times New Roman" w:cs="Times New Roman"/>
          <w:b/>
          <w:sz w:val="24"/>
          <w:szCs w:val="24"/>
          <w:lang w:eastAsia="ru-RU"/>
        </w:rPr>
      </w:pPr>
      <w:r w:rsidRPr="004C429A">
        <w:rPr>
          <w:rFonts w:ascii="Times New Roman" w:eastAsia="Times New Roman" w:hAnsi="Times New Roman" w:cs="Times New Roman"/>
          <w:b/>
          <w:sz w:val="24"/>
          <w:szCs w:val="24"/>
          <w:lang w:eastAsia="ru-RU"/>
        </w:rPr>
        <w:t>Браузеры</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b/>
          <w:bCs/>
          <w:sz w:val="24"/>
          <w:szCs w:val="24"/>
          <w:lang w:eastAsia="ru-RU"/>
        </w:rPr>
        <w:t>Браузер, веб-обозреватель</w:t>
      </w:r>
      <w:r w:rsidRPr="004C429A">
        <w:rPr>
          <w:rFonts w:ascii="Times New Roman" w:eastAsia="Times New Roman" w:hAnsi="Times New Roman" w:cs="Times New Roman"/>
          <w:sz w:val="24"/>
          <w:szCs w:val="24"/>
          <w:lang w:eastAsia="ru-RU"/>
        </w:rPr>
        <w:t> (web-browser) — клиентское приложение для доступа к веб-серверам по протоколу HTTP и просмотра веб-страниц. Как правило браузеры дополнительно поддерживают и ряд других протоколов (например ftp, file, mms, pop3).</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Первые HTTP-клиенты были консольными и работали в текстовом режиме, позволяя читать гипертекст и перемещаться по ссылкам. Сейчас консольные браузеры (такие, как lynx, w3m или links) практически не используются рядовыми посетителями веб-сайтов. Тем не менее такие браузеры весьма полезны для веб-разработчиков, так как позволяют «увидеть» веб-страницу «глазами» поискового робота.</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Исторически первым браузером в современном понимании (т.е. с графическим интерфейсом и т.д.) была программа NCSA Mosaic, разработанная Марком Андерисеном и Эриком Бина. Mosaic имел довольно ограниченные возможности, но его открытый исходный код стал основой для многих последующих разработок.</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Существует </w:t>
      </w:r>
      <w:r w:rsidRPr="004C429A">
        <w:rPr>
          <w:rFonts w:ascii="Times New Roman" w:eastAsia="Times New Roman" w:hAnsi="Times New Roman" w:cs="Times New Roman"/>
          <w:i/>
          <w:sz w:val="24"/>
          <w:szCs w:val="24"/>
          <w:lang w:eastAsia="ru-RU"/>
        </w:rPr>
        <w:t>множество различных программ-браузеров</w:t>
      </w:r>
      <w:r w:rsidRPr="004C429A">
        <w:rPr>
          <w:rFonts w:ascii="Times New Roman" w:eastAsia="Times New Roman" w:hAnsi="Times New Roman" w:cs="Times New Roman"/>
          <w:sz w:val="24"/>
          <w:szCs w:val="24"/>
          <w:lang w:eastAsia="ru-RU"/>
        </w:rPr>
        <w:t>, но наибольшей популярностью на дату написания этой статьи пользуются следующие:</w:t>
      </w:r>
    </w:p>
    <w:p w:rsidR="00CA12A5" w:rsidRPr="00455E08" w:rsidRDefault="00CA12A5" w:rsidP="00455E08">
      <w:pPr>
        <w:numPr>
          <w:ilvl w:val="0"/>
          <w:numId w:val="10"/>
        </w:numPr>
        <w:tabs>
          <w:tab w:val="left" w:pos="1134"/>
        </w:tabs>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sz w:val="24"/>
          <w:szCs w:val="24"/>
        </w:rPr>
        <w:t>Internet Explorer / (Edge с версии 11) (IE) — браузер, разработанный компанией Майкрософт и тесно интегрированный c ОС Windows.</w:t>
      </w:r>
    </w:p>
    <w:p w:rsidR="00CA12A5" w:rsidRPr="00455E08" w:rsidRDefault="00CA12A5" w:rsidP="00455E08">
      <w:pPr>
        <w:numPr>
          <w:ilvl w:val="0"/>
          <w:numId w:val="10"/>
        </w:numPr>
        <w:tabs>
          <w:tab w:val="left" w:pos="1134"/>
        </w:tabs>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sz w:val="24"/>
          <w:szCs w:val="24"/>
        </w:rPr>
        <w:t>Firefox — свободный кроссплатформенный браузер, разрабатываемый Mozilla Foundation и распространяемый под тройной лицензией GPL/LGPL/MPL.</w:t>
      </w:r>
    </w:p>
    <w:p w:rsidR="00CA12A5" w:rsidRPr="00455E08" w:rsidRDefault="00CA12A5" w:rsidP="00455E08">
      <w:pPr>
        <w:numPr>
          <w:ilvl w:val="0"/>
          <w:numId w:val="10"/>
        </w:numPr>
        <w:tabs>
          <w:tab w:val="left" w:pos="1134"/>
        </w:tabs>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sz w:val="24"/>
          <w:szCs w:val="24"/>
        </w:rPr>
        <w:t>Safari — проприетарный браузер, разработаный корпорацией Apple и входящий в состав операционной системы Mac OS X.</w:t>
      </w:r>
    </w:p>
    <w:p w:rsidR="00CA12A5" w:rsidRPr="00455E08" w:rsidRDefault="00CA12A5" w:rsidP="00455E08">
      <w:pPr>
        <w:numPr>
          <w:ilvl w:val="0"/>
          <w:numId w:val="10"/>
        </w:numPr>
        <w:tabs>
          <w:tab w:val="left" w:pos="1134"/>
        </w:tabs>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sz w:val="24"/>
          <w:szCs w:val="24"/>
        </w:rPr>
        <w:lastRenderedPageBreak/>
        <w:t>Opera — кроссплатформенный многофункциональный веб-браузер, впервые представленный в 1994 году группой исследователей из норвежской компании Telenor. Дальнейшая разработка ведется Opera Software ASA.</w:t>
      </w:r>
    </w:p>
    <w:p w:rsidR="00CA12A5" w:rsidRPr="004C429A" w:rsidRDefault="00CA12A5" w:rsidP="00274AFC">
      <w:pPr>
        <w:spacing w:after="0" w:line="240" w:lineRule="auto"/>
        <w:ind w:firstLine="709"/>
        <w:jc w:val="both"/>
        <w:outlineLvl w:val="2"/>
        <w:rPr>
          <w:rFonts w:ascii="Times New Roman" w:eastAsia="Times New Roman" w:hAnsi="Times New Roman" w:cs="Times New Roman"/>
          <w:b/>
          <w:sz w:val="24"/>
          <w:szCs w:val="24"/>
          <w:lang w:eastAsia="ru-RU"/>
        </w:rPr>
      </w:pPr>
      <w:r w:rsidRPr="004C429A">
        <w:rPr>
          <w:rFonts w:ascii="Times New Roman" w:eastAsia="Times New Roman" w:hAnsi="Times New Roman" w:cs="Times New Roman"/>
          <w:b/>
          <w:sz w:val="24"/>
          <w:szCs w:val="24"/>
          <w:lang w:eastAsia="ru-RU"/>
        </w:rPr>
        <w:t>Роботы-«пауки»</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Наряду с браузерами, ориентированными на пользователя, существуют и специализированные клиенты-роботы («пауки», «боты»), подключающиеся к веб-серверам и выполняющие различные задачи автоматической обработки гипертекстовой информации. Сюда относятся, в первую очередь, роботы поисковых систем, таких как google.com, yandex.ru, yahoo.com и т.п., выполняющие обход веб-сайтов для последующего построения поискового индекса.</w:t>
      </w:r>
    </w:p>
    <w:p w:rsidR="005319D4" w:rsidRDefault="005319D4" w:rsidP="00274AFC">
      <w:pPr>
        <w:spacing w:after="0" w:line="240" w:lineRule="auto"/>
        <w:ind w:firstLine="709"/>
        <w:jc w:val="both"/>
        <w:rPr>
          <w:rFonts w:ascii="Times New Roman" w:hAnsi="Times New Roman" w:cs="Times New Roman"/>
          <w:b/>
          <w:sz w:val="24"/>
          <w:szCs w:val="24"/>
        </w:rPr>
      </w:pPr>
    </w:p>
    <w:p w:rsidR="00455E08" w:rsidRPr="004C429A" w:rsidRDefault="00455E08" w:rsidP="00274AFC">
      <w:pPr>
        <w:spacing w:after="0" w:line="240" w:lineRule="auto"/>
        <w:ind w:firstLine="709"/>
        <w:jc w:val="both"/>
        <w:rPr>
          <w:rFonts w:ascii="Times New Roman" w:hAnsi="Times New Roman" w:cs="Times New Roman"/>
          <w:b/>
          <w:sz w:val="24"/>
          <w:szCs w:val="24"/>
        </w:rPr>
      </w:pPr>
    </w:p>
    <w:p w:rsidR="00CB2520" w:rsidRPr="004C429A" w:rsidRDefault="00CB2520"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 xml:space="preserve">Лекция </w:t>
      </w:r>
      <w:r w:rsidR="00CA12A5" w:rsidRPr="004C429A">
        <w:rPr>
          <w:rFonts w:ascii="Times New Roman" w:hAnsi="Times New Roman" w:cs="Times New Roman"/>
          <w:b/>
          <w:sz w:val="24"/>
          <w:szCs w:val="24"/>
        </w:rPr>
        <w:t>3</w:t>
      </w:r>
      <w:r w:rsidRPr="004C429A">
        <w:rPr>
          <w:rFonts w:ascii="Times New Roman" w:hAnsi="Times New Roman" w:cs="Times New Roman"/>
          <w:b/>
          <w:sz w:val="24"/>
          <w:szCs w:val="24"/>
        </w:rPr>
        <w:t>. Введение в клиент-серверные технологии Веб. Протокол HTTP.</w:t>
      </w:r>
    </w:p>
    <w:p w:rsidR="00CB2520" w:rsidRDefault="00CB2520" w:rsidP="00274AFC">
      <w:pPr>
        <w:spacing w:after="0" w:line="240" w:lineRule="auto"/>
        <w:ind w:firstLine="709"/>
        <w:jc w:val="both"/>
        <w:rPr>
          <w:rFonts w:ascii="Times New Roman" w:hAnsi="Times New Roman" w:cs="Times New Roman"/>
          <w:b/>
          <w:sz w:val="24"/>
          <w:szCs w:val="24"/>
          <w:lang w:val="kk-KZ"/>
        </w:rPr>
      </w:pPr>
    </w:p>
    <w:p w:rsidR="00455E08" w:rsidRDefault="00455E08" w:rsidP="00455E08">
      <w:pPr>
        <w:spacing w:after="0" w:line="240" w:lineRule="auto"/>
        <w:ind w:firstLine="708"/>
        <w:jc w:val="both"/>
        <w:rPr>
          <w:rFonts w:ascii="Times New Roman" w:hAnsi="Times New Roman" w:cs="Times New Roman"/>
          <w:b/>
          <w:sz w:val="24"/>
          <w:szCs w:val="24"/>
        </w:rPr>
      </w:pPr>
      <w:r>
        <w:rPr>
          <w:rFonts w:ascii="Times New Roman" w:hAnsi="Times New Roman" w:cs="Times New Roman"/>
          <w:b/>
          <w:sz w:val="24"/>
          <w:szCs w:val="24"/>
        </w:rPr>
        <w:t>План лекции:</w:t>
      </w:r>
    </w:p>
    <w:p w:rsidR="00455E08" w:rsidRPr="00FD58C8" w:rsidRDefault="00455E08" w:rsidP="00274AFC">
      <w:pPr>
        <w:spacing w:after="0" w:line="240" w:lineRule="auto"/>
        <w:ind w:firstLine="709"/>
        <w:jc w:val="both"/>
        <w:rPr>
          <w:rFonts w:ascii="Times New Roman" w:hAnsi="Times New Roman" w:cs="Times New Roman"/>
          <w:sz w:val="24"/>
          <w:szCs w:val="24"/>
        </w:rPr>
      </w:pPr>
      <w:r w:rsidRPr="00FD58C8">
        <w:rPr>
          <w:rFonts w:ascii="Times New Roman" w:hAnsi="Times New Roman" w:cs="Times New Roman"/>
          <w:sz w:val="24"/>
          <w:szCs w:val="24"/>
        </w:rPr>
        <w:t>Протокол HTTP</w:t>
      </w:r>
    </w:p>
    <w:p w:rsidR="00FD58C8" w:rsidRDefault="00FD58C8" w:rsidP="00274AFC">
      <w:pPr>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П</w:t>
      </w:r>
      <w:r w:rsidRPr="004C429A">
        <w:rPr>
          <w:rFonts w:ascii="Times New Roman" w:hAnsi="Times New Roman" w:cs="Times New Roman"/>
          <w:sz w:val="24"/>
          <w:szCs w:val="24"/>
        </w:rPr>
        <w:t xml:space="preserve">рограммное обеспечение для работы с протоколом </w:t>
      </w:r>
      <w:r w:rsidRPr="00FD58C8">
        <w:rPr>
          <w:rFonts w:ascii="Times New Roman" w:hAnsi="Times New Roman" w:cs="Times New Roman"/>
          <w:sz w:val="24"/>
          <w:szCs w:val="24"/>
        </w:rPr>
        <w:t>HTTP</w:t>
      </w:r>
    </w:p>
    <w:p w:rsidR="00FD58C8" w:rsidRPr="00FD58C8" w:rsidRDefault="00FD58C8"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HTTP-запрос</w:t>
      </w:r>
      <w:r>
        <w:rPr>
          <w:rFonts w:ascii="Times New Roman" w:hAnsi="Times New Roman" w:cs="Times New Roman"/>
          <w:sz w:val="24"/>
          <w:szCs w:val="24"/>
        </w:rPr>
        <w:t>.</w:t>
      </w:r>
      <w:r w:rsidRPr="00FD58C8">
        <w:rPr>
          <w:rFonts w:ascii="Times New Roman" w:hAnsi="Times New Roman" w:cs="Times New Roman"/>
          <w:sz w:val="24"/>
          <w:szCs w:val="24"/>
        </w:rPr>
        <w:t xml:space="preserve"> Структура запроса клиента</w:t>
      </w:r>
    </w:p>
    <w:p w:rsidR="00FD58C8" w:rsidRPr="00FD58C8" w:rsidRDefault="00FD58C8" w:rsidP="00274AFC">
      <w:pPr>
        <w:spacing w:after="0" w:line="240" w:lineRule="auto"/>
        <w:ind w:firstLine="709"/>
        <w:jc w:val="both"/>
        <w:rPr>
          <w:rFonts w:ascii="Times New Roman" w:hAnsi="Times New Roman" w:cs="Times New Roman"/>
          <w:sz w:val="24"/>
          <w:szCs w:val="24"/>
        </w:rPr>
      </w:pPr>
      <w:r w:rsidRPr="00FD58C8">
        <w:rPr>
          <w:rFonts w:ascii="Times New Roman" w:hAnsi="Times New Roman" w:cs="Times New Roman"/>
          <w:sz w:val="24"/>
          <w:szCs w:val="24"/>
        </w:rPr>
        <w:t>Версии протокола HTTP</w:t>
      </w:r>
    </w:p>
    <w:p w:rsidR="00FD58C8" w:rsidRPr="00FD58C8" w:rsidRDefault="00FD58C8"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Единообразный идентификатор ресурса </w:t>
      </w:r>
      <w:r w:rsidRPr="00FD58C8">
        <w:rPr>
          <w:rFonts w:ascii="Times New Roman" w:hAnsi="Times New Roman" w:cs="Times New Roman"/>
          <w:sz w:val="24"/>
          <w:szCs w:val="24"/>
        </w:rPr>
        <w:t>URI</w:t>
      </w:r>
    </w:p>
    <w:p w:rsidR="00455E08" w:rsidRPr="00FD58C8" w:rsidRDefault="00455E08" w:rsidP="00274AFC">
      <w:pPr>
        <w:spacing w:after="0" w:line="240" w:lineRule="auto"/>
        <w:ind w:firstLine="709"/>
        <w:jc w:val="both"/>
        <w:rPr>
          <w:rFonts w:ascii="Times New Roman" w:hAnsi="Times New Roman" w:cs="Times New Roman"/>
          <w:sz w:val="24"/>
          <w:szCs w:val="24"/>
        </w:rPr>
      </w:pPr>
      <w:r w:rsidRPr="00FD58C8">
        <w:rPr>
          <w:rFonts w:ascii="Times New Roman" w:hAnsi="Times New Roman" w:cs="Times New Roman"/>
          <w:sz w:val="24"/>
          <w:szCs w:val="24"/>
        </w:rPr>
        <w:t>Обеспечение безопасности передачи данных HTTP</w:t>
      </w:r>
    </w:p>
    <w:p w:rsidR="00455E08" w:rsidRPr="00FD58C8" w:rsidRDefault="00455E08"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Механизм </w:t>
      </w:r>
      <w:r w:rsidRPr="00FD58C8">
        <w:rPr>
          <w:rFonts w:ascii="Times New Roman" w:hAnsi="Times New Roman" w:cs="Times New Roman"/>
          <w:sz w:val="24"/>
          <w:szCs w:val="24"/>
        </w:rPr>
        <w:t>Cookie</w:t>
      </w:r>
    </w:p>
    <w:p w:rsidR="00455E08" w:rsidRDefault="00455E08" w:rsidP="00274AFC">
      <w:pPr>
        <w:spacing w:after="0" w:line="240" w:lineRule="auto"/>
        <w:ind w:firstLine="709"/>
        <w:jc w:val="both"/>
        <w:rPr>
          <w:rFonts w:ascii="Times New Roman" w:hAnsi="Times New Roman" w:cs="Times New Roman"/>
          <w:b/>
          <w:sz w:val="24"/>
          <w:szCs w:val="24"/>
        </w:rPr>
      </w:pPr>
    </w:p>
    <w:p w:rsidR="00CB2520" w:rsidRPr="004C429A" w:rsidRDefault="00CB2520"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 xml:space="preserve">Протокол </w:t>
      </w:r>
      <w:r w:rsidRPr="004C429A">
        <w:rPr>
          <w:rFonts w:ascii="Times New Roman" w:hAnsi="Times New Roman" w:cs="Times New Roman"/>
          <w:b/>
          <w:sz w:val="24"/>
          <w:szCs w:val="24"/>
          <w:lang w:val="en-US"/>
        </w:rPr>
        <w:t>HTTP</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i/>
          <w:sz w:val="24"/>
          <w:szCs w:val="24"/>
          <w:lang w:val="en-US"/>
        </w:rPr>
        <w:t>HTTP</w:t>
      </w:r>
      <w:r w:rsidRPr="004C429A">
        <w:rPr>
          <w:rFonts w:ascii="Times New Roman" w:hAnsi="Times New Roman" w:cs="Times New Roman"/>
          <w:sz w:val="24"/>
          <w:szCs w:val="24"/>
        </w:rPr>
        <w:t xml:space="preserve"> (</w:t>
      </w:r>
      <w:r w:rsidRPr="004C429A">
        <w:rPr>
          <w:rFonts w:ascii="Times New Roman" w:hAnsi="Times New Roman" w:cs="Times New Roman"/>
          <w:sz w:val="24"/>
          <w:szCs w:val="24"/>
          <w:lang w:val="en-US"/>
        </w:rPr>
        <w:t>HyperTextTransferProtocol</w:t>
      </w:r>
      <w:r w:rsidRPr="004C429A">
        <w:rPr>
          <w:rFonts w:ascii="Times New Roman" w:hAnsi="Times New Roman" w:cs="Times New Roman"/>
          <w:sz w:val="24"/>
          <w:szCs w:val="24"/>
        </w:rPr>
        <w:t xml:space="preserve"> - </w:t>
      </w:r>
      <w:r w:rsidRPr="004C429A">
        <w:rPr>
          <w:rFonts w:ascii="Times New Roman" w:hAnsi="Times New Roman" w:cs="Times New Roman"/>
          <w:sz w:val="24"/>
          <w:szCs w:val="24"/>
          <w:lang w:val="en-US"/>
        </w:rPr>
        <w:t>RFC</w:t>
      </w:r>
      <w:r w:rsidRPr="004C429A">
        <w:rPr>
          <w:rFonts w:ascii="Times New Roman" w:hAnsi="Times New Roman" w:cs="Times New Roman"/>
          <w:sz w:val="24"/>
          <w:szCs w:val="24"/>
        </w:rPr>
        <w:t xml:space="preserve"> 1945, </w:t>
      </w:r>
      <w:r w:rsidRPr="004C429A">
        <w:rPr>
          <w:rFonts w:ascii="Times New Roman" w:hAnsi="Times New Roman" w:cs="Times New Roman"/>
          <w:sz w:val="24"/>
          <w:szCs w:val="24"/>
          <w:lang w:val="en-US"/>
        </w:rPr>
        <w:t>RFC</w:t>
      </w:r>
      <w:r w:rsidRPr="004C429A">
        <w:rPr>
          <w:rFonts w:ascii="Times New Roman" w:hAnsi="Times New Roman" w:cs="Times New Roman"/>
          <w:sz w:val="24"/>
          <w:szCs w:val="24"/>
        </w:rPr>
        <w:t xml:space="preserve"> 2616) - протокол прикладного уровня для передачи гипертекста.</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Центральным объектом в </w:t>
      </w:r>
      <w:r w:rsidRPr="004C429A">
        <w:rPr>
          <w:rFonts w:ascii="Times New Roman" w:hAnsi="Times New Roman" w:cs="Times New Roman"/>
          <w:sz w:val="24"/>
          <w:szCs w:val="24"/>
          <w:lang w:val="en-US"/>
        </w:rPr>
        <w:t>HTTP</w:t>
      </w:r>
      <w:r w:rsidRPr="004C429A">
        <w:rPr>
          <w:rFonts w:ascii="Times New Roman" w:hAnsi="Times New Roman" w:cs="Times New Roman"/>
          <w:sz w:val="24"/>
          <w:szCs w:val="24"/>
        </w:rPr>
        <w:t xml:space="preserve"> является </w:t>
      </w:r>
      <w:r w:rsidRPr="004C429A">
        <w:rPr>
          <w:rFonts w:ascii="Times New Roman" w:hAnsi="Times New Roman" w:cs="Times New Roman"/>
          <w:i/>
          <w:sz w:val="24"/>
          <w:szCs w:val="24"/>
        </w:rPr>
        <w:t>ресурс</w:t>
      </w:r>
      <w:r w:rsidRPr="004C429A">
        <w:rPr>
          <w:rFonts w:ascii="Times New Roman" w:hAnsi="Times New Roman" w:cs="Times New Roman"/>
          <w:sz w:val="24"/>
          <w:szCs w:val="24"/>
        </w:rPr>
        <w:t xml:space="preserve">, на который указывает </w:t>
      </w:r>
      <w:r w:rsidRPr="004C429A">
        <w:rPr>
          <w:rFonts w:ascii="Times New Roman" w:hAnsi="Times New Roman" w:cs="Times New Roman"/>
          <w:i/>
          <w:sz w:val="24"/>
          <w:szCs w:val="24"/>
          <w:lang w:val="en-US"/>
        </w:rPr>
        <w:t>URI</w:t>
      </w:r>
      <w:r w:rsidRPr="004C429A">
        <w:rPr>
          <w:rFonts w:ascii="Times New Roman" w:hAnsi="Times New Roman" w:cs="Times New Roman"/>
          <w:sz w:val="24"/>
          <w:szCs w:val="24"/>
        </w:rPr>
        <w:t xml:space="preserve"> в запросе клиента. Обычно такими ресурсами являются хранящиеся на сервере файлы. Особенностью протокола </w:t>
      </w:r>
      <w:r w:rsidRPr="004C429A">
        <w:rPr>
          <w:rFonts w:ascii="Times New Roman" w:hAnsi="Times New Roman" w:cs="Times New Roman"/>
          <w:sz w:val="24"/>
          <w:szCs w:val="24"/>
          <w:lang w:val="en-US"/>
        </w:rPr>
        <w:t>HTTP</w:t>
      </w:r>
      <w:r w:rsidRPr="004C429A">
        <w:rPr>
          <w:rFonts w:ascii="Times New Roman" w:hAnsi="Times New Roman" w:cs="Times New Roman"/>
          <w:sz w:val="24"/>
          <w:szCs w:val="24"/>
        </w:rPr>
        <w:t xml:space="preserve"> является возможность указать в запросе и ответе способ представления одного и того же ресурса по различным параметрам: формату, кодировке, языку и т. д. Именно благодаря возможности указания способа кодирования сообщения клиент и сервер могут обмениваться двоичными данными, хотя изначально данный протокол предназначен для передачи символьной информации. На первый взгляд это может показаться излишней тратой ресурсов. Действительно, данные в символьном виде занимают больше памяти, сообщения создают дополнительную нагрузку на каналы связи, однако подобный формат имеет много преимуществ. Сообщения, передаваемые по сети, удобочитаемы, и, проанализировав полученные данные, системный администратор может легко найти ошибку и устранить ее. При необходимости роль одного из взаимодействующих приложений может выполнять человек, вручную вводя сообщения в требуемом формате.</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 отличие от многих других протоколов, </w:t>
      </w:r>
      <w:r w:rsidRPr="004C429A">
        <w:rPr>
          <w:rFonts w:ascii="Times New Roman" w:hAnsi="Times New Roman" w:cs="Times New Roman"/>
          <w:sz w:val="24"/>
          <w:szCs w:val="24"/>
          <w:lang w:val="en-US"/>
        </w:rPr>
        <w:t>HTTP</w:t>
      </w:r>
      <w:r w:rsidRPr="004C429A">
        <w:rPr>
          <w:rFonts w:ascii="Times New Roman" w:hAnsi="Times New Roman" w:cs="Times New Roman"/>
          <w:sz w:val="24"/>
          <w:szCs w:val="24"/>
        </w:rPr>
        <w:t xml:space="preserve"> является протоколом без памяти. Это означает, что протокол не хранит информацию о предыдущих запросах клиентов и ответах </w:t>
      </w:r>
      <w:r w:rsidR="00BB493D">
        <w:rPr>
          <w:rFonts w:ascii="Times New Roman" w:hAnsi="Times New Roman" w:cs="Times New Roman"/>
          <w:sz w:val="24"/>
          <w:szCs w:val="24"/>
        </w:rPr>
        <w:t xml:space="preserve">сервера. Компоненты, </w:t>
      </w:r>
      <w:r w:rsidRPr="004C429A">
        <w:rPr>
          <w:rFonts w:ascii="Times New Roman" w:hAnsi="Times New Roman" w:cs="Times New Roman"/>
          <w:sz w:val="24"/>
          <w:szCs w:val="24"/>
        </w:rPr>
        <w:t xml:space="preserve">использующие </w:t>
      </w:r>
      <w:r w:rsidRPr="004C429A">
        <w:rPr>
          <w:rFonts w:ascii="Times New Roman" w:hAnsi="Times New Roman" w:cs="Times New Roman"/>
          <w:sz w:val="24"/>
          <w:szCs w:val="24"/>
          <w:lang w:val="en-US"/>
        </w:rPr>
        <w:t>HTTP</w:t>
      </w:r>
      <w:r w:rsidRPr="004C429A">
        <w:rPr>
          <w:rFonts w:ascii="Times New Roman" w:hAnsi="Times New Roman" w:cs="Times New Roman"/>
          <w:sz w:val="24"/>
          <w:szCs w:val="24"/>
        </w:rPr>
        <w:t xml:space="preserve">, могут самостоятельно осуществлять сохранение информации о состоянии, связанной с последними запросами и ответами. Например, клиентское веб-приложение, посылающее запросы, может отслеживать задержки ответов, а веб-сервер может хранить </w:t>
      </w:r>
      <w:r w:rsidRPr="004C429A">
        <w:rPr>
          <w:rFonts w:ascii="Times New Roman" w:hAnsi="Times New Roman" w:cs="Times New Roman"/>
          <w:sz w:val="24"/>
          <w:szCs w:val="24"/>
          <w:lang w:val="en-US"/>
        </w:rPr>
        <w:t>IP</w:t>
      </w:r>
      <w:r w:rsidRPr="004C429A">
        <w:rPr>
          <w:rFonts w:ascii="Times New Roman" w:hAnsi="Times New Roman" w:cs="Times New Roman"/>
          <w:sz w:val="24"/>
          <w:szCs w:val="24"/>
        </w:rPr>
        <w:t xml:space="preserve">-адреса и заголовки запросов последних клиентов. </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Всё программное обеспечение для работы с протоколом </w:t>
      </w:r>
      <w:r w:rsidRPr="004C429A">
        <w:rPr>
          <w:rFonts w:ascii="Times New Roman" w:hAnsi="Times New Roman" w:cs="Times New Roman"/>
          <w:sz w:val="24"/>
          <w:szCs w:val="24"/>
          <w:lang w:val="en-US"/>
        </w:rPr>
        <w:t>HTTP</w:t>
      </w:r>
      <w:r w:rsidRPr="004C429A">
        <w:rPr>
          <w:rFonts w:ascii="Times New Roman" w:hAnsi="Times New Roman" w:cs="Times New Roman"/>
          <w:sz w:val="24"/>
          <w:szCs w:val="24"/>
        </w:rPr>
        <w:t xml:space="preserve"> разделяется на три основные категории:</w:t>
      </w:r>
    </w:p>
    <w:p w:rsidR="00CB2520" w:rsidRPr="004C429A" w:rsidRDefault="00CB2520" w:rsidP="00455E08">
      <w:pPr>
        <w:numPr>
          <w:ilvl w:val="0"/>
          <w:numId w:val="10"/>
        </w:numPr>
        <w:tabs>
          <w:tab w:val="left" w:pos="1134"/>
        </w:tabs>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i/>
          <w:sz w:val="24"/>
          <w:szCs w:val="24"/>
        </w:rPr>
        <w:t>Серверы</w:t>
      </w:r>
      <w:r w:rsidRPr="004C429A">
        <w:rPr>
          <w:rFonts w:ascii="Times New Roman" w:hAnsi="Times New Roman" w:cs="Times New Roman"/>
          <w:sz w:val="24"/>
          <w:szCs w:val="24"/>
        </w:rPr>
        <w:t xml:space="preserve"> - поставщики услуг хранения и обработки информации (обработка запросов). </w:t>
      </w:r>
    </w:p>
    <w:p w:rsidR="00CB2520" w:rsidRPr="004C429A" w:rsidRDefault="00CB2520" w:rsidP="00455E08">
      <w:pPr>
        <w:numPr>
          <w:ilvl w:val="0"/>
          <w:numId w:val="10"/>
        </w:numPr>
        <w:tabs>
          <w:tab w:val="left" w:pos="1134"/>
        </w:tabs>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i/>
          <w:sz w:val="24"/>
          <w:szCs w:val="24"/>
        </w:rPr>
        <w:t>Клиенты</w:t>
      </w:r>
      <w:r w:rsidRPr="004C429A">
        <w:rPr>
          <w:rFonts w:ascii="Times New Roman" w:hAnsi="Times New Roman" w:cs="Times New Roman"/>
          <w:sz w:val="24"/>
          <w:szCs w:val="24"/>
        </w:rPr>
        <w:t xml:space="preserve"> - конечные потребители услуг сервера (отправка запросов). </w:t>
      </w:r>
    </w:p>
    <w:p w:rsidR="00CB2520" w:rsidRPr="004C429A" w:rsidRDefault="00CB2520" w:rsidP="00455E08">
      <w:pPr>
        <w:numPr>
          <w:ilvl w:val="0"/>
          <w:numId w:val="10"/>
        </w:numPr>
        <w:tabs>
          <w:tab w:val="left" w:pos="1134"/>
        </w:tabs>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i/>
          <w:sz w:val="24"/>
          <w:szCs w:val="24"/>
        </w:rPr>
        <w:lastRenderedPageBreak/>
        <w:t xml:space="preserve">Прокси-серверы </w:t>
      </w:r>
      <w:r w:rsidRPr="004C429A">
        <w:rPr>
          <w:rFonts w:ascii="Times New Roman" w:hAnsi="Times New Roman" w:cs="Times New Roman"/>
          <w:sz w:val="24"/>
          <w:szCs w:val="24"/>
        </w:rPr>
        <w:t xml:space="preserve">для поддержки работы транспортных служб. </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Основными клиентами являются </w:t>
      </w:r>
      <w:r w:rsidRPr="004C429A">
        <w:rPr>
          <w:rFonts w:ascii="Times New Roman" w:hAnsi="Times New Roman" w:cs="Times New Roman"/>
          <w:i/>
          <w:sz w:val="24"/>
          <w:szCs w:val="24"/>
        </w:rPr>
        <w:t>браузеры</w:t>
      </w:r>
      <w:r w:rsidRPr="004C429A">
        <w:rPr>
          <w:rFonts w:ascii="Times New Roman" w:hAnsi="Times New Roman" w:cs="Times New Roman"/>
          <w:sz w:val="24"/>
          <w:szCs w:val="24"/>
        </w:rPr>
        <w:t xml:space="preserve">например: </w:t>
      </w:r>
      <w:r w:rsidRPr="004C429A">
        <w:rPr>
          <w:rFonts w:ascii="Times New Roman" w:hAnsi="Times New Roman" w:cs="Times New Roman"/>
          <w:i/>
          <w:sz w:val="24"/>
          <w:szCs w:val="24"/>
          <w:lang w:val="en-US"/>
        </w:rPr>
        <w:t>InternetExplorer</w:t>
      </w:r>
      <w:r w:rsidRPr="004C429A">
        <w:rPr>
          <w:rFonts w:ascii="Times New Roman" w:hAnsi="Times New Roman" w:cs="Times New Roman"/>
          <w:sz w:val="24"/>
          <w:szCs w:val="24"/>
        </w:rPr>
        <w:t xml:space="preserve">, </w:t>
      </w:r>
      <w:r w:rsidRPr="004C429A">
        <w:rPr>
          <w:rFonts w:ascii="Times New Roman" w:hAnsi="Times New Roman" w:cs="Times New Roman"/>
          <w:i/>
          <w:sz w:val="24"/>
          <w:szCs w:val="24"/>
          <w:lang w:val="en-US"/>
        </w:rPr>
        <w:t>Opera</w:t>
      </w:r>
      <w:r w:rsidRPr="004C429A">
        <w:rPr>
          <w:rFonts w:ascii="Times New Roman" w:hAnsi="Times New Roman" w:cs="Times New Roman"/>
          <w:sz w:val="24"/>
          <w:szCs w:val="24"/>
        </w:rPr>
        <w:t xml:space="preserve">, </w:t>
      </w:r>
      <w:r w:rsidRPr="004C429A">
        <w:rPr>
          <w:rFonts w:ascii="Times New Roman" w:hAnsi="Times New Roman" w:cs="Times New Roman"/>
          <w:i/>
          <w:sz w:val="24"/>
          <w:szCs w:val="24"/>
          <w:lang w:val="en-US"/>
        </w:rPr>
        <w:t>MozillaFirefox</w:t>
      </w:r>
      <w:r w:rsidRPr="004C429A">
        <w:rPr>
          <w:rFonts w:ascii="Times New Roman" w:hAnsi="Times New Roman" w:cs="Times New Roman"/>
          <w:sz w:val="24"/>
          <w:szCs w:val="24"/>
        </w:rPr>
        <w:t xml:space="preserve">, </w:t>
      </w:r>
      <w:r w:rsidRPr="004C429A">
        <w:rPr>
          <w:rFonts w:ascii="Times New Roman" w:hAnsi="Times New Roman" w:cs="Times New Roman"/>
          <w:i/>
          <w:sz w:val="24"/>
          <w:szCs w:val="24"/>
          <w:lang w:val="en-US"/>
        </w:rPr>
        <w:t>NetscapeNavigator</w:t>
      </w:r>
      <w:r w:rsidRPr="004C429A">
        <w:rPr>
          <w:rFonts w:ascii="Times New Roman" w:hAnsi="Times New Roman" w:cs="Times New Roman"/>
          <w:sz w:val="24"/>
          <w:szCs w:val="24"/>
        </w:rPr>
        <w:t xml:space="preserve"> и другие. Наиболее популярными реализациями веб-серверов являются: </w:t>
      </w:r>
      <w:r w:rsidRPr="004C429A">
        <w:rPr>
          <w:rFonts w:ascii="Times New Roman" w:hAnsi="Times New Roman" w:cs="Times New Roman"/>
          <w:i/>
          <w:sz w:val="24"/>
          <w:szCs w:val="24"/>
          <w:lang w:val="en-US"/>
        </w:rPr>
        <w:t>InternetInformationServices</w:t>
      </w:r>
      <w:r w:rsidRPr="004C429A">
        <w:rPr>
          <w:rFonts w:ascii="Times New Roman" w:hAnsi="Times New Roman" w:cs="Times New Roman"/>
          <w:sz w:val="24"/>
          <w:szCs w:val="24"/>
        </w:rPr>
        <w:t xml:space="preserve"> (</w:t>
      </w:r>
      <w:r w:rsidRPr="004C429A">
        <w:rPr>
          <w:rFonts w:ascii="Times New Roman" w:hAnsi="Times New Roman" w:cs="Times New Roman"/>
          <w:i/>
          <w:sz w:val="24"/>
          <w:szCs w:val="24"/>
          <w:lang w:val="en-US"/>
        </w:rPr>
        <w:t>IIS</w:t>
      </w:r>
      <w:r w:rsidRPr="004C429A">
        <w:rPr>
          <w:rFonts w:ascii="Times New Roman" w:hAnsi="Times New Roman" w:cs="Times New Roman"/>
          <w:sz w:val="24"/>
          <w:szCs w:val="24"/>
        </w:rPr>
        <w:t xml:space="preserve">), </w:t>
      </w:r>
      <w:r w:rsidRPr="004C429A">
        <w:rPr>
          <w:rFonts w:ascii="Times New Roman" w:hAnsi="Times New Roman" w:cs="Times New Roman"/>
          <w:i/>
          <w:sz w:val="24"/>
          <w:szCs w:val="24"/>
          <w:lang w:val="en-US"/>
        </w:rPr>
        <w:t>Apache</w:t>
      </w:r>
      <w:r w:rsidR="00BB493D">
        <w:rPr>
          <w:rFonts w:ascii="Times New Roman" w:hAnsi="Times New Roman" w:cs="Times New Roman"/>
          <w:sz w:val="24"/>
          <w:szCs w:val="24"/>
        </w:rPr>
        <w:t xml:space="preserve">, </w:t>
      </w:r>
      <w:r w:rsidRPr="004C429A">
        <w:rPr>
          <w:rFonts w:ascii="Times New Roman" w:hAnsi="Times New Roman" w:cs="Times New Roman"/>
          <w:i/>
          <w:sz w:val="24"/>
          <w:szCs w:val="24"/>
          <w:lang w:val="en-US"/>
        </w:rPr>
        <w:t>lighttpd</w:t>
      </w:r>
      <w:r w:rsidRPr="004C429A">
        <w:rPr>
          <w:rFonts w:ascii="Times New Roman" w:hAnsi="Times New Roman" w:cs="Times New Roman"/>
          <w:sz w:val="24"/>
          <w:szCs w:val="24"/>
        </w:rPr>
        <w:t xml:space="preserve">, </w:t>
      </w:r>
      <w:r w:rsidRPr="004C429A">
        <w:rPr>
          <w:rFonts w:ascii="Times New Roman" w:hAnsi="Times New Roman" w:cs="Times New Roman"/>
          <w:i/>
          <w:sz w:val="24"/>
          <w:szCs w:val="24"/>
          <w:lang w:val="en-US"/>
        </w:rPr>
        <w:t>nginx</w:t>
      </w:r>
      <w:r w:rsidRPr="004C429A">
        <w:rPr>
          <w:rFonts w:ascii="Times New Roman" w:hAnsi="Times New Roman" w:cs="Times New Roman"/>
          <w:sz w:val="24"/>
          <w:szCs w:val="24"/>
        </w:rPr>
        <w:t xml:space="preserve">. Наиболее известные реализации прокси-серверов: </w:t>
      </w:r>
      <w:r w:rsidRPr="004C429A">
        <w:rPr>
          <w:rFonts w:ascii="Times New Roman" w:hAnsi="Times New Roman" w:cs="Times New Roman"/>
          <w:i/>
          <w:sz w:val="24"/>
          <w:szCs w:val="24"/>
          <w:lang w:val="en-US"/>
        </w:rPr>
        <w:t>Squid</w:t>
      </w:r>
      <w:r w:rsidRPr="004C429A">
        <w:rPr>
          <w:rFonts w:ascii="Times New Roman" w:hAnsi="Times New Roman" w:cs="Times New Roman"/>
          <w:sz w:val="24"/>
          <w:szCs w:val="24"/>
        </w:rPr>
        <w:t xml:space="preserve">, </w:t>
      </w:r>
      <w:r w:rsidRPr="004C429A">
        <w:rPr>
          <w:rFonts w:ascii="Times New Roman" w:hAnsi="Times New Roman" w:cs="Times New Roman"/>
          <w:i/>
          <w:sz w:val="24"/>
          <w:szCs w:val="24"/>
          <w:lang w:val="en-US"/>
        </w:rPr>
        <w:t>UserGate</w:t>
      </w:r>
      <w:r w:rsidRPr="004C429A">
        <w:rPr>
          <w:rFonts w:ascii="Times New Roman" w:hAnsi="Times New Roman" w:cs="Times New Roman"/>
          <w:sz w:val="24"/>
          <w:szCs w:val="24"/>
        </w:rPr>
        <w:t xml:space="preserve">, </w:t>
      </w:r>
      <w:r w:rsidRPr="004C429A">
        <w:rPr>
          <w:rFonts w:ascii="Times New Roman" w:hAnsi="Times New Roman" w:cs="Times New Roman"/>
          <w:i/>
          <w:sz w:val="24"/>
          <w:szCs w:val="24"/>
          <w:lang w:val="en-US"/>
        </w:rPr>
        <w:t>Multiproxy</w:t>
      </w:r>
      <w:r w:rsidRPr="004C429A">
        <w:rPr>
          <w:rFonts w:ascii="Times New Roman" w:hAnsi="Times New Roman" w:cs="Times New Roman"/>
          <w:sz w:val="24"/>
          <w:szCs w:val="24"/>
        </w:rPr>
        <w:t xml:space="preserve">, </w:t>
      </w:r>
      <w:r w:rsidRPr="004C429A">
        <w:rPr>
          <w:rFonts w:ascii="Times New Roman" w:hAnsi="Times New Roman" w:cs="Times New Roman"/>
          <w:i/>
          <w:sz w:val="24"/>
          <w:szCs w:val="24"/>
          <w:lang w:val="en-US"/>
        </w:rPr>
        <w:t>Naviscope</w:t>
      </w:r>
      <w:r w:rsidRPr="004C429A">
        <w:rPr>
          <w:rFonts w:ascii="Times New Roman" w:hAnsi="Times New Roman" w:cs="Times New Roman"/>
          <w:sz w:val="24"/>
          <w:szCs w:val="24"/>
        </w:rPr>
        <w:t>.</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"Классическая" схема HTTP-сеанса выглядит так.</w:t>
      </w:r>
    </w:p>
    <w:p w:rsidR="00CB2520" w:rsidRPr="004C429A" w:rsidRDefault="00CB2520" w:rsidP="00274AFC">
      <w:pPr>
        <w:numPr>
          <w:ilvl w:val="0"/>
          <w:numId w:val="23"/>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Установление TCP-соединения.</w:t>
      </w:r>
    </w:p>
    <w:p w:rsidR="00CB2520" w:rsidRPr="004C429A" w:rsidRDefault="00CB2520" w:rsidP="00274AFC">
      <w:pPr>
        <w:numPr>
          <w:ilvl w:val="0"/>
          <w:numId w:val="23"/>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Запрос клиента.</w:t>
      </w:r>
    </w:p>
    <w:p w:rsidR="00CB2520" w:rsidRPr="004C429A" w:rsidRDefault="00CB2520" w:rsidP="00274AFC">
      <w:pPr>
        <w:numPr>
          <w:ilvl w:val="0"/>
          <w:numId w:val="23"/>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Ответ сервера.</w:t>
      </w:r>
    </w:p>
    <w:p w:rsidR="00CB2520" w:rsidRPr="004C429A" w:rsidRDefault="00CB2520" w:rsidP="00274AFC">
      <w:pPr>
        <w:numPr>
          <w:ilvl w:val="0"/>
          <w:numId w:val="23"/>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Разрыв TCP-соединения.</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Таким образом, клиент посылает серверу запрос, получает от него ответ, после чего взаимодействие прекращается. Обычно запрос клиента представляет собой требование передать HTML-документ или какой-нибудь другой ресурс, а ответ сервера содержит код этого ресурса.</w:t>
      </w:r>
    </w:p>
    <w:p w:rsidR="00CB2520" w:rsidRPr="004C429A" w:rsidRDefault="00CB2520" w:rsidP="00274AFC">
      <w:pPr>
        <w:spacing w:after="0" w:line="240" w:lineRule="auto"/>
        <w:ind w:firstLine="709"/>
        <w:jc w:val="both"/>
        <w:rPr>
          <w:rFonts w:ascii="Times New Roman" w:hAnsi="Times New Roman" w:cs="Times New Roman"/>
          <w:sz w:val="24"/>
          <w:szCs w:val="24"/>
        </w:rPr>
      </w:pP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В состав HTTP-запроса, передаваемого клиентом серверу, входят следующие компоненты.</w:t>
      </w:r>
    </w:p>
    <w:p w:rsidR="00CB2520" w:rsidRPr="00455E08" w:rsidRDefault="00CB2520" w:rsidP="00455E08">
      <w:pPr>
        <w:numPr>
          <w:ilvl w:val="0"/>
          <w:numId w:val="10"/>
        </w:numPr>
        <w:tabs>
          <w:tab w:val="left" w:pos="1134"/>
        </w:tabs>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sz w:val="24"/>
          <w:szCs w:val="24"/>
        </w:rPr>
        <w:t>Строка состояния (иногда для ее обозначения используют также термины строка-статус, или строка запроса).</w:t>
      </w:r>
    </w:p>
    <w:p w:rsidR="00CB2520" w:rsidRPr="00455E08" w:rsidRDefault="00CB2520" w:rsidP="00455E08">
      <w:pPr>
        <w:numPr>
          <w:ilvl w:val="0"/>
          <w:numId w:val="10"/>
        </w:numPr>
        <w:tabs>
          <w:tab w:val="left" w:pos="1134"/>
        </w:tabs>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sz w:val="24"/>
          <w:szCs w:val="24"/>
        </w:rPr>
        <w:t>Поля заголовка.</w:t>
      </w:r>
    </w:p>
    <w:p w:rsidR="00CB2520" w:rsidRPr="00455E08" w:rsidRDefault="00CB2520" w:rsidP="00455E08">
      <w:pPr>
        <w:numPr>
          <w:ilvl w:val="0"/>
          <w:numId w:val="10"/>
        </w:numPr>
        <w:tabs>
          <w:tab w:val="left" w:pos="1134"/>
        </w:tabs>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sz w:val="24"/>
          <w:szCs w:val="24"/>
        </w:rPr>
        <w:t>Пустая строка.</w:t>
      </w:r>
    </w:p>
    <w:p w:rsidR="00CB2520" w:rsidRPr="00455E08" w:rsidRDefault="00CB2520" w:rsidP="00455E08">
      <w:pPr>
        <w:numPr>
          <w:ilvl w:val="0"/>
          <w:numId w:val="10"/>
        </w:numPr>
        <w:tabs>
          <w:tab w:val="left" w:pos="1134"/>
        </w:tabs>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sz w:val="24"/>
          <w:szCs w:val="24"/>
        </w:rPr>
        <w:t>Тело запроса.</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i/>
          <w:sz w:val="24"/>
          <w:szCs w:val="24"/>
        </w:rPr>
        <w:t>Строку состояния</w:t>
      </w:r>
      <w:r w:rsidRPr="004C429A">
        <w:rPr>
          <w:rFonts w:ascii="Times New Roman" w:hAnsi="Times New Roman" w:cs="Times New Roman"/>
          <w:sz w:val="24"/>
          <w:szCs w:val="24"/>
        </w:rPr>
        <w:t xml:space="preserve"> вместе с </w:t>
      </w:r>
      <w:r w:rsidRPr="004C429A">
        <w:rPr>
          <w:rFonts w:ascii="Times New Roman" w:hAnsi="Times New Roman" w:cs="Times New Roman"/>
          <w:i/>
          <w:sz w:val="24"/>
          <w:szCs w:val="24"/>
        </w:rPr>
        <w:t>полями заголовка</w:t>
      </w:r>
      <w:r w:rsidRPr="004C429A">
        <w:rPr>
          <w:rFonts w:ascii="Times New Roman" w:hAnsi="Times New Roman" w:cs="Times New Roman"/>
          <w:sz w:val="24"/>
          <w:szCs w:val="24"/>
        </w:rPr>
        <w:t xml:space="preserve"> иногда называют также </w:t>
      </w:r>
      <w:r w:rsidRPr="004C429A">
        <w:rPr>
          <w:rFonts w:ascii="Times New Roman" w:hAnsi="Times New Roman" w:cs="Times New Roman"/>
          <w:i/>
          <w:sz w:val="24"/>
          <w:szCs w:val="24"/>
        </w:rPr>
        <w:t>заголовком запроса</w:t>
      </w:r>
      <w:r w:rsidRPr="004C429A">
        <w:rPr>
          <w:rFonts w:ascii="Times New Roman" w:hAnsi="Times New Roman" w:cs="Times New Roman"/>
          <w:sz w:val="24"/>
          <w:szCs w:val="24"/>
        </w:rPr>
        <w:t>.</w:t>
      </w:r>
    </w:p>
    <w:p w:rsidR="00CB2520" w:rsidRPr="004C429A" w:rsidRDefault="00CB2520" w:rsidP="00274AFC">
      <w:pPr>
        <w:spacing w:after="0" w:line="240" w:lineRule="auto"/>
        <w:ind w:firstLine="709"/>
        <w:jc w:val="both"/>
        <w:rPr>
          <w:rFonts w:ascii="Times New Roman" w:hAnsi="Times New Roman" w:cs="Times New Roman"/>
          <w:sz w:val="24"/>
          <w:szCs w:val="24"/>
        </w:rPr>
      </w:pP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noProof/>
          <w:sz w:val="24"/>
          <w:szCs w:val="24"/>
          <w:lang w:eastAsia="ru-RU"/>
        </w:rPr>
        <w:drawing>
          <wp:inline distT="0" distB="0" distL="0" distR="0">
            <wp:extent cx="4019550" cy="205422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19550" cy="2054225"/>
                    </a:xfrm>
                    <a:prstGeom prst="rect">
                      <a:avLst/>
                    </a:prstGeom>
                    <a:noFill/>
                    <a:ln>
                      <a:noFill/>
                    </a:ln>
                  </pic:spPr>
                </pic:pic>
              </a:graphicData>
            </a:graphic>
          </wp:inline>
        </w:drawing>
      </w:r>
    </w:p>
    <w:p w:rsidR="00CB2520" w:rsidRPr="004C429A" w:rsidRDefault="00CB2520" w:rsidP="00274AFC">
      <w:pPr>
        <w:pStyle w:val="a8"/>
        <w:ind w:right="0" w:firstLine="709"/>
        <w:jc w:val="both"/>
        <w:rPr>
          <w:bCs/>
          <w:i/>
          <w:sz w:val="24"/>
          <w:szCs w:val="24"/>
          <w:lang w:val="ru-RU"/>
        </w:rPr>
      </w:pPr>
      <w:r w:rsidRPr="004C429A">
        <w:rPr>
          <w:b w:val="0"/>
          <w:bCs/>
          <w:sz w:val="24"/>
          <w:szCs w:val="24"/>
          <w:lang w:val="ru-RU"/>
        </w:rPr>
        <w:t xml:space="preserve">Рисунок 1.  </w:t>
      </w:r>
      <w:r w:rsidRPr="004C429A">
        <w:rPr>
          <w:bCs/>
          <w:i/>
          <w:sz w:val="24"/>
          <w:szCs w:val="24"/>
          <w:lang w:val="ru-RU"/>
        </w:rPr>
        <w:t>Структура запроса клиента.</w:t>
      </w:r>
    </w:p>
    <w:p w:rsidR="00CB2520" w:rsidRPr="004C429A" w:rsidRDefault="00CB2520" w:rsidP="00274AFC">
      <w:pPr>
        <w:pStyle w:val="a8"/>
        <w:ind w:right="0" w:firstLine="709"/>
        <w:jc w:val="both"/>
        <w:rPr>
          <w:b w:val="0"/>
          <w:bCs/>
          <w:sz w:val="24"/>
          <w:szCs w:val="24"/>
          <w:lang w:val="ru-RU"/>
        </w:rPr>
      </w:pP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b/>
          <w:sz w:val="24"/>
          <w:szCs w:val="24"/>
        </w:rPr>
        <w:t>Строка состояния</w:t>
      </w:r>
      <w:r w:rsidRPr="004C429A">
        <w:rPr>
          <w:rFonts w:ascii="Times New Roman" w:hAnsi="Times New Roman" w:cs="Times New Roman"/>
          <w:sz w:val="24"/>
          <w:szCs w:val="24"/>
        </w:rPr>
        <w:t xml:space="preserve"> имеет следующий формат:</w:t>
      </w:r>
    </w:p>
    <w:p w:rsidR="00CB2520" w:rsidRPr="004C429A" w:rsidRDefault="00CB2520" w:rsidP="00274AFC">
      <w:pPr>
        <w:spacing w:after="0" w:line="240" w:lineRule="auto"/>
        <w:ind w:firstLine="709"/>
        <w:jc w:val="both"/>
        <w:rPr>
          <w:rFonts w:ascii="Times New Roman" w:hAnsi="Times New Roman" w:cs="Times New Roman"/>
          <w:i/>
          <w:sz w:val="24"/>
          <w:szCs w:val="24"/>
        </w:rPr>
      </w:pPr>
      <w:r w:rsidRPr="004C429A">
        <w:rPr>
          <w:rFonts w:ascii="Times New Roman" w:hAnsi="Times New Roman" w:cs="Times New Roman"/>
          <w:i/>
          <w:sz w:val="24"/>
          <w:szCs w:val="24"/>
        </w:rPr>
        <w:t xml:space="preserve">метод_запроса </w:t>
      </w:r>
      <w:r w:rsidRPr="004C429A">
        <w:rPr>
          <w:rFonts w:ascii="Times New Roman" w:hAnsi="Times New Roman" w:cs="Times New Roman"/>
          <w:i/>
          <w:sz w:val="24"/>
          <w:szCs w:val="24"/>
        </w:rPr>
        <w:tab/>
        <w:t>URL_pecypca</w:t>
      </w:r>
      <w:r w:rsidRPr="004C429A">
        <w:rPr>
          <w:rFonts w:ascii="Times New Roman" w:hAnsi="Times New Roman" w:cs="Times New Roman"/>
          <w:i/>
          <w:sz w:val="24"/>
          <w:szCs w:val="24"/>
        </w:rPr>
        <w:tab/>
        <w:t xml:space="preserve">  версия_протокола_НТТР</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Рассмотрим компоненты строки состояния, при этом особое внимание уделим методам запроса.</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b/>
          <w:sz w:val="24"/>
          <w:szCs w:val="24"/>
        </w:rPr>
        <w:t>Метод</w:t>
      </w:r>
      <w:r w:rsidRPr="004C429A">
        <w:rPr>
          <w:rFonts w:ascii="Times New Roman" w:hAnsi="Times New Roman" w:cs="Times New Roman"/>
          <w:sz w:val="24"/>
          <w:szCs w:val="24"/>
        </w:rPr>
        <w:t xml:space="preserve">, указанный в строке состояния, определяет способ воздействия на ресурс, URL которого задан в той же строке. Метод может принимать значения </w:t>
      </w:r>
      <w:r w:rsidRPr="004C429A">
        <w:rPr>
          <w:rFonts w:ascii="Times New Roman" w:hAnsi="Times New Roman" w:cs="Times New Roman"/>
          <w:i/>
          <w:sz w:val="24"/>
          <w:szCs w:val="24"/>
        </w:rPr>
        <w:t>GET</w:t>
      </w:r>
      <w:r w:rsidRPr="004C429A">
        <w:rPr>
          <w:rFonts w:ascii="Times New Roman" w:hAnsi="Times New Roman" w:cs="Times New Roman"/>
          <w:sz w:val="24"/>
          <w:szCs w:val="24"/>
        </w:rPr>
        <w:t xml:space="preserve">, </w:t>
      </w:r>
      <w:r w:rsidRPr="004C429A">
        <w:rPr>
          <w:rFonts w:ascii="Times New Roman" w:hAnsi="Times New Roman" w:cs="Times New Roman"/>
          <w:i/>
          <w:sz w:val="24"/>
          <w:szCs w:val="24"/>
        </w:rPr>
        <w:t>POST</w:t>
      </w:r>
      <w:r w:rsidRPr="004C429A">
        <w:rPr>
          <w:rFonts w:ascii="Times New Roman" w:hAnsi="Times New Roman" w:cs="Times New Roman"/>
          <w:sz w:val="24"/>
          <w:szCs w:val="24"/>
        </w:rPr>
        <w:t xml:space="preserve">, </w:t>
      </w:r>
      <w:r w:rsidRPr="004C429A">
        <w:rPr>
          <w:rFonts w:ascii="Times New Roman" w:hAnsi="Times New Roman" w:cs="Times New Roman"/>
          <w:i/>
          <w:sz w:val="24"/>
          <w:szCs w:val="24"/>
        </w:rPr>
        <w:t>HEAD</w:t>
      </w:r>
      <w:r w:rsidRPr="004C429A">
        <w:rPr>
          <w:rFonts w:ascii="Times New Roman" w:hAnsi="Times New Roman" w:cs="Times New Roman"/>
          <w:sz w:val="24"/>
          <w:szCs w:val="24"/>
        </w:rPr>
        <w:t xml:space="preserve">, </w:t>
      </w:r>
      <w:r w:rsidRPr="004C429A">
        <w:rPr>
          <w:rFonts w:ascii="Times New Roman" w:hAnsi="Times New Roman" w:cs="Times New Roman"/>
          <w:i/>
          <w:sz w:val="24"/>
          <w:szCs w:val="24"/>
        </w:rPr>
        <w:t>PUT</w:t>
      </w:r>
      <w:r w:rsidRPr="004C429A">
        <w:rPr>
          <w:rFonts w:ascii="Times New Roman" w:hAnsi="Times New Roman" w:cs="Times New Roman"/>
          <w:sz w:val="24"/>
          <w:szCs w:val="24"/>
        </w:rPr>
        <w:t xml:space="preserve">, </w:t>
      </w:r>
      <w:r w:rsidRPr="004C429A">
        <w:rPr>
          <w:rFonts w:ascii="Times New Roman" w:hAnsi="Times New Roman" w:cs="Times New Roman"/>
          <w:i/>
          <w:sz w:val="24"/>
          <w:szCs w:val="24"/>
        </w:rPr>
        <w:t>DELETE</w:t>
      </w:r>
      <w:r w:rsidRPr="004C429A">
        <w:rPr>
          <w:rFonts w:ascii="Times New Roman" w:hAnsi="Times New Roman" w:cs="Times New Roman"/>
          <w:sz w:val="24"/>
          <w:szCs w:val="24"/>
        </w:rPr>
        <w:t xml:space="preserve"> и т.д. Несмотря на обилие методов, для веб-программиста по-настоящему важны лишь два из них: </w:t>
      </w:r>
      <w:r w:rsidRPr="004C429A">
        <w:rPr>
          <w:rFonts w:ascii="Times New Roman" w:hAnsi="Times New Roman" w:cs="Times New Roman"/>
          <w:i/>
          <w:sz w:val="24"/>
          <w:szCs w:val="24"/>
        </w:rPr>
        <w:t>GET</w:t>
      </w:r>
      <w:r w:rsidRPr="004C429A">
        <w:rPr>
          <w:rFonts w:ascii="Times New Roman" w:hAnsi="Times New Roman" w:cs="Times New Roman"/>
          <w:sz w:val="24"/>
          <w:szCs w:val="24"/>
        </w:rPr>
        <w:t xml:space="preserve"> и </w:t>
      </w:r>
      <w:r w:rsidRPr="004C429A">
        <w:rPr>
          <w:rFonts w:ascii="Times New Roman" w:hAnsi="Times New Roman" w:cs="Times New Roman"/>
          <w:i/>
          <w:sz w:val="24"/>
          <w:szCs w:val="24"/>
        </w:rPr>
        <w:t>POST</w:t>
      </w:r>
      <w:r w:rsidRPr="004C429A">
        <w:rPr>
          <w:rFonts w:ascii="Times New Roman" w:hAnsi="Times New Roman" w:cs="Times New Roman"/>
          <w:sz w:val="24"/>
          <w:szCs w:val="24"/>
        </w:rPr>
        <w:t>.</w:t>
      </w:r>
    </w:p>
    <w:p w:rsidR="00CB2520" w:rsidRPr="004C429A" w:rsidRDefault="00CB2520" w:rsidP="00455E08">
      <w:pPr>
        <w:numPr>
          <w:ilvl w:val="0"/>
          <w:numId w:val="10"/>
        </w:numPr>
        <w:tabs>
          <w:tab w:val="left" w:pos="1134"/>
        </w:tabs>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sz w:val="24"/>
          <w:szCs w:val="24"/>
        </w:rPr>
        <w:t>GET</w:t>
      </w:r>
      <w:r w:rsidRPr="004C429A">
        <w:rPr>
          <w:rFonts w:ascii="Times New Roman" w:hAnsi="Times New Roman" w:cs="Times New Roman"/>
          <w:sz w:val="24"/>
          <w:szCs w:val="24"/>
        </w:rPr>
        <w:t xml:space="preserve">. Согласно формальному определению, метод GET предназначается для получения ресурса с указанным URL. Получив запрос GET, сервер должен прочитать указанный ресурс и включить код ресурса в состав ответа клиенту. Ресурс, URL которого передается в составе запроса, не обязательно должен представлять собой HTML-страницу, файл с изображением или другие данные. URL ресурса может указывать на исполняемый код программы, который, при </w:t>
      </w:r>
      <w:r w:rsidRPr="004C429A">
        <w:rPr>
          <w:rFonts w:ascii="Times New Roman" w:hAnsi="Times New Roman" w:cs="Times New Roman"/>
          <w:sz w:val="24"/>
          <w:szCs w:val="24"/>
        </w:rPr>
        <w:lastRenderedPageBreak/>
        <w:t>соблюдении определенных условий, должен быть запущен на сервере. В этом случае клиенту возвращается не код программы, а данные, сгенерированные в процессе ее выполнения. Несмотря на то что, по определению, метод GET предназначен для получения информации, он может применяться и в других целях. Метод GET вполне подходит для передачи небольших фрагментов данных на сервер.</w:t>
      </w:r>
    </w:p>
    <w:p w:rsidR="00CB2520" w:rsidRPr="004C429A" w:rsidRDefault="00CB2520" w:rsidP="00455E08">
      <w:pPr>
        <w:numPr>
          <w:ilvl w:val="0"/>
          <w:numId w:val="10"/>
        </w:numPr>
        <w:tabs>
          <w:tab w:val="left" w:pos="1134"/>
        </w:tabs>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sz w:val="24"/>
          <w:szCs w:val="24"/>
        </w:rPr>
        <w:t>POST</w:t>
      </w:r>
      <w:r w:rsidRPr="004C429A">
        <w:rPr>
          <w:rFonts w:ascii="Times New Roman" w:hAnsi="Times New Roman" w:cs="Times New Roman"/>
          <w:sz w:val="24"/>
          <w:szCs w:val="24"/>
        </w:rPr>
        <w:t xml:space="preserve">. Согласно тому же формальному определению, основное назначение метода POST - передача данных на сервер. Однако, подобно методу GET, метод POST может применяться по-разному и нередко используется для получения информации с сервера. Как и в случае с методом GET, URL, заданный в строке состояния, указывает на конкретный ресурс. Метод POST также может использоваться для запуска процесса. </w:t>
      </w:r>
    </w:p>
    <w:p w:rsidR="00CB2520" w:rsidRPr="004C429A" w:rsidRDefault="00CB2520" w:rsidP="00455E08">
      <w:pPr>
        <w:numPr>
          <w:ilvl w:val="0"/>
          <w:numId w:val="10"/>
        </w:numPr>
        <w:tabs>
          <w:tab w:val="left" w:pos="1134"/>
        </w:tabs>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Методы </w:t>
      </w:r>
      <w:r w:rsidRPr="00455E08">
        <w:rPr>
          <w:rFonts w:ascii="Times New Roman" w:hAnsi="Times New Roman" w:cs="Times New Roman"/>
          <w:sz w:val="24"/>
          <w:szCs w:val="24"/>
        </w:rPr>
        <w:t>HEAD</w:t>
      </w:r>
      <w:r w:rsidRPr="004C429A">
        <w:rPr>
          <w:rFonts w:ascii="Times New Roman" w:hAnsi="Times New Roman" w:cs="Times New Roman"/>
          <w:sz w:val="24"/>
          <w:szCs w:val="24"/>
        </w:rPr>
        <w:t xml:space="preserve"> и </w:t>
      </w:r>
      <w:r w:rsidRPr="00455E08">
        <w:rPr>
          <w:rFonts w:ascii="Times New Roman" w:hAnsi="Times New Roman" w:cs="Times New Roman"/>
          <w:sz w:val="24"/>
          <w:szCs w:val="24"/>
        </w:rPr>
        <w:t>PUT</w:t>
      </w:r>
      <w:r w:rsidRPr="004C429A">
        <w:rPr>
          <w:rFonts w:ascii="Times New Roman" w:hAnsi="Times New Roman" w:cs="Times New Roman"/>
          <w:sz w:val="24"/>
          <w:szCs w:val="24"/>
        </w:rPr>
        <w:t xml:space="preserve"> являются модификациями методов GET и POST.</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b/>
          <w:sz w:val="24"/>
          <w:szCs w:val="24"/>
        </w:rPr>
        <w:t>Версия протокола HTTP</w:t>
      </w:r>
      <w:r w:rsidRPr="004C429A">
        <w:rPr>
          <w:rFonts w:ascii="Times New Roman" w:hAnsi="Times New Roman" w:cs="Times New Roman"/>
          <w:sz w:val="24"/>
          <w:szCs w:val="24"/>
        </w:rPr>
        <w:t xml:space="preserve">,  как правило, задается в следующем формате: </w:t>
      </w:r>
    </w:p>
    <w:p w:rsidR="00CB2520" w:rsidRPr="004C429A" w:rsidRDefault="00CB2520" w:rsidP="00274AFC">
      <w:pPr>
        <w:spacing w:after="0" w:line="240" w:lineRule="auto"/>
        <w:ind w:firstLine="709"/>
        <w:jc w:val="both"/>
        <w:rPr>
          <w:rFonts w:ascii="Times New Roman" w:hAnsi="Times New Roman" w:cs="Times New Roman"/>
          <w:i/>
          <w:sz w:val="24"/>
          <w:szCs w:val="24"/>
        </w:rPr>
      </w:pPr>
      <w:r w:rsidRPr="004C429A">
        <w:rPr>
          <w:rFonts w:ascii="Times New Roman" w:hAnsi="Times New Roman" w:cs="Times New Roman"/>
          <w:i/>
          <w:sz w:val="24"/>
          <w:szCs w:val="24"/>
        </w:rPr>
        <w:t>HTTP/версия.модификация</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b/>
          <w:sz w:val="24"/>
          <w:szCs w:val="24"/>
        </w:rPr>
        <w:t>Поля заголовка</w:t>
      </w:r>
      <w:r w:rsidRPr="004C429A">
        <w:rPr>
          <w:rFonts w:ascii="Times New Roman" w:hAnsi="Times New Roman" w:cs="Times New Roman"/>
          <w:sz w:val="24"/>
          <w:szCs w:val="24"/>
        </w:rPr>
        <w:t>, следующие за строкой состояния, позволяют уточнять запрос, т.е. передавать серверу дополнительную информацию. Поле заголовка имеет следующий формат:</w:t>
      </w:r>
    </w:p>
    <w:p w:rsidR="00CB2520" w:rsidRPr="004C429A" w:rsidRDefault="00CB2520" w:rsidP="00274AFC">
      <w:pPr>
        <w:spacing w:after="0" w:line="240" w:lineRule="auto"/>
        <w:ind w:firstLine="709"/>
        <w:jc w:val="both"/>
        <w:rPr>
          <w:rFonts w:ascii="Times New Roman" w:hAnsi="Times New Roman" w:cs="Times New Roman"/>
          <w:i/>
          <w:sz w:val="24"/>
          <w:szCs w:val="24"/>
        </w:rPr>
      </w:pPr>
      <w:r w:rsidRPr="004C429A">
        <w:rPr>
          <w:rFonts w:ascii="Times New Roman" w:hAnsi="Times New Roman" w:cs="Times New Roman"/>
          <w:i/>
          <w:sz w:val="24"/>
          <w:szCs w:val="24"/>
        </w:rPr>
        <w:t>Имя_поля: Значение</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Назначение поля определяется его именем, которое отделяется от значения двоеточием. </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Имена некоторых наиболее часто встречающихся в запросе клиента полей заголовка и их назначение приведены в таблице 1.</w:t>
      </w:r>
    </w:p>
    <w:p w:rsidR="00CB2520" w:rsidRPr="004C429A" w:rsidRDefault="00CB2520" w:rsidP="00274AFC">
      <w:pPr>
        <w:spacing w:after="0" w:line="240" w:lineRule="auto"/>
        <w:ind w:firstLine="709"/>
        <w:jc w:val="both"/>
        <w:rPr>
          <w:rFonts w:ascii="Times New Roman" w:hAnsi="Times New Roman" w:cs="Times New Roman"/>
          <w:sz w:val="24"/>
          <w:szCs w:val="24"/>
        </w:rPr>
      </w:pPr>
    </w:p>
    <w:p w:rsidR="00CB2520" w:rsidRPr="004C429A" w:rsidRDefault="00CB2520" w:rsidP="00274AFC">
      <w:pPr>
        <w:pStyle w:val="a8"/>
        <w:ind w:right="0" w:firstLine="709"/>
        <w:jc w:val="both"/>
        <w:rPr>
          <w:sz w:val="24"/>
          <w:szCs w:val="24"/>
          <w:lang w:val="ru-RU"/>
        </w:rPr>
      </w:pPr>
      <w:r w:rsidRPr="004C429A">
        <w:rPr>
          <w:b w:val="0"/>
          <w:bCs/>
          <w:spacing w:val="-7"/>
          <w:sz w:val="24"/>
          <w:szCs w:val="24"/>
          <w:lang w:val="ru-RU"/>
        </w:rPr>
        <w:t xml:space="preserve">Таблица 1. </w:t>
      </w:r>
      <w:r w:rsidRPr="004C429A">
        <w:rPr>
          <w:bCs/>
          <w:i/>
          <w:spacing w:val="-7"/>
          <w:sz w:val="24"/>
          <w:szCs w:val="24"/>
          <w:lang w:val="ru-RU"/>
        </w:rPr>
        <w:t xml:space="preserve">Поля заголовка запроса </w:t>
      </w:r>
      <w:r w:rsidRPr="004C429A">
        <w:rPr>
          <w:bCs/>
          <w:i/>
          <w:spacing w:val="-7"/>
          <w:sz w:val="24"/>
          <w:szCs w:val="24"/>
        </w:rPr>
        <w:t>HTTP</w:t>
      </w:r>
      <w:r w:rsidRPr="004C429A">
        <w:rPr>
          <w:bCs/>
          <w:i/>
          <w:spacing w:val="-7"/>
          <w:sz w:val="24"/>
          <w:szCs w:val="24"/>
          <w:lang w:val="ru-RU"/>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9"/>
        <w:gridCol w:w="8642"/>
      </w:tblGrid>
      <w:tr w:rsidR="00CB2520" w:rsidRPr="004C429A" w:rsidTr="005319D4">
        <w:tc>
          <w:tcPr>
            <w:tcW w:w="1809" w:type="dxa"/>
            <w:shd w:val="clear" w:color="auto" w:fill="EAF1DD"/>
            <w:vAlign w:val="center"/>
          </w:tcPr>
          <w:p w:rsidR="00CB2520" w:rsidRPr="004C429A" w:rsidRDefault="00CB2520" w:rsidP="00B9197C">
            <w:pPr>
              <w:spacing w:after="0" w:line="240" w:lineRule="auto"/>
              <w:jc w:val="both"/>
              <w:rPr>
                <w:rFonts w:ascii="Times New Roman" w:hAnsi="Times New Roman" w:cs="Times New Roman"/>
                <w:b/>
                <w:sz w:val="24"/>
                <w:szCs w:val="24"/>
              </w:rPr>
            </w:pPr>
            <w:r w:rsidRPr="004C429A">
              <w:rPr>
                <w:rFonts w:ascii="Times New Roman" w:hAnsi="Times New Roman" w:cs="Times New Roman"/>
                <w:b/>
                <w:sz w:val="24"/>
                <w:szCs w:val="24"/>
              </w:rPr>
              <w:t>Поля заголовка HTTP-запроса</w:t>
            </w:r>
          </w:p>
        </w:tc>
        <w:tc>
          <w:tcPr>
            <w:tcW w:w="9072" w:type="dxa"/>
            <w:shd w:val="clear" w:color="auto" w:fill="EAF1DD"/>
            <w:vAlign w:val="center"/>
          </w:tcPr>
          <w:p w:rsidR="00CB2520" w:rsidRPr="004C429A" w:rsidRDefault="00CB2520" w:rsidP="00B9197C">
            <w:pPr>
              <w:spacing w:after="0" w:line="240" w:lineRule="auto"/>
              <w:jc w:val="both"/>
              <w:rPr>
                <w:rFonts w:ascii="Times New Roman" w:hAnsi="Times New Roman" w:cs="Times New Roman"/>
                <w:b/>
                <w:sz w:val="24"/>
                <w:szCs w:val="24"/>
              </w:rPr>
            </w:pPr>
            <w:r w:rsidRPr="004C429A">
              <w:rPr>
                <w:rFonts w:ascii="Times New Roman" w:hAnsi="Times New Roman" w:cs="Times New Roman"/>
                <w:b/>
                <w:sz w:val="24"/>
                <w:szCs w:val="24"/>
              </w:rPr>
              <w:t>Значение</w:t>
            </w:r>
          </w:p>
        </w:tc>
      </w:tr>
      <w:tr w:rsidR="00CB2520" w:rsidRPr="004C429A" w:rsidTr="005319D4">
        <w:tc>
          <w:tcPr>
            <w:tcW w:w="1809"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Host</w:t>
            </w:r>
          </w:p>
        </w:tc>
        <w:tc>
          <w:tcPr>
            <w:tcW w:w="9072"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Доменное имя или IP-адрес узла, к которому обращается клиент</w:t>
            </w:r>
          </w:p>
        </w:tc>
      </w:tr>
      <w:tr w:rsidR="00CB2520" w:rsidRPr="004C429A" w:rsidTr="005319D4">
        <w:tc>
          <w:tcPr>
            <w:tcW w:w="1809"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Referer</w:t>
            </w:r>
          </w:p>
        </w:tc>
        <w:tc>
          <w:tcPr>
            <w:tcW w:w="9072"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URL документа, который  ссылается  на ресурс,  указанный  в строке состояния</w:t>
            </w:r>
          </w:p>
        </w:tc>
      </w:tr>
      <w:tr w:rsidR="00CB2520" w:rsidRPr="004C429A" w:rsidTr="005319D4">
        <w:tc>
          <w:tcPr>
            <w:tcW w:w="1809"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From</w:t>
            </w:r>
          </w:p>
        </w:tc>
        <w:tc>
          <w:tcPr>
            <w:tcW w:w="9072"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Адрес электронной почты пользователя, работающего с клиентом</w:t>
            </w:r>
          </w:p>
        </w:tc>
      </w:tr>
      <w:tr w:rsidR="00CB2520" w:rsidRPr="004C429A" w:rsidTr="005319D4">
        <w:tc>
          <w:tcPr>
            <w:tcW w:w="1809"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Accept</w:t>
            </w:r>
          </w:p>
        </w:tc>
        <w:tc>
          <w:tcPr>
            <w:tcW w:w="9072"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MIME-типы данных, обрабатываемых клиентом. Это поле может иметь несколько значений, отделяемых одно от другого запятыми. Часто поле заголовка Accept используется для того, чтобы сообщить серверу о том, какие типы графических файлов поддерживает клиент</w:t>
            </w:r>
          </w:p>
        </w:tc>
      </w:tr>
      <w:tr w:rsidR="00CB2520" w:rsidRPr="004C429A" w:rsidTr="005319D4">
        <w:tc>
          <w:tcPr>
            <w:tcW w:w="1809"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Accept-Language</w:t>
            </w:r>
          </w:p>
        </w:tc>
        <w:tc>
          <w:tcPr>
            <w:tcW w:w="9072"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Набор двухсимвольных идентификаторов, разделенных запятыми, которые обозначают языки, поддерживаемые клиентом</w:t>
            </w:r>
          </w:p>
        </w:tc>
      </w:tr>
      <w:tr w:rsidR="00CB2520" w:rsidRPr="004C429A" w:rsidTr="005319D4">
        <w:tc>
          <w:tcPr>
            <w:tcW w:w="1809"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Accept-Charset</w:t>
            </w:r>
          </w:p>
        </w:tc>
        <w:tc>
          <w:tcPr>
            <w:tcW w:w="9072"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Перечень поддерживаемых наборов символов</w:t>
            </w:r>
          </w:p>
        </w:tc>
      </w:tr>
      <w:tr w:rsidR="00CB2520" w:rsidRPr="004C429A" w:rsidTr="005319D4">
        <w:tc>
          <w:tcPr>
            <w:tcW w:w="1809"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Content-Type</w:t>
            </w:r>
          </w:p>
        </w:tc>
        <w:tc>
          <w:tcPr>
            <w:tcW w:w="9072"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MIME-тип данных, содержащихся в теле запроса (если запрос не состоит из одного заголовка)</w:t>
            </w:r>
          </w:p>
        </w:tc>
      </w:tr>
      <w:tr w:rsidR="00CB2520" w:rsidRPr="004C429A" w:rsidTr="005319D4">
        <w:tc>
          <w:tcPr>
            <w:tcW w:w="1809"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Content-Length</w:t>
            </w:r>
          </w:p>
        </w:tc>
        <w:tc>
          <w:tcPr>
            <w:tcW w:w="9072"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Число символов, содержащихся в теле запроса (если запрос не состоит из одного заголовка)</w:t>
            </w:r>
          </w:p>
        </w:tc>
      </w:tr>
      <w:tr w:rsidR="00CB2520" w:rsidRPr="004C429A" w:rsidTr="005319D4">
        <w:tc>
          <w:tcPr>
            <w:tcW w:w="1809"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Range</w:t>
            </w:r>
          </w:p>
        </w:tc>
        <w:tc>
          <w:tcPr>
            <w:tcW w:w="9072"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Присутствует в том случае, если клиент запрашивает не весь документ, а лишь его часть</w:t>
            </w:r>
          </w:p>
        </w:tc>
      </w:tr>
      <w:tr w:rsidR="00CB2520" w:rsidRPr="004C429A" w:rsidTr="005319D4">
        <w:tc>
          <w:tcPr>
            <w:tcW w:w="1809"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Connection</w:t>
            </w:r>
          </w:p>
        </w:tc>
        <w:tc>
          <w:tcPr>
            <w:tcW w:w="9072"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Используется для управления TCP-соединением. Если в поле содержится Close, это означает, что после обработки запроса сервер должен закрыть соединение. Значение Keep-Alive предлагает не закрывать TCP-соединение, чтобы оно могло быть использовано для последующих запросов</w:t>
            </w:r>
          </w:p>
        </w:tc>
      </w:tr>
      <w:tr w:rsidR="00CB2520" w:rsidRPr="004C429A" w:rsidTr="005319D4">
        <w:tc>
          <w:tcPr>
            <w:tcW w:w="1809"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User-Agent</w:t>
            </w:r>
          </w:p>
        </w:tc>
        <w:tc>
          <w:tcPr>
            <w:tcW w:w="9072"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Информация о клиенте</w:t>
            </w:r>
          </w:p>
        </w:tc>
      </w:tr>
    </w:tbl>
    <w:p w:rsidR="00CB2520" w:rsidRPr="004C429A" w:rsidRDefault="00CB2520" w:rsidP="00274AFC">
      <w:pPr>
        <w:spacing w:after="0" w:line="240" w:lineRule="auto"/>
        <w:ind w:firstLine="709"/>
        <w:jc w:val="both"/>
        <w:rPr>
          <w:rFonts w:ascii="Times New Roman" w:hAnsi="Times New Roman" w:cs="Times New Roman"/>
          <w:sz w:val="24"/>
          <w:szCs w:val="24"/>
        </w:rPr>
      </w:pP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Во многих случаях при работе в Веб тело запроса отсутствует. При запуске CGI-сценариев данные, передаваемые для них в запросе, могут размещаться в теле запроса.</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lastRenderedPageBreak/>
        <w:t xml:space="preserve">Ниже представлен пример HTML-запроса, сгенерированного браузером </w:t>
      </w:r>
    </w:p>
    <w:p w:rsidR="00CB2520" w:rsidRPr="004C429A" w:rsidRDefault="00CB2520" w:rsidP="00274AFC">
      <w:pPr>
        <w:spacing w:after="0" w:line="240" w:lineRule="auto"/>
        <w:ind w:firstLine="709"/>
        <w:jc w:val="both"/>
        <w:rPr>
          <w:rFonts w:ascii="Times New Roman" w:hAnsi="Times New Roman" w:cs="Times New Roman"/>
          <w:i/>
          <w:color w:val="808080"/>
          <w:sz w:val="24"/>
          <w:szCs w:val="24"/>
          <w:lang w:val="en-US"/>
        </w:rPr>
      </w:pPr>
      <w:r w:rsidRPr="004C429A">
        <w:rPr>
          <w:rFonts w:ascii="Times New Roman" w:hAnsi="Times New Roman" w:cs="Times New Roman"/>
          <w:i/>
          <w:color w:val="808080"/>
          <w:sz w:val="24"/>
          <w:szCs w:val="24"/>
          <w:lang w:val="en-US"/>
        </w:rPr>
        <w:t>GET http://oak.oakland.edu/ HTTP/1.0</w:t>
      </w:r>
    </w:p>
    <w:p w:rsidR="00CB2520" w:rsidRPr="004C429A" w:rsidRDefault="00CB2520" w:rsidP="00274AFC">
      <w:pPr>
        <w:spacing w:after="0" w:line="240" w:lineRule="auto"/>
        <w:ind w:firstLine="709"/>
        <w:jc w:val="both"/>
        <w:rPr>
          <w:rFonts w:ascii="Times New Roman" w:hAnsi="Times New Roman" w:cs="Times New Roman"/>
          <w:i/>
          <w:color w:val="808080"/>
          <w:sz w:val="24"/>
          <w:szCs w:val="24"/>
          <w:lang w:val="en-US"/>
        </w:rPr>
      </w:pPr>
      <w:r w:rsidRPr="004C429A">
        <w:rPr>
          <w:rFonts w:ascii="Times New Roman" w:hAnsi="Times New Roman" w:cs="Times New Roman"/>
          <w:i/>
          <w:color w:val="808080"/>
          <w:sz w:val="24"/>
          <w:szCs w:val="24"/>
          <w:lang w:val="en-US"/>
        </w:rPr>
        <w:t>Connection: Keep-Alive</w:t>
      </w:r>
    </w:p>
    <w:p w:rsidR="00CB2520" w:rsidRPr="004C429A" w:rsidRDefault="00CB2520" w:rsidP="00274AFC">
      <w:pPr>
        <w:spacing w:after="0" w:line="240" w:lineRule="auto"/>
        <w:ind w:firstLine="709"/>
        <w:jc w:val="both"/>
        <w:rPr>
          <w:rFonts w:ascii="Times New Roman" w:hAnsi="Times New Roman" w:cs="Times New Roman"/>
          <w:i/>
          <w:color w:val="808080"/>
          <w:sz w:val="24"/>
          <w:szCs w:val="24"/>
          <w:lang w:val="en-US"/>
        </w:rPr>
      </w:pPr>
      <w:r w:rsidRPr="004C429A">
        <w:rPr>
          <w:rFonts w:ascii="Times New Roman" w:hAnsi="Times New Roman" w:cs="Times New Roman"/>
          <w:i/>
          <w:color w:val="808080"/>
          <w:sz w:val="24"/>
          <w:szCs w:val="24"/>
          <w:lang w:val="en-US"/>
        </w:rPr>
        <w:t>User-Agent: Mozilla/4.04 [en]   (Win95;  I)</w:t>
      </w:r>
    </w:p>
    <w:p w:rsidR="00CB2520" w:rsidRPr="004C429A" w:rsidRDefault="00CB2520" w:rsidP="00274AFC">
      <w:pPr>
        <w:spacing w:after="0" w:line="240" w:lineRule="auto"/>
        <w:ind w:firstLine="709"/>
        <w:jc w:val="both"/>
        <w:rPr>
          <w:rFonts w:ascii="Times New Roman" w:hAnsi="Times New Roman" w:cs="Times New Roman"/>
          <w:i/>
          <w:color w:val="808080"/>
          <w:sz w:val="24"/>
          <w:szCs w:val="24"/>
          <w:lang w:val="en-US"/>
        </w:rPr>
      </w:pPr>
      <w:r w:rsidRPr="004C429A">
        <w:rPr>
          <w:rFonts w:ascii="Times New Roman" w:hAnsi="Times New Roman" w:cs="Times New Roman"/>
          <w:i/>
          <w:color w:val="808080"/>
          <w:sz w:val="24"/>
          <w:szCs w:val="24"/>
          <w:lang w:val="en-US"/>
        </w:rPr>
        <w:t>Host: oak.oakland.edu</w:t>
      </w:r>
    </w:p>
    <w:p w:rsidR="00CB2520" w:rsidRPr="004C429A" w:rsidRDefault="00CB2520" w:rsidP="00274AFC">
      <w:pPr>
        <w:spacing w:after="0" w:line="240" w:lineRule="auto"/>
        <w:ind w:firstLine="709"/>
        <w:jc w:val="both"/>
        <w:rPr>
          <w:rFonts w:ascii="Times New Roman" w:hAnsi="Times New Roman" w:cs="Times New Roman"/>
          <w:i/>
          <w:color w:val="808080"/>
          <w:sz w:val="24"/>
          <w:szCs w:val="24"/>
          <w:lang w:val="en-US"/>
        </w:rPr>
      </w:pPr>
      <w:r w:rsidRPr="004C429A">
        <w:rPr>
          <w:rFonts w:ascii="Times New Roman" w:hAnsi="Times New Roman" w:cs="Times New Roman"/>
          <w:i/>
          <w:color w:val="808080"/>
          <w:sz w:val="24"/>
          <w:szCs w:val="24"/>
          <w:lang w:val="en-US"/>
        </w:rPr>
        <w:t>Accept: image/gif, image/x-xbitmap, image/jpeg, image/pjpeg, image/png, */*</w:t>
      </w:r>
    </w:p>
    <w:p w:rsidR="00CB2520" w:rsidRPr="004C429A" w:rsidRDefault="00CB2520" w:rsidP="00274AFC">
      <w:pPr>
        <w:spacing w:after="0" w:line="240" w:lineRule="auto"/>
        <w:ind w:firstLine="709"/>
        <w:jc w:val="both"/>
        <w:rPr>
          <w:rFonts w:ascii="Times New Roman" w:hAnsi="Times New Roman" w:cs="Times New Roman"/>
          <w:i/>
          <w:color w:val="808080"/>
          <w:sz w:val="24"/>
          <w:szCs w:val="24"/>
          <w:lang w:val="en-US"/>
        </w:rPr>
      </w:pPr>
      <w:r w:rsidRPr="004C429A">
        <w:rPr>
          <w:rFonts w:ascii="Times New Roman" w:hAnsi="Times New Roman" w:cs="Times New Roman"/>
          <w:i/>
          <w:color w:val="808080"/>
          <w:sz w:val="24"/>
          <w:szCs w:val="24"/>
          <w:lang w:val="en-US"/>
        </w:rPr>
        <w:t>Accept-Language: en</w:t>
      </w:r>
    </w:p>
    <w:p w:rsidR="00CB2520" w:rsidRPr="004C429A" w:rsidRDefault="00CB2520" w:rsidP="00274AFC">
      <w:pPr>
        <w:spacing w:after="0" w:line="240" w:lineRule="auto"/>
        <w:ind w:firstLine="709"/>
        <w:jc w:val="both"/>
        <w:rPr>
          <w:rFonts w:ascii="Times New Roman" w:hAnsi="Times New Roman" w:cs="Times New Roman"/>
          <w:i/>
          <w:color w:val="808080"/>
          <w:sz w:val="24"/>
          <w:szCs w:val="24"/>
          <w:lang w:val="en-US"/>
        </w:rPr>
      </w:pPr>
      <w:r w:rsidRPr="004C429A">
        <w:rPr>
          <w:rFonts w:ascii="Times New Roman" w:hAnsi="Times New Roman" w:cs="Times New Roman"/>
          <w:i/>
          <w:color w:val="808080"/>
          <w:sz w:val="24"/>
          <w:szCs w:val="24"/>
          <w:lang w:val="en-US"/>
        </w:rPr>
        <w:t>Accept-Charset: iso-8859-l,*,utf-8</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Получив от клиента запрос, сервер должен ответить ему. Знание структуры ответа сервера необходимо разработчику веб-приложений, так как программы, которые выполняются на сервере, должны самостоятельно формировать ответ клиенту.</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Подобно запросу клиента, ответ сервера также состоит из четырех перечисленных ниже компонентов.</w:t>
      </w:r>
    </w:p>
    <w:p w:rsidR="00CB2520" w:rsidRPr="004C429A" w:rsidRDefault="00CB2520" w:rsidP="00455E08">
      <w:pPr>
        <w:numPr>
          <w:ilvl w:val="0"/>
          <w:numId w:val="10"/>
        </w:numPr>
        <w:tabs>
          <w:tab w:val="left" w:pos="1134"/>
        </w:tabs>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Строка состояния.</w:t>
      </w:r>
    </w:p>
    <w:p w:rsidR="00CB2520" w:rsidRPr="004C429A" w:rsidRDefault="00CB2520" w:rsidP="00455E08">
      <w:pPr>
        <w:numPr>
          <w:ilvl w:val="0"/>
          <w:numId w:val="10"/>
        </w:numPr>
        <w:tabs>
          <w:tab w:val="left" w:pos="1134"/>
        </w:tabs>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Поля заголовка.</w:t>
      </w:r>
    </w:p>
    <w:p w:rsidR="00CB2520" w:rsidRPr="004C429A" w:rsidRDefault="00CB2520" w:rsidP="00455E08">
      <w:pPr>
        <w:numPr>
          <w:ilvl w:val="0"/>
          <w:numId w:val="10"/>
        </w:numPr>
        <w:tabs>
          <w:tab w:val="left" w:pos="1134"/>
        </w:tabs>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Пустая строка.</w:t>
      </w:r>
    </w:p>
    <w:p w:rsidR="00CB2520" w:rsidRPr="004C429A" w:rsidRDefault="00CB2520" w:rsidP="00455E08">
      <w:pPr>
        <w:numPr>
          <w:ilvl w:val="0"/>
          <w:numId w:val="10"/>
        </w:numPr>
        <w:tabs>
          <w:tab w:val="left" w:pos="1134"/>
        </w:tabs>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Тело ответа.</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Ответ сервера клиенту начинается со строки состояния, которая имеет следующий формат:</w:t>
      </w:r>
    </w:p>
    <w:p w:rsidR="00CB2520" w:rsidRPr="004C429A" w:rsidRDefault="00CB2520" w:rsidP="00274AFC">
      <w:pPr>
        <w:spacing w:after="0" w:line="240" w:lineRule="auto"/>
        <w:ind w:firstLine="709"/>
        <w:jc w:val="both"/>
        <w:rPr>
          <w:rFonts w:ascii="Times New Roman" w:hAnsi="Times New Roman" w:cs="Times New Roman"/>
          <w:i/>
          <w:sz w:val="24"/>
          <w:szCs w:val="24"/>
        </w:rPr>
      </w:pPr>
      <w:r w:rsidRPr="004C429A">
        <w:rPr>
          <w:rFonts w:ascii="Times New Roman" w:hAnsi="Times New Roman" w:cs="Times New Roman"/>
          <w:i/>
          <w:sz w:val="24"/>
          <w:szCs w:val="24"/>
        </w:rPr>
        <w:t>Версия_протокола</w:t>
      </w:r>
      <w:r w:rsidRPr="004C429A">
        <w:rPr>
          <w:rFonts w:ascii="Times New Roman" w:hAnsi="Times New Roman" w:cs="Times New Roman"/>
          <w:i/>
          <w:sz w:val="24"/>
          <w:szCs w:val="24"/>
        </w:rPr>
        <w:tab/>
        <w:t xml:space="preserve"> Код_ответа</w:t>
      </w:r>
      <w:r w:rsidRPr="004C429A">
        <w:rPr>
          <w:rFonts w:ascii="Times New Roman" w:hAnsi="Times New Roman" w:cs="Times New Roman"/>
          <w:i/>
          <w:sz w:val="24"/>
          <w:szCs w:val="24"/>
        </w:rPr>
        <w:tab/>
        <w:t>Пояснительное_сообщение</w:t>
      </w:r>
    </w:p>
    <w:p w:rsidR="00CB2520" w:rsidRPr="004C429A" w:rsidRDefault="00CB2520" w:rsidP="00455E08">
      <w:pPr>
        <w:numPr>
          <w:ilvl w:val="0"/>
          <w:numId w:val="10"/>
        </w:numPr>
        <w:tabs>
          <w:tab w:val="left" w:pos="1134"/>
        </w:tabs>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b/>
          <w:sz w:val="24"/>
          <w:szCs w:val="24"/>
        </w:rPr>
        <w:t>Версия_протокола</w:t>
      </w:r>
      <w:r w:rsidRPr="004C429A">
        <w:rPr>
          <w:rFonts w:ascii="Times New Roman" w:hAnsi="Times New Roman" w:cs="Times New Roman"/>
          <w:sz w:val="24"/>
          <w:szCs w:val="24"/>
        </w:rPr>
        <w:t xml:space="preserve"> задается в том же формате, что и в запросе клиента, и имеет тот же смысл.</w:t>
      </w:r>
    </w:p>
    <w:p w:rsidR="00CB2520" w:rsidRPr="004C429A" w:rsidRDefault="00CB2520" w:rsidP="00455E08">
      <w:pPr>
        <w:numPr>
          <w:ilvl w:val="0"/>
          <w:numId w:val="10"/>
        </w:numPr>
        <w:tabs>
          <w:tab w:val="left" w:pos="1134"/>
        </w:tabs>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b/>
          <w:sz w:val="24"/>
          <w:szCs w:val="24"/>
        </w:rPr>
        <w:t>Код_ответа</w:t>
      </w:r>
      <w:r w:rsidRPr="004C429A">
        <w:rPr>
          <w:rFonts w:ascii="Times New Roman" w:hAnsi="Times New Roman" w:cs="Times New Roman"/>
          <w:sz w:val="24"/>
          <w:szCs w:val="24"/>
        </w:rPr>
        <w:t xml:space="preserve"> - это трехзначное десятичное число, представляющее в закодированном виде результат обслуживания запроса сервером.</w:t>
      </w:r>
    </w:p>
    <w:p w:rsidR="00CB2520" w:rsidRPr="004C429A" w:rsidRDefault="00CB2520" w:rsidP="00455E08">
      <w:pPr>
        <w:numPr>
          <w:ilvl w:val="0"/>
          <w:numId w:val="10"/>
        </w:numPr>
        <w:tabs>
          <w:tab w:val="left" w:pos="1134"/>
        </w:tabs>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b/>
          <w:sz w:val="24"/>
          <w:szCs w:val="24"/>
        </w:rPr>
        <w:t xml:space="preserve">Пояснительное_сообщение </w:t>
      </w:r>
      <w:r w:rsidRPr="004C429A">
        <w:rPr>
          <w:rFonts w:ascii="Times New Roman" w:hAnsi="Times New Roman" w:cs="Times New Roman"/>
          <w:sz w:val="24"/>
          <w:szCs w:val="24"/>
        </w:rPr>
        <w:t>дублирует код ответа в символьном виде. Это строка символов, которая не обрабатывается клиентом. Она предназначена для системного администратора или оператора, занимающегося обслуживанием системы, и является расшифровкой кода ответа.</w:t>
      </w:r>
    </w:p>
    <w:p w:rsidR="00CB2520" w:rsidRPr="004C429A" w:rsidRDefault="00CB2520" w:rsidP="00274AFC">
      <w:pPr>
        <w:pStyle w:val="a8"/>
        <w:ind w:right="0" w:firstLine="709"/>
        <w:jc w:val="both"/>
        <w:rPr>
          <w:b w:val="0"/>
          <w:sz w:val="24"/>
          <w:szCs w:val="24"/>
          <w:lang w:val="ru-RU"/>
        </w:rPr>
      </w:pPr>
      <w:r w:rsidRPr="004C429A">
        <w:rPr>
          <w:b w:val="0"/>
          <w:sz w:val="24"/>
          <w:szCs w:val="24"/>
          <w:lang w:val="ru-RU"/>
        </w:rPr>
        <w:t>Из трех цифр, составляющих код ответа, первая (старшая) определяет класс ответа, остальные две представляют собой номер ответа внутри класса. Так, например, если запрос был обработан успешно, клиент получает следующее сообщение:</w:t>
      </w:r>
    </w:p>
    <w:p w:rsidR="00CB2520" w:rsidRPr="00BB493D" w:rsidRDefault="00CB2520" w:rsidP="00274AFC">
      <w:pPr>
        <w:pStyle w:val="a8"/>
        <w:ind w:right="0" w:firstLine="709"/>
        <w:jc w:val="both"/>
        <w:rPr>
          <w:rFonts w:eastAsiaTheme="minorHAnsi"/>
          <w:sz w:val="24"/>
          <w:szCs w:val="24"/>
          <w:lang w:val="ru-RU" w:eastAsia="en-US"/>
        </w:rPr>
      </w:pPr>
      <w:r w:rsidRPr="00BB493D">
        <w:rPr>
          <w:rFonts w:eastAsiaTheme="minorHAnsi"/>
          <w:sz w:val="24"/>
          <w:szCs w:val="24"/>
          <w:lang w:val="ru-RU" w:eastAsia="en-US"/>
        </w:rPr>
        <w:t>H</w:t>
      </w:r>
      <w:r w:rsidR="00BB493D">
        <w:rPr>
          <w:rFonts w:eastAsiaTheme="minorHAnsi"/>
          <w:sz w:val="24"/>
          <w:szCs w:val="24"/>
          <w:lang w:val="ru-RU" w:eastAsia="en-US"/>
        </w:rPr>
        <w:t xml:space="preserve">ТТР/1.0 </w:t>
      </w:r>
      <w:r w:rsidRPr="00BB493D">
        <w:rPr>
          <w:rFonts w:eastAsiaTheme="minorHAnsi"/>
          <w:sz w:val="24"/>
          <w:szCs w:val="24"/>
          <w:lang w:val="ru-RU" w:eastAsia="en-US"/>
        </w:rPr>
        <w:t>20</w:t>
      </w:r>
      <w:r w:rsidR="00BB493D">
        <w:rPr>
          <w:rFonts w:eastAsiaTheme="minorHAnsi"/>
          <w:sz w:val="24"/>
          <w:szCs w:val="24"/>
          <w:lang w:val="ru-RU" w:eastAsia="en-US"/>
        </w:rPr>
        <w:t xml:space="preserve">0 </w:t>
      </w:r>
      <w:r w:rsidRPr="00BB493D">
        <w:rPr>
          <w:rFonts w:eastAsiaTheme="minorHAnsi"/>
          <w:sz w:val="24"/>
          <w:szCs w:val="24"/>
          <w:lang w:val="ru-RU" w:eastAsia="en-US"/>
        </w:rPr>
        <w:t>ОК</w:t>
      </w:r>
    </w:p>
    <w:p w:rsidR="00CB2520" w:rsidRPr="004C429A" w:rsidRDefault="00CB2520" w:rsidP="00274AFC">
      <w:pPr>
        <w:pStyle w:val="a8"/>
        <w:ind w:right="0" w:firstLine="709"/>
        <w:jc w:val="both"/>
        <w:rPr>
          <w:b w:val="0"/>
          <w:sz w:val="24"/>
          <w:szCs w:val="24"/>
          <w:lang w:val="ru-RU"/>
        </w:rPr>
      </w:pPr>
      <w:r w:rsidRPr="004C429A">
        <w:rPr>
          <w:b w:val="0"/>
          <w:sz w:val="24"/>
          <w:szCs w:val="24"/>
          <w:lang w:val="ru-RU"/>
        </w:rPr>
        <w:t xml:space="preserve">Как видно, за версией протокола </w:t>
      </w:r>
      <w:r w:rsidRPr="004C429A">
        <w:rPr>
          <w:b w:val="0"/>
          <w:sz w:val="24"/>
          <w:szCs w:val="24"/>
        </w:rPr>
        <w:t>HTTP</w:t>
      </w:r>
      <w:r w:rsidRPr="004C429A">
        <w:rPr>
          <w:b w:val="0"/>
          <w:sz w:val="24"/>
          <w:szCs w:val="24"/>
          <w:lang w:val="ru-RU"/>
        </w:rPr>
        <w:t xml:space="preserve"> 1.0 следует код 200. В этом коде символ 2 означает успешную обработку запроса клиента, а остальные две цифры (00) — номер данного сообщения.</w:t>
      </w:r>
    </w:p>
    <w:p w:rsidR="00CB2520" w:rsidRPr="004C429A" w:rsidRDefault="00CB2520" w:rsidP="00274AFC">
      <w:pPr>
        <w:pStyle w:val="a8"/>
        <w:ind w:right="0" w:firstLine="709"/>
        <w:jc w:val="both"/>
        <w:rPr>
          <w:b w:val="0"/>
          <w:sz w:val="24"/>
          <w:szCs w:val="24"/>
          <w:lang w:val="ru-RU"/>
        </w:rPr>
      </w:pPr>
      <w:r w:rsidRPr="004C429A">
        <w:rPr>
          <w:b w:val="0"/>
          <w:sz w:val="24"/>
          <w:szCs w:val="24"/>
          <w:lang w:val="ru-RU"/>
        </w:rPr>
        <w:t xml:space="preserve">В используемых в настоящее время реализациях протокола </w:t>
      </w:r>
      <w:r w:rsidRPr="004C429A">
        <w:rPr>
          <w:b w:val="0"/>
          <w:sz w:val="24"/>
          <w:szCs w:val="24"/>
        </w:rPr>
        <w:t>HTTP</w:t>
      </w:r>
      <w:r w:rsidRPr="004C429A">
        <w:rPr>
          <w:b w:val="0"/>
          <w:sz w:val="24"/>
          <w:szCs w:val="24"/>
          <w:lang w:val="ru-RU"/>
        </w:rPr>
        <w:t xml:space="preserve"> первая цифра не может быть больше 5 и определяет следующие классы ответов.</w:t>
      </w:r>
    </w:p>
    <w:p w:rsidR="00CB2520" w:rsidRPr="00455E08" w:rsidRDefault="00CB2520" w:rsidP="00455E08">
      <w:pPr>
        <w:numPr>
          <w:ilvl w:val="0"/>
          <w:numId w:val="10"/>
        </w:numPr>
        <w:tabs>
          <w:tab w:val="left" w:pos="1134"/>
        </w:tabs>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sz w:val="24"/>
          <w:szCs w:val="24"/>
        </w:rPr>
        <w:t>1 - специальный класс сообщений, называемых информационными. Код ответа, начинающийся с 1, означает, что сервер продолжает обработку запроса. При обмене данными между HTTP-клиентом и HTTP-сервером сообщения этого класса используются достаточно редко.</w:t>
      </w:r>
    </w:p>
    <w:p w:rsidR="00CB2520" w:rsidRPr="00455E08" w:rsidRDefault="00CB2520" w:rsidP="00455E08">
      <w:pPr>
        <w:numPr>
          <w:ilvl w:val="0"/>
          <w:numId w:val="10"/>
        </w:numPr>
        <w:tabs>
          <w:tab w:val="left" w:pos="1134"/>
        </w:tabs>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sz w:val="24"/>
          <w:szCs w:val="24"/>
        </w:rPr>
        <w:t>2 - успешная обработка запроса клиента.</w:t>
      </w:r>
    </w:p>
    <w:p w:rsidR="00CB2520" w:rsidRPr="00455E08" w:rsidRDefault="00CB2520" w:rsidP="00455E08">
      <w:pPr>
        <w:numPr>
          <w:ilvl w:val="0"/>
          <w:numId w:val="10"/>
        </w:numPr>
        <w:tabs>
          <w:tab w:val="left" w:pos="1134"/>
        </w:tabs>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sz w:val="24"/>
          <w:szCs w:val="24"/>
        </w:rPr>
        <w:t>3 - перенаправление запроса. Чтобы запрос был обслужен, необходимо пред</w:t>
      </w:r>
      <w:r w:rsidRPr="00455E08">
        <w:rPr>
          <w:rFonts w:ascii="Times New Roman" w:hAnsi="Times New Roman" w:cs="Times New Roman"/>
          <w:sz w:val="24"/>
          <w:szCs w:val="24"/>
        </w:rPr>
        <w:softHyphen/>
        <w:t>принять дополнительные действия.</w:t>
      </w:r>
    </w:p>
    <w:p w:rsidR="00CB2520" w:rsidRPr="00455E08" w:rsidRDefault="00CB2520" w:rsidP="00455E08">
      <w:pPr>
        <w:numPr>
          <w:ilvl w:val="0"/>
          <w:numId w:val="10"/>
        </w:numPr>
        <w:tabs>
          <w:tab w:val="left" w:pos="1134"/>
        </w:tabs>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sz w:val="24"/>
          <w:szCs w:val="24"/>
        </w:rPr>
        <w:t>4 - ошибка клиента. Как правило, код ответа, начинающийся с цифры 4, возвра</w:t>
      </w:r>
      <w:r w:rsidRPr="00455E08">
        <w:rPr>
          <w:rFonts w:ascii="Times New Roman" w:hAnsi="Times New Roman" w:cs="Times New Roman"/>
          <w:sz w:val="24"/>
          <w:szCs w:val="24"/>
        </w:rPr>
        <w:softHyphen/>
        <w:t>щается в том случае, если в запросе клиента встретилась синтаксическая ошибка.</w:t>
      </w:r>
    </w:p>
    <w:p w:rsidR="00CB2520" w:rsidRPr="00455E08" w:rsidRDefault="00CB2520" w:rsidP="00455E08">
      <w:pPr>
        <w:numPr>
          <w:ilvl w:val="0"/>
          <w:numId w:val="10"/>
        </w:numPr>
        <w:tabs>
          <w:tab w:val="left" w:pos="1134"/>
        </w:tabs>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sz w:val="24"/>
          <w:szCs w:val="24"/>
        </w:rPr>
        <w:t>5 - ошибка сервера. По тем или иным причинам сервер не в состоянии вы</w:t>
      </w:r>
      <w:r w:rsidRPr="00455E08">
        <w:rPr>
          <w:rFonts w:ascii="Times New Roman" w:hAnsi="Times New Roman" w:cs="Times New Roman"/>
          <w:sz w:val="24"/>
          <w:szCs w:val="24"/>
        </w:rPr>
        <w:softHyphen/>
        <w:t>полнить запрос.</w:t>
      </w:r>
    </w:p>
    <w:p w:rsidR="00CB2520" w:rsidRPr="004C429A" w:rsidRDefault="00CB2520" w:rsidP="00274AFC">
      <w:pPr>
        <w:pStyle w:val="a8"/>
        <w:ind w:right="0" w:firstLine="709"/>
        <w:jc w:val="both"/>
        <w:rPr>
          <w:b w:val="0"/>
          <w:sz w:val="24"/>
          <w:szCs w:val="24"/>
          <w:lang w:val="ru-RU"/>
        </w:rPr>
      </w:pPr>
      <w:r w:rsidRPr="004C429A">
        <w:rPr>
          <w:b w:val="0"/>
          <w:sz w:val="24"/>
          <w:szCs w:val="24"/>
          <w:lang w:val="ru-RU"/>
        </w:rPr>
        <w:t>Примеры кодов ответов, которые клиент может получить от сервера, и поясняю</w:t>
      </w:r>
      <w:r w:rsidRPr="004C429A">
        <w:rPr>
          <w:b w:val="0"/>
          <w:sz w:val="24"/>
          <w:szCs w:val="24"/>
          <w:lang w:val="ru-RU"/>
        </w:rPr>
        <w:softHyphen/>
        <w:t>щие сообщения приведены в таблице 2.</w:t>
      </w:r>
    </w:p>
    <w:p w:rsidR="00CB2520" w:rsidRPr="004C429A" w:rsidRDefault="00CB2520" w:rsidP="00274AFC">
      <w:pPr>
        <w:pStyle w:val="a8"/>
        <w:ind w:right="0" w:firstLine="709"/>
        <w:jc w:val="both"/>
        <w:rPr>
          <w:sz w:val="24"/>
          <w:szCs w:val="24"/>
          <w:lang w:val="ru-RU"/>
        </w:rPr>
      </w:pPr>
    </w:p>
    <w:p w:rsidR="00CB2520" w:rsidRPr="004C429A" w:rsidRDefault="00CB2520" w:rsidP="00274AFC">
      <w:pPr>
        <w:pStyle w:val="a8"/>
        <w:ind w:right="0" w:firstLine="709"/>
        <w:jc w:val="both"/>
        <w:rPr>
          <w:sz w:val="24"/>
          <w:szCs w:val="24"/>
          <w:lang w:val="ru-RU"/>
        </w:rPr>
      </w:pPr>
      <w:r w:rsidRPr="004C429A">
        <w:rPr>
          <w:b w:val="0"/>
          <w:sz w:val="24"/>
          <w:szCs w:val="24"/>
          <w:lang w:val="ru-RU"/>
        </w:rPr>
        <w:t>Таблица 2</w:t>
      </w:r>
      <w:r w:rsidRPr="004C429A">
        <w:rPr>
          <w:sz w:val="24"/>
          <w:szCs w:val="24"/>
          <w:lang w:val="ru-RU"/>
        </w:rPr>
        <w:t xml:space="preserve">. </w:t>
      </w:r>
      <w:r w:rsidRPr="004C429A">
        <w:rPr>
          <w:i/>
          <w:sz w:val="24"/>
          <w:szCs w:val="24"/>
          <w:lang w:val="ru-RU"/>
        </w:rPr>
        <w:t>Классы кодов ответа сервера.</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3"/>
        <w:gridCol w:w="2230"/>
        <w:gridCol w:w="7388"/>
      </w:tblGrid>
      <w:tr w:rsidR="00CB2520" w:rsidRPr="004C429A" w:rsidTr="005319D4">
        <w:tc>
          <w:tcPr>
            <w:tcW w:w="817" w:type="dxa"/>
            <w:shd w:val="clear" w:color="auto" w:fill="EAF1DD"/>
            <w:vAlign w:val="center"/>
          </w:tcPr>
          <w:p w:rsidR="00CB2520" w:rsidRPr="004C429A" w:rsidRDefault="00CB2520" w:rsidP="00B9197C">
            <w:pPr>
              <w:spacing w:after="0" w:line="240" w:lineRule="auto"/>
              <w:jc w:val="both"/>
              <w:rPr>
                <w:rFonts w:ascii="Times New Roman" w:hAnsi="Times New Roman" w:cs="Times New Roman"/>
                <w:b/>
                <w:sz w:val="24"/>
                <w:szCs w:val="24"/>
              </w:rPr>
            </w:pPr>
            <w:r w:rsidRPr="004C429A">
              <w:rPr>
                <w:rFonts w:ascii="Times New Roman" w:hAnsi="Times New Roman" w:cs="Times New Roman"/>
                <w:b/>
                <w:sz w:val="24"/>
                <w:szCs w:val="24"/>
              </w:rPr>
              <w:lastRenderedPageBreak/>
              <w:t>Код</w:t>
            </w:r>
          </w:p>
        </w:tc>
        <w:tc>
          <w:tcPr>
            <w:tcW w:w="2268" w:type="dxa"/>
            <w:shd w:val="clear" w:color="auto" w:fill="EAF1DD"/>
            <w:vAlign w:val="center"/>
          </w:tcPr>
          <w:p w:rsidR="00CB2520" w:rsidRPr="004C429A" w:rsidRDefault="00CB2520" w:rsidP="00B9197C">
            <w:pPr>
              <w:spacing w:after="0" w:line="240" w:lineRule="auto"/>
              <w:jc w:val="both"/>
              <w:rPr>
                <w:rFonts w:ascii="Times New Roman" w:hAnsi="Times New Roman" w:cs="Times New Roman"/>
                <w:b/>
                <w:sz w:val="24"/>
                <w:szCs w:val="24"/>
              </w:rPr>
            </w:pPr>
            <w:r w:rsidRPr="004C429A">
              <w:rPr>
                <w:rFonts w:ascii="Times New Roman" w:hAnsi="Times New Roman" w:cs="Times New Roman"/>
                <w:b/>
                <w:sz w:val="24"/>
                <w:szCs w:val="24"/>
              </w:rPr>
              <w:t>Расшифровка</w:t>
            </w:r>
          </w:p>
        </w:tc>
        <w:tc>
          <w:tcPr>
            <w:tcW w:w="7796" w:type="dxa"/>
            <w:shd w:val="clear" w:color="auto" w:fill="EAF1DD"/>
            <w:vAlign w:val="center"/>
          </w:tcPr>
          <w:p w:rsidR="00CB2520" w:rsidRPr="004C429A" w:rsidRDefault="00CB2520" w:rsidP="00B9197C">
            <w:pPr>
              <w:spacing w:after="0" w:line="240" w:lineRule="auto"/>
              <w:jc w:val="both"/>
              <w:rPr>
                <w:rFonts w:ascii="Times New Roman" w:hAnsi="Times New Roman" w:cs="Times New Roman"/>
                <w:b/>
                <w:sz w:val="24"/>
                <w:szCs w:val="24"/>
              </w:rPr>
            </w:pPr>
            <w:r w:rsidRPr="004C429A">
              <w:rPr>
                <w:rFonts w:ascii="Times New Roman" w:hAnsi="Times New Roman" w:cs="Times New Roman"/>
                <w:b/>
                <w:sz w:val="24"/>
                <w:szCs w:val="24"/>
              </w:rPr>
              <w:t>Интерпретация</w:t>
            </w:r>
          </w:p>
        </w:tc>
      </w:tr>
      <w:tr w:rsidR="00CB2520" w:rsidRPr="004C429A" w:rsidTr="005319D4">
        <w:tc>
          <w:tcPr>
            <w:tcW w:w="817"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100</w:t>
            </w:r>
          </w:p>
        </w:tc>
        <w:tc>
          <w:tcPr>
            <w:tcW w:w="2268"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Continue</w:t>
            </w:r>
          </w:p>
        </w:tc>
        <w:tc>
          <w:tcPr>
            <w:tcW w:w="7796"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Часть запроса принята, и сервер ожидает от клиента продолжения запроса</w:t>
            </w:r>
          </w:p>
        </w:tc>
      </w:tr>
      <w:tr w:rsidR="00CB2520" w:rsidRPr="004C429A" w:rsidTr="005319D4">
        <w:tc>
          <w:tcPr>
            <w:tcW w:w="817"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200</w:t>
            </w:r>
          </w:p>
        </w:tc>
        <w:tc>
          <w:tcPr>
            <w:tcW w:w="2268"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OK</w:t>
            </w:r>
          </w:p>
        </w:tc>
        <w:tc>
          <w:tcPr>
            <w:tcW w:w="7796"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Запрос успешно обработан, и в ответе клиента передаются данные, указанные в запросе</w:t>
            </w:r>
          </w:p>
        </w:tc>
      </w:tr>
      <w:tr w:rsidR="00CB2520" w:rsidRPr="004C429A" w:rsidTr="005319D4">
        <w:tc>
          <w:tcPr>
            <w:tcW w:w="817"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201</w:t>
            </w:r>
          </w:p>
        </w:tc>
        <w:tc>
          <w:tcPr>
            <w:tcW w:w="2268"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Created</w:t>
            </w:r>
          </w:p>
        </w:tc>
        <w:tc>
          <w:tcPr>
            <w:tcW w:w="7796"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В результате обработки запроса был создан новый ресурс</w:t>
            </w:r>
          </w:p>
        </w:tc>
      </w:tr>
      <w:tr w:rsidR="00CB2520" w:rsidRPr="004C429A" w:rsidTr="005319D4">
        <w:tc>
          <w:tcPr>
            <w:tcW w:w="817"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202</w:t>
            </w:r>
          </w:p>
        </w:tc>
        <w:tc>
          <w:tcPr>
            <w:tcW w:w="2268"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Accepted</w:t>
            </w:r>
          </w:p>
        </w:tc>
        <w:tc>
          <w:tcPr>
            <w:tcW w:w="7796"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Запрос принят сервером, но обработка его не окончена. Данный код ответа не гарантирует, что запрос будет обработан без ошибок.</w:t>
            </w:r>
          </w:p>
        </w:tc>
      </w:tr>
      <w:tr w:rsidR="00CB2520" w:rsidRPr="004C429A" w:rsidTr="005319D4">
        <w:tc>
          <w:tcPr>
            <w:tcW w:w="817"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206</w:t>
            </w:r>
          </w:p>
        </w:tc>
        <w:tc>
          <w:tcPr>
            <w:tcW w:w="2268"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Partial Content</w:t>
            </w:r>
          </w:p>
        </w:tc>
        <w:tc>
          <w:tcPr>
            <w:tcW w:w="7796"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Сервер возвращает часть ресурса в ответ на запрос, содержавший поле заголовка Range</w:t>
            </w:r>
          </w:p>
        </w:tc>
      </w:tr>
      <w:tr w:rsidR="00CB2520" w:rsidRPr="004C429A" w:rsidTr="005319D4">
        <w:tc>
          <w:tcPr>
            <w:tcW w:w="817"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301</w:t>
            </w:r>
          </w:p>
        </w:tc>
        <w:tc>
          <w:tcPr>
            <w:tcW w:w="2268"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Multiple Choice</w:t>
            </w:r>
          </w:p>
        </w:tc>
        <w:tc>
          <w:tcPr>
            <w:tcW w:w="7796"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Запрос указывает более чем на один ресурс. В теле ответа могут содержаться указания на то, как пра¬вильно идентифицировать запрашиваемый ресурс</w:t>
            </w:r>
          </w:p>
        </w:tc>
      </w:tr>
      <w:tr w:rsidR="00CB2520" w:rsidRPr="004C429A" w:rsidTr="005319D4">
        <w:tc>
          <w:tcPr>
            <w:tcW w:w="817"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302</w:t>
            </w:r>
          </w:p>
        </w:tc>
        <w:tc>
          <w:tcPr>
            <w:tcW w:w="2268"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Moved Permanently</w:t>
            </w:r>
          </w:p>
        </w:tc>
        <w:tc>
          <w:tcPr>
            <w:tcW w:w="7796"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Затребованный ресурс больше не располагается на сервере</w:t>
            </w:r>
          </w:p>
        </w:tc>
      </w:tr>
      <w:tr w:rsidR="00CB2520" w:rsidRPr="004C429A" w:rsidTr="005319D4">
        <w:tc>
          <w:tcPr>
            <w:tcW w:w="817"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302</w:t>
            </w:r>
          </w:p>
        </w:tc>
        <w:tc>
          <w:tcPr>
            <w:tcW w:w="2268"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Moved Temporarily</w:t>
            </w:r>
          </w:p>
        </w:tc>
        <w:tc>
          <w:tcPr>
            <w:tcW w:w="7796"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Затребованный ресурс временно изменил свой адрес</w:t>
            </w:r>
          </w:p>
        </w:tc>
      </w:tr>
      <w:tr w:rsidR="00CB2520" w:rsidRPr="004C429A" w:rsidTr="005319D4">
        <w:tc>
          <w:tcPr>
            <w:tcW w:w="817"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400</w:t>
            </w:r>
          </w:p>
        </w:tc>
        <w:tc>
          <w:tcPr>
            <w:tcW w:w="2268"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Bad Request</w:t>
            </w:r>
          </w:p>
        </w:tc>
        <w:tc>
          <w:tcPr>
            <w:tcW w:w="7796"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В запросе клиента обнаружена синтаксическая ошибка</w:t>
            </w:r>
          </w:p>
        </w:tc>
      </w:tr>
      <w:tr w:rsidR="00CB2520" w:rsidRPr="004C429A" w:rsidTr="005319D4">
        <w:tc>
          <w:tcPr>
            <w:tcW w:w="817"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403</w:t>
            </w:r>
          </w:p>
        </w:tc>
        <w:tc>
          <w:tcPr>
            <w:tcW w:w="2268"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Forbidden</w:t>
            </w:r>
          </w:p>
        </w:tc>
        <w:tc>
          <w:tcPr>
            <w:tcW w:w="7796"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Имеющийся на сервере ресурс недоступен для данного пользователя</w:t>
            </w:r>
          </w:p>
        </w:tc>
      </w:tr>
      <w:tr w:rsidR="00CB2520" w:rsidRPr="004C429A" w:rsidTr="005319D4">
        <w:tc>
          <w:tcPr>
            <w:tcW w:w="817"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404</w:t>
            </w:r>
          </w:p>
        </w:tc>
        <w:tc>
          <w:tcPr>
            <w:tcW w:w="2268"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Not Found</w:t>
            </w:r>
          </w:p>
        </w:tc>
        <w:tc>
          <w:tcPr>
            <w:tcW w:w="7796"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Ресурс, указанный клиентом, на сервере отсутствует</w:t>
            </w:r>
          </w:p>
        </w:tc>
      </w:tr>
      <w:tr w:rsidR="00CB2520" w:rsidRPr="004C429A" w:rsidTr="005319D4">
        <w:tc>
          <w:tcPr>
            <w:tcW w:w="817"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405</w:t>
            </w:r>
          </w:p>
        </w:tc>
        <w:tc>
          <w:tcPr>
            <w:tcW w:w="2268"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Method Not Allowed</w:t>
            </w:r>
          </w:p>
        </w:tc>
        <w:tc>
          <w:tcPr>
            <w:tcW w:w="7796"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 xml:space="preserve">Сервер не поддерживает метод, указанный в запросе  </w:t>
            </w:r>
          </w:p>
        </w:tc>
      </w:tr>
      <w:tr w:rsidR="00CB2520" w:rsidRPr="004C429A" w:rsidTr="005319D4">
        <w:tc>
          <w:tcPr>
            <w:tcW w:w="817"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500</w:t>
            </w:r>
          </w:p>
        </w:tc>
        <w:tc>
          <w:tcPr>
            <w:tcW w:w="2268"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Internal Server Error</w:t>
            </w:r>
          </w:p>
        </w:tc>
        <w:tc>
          <w:tcPr>
            <w:tcW w:w="7796"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Один из компонентов сервера работает некорректно</w:t>
            </w:r>
          </w:p>
        </w:tc>
      </w:tr>
      <w:tr w:rsidR="00CB2520" w:rsidRPr="004C429A" w:rsidTr="005319D4">
        <w:tc>
          <w:tcPr>
            <w:tcW w:w="817"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501</w:t>
            </w:r>
          </w:p>
        </w:tc>
        <w:tc>
          <w:tcPr>
            <w:tcW w:w="2268"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Not Implemented</w:t>
            </w:r>
          </w:p>
        </w:tc>
        <w:tc>
          <w:tcPr>
            <w:tcW w:w="7796"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Функциональных возможностей сервера недоста¬точно, чтобы выполнить запрос клиента</w:t>
            </w:r>
          </w:p>
        </w:tc>
      </w:tr>
      <w:tr w:rsidR="00CB2520" w:rsidRPr="004C429A" w:rsidTr="005319D4">
        <w:tc>
          <w:tcPr>
            <w:tcW w:w="817"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503</w:t>
            </w:r>
          </w:p>
        </w:tc>
        <w:tc>
          <w:tcPr>
            <w:tcW w:w="2268"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Service Unavailable</w:t>
            </w:r>
          </w:p>
        </w:tc>
        <w:tc>
          <w:tcPr>
            <w:tcW w:w="7796"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Служба временно недоступна</w:t>
            </w:r>
          </w:p>
        </w:tc>
      </w:tr>
      <w:tr w:rsidR="00CB2520" w:rsidRPr="004C429A" w:rsidTr="005319D4">
        <w:tc>
          <w:tcPr>
            <w:tcW w:w="817"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505</w:t>
            </w:r>
          </w:p>
        </w:tc>
        <w:tc>
          <w:tcPr>
            <w:tcW w:w="2268"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HTTP Version not Supported</w:t>
            </w:r>
          </w:p>
        </w:tc>
        <w:tc>
          <w:tcPr>
            <w:tcW w:w="7796"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Версия HTTP, указанная в запросе, не поддержи¬вается сервером</w:t>
            </w:r>
          </w:p>
        </w:tc>
      </w:tr>
    </w:tbl>
    <w:p w:rsidR="00CB2520" w:rsidRPr="004C429A" w:rsidRDefault="00CB2520" w:rsidP="00274AFC">
      <w:pPr>
        <w:spacing w:after="0" w:line="240" w:lineRule="auto"/>
        <w:ind w:firstLine="709"/>
        <w:jc w:val="both"/>
        <w:rPr>
          <w:rFonts w:ascii="Times New Roman" w:hAnsi="Times New Roman" w:cs="Times New Roman"/>
          <w:sz w:val="24"/>
          <w:szCs w:val="24"/>
        </w:rPr>
      </w:pP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В ответе используется такая же структура полей заголовка, как и в запросе клиента. Поля заголовка предназначены для того, чтобы уточнить ответ сервера клиенту. Описание некоторых из полей, которые можно встретить в заголовке ответа сервера, приведено в таблице 3.</w:t>
      </w:r>
    </w:p>
    <w:p w:rsidR="00CB2520" w:rsidRPr="004C429A" w:rsidRDefault="00CB2520" w:rsidP="00274AFC">
      <w:pPr>
        <w:spacing w:after="0" w:line="240" w:lineRule="auto"/>
        <w:ind w:firstLine="709"/>
        <w:jc w:val="both"/>
        <w:rPr>
          <w:rFonts w:ascii="Times New Roman" w:hAnsi="Times New Roman" w:cs="Times New Roman"/>
          <w:sz w:val="24"/>
          <w:szCs w:val="24"/>
        </w:rPr>
      </w:pPr>
    </w:p>
    <w:p w:rsidR="00CB2520" w:rsidRPr="004C429A" w:rsidRDefault="00CB2520" w:rsidP="00274AFC">
      <w:pPr>
        <w:pStyle w:val="a8"/>
        <w:ind w:right="0" w:firstLine="709"/>
        <w:jc w:val="both"/>
        <w:rPr>
          <w:sz w:val="24"/>
          <w:szCs w:val="24"/>
          <w:lang w:val="ru-RU"/>
        </w:rPr>
      </w:pPr>
      <w:r w:rsidRPr="004C429A">
        <w:rPr>
          <w:b w:val="0"/>
          <w:sz w:val="24"/>
          <w:szCs w:val="24"/>
          <w:lang w:val="ru-RU"/>
        </w:rPr>
        <w:t>Таблица 3</w:t>
      </w:r>
      <w:r w:rsidRPr="004C429A">
        <w:rPr>
          <w:sz w:val="24"/>
          <w:szCs w:val="24"/>
          <w:lang w:val="ru-RU"/>
        </w:rPr>
        <w:t xml:space="preserve">. </w:t>
      </w:r>
      <w:r w:rsidRPr="004C429A">
        <w:rPr>
          <w:i/>
          <w:sz w:val="24"/>
          <w:szCs w:val="24"/>
          <w:lang w:val="ru-RU"/>
        </w:rPr>
        <w:t>Поля заголовка ответа веб-сервера.</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38"/>
        <w:gridCol w:w="8383"/>
      </w:tblGrid>
      <w:tr w:rsidR="00CB2520" w:rsidRPr="004C429A" w:rsidTr="005319D4">
        <w:tc>
          <w:tcPr>
            <w:tcW w:w="2093" w:type="dxa"/>
            <w:shd w:val="clear" w:color="auto" w:fill="EAF1DD"/>
            <w:vAlign w:val="center"/>
          </w:tcPr>
          <w:p w:rsidR="00CB2520" w:rsidRPr="004C429A" w:rsidRDefault="00CB2520" w:rsidP="00B9197C">
            <w:pPr>
              <w:spacing w:after="0" w:line="240" w:lineRule="auto"/>
              <w:jc w:val="both"/>
              <w:rPr>
                <w:rFonts w:ascii="Times New Roman" w:hAnsi="Times New Roman" w:cs="Times New Roman"/>
                <w:b/>
                <w:sz w:val="24"/>
                <w:szCs w:val="24"/>
              </w:rPr>
            </w:pPr>
            <w:r w:rsidRPr="004C429A">
              <w:rPr>
                <w:rFonts w:ascii="Times New Roman" w:hAnsi="Times New Roman" w:cs="Times New Roman"/>
                <w:b/>
                <w:sz w:val="24"/>
                <w:szCs w:val="24"/>
              </w:rPr>
              <w:t>Имя поля</w:t>
            </w:r>
          </w:p>
        </w:tc>
        <w:tc>
          <w:tcPr>
            <w:tcW w:w="8788" w:type="dxa"/>
            <w:shd w:val="clear" w:color="auto" w:fill="EAF1DD"/>
            <w:vAlign w:val="center"/>
          </w:tcPr>
          <w:p w:rsidR="00CB2520" w:rsidRPr="004C429A" w:rsidRDefault="00CB2520" w:rsidP="00B9197C">
            <w:pPr>
              <w:spacing w:after="0" w:line="240" w:lineRule="auto"/>
              <w:jc w:val="both"/>
              <w:rPr>
                <w:rFonts w:ascii="Times New Roman" w:hAnsi="Times New Roman" w:cs="Times New Roman"/>
                <w:b/>
                <w:sz w:val="24"/>
                <w:szCs w:val="24"/>
              </w:rPr>
            </w:pPr>
            <w:r w:rsidRPr="004C429A">
              <w:rPr>
                <w:rFonts w:ascii="Times New Roman" w:hAnsi="Times New Roman" w:cs="Times New Roman"/>
                <w:b/>
                <w:sz w:val="24"/>
                <w:szCs w:val="24"/>
              </w:rPr>
              <w:t>Описание содержимого</w:t>
            </w:r>
          </w:p>
        </w:tc>
      </w:tr>
      <w:tr w:rsidR="00CB2520" w:rsidRPr="004C429A" w:rsidTr="005319D4">
        <w:tc>
          <w:tcPr>
            <w:tcW w:w="2093"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Server</w:t>
            </w:r>
          </w:p>
        </w:tc>
        <w:tc>
          <w:tcPr>
            <w:tcW w:w="8788"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Имя и номер версии сервера</w:t>
            </w:r>
          </w:p>
        </w:tc>
      </w:tr>
      <w:tr w:rsidR="00CB2520" w:rsidRPr="004C429A" w:rsidTr="005319D4">
        <w:tc>
          <w:tcPr>
            <w:tcW w:w="2093"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Age</w:t>
            </w:r>
          </w:p>
        </w:tc>
        <w:tc>
          <w:tcPr>
            <w:tcW w:w="8788"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Время в секундах, прошедшее с момента создания ресурса</w:t>
            </w:r>
          </w:p>
        </w:tc>
      </w:tr>
      <w:tr w:rsidR="00CB2520" w:rsidRPr="004C429A" w:rsidTr="005319D4">
        <w:tc>
          <w:tcPr>
            <w:tcW w:w="2093"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Allow</w:t>
            </w:r>
          </w:p>
        </w:tc>
        <w:tc>
          <w:tcPr>
            <w:tcW w:w="8788"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Список методов, допустимых для данного ресурса</w:t>
            </w:r>
          </w:p>
        </w:tc>
      </w:tr>
      <w:tr w:rsidR="00CB2520" w:rsidRPr="004C429A" w:rsidTr="005319D4">
        <w:tc>
          <w:tcPr>
            <w:tcW w:w="2093"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Content-Language</w:t>
            </w:r>
          </w:p>
        </w:tc>
        <w:tc>
          <w:tcPr>
            <w:tcW w:w="8788"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Языки, которые должен поддерживать клиент для того, чтобы корректно отобразить передаваемый ресурс</w:t>
            </w:r>
          </w:p>
        </w:tc>
      </w:tr>
      <w:tr w:rsidR="00CB2520" w:rsidRPr="004C429A" w:rsidTr="005319D4">
        <w:tc>
          <w:tcPr>
            <w:tcW w:w="2093"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Content-Type</w:t>
            </w:r>
          </w:p>
        </w:tc>
        <w:tc>
          <w:tcPr>
            <w:tcW w:w="8788"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i/>
                <w:sz w:val="24"/>
                <w:szCs w:val="24"/>
              </w:rPr>
              <w:t>MIME</w:t>
            </w:r>
            <w:r w:rsidRPr="004C429A">
              <w:rPr>
                <w:rFonts w:ascii="Times New Roman" w:hAnsi="Times New Roman" w:cs="Times New Roman"/>
                <w:sz w:val="24"/>
                <w:szCs w:val="24"/>
              </w:rPr>
              <w:t>-тип данных, содержащихся в теле ответа сервера</w:t>
            </w:r>
          </w:p>
        </w:tc>
      </w:tr>
      <w:tr w:rsidR="00CB2520" w:rsidRPr="004C429A" w:rsidTr="005319D4">
        <w:tc>
          <w:tcPr>
            <w:tcW w:w="2093"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Content-Length</w:t>
            </w:r>
          </w:p>
        </w:tc>
        <w:tc>
          <w:tcPr>
            <w:tcW w:w="8788"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Число символов, содержащихся в теле ответа сервера</w:t>
            </w:r>
          </w:p>
        </w:tc>
      </w:tr>
      <w:tr w:rsidR="00CB2520" w:rsidRPr="004C429A" w:rsidTr="005319D4">
        <w:tc>
          <w:tcPr>
            <w:tcW w:w="2093"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Last-Modified</w:t>
            </w:r>
          </w:p>
        </w:tc>
        <w:tc>
          <w:tcPr>
            <w:tcW w:w="8788"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Дата и время последнего изменения ресурса</w:t>
            </w:r>
          </w:p>
        </w:tc>
      </w:tr>
      <w:tr w:rsidR="00CB2520" w:rsidRPr="004C429A" w:rsidTr="005319D4">
        <w:tc>
          <w:tcPr>
            <w:tcW w:w="2093"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 xml:space="preserve">Date </w:t>
            </w:r>
          </w:p>
        </w:tc>
        <w:tc>
          <w:tcPr>
            <w:tcW w:w="8788"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Дата и время, определяющие момент генерации ответа</w:t>
            </w:r>
          </w:p>
        </w:tc>
      </w:tr>
      <w:tr w:rsidR="00CB2520" w:rsidRPr="004C429A" w:rsidTr="005319D4">
        <w:tc>
          <w:tcPr>
            <w:tcW w:w="2093"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Expires</w:t>
            </w:r>
          </w:p>
        </w:tc>
        <w:tc>
          <w:tcPr>
            <w:tcW w:w="8788"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Дата и время, определяющие момент, после которого информация, переданная клиенту, считается устаревшей</w:t>
            </w:r>
          </w:p>
        </w:tc>
      </w:tr>
      <w:tr w:rsidR="00CB2520" w:rsidRPr="004C429A" w:rsidTr="005319D4">
        <w:tc>
          <w:tcPr>
            <w:tcW w:w="2093"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Location</w:t>
            </w:r>
          </w:p>
        </w:tc>
        <w:tc>
          <w:tcPr>
            <w:tcW w:w="8788"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В этом поле указывается реальное расположение ресурса. Оно используется для перенаправления запроса</w:t>
            </w:r>
          </w:p>
        </w:tc>
      </w:tr>
      <w:tr w:rsidR="00CB2520" w:rsidRPr="004C429A" w:rsidTr="005319D4">
        <w:tc>
          <w:tcPr>
            <w:tcW w:w="2093"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Cache-Control</w:t>
            </w:r>
          </w:p>
        </w:tc>
        <w:tc>
          <w:tcPr>
            <w:tcW w:w="8788"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 xml:space="preserve">Директивы управления кэшированием. Например, </w:t>
            </w:r>
            <w:r w:rsidRPr="004C429A">
              <w:rPr>
                <w:rFonts w:ascii="Times New Roman" w:hAnsi="Times New Roman" w:cs="Times New Roman"/>
                <w:i/>
                <w:sz w:val="24"/>
                <w:szCs w:val="24"/>
              </w:rPr>
              <w:t>no-cache</w:t>
            </w:r>
            <w:r w:rsidRPr="004C429A">
              <w:rPr>
                <w:rFonts w:ascii="Times New Roman" w:hAnsi="Times New Roman" w:cs="Times New Roman"/>
                <w:sz w:val="24"/>
                <w:szCs w:val="24"/>
              </w:rPr>
              <w:t xml:space="preserve"> означает, что данные не должны кэшироваться</w:t>
            </w:r>
          </w:p>
        </w:tc>
      </w:tr>
    </w:tbl>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lastRenderedPageBreak/>
        <w:t xml:space="preserve">В теле ответа содержится код ресурса, передаваемого клиенту в ответ на запрос. Это не обязательно должен быть HTML-текст веб-страницы. В составе ответа могут передаваться изображение, </w:t>
      </w:r>
      <w:r w:rsidR="00BB493D" w:rsidRPr="004C429A">
        <w:rPr>
          <w:rFonts w:ascii="Times New Roman" w:hAnsi="Times New Roman" w:cs="Times New Roman"/>
          <w:sz w:val="24"/>
          <w:szCs w:val="24"/>
        </w:rPr>
        <w:t>аудиофайл</w:t>
      </w:r>
      <w:r w:rsidRPr="004C429A">
        <w:rPr>
          <w:rFonts w:ascii="Times New Roman" w:hAnsi="Times New Roman" w:cs="Times New Roman"/>
          <w:sz w:val="24"/>
          <w:szCs w:val="24"/>
        </w:rPr>
        <w:t xml:space="preserve">, фрагмент видеоинформации, а также любой другой тип данных, поддерживаемых клиентом. О том, как следует обрабатывать полученный ресурс, клиенту сообщает содержимое поля заголовка </w:t>
      </w:r>
      <w:r w:rsidRPr="004C429A">
        <w:rPr>
          <w:rFonts w:ascii="Times New Roman" w:hAnsi="Times New Roman" w:cs="Times New Roman"/>
          <w:i/>
          <w:sz w:val="24"/>
          <w:szCs w:val="24"/>
        </w:rPr>
        <w:t>Content-</w:t>
      </w:r>
      <w:r w:rsidRPr="004C429A">
        <w:rPr>
          <w:rFonts w:ascii="Times New Roman" w:hAnsi="Times New Roman" w:cs="Times New Roman"/>
          <w:i/>
          <w:sz w:val="24"/>
          <w:szCs w:val="24"/>
          <w:lang w:val="en-US"/>
        </w:rPr>
        <w:t>t</w:t>
      </w:r>
      <w:r w:rsidRPr="004C429A">
        <w:rPr>
          <w:rFonts w:ascii="Times New Roman" w:hAnsi="Times New Roman" w:cs="Times New Roman"/>
          <w:i/>
          <w:sz w:val="24"/>
          <w:szCs w:val="24"/>
        </w:rPr>
        <w:t>ype</w:t>
      </w:r>
      <w:r w:rsidRPr="004C429A">
        <w:rPr>
          <w:rFonts w:ascii="Times New Roman" w:hAnsi="Times New Roman" w:cs="Times New Roman"/>
          <w:sz w:val="24"/>
          <w:szCs w:val="24"/>
        </w:rPr>
        <w:t>.</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Ниже представлен пример ответа сервера на запрос, приведенный в предыдущем разделе. В теле ответа содержится исходный текст HTML-документа. </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AEEF3"/>
        <w:tblLook w:val="04A0" w:firstRow="1" w:lastRow="0" w:firstColumn="1" w:lastColumn="0" w:noHBand="0" w:noVBand="1"/>
      </w:tblPr>
      <w:tblGrid>
        <w:gridCol w:w="8930"/>
      </w:tblGrid>
      <w:tr w:rsidR="00CB2520" w:rsidRPr="004C429A" w:rsidTr="005319D4">
        <w:tc>
          <w:tcPr>
            <w:tcW w:w="8930" w:type="dxa"/>
            <w:shd w:val="clear" w:color="auto" w:fill="DAEEF3"/>
          </w:tcPr>
          <w:p w:rsidR="00CB2520" w:rsidRPr="004C429A" w:rsidRDefault="00CB252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HTTP/1.1 200 OK</w:t>
            </w:r>
          </w:p>
          <w:p w:rsidR="00CB2520" w:rsidRPr="004C429A" w:rsidRDefault="00CB252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Server: Microsoft-IIS/5.1</w:t>
            </w:r>
          </w:p>
          <w:p w:rsidR="00CB2520" w:rsidRPr="004C429A" w:rsidRDefault="00CB252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X-Powered-By: ASP.NET</w:t>
            </w:r>
          </w:p>
          <w:p w:rsidR="00CB2520" w:rsidRPr="004C429A" w:rsidRDefault="00CB252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Date: Mon, 20 OCT 2008 11:25:56 GMT</w:t>
            </w:r>
          </w:p>
          <w:p w:rsidR="00CB2520" w:rsidRPr="004C429A" w:rsidRDefault="00CB252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Content-Type: text/html</w:t>
            </w:r>
          </w:p>
          <w:p w:rsidR="00CB2520" w:rsidRPr="004C429A" w:rsidRDefault="00CB252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Accept-Ranges: bytes</w:t>
            </w:r>
          </w:p>
          <w:p w:rsidR="00CB2520" w:rsidRPr="004C429A" w:rsidRDefault="00CB252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Last-Modified: Sat, 18 Oct 2008 15:05:44 GMT</w:t>
            </w:r>
          </w:p>
          <w:p w:rsidR="00CB2520" w:rsidRPr="004C429A" w:rsidRDefault="00CB252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ETag: “b66a667f948c92:8a5”</w:t>
            </w:r>
          </w:p>
          <w:p w:rsidR="00CB2520" w:rsidRPr="004C429A" w:rsidRDefault="00CB252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Content-Length: 426</w:t>
            </w:r>
          </w:p>
          <w:p w:rsidR="00CB2520" w:rsidRPr="004C429A" w:rsidRDefault="00CB2520" w:rsidP="00274AFC">
            <w:pPr>
              <w:spacing w:after="0" w:line="240" w:lineRule="auto"/>
              <w:ind w:firstLine="709"/>
              <w:jc w:val="both"/>
              <w:rPr>
                <w:rFonts w:ascii="Times New Roman" w:hAnsi="Times New Roman" w:cs="Times New Roman"/>
                <w:sz w:val="24"/>
                <w:szCs w:val="24"/>
                <w:lang w:val="en-US"/>
              </w:rPr>
            </w:pPr>
          </w:p>
          <w:p w:rsidR="00CB2520" w:rsidRPr="004C429A" w:rsidRDefault="00CB252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&lt;html&gt;</w:t>
            </w:r>
          </w:p>
          <w:p w:rsidR="00CB2520" w:rsidRPr="004C429A" w:rsidRDefault="00CB252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&lt;body&gt;</w:t>
            </w:r>
          </w:p>
          <w:p w:rsidR="00CB2520" w:rsidRPr="004C429A" w:rsidRDefault="00CB252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ab/>
              <w:t>&lt;form action='http://localhost/Scripts/test.pl'&gt;</w:t>
            </w:r>
          </w:p>
          <w:p w:rsidR="00CB2520" w:rsidRPr="004C429A" w:rsidRDefault="00CB252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ab/>
            </w:r>
            <w:r w:rsidRPr="004C429A">
              <w:rPr>
                <w:rFonts w:ascii="Times New Roman" w:hAnsi="Times New Roman" w:cs="Times New Roman"/>
                <w:sz w:val="24"/>
                <w:szCs w:val="24"/>
                <w:lang w:val="en-US"/>
              </w:rPr>
              <w:tab/>
              <w:t>&lt;p&gt;Operand1: &lt;input type='text' name='A'&gt;&lt;/p&gt;</w:t>
            </w:r>
          </w:p>
          <w:p w:rsidR="00CB2520" w:rsidRPr="004C429A" w:rsidRDefault="00CB252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ab/>
            </w:r>
            <w:r w:rsidRPr="004C429A">
              <w:rPr>
                <w:rFonts w:ascii="Times New Roman" w:hAnsi="Times New Roman" w:cs="Times New Roman"/>
                <w:sz w:val="24"/>
                <w:szCs w:val="24"/>
                <w:lang w:val="en-US"/>
              </w:rPr>
              <w:tab/>
              <w:t>&lt;p&gt;Operand2: &lt;input type='text' name='B'&gt;&lt;/p&gt;</w:t>
            </w:r>
          </w:p>
          <w:p w:rsidR="00CB2520" w:rsidRPr="004C429A" w:rsidRDefault="00CB252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ab/>
            </w:r>
            <w:r w:rsidRPr="004C429A">
              <w:rPr>
                <w:rFonts w:ascii="Times New Roman" w:hAnsi="Times New Roman" w:cs="Times New Roman"/>
                <w:sz w:val="24"/>
                <w:szCs w:val="24"/>
                <w:lang w:val="en-US"/>
              </w:rPr>
              <w:tab/>
              <w:t>&lt;p&gt;Operation:&lt;br&gt;</w:t>
            </w:r>
          </w:p>
          <w:p w:rsidR="00CB2520" w:rsidRPr="004C429A" w:rsidRDefault="00CB252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ab/>
            </w:r>
            <w:r w:rsidRPr="004C429A">
              <w:rPr>
                <w:rFonts w:ascii="Times New Roman" w:hAnsi="Times New Roman" w:cs="Times New Roman"/>
                <w:sz w:val="24"/>
                <w:szCs w:val="24"/>
                <w:lang w:val="en-US"/>
              </w:rPr>
              <w:tab/>
              <w:t>&lt;select name='op'&gt;</w:t>
            </w:r>
          </w:p>
          <w:p w:rsidR="00CB2520" w:rsidRPr="004C429A" w:rsidRDefault="00CB252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ab/>
            </w:r>
            <w:r w:rsidRPr="004C429A">
              <w:rPr>
                <w:rFonts w:ascii="Times New Roman" w:hAnsi="Times New Roman" w:cs="Times New Roman"/>
                <w:sz w:val="24"/>
                <w:szCs w:val="24"/>
                <w:lang w:val="en-US"/>
              </w:rPr>
              <w:tab/>
            </w:r>
            <w:r w:rsidRPr="004C429A">
              <w:rPr>
                <w:rFonts w:ascii="Times New Roman" w:hAnsi="Times New Roman" w:cs="Times New Roman"/>
                <w:sz w:val="24"/>
                <w:szCs w:val="24"/>
                <w:lang w:val="en-US"/>
              </w:rPr>
              <w:tab/>
              <w:t>&lt;option value='+'&gt;+&lt;/option&gt;</w:t>
            </w:r>
          </w:p>
          <w:p w:rsidR="00CB2520" w:rsidRPr="004C429A" w:rsidRDefault="00CB252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ab/>
            </w:r>
            <w:r w:rsidRPr="004C429A">
              <w:rPr>
                <w:rFonts w:ascii="Times New Roman" w:hAnsi="Times New Roman" w:cs="Times New Roman"/>
                <w:sz w:val="24"/>
                <w:szCs w:val="24"/>
                <w:lang w:val="en-US"/>
              </w:rPr>
              <w:tab/>
            </w:r>
            <w:r w:rsidRPr="004C429A">
              <w:rPr>
                <w:rFonts w:ascii="Times New Roman" w:hAnsi="Times New Roman" w:cs="Times New Roman"/>
                <w:sz w:val="24"/>
                <w:szCs w:val="24"/>
                <w:lang w:val="en-US"/>
              </w:rPr>
              <w:tab/>
              <w:t>&lt;option value='-'&gt;-&lt;/option&gt;</w:t>
            </w:r>
          </w:p>
          <w:p w:rsidR="00CB2520" w:rsidRPr="004C429A" w:rsidRDefault="00CB252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ab/>
            </w:r>
            <w:r w:rsidRPr="004C429A">
              <w:rPr>
                <w:rFonts w:ascii="Times New Roman" w:hAnsi="Times New Roman" w:cs="Times New Roman"/>
                <w:sz w:val="24"/>
                <w:szCs w:val="24"/>
                <w:lang w:val="en-US"/>
              </w:rPr>
              <w:tab/>
            </w:r>
            <w:r w:rsidRPr="004C429A">
              <w:rPr>
                <w:rFonts w:ascii="Times New Roman" w:hAnsi="Times New Roman" w:cs="Times New Roman"/>
                <w:sz w:val="24"/>
                <w:szCs w:val="24"/>
                <w:lang w:val="en-US"/>
              </w:rPr>
              <w:tab/>
              <w:t>&lt;option value='*'&gt;*&lt;/option&gt;</w:t>
            </w:r>
          </w:p>
          <w:p w:rsidR="00CB2520" w:rsidRPr="004C429A" w:rsidRDefault="00CB252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ab/>
            </w:r>
            <w:r w:rsidRPr="004C429A">
              <w:rPr>
                <w:rFonts w:ascii="Times New Roman" w:hAnsi="Times New Roman" w:cs="Times New Roman"/>
                <w:sz w:val="24"/>
                <w:szCs w:val="24"/>
                <w:lang w:val="en-US"/>
              </w:rPr>
              <w:tab/>
            </w:r>
            <w:r w:rsidRPr="004C429A">
              <w:rPr>
                <w:rFonts w:ascii="Times New Roman" w:hAnsi="Times New Roman" w:cs="Times New Roman"/>
                <w:sz w:val="24"/>
                <w:szCs w:val="24"/>
                <w:lang w:val="en-US"/>
              </w:rPr>
              <w:tab/>
              <w:t>&lt;option value='/'&gt;/&lt;/option&gt;</w:t>
            </w:r>
          </w:p>
          <w:p w:rsidR="00CB2520" w:rsidRPr="004C429A" w:rsidRDefault="00CB252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ab/>
            </w:r>
            <w:r w:rsidRPr="004C429A">
              <w:rPr>
                <w:rFonts w:ascii="Times New Roman" w:hAnsi="Times New Roman" w:cs="Times New Roman"/>
                <w:sz w:val="24"/>
                <w:szCs w:val="24"/>
                <w:lang w:val="en-US"/>
              </w:rPr>
              <w:tab/>
              <w:t>&lt;select&gt;&lt;/p&gt;</w:t>
            </w:r>
          </w:p>
          <w:p w:rsidR="00CB2520" w:rsidRPr="004C429A" w:rsidRDefault="00CB252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ab/>
            </w:r>
            <w:r w:rsidRPr="004C429A">
              <w:rPr>
                <w:rFonts w:ascii="Times New Roman" w:hAnsi="Times New Roman" w:cs="Times New Roman"/>
                <w:sz w:val="24"/>
                <w:szCs w:val="24"/>
                <w:lang w:val="en-US"/>
              </w:rPr>
              <w:tab/>
              <w:t>&lt;input type='submit' value='Calculate!'&gt;</w:t>
            </w:r>
          </w:p>
          <w:p w:rsidR="00CB2520" w:rsidRPr="004C429A" w:rsidRDefault="00CB252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ab/>
              <w:t>&lt;/from&gt;</w:t>
            </w:r>
          </w:p>
          <w:p w:rsidR="00CB2520" w:rsidRPr="004C429A" w:rsidRDefault="00CB252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&lt;/body&gt;</w:t>
            </w:r>
          </w:p>
          <w:p w:rsidR="00CB2520" w:rsidRPr="004C429A" w:rsidRDefault="00CB252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&lt;/html&gt;</w:t>
            </w:r>
          </w:p>
        </w:tc>
      </w:tr>
    </w:tbl>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Поля заголовка и тело сообщения могут отсутствовать, но строка состояния является обязательным элементом, так как указывает на тип запроса/ответа.</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Поле с именем </w:t>
      </w:r>
      <w:r w:rsidRPr="004C429A">
        <w:rPr>
          <w:rFonts w:ascii="Times New Roman" w:hAnsi="Times New Roman" w:cs="Times New Roman"/>
          <w:i/>
          <w:sz w:val="24"/>
          <w:szCs w:val="24"/>
        </w:rPr>
        <w:t>Content</w:t>
      </w:r>
      <w:r w:rsidRPr="004C429A">
        <w:rPr>
          <w:rFonts w:ascii="Times New Roman" w:hAnsi="Times New Roman" w:cs="Times New Roman"/>
          <w:sz w:val="24"/>
          <w:szCs w:val="24"/>
        </w:rPr>
        <w:t>-</w:t>
      </w:r>
      <w:r w:rsidRPr="004C429A">
        <w:rPr>
          <w:rFonts w:ascii="Times New Roman" w:hAnsi="Times New Roman" w:cs="Times New Roman"/>
          <w:i/>
          <w:sz w:val="24"/>
          <w:szCs w:val="24"/>
        </w:rPr>
        <w:t>type</w:t>
      </w:r>
      <w:r w:rsidRPr="004C429A">
        <w:rPr>
          <w:rFonts w:ascii="Times New Roman" w:hAnsi="Times New Roman" w:cs="Times New Roman"/>
          <w:sz w:val="24"/>
          <w:szCs w:val="24"/>
        </w:rPr>
        <w:t xml:space="preserve"> может встречаться как в запросе клиента, так и в ответе сервера. В качестве значения этого поля указывается </w:t>
      </w:r>
      <w:r w:rsidRPr="004C429A">
        <w:rPr>
          <w:rFonts w:ascii="Times New Roman" w:hAnsi="Times New Roman" w:cs="Times New Roman"/>
          <w:i/>
          <w:sz w:val="24"/>
          <w:szCs w:val="24"/>
        </w:rPr>
        <w:t>MIME</w:t>
      </w:r>
      <w:r w:rsidRPr="004C429A">
        <w:rPr>
          <w:rFonts w:ascii="Times New Roman" w:hAnsi="Times New Roman" w:cs="Times New Roman"/>
          <w:sz w:val="24"/>
          <w:szCs w:val="24"/>
        </w:rPr>
        <w:t xml:space="preserve">-тип содержимого запроса или ответа. </w:t>
      </w:r>
      <w:r w:rsidRPr="004C429A">
        <w:rPr>
          <w:rFonts w:ascii="Times New Roman" w:hAnsi="Times New Roman" w:cs="Times New Roman"/>
          <w:i/>
          <w:sz w:val="24"/>
          <w:szCs w:val="24"/>
        </w:rPr>
        <w:t>MIME</w:t>
      </w:r>
      <w:r w:rsidRPr="004C429A">
        <w:rPr>
          <w:rFonts w:ascii="Times New Roman" w:hAnsi="Times New Roman" w:cs="Times New Roman"/>
          <w:sz w:val="24"/>
          <w:szCs w:val="24"/>
        </w:rPr>
        <w:t xml:space="preserve">-тип также передается в поле заголовка </w:t>
      </w:r>
      <w:r w:rsidRPr="004C429A">
        <w:rPr>
          <w:rFonts w:ascii="Times New Roman" w:hAnsi="Times New Roman" w:cs="Times New Roman"/>
          <w:i/>
          <w:sz w:val="24"/>
          <w:szCs w:val="24"/>
        </w:rPr>
        <w:t>Accept</w:t>
      </w:r>
      <w:r w:rsidRPr="004C429A">
        <w:rPr>
          <w:rFonts w:ascii="Times New Roman" w:hAnsi="Times New Roman" w:cs="Times New Roman"/>
          <w:sz w:val="24"/>
          <w:szCs w:val="24"/>
        </w:rPr>
        <w:t>, присутствующего в запросе.</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Спецификация </w:t>
      </w:r>
      <w:r w:rsidRPr="004C429A">
        <w:rPr>
          <w:rFonts w:ascii="Times New Roman" w:hAnsi="Times New Roman" w:cs="Times New Roman"/>
          <w:i/>
          <w:sz w:val="24"/>
          <w:szCs w:val="24"/>
        </w:rPr>
        <w:t>MIME</w:t>
      </w:r>
      <w:r w:rsidRPr="004C429A">
        <w:rPr>
          <w:rFonts w:ascii="Times New Roman" w:hAnsi="Times New Roman" w:cs="Times New Roman"/>
          <w:sz w:val="24"/>
          <w:szCs w:val="24"/>
        </w:rPr>
        <w:t xml:space="preserve"> (Multipurpose Internet Mail Extension — многоцелевое почтовое расширение Internet) первоначально была разработана для того, чтобы обеспечить передачу различных форматов данных в составе электронных писем. Однако применение MIME не исчерпывается электронной почтой. Средства MIME успешно используются в WWW и, по сути, стали неотъемлемой частью этой системы.</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Стандарт </w:t>
      </w:r>
      <w:r w:rsidRPr="004C429A">
        <w:rPr>
          <w:rFonts w:ascii="Times New Roman" w:hAnsi="Times New Roman" w:cs="Times New Roman"/>
          <w:i/>
          <w:sz w:val="24"/>
          <w:szCs w:val="24"/>
        </w:rPr>
        <w:t>MIME</w:t>
      </w:r>
      <w:r w:rsidRPr="004C429A">
        <w:rPr>
          <w:rFonts w:ascii="Times New Roman" w:hAnsi="Times New Roman" w:cs="Times New Roman"/>
          <w:sz w:val="24"/>
          <w:szCs w:val="24"/>
        </w:rPr>
        <w:t xml:space="preserve"> разработан как расширяемая спецификация, в которой подразумевается, что число типов данных будет расти по мере развития форм представления данных. Каждый новый тип в обязательном порядке должен быть зарегистрирован в </w:t>
      </w:r>
      <w:r w:rsidRPr="004C429A">
        <w:rPr>
          <w:rFonts w:ascii="Times New Roman" w:hAnsi="Times New Roman" w:cs="Times New Roman"/>
          <w:i/>
          <w:sz w:val="24"/>
          <w:szCs w:val="24"/>
        </w:rPr>
        <w:t>IANA</w:t>
      </w:r>
      <w:r w:rsidRPr="004C429A">
        <w:rPr>
          <w:rFonts w:ascii="Times New Roman" w:hAnsi="Times New Roman" w:cs="Times New Roman"/>
          <w:sz w:val="24"/>
          <w:szCs w:val="24"/>
        </w:rPr>
        <w:t xml:space="preserve"> (Internet Assigned Numbers Authority).</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lastRenderedPageBreak/>
        <w:t xml:space="preserve">До появления </w:t>
      </w:r>
      <w:r w:rsidRPr="004C429A">
        <w:rPr>
          <w:rFonts w:ascii="Times New Roman" w:hAnsi="Times New Roman" w:cs="Times New Roman"/>
          <w:i/>
          <w:sz w:val="24"/>
          <w:szCs w:val="24"/>
        </w:rPr>
        <w:t>MIME</w:t>
      </w:r>
      <w:r w:rsidRPr="004C429A">
        <w:rPr>
          <w:rFonts w:ascii="Times New Roman" w:hAnsi="Times New Roman" w:cs="Times New Roman"/>
          <w:sz w:val="24"/>
          <w:szCs w:val="24"/>
        </w:rPr>
        <w:t xml:space="preserve"> компьютеры, взаимодействующие по протоколу HTTP, обменивались исключительно текстовой информацией. Для передачи изображений, как и для передачи любых других двоичных файлов, приходилось пользоваться протоколом FTP.</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 соответствии со спецификацией </w:t>
      </w:r>
      <w:r w:rsidRPr="004C429A">
        <w:rPr>
          <w:rFonts w:ascii="Times New Roman" w:hAnsi="Times New Roman" w:cs="Times New Roman"/>
          <w:i/>
          <w:sz w:val="24"/>
          <w:szCs w:val="24"/>
        </w:rPr>
        <w:t>MIME</w:t>
      </w:r>
      <w:r w:rsidRPr="004C429A">
        <w:rPr>
          <w:rFonts w:ascii="Times New Roman" w:hAnsi="Times New Roman" w:cs="Times New Roman"/>
          <w:sz w:val="24"/>
          <w:szCs w:val="24"/>
        </w:rPr>
        <w:t xml:space="preserve">, для описания формата данных используются </w:t>
      </w:r>
      <w:r w:rsidRPr="004C429A">
        <w:rPr>
          <w:rFonts w:ascii="Times New Roman" w:hAnsi="Times New Roman" w:cs="Times New Roman"/>
          <w:i/>
          <w:sz w:val="24"/>
          <w:szCs w:val="24"/>
        </w:rPr>
        <w:t>тип</w:t>
      </w:r>
      <w:r w:rsidRPr="004C429A">
        <w:rPr>
          <w:rFonts w:ascii="Times New Roman" w:hAnsi="Times New Roman" w:cs="Times New Roman"/>
          <w:sz w:val="24"/>
          <w:szCs w:val="24"/>
        </w:rPr>
        <w:t xml:space="preserve"> и </w:t>
      </w:r>
      <w:r w:rsidRPr="004C429A">
        <w:rPr>
          <w:rFonts w:ascii="Times New Roman" w:hAnsi="Times New Roman" w:cs="Times New Roman"/>
          <w:i/>
          <w:sz w:val="24"/>
          <w:szCs w:val="24"/>
        </w:rPr>
        <w:t>подтип</w:t>
      </w:r>
      <w:r w:rsidRPr="004C429A">
        <w:rPr>
          <w:rFonts w:ascii="Times New Roman" w:hAnsi="Times New Roman" w:cs="Times New Roman"/>
          <w:sz w:val="24"/>
          <w:szCs w:val="24"/>
        </w:rPr>
        <w:t xml:space="preserve">. </w:t>
      </w:r>
      <w:r w:rsidRPr="004C429A">
        <w:rPr>
          <w:rFonts w:ascii="Times New Roman" w:hAnsi="Times New Roman" w:cs="Times New Roman"/>
          <w:i/>
          <w:sz w:val="24"/>
          <w:szCs w:val="24"/>
        </w:rPr>
        <w:t>Тип</w:t>
      </w:r>
      <w:r w:rsidRPr="004C429A">
        <w:rPr>
          <w:rFonts w:ascii="Times New Roman" w:hAnsi="Times New Roman" w:cs="Times New Roman"/>
          <w:sz w:val="24"/>
          <w:szCs w:val="24"/>
        </w:rPr>
        <w:t xml:space="preserve"> определяет, к какому классу относится формат содержимого HTTP-запроса или HTTP-ответа. </w:t>
      </w:r>
      <w:r w:rsidRPr="004C429A">
        <w:rPr>
          <w:rFonts w:ascii="Times New Roman" w:hAnsi="Times New Roman" w:cs="Times New Roman"/>
          <w:i/>
          <w:sz w:val="24"/>
          <w:szCs w:val="24"/>
        </w:rPr>
        <w:t>Подтип</w:t>
      </w:r>
      <w:r w:rsidRPr="004C429A">
        <w:rPr>
          <w:rFonts w:ascii="Times New Roman" w:hAnsi="Times New Roman" w:cs="Times New Roman"/>
          <w:sz w:val="24"/>
          <w:szCs w:val="24"/>
        </w:rPr>
        <w:t xml:space="preserve"> уточняет формат. Тип и подтип отделяются друг от друга косой чертой:</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i/>
          <w:sz w:val="24"/>
          <w:szCs w:val="24"/>
        </w:rPr>
        <w:t>тип</w:t>
      </w:r>
      <w:r w:rsidRPr="004C429A">
        <w:rPr>
          <w:rFonts w:ascii="Times New Roman" w:hAnsi="Times New Roman" w:cs="Times New Roman"/>
          <w:sz w:val="24"/>
          <w:szCs w:val="24"/>
        </w:rPr>
        <w:t>/</w:t>
      </w:r>
      <w:r w:rsidRPr="004C429A">
        <w:rPr>
          <w:rFonts w:ascii="Times New Roman" w:hAnsi="Times New Roman" w:cs="Times New Roman"/>
          <w:i/>
          <w:sz w:val="24"/>
          <w:szCs w:val="24"/>
        </w:rPr>
        <w:t>подтип</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Поскольку в подавляющем большинстве случаев в ответ на запрос клиента сервер возвращает исходный текст HTML-документа, то в поле </w:t>
      </w:r>
      <w:r w:rsidRPr="004C429A">
        <w:rPr>
          <w:rFonts w:ascii="Times New Roman" w:hAnsi="Times New Roman" w:cs="Times New Roman"/>
          <w:i/>
          <w:sz w:val="24"/>
          <w:szCs w:val="24"/>
        </w:rPr>
        <w:t>Content-</w:t>
      </w:r>
      <w:r w:rsidRPr="004C429A">
        <w:rPr>
          <w:rFonts w:ascii="Times New Roman" w:hAnsi="Times New Roman" w:cs="Times New Roman"/>
          <w:i/>
          <w:sz w:val="24"/>
          <w:szCs w:val="24"/>
          <w:lang w:val="en-US"/>
        </w:rPr>
        <w:t>t</w:t>
      </w:r>
      <w:r w:rsidRPr="004C429A">
        <w:rPr>
          <w:rFonts w:ascii="Times New Roman" w:hAnsi="Times New Roman" w:cs="Times New Roman"/>
          <w:i/>
          <w:sz w:val="24"/>
          <w:szCs w:val="24"/>
        </w:rPr>
        <w:t>ype</w:t>
      </w:r>
      <w:r w:rsidRPr="004C429A">
        <w:rPr>
          <w:rFonts w:ascii="Times New Roman" w:hAnsi="Times New Roman" w:cs="Times New Roman"/>
          <w:sz w:val="24"/>
          <w:szCs w:val="24"/>
        </w:rPr>
        <w:t xml:space="preserve"> ответа обычно содержится значение </w:t>
      </w:r>
      <w:r w:rsidRPr="004C429A">
        <w:rPr>
          <w:rFonts w:ascii="Times New Roman" w:hAnsi="Times New Roman" w:cs="Times New Roman"/>
          <w:i/>
          <w:sz w:val="24"/>
          <w:szCs w:val="24"/>
        </w:rPr>
        <w:t>text/html</w:t>
      </w:r>
      <w:r w:rsidRPr="004C429A">
        <w:rPr>
          <w:rFonts w:ascii="Times New Roman" w:hAnsi="Times New Roman" w:cs="Times New Roman"/>
          <w:sz w:val="24"/>
          <w:szCs w:val="24"/>
        </w:rPr>
        <w:t xml:space="preserve">. Здесь идентификатор </w:t>
      </w:r>
      <w:r w:rsidRPr="004C429A">
        <w:rPr>
          <w:rFonts w:ascii="Times New Roman" w:hAnsi="Times New Roman" w:cs="Times New Roman"/>
          <w:i/>
          <w:sz w:val="24"/>
          <w:szCs w:val="24"/>
        </w:rPr>
        <w:t>text</w:t>
      </w:r>
      <w:r w:rsidRPr="004C429A">
        <w:rPr>
          <w:rFonts w:ascii="Times New Roman" w:hAnsi="Times New Roman" w:cs="Times New Roman"/>
          <w:sz w:val="24"/>
          <w:szCs w:val="24"/>
        </w:rPr>
        <w:t xml:space="preserve"> описывает тип, сообщая, что клиенту передается символьная информация, а идентификатор </w:t>
      </w:r>
      <w:r w:rsidRPr="004C429A">
        <w:rPr>
          <w:rFonts w:ascii="Times New Roman" w:hAnsi="Times New Roman" w:cs="Times New Roman"/>
          <w:i/>
          <w:sz w:val="24"/>
          <w:szCs w:val="24"/>
        </w:rPr>
        <w:t>html</w:t>
      </w:r>
      <w:r w:rsidRPr="004C429A">
        <w:rPr>
          <w:rFonts w:ascii="Times New Roman" w:hAnsi="Times New Roman" w:cs="Times New Roman"/>
          <w:sz w:val="24"/>
          <w:szCs w:val="24"/>
        </w:rPr>
        <w:t xml:space="preserve"> описывает подтип, т.е. указывает на то, что последовательность символов, содержащаяся в теле ответа, представляет собой описание документа на языке HTML.</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Перечень типов и подтипов </w:t>
      </w:r>
      <w:r w:rsidRPr="004C429A">
        <w:rPr>
          <w:rFonts w:ascii="Times New Roman" w:hAnsi="Times New Roman" w:cs="Times New Roman"/>
          <w:i/>
          <w:sz w:val="24"/>
          <w:szCs w:val="24"/>
        </w:rPr>
        <w:t>MIME</w:t>
      </w:r>
      <w:r w:rsidRPr="004C429A">
        <w:rPr>
          <w:rFonts w:ascii="Times New Roman" w:hAnsi="Times New Roman" w:cs="Times New Roman"/>
          <w:sz w:val="24"/>
          <w:szCs w:val="24"/>
        </w:rPr>
        <w:t xml:space="preserve"> достаточно велик. В таблице 4 приведены примеры </w:t>
      </w:r>
      <w:r w:rsidRPr="004C429A">
        <w:rPr>
          <w:rFonts w:ascii="Times New Roman" w:hAnsi="Times New Roman" w:cs="Times New Roman"/>
          <w:i/>
          <w:sz w:val="24"/>
          <w:szCs w:val="24"/>
        </w:rPr>
        <w:t>MIME</w:t>
      </w:r>
      <w:r w:rsidRPr="004C429A">
        <w:rPr>
          <w:rFonts w:ascii="Times New Roman" w:hAnsi="Times New Roman" w:cs="Times New Roman"/>
          <w:sz w:val="24"/>
          <w:szCs w:val="24"/>
        </w:rPr>
        <w:t>-типов, наиболее часто встречающиеся в заголовках HTML-запросов и ответов.</w:t>
      </w:r>
    </w:p>
    <w:p w:rsidR="00CB2520" w:rsidRPr="004C429A" w:rsidRDefault="00CB2520" w:rsidP="00274AFC">
      <w:pPr>
        <w:spacing w:after="0" w:line="240" w:lineRule="auto"/>
        <w:ind w:firstLine="709"/>
        <w:jc w:val="both"/>
        <w:rPr>
          <w:rFonts w:ascii="Times New Roman" w:hAnsi="Times New Roman" w:cs="Times New Roman"/>
          <w:sz w:val="24"/>
          <w:szCs w:val="24"/>
        </w:rPr>
      </w:pP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b/>
          <w:sz w:val="24"/>
          <w:szCs w:val="24"/>
        </w:rPr>
        <w:t>Таблица 4</w:t>
      </w:r>
      <w:r w:rsidRPr="004C429A">
        <w:rPr>
          <w:rFonts w:ascii="Times New Roman" w:hAnsi="Times New Roman" w:cs="Times New Roman"/>
          <w:sz w:val="24"/>
          <w:szCs w:val="24"/>
        </w:rPr>
        <w:t xml:space="preserve">.  </w:t>
      </w:r>
      <w:r w:rsidRPr="004C429A">
        <w:rPr>
          <w:rFonts w:ascii="Times New Roman" w:hAnsi="Times New Roman" w:cs="Times New Roman"/>
          <w:i/>
          <w:sz w:val="24"/>
          <w:szCs w:val="24"/>
          <w:lang w:val="en-US"/>
        </w:rPr>
        <w:t>MIME</w:t>
      </w:r>
      <w:r w:rsidRPr="004C429A">
        <w:rPr>
          <w:rFonts w:ascii="Times New Roman" w:hAnsi="Times New Roman" w:cs="Times New Roman"/>
          <w:i/>
          <w:sz w:val="24"/>
          <w:szCs w:val="24"/>
        </w:rPr>
        <w:t xml:space="preserve"> типы данных.</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83"/>
        <w:gridCol w:w="2078"/>
        <w:gridCol w:w="5210"/>
      </w:tblGrid>
      <w:tr w:rsidR="00CB2520" w:rsidRPr="004C429A" w:rsidTr="005319D4">
        <w:tc>
          <w:tcPr>
            <w:tcW w:w="2283" w:type="dxa"/>
            <w:shd w:val="clear" w:color="auto" w:fill="EAF1DD"/>
            <w:vAlign w:val="center"/>
          </w:tcPr>
          <w:p w:rsidR="00CB2520" w:rsidRPr="004C429A" w:rsidRDefault="00CB2520" w:rsidP="00B9197C">
            <w:pPr>
              <w:spacing w:after="0" w:line="240" w:lineRule="auto"/>
              <w:jc w:val="both"/>
              <w:rPr>
                <w:rFonts w:ascii="Times New Roman" w:hAnsi="Times New Roman" w:cs="Times New Roman"/>
                <w:b/>
                <w:sz w:val="24"/>
                <w:szCs w:val="24"/>
              </w:rPr>
            </w:pPr>
            <w:r w:rsidRPr="004C429A">
              <w:rPr>
                <w:rFonts w:ascii="Times New Roman" w:hAnsi="Times New Roman" w:cs="Times New Roman"/>
                <w:b/>
                <w:sz w:val="24"/>
                <w:szCs w:val="24"/>
              </w:rPr>
              <w:t>Тип/подтип</w:t>
            </w:r>
          </w:p>
        </w:tc>
        <w:tc>
          <w:tcPr>
            <w:tcW w:w="2078" w:type="dxa"/>
            <w:shd w:val="clear" w:color="auto" w:fill="EAF1DD"/>
            <w:vAlign w:val="center"/>
          </w:tcPr>
          <w:p w:rsidR="00CB2520" w:rsidRPr="004C429A" w:rsidRDefault="00CB2520" w:rsidP="00B9197C">
            <w:pPr>
              <w:spacing w:after="0" w:line="240" w:lineRule="auto"/>
              <w:jc w:val="both"/>
              <w:rPr>
                <w:rFonts w:ascii="Times New Roman" w:hAnsi="Times New Roman" w:cs="Times New Roman"/>
                <w:b/>
                <w:sz w:val="24"/>
                <w:szCs w:val="24"/>
              </w:rPr>
            </w:pPr>
            <w:r w:rsidRPr="004C429A">
              <w:rPr>
                <w:rFonts w:ascii="Times New Roman" w:hAnsi="Times New Roman" w:cs="Times New Roman"/>
                <w:b/>
                <w:sz w:val="24"/>
                <w:szCs w:val="24"/>
              </w:rPr>
              <w:t>Расширение файла</w:t>
            </w:r>
          </w:p>
        </w:tc>
        <w:tc>
          <w:tcPr>
            <w:tcW w:w="5210" w:type="dxa"/>
            <w:shd w:val="clear" w:color="auto" w:fill="EAF1DD"/>
            <w:vAlign w:val="center"/>
          </w:tcPr>
          <w:p w:rsidR="00CB2520" w:rsidRPr="004C429A" w:rsidRDefault="00CB2520" w:rsidP="00B9197C">
            <w:pPr>
              <w:spacing w:after="0" w:line="240" w:lineRule="auto"/>
              <w:jc w:val="both"/>
              <w:rPr>
                <w:rFonts w:ascii="Times New Roman" w:hAnsi="Times New Roman" w:cs="Times New Roman"/>
                <w:b/>
                <w:sz w:val="24"/>
                <w:szCs w:val="24"/>
              </w:rPr>
            </w:pPr>
            <w:r w:rsidRPr="004C429A">
              <w:rPr>
                <w:rFonts w:ascii="Times New Roman" w:hAnsi="Times New Roman" w:cs="Times New Roman"/>
                <w:b/>
                <w:sz w:val="24"/>
                <w:szCs w:val="24"/>
              </w:rPr>
              <w:t>Описание</w:t>
            </w:r>
          </w:p>
        </w:tc>
      </w:tr>
      <w:tr w:rsidR="00CB2520" w:rsidRPr="004C429A" w:rsidTr="005319D4">
        <w:tc>
          <w:tcPr>
            <w:tcW w:w="2283"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application/pdf</w:t>
            </w:r>
          </w:p>
        </w:tc>
        <w:tc>
          <w:tcPr>
            <w:tcW w:w="2078"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.pdf</w:t>
            </w:r>
          </w:p>
        </w:tc>
        <w:tc>
          <w:tcPr>
            <w:tcW w:w="5210"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Документ, предназначенный для обработки Acrobat Reader</w:t>
            </w:r>
          </w:p>
        </w:tc>
      </w:tr>
      <w:tr w:rsidR="00CB2520" w:rsidRPr="004C429A" w:rsidTr="005319D4">
        <w:tc>
          <w:tcPr>
            <w:tcW w:w="2283" w:type="dxa"/>
          </w:tcPr>
          <w:p w:rsidR="00CB2520" w:rsidRPr="004C429A" w:rsidRDefault="00CB2520" w:rsidP="00B9197C">
            <w:pPr>
              <w:spacing w:after="0" w:line="240" w:lineRule="auto"/>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application/msexcel</w:t>
            </w:r>
          </w:p>
        </w:tc>
        <w:tc>
          <w:tcPr>
            <w:tcW w:w="2078" w:type="dxa"/>
          </w:tcPr>
          <w:p w:rsidR="00CB2520" w:rsidRPr="004C429A" w:rsidRDefault="00CB2520" w:rsidP="00B9197C">
            <w:pPr>
              <w:spacing w:after="0" w:line="240" w:lineRule="auto"/>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.xls</w:t>
            </w:r>
          </w:p>
        </w:tc>
        <w:tc>
          <w:tcPr>
            <w:tcW w:w="5210"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 xml:space="preserve">Документ в формате </w:t>
            </w:r>
            <w:r w:rsidRPr="004C429A">
              <w:rPr>
                <w:rFonts w:ascii="Times New Roman" w:hAnsi="Times New Roman" w:cs="Times New Roman"/>
                <w:sz w:val="24"/>
                <w:szCs w:val="24"/>
                <w:lang w:val="en-US"/>
              </w:rPr>
              <w:t>MicrosoftExcel</w:t>
            </w:r>
          </w:p>
        </w:tc>
      </w:tr>
      <w:tr w:rsidR="00CB2520" w:rsidRPr="004C429A" w:rsidTr="005319D4">
        <w:tc>
          <w:tcPr>
            <w:tcW w:w="2283" w:type="dxa"/>
          </w:tcPr>
          <w:p w:rsidR="00CB2520" w:rsidRPr="004C429A" w:rsidRDefault="00CB2520" w:rsidP="00B9197C">
            <w:pPr>
              <w:spacing w:after="0" w:line="240" w:lineRule="auto"/>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application/postscript</w:t>
            </w:r>
          </w:p>
        </w:tc>
        <w:tc>
          <w:tcPr>
            <w:tcW w:w="2078" w:type="dxa"/>
          </w:tcPr>
          <w:p w:rsidR="00CB2520" w:rsidRPr="004C429A" w:rsidRDefault="00CB2520" w:rsidP="00B9197C">
            <w:pPr>
              <w:spacing w:after="0" w:line="240" w:lineRule="auto"/>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.ps,  .eps</w:t>
            </w:r>
          </w:p>
        </w:tc>
        <w:tc>
          <w:tcPr>
            <w:tcW w:w="5210" w:type="dxa"/>
          </w:tcPr>
          <w:p w:rsidR="00CB2520" w:rsidRPr="004C429A" w:rsidRDefault="00CB2520" w:rsidP="00B9197C">
            <w:pPr>
              <w:spacing w:after="0" w:line="240" w:lineRule="auto"/>
              <w:jc w:val="both"/>
              <w:rPr>
                <w:rFonts w:ascii="Times New Roman" w:hAnsi="Times New Roman" w:cs="Times New Roman"/>
                <w:sz w:val="24"/>
                <w:szCs w:val="24"/>
                <w:lang w:val="en-US"/>
              </w:rPr>
            </w:pPr>
            <w:r w:rsidRPr="004C429A">
              <w:rPr>
                <w:rFonts w:ascii="Times New Roman" w:hAnsi="Times New Roman" w:cs="Times New Roman"/>
                <w:sz w:val="24"/>
                <w:szCs w:val="24"/>
              </w:rPr>
              <w:t>Документвформате</w:t>
            </w:r>
            <w:r w:rsidRPr="004C429A">
              <w:rPr>
                <w:rFonts w:ascii="Times New Roman" w:hAnsi="Times New Roman" w:cs="Times New Roman"/>
                <w:sz w:val="24"/>
                <w:szCs w:val="24"/>
                <w:lang w:val="en-US"/>
              </w:rPr>
              <w:t xml:space="preserve"> PostScript</w:t>
            </w:r>
          </w:p>
        </w:tc>
      </w:tr>
      <w:tr w:rsidR="00CB2520" w:rsidRPr="004C429A" w:rsidTr="005319D4">
        <w:tc>
          <w:tcPr>
            <w:tcW w:w="2283"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application/x-tex</w:t>
            </w:r>
          </w:p>
        </w:tc>
        <w:tc>
          <w:tcPr>
            <w:tcW w:w="2078"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.tex</w:t>
            </w:r>
          </w:p>
        </w:tc>
        <w:tc>
          <w:tcPr>
            <w:tcW w:w="5210"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Документ в формате ТеХ</w:t>
            </w:r>
          </w:p>
        </w:tc>
      </w:tr>
      <w:tr w:rsidR="00CB2520" w:rsidRPr="004C429A" w:rsidTr="005319D4">
        <w:tc>
          <w:tcPr>
            <w:tcW w:w="2283" w:type="dxa"/>
          </w:tcPr>
          <w:p w:rsidR="00CB2520" w:rsidRPr="004C429A" w:rsidRDefault="00CB2520" w:rsidP="00B9197C">
            <w:pPr>
              <w:spacing w:after="0" w:line="240" w:lineRule="auto"/>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application/msword</w:t>
            </w:r>
          </w:p>
        </w:tc>
        <w:tc>
          <w:tcPr>
            <w:tcW w:w="2078" w:type="dxa"/>
          </w:tcPr>
          <w:p w:rsidR="00CB2520" w:rsidRPr="004C429A" w:rsidRDefault="00CB2520" w:rsidP="00B9197C">
            <w:pPr>
              <w:spacing w:after="0" w:line="240" w:lineRule="auto"/>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.doc</w:t>
            </w:r>
          </w:p>
        </w:tc>
        <w:tc>
          <w:tcPr>
            <w:tcW w:w="5210"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 xml:space="preserve">Документ в формате </w:t>
            </w:r>
            <w:r w:rsidRPr="004C429A">
              <w:rPr>
                <w:rFonts w:ascii="Times New Roman" w:hAnsi="Times New Roman" w:cs="Times New Roman"/>
                <w:sz w:val="24"/>
                <w:szCs w:val="24"/>
                <w:lang w:val="en-US"/>
              </w:rPr>
              <w:t>MicrosoftWord</w:t>
            </w:r>
          </w:p>
        </w:tc>
      </w:tr>
      <w:tr w:rsidR="00CB2520" w:rsidRPr="004C429A" w:rsidTr="005319D4">
        <w:tc>
          <w:tcPr>
            <w:tcW w:w="2283"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application/rtf</w:t>
            </w:r>
          </w:p>
        </w:tc>
        <w:tc>
          <w:tcPr>
            <w:tcW w:w="2078"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.rtf</w:t>
            </w:r>
          </w:p>
        </w:tc>
        <w:tc>
          <w:tcPr>
            <w:tcW w:w="5210" w:type="dxa"/>
          </w:tcPr>
          <w:p w:rsidR="00CB2520" w:rsidRPr="004C429A" w:rsidRDefault="00CB2520" w:rsidP="00B9197C">
            <w:pPr>
              <w:spacing w:after="0" w:line="240" w:lineRule="auto"/>
              <w:jc w:val="both"/>
              <w:rPr>
                <w:rFonts w:ascii="Times New Roman" w:hAnsi="Times New Roman" w:cs="Times New Roman"/>
                <w:sz w:val="24"/>
                <w:szCs w:val="24"/>
                <w:lang w:val="en-US"/>
              </w:rPr>
            </w:pPr>
            <w:r w:rsidRPr="004C429A">
              <w:rPr>
                <w:rFonts w:ascii="Times New Roman" w:hAnsi="Times New Roman" w:cs="Times New Roman"/>
                <w:sz w:val="24"/>
                <w:szCs w:val="24"/>
              </w:rPr>
              <w:t xml:space="preserve">Документ в формате RTF, отображаемый с помощью </w:t>
            </w:r>
            <w:r w:rsidRPr="004C429A">
              <w:rPr>
                <w:rFonts w:ascii="Times New Roman" w:hAnsi="Times New Roman" w:cs="Times New Roman"/>
                <w:sz w:val="24"/>
                <w:szCs w:val="24"/>
                <w:lang w:val="en-US"/>
              </w:rPr>
              <w:t>Microsoft Word</w:t>
            </w:r>
          </w:p>
        </w:tc>
      </w:tr>
      <w:tr w:rsidR="00CB2520" w:rsidRPr="004C429A" w:rsidTr="005319D4">
        <w:tc>
          <w:tcPr>
            <w:tcW w:w="2283" w:type="dxa"/>
          </w:tcPr>
          <w:p w:rsidR="00CB2520" w:rsidRPr="004C429A" w:rsidRDefault="00CB2520" w:rsidP="00B9197C">
            <w:pPr>
              <w:spacing w:after="0" w:line="240" w:lineRule="auto"/>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image/gif</w:t>
            </w:r>
          </w:p>
        </w:tc>
        <w:tc>
          <w:tcPr>
            <w:tcW w:w="2078" w:type="dxa"/>
          </w:tcPr>
          <w:p w:rsidR="00CB2520" w:rsidRPr="004C429A" w:rsidRDefault="00CB2520" w:rsidP="00B9197C">
            <w:pPr>
              <w:spacing w:after="0" w:line="240" w:lineRule="auto"/>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.gif</w:t>
            </w:r>
          </w:p>
        </w:tc>
        <w:tc>
          <w:tcPr>
            <w:tcW w:w="5210" w:type="dxa"/>
          </w:tcPr>
          <w:p w:rsidR="00CB2520" w:rsidRPr="004C429A" w:rsidRDefault="00CB2520" w:rsidP="00B9197C">
            <w:pPr>
              <w:spacing w:after="0" w:line="240" w:lineRule="auto"/>
              <w:jc w:val="both"/>
              <w:rPr>
                <w:rFonts w:ascii="Times New Roman" w:hAnsi="Times New Roman" w:cs="Times New Roman"/>
                <w:sz w:val="24"/>
                <w:szCs w:val="24"/>
                <w:lang w:val="en-US"/>
              </w:rPr>
            </w:pPr>
            <w:r w:rsidRPr="004C429A">
              <w:rPr>
                <w:rFonts w:ascii="Times New Roman" w:hAnsi="Times New Roman" w:cs="Times New Roman"/>
                <w:sz w:val="24"/>
                <w:szCs w:val="24"/>
              </w:rPr>
              <w:t>Изображениевформате</w:t>
            </w:r>
            <w:r w:rsidRPr="004C429A">
              <w:rPr>
                <w:rFonts w:ascii="Times New Roman" w:hAnsi="Times New Roman" w:cs="Times New Roman"/>
                <w:sz w:val="24"/>
                <w:szCs w:val="24"/>
                <w:lang w:val="en-US"/>
              </w:rPr>
              <w:t xml:space="preserve"> GIF</w:t>
            </w:r>
          </w:p>
        </w:tc>
      </w:tr>
      <w:tr w:rsidR="00CB2520" w:rsidRPr="004C429A" w:rsidTr="005319D4">
        <w:tc>
          <w:tcPr>
            <w:tcW w:w="2283"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image/ jpeg</w:t>
            </w:r>
          </w:p>
        </w:tc>
        <w:tc>
          <w:tcPr>
            <w:tcW w:w="2078"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.jpeg, .jpg,</w:t>
            </w:r>
          </w:p>
        </w:tc>
        <w:tc>
          <w:tcPr>
            <w:tcW w:w="5210"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Изображение в формате JPEG</w:t>
            </w:r>
          </w:p>
        </w:tc>
      </w:tr>
      <w:tr w:rsidR="00CB2520" w:rsidRPr="004C429A" w:rsidTr="005319D4">
        <w:tc>
          <w:tcPr>
            <w:tcW w:w="2283"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image/tiff</w:t>
            </w:r>
          </w:p>
        </w:tc>
        <w:tc>
          <w:tcPr>
            <w:tcW w:w="2078"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.tiff,   .tif</w:t>
            </w:r>
          </w:p>
        </w:tc>
        <w:tc>
          <w:tcPr>
            <w:tcW w:w="5210"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Изображение в формате TIFF</w:t>
            </w:r>
          </w:p>
        </w:tc>
      </w:tr>
      <w:tr w:rsidR="00CB2520" w:rsidRPr="004C429A" w:rsidTr="005319D4">
        <w:tc>
          <w:tcPr>
            <w:tcW w:w="2283"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image/x-xbitmap</w:t>
            </w:r>
          </w:p>
        </w:tc>
        <w:tc>
          <w:tcPr>
            <w:tcW w:w="2078"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.xbm</w:t>
            </w:r>
          </w:p>
        </w:tc>
        <w:tc>
          <w:tcPr>
            <w:tcW w:w="5210"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Изображение в формате XBitmap</w:t>
            </w:r>
          </w:p>
        </w:tc>
      </w:tr>
      <w:tr w:rsidR="00CB2520" w:rsidRPr="004C429A" w:rsidTr="005319D4">
        <w:tc>
          <w:tcPr>
            <w:tcW w:w="2283" w:type="dxa"/>
          </w:tcPr>
          <w:p w:rsidR="00CB2520" w:rsidRPr="004C429A" w:rsidRDefault="00CB2520" w:rsidP="00B9197C">
            <w:pPr>
              <w:spacing w:after="0" w:line="240" w:lineRule="auto"/>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text/plain</w:t>
            </w:r>
          </w:p>
        </w:tc>
        <w:tc>
          <w:tcPr>
            <w:tcW w:w="2078" w:type="dxa"/>
          </w:tcPr>
          <w:p w:rsidR="00CB2520" w:rsidRPr="004C429A" w:rsidRDefault="00CB2520" w:rsidP="00B9197C">
            <w:pPr>
              <w:spacing w:after="0" w:line="240" w:lineRule="auto"/>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.txt</w:t>
            </w:r>
          </w:p>
        </w:tc>
        <w:tc>
          <w:tcPr>
            <w:tcW w:w="5210" w:type="dxa"/>
          </w:tcPr>
          <w:p w:rsidR="00CB2520" w:rsidRPr="004C429A" w:rsidRDefault="00CB2520" w:rsidP="00B9197C">
            <w:pPr>
              <w:spacing w:after="0" w:line="240" w:lineRule="auto"/>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ASCII-</w:t>
            </w:r>
            <w:r w:rsidRPr="004C429A">
              <w:rPr>
                <w:rFonts w:ascii="Times New Roman" w:hAnsi="Times New Roman" w:cs="Times New Roman"/>
                <w:sz w:val="24"/>
                <w:szCs w:val="24"/>
              </w:rPr>
              <w:t>текст</w:t>
            </w:r>
          </w:p>
        </w:tc>
      </w:tr>
      <w:tr w:rsidR="00CB2520" w:rsidRPr="004C429A" w:rsidTr="005319D4">
        <w:tc>
          <w:tcPr>
            <w:tcW w:w="2283" w:type="dxa"/>
          </w:tcPr>
          <w:p w:rsidR="00CB2520" w:rsidRPr="004C429A" w:rsidRDefault="00CB2520" w:rsidP="00B9197C">
            <w:pPr>
              <w:spacing w:after="0" w:line="240" w:lineRule="auto"/>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text/html</w:t>
            </w:r>
          </w:p>
        </w:tc>
        <w:tc>
          <w:tcPr>
            <w:tcW w:w="2078"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 html ,   . htm</w:t>
            </w:r>
          </w:p>
        </w:tc>
        <w:tc>
          <w:tcPr>
            <w:tcW w:w="5210"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Документ в формате HTML</w:t>
            </w:r>
          </w:p>
        </w:tc>
      </w:tr>
      <w:tr w:rsidR="00CB2520" w:rsidRPr="004C429A" w:rsidTr="005319D4">
        <w:tc>
          <w:tcPr>
            <w:tcW w:w="2283"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audio/midi</w:t>
            </w:r>
          </w:p>
        </w:tc>
        <w:tc>
          <w:tcPr>
            <w:tcW w:w="2078"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.midi,   .mid</w:t>
            </w:r>
          </w:p>
        </w:tc>
        <w:tc>
          <w:tcPr>
            <w:tcW w:w="5210"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Аудиофайл в формате MIDI</w:t>
            </w:r>
          </w:p>
        </w:tc>
      </w:tr>
      <w:tr w:rsidR="00CB2520" w:rsidRPr="004C429A" w:rsidTr="005319D4">
        <w:tc>
          <w:tcPr>
            <w:tcW w:w="2283"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audio/x-wav</w:t>
            </w:r>
          </w:p>
        </w:tc>
        <w:tc>
          <w:tcPr>
            <w:tcW w:w="2078"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.wav</w:t>
            </w:r>
          </w:p>
        </w:tc>
        <w:tc>
          <w:tcPr>
            <w:tcW w:w="5210"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Аудиофайл в формате WAV</w:t>
            </w:r>
          </w:p>
        </w:tc>
      </w:tr>
      <w:tr w:rsidR="00CB2520" w:rsidRPr="004C429A" w:rsidTr="005319D4">
        <w:tc>
          <w:tcPr>
            <w:tcW w:w="2283"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message/rfc822</w:t>
            </w:r>
          </w:p>
        </w:tc>
        <w:tc>
          <w:tcPr>
            <w:tcW w:w="2078" w:type="dxa"/>
          </w:tcPr>
          <w:p w:rsidR="00CB2520" w:rsidRPr="004C429A" w:rsidRDefault="00CB2520" w:rsidP="00B9197C">
            <w:pPr>
              <w:spacing w:after="0" w:line="240" w:lineRule="auto"/>
              <w:jc w:val="both"/>
              <w:rPr>
                <w:rFonts w:ascii="Times New Roman" w:hAnsi="Times New Roman" w:cs="Times New Roman"/>
                <w:sz w:val="24"/>
                <w:szCs w:val="24"/>
              </w:rPr>
            </w:pPr>
          </w:p>
        </w:tc>
        <w:tc>
          <w:tcPr>
            <w:tcW w:w="5210"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Почтовое сообщение</w:t>
            </w:r>
          </w:p>
        </w:tc>
      </w:tr>
      <w:tr w:rsidR="00CB2520" w:rsidRPr="004C429A" w:rsidTr="005319D4">
        <w:tc>
          <w:tcPr>
            <w:tcW w:w="2283"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message/news</w:t>
            </w:r>
          </w:p>
        </w:tc>
        <w:tc>
          <w:tcPr>
            <w:tcW w:w="2078" w:type="dxa"/>
          </w:tcPr>
          <w:p w:rsidR="00CB2520" w:rsidRPr="004C429A" w:rsidRDefault="00CB2520" w:rsidP="00B9197C">
            <w:pPr>
              <w:spacing w:after="0" w:line="240" w:lineRule="auto"/>
              <w:jc w:val="both"/>
              <w:rPr>
                <w:rFonts w:ascii="Times New Roman" w:hAnsi="Times New Roman" w:cs="Times New Roman"/>
                <w:sz w:val="24"/>
                <w:szCs w:val="24"/>
              </w:rPr>
            </w:pPr>
          </w:p>
        </w:tc>
        <w:tc>
          <w:tcPr>
            <w:tcW w:w="5210"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Сообщение в группы новостей</w:t>
            </w:r>
          </w:p>
        </w:tc>
      </w:tr>
      <w:tr w:rsidR="00CB2520" w:rsidRPr="004C429A" w:rsidTr="005319D4">
        <w:tc>
          <w:tcPr>
            <w:tcW w:w="2283"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video /mpeg</w:t>
            </w:r>
          </w:p>
        </w:tc>
        <w:tc>
          <w:tcPr>
            <w:tcW w:w="2078"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.mpeg, .mpg,  .mpe</w:t>
            </w:r>
          </w:p>
        </w:tc>
        <w:tc>
          <w:tcPr>
            <w:tcW w:w="5210"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Видеофрагмент в формате MPEG</w:t>
            </w:r>
          </w:p>
        </w:tc>
      </w:tr>
      <w:tr w:rsidR="00CB2520" w:rsidRPr="004C429A" w:rsidTr="005319D4">
        <w:tc>
          <w:tcPr>
            <w:tcW w:w="2283"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video/avi</w:t>
            </w:r>
          </w:p>
        </w:tc>
        <w:tc>
          <w:tcPr>
            <w:tcW w:w="2078"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.avi</w:t>
            </w:r>
          </w:p>
        </w:tc>
        <w:tc>
          <w:tcPr>
            <w:tcW w:w="5210"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Видеофрагмент в формате AVI</w:t>
            </w:r>
          </w:p>
        </w:tc>
      </w:tr>
    </w:tbl>
    <w:p w:rsidR="00CB2520" w:rsidRPr="004C429A" w:rsidRDefault="00CB2520" w:rsidP="00274AFC">
      <w:pPr>
        <w:spacing w:after="0" w:line="240" w:lineRule="auto"/>
        <w:ind w:firstLine="709"/>
        <w:jc w:val="both"/>
        <w:rPr>
          <w:rFonts w:ascii="Times New Roman" w:hAnsi="Times New Roman" w:cs="Times New Roman"/>
          <w:sz w:val="24"/>
          <w:szCs w:val="24"/>
        </w:rPr>
      </w:pP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Для однозначной идентификации ресурсов в сети Веб используются уникальные идентификаторы </w:t>
      </w:r>
      <w:r w:rsidRPr="004C429A">
        <w:rPr>
          <w:rFonts w:ascii="Times New Roman" w:hAnsi="Times New Roman" w:cs="Times New Roman"/>
          <w:sz w:val="24"/>
          <w:szCs w:val="24"/>
          <w:lang w:val="en-US"/>
        </w:rPr>
        <w:t>URL</w:t>
      </w:r>
      <w:r w:rsidRPr="004C429A">
        <w:rPr>
          <w:rFonts w:ascii="Times New Roman" w:hAnsi="Times New Roman" w:cs="Times New Roman"/>
          <w:sz w:val="24"/>
          <w:szCs w:val="24"/>
        </w:rPr>
        <w:t>.</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Единообразный идентификатор ресурса </w:t>
      </w:r>
      <w:r w:rsidRPr="004C429A">
        <w:rPr>
          <w:rFonts w:ascii="Times New Roman" w:hAnsi="Times New Roman" w:cs="Times New Roman"/>
          <w:sz w:val="24"/>
          <w:szCs w:val="24"/>
          <w:lang w:val="en-US"/>
        </w:rPr>
        <w:t>URI</w:t>
      </w:r>
      <w:r w:rsidRPr="004C429A">
        <w:rPr>
          <w:rFonts w:ascii="Times New Roman" w:hAnsi="Times New Roman" w:cs="Times New Roman"/>
          <w:sz w:val="24"/>
          <w:szCs w:val="24"/>
        </w:rPr>
        <w:t xml:space="preserve"> (</w:t>
      </w:r>
      <w:r w:rsidRPr="004C429A">
        <w:rPr>
          <w:rFonts w:ascii="Times New Roman" w:hAnsi="Times New Roman" w:cs="Times New Roman"/>
          <w:sz w:val="24"/>
          <w:szCs w:val="24"/>
          <w:lang w:val="en-US"/>
        </w:rPr>
        <w:t>UniformResourceIdentifier</w:t>
      </w:r>
      <w:r w:rsidRPr="004C429A">
        <w:rPr>
          <w:rFonts w:ascii="Times New Roman" w:hAnsi="Times New Roman" w:cs="Times New Roman"/>
          <w:sz w:val="24"/>
          <w:szCs w:val="24"/>
        </w:rPr>
        <w:t xml:space="preserve">) представляет собой короткую последовательность символов, идентифицирующую абстрактный или физический ресурс. </w:t>
      </w:r>
      <w:r w:rsidRPr="004C429A">
        <w:rPr>
          <w:rFonts w:ascii="Times New Roman" w:hAnsi="Times New Roman" w:cs="Times New Roman"/>
          <w:sz w:val="24"/>
          <w:szCs w:val="24"/>
          <w:lang w:val="en-US"/>
        </w:rPr>
        <w:t>URI</w:t>
      </w:r>
      <w:r w:rsidRPr="004C429A">
        <w:rPr>
          <w:rFonts w:ascii="Times New Roman" w:hAnsi="Times New Roman" w:cs="Times New Roman"/>
          <w:sz w:val="24"/>
          <w:szCs w:val="24"/>
        </w:rPr>
        <w:t xml:space="preserve"> не указывает на то, как получить ресурс, а только идентифицирует его. Это даёт возможность описывать с помощью </w:t>
      </w:r>
      <w:r w:rsidRPr="004C429A">
        <w:rPr>
          <w:rFonts w:ascii="Times New Roman" w:hAnsi="Times New Roman" w:cs="Times New Roman"/>
          <w:sz w:val="24"/>
          <w:szCs w:val="24"/>
          <w:lang w:val="en-US"/>
        </w:rPr>
        <w:t>RDF</w:t>
      </w:r>
      <w:r w:rsidRPr="004C429A">
        <w:rPr>
          <w:rFonts w:ascii="Times New Roman" w:hAnsi="Times New Roman" w:cs="Times New Roman"/>
          <w:sz w:val="24"/>
          <w:szCs w:val="24"/>
        </w:rPr>
        <w:t xml:space="preserve"> (</w:t>
      </w:r>
      <w:r w:rsidRPr="004C429A">
        <w:rPr>
          <w:rFonts w:ascii="Times New Roman" w:hAnsi="Times New Roman" w:cs="Times New Roman"/>
          <w:sz w:val="24"/>
          <w:szCs w:val="24"/>
          <w:lang w:val="en-US"/>
        </w:rPr>
        <w:t>ResourceDescriptionFramework</w:t>
      </w:r>
      <w:r w:rsidRPr="004C429A">
        <w:rPr>
          <w:rFonts w:ascii="Times New Roman" w:hAnsi="Times New Roman" w:cs="Times New Roman"/>
          <w:sz w:val="24"/>
          <w:szCs w:val="24"/>
        </w:rPr>
        <w:t xml:space="preserve">) ресурсы, которые не могут быть получены через Интернет (имена, названия и т.п.). Самые известные примеры </w:t>
      </w:r>
      <w:r w:rsidRPr="004C429A">
        <w:rPr>
          <w:rFonts w:ascii="Times New Roman" w:hAnsi="Times New Roman" w:cs="Times New Roman"/>
          <w:sz w:val="24"/>
          <w:szCs w:val="24"/>
          <w:lang w:val="en-US"/>
        </w:rPr>
        <w:t>URI</w:t>
      </w:r>
      <w:r w:rsidRPr="004C429A">
        <w:rPr>
          <w:rFonts w:ascii="Times New Roman" w:hAnsi="Times New Roman" w:cs="Times New Roman"/>
          <w:sz w:val="24"/>
          <w:szCs w:val="24"/>
        </w:rPr>
        <w:t xml:space="preserve"> - это </w:t>
      </w:r>
      <w:r w:rsidRPr="004C429A">
        <w:rPr>
          <w:rFonts w:ascii="Times New Roman" w:hAnsi="Times New Roman" w:cs="Times New Roman"/>
          <w:sz w:val="24"/>
          <w:szCs w:val="24"/>
          <w:lang w:val="en-US"/>
        </w:rPr>
        <w:t>URL</w:t>
      </w:r>
      <w:r w:rsidRPr="004C429A">
        <w:rPr>
          <w:rFonts w:ascii="Times New Roman" w:hAnsi="Times New Roman" w:cs="Times New Roman"/>
          <w:sz w:val="24"/>
          <w:szCs w:val="24"/>
        </w:rPr>
        <w:t xml:space="preserve"> и </w:t>
      </w:r>
      <w:r w:rsidRPr="004C429A">
        <w:rPr>
          <w:rFonts w:ascii="Times New Roman" w:hAnsi="Times New Roman" w:cs="Times New Roman"/>
          <w:sz w:val="24"/>
          <w:szCs w:val="24"/>
          <w:lang w:val="en-US"/>
        </w:rPr>
        <w:t>URN</w:t>
      </w:r>
      <w:r w:rsidRPr="004C429A">
        <w:rPr>
          <w:rFonts w:ascii="Times New Roman" w:hAnsi="Times New Roman" w:cs="Times New Roman"/>
          <w:sz w:val="24"/>
          <w:szCs w:val="24"/>
        </w:rPr>
        <w:t>.</w:t>
      </w:r>
    </w:p>
    <w:p w:rsidR="00CB2520" w:rsidRPr="004C429A" w:rsidRDefault="00CB2520" w:rsidP="00455E08">
      <w:pPr>
        <w:numPr>
          <w:ilvl w:val="0"/>
          <w:numId w:val="10"/>
        </w:numPr>
        <w:tabs>
          <w:tab w:val="left" w:pos="1134"/>
        </w:tabs>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sz w:val="24"/>
          <w:szCs w:val="24"/>
        </w:rPr>
        <w:lastRenderedPageBreak/>
        <w:t>URL</w:t>
      </w:r>
      <w:r w:rsidRPr="004C429A">
        <w:rPr>
          <w:rFonts w:ascii="Times New Roman" w:hAnsi="Times New Roman" w:cs="Times New Roman"/>
          <w:sz w:val="24"/>
          <w:szCs w:val="24"/>
        </w:rPr>
        <w:t xml:space="preserve"> (</w:t>
      </w:r>
      <w:r w:rsidRPr="00455E08">
        <w:rPr>
          <w:rFonts w:ascii="Times New Roman" w:hAnsi="Times New Roman" w:cs="Times New Roman"/>
          <w:sz w:val="24"/>
          <w:szCs w:val="24"/>
        </w:rPr>
        <w:t>UniformResourceLocator</w:t>
      </w:r>
      <w:r w:rsidRPr="004C429A">
        <w:rPr>
          <w:rFonts w:ascii="Times New Roman" w:hAnsi="Times New Roman" w:cs="Times New Roman"/>
          <w:sz w:val="24"/>
          <w:szCs w:val="24"/>
        </w:rPr>
        <w:t xml:space="preserve">) - это </w:t>
      </w:r>
      <w:r w:rsidRPr="00455E08">
        <w:rPr>
          <w:rFonts w:ascii="Times New Roman" w:hAnsi="Times New Roman" w:cs="Times New Roman"/>
          <w:sz w:val="24"/>
          <w:szCs w:val="24"/>
        </w:rPr>
        <w:t>URI</w:t>
      </w:r>
      <w:r w:rsidRPr="004C429A">
        <w:rPr>
          <w:rFonts w:ascii="Times New Roman" w:hAnsi="Times New Roman" w:cs="Times New Roman"/>
          <w:sz w:val="24"/>
          <w:szCs w:val="24"/>
        </w:rPr>
        <w:t xml:space="preserve">, который, помимо идентификации ресурса, предоставляет ещё и информацию о местонахождении этого ресурса. </w:t>
      </w:r>
    </w:p>
    <w:p w:rsidR="00CB2520" w:rsidRPr="004C429A" w:rsidRDefault="00CB2520" w:rsidP="00455E08">
      <w:pPr>
        <w:numPr>
          <w:ilvl w:val="0"/>
          <w:numId w:val="10"/>
        </w:numPr>
        <w:tabs>
          <w:tab w:val="left" w:pos="1134"/>
        </w:tabs>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sz w:val="24"/>
          <w:szCs w:val="24"/>
        </w:rPr>
        <w:t>URN</w:t>
      </w:r>
      <w:r w:rsidRPr="004C429A">
        <w:rPr>
          <w:rFonts w:ascii="Times New Roman" w:hAnsi="Times New Roman" w:cs="Times New Roman"/>
          <w:sz w:val="24"/>
          <w:szCs w:val="24"/>
        </w:rPr>
        <w:t xml:space="preserve"> (</w:t>
      </w:r>
      <w:r w:rsidRPr="00455E08">
        <w:rPr>
          <w:rFonts w:ascii="Times New Roman" w:hAnsi="Times New Roman" w:cs="Times New Roman"/>
          <w:sz w:val="24"/>
          <w:szCs w:val="24"/>
        </w:rPr>
        <w:t>UniformResourceName</w:t>
      </w:r>
      <w:r w:rsidRPr="004C429A">
        <w:rPr>
          <w:rFonts w:ascii="Times New Roman" w:hAnsi="Times New Roman" w:cs="Times New Roman"/>
          <w:sz w:val="24"/>
          <w:szCs w:val="24"/>
        </w:rPr>
        <w:t xml:space="preserve">) - это </w:t>
      </w:r>
      <w:r w:rsidRPr="00455E08">
        <w:rPr>
          <w:rFonts w:ascii="Times New Roman" w:hAnsi="Times New Roman" w:cs="Times New Roman"/>
          <w:sz w:val="24"/>
          <w:szCs w:val="24"/>
        </w:rPr>
        <w:t>URI</w:t>
      </w:r>
      <w:r w:rsidRPr="004C429A">
        <w:rPr>
          <w:rFonts w:ascii="Times New Roman" w:hAnsi="Times New Roman" w:cs="Times New Roman"/>
          <w:sz w:val="24"/>
          <w:szCs w:val="24"/>
        </w:rPr>
        <w:t xml:space="preserve">, который идентифицирует ресурс в определённом пространстве имён, но, в отличие от </w:t>
      </w:r>
      <w:r w:rsidRPr="00455E08">
        <w:rPr>
          <w:rFonts w:ascii="Times New Roman" w:hAnsi="Times New Roman" w:cs="Times New Roman"/>
          <w:sz w:val="24"/>
          <w:szCs w:val="24"/>
        </w:rPr>
        <w:t>URL</w:t>
      </w:r>
      <w:r w:rsidRPr="004C429A">
        <w:rPr>
          <w:rFonts w:ascii="Times New Roman" w:hAnsi="Times New Roman" w:cs="Times New Roman"/>
          <w:sz w:val="24"/>
          <w:szCs w:val="24"/>
        </w:rPr>
        <w:t xml:space="preserve">, </w:t>
      </w:r>
      <w:r w:rsidRPr="00455E08">
        <w:rPr>
          <w:rFonts w:ascii="Times New Roman" w:hAnsi="Times New Roman" w:cs="Times New Roman"/>
          <w:sz w:val="24"/>
          <w:szCs w:val="24"/>
        </w:rPr>
        <w:t>URN</w:t>
      </w:r>
      <w:r w:rsidRPr="004C429A">
        <w:rPr>
          <w:rFonts w:ascii="Times New Roman" w:hAnsi="Times New Roman" w:cs="Times New Roman"/>
          <w:sz w:val="24"/>
          <w:szCs w:val="24"/>
        </w:rPr>
        <w:t xml:space="preserve"> не указывает на местонахождение этого ресурса.</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URL</w:t>
      </w:r>
      <w:r w:rsidRPr="004C429A">
        <w:rPr>
          <w:rFonts w:ascii="Times New Roman" w:hAnsi="Times New Roman" w:cs="Times New Roman"/>
          <w:sz w:val="24"/>
          <w:szCs w:val="24"/>
        </w:rPr>
        <w:t>имеет следующую структуру:</w:t>
      </w:r>
    </w:p>
    <w:p w:rsidR="00CB2520" w:rsidRPr="004C429A" w:rsidRDefault="00CB2520" w:rsidP="00274AFC">
      <w:pPr>
        <w:spacing w:after="0" w:line="240" w:lineRule="auto"/>
        <w:ind w:firstLine="709"/>
        <w:jc w:val="both"/>
        <w:rPr>
          <w:rFonts w:ascii="Times New Roman" w:hAnsi="Times New Roman" w:cs="Times New Roman"/>
          <w:i/>
          <w:sz w:val="24"/>
          <w:szCs w:val="24"/>
        </w:rPr>
      </w:pPr>
      <w:r w:rsidRPr="004C429A">
        <w:rPr>
          <w:rFonts w:ascii="Times New Roman" w:hAnsi="Times New Roman" w:cs="Times New Roman"/>
          <w:i/>
          <w:sz w:val="24"/>
          <w:szCs w:val="24"/>
        </w:rPr>
        <w:t>&lt;схема&gt;://&lt;логин&gt;:&lt;пароль&gt;@&lt;хост&gt;:&lt;порт&gt;/&lt;</w:t>
      </w:r>
      <w:r w:rsidRPr="004C429A">
        <w:rPr>
          <w:rFonts w:ascii="Times New Roman" w:hAnsi="Times New Roman" w:cs="Times New Roman"/>
          <w:i/>
          <w:sz w:val="24"/>
          <w:szCs w:val="24"/>
          <w:lang w:val="en-US"/>
        </w:rPr>
        <w:t>URL</w:t>
      </w:r>
      <w:r w:rsidRPr="004C429A">
        <w:rPr>
          <w:rFonts w:ascii="Times New Roman" w:hAnsi="Times New Roman" w:cs="Times New Roman"/>
          <w:i/>
          <w:sz w:val="24"/>
          <w:szCs w:val="24"/>
        </w:rPr>
        <w:t>‐путь&gt;</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где:</w:t>
      </w:r>
    </w:p>
    <w:p w:rsidR="00CB2520" w:rsidRPr="004C429A" w:rsidRDefault="00CB2520" w:rsidP="00455E08">
      <w:pPr>
        <w:numPr>
          <w:ilvl w:val="0"/>
          <w:numId w:val="10"/>
        </w:numPr>
        <w:tabs>
          <w:tab w:val="left" w:pos="1134"/>
        </w:tabs>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sz w:val="24"/>
          <w:szCs w:val="24"/>
        </w:rPr>
        <w:t>схема</w:t>
      </w:r>
      <w:r w:rsidRPr="004C429A">
        <w:rPr>
          <w:rFonts w:ascii="Times New Roman" w:hAnsi="Times New Roman" w:cs="Times New Roman"/>
          <w:sz w:val="24"/>
          <w:szCs w:val="24"/>
        </w:rPr>
        <w:t xml:space="preserve">  - схема обращения к ресурсу (обычно сетевой протокол); </w:t>
      </w:r>
    </w:p>
    <w:p w:rsidR="00CB2520" w:rsidRPr="004C429A" w:rsidRDefault="00CB2520" w:rsidP="00455E08">
      <w:pPr>
        <w:numPr>
          <w:ilvl w:val="0"/>
          <w:numId w:val="10"/>
        </w:numPr>
        <w:tabs>
          <w:tab w:val="left" w:pos="1134"/>
        </w:tabs>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sz w:val="24"/>
          <w:szCs w:val="24"/>
        </w:rPr>
        <w:t>логин</w:t>
      </w:r>
      <w:r w:rsidRPr="004C429A">
        <w:rPr>
          <w:rFonts w:ascii="Times New Roman" w:hAnsi="Times New Roman" w:cs="Times New Roman"/>
          <w:sz w:val="24"/>
          <w:szCs w:val="24"/>
        </w:rPr>
        <w:t xml:space="preserve">  - имя пользователя, используемое для доступа к ресурсу;</w:t>
      </w:r>
    </w:p>
    <w:p w:rsidR="00CB2520" w:rsidRPr="004C429A" w:rsidRDefault="00CB2520" w:rsidP="00455E08">
      <w:pPr>
        <w:numPr>
          <w:ilvl w:val="0"/>
          <w:numId w:val="10"/>
        </w:numPr>
        <w:tabs>
          <w:tab w:val="left" w:pos="1134"/>
        </w:tabs>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sz w:val="24"/>
          <w:szCs w:val="24"/>
        </w:rPr>
        <w:t>пароль</w:t>
      </w:r>
      <w:r w:rsidRPr="004C429A">
        <w:rPr>
          <w:rFonts w:ascii="Times New Roman" w:hAnsi="Times New Roman" w:cs="Times New Roman"/>
          <w:sz w:val="24"/>
          <w:szCs w:val="24"/>
        </w:rPr>
        <w:t xml:space="preserve"> - пароль, ассоциированный с указанным именем пользователя; </w:t>
      </w:r>
    </w:p>
    <w:p w:rsidR="00CB2520" w:rsidRPr="004C429A" w:rsidRDefault="00CB2520" w:rsidP="00455E08">
      <w:pPr>
        <w:numPr>
          <w:ilvl w:val="0"/>
          <w:numId w:val="10"/>
        </w:numPr>
        <w:tabs>
          <w:tab w:val="left" w:pos="1134"/>
        </w:tabs>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sz w:val="24"/>
          <w:szCs w:val="24"/>
        </w:rPr>
        <w:t>хост</w:t>
      </w:r>
      <w:r w:rsidRPr="004C429A">
        <w:rPr>
          <w:rFonts w:ascii="Times New Roman" w:hAnsi="Times New Roman" w:cs="Times New Roman"/>
          <w:sz w:val="24"/>
          <w:szCs w:val="24"/>
        </w:rPr>
        <w:t xml:space="preserve"> - полностью прописанное доменное имя хоста в системе </w:t>
      </w:r>
      <w:r w:rsidRPr="00455E08">
        <w:rPr>
          <w:rFonts w:ascii="Times New Roman" w:hAnsi="Times New Roman" w:cs="Times New Roman"/>
          <w:sz w:val="24"/>
          <w:szCs w:val="24"/>
        </w:rPr>
        <w:t>DNS</w:t>
      </w:r>
      <w:r w:rsidRPr="004C429A">
        <w:rPr>
          <w:rFonts w:ascii="Times New Roman" w:hAnsi="Times New Roman" w:cs="Times New Roman"/>
          <w:sz w:val="24"/>
          <w:szCs w:val="24"/>
        </w:rPr>
        <w:t xml:space="preserve"> или </w:t>
      </w:r>
      <w:r w:rsidRPr="00455E08">
        <w:rPr>
          <w:rFonts w:ascii="Times New Roman" w:hAnsi="Times New Roman" w:cs="Times New Roman"/>
          <w:sz w:val="24"/>
          <w:szCs w:val="24"/>
        </w:rPr>
        <w:t>IP</w:t>
      </w:r>
      <w:r w:rsidRPr="004C429A">
        <w:rPr>
          <w:rFonts w:ascii="Times New Roman" w:hAnsi="Times New Roman" w:cs="Times New Roman"/>
          <w:sz w:val="24"/>
          <w:szCs w:val="24"/>
        </w:rPr>
        <w:t>-адрес хоста;</w:t>
      </w:r>
    </w:p>
    <w:p w:rsidR="00CB2520" w:rsidRPr="004C429A" w:rsidRDefault="00CB2520" w:rsidP="00455E08">
      <w:pPr>
        <w:numPr>
          <w:ilvl w:val="0"/>
          <w:numId w:val="10"/>
        </w:numPr>
        <w:tabs>
          <w:tab w:val="left" w:pos="1134"/>
        </w:tabs>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sz w:val="24"/>
          <w:szCs w:val="24"/>
        </w:rPr>
        <w:t>порт</w:t>
      </w:r>
      <w:r w:rsidRPr="004C429A">
        <w:rPr>
          <w:rFonts w:ascii="Times New Roman" w:hAnsi="Times New Roman" w:cs="Times New Roman"/>
          <w:sz w:val="24"/>
          <w:szCs w:val="24"/>
        </w:rPr>
        <w:t xml:space="preserve">  - порт хоста для подключения;</w:t>
      </w:r>
    </w:p>
    <w:p w:rsidR="00CB2520" w:rsidRPr="004C429A" w:rsidRDefault="00CB2520" w:rsidP="00455E08">
      <w:pPr>
        <w:numPr>
          <w:ilvl w:val="0"/>
          <w:numId w:val="10"/>
        </w:numPr>
        <w:tabs>
          <w:tab w:val="left" w:pos="1134"/>
        </w:tabs>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sz w:val="24"/>
          <w:szCs w:val="24"/>
        </w:rPr>
        <w:t>URL-путь</w:t>
      </w:r>
      <w:r w:rsidRPr="004C429A">
        <w:rPr>
          <w:rFonts w:ascii="Times New Roman" w:hAnsi="Times New Roman" w:cs="Times New Roman"/>
          <w:sz w:val="24"/>
          <w:szCs w:val="24"/>
        </w:rPr>
        <w:t xml:space="preserve"> - уточняющая информация о месте нахождения ресурса.</w:t>
      </w:r>
    </w:p>
    <w:p w:rsidR="00CB2520" w:rsidRPr="004C429A" w:rsidRDefault="00CB2520" w:rsidP="00274AFC">
      <w:pPr>
        <w:spacing w:after="0" w:line="240" w:lineRule="auto"/>
        <w:ind w:firstLine="709"/>
        <w:jc w:val="both"/>
        <w:rPr>
          <w:rFonts w:ascii="Times New Roman" w:hAnsi="Times New Roman" w:cs="Times New Roman"/>
          <w:sz w:val="24"/>
          <w:szCs w:val="24"/>
        </w:rPr>
      </w:pP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Общепринятые схемы (протоколы) </w:t>
      </w:r>
      <w:r w:rsidRPr="004C429A">
        <w:rPr>
          <w:rFonts w:ascii="Times New Roman" w:hAnsi="Times New Roman" w:cs="Times New Roman"/>
          <w:i/>
          <w:sz w:val="24"/>
          <w:szCs w:val="24"/>
          <w:lang w:val="en-US"/>
        </w:rPr>
        <w:t>URL</w:t>
      </w:r>
      <w:r w:rsidRPr="004C429A">
        <w:rPr>
          <w:rFonts w:ascii="Times New Roman" w:hAnsi="Times New Roman" w:cs="Times New Roman"/>
          <w:sz w:val="24"/>
          <w:szCs w:val="24"/>
        </w:rPr>
        <w:t xml:space="preserve"> включают протоколы: </w:t>
      </w:r>
      <w:r w:rsidRPr="004C429A">
        <w:rPr>
          <w:rFonts w:ascii="Times New Roman" w:hAnsi="Times New Roman" w:cs="Times New Roman"/>
          <w:i/>
          <w:sz w:val="24"/>
          <w:szCs w:val="24"/>
          <w:lang w:val="en-US"/>
        </w:rPr>
        <w:t>ftp</w:t>
      </w:r>
      <w:r w:rsidRPr="004C429A">
        <w:rPr>
          <w:rFonts w:ascii="Times New Roman" w:hAnsi="Times New Roman" w:cs="Times New Roman"/>
          <w:i/>
          <w:sz w:val="24"/>
          <w:szCs w:val="24"/>
        </w:rPr>
        <w:t xml:space="preserve">, </w:t>
      </w:r>
      <w:r w:rsidRPr="004C429A">
        <w:rPr>
          <w:rFonts w:ascii="Times New Roman" w:hAnsi="Times New Roman" w:cs="Times New Roman"/>
          <w:i/>
          <w:sz w:val="24"/>
          <w:szCs w:val="24"/>
          <w:lang w:val="en-US"/>
        </w:rPr>
        <w:t>http</w:t>
      </w:r>
      <w:r w:rsidRPr="004C429A">
        <w:rPr>
          <w:rFonts w:ascii="Times New Roman" w:hAnsi="Times New Roman" w:cs="Times New Roman"/>
          <w:i/>
          <w:sz w:val="24"/>
          <w:szCs w:val="24"/>
        </w:rPr>
        <w:t xml:space="preserve">, </w:t>
      </w:r>
      <w:r w:rsidRPr="004C429A">
        <w:rPr>
          <w:rFonts w:ascii="Times New Roman" w:hAnsi="Times New Roman" w:cs="Times New Roman"/>
          <w:i/>
          <w:sz w:val="24"/>
          <w:szCs w:val="24"/>
          <w:lang w:val="en-US"/>
        </w:rPr>
        <w:t>https</w:t>
      </w:r>
      <w:r w:rsidRPr="004C429A">
        <w:rPr>
          <w:rFonts w:ascii="Times New Roman" w:hAnsi="Times New Roman" w:cs="Times New Roman"/>
          <w:i/>
          <w:sz w:val="24"/>
          <w:szCs w:val="24"/>
        </w:rPr>
        <w:t xml:space="preserve">, </w:t>
      </w:r>
      <w:r w:rsidRPr="004C429A">
        <w:rPr>
          <w:rFonts w:ascii="Times New Roman" w:hAnsi="Times New Roman" w:cs="Times New Roman"/>
          <w:i/>
          <w:sz w:val="24"/>
          <w:szCs w:val="24"/>
          <w:lang w:val="en-US"/>
        </w:rPr>
        <w:t>telnet</w:t>
      </w:r>
      <w:r w:rsidRPr="004C429A">
        <w:rPr>
          <w:rFonts w:ascii="Times New Roman" w:hAnsi="Times New Roman" w:cs="Times New Roman"/>
          <w:sz w:val="24"/>
          <w:szCs w:val="24"/>
        </w:rPr>
        <w:t>, а также:</w:t>
      </w:r>
    </w:p>
    <w:p w:rsidR="00CB2520" w:rsidRPr="004C429A" w:rsidRDefault="00CB2520" w:rsidP="00455E08">
      <w:pPr>
        <w:numPr>
          <w:ilvl w:val="0"/>
          <w:numId w:val="10"/>
        </w:numPr>
        <w:tabs>
          <w:tab w:val="left" w:pos="1134"/>
        </w:tabs>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sz w:val="24"/>
          <w:szCs w:val="24"/>
        </w:rPr>
        <w:t>gopher</w:t>
      </w:r>
      <w:r w:rsidRPr="004C429A">
        <w:rPr>
          <w:rFonts w:ascii="Times New Roman" w:hAnsi="Times New Roman" w:cs="Times New Roman"/>
          <w:sz w:val="24"/>
          <w:szCs w:val="24"/>
        </w:rPr>
        <w:t xml:space="preserve"> — протокол </w:t>
      </w:r>
      <w:r w:rsidRPr="00455E08">
        <w:rPr>
          <w:rFonts w:ascii="Times New Roman" w:hAnsi="Times New Roman" w:cs="Times New Roman"/>
          <w:sz w:val="24"/>
          <w:szCs w:val="24"/>
        </w:rPr>
        <w:t>Gopher</w:t>
      </w:r>
      <w:r w:rsidRPr="004C429A">
        <w:rPr>
          <w:rFonts w:ascii="Times New Roman" w:hAnsi="Times New Roman" w:cs="Times New Roman"/>
          <w:sz w:val="24"/>
          <w:szCs w:val="24"/>
        </w:rPr>
        <w:t>;</w:t>
      </w:r>
    </w:p>
    <w:p w:rsidR="00CB2520" w:rsidRPr="004C429A" w:rsidRDefault="00CB2520" w:rsidP="00455E08">
      <w:pPr>
        <w:numPr>
          <w:ilvl w:val="0"/>
          <w:numId w:val="10"/>
        </w:numPr>
        <w:tabs>
          <w:tab w:val="left" w:pos="1134"/>
        </w:tabs>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sz w:val="24"/>
          <w:szCs w:val="24"/>
        </w:rPr>
        <w:t>mailto</w:t>
      </w:r>
      <w:r w:rsidRPr="004C429A">
        <w:rPr>
          <w:rFonts w:ascii="Times New Roman" w:hAnsi="Times New Roman" w:cs="Times New Roman"/>
          <w:sz w:val="24"/>
          <w:szCs w:val="24"/>
        </w:rPr>
        <w:t xml:space="preserve"> — адрес электронной почты;</w:t>
      </w:r>
    </w:p>
    <w:p w:rsidR="00CB2520" w:rsidRPr="004C429A" w:rsidRDefault="00CB2520" w:rsidP="00455E08">
      <w:pPr>
        <w:numPr>
          <w:ilvl w:val="0"/>
          <w:numId w:val="10"/>
        </w:numPr>
        <w:tabs>
          <w:tab w:val="left" w:pos="1134"/>
        </w:tabs>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sz w:val="24"/>
          <w:szCs w:val="24"/>
        </w:rPr>
        <w:t>news</w:t>
      </w:r>
      <w:r w:rsidRPr="004C429A">
        <w:rPr>
          <w:rFonts w:ascii="Times New Roman" w:hAnsi="Times New Roman" w:cs="Times New Roman"/>
          <w:sz w:val="24"/>
          <w:szCs w:val="24"/>
        </w:rPr>
        <w:t xml:space="preserve"> — новости </w:t>
      </w:r>
      <w:r w:rsidRPr="00455E08">
        <w:rPr>
          <w:rFonts w:ascii="Times New Roman" w:hAnsi="Times New Roman" w:cs="Times New Roman"/>
          <w:sz w:val="24"/>
          <w:szCs w:val="24"/>
        </w:rPr>
        <w:t>Usenet</w:t>
      </w:r>
      <w:r w:rsidRPr="004C429A">
        <w:rPr>
          <w:rFonts w:ascii="Times New Roman" w:hAnsi="Times New Roman" w:cs="Times New Roman"/>
          <w:sz w:val="24"/>
          <w:szCs w:val="24"/>
        </w:rPr>
        <w:t>;</w:t>
      </w:r>
    </w:p>
    <w:p w:rsidR="00CB2520" w:rsidRPr="004C429A" w:rsidRDefault="00CB2520" w:rsidP="00455E08">
      <w:pPr>
        <w:numPr>
          <w:ilvl w:val="0"/>
          <w:numId w:val="10"/>
        </w:numPr>
        <w:tabs>
          <w:tab w:val="left" w:pos="1134"/>
        </w:tabs>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sz w:val="24"/>
          <w:szCs w:val="24"/>
        </w:rPr>
        <w:t>nntp</w:t>
      </w:r>
      <w:r w:rsidRPr="004C429A">
        <w:rPr>
          <w:rFonts w:ascii="Times New Roman" w:hAnsi="Times New Roman" w:cs="Times New Roman"/>
          <w:sz w:val="24"/>
          <w:szCs w:val="24"/>
        </w:rPr>
        <w:t xml:space="preserve"> — новости </w:t>
      </w:r>
      <w:r w:rsidRPr="00455E08">
        <w:rPr>
          <w:rFonts w:ascii="Times New Roman" w:hAnsi="Times New Roman" w:cs="Times New Roman"/>
          <w:sz w:val="24"/>
          <w:szCs w:val="24"/>
        </w:rPr>
        <w:t>Usenet</w:t>
      </w:r>
      <w:r w:rsidRPr="004C429A">
        <w:rPr>
          <w:rFonts w:ascii="Times New Roman" w:hAnsi="Times New Roman" w:cs="Times New Roman"/>
          <w:sz w:val="24"/>
          <w:szCs w:val="24"/>
        </w:rPr>
        <w:t xml:space="preserve"> через протокол </w:t>
      </w:r>
      <w:r w:rsidRPr="00455E08">
        <w:rPr>
          <w:rFonts w:ascii="Times New Roman" w:hAnsi="Times New Roman" w:cs="Times New Roman"/>
          <w:sz w:val="24"/>
          <w:szCs w:val="24"/>
        </w:rPr>
        <w:t>NNTP</w:t>
      </w:r>
      <w:r w:rsidRPr="004C429A">
        <w:rPr>
          <w:rFonts w:ascii="Times New Roman" w:hAnsi="Times New Roman" w:cs="Times New Roman"/>
          <w:sz w:val="24"/>
          <w:szCs w:val="24"/>
        </w:rPr>
        <w:t>;</w:t>
      </w:r>
    </w:p>
    <w:p w:rsidR="00CB2520" w:rsidRPr="00455E08" w:rsidRDefault="00CB2520" w:rsidP="00455E08">
      <w:pPr>
        <w:numPr>
          <w:ilvl w:val="0"/>
          <w:numId w:val="10"/>
        </w:numPr>
        <w:tabs>
          <w:tab w:val="left" w:pos="1134"/>
        </w:tabs>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sz w:val="24"/>
          <w:szCs w:val="24"/>
        </w:rPr>
        <w:t>irc — протокол IRC;</w:t>
      </w:r>
    </w:p>
    <w:p w:rsidR="00CB2520" w:rsidRPr="00D01601" w:rsidRDefault="00CB2520" w:rsidP="00455E08">
      <w:pPr>
        <w:numPr>
          <w:ilvl w:val="0"/>
          <w:numId w:val="10"/>
        </w:numPr>
        <w:tabs>
          <w:tab w:val="left" w:pos="1134"/>
        </w:tabs>
        <w:spacing w:after="0" w:line="240" w:lineRule="auto"/>
        <w:ind w:left="0" w:firstLine="709"/>
        <w:jc w:val="both"/>
        <w:rPr>
          <w:rFonts w:ascii="Times New Roman" w:hAnsi="Times New Roman" w:cs="Times New Roman"/>
          <w:sz w:val="24"/>
          <w:szCs w:val="24"/>
          <w:lang w:val="en-US"/>
        </w:rPr>
      </w:pPr>
      <w:r w:rsidRPr="00D01601">
        <w:rPr>
          <w:rFonts w:ascii="Times New Roman" w:hAnsi="Times New Roman" w:cs="Times New Roman"/>
          <w:sz w:val="24"/>
          <w:szCs w:val="24"/>
          <w:lang w:val="en-US"/>
        </w:rPr>
        <w:t xml:space="preserve">prospero — </w:t>
      </w:r>
      <w:r w:rsidRPr="00455E08">
        <w:rPr>
          <w:rFonts w:ascii="Times New Roman" w:hAnsi="Times New Roman" w:cs="Times New Roman"/>
          <w:sz w:val="24"/>
          <w:szCs w:val="24"/>
        </w:rPr>
        <w:t>службакаталогов</w:t>
      </w:r>
      <w:r w:rsidRPr="00D01601">
        <w:rPr>
          <w:rFonts w:ascii="Times New Roman" w:hAnsi="Times New Roman" w:cs="Times New Roman"/>
          <w:sz w:val="24"/>
          <w:szCs w:val="24"/>
          <w:lang w:val="en-US"/>
        </w:rPr>
        <w:t xml:space="preserve"> Prospero Directory Service;</w:t>
      </w:r>
    </w:p>
    <w:p w:rsidR="00CB2520" w:rsidRPr="004C429A" w:rsidRDefault="00CB2520" w:rsidP="00455E08">
      <w:pPr>
        <w:numPr>
          <w:ilvl w:val="0"/>
          <w:numId w:val="10"/>
        </w:numPr>
        <w:tabs>
          <w:tab w:val="left" w:pos="1134"/>
        </w:tabs>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sz w:val="24"/>
          <w:szCs w:val="24"/>
        </w:rPr>
        <w:t>wais</w:t>
      </w:r>
      <w:r w:rsidRPr="004C429A">
        <w:rPr>
          <w:rFonts w:ascii="Times New Roman" w:hAnsi="Times New Roman" w:cs="Times New Roman"/>
          <w:sz w:val="24"/>
          <w:szCs w:val="24"/>
        </w:rPr>
        <w:t xml:space="preserve"> — база данных системы </w:t>
      </w:r>
      <w:r w:rsidRPr="00455E08">
        <w:rPr>
          <w:rFonts w:ascii="Times New Roman" w:hAnsi="Times New Roman" w:cs="Times New Roman"/>
          <w:sz w:val="24"/>
          <w:szCs w:val="24"/>
        </w:rPr>
        <w:t>WAIS</w:t>
      </w:r>
      <w:r w:rsidRPr="004C429A">
        <w:rPr>
          <w:rFonts w:ascii="Times New Roman" w:hAnsi="Times New Roman" w:cs="Times New Roman"/>
          <w:sz w:val="24"/>
          <w:szCs w:val="24"/>
        </w:rPr>
        <w:t>;</w:t>
      </w:r>
    </w:p>
    <w:p w:rsidR="00CB2520" w:rsidRPr="004C429A" w:rsidRDefault="00CB2520" w:rsidP="00455E08">
      <w:pPr>
        <w:numPr>
          <w:ilvl w:val="0"/>
          <w:numId w:val="10"/>
        </w:numPr>
        <w:tabs>
          <w:tab w:val="left" w:pos="1134"/>
        </w:tabs>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sz w:val="24"/>
          <w:szCs w:val="24"/>
        </w:rPr>
        <w:t>xmpp</w:t>
      </w:r>
      <w:r w:rsidRPr="004C429A">
        <w:rPr>
          <w:rFonts w:ascii="Times New Roman" w:hAnsi="Times New Roman" w:cs="Times New Roman"/>
          <w:sz w:val="24"/>
          <w:szCs w:val="24"/>
        </w:rPr>
        <w:t xml:space="preserve"> — протокол </w:t>
      </w:r>
      <w:r w:rsidRPr="00455E08">
        <w:rPr>
          <w:rFonts w:ascii="Times New Roman" w:hAnsi="Times New Roman" w:cs="Times New Roman"/>
          <w:sz w:val="24"/>
          <w:szCs w:val="24"/>
        </w:rPr>
        <w:t>XMPP</w:t>
      </w:r>
      <w:r w:rsidRPr="004C429A">
        <w:rPr>
          <w:rFonts w:ascii="Times New Roman" w:hAnsi="Times New Roman" w:cs="Times New Roman"/>
          <w:sz w:val="24"/>
          <w:szCs w:val="24"/>
        </w:rPr>
        <w:t xml:space="preserve"> (часть </w:t>
      </w:r>
      <w:r w:rsidRPr="00455E08">
        <w:rPr>
          <w:rFonts w:ascii="Times New Roman" w:hAnsi="Times New Roman" w:cs="Times New Roman"/>
          <w:sz w:val="24"/>
          <w:szCs w:val="24"/>
        </w:rPr>
        <w:t>Jabber</w:t>
      </w:r>
      <w:r w:rsidRPr="004C429A">
        <w:rPr>
          <w:rFonts w:ascii="Times New Roman" w:hAnsi="Times New Roman" w:cs="Times New Roman"/>
          <w:sz w:val="24"/>
          <w:szCs w:val="24"/>
        </w:rPr>
        <w:t xml:space="preserve">); </w:t>
      </w:r>
    </w:p>
    <w:p w:rsidR="00CB2520" w:rsidRPr="004C429A" w:rsidRDefault="00CB2520" w:rsidP="00455E08">
      <w:pPr>
        <w:numPr>
          <w:ilvl w:val="0"/>
          <w:numId w:val="10"/>
        </w:numPr>
        <w:tabs>
          <w:tab w:val="left" w:pos="1134"/>
        </w:tabs>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sz w:val="24"/>
          <w:szCs w:val="24"/>
        </w:rPr>
        <w:t>file</w:t>
      </w:r>
      <w:r w:rsidRPr="004C429A">
        <w:rPr>
          <w:rFonts w:ascii="Times New Roman" w:hAnsi="Times New Roman" w:cs="Times New Roman"/>
          <w:sz w:val="24"/>
          <w:szCs w:val="24"/>
        </w:rPr>
        <w:t xml:space="preserve"> — имя локального файла;</w:t>
      </w:r>
    </w:p>
    <w:p w:rsidR="00CB2520" w:rsidRPr="004C429A" w:rsidRDefault="00CB2520" w:rsidP="00455E08">
      <w:pPr>
        <w:numPr>
          <w:ilvl w:val="0"/>
          <w:numId w:val="10"/>
        </w:numPr>
        <w:tabs>
          <w:tab w:val="left" w:pos="1134"/>
        </w:tabs>
        <w:spacing w:after="0" w:line="240" w:lineRule="auto"/>
        <w:ind w:left="0" w:firstLine="709"/>
        <w:jc w:val="both"/>
        <w:rPr>
          <w:rFonts w:ascii="Times New Roman" w:hAnsi="Times New Roman" w:cs="Times New Roman"/>
          <w:sz w:val="24"/>
          <w:szCs w:val="24"/>
        </w:rPr>
      </w:pPr>
      <w:r w:rsidRPr="00455E08">
        <w:rPr>
          <w:rFonts w:ascii="Times New Roman" w:hAnsi="Times New Roman" w:cs="Times New Roman"/>
          <w:sz w:val="24"/>
          <w:szCs w:val="24"/>
        </w:rPr>
        <w:t>data</w:t>
      </w:r>
      <w:r w:rsidRPr="004C429A">
        <w:rPr>
          <w:rFonts w:ascii="Times New Roman" w:hAnsi="Times New Roman" w:cs="Times New Roman"/>
          <w:sz w:val="24"/>
          <w:szCs w:val="24"/>
        </w:rPr>
        <w:t xml:space="preserve"> — непосредственные данные (</w:t>
      </w:r>
      <w:r w:rsidRPr="00455E08">
        <w:rPr>
          <w:rFonts w:ascii="Times New Roman" w:hAnsi="Times New Roman" w:cs="Times New Roman"/>
          <w:sz w:val="24"/>
          <w:szCs w:val="24"/>
        </w:rPr>
        <w:t>Data</w:t>
      </w:r>
      <w:r w:rsidRPr="004C429A">
        <w:rPr>
          <w:rFonts w:ascii="Times New Roman" w:hAnsi="Times New Roman" w:cs="Times New Roman"/>
          <w:sz w:val="24"/>
          <w:szCs w:val="24"/>
        </w:rPr>
        <w:t xml:space="preserve">: </w:t>
      </w:r>
      <w:r w:rsidRPr="00455E08">
        <w:rPr>
          <w:rFonts w:ascii="Times New Roman" w:hAnsi="Times New Roman" w:cs="Times New Roman"/>
          <w:sz w:val="24"/>
          <w:szCs w:val="24"/>
        </w:rPr>
        <w:t>URL</w:t>
      </w:r>
      <w:r w:rsidRPr="004C429A">
        <w:rPr>
          <w:rFonts w:ascii="Times New Roman" w:hAnsi="Times New Roman" w:cs="Times New Roman"/>
          <w:sz w:val="24"/>
          <w:szCs w:val="24"/>
        </w:rPr>
        <w:t xml:space="preserve">); </w:t>
      </w:r>
    </w:p>
    <w:p w:rsidR="00CB2520" w:rsidRPr="004C429A" w:rsidRDefault="00CB2520" w:rsidP="00274AFC">
      <w:pPr>
        <w:spacing w:after="0" w:line="240" w:lineRule="auto"/>
        <w:ind w:firstLine="709"/>
        <w:jc w:val="both"/>
        <w:rPr>
          <w:rFonts w:ascii="Times New Roman" w:hAnsi="Times New Roman" w:cs="Times New Roman"/>
          <w:sz w:val="24"/>
          <w:szCs w:val="24"/>
        </w:rPr>
      </w:pPr>
    </w:p>
    <w:p w:rsidR="00CB2520" w:rsidRPr="004C429A" w:rsidRDefault="00CB2520"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 xml:space="preserve">Обеспечение безопасности передачи данных </w:t>
      </w:r>
      <w:r w:rsidRPr="004C429A">
        <w:rPr>
          <w:rFonts w:ascii="Times New Roman" w:hAnsi="Times New Roman" w:cs="Times New Roman"/>
          <w:b/>
          <w:sz w:val="24"/>
          <w:szCs w:val="24"/>
          <w:lang w:val="en-US"/>
        </w:rPr>
        <w:t>HTTP</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Поскольку протокол </w:t>
      </w:r>
      <w:r w:rsidRPr="004C429A">
        <w:rPr>
          <w:rFonts w:ascii="Times New Roman" w:hAnsi="Times New Roman" w:cs="Times New Roman"/>
          <w:sz w:val="24"/>
          <w:szCs w:val="24"/>
          <w:lang w:val="en-US"/>
        </w:rPr>
        <w:t>HTTP</w:t>
      </w:r>
      <w:r w:rsidRPr="004C429A">
        <w:rPr>
          <w:rFonts w:ascii="Times New Roman" w:hAnsi="Times New Roman" w:cs="Times New Roman"/>
          <w:sz w:val="24"/>
          <w:szCs w:val="24"/>
        </w:rPr>
        <w:t xml:space="preserve"> предназначен для передачи символьных данных в открытом (незашифрованном) виде, то лица, имеющие доступ к каналу передачи данных между клиентом и сервером, могут без труда просматривать весь трафик и использовать его для совершения несанкционированных действий. В связи с этим предложен ряд расширений базового протокола направленных на повышение защищенности интернет-трафика от несанкционированного доступа. </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Самым простейшим является расширение </w:t>
      </w:r>
      <w:r w:rsidRPr="004C429A">
        <w:rPr>
          <w:rFonts w:ascii="Times New Roman" w:hAnsi="Times New Roman" w:cs="Times New Roman"/>
          <w:i/>
          <w:sz w:val="24"/>
          <w:szCs w:val="24"/>
          <w:lang w:val="en-US"/>
        </w:rPr>
        <w:t>HTTPS</w:t>
      </w:r>
      <w:r w:rsidRPr="004C429A">
        <w:rPr>
          <w:rFonts w:ascii="Times New Roman" w:hAnsi="Times New Roman" w:cs="Times New Roman"/>
          <w:sz w:val="24"/>
          <w:szCs w:val="24"/>
        </w:rPr>
        <w:t xml:space="preserve">, при котором данные, передаваемые по протоколу </w:t>
      </w:r>
      <w:r w:rsidRPr="004C429A">
        <w:rPr>
          <w:rFonts w:ascii="Times New Roman" w:hAnsi="Times New Roman" w:cs="Times New Roman"/>
          <w:sz w:val="24"/>
          <w:szCs w:val="24"/>
          <w:lang w:val="en-US"/>
        </w:rPr>
        <w:t>HTTP</w:t>
      </w:r>
      <w:r w:rsidRPr="004C429A">
        <w:rPr>
          <w:rFonts w:ascii="Times New Roman" w:hAnsi="Times New Roman" w:cs="Times New Roman"/>
          <w:sz w:val="24"/>
          <w:szCs w:val="24"/>
        </w:rPr>
        <w:t xml:space="preserve">, «упаковываются» в криптографический протокол </w:t>
      </w:r>
      <w:r w:rsidRPr="004C429A">
        <w:rPr>
          <w:rFonts w:ascii="Times New Roman" w:hAnsi="Times New Roman" w:cs="Times New Roman"/>
          <w:i/>
          <w:sz w:val="24"/>
          <w:szCs w:val="24"/>
          <w:lang w:val="en-US"/>
        </w:rPr>
        <w:t>SSL</w:t>
      </w:r>
      <w:r w:rsidRPr="004C429A">
        <w:rPr>
          <w:rFonts w:ascii="Times New Roman" w:hAnsi="Times New Roman" w:cs="Times New Roman"/>
          <w:sz w:val="24"/>
          <w:szCs w:val="24"/>
        </w:rPr>
        <w:t xml:space="preserve"> или </w:t>
      </w:r>
      <w:r w:rsidRPr="004C429A">
        <w:rPr>
          <w:rFonts w:ascii="Times New Roman" w:hAnsi="Times New Roman" w:cs="Times New Roman"/>
          <w:i/>
          <w:sz w:val="24"/>
          <w:szCs w:val="24"/>
          <w:lang w:val="en-US"/>
        </w:rPr>
        <w:t>TLS</w:t>
      </w:r>
      <w:r w:rsidRPr="004C429A">
        <w:rPr>
          <w:rFonts w:ascii="Times New Roman" w:hAnsi="Times New Roman" w:cs="Times New Roman"/>
          <w:sz w:val="24"/>
          <w:szCs w:val="24"/>
        </w:rPr>
        <w:t xml:space="preserve">, тем самым обеспечивая защиту этих данных. В отличие от </w:t>
      </w:r>
      <w:r w:rsidRPr="004C429A">
        <w:rPr>
          <w:rFonts w:ascii="Times New Roman" w:hAnsi="Times New Roman" w:cs="Times New Roman"/>
          <w:sz w:val="24"/>
          <w:szCs w:val="24"/>
          <w:lang w:val="en-US"/>
        </w:rPr>
        <w:t>HTTP</w:t>
      </w:r>
      <w:r w:rsidRPr="004C429A">
        <w:rPr>
          <w:rFonts w:ascii="Times New Roman" w:hAnsi="Times New Roman" w:cs="Times New Roman"/>
          <w:sz w:val="24"/>
          <w:szCs w:val="24"/>
        </w:rPr>
        <w:t xml:space="preserve">, для </w:t>
      </w:r>
      <w:r w:rsidRPr="004C429A">
        <w:rPr>
          <w:rFonts w:ascii="Times New Roman" w:hAnsi="Times New Roman" w:cs="Times New Roman"/>
          <w:sz w:val="24"/>
          <w:szCs w:val="24"/>
          <w:lang w:val="en-US"/>
        </w:rPr>
        <w:t>HTTPS</w:t>
      </w:r>
      <w:r w:rsidRPr="004C429A">
        <w:rPr>
          <w:rFonts w:ascii="Times New Roman" w:hAnsi="Times New Roman" w:cs="Times New Roman"/>
          <w:sz w:val="24"/>
          <w:szCs w:val="24"/>
        </w:rPr>
        <w:t xml:space="preserve"> по умолчанию используется </w:t>
      </w:r>
      <w:r w:rsidRPr="004C429A">
        <w:rPr>
          <w:rFonts w:ascii="Times New Roman" w:hAnsi="Times New Roman" w:cs="Times New Roman"/>
          <w:sz w:val="24"/>
          <w:szCs w:val="24"/>
          <w:lang w:val="en-US"/>
        </w:rPr>
        <w:t>TCP</w:t>
      </w:r>
      <w:r w:rsidRPr="004C429A">
        <w:rPr>
          <w:rFonts w:ascii="Times New Roman" w:hAnsi="Times New Roman" w:cs="Times New Roman"/>
          <w:sz w:val="24"/>
          <w:szCs w:val="24"/>
        </w:rPr>
        <w:t xml:space="preserve">-порт 443. Чтобы подготовить веб-сервер для обработки </w:t>
      </w:r>
      <w:r w:rsidRPr="004C429A">
        <w:rPr>
          <w:rFonts w:ascii="Times New Roman" w:hAnsi="Times New Roman" w:cs="Times New Roman"/>
          <w:sz w:val="24"/>
          <w:szCs w:val="24"/>
          <w:lang w:val="en-US"/>
        </w:rPr>
        <w:t>HTTPS</w:t>
      </w:r>
      <w:r w:rsidRPr="004C429A">
        <w:rPr>
          <w:rFonts w:ascii="Times New Roman" w:hAnsi="Times New Roman" w:cs="Times New Roman"/>
          <w:sz w:val="24"/>
          <w:szCs w:val="24"/>
        </w:rPr>
        <w:t xml:space="preserve"> соединений, администратор должен получить и установить в систему сертификат для этого веб-сервера.</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i/>
          <w:sz w:val="24"/>
          <w:szCs w:val="24"/>
          <w:lang w:val="en-US"/>
        </w:rPr>
        <w:t>SSL</w:t>
      </w:r>
      <w:r w:rsidRPr="004C429A">
        <w:rPr>
          <w:rFonts w:ascii="Times New Roman" w:hAnsi="Times New Roman" w:cs="Times New Roman"/>
          <w:sz w:val="24"/>
          <w:szCs w:val="24"/>
        </w:rPr>
        <w:t xml:space="preserve"> (</w:t>
      </w:r>
      <w:r w:rsidRPr="004C429A">
        <w:rPr>
          <w:rFonts w:ascii="Times New Roman" w:hAnsi="Times New Roman" w:cs="Times New Roman"/>
          <w:sz w:val="24"/>
          <w:szCs w:val="24"/>
          <w:lang w:val="en-US"/>
        </w:rPr>
        <w:t>SecureSocketsLayer</w:t>
      </w:r>
      <w:r w:rsidRPr="004C429A">
        <w:rPr>
          <w:rFonts w:ascii="Times New Roman" w:hAnsi="Times New Roman" w:cs="Times New Roman"/>
          <w:sz w:val="24"/>
          <w:szCs w:val="24"/>
        </w:rPr>
        <w:t xml:space="preserve">) - криптографический протокол, обеспечивающий безопасную передачу данных по сети Интернет. При его использовании создаётся защищённое соединение между клиентом и сервером. </w:t>
      </w:r>
      <w:r w:rsidRPr="004C429A">
        <w:rPr>
          <w:rFonts w:ascii="Times New Roman" w:hAnsi="Times New Roman" w:cs="Times New Roman"/>
          <w:sz w:val="24"/>
          <w:szCs w:val="24"/>
          <w:lang w:val="en-US"/>
        </w:rPr>
        <w:t>SSL</w:t>
      </w:r>
      <w:r w:rsidRPr="004C429A">
        <w:rPr>
          <w:rFonts w:ascii="Times New Roman" w:hAnsi="Times New Roman" w:cs="Times New Roman"/>
          <w:sz w:val="24"/>
          <w:szCs w:val="24"/>
        </w:rPr>
        <w:t xml:space="preserve"> изначально разработан компанией </w:t>
      </w:r>
      <w:r w:rsidRPr="004C429A">
        <w:rPr>
          <w:rFonts w:ascii="Times New Roman" w:hAnsi="Times New Roman" w:cs="Times New Roman"/>
          <w:sz w:val="24"/>
          <w:szCs w:val="24"/>
          <w:lang w:val="en-US"/>
        </w:rPr>
        <w:t>NetscapeCommunications</w:t>
      </w:r>
      <w:r w:rsidRPr="004C429A">
        <w:rPr>
          <w:rFonts w:ascii="Times New Roman" w:hAnsi="Times New Roman" w:cs="Times New Roman"/>
          <w:sz w:val="24"/>
          <w:szCs w:val="24"/>
        </w:rPr>
        <w:t xml:space="preserve">. Впоследствии на основании протокола </w:t>
      </w:r>
      <w:r w:rsidRPr="004C429A">
        <w:rPr>
          <w:rFonts w:ascii="Times New Roman" w:hAnsi="Times New Roman" w:cs="Times New Roman"/>
          <w:sz w:val="24"/>
          <w:szCs w:val="24"/>
          <w:lang w:val="en-US"/>
        </w:rPr>
        <w:t>SSL</w:t>
      </w:r>
      <w:r w:rsidRPr="004C429A">
        <w:rPr>
          <w:rFonts w:ascii="Times New Roman" w:hAnsi="Times New Roman" w:cs="Times New Roman"/>
          <w:sz w:val="24"/>
          <w:szCs w:val="24"/>
        </w:rPr>
        <w:t xml:space="preserve"> 3.0 был разработан и принят стандарт </w:t>
      </w:r>
      <w:r w:rsidRPr="004C429A">
        <w:rPr>
          <w:rFonts w:ascii="Times New Roman" w:hAnsi="Times New Roman" w:cs="Times New Roman"/>
          <w:sz w:val="24"/>
          <w:szCs w:val="24"/>
          <w:lang w:val="en-US"/>
        </w:rPr>
        <w:t>RFC</w:t>
      </w:r>
      <w:r w:rsidRPr="004C429A">
        <w:rPr>
          <w:rFonts w:ascii="Times New Roman" w:hAnsi="Times New Roman" w:cs="Times New Roman"/>
          <w:sz w:val="24"/>
          <w:szCs w:val="24"/>
        </w:rPr>
        <w:t xml:space="preserve">, получивший название </w:t>
      </w:r>
      <w:r w:rsidRPr="004C429A">
        <w:rPr>
          <w:rFonts w:ascii="Times New Roman" w:hAnsi="Times New Roman" w:cs="Times New Roman"/>
          <w:sz w:val="24"/>
          <w:szCs w:val="24"/>
          <w:lang w:val="en-US"/>
        </w:rPr>
        <w:t>TLS</w:t>
      </w:r>
      <w:r w:rsidRPr="004C429A">
        <w:rPr>
          <w:rFonts w:ascii="Times New Roman" w:hAnsi="Times New Roman" w:cs="Times New Roman"/>
          <w:sz w:val="24"/>
          <w:szCs w:val="24"/>
        </w:rPr>
        <w:t xml:space="preserve">. Этот протокол использует шифрование с открытым ключом для подтверждения подлинности передатчика и получателя. Поддерживает надёжность передачи данных за счёт использования корректирующих кодов и безопасных хэш-функций. На нижнем уровне многоуровневого транспортного протокола (например, </w:t>
      </w:r>
      <w:r w:rsidRPr="004C429A">
        <w:rPr>
          <w:rFonts w:ascii="Times New Roman" w:hAnsi="Times New Roman" w:cs="Times New Roman"/>
          <w:sz w:val="24"/>
          <w:szCs w:val="24"/>
          <w:lang w:val="en-US"/>
        </w:rPr>
        <w:t>TCP</w:t>
      </w:r>
      <w:r w:rsidRPr="004C429A">
        <w:rPr>
          <w:rFonts w:ascii="Times New Roman" w:hAnsi="Times New Roman" w:cs="Times New Roman"/>
          <w:sz w:val="24"/>
          <w:szCs w:val="24"/>
        </w:rPr>
        <w:t>) он является протоколом записи и используется для инкапсуляции различных протоколов (</w:t>
      </w:r>
      <w:r w:rsidRPr="004C429A">
        <w:rPr>
          <w:rFonts w:ascii="Times New Roman" w:hAnsi="Times New Roman" w:cs="Times New Roman"/>
          <w:sz w:val="24"/>
          <w:szCs w:val="24"/>
          <w:lang w:val="en-US"/>
        </w:rPr>
        <w:t>POP</w:t>
      </w:r>
      <w:r w:rsidRPr="004C429A">
        <w:rPr>
          <w:rFonts w:ascii="Times New Roman" w:hAnsi="Times New Roman" w:cs="Times New Roman"/>
          <w:sz w:val="24"/>
          <w:szCs w:val="24"/>
        </w:rPr>
        <w:t xml:space="preserve">3, </w:t>
      </w:r>
      <w:r w:rsidRPr="004C429A">
        <w:rPr>
          <w:rFonts w:ascii="Times New Roman" w:hAnsi="Times New Roman" w:cs="Times New Roman"/>
          <w:sz w:val="24"/>
          <w:szCs w:val="24"/>
          <w:lang w:val="en-US"/>
        </w:rPr>
        <w:t>IMAP</w:t>
      </w:r>
      <w:r w:rsidRPr="004C429A">
        <w:rPr>
          <w:rFonts w:ascii="Times New Roman" w:hAnsi="Times New Roman" w:cs="Times New Roman"/>
          <w:sz w:val="24"/>
          <w:szCs w:val="24"/>
        </w:rPr>
        <w:t xml:space="preserve">, </w:t>
      </w:r>
      <w:r w:rsidRPr="004C429A">
        <w:rPr>
          <w:rFonts w:ascii="Times New Roman" w:hAnsi="Times New Roman" w:cs="Times New Roman"/>
          <w:sz w:val="24"/>
          <w:szCs w:val="24"/>
          <w:lang w:val="en-US"/>
        </w:rPr>
        <w:t>SMTP</w:t>
      </w:r>
      <w:r w:rsidRPr="004C429A">
        <w:rPr>
          <w:rFonts w:ascii="Times New Roman" w:hAnsi="Times New Roman" w:cs="Times New Roman"/>
          <w:sz w:val="24"/>
          <w:szCs w:val="24"/>
        </w:rPr>
        <w:t xml:space="preserve"> или </w:t>
      </w:r>
      <w:r w:rsidRPr="004C429A">
        <w:rPr>
          <w:rFonts w:ascii="Times New Roman" w:hAnsi="Times New Roman" w:cs="Times New Roman"/>
          <w:sz w:val="24"/>
          <w:szCs w:val="24"/>
          <w:lang w:val="en-US"/>
        </w:rPr>
        <w:t>HTTP</w:t>
      </w:r>
      <w:r w:rsidRPr="004C429A">
        <w:rPr>
          <w:rFonts w:ascii="Times New Roman" w:hAnsi="Times New Roman" w:cs="Times New Roman"/>
          <w:sz w:val="24"/>
          <w:szCs w:val="24"/>
        </w:rPr>
        <w:t xml:space="preserve">). Для каждого инкапсулированного протокола он обеспечивает условия, при которых сервер и </w:t>
      </w:r>
      <w:r w:rsidRPr="004C429A">
        <w:rPr>
          <w:rFonts w:ascii="Times New Roman" w:hAnsi="Times New Roman" w:cs="Times New Roman"/>
          <w:sz w:val="24"/>
          <w:szCs w:val="24"/>
        </w:rPr>
        <w:lastRenderedPageBreak/>
        <w:t>клиент могут подтверждать друг другу свою подлинность, выполнять алгоритмы шифрования и производить обмен криптографическими ключами, прежде чем протокол прикладной программы начнет передавать и получать данные.</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Для доступа к веб-страницам, защищённым протоколом </w:t>
      </w:r>
      <w:r w:rsidRPr="004C429A">
        <w:rPr>
          <w:rFonts w:ascii="Times New Roman" w:hAnsi="Times New Roman" w:cs="Times New Roman"/>
          <w:sz w:val="24"/>
          <w:szCs w:val="24"/>
          <w:lang w:val="en-US"/>
        </w:rPr>
        <w:t>SSL</w:t>
      </w:r>
      <w:r w:rsidRPr="004C429A">
        <w:rPr>
          <w:rFonts w:ascii="Times New Roman" w:hAnsi="Times New Roman" w:cs="Times New Roman"/>
          <w:sz w:val="24"/>
          <w:szCs w:val="24"/>
        </w:rPr>
        <w:t xml:space="preserve">, в </w:t>
      </w:r>
      <w:r w:rsidRPr="004C429A">
        <w:rPr>
          <w:rFonts w:ascii="Times New Roman" w:hAnsi="Times New Roman" w:cs="Times New Roman"/>
          <w:sz w:val="24"/>
          <w:szCs w:val="24"/>
          <w:lang w:val="en-US"/>
        </w:rPr>
        <w:t>URL</w:t>
      </w:r>
      <w:r w:rsidRPr="004C429A">
        <w:rPr>
          <w:rFonts w:ascii="Times New Roman" w:hAnsi="Times New Roman" w:cs="Times New Roman"/>
          <w:sz w:val="24"/>
          <w:szCs w:val="24"/>
        </w:rPr>
        <w:t xml:space="preserve"> вместо схемы </w:t>
      </w:r>
      <w:r w:rsidRPr="004C429A">
        <w:rPr>
          <w:rFonts w:ascii="Times New Roman" w:hAnsi="Times New Roman" w:cs="Times New Roman"/>
          <w:i/>
          <w:sz w:val="24"/>
          <w:szCs w:val="24"/>
          <w:lang w:val="en-US"/>
        </w:rPr>
        <w:t>http</w:t>
      </w:r>
      <w:r w:rsidRPr="004C429A">
        <w:rPr>
          <w:rFonts w:ascii="Times New Roman" w:hAnsi="Times New Roman" w:cs="Times New Roman"/>
          <w:sz w:val="24"/>
          <w:szCs w:val="24"/>
        </w:rPr>
        <w:t xml:space="preserve">, как правило, подставляется схема </w:t>
      </w:r>
      <w:r w:rsidRPr="004C429A">
        <w:rPr>
          <w:rFonts w:ascii="Times New Roman" w:hAnsi="Times New Roman" w:cs="Times New Roman"/>
          <w:i/>
          <w:sz w:val="24"/>
          <w:szCs w:val="24"/>
          <w:lang w:val="en-US"/>
        </w:rPr>
        <w:t>https</w:t>
      </w:r>
      <w:r w:rsidRPr="004C429A">
        <w:rPr>
          <w:rFonts w:ascii="Times New Roman" w:hAnsi="Times New Roman" w:cs="Times New Roman"/>
          <w:sz w:val="24"/>
          <w:szCs w:val="24"/>
        </w:rPr>
        <w:t xml:space="preserve">, указывающая на то, что будет использоваться </w:t>
      </w:r>
      <w:r w:rsidRPr="004C429A">
        <w:rPr>
          <w:rFonts w:ascii="Times New Roman" w:hAnsi="Times New Roman" w:cs="Times New Roman"/>
          <w:sz w:val="24"/>
          <w:szCs w:val="24"/>
          <w:lang w:val="en-US"/>
        </w:rPr>
        <w:t>SSL</w:t>
      </w:r>
      <w:r w:rsidRPr="004C429A">
        <w:rPr>
          <w:rFonts w:ascii="Times New Roman" w:hAnsi="Times New Roman" w:cs="Times New Roman"/>
          <w:sz w:val="24"/>
          <w:szCs w:val="24"/>
        </w:rPr>
        <w:t xml:space="preserve">-соединение. Стандартный </w:t>
      </w:r>
      <w:r w:rsidRPr="004C429A">
        <w:rPr>
          <w:rFonts w:ascii="Times New Roman" w:hAnsi="Times New Roman" w:cs="Times New Roman"/>
          <w:sz w:val="24"/>
          <w:szCs w:val="24"/>
          <w:lang w:val="en-US"/>
        </w:rPr>
        <w:t>TCP</w:t>
      </w:r>
      <w:r w:rsidRPr="004C429A">
        <w:rPr>
          <w:rFonts w:ascii="Times New Roman" w:hAnsi="Times New Roman" w:cs="Times New Roman"/>
          <w:sz w:val="24"/>
          <w:szCs w:val="24"/>
        </w:rPr>
        <w:t xml:space="preserve">-порт для соединения по протоколу </w:t>
      </w:r>
      <w:r w:rsidRPr="004C429A">
        <w:rPr>
          <w:rFonts w:ascii="Times New Roman" w:hAnsi="Times New Roman" w:cs="Times New Roman"/>
          <w:sz w:val="24"/>
          <w:szCs w:val="24"/>
          <w:lang w:val="en-US"/>
        </w:rPr>
        <w:t>https</w:t>
      </w:r>
      <w:r w:rsidRPr="004C429A">
        <w:rPr>
          <w:rFonts w:ascii="Times New Roman" w:hAnsi="Times New Roman" w:cs="Times New Roman"/>
          <w:sz w:val="24"/>
          <w:szCs w:val="24"/>
        </w:rPr>
        <w:t xml:space="preserve"> — 443. Для работы </w:t>
      </w:r>
      <w:r w:rsidRPr="004C429A">
        <w:rPr>
          <w:rFonts w:ascii="Times New Roman" w:hAnsi="Times New Roman" w:cs="Times New Roman"/>
          <w:sz w:val="24"/>
          <w:szCs w:val="24"/>
          <w:lang w:val="en-US"/>
        </w:rPr>
        <w:t>SSL</w:t>
      </w:r>
      <w:r w:rsidRPr="004C429A">
        <w:rPr>
          <w:rFonts w:ascii="Times New Roman" w:hAnsi="Times New Roman" w:cs="Times New Roman"/>
          <w:sz w:val="24"/>
          <w:szCs w:val="24"/>
        </w:rPr>
        <w:t xml:space="preserve"> требуется, чтобы на сервере имелся </w:t>
      </w:r>
      <w:r w:rsidRPr="004C429A">
        <w:rPr>
          <w:rFonts w:ascii="Times New Roman" w:hAnsi="Times New Roman" w:cs="Times New Roman"/>
          <w:i/>
          <w:sz w:val="24"/>
          <w:szCs w:val="24"/>
          <w:lang w:val="en-US"/>
        </w:rPr>
        <w:t>SSL</w:t>
      </w:r>
      <w:r w:rsidRPr="004C429A">
        <w:rPr>
          <w:rFonts w:ascii="Times New Roman" w:hAnsi="Times New Roman" w:cs="Times New Roman"/>
          <w:i/>
          <w:sz w:val="24"/>
          <w:szCs w:val="24"/>
        </w:rPr>
        <w:t>-сертификат</w:t>
      </w:r>
      <w:r w:rsidRPr="004C429A">
        <w:rPr>
          <w:rFonts w:ascii="Times New Roman" w:hAnsi="Times New Roman" w:cs="Times New Roman"/>
          <w:sz w:val="24"/>
          <w:szCs w:val="24"/>
        </w:rPr>
        <w:t>.</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В сети Веб поддерживаются 3 типа аутентификации при клиент-серверных взаимодействиях:</w:t>
      </w:r>
    </w:p>
    <w:p w:rsidR="00CB2520" w:rsidRPr="004C429A" w:rsidRDefault="00CB2520" w:rsidP="00274AFC">
      <w:pPr>
        <w:numPr>
          <w:ilvl w:val="0"/>
          <w:numId w:val="31"/>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i/>
          <w:sz w:val="24"/>
          <w:szCs w:val="24"/>
          <w:lang w:val="en-US"/>
        </w:rPr>
        <w:t>Basic</w:t>
      </w:r>
      <w:r w:rsidRPr="004C429A">
        <w:rPr>
          <w:rFonts w:ascii="Times New Roman" w:hAnsi="Times New Roman" w:cs="Times New Roman"/>
          <w:sz w:val="24"/>
          <w:szCs w:val="24"/>
        </w:rPr>
        <w:t xml:space="preserve"> - базовая аутентификация, при которой имя пользователя и пароль передаются в заголовках </w:t>
      </w:r>
      <w:r w:rsidRPr="004C429A">
        <w:rPr>
          <w:rFonts w:ascii="Times New Roman" w:hAnsi="Times New Roman" w:cs="Times New Roman"/>
          <w:sz w:val="24"/>
          <w:szCs w:val="24"/>
          <w:lang w:val="en-US"/>
        </w:rPr>
        <w:t>http</w:t>
      </w:r>
      <w:r w:rsidRPr="004C429A">
        <w:rPr>
          <w:rFonts w:ascii="Times New Roman" w:hAnsi="Times New Roman" w:cs="Times New Roman"/>
          <w:sz w:val="24"/>
          <w:szCs w:val="24"/>
        </w:rPr>
        <w:t xml:space="preserve">-пакетов. Пароль при этом не шифруется и присутствует в чистом виде в кодировке </w:t>
      </w:r>
      <w:r w:rsidRPr="004C429A">
        <w:rPr>
          <w:rFonts w:ascii="Times New Roman" w:hAnsi="Times New Roman" w:cs="Times New Roman"/>
          <w:sz w:val="24"/>
          <w:szCs w:val="24"/>
          <w:lang w:val="en-US"/>
        </w:rPr>
        <w:t>base</w:t>
      </w:r>
      <w:r w:rsidRPr="004C429A">
        <w:rPr>
          <w:rFonts w:ascii="Times New Roman" w:hAnsi="Times New Roman" w:cs="Times New Roman"/>
          <w:sz w:val="24"/>
          <w:szCs w:val="24"/>
        </w:rPr>
        <w:t xml:space="preserve">64. Для данного типа аутентификации использование </w:t>
      </w:r>
      <w:r w:rsidRPr="004C429A">
        <w:rPr>
          <w:rFonts w:ascii="Times New Roman" w:hAnsi="Times New Roman" w:cs="Times New Roman"/>
          <w:sz w:val="24"/>
          <w:szCs w:val="24"/>
          <w:lang w:val="en-US"/>
        </w:rPr>
        <w:t>SSL</w:t>
      </w:r>
      <w:r w:rsidRPr="004C429A">
        <w:rPr>
          <w:rFonts w:ascii="Times New Roman" w:hAnsi="Times New Roman" w:cs="Times New Roman"/>
          <w:sz w:val="24"/>
          <w:szCs w:val="24"/>
        </w:rPr>
        <w:t xml:space="preserve"> является обязательным. </w:t>
      </w:r>
    </w:p>
    <w:p w:rsidR="00CB2520" w:rsidRPr="004C429A" w:rsidRDefault="00CB2520" w:rsidP="00274AFC">
      <w:pPr>
        <w:numPr>
          <w:ilvl w:val="0"/>
          <w:numId w:val="31"/>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i/>
          <w:sz w:val="24"/>
          <w:szCs w:val="24"/>
          <w:lang w:val="en-US"/>
        </w:rPr>
        <w:t>Digest</w:t>
      </w:r>
      <w:r w:rsidRPr="004C429A">
        <w:rPr>
          <w:rFonts w:ascii="Times New Roman" w:hAnsi="Times New Roman" w:cs="Times New Roman"/>
          <w:sz w:val="24"/>
          <w:szCs w:val="24"/>
        </w:rPr>
        <w:t xml:space="preserve"> - дайджест-аутентификация, при которой пароль пользователя передается в хешированном виде. По уровню конфиденциальности паролей этот тип мало чем отличается от предыдущего, так как атакующему все равно, действительно ли это настоящий пароль или только хеш от него: перехватив удостоверение, он все равно получает доступ к конечной точке. Для данного типа аутентификации использование </w:t>
      </w:r>
      <w:r w:rsidRPr="004C429A">
        <w:rPr>
          <w:rFonts w:ascii="Times New Roman" w:hAnsi="Times New Roman" w:cs="Times New Roman"/>
          <w:sz w:val="24"/>
          <w:szCs w:val="24"/>
          <w:lang w:val="en-US"/>
        </w:rPr>
        <w:t>SSL</w:t>
      </w:r>
      <w:r w:rsidRPr="004C429A">
        <w:rPr>
          <w:rFonts w:ascii="Times New Roman" w:hAnsi="Times New Roman" w:cs="Times New Roman"/>
          <w:sz w:val="24"/>
          <w:szCs w:val="24"/>
        </w:rPr>
        <w:t xml:space="preserve"> является обязательным. </w:t>
      </w:r>
    </w:p>
    <w:p w:rsidR="00CB2520" w:rsidRPr="004C429A" w:rsidRDefault="00CB2520" w:rsidP="00274AFC">
      <w:pPr>
        <w:numPr>
          <w:ilvl w:val="0"/>
          <w:numId w:val="31"/>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i/>
          <w:sz w:val="24"/>
          <w:szCs w:val="24"/>
          <w:lang w:val="en-US"/>
        </w:rPr>
        <w:t>Integrated</w:t>
      </w:r>
      <w:r w:rsidRPr="004C429A">
        <w:rPr>
          <w:rFonts w:ascii="Times New Roman" w:hAnsi="Times New Roman" w:cs="Times New Roman"/>
          <w:sz w:val="24"/>
          <w:szCs w:val="24"/>
        </w:rPr>
        <w:t xml:space="preserve"> - интегрированная аутентификация, при которой клиент и сервер обмениваются сообщениями для выяснения подлинности друг друга с помощью протоколов </w:t>
      </w:r>
      <w:r w:rsidRPr="004C429A">
        <w:rPr>
          <w:rFonts w:ascii="Times New Roman" w:hAnsi="Times New Roman" w:cs="Times New Roman"/>
          <w:sz w:val="24"/>
          <w:szCs w:val="24"/>
          <w:lang w:val="en-US"/>
        </w:rPr>
        <w:t>NTLM</w:t>
      </w:r>
      <w:r w:rsidRPr="004C429A">
        <w:rPr>
          <w:rFonts w:ascii="Times New Roman" w:hAnsi="Times New Roman" w:cs="Times New Roman"/>
          <w:sz w:val="24"/>
          <w:szCs w:val="24"/>
        </w:rPr>
        <w:t xml:space="preserve"> или </w:t>
      </w:r>
      <w:r w:rsidRPr="004C429A">
        <w:rPr>
          <w:rFonts w:ascii="Times New Roman" w:hAnsi="Times New Roman" w:cs="Times New Roman"/>
          <w:sz w:val="24"/>
          <w:szCs w:val="24"/>
          <w:lang w:val="en-US"/>
        </w:rPr>
        <w:t>Kerberos</w:t>
      </w:r>
      <w:r w:rsidRPr="004C429A">
        <w:rPr>
          <w:rFonts w:ascii="Times New Roman" w:hAnsi="Times New Roman" w:cs="Times New Roman"/>
          <w:sz w:val="24"/>
          <w:szCs w:val="24"/>
        </w:rPr>
        <w:t xml:space="preserve">. Этот тип аутентификации защищен от перехвата удостоверений пользователей, поэтому для него не требуется протокол </w:t>
      </w:r>
      <w:r w:rsidRPr="004C429A">
        <w:rPr>
          <w:rFonts w:ascii="Times New Roman" w:hAnsi="Times New Roman" w:cs="Times New Roman"/>
          <w:sz w:val="24"/>
          <w:szCs w:val="24"/>
          <w:lang w:val="en-US"/>
        </w:rPr>
        <w:t>SSL</w:t>
      </w:r>
      <w:r w:rsidRPr="004C429A">
        <w:rPr>
          <w:rFonts w:ascii="Times New Roman" w:hAnsi="Times New Roman" w:cs="Times New Roman"/>
          <w:sz w:val="24"/>
          <w:szCs w:val="24"/>
        </w:rPr>
        <w:t xml:space="preserve">. Только при использовании данного типа аутентификации можно работать по схеме </w:t>
      </w:r>
      <w:r w:rsidRPr="004C429A">
        <w:rPr>
          <w:rFonts w:ascii="Times New Roman" w:hAnsi="Times New Roman" w:cs="Times New Roman"/>
          <w:i/>
          <w:sz w:val="24"/>
          <w:szCs w:val="24"/>
          <w:lang w:val="en-US"/>
        </w:rPr>
        <w:t>http</w:t>
      </w:r>
      <w:r w:rsidRPr="004C429A">
        <w:rPr>
          <w:rFonts w:ascii="Times New Roman" w:hAnsi="Times New Roman" w:cs="Times New Roman"/>
          <w:sz w:val="24"/>
          <w:szCs w:val="24"/>
        </w:rPr>
        <w:t xml:space="preserve">, во всех остальных случаях необходимо использовать схему </w:t>
      </w:r>
      <w:r w:rsidRPr="004C429A">
        <w:rPr>
          <w:rFonts w:ascii="Times New Roman" w:hAnsi="Times New Roman" w:cs="Times New Roman"/>
          <w:i/>
          <w:sz w:val="24"/>
          <w:szCs w:val="24"/>
          <w:lang w:val="en-US"/>
        </w:rPr>
        <w:t>https</w:t>
      </w:r>
      <w:r w:rsidRPr="004C429A">
        <w:rPr>
          <w:rFonts w:ascii="Times New Roman" w:hAnsi="Times New Roman" w:cs="Times New Roman"/>
          <w:sz w:val="24"/>
          <w:szCs w:val="24"/>
        </w:rPr>
        <w:t>.</w:t>
      </w:r>
    </w:p>
    <w:p w:rsidR="00CB2520" w:rsidRPr="004C429A" w:rsidRDefault="00CB2520" w:rsidP="00274AFC">
      <w:pPr>
        <w:spacing w:after="0" w:line="240" w:lineRule="auto"/>
        <w:ind w:firstLine="709"/>
        <w:jc w:val="both"/>
        <w:rPr>
          <w:rFonts w:ascii="Times New Roman" w:hAnsi="Times New Roman" w:cs="Times New Roman"/>
          <w:sz w:val="24"/>
          <w:szCs w:val="24"/>
          <w:u w:val="single"/>
        </w:rPr>
      </w:pPr>
    </w:p>
    <w:p w:rsidR="00CB2520" w:rsidRPr="004C429A" w:rsidRDefault="00CB2520"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Cookie</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Поскольку HTTP-сервер не помнит предыстории запросов клиентов, то каждый запрос обрабатывается независимо от других, и у сервера нет возможности определить, исходят ли запросы от одного клиента или разных клиентов.</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Если сервер будет проверять TCP-соединения и запоминать IP-адреса компьютеров-клиентов, он все равно не сможет различить запросы от двух браузеров, выполняющихся на одной машине. И даже если допустить, что на компьютере работает лишь одна клиент-программа, то никто не может утверждать, что в промежутке между двумя запросами она не была завершена, а затем запущена снова уже другим пользователем.</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Тем не менее, если вы когда-нибудь пользовались почтовым ящиком на </w:t>
      </w:r>
      <w:r w:rsidRPr="004C429A">
        <w:rPr>
          <w:rFonts w:ascii="Times New Roman" w:hAnsi="Times New Roman" w:cs="Times New Roman"/>
          <w:i/>
          <w:sz w:val="24"/>
          <w:szCs w:val="24"/>
        </w:rPr>
        <w:t>mail.ru</w:t>
      </w:r>
      <w:r w:rsidRPr="004C429A">
        <w:rPr>
          <w:rFonts w:ascii="Times New Roman" w:hAnsi="Times New Roman" w:cs="Times New Roman"/>
          <w:sz w:val="24"/>
          <w:szCs w:val="24"/>
        </w:rPr>
        <w:t xml:space="preserve"> или на другом сервере, предоставляющем почтовые услуги пользователям Веб, вспомните, как вел себя клиент после того, как вы создали для себя почтовый ящик на сервере. Когда вы в следующий раз обратились с того же компьютера к </w:t>
      </w:r>
      <w:r w:rsidRPr="004C429A">
        <w:rPr>
          <w:rFonts w:ascii="Times New Roman" w:hAnsi="Times New Roman" w:cs="Times New Roman"/>
          <w:i/>
          <w:sz w:val="24"/>
          <w:szCs w:val="24"/>
        </w:rPr>
        <w:t>mail.ru</w:t>
      </w:r>
      <w:r w:rsidRPr="004C429A">
        <w:rPr>
          <w:rFonts w:ascii="Times New Roman" w:hAnsi="Times New Roman" w:cs="Times New Roman"/>
          <w:sz w:val="24"/>
          <w:szCs w:val="24"/>
        </w:rPr>
        <w:t>, вы, вероятно, заметили, что после загрузки веб-страницы ваше регистрационное имя уже отображалось в соответствующем поле ввода.</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Такие сведения позволяет получить дополнительное средство под названием </w:t>
      </w:r>
      <w:r w:rsidRPr="004C429A">
        <w:rPr>
          <w:rFonts w:ascii="Times New Roman" w:hAnsi="Times New Roman" w:cs="Times New Roman"/>
          <w:i/>
          <w:sz w:val="24"/>
          <w:szCs w:val="24"/>
        </w:rPr>
        <w:t>cookie</w:t>
      </w:r>
      <w:r w:rsidRPr="004C429A">
        <w:rPr>
          <w:rFonts w:ascii="Times New Roman" w:hAnsi="Times New Roman" w:cs="Times New Roman"/>
          <w:sz w:val="24"/>
          <w:szCs w:val="24"/>
        </w:rPr>
        <w:t xml:space="preserve">. Механизм </w:t>
      </w:r>
      <w:r w:rsidRPr="004C429A">
        <w:rPr>
          <w:rFonts w:ascii="Times New Roman" w:hAnsi="Times New Roman" w:cs="Times New Roman"/>
          <w:i/>
          <w:sz w:val="24"/>
          <w:szCs w:val="24"/>
        </w:rPr>
        <w:t>cookie</w:t>
      </w:r>
      <w:r w:rsidRPr="004C429A">
        <w:rPr>
          <w:rFonts w:ascii="Times New Roman" w:hAnsi="Times New Roman" w:cs="Times New Roman"/>
          <w:sz w:val="24"/>
          <w:szCs w:val="24"/>
        </w:rPr>
        <w:t xml:space="preserve"> позволяет серверу хранить информацию на компьютере клиента и извлекать ее оттуда.</w:t>
      </w:r>
    </w:p>
    <w:p w:rsidR="00CB2520" w:rsidRPr="004C429A" w:rsidRDefault="00CB2520" w:rsidP="00274AFC">
      <w:pPr>
        <w:spacing w:after="0" w:line="240" w:lineRule="auto"/>
        <w:ind w:firstLine="709"/>
        <w:jc w:val="both"/>
        <w:rPr>
          <w:rFonts w:ascii="Times New Roman" w:hAnsi="Times New Roman" w:cs="Times New Roman"/>
          <w:i/>
          <w:sz w:val="24"/>
          <w:szCs w:val="24"/>
        </w:rPr>
      </w:pPr>
      <w:r w:rsidRPr="004C429A">
        <w:rPr>
          <w:rFonts w:ascii="Times New Roman" w:hAnsi="Times New Roman" w:cs="Times New Roman"/>
          <w:sz w:val="24"/>
          <w:szCs w:val="24"/>
        </w:rPr>
        <w:t xml:space="preserve">Инициатором записи </w:t>
      </w:r>
      <w:r w:rsidRPr="004C429A">
        <w:rPr>
          <w:rFonts w:ascii="Times New Roman" w:hAnsi="Times New Roman" w:cs="Times New Roman"/>
          <w:i/>
          <w:sz w:val="24"/>
          <w:szCs w:val="24"/>
        </w:rPr>
        <w:t>cookie</w:t>
      </w:r>
      <w:r w:rsidRPr="004C429A">
        <w:rPr>
          <w:rFonts w:ascii="Times New Roman" w:hAnsi="Times New Roman" w:cs="Times New Roman"/>
          <w:sz w:val="24"/>
          <w:szCs w:val="24"/>
        </w:rPr>
        <w:t xml:space="preserve"> выступает сервер. Если в ответе сервера присутствует поле заголовка </w:t>
      </w:r>
      <w:r w:rsidRPr="004C429A">
        <w:rPr>
          <w:rFonts w:ascii="Times New Roman" w:hAnsi="Times New Roman" w:cs="Times New Roman"/>
          <w:i/>
          <w:sz w:val="24"/>
          <w:szCs w:val="24"/>
        </w:rPr>
        <w:t>Set-</w:t>
      </w:r>
      <w:r w:rsidRPr="004C429A">
        <w:rPr>
          <w:rFonts w:ascii="Times New Roman" w:hAnsi="Times New Roman" w:cs="Times New Roman"/>
          <w:i/>
          <w:sz w:val="24"/>
          <w:szCs w:val="24"/>
          <w:lang w:val="en-US"/>
        </w:rPr>
        <w:t>c</w:t>
      </w:r>
      <w:r w:rsidRPr="004C429A">
        <w:rPr>
          <w:rFonts w:ascii="Times New Roman" w:hAnsi="Times New Roman" w:cs="Times New Roman"/>
          <w:i/>
          <w:sz w:val="24"/>
          <w:szCs w:val="24"/>
        </w:rPr>
        <w:t>ookie</w:t>
      </w:r>
      <w:r w:rsidRPr="004C429A">
        <w:rPr>
          <w:rFonts w:ascii="Times New Roman" w:hAnsi="Times New Roman" w:cs="Times New Roman"/>
          <w:sz w:val="24"/>
          <w:szCs w:val="24"/>
        </w:rPr>
        <w:t xml:space="preserve">, клиент воспринимает это как команду на запись </w:t>
      </w:r>
      <w:r w:rsidRPr="004C429A">
        <w:rPr>
          <w:rFonts w:ascii="Times New Roman" w:hAnsi="Times New Roman" w:cs="Times New Roman"/>
          <w:i/>
          <w:sz w:val="24"/>
          <w:szCs w:val="24"/>
        </w:rPr>
        <w:t>cookie</w:t>
      </w:r>
      <w:r w:rsidRPr="004C429A">
        <w:rPr>
          <w:rFonts w:ascii="Times New Roman" w:hAnsi="Times New Roman" w:cs="Times New Roman"/>
          <w:sz w:val="24"/>
          <w:szCs w:val="24"/>
        </w:rPr>
        <w:t xml:space="preserve">. В дальнейшем, если клиент обращается к серверу, от которого он ранее принял поле заголовка </w:t>
      </w:r>
      <w:r w:rsidRPr="004C429A">
        <w:rPr>
          <w:rFonts w:ascii="Times New Roman" w:hAnsi="Times New Roman" w:cs="Times New Roman"/>
          <w:i/>
          <w:sz w:val="24"/>
          <w:szCs w:val="24"/>
        </w:rPr>
        <w:t>Set-</w:t>
      </w:r>
      <w:r w:rsidRPr="004C429A">
        <w:rPr>
          <w:rFonts w:ascii="Times New Roman" w:hAnsi="Times New Roman" w:cs="Times New Roman"/>
          <w:i/>
          <w:sz w:val="24"/>
          <w:szCs w:val="24"/>
          <w:lang w:val="en-US"/>
        </w:rPr>
        <w:t>c</w:t>
      </w:r>
      <w:r w:rsidRPr="004C429A">
        <w:rPr>
          <w:rFonts w:ascii="Times New Roman" w:hAnsi="Times New Roman" w:cs="Times New Roman"/>
          <w:i/>
          <w:sz w:val="24"/>
          <w:szCs w:val="24"/>
        </w:rPr>
        <w:t>ookie</w:t>
      </w:r>
      <w:r w:rsidRPr="004C429A">
        <w:rPr>
          <w:rFonts w:ascii="Times New Roman" w:hAnsi="Times New Roman" w:cs="Times New Roman"/>
          <w:sz w:val="24"/>
          <w:szCs w:val="24"/>
        </w:rPr>
        <w:t xml:space="preserve">, помимо прочей информации он передает серверу данные </w:t>
      </w:r>
      <w:r w:rsidRPr="004C429A">
        <w:rPr>
          <w:rFonts w:ascii="Times New Roman" w:hAnsi="Times New Roman" w:cs="Times New Roman"/>
          <w:i/>
          <w:sz w:val="24"/>
          <w:szCs w:val="24"/>
        </w:rPr>
        <w:t>cookie</w:t>
      </w:r>
      <w:r w:rsidRPr="004C429A">
        <w:rPr>
          <w:rFonts w:ascii="Times New Roman" w:hAnsi="Times New Roman" w:cs="Times New Roman"/>
          <w:sz w:val="24"/>
          <w:szCs w:val="24"/>
        </w:rPr>
        <w:t xml:space="preserve">. Для передачи указанной информации серверу используется поле заголовка </w:t>
      </w:r>
      <w:r w:rsidRPr="004C429A">
        <w:rPr>
          <w:rFonts w:ascii="Times New Roman" w:hAnsi="Times New Roman" w:cs="Times New Roman"/>
          <w:i/>
          <w:sz w:val="24"/>
          <w:szCs w:val="24"/>
        </w:rPr>
        <w:t>Cookie.</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Для того чтобы в общих чертах представить себе, как происходит обмен данными </w:t>
      </w:r>
      <w:r w:rsidRPr="004C429A">
        <w:rPr>
          <w:rFonts w:ascii="Times New Roman" w:hAnsi="Times New Roman" w:cs="Times New Roman"/>
          <w:i/>
          <w:sz w:val="24"/>
          <w:szCs w:val="24"/>
        </w:rPr>
        <w:t>cookie</w:t>
      </w:r>
      <w:r w:rsidRPr="004C429A">
        <w:rPr>
          <w:rFonts w:ascii="Times New Roman" w:hAnsi="Times New Roman" w:cs="Times New Roman"/>
          <w:sz w:val="24"/>
          <w:szCs w:val="24"/>
        </w:rPr>
        <w:t>, рассмотрим следующий пример. Предположим, что клиент передает запросы на серверы</w:t>
      </w:r>
      <w:r w:rsidRPr="004C429A">
        <w:rPr>
          <w:rFonts w:ascii="Times New Roman" w:hAnsi="Times New Roman" w:cs="Times New Roman"/>
          <w:b/>
          <w:i/>
          <w:sz w:val="24"/>
          <w:szCs w:val="24"/>
        </w:rPr>
        <w:t>А</w:t>
      </w:r>
      <w:r w:rsidRPr="004C429A">
        <w:rPr>
          <w:rFonts w:ascii="Times New Roman" w:hAnsi="Times New Roman" w:cs="Times New Roman"/>
          <w:sz w:val="24"/>
          <w:szCs w:val="24"/>
        </w:rPr>
        <w:t xml:space="preserve">, </w:t>
      </w:r>
      <w:r w:rsidRPr="004C429A">
        <w:rPr>
          <w:rFonts w:ascii="Times New Roman" w:hAnsi="Times New Roman" w:cs="Times New Roman"/>
          <w:b/>
          <w:i/>
          <w:sz w:val="24"/>
          <w:szCs w:val="24"/>
        </w:rPr>
        <w:t>В</w:t>
      </w:r>
      <w:r w:rsidRPr="004C429A">
        <w:rPr>
          <w:rFonts w:ascii="Times New Roman" w:hAnsi="Times New Roman" w:cs="Times New Roman"/>
          <w:sz w:val="24"/>
          <w:szCs w:val="24"/>
        </w:rPr>
        <w:t xml:space="preserve"> и </w:t>
      </w:r>
      <w:r w:rsidRPr="004C429A">
        <w:rPr>
          <w:rFonts w:ascii="Times New Roman" w:hAnsi="Times New Roman" w:cs="Times New Roman"/>
          <w:b/>
          <w:i/>
          <w:sz w:val="24"/>
          <w:szCs w:val="24"/>
        </w:rPr>
        <w:t>С</w:t>
      </w:r>
      <w:r w:rsidRPr="004C429A">
        <w:rPr>
          <w:rFonts w:ascii="Times New Roman" w:hAnsi="Times New Roman" w:cs="Times New Roman"/>
          <w:sz w:val="24"/>
          <w:szCs w:val="24"/>
        </w:rPr>
        <w:t xml:space="preserve">. Предположим также, что сервер </w:t>
      </w:r>
      <w:r w:rsidRPr="004C429A">
        <w:rPr>
          <w:rFonts w:ascii="Times New Roman" w:hAnsi="Times New Roman" w:cs="Times New Roman"/>
          <w:b/>
          <w:i/>
          <w:sz w:val="24"/>
          <w:szCs w:val="24"/>
        </w:rPr>
        <w:t>В</w:t>
      </w:r>
      <w:r w:rsidRPr="004C429A">
        <w:rPr>
          <w:rFonts w:ascii="Times New Roman" w:hAnsi="Times New Roman" w:cs="Times New Roman"/>
          <w:sz w:val="24"/>
          <w:szCs w:val="24"/>
        </w:rPr>
        <w:t xml:space="preserve">, в отличие от </w:t>
      </w:r>
      <w:r w:rsidRPr="004C429A">
        <w:rPr>
          <w:rFonts w:ascii="Times New Roman" w:hAnsi="Times New Roman" w:cs="Times New Roman"/>
          <w:b/>
          <w:i/>
          <w:sz w:val="24"/>
          <w:szCs w:val="24"/>
        </w:rPr>
        <w:t>А</w:t>
      </w:r>
      <w:r w:rsidRPr="004C429A">
        <w:rPr>
          <w:rFonts w:ascii="Times New Roman" w:hAnsi="Times New Roman" w:cs="Times New Roman"/>
          <w:sz w:val="24"/>
          <w:szCs w:val="24"/>
        </w:rPr>
        <w:t xml:space="preserve"> и </w:t>
      </w:r>
      <w:r w:rsidRPr="004C429A">
        <w:rPr>
          <w:rFonts w:ascii="Times New Roman" w:hAnsi="Times New Roman" w:cs="Times New Roman"/>
          <w:b/>
          <w:i/>
          <w:sz w:val="24"/>
          <w:szCs w:val="24"/>
        </w:rPr>
        <w:t>С</w:t>
      </w:r>
      <w:r w:rsidRPr="004C429A">
        <w:rPr>
          <w:rFonts w:ascii="Times New Roman" w:hAnsi="Times New Roman" w:cs="Times New Roman"/>
          <w:sz w:val="24"/>
          <w:szCs w:val="24"/>
        </w:rPr>
        <w:t xml:space="preserve">, передает клиенту команду записать </w:t>
      </w:r>
      <w:r w:rsidRPr="004C429A">
        <w:rPr>
          <w:rFonts w:ascii="Times New Roman" w:hAnsi="Times New Roman" w:cs="Times New Roman"/>
          <w:i/>
          <w:sz w:val="24"/>
          <w:szCs w:val="24"/>
        </w:rPr>
        <w:t>cookie</w:t>
      </w:r>
      <w:r w:rsidRPr="004C429A">
        <w:rPr>
          <w:rFonts w:ascii="Times New Roman" w:hAnsi="Times New Roman" w:cs="Times New Roman"/>
          <w:sz w:val="24"/>
          <w:szCs w:val="24"/>
        </w:rPr>
        <w:t xml:space="preserve">. </w:t>
      </w:r>
      <w:r w:rsidRPr="004C429A">
        <w:rPr>
          <w:rFonts w:ascii="Times New Roman" w:hAnsi="Times New Roman" w:cs="Times New Roman"/>
          <w:sz w:val="24"/>
          <w:szCs w:val="24"/>
        </w:rPr>
        <w:lastRenderedPageBreak/>
        <w:t>Последовательность запросов клиента серверу и ответов на них будет выглядеть приблизительно следующим образом.</w:t>
      </w:r>
    </w:p>
    <w:p w:rsidR="00CB2520" w:rsidRPr="004C429A" w:rsidRDefault="00CB2520" w:rsidP="00274AFC">
      <w:pPr>
        <w:numPr>
          <w:ilvl w:val="0"/>
          <w:numId w:val="32"/>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Передача запроса серверу </w:t>
      </w:r>
      <w:r w:rsidRPr="004C429A">
        <w:rPr>
          <w:rFonts w:ascii="Times New Roman" w:hAnsi="Times New Roman" w:cs="Times New Roman"/>
          <w:b/>
          <w:i/>
          <w:sz w:val="24"/>
          <w:szCs w:val="24"/>
        </w:rPr>
        <w:t>А</w:t>
      </w:r>
      <w:r w:rsidRPr="004C429A">
        <w:rPr>
          <w:rFonts w:ascii="Times New Roman" w:hAnsi="Times New Roman" w:cs="Times New Roman"/>
          <w:sz w:val="24"/>
          <w:szCs w:val="24"/>
        </w:rPr>
        <w:t>.</w:t>
      </w:r>
    </w:p>
    <w:p w:rsidR="00CB2520" w:rsidRPr="004C429A" w:rsidRDefault="00CB2520" w:rsidP="00274AFC">
      <w:pPr>
        <w:numPr>
          <w:ilvl w:val="0"/>
          <w:numId w:val="32"/>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Получение ответа от сервера </w:t>
      </w:r>
      <w:r w:rsidRPr="004C429A">
        <w:rPr>
          <w:rFonts w:ascii="Times New Roman" w:hAnsi="Times New Roman" w:cs="Times New Roman"/>
          <w:b/>
          <w:i/>
          <w:sz w:val="24"/>
          <w:szCs w:val="24"/>
        </w:rPr>
        <w:t>А</w:t>
      </w:r>
      <w:r w:rsidRPr="004C429A">
        <w:rPr>
          <w:rFonts w:ascii="Times New Roman" w:hAnsi="Times New Roman" w:cs="Times New Roman"/>
          <w:sz w:val="24"/>
          <w:szCs w:val="24"/>
        </w:rPr>
        <w:t>.</w:t>
      </w:r>
    </w:p>
    <w:p w:rsidR="00CB2520" w:rsidRPr="004C429A" w:rsidRDefault="00CB2520" w:rsidP="00274AFC">
      <w:pPr>
        <w:numPr>
          <w:ilvl w:val="0"/>
          <w:numId w:val="32"/>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Передача запроса серверу </w:t>
      </w:r>
      <w:r w:rsidRPr="004C429A">
        <w:rPr>
          <w:rFonts w:ascii="Times New Roman" w:hAnsi="Times New Roman" w:cs="Times New Roman"/>
          <w:b/>
          <w:i/>
          <w:sz w:val="24"/>
          <w:szCs w:val="24"/>
        </w:rPr>
        <w:t>В</w:t>
      </w:r>
      <w:r w:rsidRPr="004C429A">
        <w:rPr>
          <w:rFonts w:ascii="Times New Roman" w:hAnsi="Times New Roman" w:cs="Times New Roman"/>
          <w:sz w:val="24"/>
          <w:szCs w:val="24"/>
        </w:rPr>
        <w:t>.</w:t>
      </w:r>
    </w:p>
    <w:p w:rsidR="00CB2520" w:rsidRPr="004C429A" w:rsidRDefault="00CB2520" w:rsidP="00274AFC">
      <w:pPr>
        <w:numPr>
          <w:ilvl w:val="0"/>
          <w:numId w:val="32"/>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Получение ответа от сервера </w:t>
      </w:r>
      <w:r w:rsidRPr="004C429A">
        <w:rPr>
          <w:rFonts w:ascii="Times New Roman" w:hAnsi="Times New Roman" w:cs="Times New Roman"/>
          <w:b/>
          <w:i/>
          <w:sz w:val="24"/>
          <w:szCs w:val="24"/>
        </w:rPr>
        <w:t>В</w:t>
      </w:r>
      <w:r w:rsidRPr="004C429A">
        <w:rPr>
          <w:rFonts w:ascii="Times New Roman" w:hAnsi="Times New Roman" w:cs="Times New Roman"/>
          <w:sz w:val="24"/>
          <w:szCs w:val="24"/>
        </w:rPr>
        <w:t xml:space="preserve">. В состав ответа входит поле заголовка </w:t>
      </w:r>
      <w:r w:rsidRPr="004C429A">
        <w:rPr>
          <w:rFonts w:ascii="Times New Roman" w:hAnsi="Times New Roman" w:cs="Times New Roman"/>
          <w:i/>
          <w:sz w:val="24"/>
          <w:szCs w:val="24"/>
        </w:rPr>
        <w:t>SetCookie</w:t>
      </w:r>
      <w:r w:rsidRPr="004C429A">
        <w:rPr>
          <w:rFonts w:ascii="Times New Roman" w:hAnsi="Times New Roman" w:cs="Times New Roman"/>
          <w:sz w:val="24"/>
          <w:szCs w:val="24"/>
        </w:rPr>
        <w:t xml:space="preserve">. Получив его, клиент записывает </w:t>
      </w:r>
      <w:r w:rsidRPr="004C429A">
        <w:rPr>
          <w:rFonts w:ascii="Times New Roman" w:hAnsi="Times New Roman" w:cs="Times New Roman"/>
          <w:i/>
          <w:sz w:val="24"/>
          <w:szCs w:val="24"/>
        </w:rPr>
        <w:t>cookie</w:t>
      </w:r>
      <w:r w:rsidRPr="004C429A">
        <w:rPr>
          <w:rFonts w:ascii="Times New Roman" w:hAnsi="Times New Roman" w:cs="Times New Roman"/>
          <w:sz w:val="24"/>
          <w:szCs w:val="24"/>
        </w:rPr>
        <w:t xml:space="preserve"> на диск.</w:t>
      </w:r>
    </w:p>
    <w:p w:rsidR="00CB2520" w:rsidRPr="004C429A" w:rsidRDefault="00CB2520" w:rsidP="00274AFC">
      <w:pPr>
        <w:numPr>
          <w:ilvl w:val="0"/>
          <w:numId w:val="32"/>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Передача запроса серверу </w:t>
      </w:r>
      <w:r w:rsidRPr="004C429A">
        <w:rPr>
          <w:rFonts w:ascii="Times New Roman" w:hAnsi="Times New Roman" w:cs="Times New Roman"/>
          <w:b/>
          <w:i/>
          <w:sz w:val="24"/>
          <w:szCs w:val="24"/>
        </w:rPr>
        <w:t>С</w:t>
      </w:r>
      <w:r w:rsidRPr="004C429A">
        <w:rPr>
          <w:rFonts w:ascii="Times New Roman" w:hAnsi="Times New Roman" w:cs="Times New Roman"/>
          <w:sz w:val="24"/>
          <w:szCs w:val="24"/>
        </w:rPr>
        <w:t xml:space="preserve">. Несмотря на то что на диске хранится запись </w:t>
      </w:r>
      <w:r w:rsidRPr="004C429A">
        <w:rPr>
          <w:rFonts w:ascii="Times New Roman" w:hAnsi="Times New Roman" w:cs="Times New Roman"/>
          <w:i/>
          <w:sz w:val="24"/>
          <w:szCs w:val="24"/>
        </w:rPr>
        <w:t>cookie</w:t>
      </w:r>
      <w:r w:rsidRPr="004C429A">
        <w:rPr>
          <w:rFonts w:ascii="Times New Roman" w:hAnsi="Times New Roman" w:cs="Times New Roman"/>
          <w:sz w:val="24"/>
          <w:szCs w:val="24"/>
        </w:rPr>
        <w:t xml:space="preserve">, клиент не предпринимает никаких специальных действий, так как значение </w:t>
      </w:r>
      <w:r w:rsidRPr="004C429A">
        <w:rPr>
          <w:rFonts w:ascii="Times New Roman" w:hAnsi="Times New Roman" w:cs="Times New Roman"/>
          <w:i/>
          <w:sz w:val="24"/>
          <w:szCs w:val="24"/>
        </w:rPr>
        <w:t>cookie</w:t>
      </w:r>
      <w:r w:rsidRPr="004C429A">
        <w:rPr>
          <w:rFonts w:ascii="Times New Roman" w:hAnsi="Times New Roman" w:cs="Times New Roman"/>
          <w:sz w:val="24"/>
          <w:szCs w:val="24"/>
        </w:rPr>
        <w:t xml:space="preserve"> было записано по инициативе другого сервера.</w:t>
      </w:r>
    </w:p>
    <w:p w:rsidR="00CB2520" w:rsidRPr="004C429A" w:rsidRDefault="00CB2520" w:rsidP="00274AFC">
      <w:pPr>
        <w:numPr>
          <w:ilvl w:val="0"/>
          <w:numId w:val="32"/>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Получение ответа от сервера </w:t>
      </w:r>
      <w:r w:rsidRPr="004C429A">
        <w:rPr>
          <w:rFonts w:ascii="Times New Roman" w:hAnsi="Times New Roman" w:cs="Times New Roman"/>
          <w:b/>
          <w:i/>
          <w:sz w:val="24"/>
          <w:szCs w:val="24"/>
        </w:rPr>
        <w:t>С</w:t>
      </w:r>
      <w:r w:rsidRPr="004C429A">
        <w:rPr>
          <w:rFonts w:ascii="Times New Roman" w:hAnsi="Times New Roman" w:cs="Times New Roman"/>
          <w:sz w:val="24"/>
          <w:szCs w:val="24"/>
        </w:rPr>
        <w:t>.</w:t>
      </w:r>
    </w:p>
    <w:p w:rsidR="00CB2520" w:rsidRPr="004C429A" w:rsidRDefault="00CB2520" w:rsidP="00274AFC">
      <w:pPr>
        <w:numPr>
          <w:ilvl w:val="0"/>
          <w:numId w:val="32"/>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Передача запроса серверу </w:t>
      </w:r>
      <w:r w:rsidRPr="004C429A">
        <w:rPr>
          <w:rFonts w:ascii="Times New Roman" w:hAnsi="Times New Roman" w:cs="Times New Roman"/>
          <w:b/>
          <w:i/>
          <w:sz w:val="24"/>
          <w:szCs w:val="24"/>
        </w:rPr>
        <w:t>А</w:t>
      </w:r>
      <w:r w:rsidRPr="004C429A">
        <w:rPr>
          <w:rFonts w:ascii="Times New Roman" w:hAnsi="Times New Roman" w:cs="Times New Roman"/>
          <w:sz w:val="24"/>
          <w:szCs w:val="24"/>
        </w:rPr>
        <w:t xml:space="preserve">. В этом случае клиент также никак не реагирует на тот факт, что на диске хранится </w:t>
      </w:r>
      <w:r w:rsidRPr="004C429A">
        <w:rPr>
          <w:rFonts w:ascii="Times New Roman" w:hAnsi="Times New Roman" w:cs="Times New Roman"/>
          <w:i/>
          <w:sz w:val="24"/>
          <w:szCs w:val="24"/>
        </w:rPr>
        <w:t>cookie</w:t>
      </w:r>
      <w:r w:rsidRPr="004C429A">
        <w:rPr>
          <w:rFonts w:ascii="Times New Roman" w:hAnsi="Times New Roman" w:cs="Times New Roman"/>
          <w:sz w:val="24"/>
          <w:szCs w:val="24"/>
        </w:rPr>
        <w:t>.</w:t>
      </w:r>
    </w:p>
    <w:p w:rsidR="00CB2520" w:rsidRPr="004C429A" w:rsidRDefault="00CB2520" w:rsidP="00274AFC">
      <w:pPr>
        <w:numPr>
          <w:ilvl w:val="0"/>
          <w:numId w:val="32"/>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Получение ответа от сервера </w:t>
      </w:r>
      <w:r w:rsidRPr="004C429A">
        <w:rPr>
          <w:rFonts w:ascii="Times New Roman" w:hAnsi="Times New Roman" w:cs="Times New Roman"/>
          <w:b/>
          <w:i/>
          <w:sz w:val="24"/>
          <w:szCs w:val="24"/>
        </w:rPr>
        <w:t>А</w:t>
      </w:r>
      <w:r w:rsidRPr="004C429A">
        <w:rPr>
          <w:rFonts w:ascii="Times New Roman" w:hAnsi="Times New Roman" w:cs="Times New Roman"/>
          <w:sz w:val="24"/>
          <w:szCs w:val="24"/>
        </w:rPr>
        <w:t>.</w:t>
      </w:r>
    </w:p>
    <w:p w:rsidR="00CB2520" w:rsidRPr="004C429A" w:rsidRDefault="00CB2520" w:rsidP="00274AFC">
      <w:pPr>
        <w:numPr>
          <w:ilvl w:val="0"/>
          <w:numId w:val="32"/>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Передача запроса серверу </w:t>
      </w:r>
      <w:r w:rsidRPr="004C429A">
        <w:rPr>
          <w:rFonts w:ascii="Times New Roman" w:hAnsi="Times New Roman" w:cs="Times New Roman"/>
          <w:b/>
          <w:i/>
          <w:sz w:val="24"/>
          <w:szCs w:val="24"/>
        </w:rPr>
        <w:t>В</w:t>
      </w:r>
      <w:r w:rsidRPr="004C429A">
        <w:rPr>
          <w:rFonts w:ascii="Times New Roman" w:hAnsi="Times New Roman" w:cs="Times New Roman"/>
          <w:sz w:val="24"/>
          <w:szCs w:val="24"/>
        </w:rPr>
        <w:t xml:space="preserve">. Перед тем как сформировать запрос, клиент определяет, что на диске хранится запись </w:t>
      </w:r>
      <w:r w:rsidRPr="004C429A">
        <w:rPr>
          <w:rFonts w:ascii="Times New Roman" w:hAnsi="Times New Roman" w:cs="Times New Roman"/>
          <w:i/>
          <w:sz w:val="24"/>
          <w:szCs w:val="24"/>
        </w:rPr>
        <w:t>cookie</w:t>
      </w:r>
      <w:r w:rsidRPr="004C429A">
        <w:rPr>
          <w:rFonts w:ascii="Times New Roman" w:hAnsi="Times New Roman" w:cs="Times New Roman"/>
          <w:sz w:val="24"/>
          <w:szCs w:val="24"/>
        </w:rPr>
        <w:t xml:space="preserve">, созданная после получения ответа от сервера </w:t>
      </w:r>
      <w:r w:rsidRPr="004C429A">
        <w:rPr>
          <w:rFonts w:ascii="Times New Roman" w:hAnsi="Times New Roman" w:cs="Times New Roman"/>
          <w:b/>
          <w:i/>
          <w:sz w:val="24"/>
          <w:szCs w:val="24"/>
        </w:rPr>
        <w:t>В</w:t>
      </w:r>
      <w:r w:rsidRPr="004C429A">
        <w:rPr>
          <w:rFonts w:ascii="Times New Roman" w:hAnsi="Times New Roman" w:cs="Times New Roman"/>
          <w:sz w:val="24"/>
          <w:szCs w:val="24"/>
        </w:rPr>
        <w:t xml:space="preserve">. Клиент проверяет, удовлетворяет ли данный запрос некоторым требованиям, и, если проверка дает положительный результат, включает в заголовок запроса поле </w:t>
      </w:r>
      <w:r w:rsidRPr="004C429A">
        <w:rPr>
          <w:rFonts w:ascii="Times New Roman" w:hAnsi="Times New Roman" w:cs="Times New Roman"/>
          <w:i/>
          <w:sz w:val="24"/>
          <w:szCs w:val="24"/>
        </w:rPr>
        <w:t>Cookie</w:t>
      </w:r>
      <w:r w:rsidRPr="004C429A">
        <w:rPr>
          <w:rFonts w:ascii="Times New Roman" w:hAnsi="Times New Roman" w:cs="Times New Roman"/>
          <w:sz w:val="24"/>
          <w:szCs w:val="24"/>
        </w:rPr>
        <w:t>.</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Таким образом, процедуру записи и получения </w:t>
      </w:r>
      <w:r w:rsidRPr="004C429A">
        <w:rPr>
          <w:rFonts w:ascii="Times New Roman" w:hAnsi="Times New Roman" w:cs="Times New Roman"/>
          <w:i/>
          <w:sz w:val="24"/>
          <w:szCs w:val="24"/>
        </w:rPr>
        <w:t>cookie</w:t>
      </w:r>
      <w:r w:rsidRPr="004C429A">
        <w:rPr>
          <w:rFonts w:ascii="Times New Roman" w:hAnsi="Times New Roman" w:cs="Times New Roman"/>
          <w:sz w:val="24"/>
          <w:szCs w:val="24"/>
        </w:rPr>
        <w:t xml:space="preserve"> можно представить себе как своеобразный "запрос" сервера, инкапсулированный в его ответе клиенту. Соответственно получение </w:t>
      </w:r>
      <w:r w:rsidRPr="004C429A">
        <w:rPr>
          <w:rFonts w:ascii="Times New Roman" w:hAnsi="Times New Roman" w:cs="Times New Roman"/>
          <w:i/>
          <w:sz w:val="24"/>
          <w:szCs w:val="24"/>
        </w:rPr>
        <w:t>cookie</w:t>
      </w:r>
      <w:r w:rsidRPr="004C429A">
        <w:rPr>
          <w:rFonts w:ascii="Times New Roman" w:hAnsi="Times New Roman" w:cs="Times New Roman"/>
          <w:sz w:val="24"/>
          <w:szCs w:val="24"/>
        </w:rPr>
        <w:t xml:space="preserve"> также можно представить себе как ответ клиента, инкапсулированный в составе запроса тому же серверу.</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Рассмотрим подробнее, какие данные передаются в поле заголовка </w:t>
      </w:r>
      <w:r w:rsidRPr="004C429A">
        <w:rPr>
          <w:rFonts w:ascii="Times New Roman" w:hAnsi="Times New Roman" w:cs="Times New Roman"/>
          <w:i/>
          <w:sz w:val="24"/>
          <w:szCs w:val="24"/>
        </w:rPr>
        <w:t>Set-</w:t>
      </w:r>
      <w:r w:rsidRPr="004C429A">
        <w:rPr>
          <w:rFonts w:ascii="Times New Roman" w:hAnsi="Times New Roman" w:cs="Times New Roman"/>
          <w:i/>
          <w:sz w:val="24"/>
          <w:szCs w:val="24"/>
          <w:lang w:val="en-US"/>
        </w:rPr>
        <w:t>c</w:t>
      </w:r>
      <w:r w:rsidRPr="004C429A">
        <w:rPr>
          <w:rFonts w:ascii="Times New Roman" w:hAnsi="Times New Roman" w:cs="Times New Roman"/>
          <w:i/>
          <w:sz w:val="24"/>
          <w:szCs w:val="24"/>
        </w:rPr>
        <w:t>ookie</w:t>
      </w:r>
      <w:r w:rsidRPr="004C429A">
        <w:rPr>
          <w:rFonts w:ascii="Times New Roman" w:hAnsi="Times New Roman" w:cs="Times New Roman"/>
          <w:sz w:val="24"/>
          <w:szCs w:val="24"/>
        </w:rPr>
        <w:t xml:space="preserve"> и как они влияют на поведение клиента. </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Поле </w:t>
      </w:r>
      <w:r w:rsidRPr="004C429A">
        <w:rPr>
          <w:rFonts w:ascii="Times New Roman" w:hAnsi="Times New Roman" w:cs="Times New Roman"/>
          <w:i/>
          <w:sz w:val="24"/>
          <w:szCs w:val="24"/>
        </w:rPr>
        <w:t>Set-</w:t>
      </w:r>
      <w:r w:rsidRPr="004C429A">
        <w:rPr>
          <w:rFonts w:ascii="Times New Roman" w:hAnsi="Times New Roman" w:cs="Times New Roman"/>
          <w:i/>
          <w:sz w:val="24"/>
          <w:szCs w:val="24"/>
          <w:lang w:val="en-US"/>
        </w:rPr>
        <w:t>c</w:t>
      </w:r>
      <w:r w:rsidRPr="004C429A">
        <w:rPr>
          <w:rFonts w:ascii="Times New Roman" w:hAnsi="Times New Roman" w:cs="Times New Roman"/>
          <w:i/>
          <w:sz w:val="24"/>
          <w:szCs w:val="24"/>
        </w:rPr>
        <w:t>ookie</w:t>
      </w:r>
      <w:r w:rsidRPr="004C429A">
        <w:rPr>
          <w:rFonts w:ascii="Times New Roman" w:hAnsi="Times New Roman" w:cs="Times New Roman"/>
          <w:sz w:val="24"/>
          <w:szCs w:val="24"/>
        </w:rPr>
        <w:t xml:space="preserve"> имеет следующий формат:</w:t>
      </w:r>
    </w:p>
    <w:p w:rsidR="00CB2520" w:rsidRPr="004C429A" w:rsidRDefault="00CB2520" w:rsidP="00274AFC">
      <w:pPr>
        <w:spacing w:after="0" w:line="240" w:lineRule="auto"/>
        <w:ind w:firstLine="709"/>
        <w:jc w:val="both"/>
        <w:rPr>
          <w:rFonts w:ascii="Times New Roman" w:hAnsi="Times New Roman" w:cs="Times New Roman"/>
          <w:b/>
          <w:i/>
          <w:sz w:val="24"/>
          <w:szCs w:val="24"/>
        </w:rPr>
      </w:pPr>
      <w:r w:rsidRPr="004C429A">
        <w:rPr>
          <w:rFonts w:ascii="Times New Roman" w:hAnsi="Times New Roman" w:cs="Times New Roman"/>
          <w:b/>
          <w:i/>
          <w:color w:val="808080"/>
          <w:sz w:val="24"/>
          <w:szCs w:val="24"/>
        </w:rPr>
        <w:t>Set-</w:t>
      </w:r>
      <w:r w:rsidRPr="004C429A">
        <w:rPr>
          <w:rFonts w:ascii="Times New Roman" w:hAnsi="Times New Roman" w:cs="Times New Roman"/>
          <w:b/>
          <w:i/>
          <w:color w:val="808080"/>
          <w:sz w:val="24"/>
          <w:szCs w:val="24"/>
          <w:lang w:val="en-US"/>
        </w:rPr>
        <w:t>c</w:t>
      </w:r>
      <w:r w:rsidRPr="004C429A">
        <w:rPr>
          <w:rFonts w:ascii="Times New Roman" w:hAnsi="Times New Roman" w:cs="Times New Roman"/>
          <w:b/>
          <w:i/>
          <w:color w:val="808080"/>
          <w:sz w:val="24"/>
          <w:szCs w:val="24"/>
        </w:rPr>
        <w:t>ookie: имя = значение; expires = дата; path = путь; домен = имя_домена, secure</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где</w:t>
      </w:r>
    </w:p>
    <w:p w:rsidR="00CB2520" w:rsidRPr="004C429A" w:rsidRDefault="00CB2520" w:rsidP="00274AFC">
      <w:pPr>
        <w:numPr>
          <w:ilvl w:val="1"/>
          <w:numId w:val="33"/>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Пара </w:t>
      </w:r>
      <w:r w:rsidRPr="004C429A">
        <w:rPr>
          <w:rFonts w:ascii="Times New Roman" w:hAnsi="Times New Roman" w:cs="Times New Roman"/>
          <w:i/>
          <w:sz w:val="24"/>
          <w:szCs w:val="24"/>
        </w:rPr>
        <w:t>имя = значение</w:t>
      </w:r>
      <w:r w:rsidRPr="004C429A">
        <w:rPr>
          <w:rFonts w:ascii="Times New Roman" w:hAnsi="Times New Roman" w:cs="Times New Roman"/>
          <w:sz w:val="24"/>
          <w:szCs w:val="24"/>
        </w:rPr>
        <w:t xml:space="preserve"> – именованные данные, сохраняемые с помощью механизм </w:t>
      </w:r>
      <w:r w:rsidRPr="004C429A">
        <w:rPr>
          <w:rFonts w:ascii="Times New Roman" w:hAnsi="Times New Roman" w:cs="Times New Roman"/>
          <w:i/>
          <w:sz w:val="24"/>
          <w:szCs w:val="24"/>
        </w:rPr>
        <w:t>cookie</w:t>
      </w:r>
      <w:r w:rsidRPr="004C429A">
        <w:rPr>
          <w:rFonts w:ascii="Times New Roman" w:hAnsi="Times New Roman" w:cs="Times New Roman"/>
          <w:sz w:val="24"/>
          <w:szCs w:val="24"/>
        </w:rPr>
        <w:t xml:space="preserve">. Эти данные должны храниться на клиент-машине и передаваться серверу в составе очередного запроса клиента. </w:t>
      </w:r>
    </w:p>
    <w:p w:rsidR="00CB2520" w:rsidRPr="004C429A" w:rsidRDefault="00CB2520" w:rsidP="00274AFC">
      <w:pPr>
        <w:numPr>
          <w:ilvl w:val="1"/>
          <w:numId w:val="33"/>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Дата, являющаяся значением параметра </w:t>
      </w:r>
      <w:r w:rsidRPr="004C429A">
        <w:rPr>
          <w:rFonts w:ascii="Times New Roman" w:hAnsi="Times New Roman" w:cs="Times New Roman"/>
          <w:i/>
          <w:sz w:val="24"/>
          <w:szCs w:val="24"/>
        </w:rPr>
        <w:t>expires</w:t>
      </w:r>
      <w:r w:rsidRPr="004C429A">
        <w:rPr>
          <w:rFonts w:ascii="Times New Roman" w:hAnsi="Times New Roman" w:cs="Times New Roman"/>
          <w:sz w:val="24"/>
          <w:szCs w:val="24"/>
        </w:rPr>
        <w:t xml:space="preserve">, определяет время, по истечении которого информация </w:t>
      </w:r>
      <w:r w:rsidRPr="004C429A">
        <w:rPr>
          <w:rFonts w:ascii="Times New Roman" w:hAnsi="Times New Roman" w:cs="Times New Roman"/>
          <w:i/>
          <w:sz w:val="24"/>
          <w:szCs w:val="24"/>
        </w:rPr>
        <w:t>cookie</w:t>
      </w:r>
      <w:r w:rsidRPr="004C429A">
        <w:rPr>
          <w:rFonts w:ascii="Times New Roman" w:hAnsi="Times New Roman" w:cs="Times New Roman"/>
          <w:sz w:val="24"/>
          <w:szCs w:val="24"/>
        </w:rPr>
        <w:t xml:space="preserve"> теряет свою актуальность.  Если ключевое слово </w:t>
      </w:r>
      <w:r w:rsidRPr="004C429A">
        <w:rPr>
          <w:rFonts w:ascii="Times New Roman" w:hAnsi="Times New Roman" w:cs="Times New Roman"/>
          <w:i/>
          <w:sz w:val="24"/>
          <w:szCs w:val="24"/>
        </w:rPr>
        <w:t>expires</w:t>
      </w:r>
      <w:r w:rsidRPr="004C429A">
        <w:rPr>
          <w:rFonts w:ascii="Times New Roman" w:hAnsi="Times New Roman" w:cs="Times New Roman"/>
          <w:sz w:val="24"/>
          <w:szCs w:val="24"/>
        </w:rPr>
        <w:t xml:space="preserve"> отсутствует, данные </w:t>
      </w:r>
      <w:r w:rsidRPr="004C429A">
        <w:rPr>
          <w:rFonts w:ascii="Times New Roman" w:hAnsi="Times New Roman" w:cs="Times New Roman"/>
          <w:i/>
          <w:sz w:val="24"/>
          <w:szCs w:val="24"/>
        </w:rPr>
        <w:t>cookie</w:t>
      </w:r>
      <w:r w:rsidRPr="004C429A">
        <w:rPr>
          <w:rFonts w:ascii="Times New Roman" w:hAnsi="Times New Roman" w:cs="Times New Roman"/>
          <w:sz w:val="24"/>
          <w:szCs w:val="24"/>
        </w:rPr>
        <w:t xml:space="preserve"> удаляются по окончании текущего сеанса работы браузера.</w:t>
      </w:r>
    </w:p>
    <w:p w:rsidR="00CB2520" w:rsidRPr="004C429A" w:rsidRDefault="00CB2520" w:rsidP="00274AFC">
      <w:pPr>
        <w:numPr>
          <w:ilvl w:val="1"/>
          <w:numId w:val="33"/>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Значение параметра </w:t>
      </w:r>
      <w:r w:rsidRPr="004C429A">
        <w:rPr>
          <w:rFonts w:ascii="Times New Roman" w:hAnsi="Times New Roman" w:cs="Times New Roman"/>
          <w:i/>
          <w:sz w:val="24"/>
          <w:szCs w:val="24"/>
        </w:rPr>
        <w:t>domain</w:t>
      </w:r>
      <w:r w:rsidRPr="004C429A">
        <w:rPr>
          <w:rFonts w:ascii="Times New Roman" w:hAnsi="Times New Roman" w:cs="Times New Roman"/>
          <w:sz w:val="24"/>
          <w:szCs w:val="24"/>
        </w:rPr>
        <w:t xml:space="preserve"> определяет домен, с которым связываются данные </w:t>
      </w:r>
      <w:r w:rsidRPr="004C429A">
        <w:rPr>
          <w:rFonts w:ascii="Times New Roman" w:hAnsi="Times New Roman" w:cs="Times New Roman"/>
          <w:i/>
          <w:sz w:val="24"/>
          <w:szCs w:val="24"/>
        </w:rPr>
        <w:t>cookie</w:t>
      </w:r>
      <w:r w:rsidRPr="004C429A">
        <w:rPr>
          <w:rFonts w:ascii="Times New Roman" w:hAnsi="Times New Roman" w:cs="Times New Roman"/>
          <w:sz w:val="24"/>
          <w:szCs w:val="24"/>
        </w:rPr>
        <w:t xml:space="preserve">. Чтобы узнать, следует ли передавать в составе запроса данные </w:t>
      </w:r>
      <w:r w:rsidRPr="004C429A">
        <w:rPr>
          <w:rFonts w:ascii="Times New Roman" w:hAnsi="Times New Roman" w:cs="Times New Roman"/>
          <w:i/>
          <w:sz w:val="24"/>
          <w:szCs w:val="24"/>
        </w:rPr>
        <w:t>cookie</w:t>
      </w:r>
      <w:r w:rsidRPr="004C429A">
        <w:rPr>
          <w:rFonts w:ascii="Times New Roman" w:hAnsi="Times New Roman" w:cs="Times New Roman"/>
          <w:sz w:val="24"/>
          <w:szCs w:val="24"/>
        </w:rPr>
        <w:t xml:space="preserve">, браузер сравнивает доменное имя сервера, к которому он собирается обратиться, с доменами, которые связаны с записями </w:t>
      </w:r>
      <w:r w:rsidRPr="004C429A">
        <w:rPr>
          <w:rFonts w:ascii="Times New Roman" w:hAnsi="Times New Roman" w:cs="Times New Roman"/>
          <w:i/>
          <w:sz w:val="24"/>
          <w:szCs w:val="24"/>
        </w:rPr>
        <w:t>cookie</w:t>
      </w:r>
      <w:r w:rsidRPr="004C429A">
        <w:rPr>
          <w:rFonts w:ascii="Times New Roman" w:hAnsi="Times New Roman" w:cs="Times New Roman"/>
          <w:sz w:val="24"/>
          <w:szCs w:val="24"/>
        </w:rPr>
        <w:t xml:space="preserve">, хранящимися на клиент-машине. Результат проверки будет считаться положительным, если сервер, которому направляется запрос, принадлежит домену, связанному с </w:t>
      </w:r>
      <w:r w:rsidRPr="004C429A">
        <w:rPr>
          <w:rFonts w:ascii="Times New Roman" w:hAnsi="Times New Roman" w:cs="Times New Roman"/>
          <w:i/>
          <w:sz w:val="24"/>
          <w:szCs w:val="24"/>
        </w:rPr>
        <w:t>cookie</w:t>
      </w:r>
      <w:r w:rsidRPr="004C429A">
        <w:rPr>
          <w:rFonts w:ascii="Times New Roman" w:hAnsi="Times New Roman" w:cs="Times New Roman"/>
          <w:sz w:val="24"/>
          <w:szCs w:val="24"/>
        </w:rPr>
        <w:t xml:space="preserve">. Если соответствие не обнаружено, данные </w:t>
      </w:r>
      <w:r w:rsidRPr="004C429A">
        <w:rPr>
          <w:rFonts w:ascii="Times New Roman" w:hAnsi="Times New Roman" w:cs="Times New Roman"/>
          <w:i/>
          <w:sz w:val="24"/>
          <w:szCs w:val="24"/>
        </w:rPr>
        <w:t>cookie</w:t>
      </w:r>
      <w:r w:rsidRPr="004C429A">
        <w:rPr>
          <w:rFonts w:ascii="Times New Roman" w:hAnsi="Times New Roman" w:cs="Times New Roman"/>
          <w:sz w:val="24"/>
          <w:szCs w:val="24"/>
        </w:rPr>
        <w:t xml:space="preserve"> не передаются. </w:t>
      </w:r>
    </w:p>
    <w:p w:rsidR="00CB2520" w:rsidRPr="004C429A" w:rsidRDefault="00CB2520" w:rsidP="00274AFC">
      <w:pPr>
        <w:numPr>
          <w:ilvl w:val="1"/>
          <w:numId w:val="33"/>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Путь, указанный в качестве значения параметра </w:t>
      </w:r>
      <w:r w:rsidRPr="004C429A">
        <w:rPr>
          <w:rFonts w:ascii="Times New Roman" w:hAnsi="Times New Roman" w:cs="Times New Roman"/>
          <w:i/>
          <w:sz w:val="24"/>
          <w:szCs w:val="24"/>
        </w:rPr>
        <w:t>path</w:t>
      </w:r>
      <w:r w:rsidRPr="004C429A">
        <w:rPr>
          <w:rFonts w:ascii="Times New Roman" w:hAnsi="Times New Roman" w:cs="Times New Roman"/>
          <w:sz w:val="24"/>
          <w:szCs w:val="24"/>
        </w:rPr>
        <w:t xml:space="preserve">, позволяет выполнить дальнейшую проверку и принять окончательное решение о том, следует ли передавать данные </w:t>
      </w:r>
      <w:r w:rsidRPr="004C429A">
        <w:rPr>
          <w:rFonts w:ascii="Times New Roman" w:hAnsi="Times New Roman" w:cs="Times New Roman"/>
          <w:i/>
          <w:sz w:val="24"/>
          <w:szCs w:val="24"/>
        </w:rPr>
        <w:t>cookie</w:t>
      </w:r>
      <w:r w:rsidRPr="004C429A">
        <w:rPr>
          <w:rFonts w:ascii="Times New Roman" w:hAnsi="Times New Roman" w:cs="Times New Roman"/>
          <w:sz w:val="24"/>
          <w:szCs w:val="24"/>
        </w:rPr>
        <w:t xml:space="preserve"> в составе запроса. Помимо домена с записью </w:t>
      </w:r>
      <w:r w:rsidRPr="004C429A">
        <w:rPr>
          <w:rFonts w:ascii="Times New Roman" w:hAnsi="Times New Roman" w:cs="Times New Roman"/>
          <w:i/>
          <w:sz w:val="24"/>
          <w:szCs w:val="24"/>
        </w:rPr>
        <w:t>cookie</w:t>
      </w:r>
      <w:r w:rsidRPr="004C429A">
        <w:rPr>
          <w:rFonts w:ascii="Times New Roman" w:hAnsi="Times New Roman" w:cs="Times New Roman"/>
          <w:sz w:val="24"/>
          <w:szCs w:val="24"/>
        </w:rPr>
        <w:t xml:space="preserve"> связывается путь. Если браузер обнаружил соответствие имени домена значению параметра </w:t>
      </w:r>
      <w:r w:rsidRPr="004C429A">
        <w:rPr>
          <w:rFonts w:ascii="Times New Roman" w:hAnsi="Times New Roman" w:cs="Times New Roman"/>
          <w:i/>
          <w:sz w:val="24"/>
          <w:szCs w:val="24"/>
        </w:rPr>
        <w:t>domain</w:t>
      </w:r>
      <w:r w:rsidRPr="004C429A">
        <w:rPr>
          <w:rFonts w:ascii="Times New Roman" w:hAnsi="Times New Roman" w:cs="Times New Roman"/>
          <w:sz w:val="24"/>
          <w:szCs w:val="24"/>
        </w:rPr>
        <w:t xml:space="preserve">, он проверяет, соответствует ли путь к ресурсу пути, связанному с </w:t>
      </w:r>
      <w:r w:rsidRPr="004C429A">
        <w:rPr>
          <w:rFonts w:ascii="Times New Roman" w:hAnsi="Times New Roman" w:cs="Times New Roman"/>
          <w:i/>
          <w:sz w:val="24"/>
          <w:szCs w:val="24"/>
        </w:rPr>
        <w:t>cookie</w:t>
      </w:r>
      <w:r w:rsidRPr="004C429A">
        <w:rPr>
          <w:rFonts w:ascii="Times New Roman" w:hAnsi="Times New Roman" w:cs="Times New Roman"/>
          <w:sz w:val="24"/>
          <w:szCs w:val="24"/>
        </w:rPr>
        <w:t xml:space="preserve">. Сравнение считается успешным, если ресурс содержится в каталоге, указанном посредством ключевого слова </w:t>
      </w:r>
      <w:r w:rsidRPr="004C429A">
        <w:rPr>
          <w:rFonts w:ascii="Times New Roman" w:hAnsi="Times New Roman" w:cs="Times New Roman"/>
          <w:i/>
          <w:sz w:val="24"/>
          <w:szCs w:val="24"/>
        </w:rPr>
        <w:t>path</w:t>
      </w:r>
      <w:r w:rsidRPr="004C429A">
        <w:rPr>
          <w:rFonts w:ascii="Times New Roman" w:hAnsi="Times New Roman" w:cs="Times New Roman"/>
          <w:sz w:val="24"/>
          <w:szCs w:val="24"/>
        </w:rPr>
        <w:t xml:space="preserve">, или в одном из его подкаталогов. Если и эта проверка дает положительный результат, данные </w:t>
      </w:r>
      <w:r w:rsidRPr="004C429A">
        <w:rPr>
          <w:rFonts w:ascii="Times New Roman" w:hAnsi="Times New Roman" w:cs="Times New Roman"/>
          <w:i/>
          <w:sz w:val="24"/>
          <w:szCs w:val="24"/>
        </w:rPr>
        <w:t>cookie</w:t>
      </w:r>
      <w:r w:rsidRPr="004C429A">
        <w:rPr>
          <w:rFonts w:ascii="Times New Roman" w:hAnsi="Times New Roman" w:cs="Times New Roman"/>
          <w:sz w:val="24"/>
          <w:szCs w:val="24"/>
        </w:rPr>
        <w:t xml:space="preserve"> передаются серверу. Если параметр </w:t>
      </w:r>
      <w:r w:rsidRPr="004C429A">
        <w:rPr>
          <w:rFonts w:ascii="Times New Roman" w:hAnsi="Times New Roman" w:cs="Times New Roman"/>
          <w:i/>
          <w:sz w:val="24"/>
          <w:szCs w:val="24"/>
        </w:rPr>
        <w:t>path</w:t>
      </w:r>
      <w:r w:rsidRPr="004C429A">
        <w:rPr>
          <w:rFonts w:ascii="Times New Roman" w:hAnsi="Times New Roman" w:cs="Times New Roman"/>
          <w:sz w:val="24"/>
          <w:szCs w:val="24"/>
        </w:rPr>
        <w:t xml:space="preserve"> в поле </w:t>
      </w:r>
      <w:r w:rsidRPr="004C429A">
        <w:rPr>
          <w:rFonts w:ascii="Times New Roman" w:hAnsi="Times New Roman" w:cs="Times New Roman"/>
          <w:i/>
          <w:sz w:val="24"/>
          <w:szCs w:val="24"/>
        </w:rPr>
        <w:t>Set</w:t>
      </w:r>
      <w:r w:rsidRPr="004C429A">
        <w:rPr>
          <w:rFonts w:ascii="Times New Roman" w:hAnsi="Times New Roman" w:cs="Times New Roman"/>
          <w:sz w:val="24"/>
          <w:szCs w:val="24"/>
        </w:rPr>
        <w:t>-</w:t>
      </w:r>
      <w:r w:rsidRPr="004C429A">
        <w:rPr>
          <w:rFonts w:ascii="Times New Roman" w:hAnsi="Times New Roman" w:cs="Times New Roman"/>
          <w:i/>
          <w:sz w:val="24"/>
          <w:szCs w:val="24"/>
        </w:rPr>
        <w:t>Cookie</w:t>
      </w:r>
      <w:r w:rsidRPr="004C429A">
        <w:rPr>
          <w:rFonts w:ascii="Times New Roman" w:hAnsi="Times New Roman" w:cs="Times New Roman"/>
          <w:sz w:val="24"/>
          <w:szCs w:val="24"/>
        </w:rPr>
        <w:t xml:space="preserve"> отсутствует, то считается, что запись </w:t>
      </w:r>
      <w:r w:rsidRPr="004C429A">
        <w:rPr>
          <w:rFonts w:ascii="Times New Roman" w:hAnsi="Times New Roman" w:cs="Times New Roman"/>
          <w:i/>
          <w:sz w:val="24"/>
          <w:szCs w:val="24"/>
        </w:rPr>
        <w:t>cookie</w:t>
      </w:r>
      <w:r w:rsidRPr="004C429A">
        <w:rPr>
          <w:rFonts w:ascii="Times New Roman" w:hAnsi="Times New Roman" w:cs="Times New Roman"/>
          <w:sz w:val="24"/>
          <w:szCs w:val="24"/>
        </w:rPr>
        <w:t xml:space="preserve"> связана с URL конкретного ресурса, передаваемого сервером клиенту.</w:t>
      </w:r>
    </w:p>
    <w:p w:rsidR="00CB2520" w:rsidRPr="004C429A" w:rsidRDefault="00CB2520" w:rsidP="00274AFC">
      <w:pPr>
        <w:numPr>
          <w:ilvl w:val="1"/>
          <w:numId w:val="33"/>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lastRenderedPageBreak/>
        <w:t xml:space="preserve">Последний параметр, </w:t>
      </w:r>
      <w:r w:rsidRPr="004C429A">
        <w:rPr>
          <w:rFonts w:ascii="Times New Roman" w:hAnsi="Times New Roman" w:cs="Times New Roman"/>
          <w:i/>
          <w:sz w:val="24"/>
          <w:szCs w:val="24"/>
        </w:rPr>
        <w:t>secure</w:t>
      </w:r>
      <w:r w:rsidRPr="004C429A">
        <w:rPr>
          <w:rFonts w:ascii="Times New Roman" w:hAnsi="Times New Roman" w:cs="Times New Roman"/>
          <w:sz w:val="24"/>
          <w:szCs w:val="24"/>
        </w:rPr>
        <w:t xml:space="preserve">, указывает на то, что данные </w:t>
      </w:r>
      <w:r w:rsidRPr="004C429A">
        <w:rPr>
          <w:rFonts w:ascii="Times New Roman" w:hAnsi="Times New Roman" w:cs="Times New Roman"/>
          <w:i/>
          <w:sz w:val="24"/>
          <w:szCs w:val="24"/>
        </w:rPr>
        <w:t>cookie</w:t>
      </w:r>
      <w:r w:rsidRPr="004C429A">
        <w:rPr>
          <w:rFonts w:ascii="Times New Roman" w:hAnsi="Times New Roman" w:cs="Times New Roman"/>
          <w:sz w:val="24"/>
          <w:szCs w:val="24"/>
        </w:rPr>
        <w:t xml:space="preserve"> должны передаваться по защищенному каналу.</w:t>
      </w:r>
    </w:p>
    <w:p w:rsidR="00CB2520" w:rsidRPr="004C429A" w:rsidRDefault="00CB2520" w:rsidP="00274AFC">
      <w:pPr>
        <w:spacing w:after="0" w:line="240" w:lineRule="auto"/>
        <w:ind w:firstLine="709"/>
        <w:jc w:val="both"/>
        <w:rPr>
          <w:rFonts w:ascii="Times New Roman" w:hAnsi="Times New Roman" w:cs="Times New Roman"/>
          <w:b/>
          <w:color w:val="808080"/>
          <w:sz w:val="24"/>
          <w:szCs w:val="24"/>
        </w:rPr>
      </w:pPr>
      <w:r w:rsidRPr="004C429A">
        <w:rPr>
          <w:rFonts w:ascii="Times New Roman" w:hAnsi="Times New Roman" w:cs="Times New Roman"/>
          <w:sz w:val="24"/>
          <w:szCs w:val="24"/>
        </w:rPr>
        <w:t xml:space="preserve">Для передачи данных </w:t>
      </w:r>
      <w:r w:rsidRPr="004C429A">
        <w:rPr>
          <w:rFonts w:ascii="Times New Roman" w:hAnsi="Times New Roman" w:cs="Times New Roman"/>
          <w:i/>
          <w:sz w:val="24"/>
          <w:szCs w:val="24"/>
        </w:rPr>
        <w:t>cookie</w:t>
      </w:r>
      <w:r w:rsidRPr="004C429A">
        <w:rPr>
          <w:rFonts w:ascii="Times New Roman" w:hAnsi="Times New Roman" w:cs="Times New Roman"/>
          <w:sz w:val="24"/>
          <w:szCs w:val="24"/>
        </w:rPr>
        <w:t xml:space="preserve"> серверу используется поле заголовка </w:t>
      </w:r>
      <w:r w:rsidRPr="004C429A">
        <w:rPr>
          <w:rFonts w:ascii="Times New Roman" w:hAnsi="Times New Roman" w:cs="Times New Roman"/>
          <w:i/>
          <w:sz w:val="24"/>
          <w:szCs w:val="24"/>
        </w:rPr>
        <w:t>Cookie</w:t>
      </w:r>
      <w:r w:rsidRPr="004C429A">
        <w:rPr>
          <w:rFonts w:ascii="Times New Roman" w:hAnsi="Times New Roman" w:cs="Times New Roman"/>
          <w:sz w:val="24"/>
          <w:szCs w:val="24"/>
        </w:rPr>
        <w:t>. Формат этого поля достаточно простой:</w:t>
      </w:r>
      <w:r w:rsidRPr="004C429A">
        <w:rPr>
          <w:rFonts w:ascii="Times New Roman" w:hAnsi="Times New Roman" w:cs="Times New Roman"/>
          <w:b/>
          <w:i/>
          <w:color w:val="808080"/>
          <w:sz w:val="24"/>
          <w:szCs w:val="24"/>
        </w:rPr>
        <w:t>Cookie</w:t>
      </w:r>
      <w:r w:rsidRPr="004C429A">
        <w:rPr>
          <w:rFonts w:ascii="Times New Roman" w:hAnsi="Times New Roman" w:cs="Times New Roman"/>
          <w:b/>
          <w:color w:val="808080"/>
          <w:sz w:val="24"/>
          <w:szCs w:val="24"/>
        </w:rPr>
        <w:t xml:space="preserve">: </w:t>
      </w:r>
      <w:r w:rsidRPr="004C429A">
        <w:rPr>
          <w:rFonts w:ascii="Times New Roman" w:hAnsi="Times New Roman" w:cs="Times New Roman"/>
          <w:b/>
          <w:i/>
          <w:color w:val="808080"/>
          <w:sz w:val="24"/>
          <w:szCs w:val="24"/>
        </w:rPr>
        <w:t>имя=значение; имя=значение</w:t>
      </w:r>
      <w:r w:rsidRPr="004C429A">
        <w:rPr>
          <w:rFonts w:ascii="Times New Roman" w:hAnsi="Times New Roman" w:cs="Times New Roman"/>
          <w:b/>
          <w:color w:val="808080"/>
          <w:sz w:val="24"/>
          <w:szCs w:val="24"/>
        </w:rPr>
        <w:t>;  ...</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C помощью поля </w:t>
      </w:r>
      <w:r w:rsidRPr="004C429A">
        <w:rPr>
          <w:rFonts w:ascii="Times New Roman" w:hAnsi="Times New Roman" w:cs="Times New Roman"/>
          <w:i/>
          <w:sz w:val="24"/>
          <w:szCs w:val="24"/>
        </w:rPr>
        <w:t>Cookie</w:t>
      </w:r>
      <w:r w:rsidRPr="004C429A">
        <w:rPr>
          <w:rFonts w:ascii="Times New Roman" w:hAnsi="Times New Roman" w:cs="Times New Roman"/>
          <w:sz w:val="24"/>
          <w:szCs w:val="24"/>
        </w:rPr>
        <w:t xml:space="preserve"> передается одна или несколько пар </w:t>
      </w:r>
      <w:r w:rsidRPr="004C429A">
        <w:rPr>
          <w:rFonts w:ascii="Times New Roman" w:hAnsi="Times New Roman" w:cs="Times New Roman"/>
          <w:i/>
          <w:sz w:val="24"/>
          <w:szCs w:val="24"/>
        </w:rPr>
        <w:t>имя</w:t>
      </w:r>
      <w:r w:rsidRPr="004C429A">
        <w:rPr>
          <w:rFonts w:ascii="Times New Roman" w:hAnsi="Times New Roman" w:cs="Times New Roman"/>
          <w:sz w:val="24"/>
          <w:szCs w:val="24"/>
        </w:rPr>
        <w:t xml:space="preserve"> = </w:t>
      </w:r>
      <w:r w:rsidRPr="004C429A">
        <w:rPr>
          <w:rFonts w:ascii="Times New Roman" w:hAnsi="Times New Roman" w:cs="Times New Roman"/>
          <w:i/>
          <w:sz w:val="24"/>
          <w:szCs w:val="24"/>
        </w:rPr>
        <w:t>значение</w:t>
      </w:r>
      <w:r w:rsidRPr="004C429A">
        <w:rPr>
          <w:rFonts w:ascii="Times New Roman" w:hAnsi="Times New Roman" w:cs="Times New Roman"/>
          <w:sz w:val="24"/>
          <w:szCs w:val="24"/>
        </w:rPr>
        <w:t xml:space="preserve">. Каждая из этих пар принадлежит записи </w:t>
      </w:r>
      <w:r w:rsidRPr="004C429A">
        <w:rPr>
          <w:rFonts w:ascii="Times New Roman" w:hAnsi="Times New Roman" w:cs="Times New Roman"/>
          <w:i/>
          <w:sz w:val="24"/>
          <w:szCs w:val="24"/>
        </w:rPr>
        <w:t>cookie</w:t>
      </w:r>
      <w:r w:rsidRPr="004C429A">
        <w:rPr>
          <w:rFonts w:ascii="Times New Roman" w:hAnsi="Times New Roman" w:cs="Times New Roman"/>
          <w:sz w:val="24"/>
          <w:szCs w:val="24"/>
        </w:rPr>
        <w:t xml:space="preserve">, для которой URL запрашиваемого ресурса соответствуют имени домена и пути, указанным ранее в поле </w:t>
      </w:r>
      <w:r w:rsidRPr="004C429A">
        <w:rPr>
          <w:rFonts w:ascii="Times New Roman" w:hAnsi="Times New Roman" w:cs="Times New Roman"/>
          <w:i/>
          <w:sz w:val="24"/>
          <w:szCs w:val="24"/>
        </w:rPr>
        <w:t>Set-</w:t>
      </w:r>
      <w:r w:rsidRPr="004C429A">
        <w:rPr>
          <w:rFonts w:ascii="Times New Roman" w:hAnsi="Times New Roman" w:cs="Times New Roman"/>
          <w:i/>
          <w:sz w:val="24"/>
          <w:szCs w:val="24"/>
          <w:lang w:val="en-US"/>
        </w:rPr>
        <w:t>c</w:t>
      </w:r>
      <w:r w:rsidRPr="004C429A">
        <w:rPr>
          <w:rFonts w:ascii="Times New Roman" w:hAnsi="Times New Roman" w:cs="Times New Roman"/>
          <w:i/>
          <w:sz w:val="24"/>
          <w:szCs w:val="24"/>
        </w:rPr>
        <w:t>ookie</w:t>
      </w:r>
      <w:r w:rsidRPr="004C429A">
        <w:rPr>
          <w:rFonts w:ascii="Times New Roman" w:hAnsi="Times New Roman" w:cs="Times New Roman"/>
          <w:sz w:val="24"/>
          <w:szCs w:val="24"/>
        </w:rPr>
        <w:t>.</w:t>
      </w:r>
    </w:p>
    <w:p w:rsidR="00CB2520" w:rsidRPr="004C429A" w:rsidRDefault="00CB2520" w:rsidP="00274AFC">
      <w:pPr>
        <w:spacing w:after="0" w:line="240" w:lineRule="auto"/>
        <w:ind w:firstLine="709"/>
        <w:jc w:val="both"/>
        <w:rPr>
          <w:rFonts w:ascii="Times New Roman" w:hAnsi="Times New Roman" w:cs="Times New Roman"/>
          <w:b/>
          <w:snapToGrid w:val="0"/>
          <w:color w:val="000000"/>
          <w:sz w:val="24"/>
          <w:szCs w:val="24"/>
        </w:rPr>
      </w:pPr>
    </w:p>
    <w:p w:rsidR="00CB2520" w:rsidRPr="004C429A" w:rsidRDefault="00CB2520" w:rsidP="00274AFC">
      <w:pPr>
        <w:spacing w:after="0" w:line="240" w:lineRule="auto"/>
        <w:ind w:firstLine="709"/>
        <w:jc w:val="both"/>
        <w:rPr>
          <w:rFonts w:ascii="Times New Roman" w:hAnsi="Times New Roman" w:cs="Times New Roman"/>
          <w:sz w:val="24"/>
          <w:szCs w:val="24"/>
          <w:u w:val="single"/>
        </w:rPr>
      </w:pPr>
    </w:p>
    <w:p w:rsidR="00CB2520" w:rsidRDefault="00CB2520"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 xml:space="preserve">Лекция </w:t>
      </w:r>
      <w:r w:rsidR="00CA12A5" w:rsidRPr="004C429A">
        <w:rPr>
          <w:rFonts w:ascii="Times New Roman" w:hAnsi="Times New Roman" w:cs="Times New Roman"/>
          <w:b/>
          <w:sz w:val="24"/>
          <w:szCs w:val="24"/>
        </w:rPr>
        <w:t>4</w:t>
      </w:r>
      <w:r w:rsidRPr="004C429A">
        <w:rPr>
          <w:rFonts w:ascii="Times New Roman" w:hAnsi="Times New Roman" w:cs="Times New Roman"/>
          <w:b/>
          <w:sz w:val="24"/>
          <w:szCs w:val="24"/>
        </w:rPr>
        <w:t>. К</w:t>
      </w:r>
      <w:r w:rsidR="00455E08">
        <w:rPr>
          <w:rFonts w:ascii="Times New Roman" w:hAnsi="Times New Roman" w:cs="Times New Roman"/>
          <w:b/>
          <w:sz w:val="24"/>
          <w:szCs w:val="24"/>
        </w:rPr>
        <w:t>лиентские сценарии и приложения</w:t>
      </w:r>
    </w:p>
    <w:p w:rsidR="00455E08" w:rsidRDefault="00455E08" w:rsidP="00274AFC">
      <w:pPr>
        <w:spacing w:after="0" w:line="240" w:lineRule="auto"/>
        <w:ind w:firstLine="709"/>
        <w:jc w:val="both"/>
        <w:rPr>
          <w:rFonts w:ascii="Times New Roman" w:hAnsi="Times New Roman" w:cs="Times New Roman"/>
          <w:b/>
          <w:sz w:val="24"/>
          <w:szCs w:val="24"/>
        </w:rPr>
      </w:pPr>
    </w:p>
    <w:p w:rsidR="00455E08" w:rsidRDefault="00455E08" w:rsidP="00455E08">
      <w:pPr>
        <w:spacing w:after="0" w:line="240" w:lineRule="auto"/>
        <w:ind w:firstLine="708"/>
        <w:jc w:val="both"/>
        <w:rPr>
          <w:rFonts w:ascii="Times New Roman" w:hAnsi="Times New Roman" w:cs="Times New Roman"/>
          <w:b/>
          <w:sz w:val="24"/>
          <w:szCs w:val="24"/>
        </w:rPr>
      </w:pPr>
      <w:r>
        <w:rPr>
          <w:rFonts w:ascii="Times New Roman" w:hAnsi="Times New Roman" w:cs="Times New Roman"/>
          <w:b/>
          <w:sz w:val="24"/>
          <w:szCs w:val="24"/>
        </w:rPr>
        <w:t>План лекции:</w:t>
      </w:r>
    </w:p>
    <w:p w:rsidR="00455E08" w:rsidRPr="00FD58C8" w:rsidRDefault="00FD58C8" w:rsidP="00FD58C8">
      <w:pPr>
        <w:spacing w:after="0" w:line="240" w:lineRule="auto"/>
        <w:ind w:firstLine="708"/>
        <w:jc w:val="both"/>
        <w:rPr>
          <w:rFonts w:ascii="Times New Roman" w:hAnsi="Times New Roman" w:cs="Times New Roman"/>
          <w:sz w:val="24"/>
          <w:szCs w:val="24"/>
        </w:rPr>
      </w:pPr>
      <w:r w:rsidRPr="00FD58C8">
        <w:rPr>
          <w:rFonts w:ascii="Times New Roman" w:hAnsi="Times New Roman" w:cs="Times New Roman"/>
          <w:sz w:val="24"/>
          <w:szCs w:val="24"/>
        </w:rPr>
        <w:t>Программы, выполняющиеся на клиент-машине</w:t>
      </w:r>
    </w:p>
    <w:p w:rsidR="00CB2520" w:rsidRPr="00FD58C8" w:rsidRDefault="00FD58C8" w:rsidP="00FD58C8">
      <w:pPr>
        <w:spacing w:after="0" w:line="240" w:lineRule="auto"/>
        <w:ind w:firstLine="708"/>
        <w:jc w:val="both"/>
        <w:rPr>
          <w:rFonts w:ascii="Times New Roman" w:hAnsi="Times New Roman" w:cs="Times New Roman"/>
          <w:sz w:val="24"/>
          <w:szCs w:val="24"/>
        </w:rPr>
      </w:pPr>
      <w:r w:rsidRPr="00FD58C8">
        <w:rPr>
          <w:rFonts w:ascii="Times New Roman" w:hAnsi="Times New Roman" w:cs="Times New Roman"/>
          <w:sz w:val="24"/>
          <w:szCs w:val="24"/>
        </w:rPr>
        <w:t>Программы, выполняющиеся на сервере</w:t>
      </w:r>
    </w:p>
    <w:p w:rsidR="00FD58C8" w:rsidRPr="00FD58C8" w:rsidRDefault="00FD58C8" w:rsidP="00FD58C8">
      <w:pPr>
        <w:spacing w:after="0" w:line="240" w:lineRule="auto"/>
        <w:ind w:firstLine="708"/>
        <w:jc w:val="both"/>
        <w:rPr>
          <w:rFonts w:ascii="Times New Roman" w:hAnsi="Times New Roman" w:cs="Times New Roman"/>
          <w:sz w:val="24"/>
          <w:szCs w:val="24"/>
        </w:rPr>
      </w:pPr>
      <w:r w:rsidRPr="00FD58C8">
        <w:rPr>
          <w:rFonts w:ascii="Times New Roman" w:hAnsi="Times New Roman" w:cs="Times New Roman"/>
          <w:sz w:val="24"/>
          <w:szCs w:val="24"/>
        </w:rPr>
        <w:t>Насыщенные интернет-приложения</w:t>
      </w:r>
    </w:p>
    <w:p w:rsidR="00FD58C8" w:rsidRPr="00FD58C8" w:rsidRDefault="00FD58C8" w:rsidP="00FD58C8">
      <w:pPr>
        <w:spacing w:after="0" w:line="240" w:lineRule="auto"/>
        <w:ind w:firstLine="708"/>
        <w:jc w:val="both"/>
        <w:rPr>
          <w:rFonts w:ascii="Times New Roman" w:hAnsi="Times New Roman" w:cs="Times New Roman"/>
          <w:sz w:val="24"/>
          <w:szCs w:val="24"/>
        </w:rPr>
      </w:pPr>
      <w:r w:rsidRPr="00FD58C8">
        <w:rPr>
          <w:rFonts w:ascii="Times New Roman" w:hAnsi="Times New Roman" w:cs="Times New Roman"/>
          <w:sz w:val="24"/>
          <w:szCs w:val="24"/>
        </w:rPr>
        <w:t>Введение в JScript</w:t>
      </w:r>
    </w:p>
    <w:p w:rsidR="00FD58C8" w:rsidRPr="00FD58C8" w:rsidRDefault="00FD58C8" w:rsidP="00FD58C8">
      <w:pPr>
        <w:spacing w:after="0" w:line="240" w:lineRule="auto"/>
        <w:ind w:firstLine="708"/>
        <w:jc w:val="both"/>
        <w:rPr>
          <w:rFonts w:ascii="Times New Roman" w:hAnsi="Times New Roman" w:cs="Times New Roman"/>
          <w:sz w:val="24"/>
          <w:szCs w:val="24"/>
        </w:rPr>
      </w:pPr>
      <w:r w:rsidRPr="00FD58C8">
        <w:rPr>
          <w:rFonts w:ascii="Times New Roman" w:hAnsi="Times New Roman" w:cs="Times New Roman"/>
          <w:sz w:val="24"/>
          <w:szCs w:val="24"/>
        </w:rPr>
        <w:t>Краткая характеристика VBScript</w:t>
      </w:r>
    </w:p>
    <w:p w:rsidR="00FD58C8" w:rsidRPr="00FD58C8" w:rsidRDefault="00FD58C8" w:rsidP="00FD58C8">
      <w:pPr>
        <w:spacing w:after="0" w:line="240" w:lineRule="auto"/>
        <w:ind w:firstLine="708"/>
        <w:jc w:val="both"/>
        <w:rPr>
          <w:rFonts w:ascii="Times New Roman" w:hAnsi="Times New Roman" w:cs="Times New Roman"/>
          <w:sz w:val="24"/>
          <w:szCs w:val="24"/>
        </w:rPr>
      </w:pPr>
      <w:r w:rsidRPr="00FD58C8">
        <w:rPr>
          <w:rFonts w:ascii="Times New Roman" w:hAnsi="Times New Roman" w:cs="Times New Roman"/>
          <w:sz w:val="24"/>
          <w:szCs w:val="24"/>
        </w:rPr>
        <w:t>Java-апплеты</w:t>
      </w:r>
    </w:p>
    <w:p w:rsidR="00FD58C8" w:rsidRPr="00FD58C8" w:rsidRDefault="00FD58C8" w:rsidP="00FD58C8">
      <w:pPr>
        <w:spacing w:after="0" w:line="240" w:lineRule="auto"/>
        <w:ind w:firstLine="708"/>
        <w:jc w:val="both"/>
        <w:rPr>
          <w:rFonts w:ascii="Times New Roman" w:hAnsi="Times New Roman" w:cs="Times New Roman"/>
          <w:sz w:val="24"/>
          <w:szCs w:val="24"/>
        </w:rPr>
      </w:pPr>
      <w:r w:rsidRPr="00FD58C8">
        <w:rPr>
          <w:rFonts w:ascii="Times New Roman" w:hAnsi="Times New Roman" w:cs="Times New Roman"/>
          <w:sz w:val="24"/>
          <w:szCs w:val="24"/>
        </w:rPr>
        <w:t>ActionScript – общая характеристика</w:t>
      </w:r>
    </w:p>
    <w:p w:rsidR="00FD58C8" w:rsidRPr="00D01601" w:rsidRDefault="00FD58C8" w:rsidP="00FD58C8">
      <w:pPr>
        <w:spacing w:after="0" w:line="240" w:lineRule="auto"/>
        <w:ind w:firstLine="708"/>
        <w:jc w:val="both"/>
        <w:rPr>
          <w:rFonts w:ascii="Times New Roman" w:hAnsi="Times New Roman" w:cs="Times New Roman"/>
          <w:sz w:val="24"/>
          <w:szCs w:val="24"/>
          <w:lang w:val="en-US"/>
        </w:rPr>
      </w:pPr>
      <w:r w:rsidRPr="00D01601">
        <w:rPr>
          <w:rFonts w:ascii="Times New Roman" w:hAnsi="Times New Roman" w:cs="Times New Roman"/>
          <w:sz w:val="24"/>
          <w:szCs w:val="24"/>
          <w:lang w:val="en-US"/>
        </w:rPr>
        <w:t xml:space="preserve">XAML </w:t>
      </w:r>
      <w:r w:rsidRPr="00FD58C8">
        <w:rPr>
          <w:rFonts w:ascii="Times New Roman" w:hAnsi="Times New Roman" w:cs="Times New Roman"/>
          <w:sz w:val="24"/>
          <w:szCs w:val="24"/>
        </w:rPr>
        <w:t>и</w:t>
      </w:r>
      <w:r w:rsidRPr="00D01601">
        <w:rPr>
          <w:rFonts w:ascii="Times New Roman" w:hAnsi="Times New Roman" w:cs="Times New Roman"/>
          <w:sz w:val="24"/>
          <w:szCs w:val="24"/>
          <w:lang w:val="en-US"/>
        </w:rPr>
        <w:t xml:space="preserve"> Microsoft Silverlight</w:t>
      </w:r>
    </w:p>
    <w:p w:rsidR="00FD58C8" w:rsidRPr="00D01601" w:rsidRDefault="00FD58C8" w:rsidP="00FD58C8">
      <w:pPr>
        <w:spacing w:after="0" w:line="240" w:lineRule="auto"/>
        <w:ind w:firstLine="708"/>
        <w:jc w:val="both"/>
        <w:rPr>
          <w:rFonts w:ascii="Times New Roman" w:hAnsi="Times New Roman" w:cs="Times New Roman"/>
          <w:sz w:val="24"/>
          <w:szCs w:val="24"/>
          <w:lang w:val="en-US"/>
        </w:rPr>
      </w:pPr>
      <w:r w:rsidRPr="00FD58C8">
        <w:rPr>
          <w:rFonts w:ascii="Times New Roman" w:hAnsi="Times New Roman" w:cs="Times New Roman"/>
          <w:sz w:val="24"/>
          <w:szCs w:val="24"/>
        </w:rPr>
        <w:t>Понятиео</w:t>
      </w:r>
      <w:r w:rsidRPr="00D01601">
        <w:rPr>
          <w:rFonts w:ascii="Times New Roman" w:hAnsi="Times New Roman" w:cs="Times New Roman"/>
          <w:sz w:val="24"/>
          <w:szCs w:val="24"/>
          <w:lang w:val="en-US"/>
        </w:rPr>
        <w:t xml:space="preserve">  DOM</w:t>
      </w:r>
    </w:p>
    <w:p w:rsidR="00FD58C8" w:rsidRPr="00FD58C8" w:rsidRDefault="00FD58C8" w:rsidP="00FD58C8">
      <w:pPr>
        <w:spacing w:after="0" w:line="240" w:lineRule="auto"/>
        <w:ind w:firstLine="708"/>
        <w:jc w:val="both"/>
        <w:rPr>
          <w:rFonts w:ascii="Times New Roman" w:hAnsi="Times New Roman" w:cs="Times New Roman"/>
          <w:sz w:val="24"/>
          <w:szCs w:val="24"/>
        </w:rPr>
      </w:pPr>
      <w:r w:rsidRPr="00FD58C8">
        <w:rPr>
          <w:rFonts w:ascii="Times New Roman" w:hAnsi="Times New Roman" w:cs="Times New Roman"/>
          <w:sz w:val="24"/>
          <w:szCs w:val="24"/>
        </w:rPr>
        <w:t>DHTML</w:t>
      </w:r>
    </w:p>
    <w:p w:rsidR="00FD58C8" w:rsidRPr="00FD58C8" w:rsidRDefault="00FD58C8" w:rsidP="00FD58C8">
      <w:pPr>
        <w:spacing w:after="0" w:line="240" w:lineRule="auto"/>
        <w:ind w:firstLine="708"/>
        <w:jc w:val="both"/>
        <w:rPr>
          <w:rFonts w:ascii="Times New Roman" w:hAnsi="Times New Roman" w:cs="Times New Roman"/>
          <w:sz w:val="24"/>
          <w:szCs w:val="24"/>
        </w:rPr>
      </w:pPr>
      <w:r w:rsidRPr="00FD58C8">
        <w:rPr>
          <w:rFonts w:ascii="Times New Roman" w:hAnsi="Times New Roman" w:cs="Times New Roman"/>
          <w:sz w:val="24"/>
          <w:szCs w:val="24"/>
        </w:rPr>
        <w:t>Регулярные выражения</w:t>
      </w:r>
    </w:p>
    <w:p w:rsidR="00FD58C8" w:rsidRPr="00FD58C8" w:rsidRDefault="00FD58C8" w:rsidP="00274AFC">
      <w:pPr>
        <w:spacing w:after="0" w:line="240" w:lineRule="auto"/>
        <w:ind w:firstLine="709"/>
        <w:jc w:val="both"/>
        <w:rPr>
          <w:rFonts w:ascii="Times New Roman" w:hAnsi="Times New Roman" w:cs="Times New Roman"/>
          <w:b/>
          <w:color w:val="000000"/>
          <w:sz w:val="24"/>
          <w:szCs w:val="24"/>
        </w:rPr>
      </w:pPr>
    </w:p>
    <w:p w:rsidR="00CB2520" w:rsidRPr="004C429A" w:rsidRDefault="00CB2520" w:rsidP="00274AFC">
      <w:pPr>
        <w:pStyle w:val="2TimesNewRoman6"/>
        <w:spacing w:before="0" w:after="0"/>
        <w:ind w:firstLine="709"/>
        <w:jc w:val="both"/>
        <w:rPr>
          <w:sz w:val="24"/>
          <w:szCs w:val="24"/>
        </w:rPr>
      </w:pPr>
      <w:bookmarkStart w:id="1" w:name="_Toc134540862"/>
      <w:r w:rsidRPr="004C429A">
        <w:rPr>
          <w:sz w:val="24"/>
          <w:szCs w:val="24"/>
        </w:rPr>
        <w:t>1. Программы, выполняющиеся на клиент-машине</w:t>
      </w:r>
      <w:bookmarkEnd w:id="1"/>
    </w:p>
    <w:p w:rsidR="00CB2520" w:rsidRPr="004C429A" w:rsidRDefault="00CB2520" w:rsidP="00274AFC">
      <w:pPr>
        <w:shd w:val="clear" w:color="auto" w:fill="FFFFFF"/>
        <w:snapToGrid w:val="0"/>
        <w:spacing w:after="0" w:line="240" w:lineRule="auto"/>
        <w:ind w:firstLine="709"/>
        <w:jc w:val="both"/>
        <w:rPr>
          <w:rFonts w:ascii="Times New Roman" w:hAnsi="Times New Roman" w:cs="Times New Roman"/>
          <w:color w:val="000000"/>
          <w:sz w:val="24"/>
          <w:szCs w:val="24"/>
        </w:rPr>
      </w:pPr>
      <w:r w:rsidRPr="004C429A">
        <w:rPr>
          <w:rFonts w:ascii="Times New Roman" w:hAnsi="Times New Roman" w:cs="Times New Roman"/>
          <w:color w:val="000000"/>
          <w:sz w:val="24"/>
          <w:szCs w:val="24"/>
        </w:rPr>
        <w:t>Одним из типов программ, предназначенных для выполнения на клиент-машине,  являются</w:t>
      </w:r>
      <w:r w:rsidRPr="004C429A">
        <w:rPr>
          <w:rFonts w:ascii="Times New Roman" w:hAnsi="Times New Roman" w:cs="Times New Roman"/>
          <w:i/>
          <w:color w:val="000000"/>
          <w:sz w:val="24"/>
          <w:szCs w:val="24"/>
        </w:rPr>
        <w:t>сценарии</w:t>
      </w:r>
      <w:r w:rsidRPr="004C429A">
        <w:rPr>
          <w:rFonts w:ascii="Times New Roman" w:hAnsi="Times New Roman" w:cs="Times New Roman"/>
          <w:color w:val="000000"/>
          <w:sz w:val="24"/>
          <w:szCs w:val="24"/>
        </w:rPr>
        <w:t>, например, JavaScript (</w:t>
      </w:r>
      <w:r w:rsidRPr="004C429A">
        <w:rPr>
          <w:rFonts w:ascii="Times New Roman" w:hAnsi="Times New Roman" w:cs="Times New Roman"/>
          <w:color w:val="000000"/>
          <w:sz w:val="24"/>
          <w:szCs w:val="24"/>
          <w:lang w:val="en-US"/>
        </w:rPr>
        <w:t>VBScript</w:t>
      </w:r>
      <w:r w:rsidRPr="004C429A">
        <w:rPr>
          <w:rFonts w:ascii="Times New Roman" w:hAnsi="Times New Roman" w:cs="Times New Roman"/>
          <w:color w:val="000000"/>
          <w:sz w:val="24"/>
          <w:szCs w:val="24"/>
        </w:rPr>
        <w:t>). Исходный текст сценария представляет собой часть веб-страницы, поэтому сценарий JavaScript передается клиенту вместе с документом, в состав которого он входит. Обрабатывая HTML-документ, браузер обнаруживает исходный текст сценария и запускает его на выполнение.</w:t>
      </w:r>
    </w:p>
    <w:p w:rsidR="00CB2520" w:rsidRPr="004C429A" w:rsidRDefault="00CB2520" w:rsidP="00274AFC">
      <w:pPr>
        <w:shd w:val="clear" w:color="auto" w:fill="FFFFFF"/>
        <w:snapToGrid w:val="0"/>
        <w:spacing w:after="0" w:line="240" w:lineRule="auto"/>
        <w:ind w:firstLine="709"/>
        <w:jc w:val="both"/>
        <w:rPr>
          <w:rFonts w:ascii="Times New Roman" w:hAnsi="Times New Roman" w:cs="Times New Roman"/>
          <w:color w:val="000000"/>
          <w:sz w:val="24"/>
          <w:szCs w:val="24"/>
        </w:rPr>
      </w:pPr>
      <w:r w:rsidRPr="004C429A">
        <w:rPr>
          <w:rFonts w:ascii="Times New Roman" w:hAnsi="Times New Roman" w:cs="Times New Roman"/>
          <w:color w:val="000000"/>
          <w:sz w:val="24"/>
          <w:szCs w:val="24"/>
        </w:rPr>
        <w:t>Ко всем программам, которые передаются с сервера на клиент-машины и запус</w:t>
      </w:r>
      <w:r w:rsidRPr="004C429A">
        <w:rPr>
          <w:rFonts w:ascii="Times New Roman" w:hAnsi="Times New Roman" w:cs="Times New Roman"/>
          <w:color w:val="000000"/>
          <w:sz w:val="24"/>
          <w:szCs w:val="24"/>
        </w:rPr>
        <w:softHyphen/>
        <w:t xml:space="preserve">каются на выполнение, предъявляется одно общее требование: эти </w:t>
      </w:r>
      <w:r w:rsidRPr="004C429A">
        <w:rPr>
          <w:rFonts w:ascii="Times New Roman" w:hAnsi="Times New Roman" w:cs="Times New Roman"/>
          <w:i/>
          <w:color w:val="000000"/>
          <w:sz w:val="24"/>
          <w:szCs w:val="24"/>
        </w:rPr>
        <w:t>программы должны быть лишены возможности обращаться к ресурсам компьютера, на котором они выпол</w:t>
      </w:r>
      <w:r w:rsidRPr="004C429A">
        <w:rPr>
          <w:rFonts w:ascii="Times New Roman" w:hAnsi="Times New Roman" w:cs="Times New Roman"/>
          <w:i/>
          <w:color w:val="000000"/>
          <w:sz w:val="24"/>
          <w:szCs w:val="24"/>
        </w:rPr>
        <w:softHyphen/>
        <w:t>няются</w:t>
      </w:r>
      <w:r w:rsidRPr="004C429A">
        <w:rPr>
          <w:rFonts w:ascii="Times New Roman" w:hAnsi="Times New Roman" w:cs="Times New Roman"/>
          <w:color w:val="000000"/>
          <w:sz w:val="24"/>
          <w:szCs w:val="24"/>
        </w:rPr>
        <w:t xml:space="preserve">. Такое требование вполне обосновано. Ведь передача по сети и запуск Java-апплетов и JavaScript-сценариев происходит автоматически </w:t>
      </w:r>
      <w:r w:rsidRPr="004C429A">
        <w:rPr>
          <w:rFonts w:ascii="Times New Roman" w:hAnsi="Times New Roman" w:cs="Times New Roman"/>
          <w:i/>
          <w:color w:val="000000"/>
          <w:sz w:val="24"/>
          <w:szCs w:val="24"/>
        </w:rPr>
        <w:t>без участия пользователя</w:t>
      </w:r>
      <w:r w:rsidRPr="004C429A">
        <w:rPr>
          <w:rFonts w:ascii="Times New Roman" w:hAnsi="Times New Roman" w:cs="Times New Roman"/>
          <w:color w:val="000000"/>
          <w:sz w:val="24"/>
          <w:szCs w:val="24"/>
        </w:rPr>
        <w:t xml:space="preserve">, поэтому работа этих программ должна быть </w:t>
      </w:r>
      <w:r w:rsidRPr="004C429A">
        <w:rPr>
          <w:rFonts w:ascii="Times New Roman" w:hAnsi="Times New Roman" w:cs="Times New Roman"/>
          <w:i/>
          <w:color w:val="000000"/>
          <w:sz w:val="24"/>
          <w:szCs w:val="24"/>
        </w:rPr>
        <w:t>абсолютно безопасной для компьютера</w:t>
      </w:r>
      <w:r w:rsidRPr="004C429A">
        <w:rPr>
          <w:rFonts w:ascii="Times New Roman" w:hAnsi="Times New Roman" w:cs="Times New Roman"/>
          <w:color w:val="000000"/>
          <w:sz w:val="24"/>
          <w:szCs w:val="24"/>
        </w:rPr>
        <w:t>. Другими словами, языки, предназначенные для создания программ, выполняющихся на клиент-машине, должны быть абсолютно непригодны для написания вирусов и подобных программ.</w:t>
      </w:r>
    </w:p>
    <w:p w:rsidR="00CB2520" w:rsidRPr="004C429A" w:rsidRDefault="00CB2520" w:rsidP="00274AFC">
      <w:pPr>
        <w:pStyle w:val="2TimesNewRoman6"/>
        <w:spacing w:before="0" w:after="0"/>
        <w:ind w:firstLine="709"/>
        <w:jc w:val="both"/>
        <w:rPr>
          <w:sz w:val="24"/>
          <w:szCs w:val="24"/>
        </w:rPr>
      </w:pPr>
      <w:bookmarkStart w:id="2" w:name="_Toc134540863"/>
      <w:r w:rsidRPr="004C429A">
        <w:rPr>
          <w:sz w:val="24"/>
          <w:szCs w:val="24"/>
        </w:rPr>
        <w:t>2. Программы, выполняющиеся на сервере</w:t>
      </w:r>
      <w:bookmarkEnd w:id="2"/>
    </w:p>
    <w:p w:rsidR="00CB2520" w:rsidRPr="004C429A" w:rsidRDefault="00CB2520" w:rsidP="00274AFC">
      <w:pPr>
        <w:shd w:val="clear" w:color="auto" w:fill="FFFFFF"/>
        <w:snapToGrid w:val="0"/>
        <w:spacing w:after="0" w:line="240" w:lineRule="auto"/>
        <w:ind w:firstLine="709"/>
        <w:jc w:val="both"/>
        <w:rPr>
          <w:rFonts w:ascii="Times New Roman" w:hAnsi="Times New Roman" w:cs="Times New Roman"/>
          <w:color w:val="000000"/>
          <w:sz w:val="24"/>
          <w:szCs w:val="24"/>
        </w:rPr>
      </w:pPr>
      <w:r w:rsidRPr="004C429A">
        <w:rPr>
          <w:rFonts w:ascii="Times New Roman" w:hAnsi="Times New Roman" w:cs="Times New Roman"/>
          <w:color w:val="000000"/>
          <w:sz w:val="24"/>
          <w:szCs w:val="24"/>
        </w:rPr>
        <w:t>Код программы, работающей на сервере, не передается клиенту. При получении от клиента специального запроса, предполагающего выполнение такой программы, сервер запускает ее и передает параметры, входящие в состав запроса. Средства для генерации подобного запроса обычно входят в состав HTML-документа.</w:t>
      </w:r>
    </w:p>
    <w:p w:rsidR="00CB2520" w:rsidRPr="004C429A" w:rsidRDefault="00CB2520" w:rsidP="00274AFC">
      <w:pPr>
        <w:shd w:val="clear" w:color="auto" w:fill="FFFFFF"/>
        <w:snapToGrid w:val="0"/>
        <w:spacing w:after="0" w:line="240" w:lineRule="auto"/>
        <w:ind w:firstLine="709"/>
        <w:jc w:val="both"/>
        <w:rPr>
          <w:rFonts w:ascii="Times New Roman" w:hAnsi="Times New Roman" w:cs="Times New Roman"/>
          <w:color w:val="000000"/>
          <w:sz w:val="24"/>
          <w:szCs w:val="24"/>
        </w:rPr>
      </w:pPr>
      <w:r w:rsidRPr="004C429A">
        <w:rPr>
          <w:rFonts w:ascii="Times New Roman" w:hAnsi="Times New Roman" w:cs="Times New Roman"/>
          <w:color w:val="000000"/>
          <w:sz w:val="24"/>
          <w:szCs w:val="24"/>
        </w:rPr>
        <w:t>Результаты своей работы программа оформляет в виде HTML-документа и передает их веб-серверу, а последний, в свою очередь, дополняет полученные данные HTTP-заголовком и передает их клиенту. Взаимодействие клиен</w:t>
      </w:r>
      <w:r w:rsidRPr="004C429A">
        <w:rPr>
          <w:rFonts w:ascii="Times New Roman" w:hAnsi="Times New Roman" w:cs="Times New Roman"/>
          <w:color w:val="000000"/>
          <w:sz w:val="24"/>
          <w:szCs w:val="24"/>
        </w:rPr>
        <w:softHyphen/>
        <w:t>та и сервера в этом случае показано на рисунке 1.</w:t>
      </w:r>
    </w:p>
    <w:p w:rsidR="005319D4" w:rsidRPr="004C429A" w:rsidRDefault="005319D4" w:rsidP="00274AFC">
      <w:pPr>
        <w:shd w:val="clear" w:color="auto" w:fill="FFFFFF"/>
        <w:snapToGrid w:val="0"/>
        <w:spacing w:after="0" w:line="240" w:lineRule="auto"/>
        <w:ind w:firstLine="709"/>
        <w:jc w:val="both"/>
        <w:rPr>
          <w:rFonts w:ascii="Times New Roman" w:hAnsi="Times New Roman" w:cs="Times New Roman"/>
          <w:color w:val="000000"/>
          <w:sz w:val="24"/>
          <w:szCs w:val="24"/>
        </w:rPr>
      </w:pPr>
    </w:p>
    <w:p w:rsidR="005319D4" w:rsidRPr="004C429A" w:rsidRDefault="005319D4" w:rsidP="00274AFC">
      <w:pPr>
        <w:shd w:val="clear" w:color="auto" w:fill="FFFFFF"/>
        <w:snapToGrid w:val="0"/>
        <w:spacing w:after="0" w:line="240" w:lineRule="auto"/>
        <w:ind w:firstLine="709"/>
        <w:jc w:val="both"/>
        <w:rPr>
          <w:rFonts w:ascii="Times New Roman" w:hAnsi="Times New Roman" w:cs="Times New Roman"/>
          <w:color w:val="000000"/>
          <w:sz w:val="24"/>
          <w:szCs w:val="24"/>
        </w:rPr>
      </w:pPr>
      <w:r w:rsidRPr="004C429A">
        <w:rPr>
          <w:rFonts w:ascii="Times New Roman" w:hAnsi="Times New Roman" w:cs="Times New Roman"/>
          <w:noProof/>
          <w:color w:val="000000"/>
          <w:sz w:val="24"/>
          <w:szCs w:val="24"/>
          <w:lang w:eastAsia="ru-RU"/>
        </w:rPr>
        <w:lastRenderedPageBreak/>
        <w:drawing>
          <wp:inline distT="0" distB="0" distL="0" distR="0">
            <wp:extent cx="3752850" cy="4029075"/>
            <wp:effectExtent l="1905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srcRect/>
                    <a:stretch>
                      <a:fillRect/>
                    </a:stretch>
                  </pic:blipFill>
                  <pic:spPr bwMode="auto">
                    <a:xfrm>
                      <a:off x="0" y="0"/>
                      <a:ext cx="3752850" cy="4029075"/>
                    </a:xfrm>
                    <a:prstGeom prst="rect">
                      <a:avLst/>
                    </a:prstGeom>
                    <a:noFill/>
                    <a:ln w="9525">
                      <a:noFill/>
                      <a:miter lim="800000"/>
                      <a:headEnd/>
                      <a:tailEnd/>
                    </a:ln>
                  </pic:spPr>
                </pic:pic>
              </a:graphicData>
            </a:graphic>
          </wp:inline>
        </w:drawing>
      </w:r>
    </w:p>
    <w:p w:rsidR="00CB2520" w:rsidRPr="004C429A" w:rsidRDefault="00CB2520" w:rsidP="00274AFC">
      <w:pPr>
        <w:shd w:val="clear" w:color="auto" w:fill="FFFFFF"/>
        <w:snapToGrid w:val="0"/>
        <w:spacing w:after="0" w:line="240" w:lineRule="auto"/>
        <w:ind w:firstLine="709"/>
        <w:jc w:val="both"/>
        <w:rPr>
          <w:rFonts w:ascii="Times New Roman" w:hAnsi="Times New Roman" w:cs="Times New Roman"/>
          <w:i/>
          <w:iCs/>
          <w:color w:val="000000"/>
          <w:sz w:val="24"/>
          <w:szCs w:val="24"/>
        </w:rPr>
      </w:pPr>
      <w:r w:rsidRPr="004C429A">
        <w:rPr>
          <w:rFonts w:ascii="Times New Roman" w:hAnsi="Times New Roman" w:cs="Times New Roman"/>
          <w:b/>
          <w:bCs/>
          <w:color w:val="000000"/>
          <w:sz w:val="24"/>
          <w:szCs w:val="24"/>
        </w:rPr>
        <w:t>Рисунок 1.</w:t>
      </w:r>
      <w:r w:rsidRPr="004C429A">
        <w:rPr>
          <w:rFonts w:ascii="Times New Roman" w:hAnsi="Times New Roman" w:cs="Times New Roman"/>
          <w:i/>
          <w:iCs/>
          <w:color w:val="000000"/>
          <w:sz w:val="24"/>
          <w:szCs w:val="24"/>
        </w:rPr>
        <w:t xml:space="preserve"> Взаимодействие клиента с программой, выполняющейся на сервере.</w:t>
      </w:r>
    </w:p>
    <w:p w:rsidR="00CB2520" w:rsidRPr="004C429A" w:rsidRDefault="00CB2520" w:rsidP="00274AFC">
      <w:pPr>
        <w:spacing w:after="0" w:line="240" w:lineRule="auto"/>
        <w:ind w:firstLine="709"/>
        <w:jc w:val="both"/>
        <w:rPr>
          <w:rFonts w:ascii="Times New Roman" w:hAnsi="Times New Roman" w:cs="Times New Roman"/>
          <w:sz w:val="24"/>
          <w:szCs w:val="24"/>
        </w:rPr>
      </w:pPr>
    </w:p>
    <w:p w:rsidR="00CB2520" w:rsidRPr="004C429A" w:rsidRDefault="00CB2520"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3. Насыщенные интернет-приложения</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i/>
          <w:sz w:val="24"/>
          <w:szCs w:val="24"/>
        </w:rPr>
        <w:t>Насыщенное интернет-приложение</w:t>
      </w:r>
      <w:r w:rsidRPr="004C429A">
        <w:rPr>
          <w:rFonts w:ascii="Times New Roman" w:hAnsi="Times New Roman" w:cs="Times New Roman"/>
          <w:sz w:val="24"/>
          <w:szCs w:val="24"/>
        </w:rPr>
        <w:t xml:space="preserve"> (Rich Internet application) – еще один подход, который заключается в использовании </w:t>
      </w:r>
      <w:r w:rsidRPr="004C429A">
        <w:rPr>
          <w:rFonts w:ascii="Times New Roman" w:hAnsi="Times New Roman" w:cs="Times New Roman"/>
          <w:i/>
          <w:sz w:val="24"/>
          <w:szCs w:val="24"/>
        </w:rPr>
        <w:t>Adobe Flash</w:t>
      </w:r>
      <w:r w:rsidRPr="004C429A">
        <w:rPr>
          <w:rFonts w:ascii="Times New Roman" w:hAnsi="Times New Roman" w:cs="Times New Roman"/>
          <w:sz w:val="24"/>
          <w:szCs w:val="24"/>
        </w:rPr>
        <w:t xml:space="preserve"> или </w:t>
      </w:r>
      <w:r w:rsidRPr="004C429A">
        <w:rPr>
          <w:rFonts w:ascii="Times New Roman" w:hAnsi="Times New Roman" w:cs="Times New Roman"/>
          <w:i/>
          <w:sz w:val="24"/>
          <w:szCs w:val="24"/>
        </w:rPr>
        <w:t>Java-апплетов</w:t>
      </w:r>
      <w:r w:rsidRPr="004C429A">
        <w:rPr>
          <w:rFonts w:ascii="Times New Roman" w:hAnsi="Times New Roman" w:cs="Times New Roman"/>
          <w:sz w:val="24"/>
          <w:szCs w:val="24"/>
        </w:rPr>
        <w:t xml:space="preserve"> для полной или частичной реализации пользовательского интерфейса, поскольку большинство браузеров поддерживает эти технологии (как правило, с помощью </w:t>
      </w:r>
      <w:r w:rsidRPr="004C429A">
        <w:rPr>
          <w:rFonts w:ascii="Times New Roman" w:hAnsi="Times New Roman" w:cs="Times New Roman"/>
          <w:i/>
          <w:sz w:val="24"/>
          <w:szCs w:val="24"/>
        </w:rPr>
        <w:t>плагинов</w:t>
      </w:r>
      <w:r w:rsidRPr="004C429A">
        <w:rPr>
          <w:rFonts w:ascii="Times New Roman" w:hAnsi="Times New Roman" w:cs="Times New Roman"/>
          <w:sz w:val="24"/>
          <w:szCs w:val="24"/>
        </w:rPr>
        <w:t xml:space="preserve">). </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Возникновение данного подхода обусловлено тем, что в рамках веб-приложений с "тонким" клиентом взаимодействие пользователя с приложением реализуется в существенной степени через сервер, что требует отправки данных на сервер, получение ответа от сервера и перезагрузку страницы на стороне клиента.</w:t>
      </w:r>
    </w:p>
    <w:p w:rsidR="00CB2520" w:rsidRPr="004C429A" w:rsidRDefault="00CB2520" w:rsidP="00274AFC">
      <w:pPr>
        <w:shd w:val="clear" w:color="auto" w:fill="FFFFFF"/>
        <w:snapToGrid w:val="0"/>
        <w:spacing w:after="0" w:line="240" w:lineRule="auto"/>
        <w:ind w:firstLine="709"/>
        <w:jc w:val="both"/>
        <w:rPr>
          <w:rFonts w:ascii="Times New Roman" w:hAnsi="Times New Roman" w:cs="Times New Roman"/>
          <w:color w:val="000000"/>
          <w:sz w:val="24"/>
          <w:szCs w:val="24"/>
        </w:rPr>
      </w:pPr>
      <w:r w:rsidRPr="004C429A">
        <w:rPr>
          <w:rFonts w:ascii="Times New Roman" w:hAnsi="Times New Roman" w:cs="Times New Roman"/>
          <w:color w:val="000000"/>
          <w:sz w:val="24"/>
          <w:szCs w:val="24"/>
        </w:rPr>
        <w:t xml:space="preserve">При использовании Java-апплетов в состав HTML-документа включается специальный дескриптор, описывающий расположение файла, содержащего код </w:t>
      </w:r>
      <w:r w:rsidRPr="004C429A">
        <w:rPr>
          <w:rFonts w:ascii="Times New Roman" w:hAnsi="Times New Roman" w:cs="Times New Roman"/>
          <w:i/>
          <w:color w:val="000000"/>
          <w:sz w:val="24"/>
          <w:szCs w:val="24"/>
        </w:rPr>
        <w:t>апплета</w:t>
      </w:r>
      <w:r w:rsidRPr="004C429A">
        <w:rPr>
          <w:rFonts w:ascii="Times New Roman" w:hAnsi="Times New Roman" w:cs="Times New Roman"/>
          <w:color w:val="000000"/>
          <w:sz w:val="24"/>
          <w:szCs w:val="24"/>
        </w:rPr>
        <w:t xml:space="preserve">, на сервере. После того как клиент получает HTML-код документа, включающего </w:t>
      </w:r>
      <w:r w:rsidRPr="004C429A">
        <w:rPr>
          <w:rFonts w:ascii="Times New Roman" w:hAnsi="Times New Roman" w:cs="Times New Roman"/>
          <w:i/>
          <w:color w:val="000000"/>
          <w:sz w:val="24"/>
          <w:szCs w:val="24"/>
        </w:rPr>
        <w:t>апплет</w:t>
      </w:r>
      <w:r w:rsidRPr="004C429A">
        <w:rPr>
          <w:rFonts w:ascii="Times New Roman" w:hAnsi="Times New Roman" w:cs="Times New Roman"/>
          <w:color w:val="000000"/>
          <w:sz w:val="24"/>
          <w:szCs w:val="24"/>
        </w:rPr>
        <w:t>, он генерирует дополнительный запрос серверу. После того как сервер пересы</w:t>
      </w:r>
      <w:r w:rsidRPr="004C429A">
        <w:rPr>
          <w:rFonts w:ascii="Times New Roman" w:hAnsi="Times New Roman" w:cs="Times New Roman"/>
          <w:color w:val="000000"/>
          <w:sz w:val="24"/>
          <w:szCs w:val="24"/>
        </w:rPr>
        <w:softHyphen/>
        <w:t xml:space="preserve">лает клиенту код </w:t>
      </w:r>
      <w:r w:rsidRPr="004C429A">
        <w:rPr>
          <w:rFonts w:ascii="Times New Roman" w:hAnsi="Times New Roman" w:cs="Times New Roman"/>
          <w:i/>
          <w:color w:val="000000"/>
          <w:sz w:val="24"/>
          <w:szCs w:val="24"/>
        </w:rPr>
        <w:t>апплета</w:t>
      </w:r>
      <w:r w:rsidRPr="004C429A">
        <w:rPr>
          <w:rFonts w:ascii="Times New Roman" w:hAnsi="Times New Roman" w:cs="Times New Roman"/>
          <w:color w:val="000000"/>
          <w:sz w:val="24"/>
          <w:szCs w:val="24"/>
        </w:rPr>
        <w:t xml:space="preserve">, сам </w:t>
      </w:r>
      <w:r w:rsidRPr="004C429A">
        <w:rPr>
          <w:rFonts w:ascii="Times New Roman" w:hAnsi="Times New Roman" w:cs="Times New Roman"/>
          <w:i/>
          <w:color w:val="000000"/>
          <w:sz w:val="24"/>
          <w:szCs w:val="24"/>
        </w:rPr>
        <w:t>апплет</w:t>
      </w:r>
      <w:r w:rsidRPr="004C429A">
        <w:rPr>
          <w:rFonts w:ascii="Times New Roman" w:hAnsi="Times New Roman" w:cs="Times New Roman"/>
          <w:color w:val="000000"/>
          <w:sz w:val="24"/>
          <w:szCs w:val="24"/>
        </w:rPr>
        <w:t xml:space="preserve"> запускается на выполнение. Взаимодействие между клиентом и сервером при получении </w:t>
      </w:r>
      <w:r w:rsidRPr="004C429A">
        <w:rPr>
          <w:rFonts w:ascii="Times New Roman" w:hAnsi="Times New Roman" w:cs="Times New Roman"/>
          <w:i/>
          <w:color w:val="000000"/>
          <w:sz w:val="24"/>
          <w:szCs w:val="24"/>
        </w:rPr>
        <w:t>апплета</w:t>
      </w:r>
      <w:r w:rsidRPr="004C429A">
        <w:rPr>
          <w:rFonts w:ascii="Times New Roman" w:hAnsi="Times New Roman" w:cs="Times New Roman"/>
          <w:color w:val="000000"/>
          <w:sz w:val="24"/>
          <w:szCs w:val="24"/>
        </w:rPr>
        <w:t xml:space="preserve"> показано на рисунке 2.</w:t>
      </w:r>
    </w:p>
    <w:p w:rsidR="00CB2520" w:rsidRPr="004C429A" w:rsidRDefault="005319D4" w:rsidP="00274AFC">
      <w:pPr>
        <w:shd w:val="clear" w:color="auto" w:fill="FFFFFF"/>
        <w:snapToGrid w:val="0"/>
        <w:spacing w:after="0" w:line="240" w:lineRule="auto"/>
        <w:ind w:firstLine="709"/>
        <w:jc w:val="both"/>
        <w:rPr>
          <w:rFonts w:ascii="Times New Roman" w:hAnsi="Times New Roman" w:cs="Times New Roman"/>
          <w:color w:val="000000"/>
          <w:sz w:val="24"/>
          <w:szCs w:val="24"/>
        </w:rPr>
      </w:pPr>
      <w:r w:rsidRPr="004C429A">
        <w:rPr>
          <w:rFonts w:ascii="Times New Roman" w:hAnsi="Times New Roman" w:cs="Times New Roman"/>
          <w:noProof/>
          <w:color w:val="000000"/>
          <w:sz w:val="24"/>
          <w:szCs w:val="24"/>
          <w:lang w:eastAsia="ru-RU"/>
        </w:rPr>
        <w:lastRenderedPageBreak/>
        <w:drawing>
          <wp:inline distT="0" distB="0" distL="0" distR="0">
            <wp:extent cx="4543425" cy="4324350"/>
            <wp:effectExtent l="19050" t="0" r="9525" b="0"/>
            <wp:docPr id="12"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srcRect/>
                    <a:stretch>
                      <a:fillRect/>
                    </a:stretch>
                  </pic:blipFill>
                  <pic:spPr bwMode="auto">
                    <a:xfrm>
                      <a:off x="0" y="0"/>
                      <a:ext cx="4543425" cy="4324350"/>
                    </a:xfrm>
                    <a:prstGeom prst="rect">
                      <a:avLst/>
                    </a:prstGeom>
                    <a:noFill/>
                    <a:ln w="9525">
                      <a:noFill/>
                      <a:miter lim="800000"/>
                      <a:headEnd/>
                      <a:tailEnd/>
                    </a:ln>
                  </pic:spPr>
                </pic:pic>
              </a:graphicData>
            </a:graphic>
          </wp:inline>
        </w:drawing>
      </w:r>
    </w:p>
    <w:p w:rsidR="00CB2520" w:rsidRPr="004C429A" w:rsidRDefault="00CB2520" w:rsidP="00274AFC">
      <w:pPr>
        <w:shd w:val="clear" w:color="auto" w:fill="FFFFFF"/>
        <w:snapToGrid w:val="0"/>
        <w:spacing w:after="0" w:line="240" w:lineRule="auto"/>
        <w:ind w:firstLine="709"/>
        <w:jc w:val="both"/>
        <w:rPr>
          <w:rFonts w:ascii="Times New Roman" w:hAnsi="Times New Roman" w:cs="Times New Roman"/>
          <w:i/>
          <w:iCs/>
          <w:color w:val="000000"/>
          <w:sz w:val="24"/>
          <w:szCs w:val="24"/>
        </w:rPr>
      </w:pPr>
      <w:r w:rsidRPr="004C429A">
        <w:rPr>
          <w:rFonts w:ascii="Times New Roman" w:hAnsi="Times New Roman" w:cs="Times New Roman"/>
          <w:b/>
          <w:bCs/>
          <w:color w:val="000000"/>
          <w:sz w:val="24"/>
          <w:szCs w:val="24"/>
        </w:rPr>
        <w:t>Рисунок 2.</w:t>
      </w:r>
      <w:r w:rsidRPr="004C429A">
        <w:rPr>
          <w:rFonts w:ascii="Times New Roman" w:hAnsi="Times New Roman" w:cs="Times New Roman"/>
          <w:i/>
          <w:iCs/>
          <w:color w:val="000000"/>
          <w:sz w:val="24"/>
          <w:szCs w:val="24"/>
        </w:rPr>
        <w:t xml:space="preserve"> Передача клиенту </w:t>
      </w:r>
      <w:r w:rsidRPr="004C429A">
        <w:rPr>
          <w:rFonts w:ascii="Times New Roman" w:hAnsi="Times New Roman" w:cs="Times New Roman"/>
          <w:i/>
          <w:iCs/>
          <w:color w:val="000000"/>
          <w:sz w:val="24"/>
          <w:szCs w:val="24"/>
          <w:lang w:val="en-US"/>
        </w:rPr>
        <w:t>Java</w:t>
      </w:r>
      <w:r w:rsidRPr="004C429A">
        <w:rPr>
          <w:rFonts w:ascii="Times New Roman" w:hAnsi="Times New Roman" w:cs="Times New Roman"/>
          <w:i/>
          <w:iCs/>
          <w:color w:val="000000"/>
          <w:sz w:val="24"/>
          <w:szCs w:val="24"/>
        </w:rPr>
        <w:t>-апплета.</w:t>
      </w:r>
    </w:p>
    <w:p w:rsidR="00CB2520" w:rsidRPr="004C429A" w:rsidRDefault="00CB2520" w:rsidP="00274AFC">
      <w:pPr>
        <w:spacing w:after="0" w:line="240" w:lineRule="auto"/>
        <w:ind w:firstLine="709"/>
        <w:jc w:val="both"/>
        <w:rPr>
          <w:rFonts w:ascii="Times New Roman" w:hAnsi="Times New Roman" w:cs="Times New Roman"/>
          <w:sz w:val="24"/>
          <w:szCs w:val="24"/>
          <w:lang w:val="kk-KZ"/>
        </w:rPr>
      </w:pP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При использовании насыщенных интернет-</w:t>
      </w:r>
      <w:r w:rsidR="00D77997" w:rsidRPr="004C429A">
        <w:rPr>
          <w:rFonts w:ascii="Times New Roman" w:hAnsi="Times New Roman" w:cs="Times New Roman"/>
          <w:sz w:val="24"/>
          <w:szCs w:val="24"/>
        </w:rPr>
        <w:t>приложений приходится</w:t>
      </w:r>
      <w:r w:rsidRPr="004C429A">
        <w:rPr>
          <w:rFonts w:ascii="Times New Roman" w:hAnsi="Times New Roman" w:cs="Times New Roman"/>
          <w:sz w:val="24"/>
          <w:szCs w:val="24"/>
        </w:rPr>
        <w:t xml:space="preserve"> сталкиваться со следующими проблемами:</w:t>
      </w:r>
    </w:p>
    <w:p w:rsidR="00CB2520" w:rsidRPr="004C429A" w:rsidRDefault="00CB2520" w:rsidP="00274AFC">
      <w:pPr>
        <w:numPr>
          <w:ilvl w:val="0"/>
          <w:numId w:val="34"/>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необходимость обеспечения безопасной среды выполнения («песочница»);</w:t>
      </w:r>
    </w:p>
    <w:p w:rsidR="00CB2520" w:rsidRPr="004C429A" w:rsidRDefault="00CB2520" w:rsidP="00274AFC">
      <w:pPr>
        <w:numPr>
          <w:ilvl w:val="0"/>
          <w:numId w:val="34"/>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для исполнения кода должно быть разрешено исполнение сценариев;</w:t>
      </w:r>
    </w:p>
    <w:p w:rsidR="00CB2520" w:rsidRPr="004C429A" w:rsidRDefault="00CB2520" w:rsidP="00274AFC">
      <w:pPr>
        <w:numPr>
          <w:ilvl w:val="0"/>
          <w:numId w:val="34"/>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потеря в производительности (т.к. выпол</w:t>
      </w:r>
      <w:r w:rsidR="005319D4" w:rsidRPr="004C429A">
        <w:rPr>
          <w:rFonts w:ascii="Times New Roman" w:hAnsi="Times New Roman" w:cs="Times New Roman"/>
          <w:sz w:val="24"/>
          <w:szCs w:val="24"/>
        </w:rPr>
        <w:t>н</w:t>
      </w:r>
      <w:r w:rsidR="00860E5C">
        <w:rPr>
          <w:rFonts w:ascii="Times New Roman" w:hAnsi="Times New Roman" w:cs="Times New Roman"/>
          <w:sz w:val="24"/>
          <w:szCs w:val="24"/>
        </w:rPr>
        <w:t xml:space="preserve">яется </w:t>
      </w:r>
      <w:r w:rsidRPr="004C429A">
        <w:rPr>
          <w:rFonts w:ascii="Times New Roman" w:hAnsi="Times New Roman" w:cs="Times New Roman"/>
          <w:sz w:val="24"/>
          <w:szCs w:val="24"/>
        </w:rPr>
        <w:t>на клиентской стороне);</w:t>
      </w:r>
    </w:p>
    <w:p w:rsidR="00CB2520" w:rsidRPr="004C429A" w:rsidRDefault="00CB2520" w:rsidP="00274AFC">
      <w:pPr>
        <w:numPr>
          <w:ilvl w:val="0"/>
          <w:numId w:val="34"/>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требуется много времени на загрузку;</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Для разработки насыщенных интернет-приложений используются пакеты </w:t>
      </w:r>
      <w:r w:rsidRPr="004C429A">
        <w:rPr>
          <w:rFonts w:ascii="Times New Roman" w:hAnsi="Times New Roman" w:cs="Times New Roman"/>
          <w:i/>
          <w:sz w:val="24"/>
          <w:szCs w:val="24"/>
        </w:rPr>
        <w:t>Curl</w:t>
      </w:r>
      <w:r w:rsidRPr="004C429A">
        <w:rPr>
          <w:rFonts w:ascii="Times New Roman" w:hAnsi="Times New Roman" w:cs="Times New Roman"/>
          <w:sz w:val="24"/>
          <w:szCs w:val="24"/>
        </w:rPr>
        <w:t xml:space="preserve">, </w:t>
      </w:r>
      <w:r w:rsidRPr="004C429A">
        <w:rPr>
          <w:rFonts w:ascii="Times New Roman" w:hAnsi="Times New Roman" w:cs="Times New Roman"/>
          <w:i/>
          <w:sz w:val="24"/>
          <w:szCs w:val="24"/>
        </w:rPr>
        <w:t>AdobeFlex</w:t>
      </w:r>
      <w:r w:rsidRPr="004C429A">
        <w:rPr>
          <w:rFonts w:ascii="Times New Roman" w:hAnsi="Times New Roman" w:cs="Times New Roman"/>
          <w:sz w:val="24"/>
          <w:szCs w:val="24"/>
        </w:rPr>
        <w:t xml:space="preserve"> и </w:t>
      </w:r>
      <w:r w:rsidRPr="004C429A">
        <w:rPr>
          <w:rFonts w:ascii="Times New Roman" w:hAnsi="Times New Roman" w:cs="Times New Roman"/>
          <w:i/>
          <w:sz w:val="24"/>
          <w:szCs w:val="24"/>
        </w:rPr>
        <w:t>Microsoft Silverlight</w:t>
      </w:r>
      <w:r w:rsidRPr="004C429A">
        <w:rPr>
          <w:rFonts w:ascii="Times New Roman" w:hAnsi="Times New Roman" w:cs="Times New Roman"/>
          <w:sz w:val="24"/>
          <w:szCs w:val="24"/>
        </w:rPr>
        <w:t>.</w:t>
      </w:r>
    </w:p>
    <w:p w:rsidR="005319D4" w:rsidRPr="004C429A" w:rsidRDefault="005319D4" w:rsidP="00274AFC">
      <w:pPr>
        <w:spacing w:after="0" w:line="240" w:lineRule="auto"/>
        <w:ind w:firstLine="709"/>
        <w:jc w:val="both"/>
        <w:rPr>
          <w:rFonts w:ascii="Times New Roman" w:hAnsi="Times New Roman" w:cs="Times New Roman"/>
          <w:b/>
          <w:sz w:val="24"/>
          <w:szCs w:val="24"/>
        </w:rPr>
      </w:pPr>
    </w:p>
    <w:p w:rsidR="00CB2520" w:rsidRPr="004C429A" w:rsidRDefault="00CB2520"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4. Введение в JScript.</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JavaScript - интерпретируемый язык программирования, стандартизированный международной организацией ECMA в спецификации ECMA-262. Языки JavaScript, JScript и ActionScript являются расширением стандарта ECMA-262.</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Название "ECMAScript" явилось фактически компромиссом между организациями, вовлеченными в процесс стандартизации, в частности Netscape и Microsoft. Хотя JavaScript и JScript стремились к совместимости с ECMAScript, они имеют ряд </w:t>
      </w:r>
      <w:r w:rsidR="00D77997" w:rsidRPr="004C429A">
        <w:rPr>
          <w:rFonts w:ascii="Times New Roman" w:hAnsi="Times New Roman" w:cs="Times New Roman"/>
          <w:sz w:val="24"/>
          <w:szCs w:val="24"/>
        </w:rPr>
        <w:t>дополнительных возможностей,</w:t>
      </w:r>
      <w:r w:rsidRPr="004C429A">
        <w:rPr>
          <w:rFonts w:ascii="Times New Roman" w:hAnsi="Times New Roman" w:cs="Times New Roman"/>
          <w:sz w:val="24"/>
          <w:szCs w:val="24"/>
        </w:rPr>
        <w:t xml:space="preserve"> не предусмотренных спецификацией ECMA.</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Синтаксис JScript во многом аналогичен языку JavaScript, однако, помимо добавления клиентских скриптов на веб-страницы и некоторых других функций, JScript может использоваться и для других целей, например:</w:t>
      </w:r>
    </w:p>
    <w:p w:rsidR="00CB2520" w:rsidRPr="004C429A" w:rsidRDefault="00CB2520" w:rsidP="00274AFC">
      <w:pPr>
        <w:numPr>
          <w:ilvl w:val="0"/>
          <w:numId w:val="3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автоматизация администрирования систем Microsoft Windows; </w:t>
      </w:r>
    </w:p>
    <w:p w:rsidR="00CB2520" w:rsidRPr="004C429A" w:rsidRDefault="00CB2520" w:rsidP="00274AFC">
      <w:pPr>
        <w:numPr>
          <w:ilvl w:val="0"/>
          <w:numId w:val="3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создание страниц ASP. </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lastRenderedPageBreak/>
        <w:t>Язык JScript получил дальнейшее развитие в виде языка JScript.NET, который ориентирован на работу в рамках платформы Microsoft.NET</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JScript - интерпретируемый, объектно-ориентированный язык. Хотя он имеет существенно меньшее количество возможностей, чем такие объектно-ориентированные языки как C++ и Java.</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Возможности языка существенно ограничены: </w:t>
      </w:r>
    </w:p>
    <w:p w:rsidR="00CB2520" w:rsidRPr="004C429A" w:rsidRDefault="00CB2520" w:rsidP="00274AFC">
      <w:pPr>
        <w:numPr>
          <w:ilvl w:val="0"/>
          <w:numId w:val="43"/>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язык не позволяет разрабатывать самостоятельные приложения;</w:t>
      </w:r>
    </w:p>
    <w:p w:rsidR="00CB2520" w:rsidRPr="004C429A" w:rsidRDefault="00CB2520" w:rsidP="00274AFC">
      <w:pPr>
        <w:numPr>
          <w:ilvl w:val="0"/>
          <w:numId w:val="43"/>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сценарии на JScript могут выполняться только при помощи интерпретатора, в частности веб-браузером.</w:t>
      </w:r>
    </w:p>
    <w:p w:rsidR="00CB2520" w:rsidRPr="004C429A" w:rsidRDefault="00CB2520" w:rsidP="00274AFC">
      <w:pPr>
        <w:numPr>
          <w:ilvl w:val="0"/>
          <w:numId w:val="43"/>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JScript - язык без строгого контроля типов. Поэтому не требуется объявлять тип переменных явно. Кроме того, во многих случаях JScript исполняет преобразования автоматически, когда они необходимы. Например, при сложении строки и числа, число будет преобразовано в строку.</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Код на JScript пишется в текстовом формате, и организован в </w:t>
      </w:r>
      <w:r w:rsidRPr="004C429A">
        <w:rPr>
          <w:rFonts w:ascii="Times New Roman" w:hAnsi="Times New Roman" w:cs="Times New Roman"/>
          <w:i/>
          <w:sz w:val="24"/>
          <w:szCs w:val="24"/>
        </w:rPr>
        <w:t>инструкции</w:t>
      </w:r>
      <w:r w:rsidRPr="004C429A">
        <w:rPr>
          <w:rFonts w:ascii="Times New Roman" w:hAnsi="Times New Roman" w:cs="Times New Roman"/>
          <w:sz w:val="24"/>
          <w:szCs w:val="24"/>
        </w:rPr>
        <w:t xml:space="preserve">, </w:t>
      </w:r>
      <w:r w:rsidRPr="004C429A">
        <w:rPr>
          <w:rFonts w:ascii="Times New Roman" w:hAnsi="Times New Roman" w:cs="Times New Roman"/>
          <w:i/>
          <w:sz w:val="24"/>
          <w:szCs w:val="24"/>
        </w:rPr>
        <w:t>блоки</w:t>
      </w:r>
      <w:r w:rsidRPr="004C429A">
        <w:rPr>
          <w:rFonts w:ascii="Times New Roman" w:hAnsi="Times New Roman" w:cs="Times New Roman"/>
          <w:sz w:val="24"/>
          <w:szCs w:val="24"/>
        </w:rPr>
        <w:t xml:space="preserve">, состоящие из связанных наборов инструкций, и </w:t>
      </w:r>
      <w:r w:rsidRPr="004C429A">
        <w:rPr>
          <w:rFonts w:ascii="Times New Roman" w:hAnsi="Times New Roman" w:cs="Times New Roman"/>
          <w:i/>
          <w:sz w:val="24"/>
          <w:szCs w:val="24"/>
        </w:rPr>
        <w:t>комментариев</w:t>
      </w:r>
      <w:r w:rsidRPr="004C429A">
        <w:rPr>
          <w:rFonts w:ascii="Times New Roman" w:hAnsi="Times New Roman" w:cs="Times New Roman"/>
          <w:sz w:val="24"/>
          <w:szCs w:val="24"/>
        </w:rPr>
        <w:t xml:space="preserve">. В пределах инструкции можно использовать </w:t>
      </w:r>
      <w:r w:rsidRPr="004C429A">
        <w:rPr>
          <w:rFonts w:ascii="Times New Roman" w:hAnsi="Times New Roman" w:cs="Times New Roman"/>
          <w:i/>
          <w:sz w:val="24"/>
          <w:szCs w:val="24"/>
        </w:rPr>
        <w:t>переменные</w:t>
      </w:r>
      <w:r w:rsidRPr="004C429A">
        <w:rPr>
          <w:rFonts w:ascii="Times New Roman" w:hAnsi="Times New Roman" w:cs="Times New Roman"/>
          <w:sz w:val="24"/>
          <w:szCs w:val="24"/>
        </w:rPr>
        <w:t xml:space="preserve"> и </w:t>
      </w:r>
      <w:r w:rsidRPr="004C429A">
        <w:rPr>
          <w:rFonts w:ascii="Times New Roman" w:hAnsi="Times New Roman" w:cs="Times New Roman"/>
          <w:i/>
          <w:sz w:val="24"/>
          <w:szCs w:val="24"/>
        </w:rPr>
        <w:t>данные</w:t>
      </w:r>
      <w:r w:rsidRPr="004C429A">
        <w:rPr>
          <w:rFonts w:ascii="Times New Roman" w:hAnsi="Times New Roman" w:cs="Times New Roman"/>
          <w:sz w:val="24"/>
          <w:szCs w:val="24"/>
        </w:rPr>
        <w:t xml:space="preserve">, такие как </w:t>
      </w:r>
      <w:r w:rsidRPr="004C429A">
        <w:rPr>
          <w:rFonts w:ascii="Times New Roman" w:hAnsi="Times New Roman" w:cs="Times New Roman"/>
          <w:i/>
          <w:sz w:val="24"/>
          <w:szCs w:val="24"/>
        </w:rPr>
        <w:t>строки</w:t>
      </w:r>
      <w:r w:rsidRPr="004C429A">
        <w:rPr>
          <w:rFonts w:ascii="Times New Roman" w:hAnsi="Times New Roman" w:cs="Times New Roman"/>
          <w:sz w:val="24"/>
          <w:szCs w:val="24"/>
        </w:rPr>
        <w:t xml:space="preserve">, </w:t>
      </w:r>
      <w:r w:rsidRPr="004C429A">
        <w:rPr>
          <w:rFonts w:ascii="Times New Roman" w:hAnsi="Times New Roman" w:cs="Times New Roman"/>
          <w:i/>
          <w:sz w:val="24"/>
          <w:szCs w:val="24"/>
        </w:rPr>
        <w:t>числа</w:t>
      </w:r>
      <w:r w:rsidRPr="004C429A">
        <w:rPr>
          <w:rFonts w:ascii="Times New Roman" w:hAnsi="Times New Roman" w:cs="Times New Roman"/>
          <w:sz w:val="24"/>
          <w:szCs w:val="24"/>
        </w:rPr>
        <w:t xml:space="preserve"> и </w:t>
      </w:r>
      <w:r w:rsidRPr="004C429A">
        <w:rPr>
          <w:rFonts w:ascii="Times New Roman" w:hAnsi="Times New Roman" w:cs="Times New Roman"/>
          <w:i/>
          <w:sz w:val="24"/>
          <w:szCs w:val="24"/>
        </w:rPr>
        <w:t>выражения</w:t>
      </w:r>
      <w:r w:rsidRPr="004C429A">
        <w:rPr>
          <w:rFonts w:ascii="Times New Roman" w:hAnsi="Times New Roman" w:cs="Times New Roman"/>
          <w:sz w:val="24"/>
          <w:szCs w:val="24"/>
        </w:rPr>
        <w:t xml:space="preserve">. Для объявления </w:t>
      </w:r>
      <w:r w:rsidRPr="004C429A">
        <w:rPr>
          <w:rFonts w:ascii="Times New Roman" w:hAnsi="Times New Roman" w:cs="Times New Roman"/>
          <w:i/>
          <w:sz w:val="24"/>
          <w:szCs w:val="24"/>
        </w:rPr>
        <w:t>конца инструкции</w:t>
      </w:r>
      <w:r w:rsidRPr="004C429A">
        <w:rPr>
          <w:rFonts w:ascii="Times New Roman" w:hAnsi="Times New Roman" w:cs="Times New Roman"/>
          <w:sz w:val="24"/>
          <w:szCs w:val="24"/>
        </w:rPr>
        <w:t xml:space="preserve"> используется точка с запятой (</w:t>
      </w:r>
      <w:r w:rsidRPr="004C429A">
        <w:rPr>
          <w:rFonts w:ascii="Times New Roman" w:hAnsi="Times New Roman" w:cs="Times New Roman"/>
          <w:b/>
          <w:color w:val="808080"/>
          <w:sz w:val="24"/>
          <w:szCs w:val="24"/>
        </w:rPr>
        <w:t>;</w:t>
      </w:r>
      <w:r w:rsidRPr="004C429A">
        <w:rPr>
          <w:rFonts w:ascii="Times New Roman" w:hAnsi="Times New Roman" w:cs="Times New Roman"/>
          <w:sz w:val="24"/>
          <w:szCs w:val="24"/>
        </w:rPr>
        <w:t xml:space="preserve">). Группа JScript-инструкций, заключенная в фигурные скобки </w:t>
      </w:r>
      <w:r w:rsidRPr="004C429A">
        <w:rPr>
          <w:rFonts w:ascii="Times New Roman" w:hAnsi="Times New Roman" w:cs="Times New Roman"/>
          <w:b/>
          <w:color w:val="808080"/>
          <w:sz w:val="24"/>
          <w:szCs w:val="24"/>
        </w:rPr>
        <w:t>{}</w:t>
      </w:r>
      <w:r w:rsidRPr="004C429A">
        <w:rPr>
          <w:rFonts w:ascii="Times New Roman" w:hAnsi="Times New Roman" w:cs="Times New Roman"/>
          <w:sz w:val="24"/>
          <w:szCs w:val="24"/>
        </w:rPr>
        <w:t xml:space="preserve">, называется </w:t>
      </w:r>
      <w:r w:rsidRPr="004C429A">
        <w:rPr>
          <w:rFonts w:ascii="Times New Roman" w:hAnsi="Times New Roman" w:cs="Times New Roman"/>
          <w:i/>
          <w:sz w:val="24"/>
          <w:szCs w:val="24"/>
        </w:rPr>
        <w:t>блоком</w:t>
      </w:r>
      <w:r w:rsidRPr="004C429A">
        <w:rPr>
          <w:rFonts w:ascii="Times New Roman" w:hAnsi="Times New Roman" w:cs="Times New Roman"/>
          <w:sz w:val="24"/>
          <w:szCs w:val="24"/>
        </w:rPr>
        <w:t>.</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i/>
          <w:sz w:val="24"/>
          <w:szCs w:val="24"/>
        </w:rPr>
        <w:t>Комментарием</w:t>
      </w:r>
      <w:r w:rsidRPr="004C429A">
        <w:rPr>
          <w:rFonts w:ascii="Times New Roman" w:hAnsi="Times New Roman" w:cs="Times New Roman"/>
          <w:sz w:val="24"/>
          <w:szCs w:val="24"/>
        </w:rPr>
        <w:t xml:space="preserve"> в JScript является текст, расположенный после </w:t>
      </w:r>
      <w:r w:rsidRPr="004C429A">
        <w:rPr>
          <w:rFonts w:ascii="Times New Roman" w:hAnsi="Times New Roman" w:cs="Times New Roman"/>
          <w:b/>
          <w:color w:val="808080"/>
          <w:sz w:val="24"/>
          <w:szCs w:val="24"/>
        </w:rPr>
        <w:t>//</w:t>
      </w:r>
      <w:r w:rsidRPr="004C429A">
        <w:rPr>
          <w:rFonts w:ascii="Times New Roman" w:hAnsi="Times New Roman" w:cs="Times New Roman"/>
          <w:sz w:val="24"/>
          <w:szCs w:val="24"/>
        </w:rPr>
        <w:t xml:space="preserve"> до конца строки. </w:t>
      </w:r>
      <w:r w:rsidRPr="004C429A">
        <w:rPr>
          <w:rFonts w:ascii="Times New Roman" w:hAnsi="Times New Roman" w:cs="Times New Roman"/>
          <w:i/>
          <w:sz w:val="24"/>
          <w:szCs w:val="24"/>
        </w:rPr>
        <w:t>Многострочныйкомментарий</w:t>
      </w:r>
      <w:r w:rsidRPr="004C429A">
        <w:rPr>
          <w:rFonts w:ascii="Times New Roman" w:hAnsi="Times New Roman" w:cs="Times New Roman"/>
          <w:sz w:val="24"/>
          <w:szCs w:val="24"/>
        </w:rPr>
        <w:t xml:space="preserve"> начинается с </w:t>
      </w:r>
      <w:r w:rsidRPr="004C429A">
        <w:rPr>
          <w:rFonts w:ascii="Times New Roman" w:hAnsi="Times New Roman" w:cs="Times New Roman"/>
          <w:b/>
          <w:color w:val="808080"/>
          <w:sz w:val="24"/>
          <w:szCs w:val="24"/>
        </w:rPr>
        <w:t>/*</w:t>
      </w:r>
      <w:r w:rsidRPr="004C429A">
        <w:rPr>
          <w:rFonts w:ascii="Times New Roman" w:hAnsi="Times New Roman" w:cs="Times New Roman"/>
          <w:sz w:val="24"/>
          <w:szCs w:val="24"/>
        </w:rPr>
        <w:t xml:space="preserve">, и заканчивается </w:t>
      </w:r>
      <w:r w:rsidRPr="004C429A">
        <w:rPr>
          <w:rFonts w:ascii="Times New Roman" w:hAnsi="Times New Roman" w:cs="Times New Roman"/>
          <w:b/>
          <w:color w:val="808080"/>
          <w:sz w:val="24"/>
          <w:szCs w:val="24"/>
        </w:rPr>
        <w:t>*/</w:t>
      </w:r>
      <w:r w:rsidRPr="004C429A">
        <w:rPr>
          <w:rFonts w:ascii="Times New Roman" w:hAnsi="Times New Roman" w:cs="Times New Roman"/>
          <w:sz w:val="24"/>
          <w:szCs w:val="24"/>
        </w:rPr>
        <w:t xml:space="preserve">. </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Знак равенства (</w:t>
      </w:r>
      <w:r w:rsidRPr="004C429A">
        <w:rPr>
          <w:rFonts w:ascii="Times New Roman" w:hAnsi="Times New Roman" w:cs="Times New Roman"/>
          <w:b/>
          <w:color w:val="808080"/>
          <w:sz w:val="24"/>
          <w:szCs w:val="24"/>
        </w:rPr>
        <w:t>=</w:t>
      </w:r>
      <w:r w:rsidRPr="004C429A">
        <w:rPr>
          <w:rFonts w:ascii="Times New Roman" w:hAnsi="Times New Roman" w:cs="Times New Roman"/>
          <w:sz w:val="24"/>
          <w:szCs w:val="24"/>
        </w:rPr>
        <w:t xml:space="preserve">) используется в JScript как </w:t>
      </w:r>
      <w:r w:rsidRPr="004C429A">
        <w:rPr>
          <w:rFonts w:ascii="Times New Roman" w:hAnsi="Times New Roman" w:cs="Times New Roman"/>
          <w:i/>
          <w:sz w:val="24"/>
          <w:szCs w:val="24"/>
        </w:rPr>
        <w:t>присваивание</w:t>
      </w:r>
      <w:r w:rsidRPr="004C429A">
        <w:rPr>
          <w:rFonts w:ascii="Times New Roman" w:hAnsi="Times New Roman" w:cs="Times New Roman"/>
          <w:sz w:val="24"/>
          <w:szCs w:val="24"/>
        </w:rPr>
        <w:t xml:space="preserve">. Следующий код </w:t>
      </w:r>
    </w:p>
    <w:p w:rsidR="00CB2520" w:rsidRPr="004C429A" w:rsidRDefault="00CB2520" w:rsidP="00274AFC">
      <w:pPr>
        <w:spacing w:after="0" w:line="240" w:lineRule="auto"/>
        <w:ind w:firstLine="709"/>
        <w:jc w:val="both"/>
        <w:rPr>
          <w:rFonts w:ascii="Times New Roman" w:hAnsi="Times New Roman" w:cs="Times New Roman"/>
          <w:b/>
          <w:i/>
          <w:color w:val="808080"/>
          <w:sz w:val="24"/>
          <w:szCs w:val="24"/>
        </w:rPr>
      </w:pPr>
      <w:r w:rsidRPr="004C429A">
        <w:rPr>
          <w:rFonts w:ascii="Times New Roman" w:hAnsi="Times New Roman" w:cs="Times New Roman"/>
          <w:b/>
          <w:i/>
          <w:color w:val="808080"/>
          <w:sz w:val="24"/>
          <w:szCs w:val="24"/>
        </w:rPr>
        <w:t>Pi = 3.14;</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подразумевает "Присвоить значение </w:t>
      </w:r>
      <w:r w:rsidRPr="004C429A">
        <w:rPr>
          <w:rFonts w:ascii="Times New Roman" w:hAnsi="Times New Roman" w:cs="Times New Roman"/>
          <w:i/>
          <w:color w:val="808080"/>
          <w:sz w:val="24"/>
          <w:szCs w:val="24"/>
        </w:rPr>
        <w:t>3.14</w:t>
      </w:r>
      <w:r w:rsidRPr="004C429A">
        <w:rPr>
          <w:rFonts w:ascii="Times New Roman" w:hAnsi="Times New Roman" w:cs="Times New Roman"/>
          <w:sz w:val="24"/>
          <w:szCs w:val="24"/>
        </w:rPr>
        <w:t xml:space="preserve"> переменной </w:t>
      </w:r>
      <w:r w:rsidRPr="004C429A">
        <w:rPr>
          <w:rFonts w:ascii="Times New Roman" w:hAnsi="Times New Roman" w:cs="Times New Roman"/>
          <w:i/>
          <w:color w:val="808080"/>
          <w:sz w:val="24"/>
          <w:szCs w:val="24"/>
        </w:rPr>
        <w:t>Pi</w:t>
      </w:r>
      <w:r w:rsidRPr="004C429A">
        <w:rPr>
          <w:rFonts w:ascii="Times New Roman" w:hAnsi="Times New Roman" w:cs="Times New Roman"/>
          <w:sz w:val="24"/>
          <w:szCs w:val="24"/>
        </w:rPr>
        <w:t xml:space="preserve">". </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При сравнении двух значений на равенство применяется двойной знак равенства (</w:t>
      </w:r>
      <w:r w:rsidRPr="004C429A">
        <w:rPr>
          <w:rFonts w:ascii="Times New Roman" w:hAnsi="Times New Roman" w:cs="Times New Roman"/>
          <w:b/>
          <w:color w:val="808080"/>
          <w:sz w:val="24"/>
          <w:szCs w:val="24"/>
        </w:rPr>
        <w:t>==</w:t>
      </w:r>
      <w:r w:rsidRPr="004C429A">
        <w:rPr>
          <w:rFonts w:ascii="Times New Roman" w:hAnsi="Times New Roman" w:cs="Times New Roman"/>
          <w:sz w:val="24"/>
          <w:szCs w:val="24"/>
        </w:rPr>
        <w:t>).</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JScript </w:t>
      </w:r>
      <w:r w:rsidRPr="004C429A">
        <w:rPr>
          <w:rFonts w:ascii="Times New Roman" w:hAnsi="Times New Roman" w:cs="Times New Roman"/>
          <w:i/>
          <w:sz w:val="24"/>
          <w:szCs w:val="24"/>
        </w:rPr>
        <w:t>выражения</w:t>
      </w:r>
      <w:r w:rsidRPr="004C429A">
        <w:rPr>
          <w:rFonts w:ascii="Times New Roman" w:hAnsi="Times New Roman" w:cs="Times New Roman"/>
          <w:sz w:val="24"/>
          <w:szCs w:val="24"/>
        </w:rPr>
        <w:t xml:space="preserve"> можно разделить на</w:t>
      </w:r>
      <w:r w:rsidRPr="004C429A">
        <w:rPr>
          <w:rFonts w:ascii="Times New Roman" w:hAnsi="Times New Roman" w:cs="Times New Roman"/>
          <w:i/>
          <w:sz w:val="24"/>
          <w:szCs w:val="24"/>
        </w:rPr>
        <w:t>логические</w:t>
      </w:r>
      <w:r w:rsidRPr="004C429A">
        <w:rPr>
          <w:rFonts w:ascii="Times New Roman" w:hAnsi="Times New Roman" w:cs="Times New Roman"/>
          <w:sz w:val="24"/>
          <w:szCs w:val="24"/>
        </w:rPr>
        <w:t xml:space="preserve"> или </w:t>
      </w:r>
      <w:r w:rsidRPr="004C429A">
        <w:rPr>
          <w:rFonts w:ascii="Times New Roman" w:hAnsi="Times New Roman" w:cs="Times New Roman"/>
          <w:i/>
          <w:sz w:val="24"/>
          <w:szCs w:val="24"/>
        </w:rPr>
        <w:t>числовые</w:t>
      </w:r>
      <w:r w:rsidRPr="004C429A">
        <w:rPr>
          <w:rFonts w:ascii="Times New Roman" w:hAnsi="Times New Roman" w:cs="Times New Roman"/>
          <w:sz w:val="24"/>
          <w:szCs w:val="24"/>
        </w:rPr>
        <w:t xml:space="preserve">. </w:t>
      </w:r>
      <w:r w:rsidRPr="004C429A">
        <w:rPr>
          <w:rFonts w:ascii="Times New Roman" w:hAnsi="Times New Roman" w:cs="Times New Roman"/>
          <w:i/>
          <w:sz w:val="24"/>
          <w:szCs w:val="24"/>
        </w:rPr>
        <w:t>Выражения</w:t>
      </w:r>
      <w:r w:rsidRPr="004C429A">
        <w:rPr>
          <w:rFonts w:ascii="Times New Roman" w:hAnsi="Times New Roman" w:cs="Times New Roman"/>
          <w:sz w:val="24"/>
          <w:szCs w:val="24"/>
        </w:rPr>
        <w:t xml:space="preserve"> содержат некоторые особенности, к примеру, символ "</w:t>
      </w:r>
      <w:r w:rsidRPr="004C429A">
        <w:rPr>
          <w:rFonts w:ascii="Times New Roman" w:hAnsi="Times New Roman" w:cs="Times New Roman"/>
          <w:b/>
          <w:color w:val="808080"/>
          <w:sz w:val="24"/>
          <w:szCs w:val="24"/>
        </w:rPr>
        <w:t>+</w:t>
      </w:r>
      <w:r w:rsidRPr="004C429A">
        <w:rPr>
          <w:rFonts w:ascii="Times New Roman" w:hAnsi="Times New Roman" w:cs="Times New Roman"/>
          <w:sz w:val="24"/>
          <w:szCs w:val="24"/>
        </w:rPr>
        <w:t xml:space="preserve">" означает "добавить к...". Любая допустимая комбинация значений, переменных, операторов, и других выражений является </w:t>
      </w:r>
      <w:r w:rsidRPr="004C429A">
        <w:rPr>
          <w:rFonts w:ascii="Times New Roman" w:hAnsi="Times New Roman" w:cs="Times New Roman"/>
          <w:i/>
          <w:sz w:val="24"/>
          <w:szCs w:val="24"/>
        </w:rPr>
        <w:t>выражением</w:t>
      </w:r>
      <w:r w:rsidRPr="004C429A">
        <w:rPr>
          <w:rFonts w:ascii="Times New Roman" w:hAnsi="Times New Roman" w:cs="Times New Roman"/>
          <w:sz w:val="24"/>
          <w:szCs w:val="24"/>
        </w:rPr>
        <w:t>.</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Объявление </w:t>
      </w:r>
      <w:r w:rsidRPr="004C429A">
        <w:rPr>
          <w:rFonts w:ascii="Times New Roman" w:hAnsi="Times New Roman" w:cs="Times New Roman"/>
          <w:i/>
          <w:sz w:val="24"/>
          <w:szCs w:val="24"/>
        </w:rPr>
        <w:t>переменной</w:t>
      </w:r>
      <w:r w:rsidRPr="004C429A">
        <w:rPr>
          <w:rFonts w:ascii="Times New Roman" w:hAnsi="Times New Roman" w:cs="Times New Roman"/>
          <w:sz w:val="24"/>
          <w:szCs w:val="24"/>
        </w:rPr>
        <w:t xml:space="preserve"> перед использованием является необязательным. Для этого используется инструкция </w:t>
      </w:r>
      <w:r w:rsidRPr="004C429A">
        <w:rPr>
          <w:rFonts w:ascii="Times New Roman" w:hAnsi="Times New Roman" w:cs="Times New Roman"/>
          <w:b/>
          <w:i/>
          <w:color w:val="808080"/>
          <w:sz w:val="24"/>
          <w:szCs w:val="24"/>
        </w:rPr>
        <w:t>var</w:t>
      </w:r>
      <w:r w:rsidR="00860E5C">
        <w:rPr>
          <w:rFonts w:ascii="Times New Roman" w:hAnsi="Times New Roman" w:cs="Times New Roman"/>
          <w:sz w:val="24"/>
          <w:szCs w:val="24"/>
        </w:rPr>
        <w:t xml:space="preserve">. Инструкция </w:t>
      </w:r>
      <w:r w:rsidRPr="004C429A">
        <w:rPr>
          <w:rFonts w:ascii="Times New Roman" w:hAnsi="Times New Roman" w:cs="Times New Roman"/>
          <w:i/>
          <w:color w:val="808080"/>
          <w:sz w:val="24"/>
          <w:szCs w:val="24"/>
        </w:rPr>
        <w:t>var</w:t>
      </w:r>
      <w:r w:rsidRPr="004C429A">
        <w:rPr>
          <w:rFonts w:ascii="Times New Roman" w:hAnsi="Times New Roman" w:cs="Times New Roman"/>
          <w:sz w:val="24"/>
          <w:szCs w:val="24"/>
        </w:rPr>
        <w:t xml:space="preserve"> является обязательной при объявлении локальной переменной внутри функции. Разрешается объявление переменной неявно - без инструкции var. Однако, в выражениях применять необъявленные переменные не допускается. JScript различает регистр в имени переменной. </w:t>
      </w:r>
      <w:r w:rsidRPr="004C429A">
        <w:rPr>
          <w:rFonts w:ascii="Times New Roman" w:hAnsi="Times New Roman" w:cs="Times New Roman"/>
          <w:i/>
          <w:color w:val="002060"/>
          <w:sz w:val="24"/>
          <w:szCs w:val="24"/>
        </w:rPr>
        <w:t>Name</w:t>
      </w:r>
      <w:r w:rsidRPr="004C429A">
        <w:rPr>
          <w:rFonts w:ascii="Times New Roman" w:hAnsi="Times New Roman" w:cs="Times New Roman"/>
          <w:sz w:val="24"/>
          <w:szCs w:val="24"/>
        </w:rPr>
        <w:t xml:space="preserve"> и </w:t>
      </w:r>
      <w:r w:rsidRPr="004C429A">
        <w:rPr>
          <w:rFonts w:ascii="Times New Roman" w:hAnsi="Times New Roman" w:cs="Times New Roman"/>
          <w:i/>
          <w:color w:val="002060"/>
          <w:sz w:val="24"/>
          <w:szCs w:val="24"/>
        </w:rPr>
        <w:t>name</w:t>
      </w:r>
      <w:r w:rsidRPr="004C429A">
        <w:rPr>
          <w:rFonts w:ascii="Times New Roman" w:hAnsi="Times New Roman" w:cs="Times New Roman"/>
          <w:sz w:val="24"/>
          <w:szCs w:val="24"/>
        </w:rPr>
        <w:t xml:space="preserve"> рассматриваются как различные переменные.</w:t>
      </w:r>
    </w:p>
    <w:p w:rsidR="00CB2520" w:rsidRPr="004C429A" w:rsidRDefault="00CB2520"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Типы данных</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JScript - язык с </w:t>
      </w:r>
      <w:r w:rsidRPr="004C429A">
        <w:rPr>
          <w:rFonts w:ascii="Times New Roman" w:hAnsi="Times New Roman" w:cs="Times New Roman"/>
          <w:i/>
          <w:sz w:val="24"/>
          <w:szCs w:val="24"/>
        </w:rPr>
        <w:t>нестрогим контролем типов</w:t>
      </w:r>
      <w:r w:rsidRPr="004C429A">
        <w:rPr>
          <w:rFonts w:ascii="Times New Roman" w:hAnsi="Times New Roman" w:cs="Times New Roman"/>
          <w:sz w:val="24"/>
          <w:szCs w:val="24"/>
        </w:rPr>
        <w:t xml:space="preserve">, переменные в JScript не имеют строго фиксированного типа. </w:t>
      </w:r>
      <w:r w:rsidRPr="004C429A">
        <w:rPr>
          <w:rFonts w:ascii="Times New Roman" w:hAnsi="Times New Roman" w:cs="Times New Roman"/>
          <w:i/>
          <w:sz w:val="24"/>
          <w:szCs w:val="24"/>
        </w:rPr>
        <w:t>Переменные</w:t>
      </w:r>
      <w:r w:rsidRPr="004C429A">
        <w:rPr>
          <w:rFonts w:ascii="Times New Roman" w:hAnsi="Times New Roman" w:cs="Times New Roman"/>
          <w:sz w:val="24"/>
          <w:szCs w:val="24"/>
        </w:rPr>
        <w:t xml:space="preserve"> имеют </w:t>
      </w:r>
      <w:r w:rsidRPr="004C429A">
        <w:rPr>
          <w:rFonts w:ascii="Times New Roman" w:hAnsi="Times New Roman" w:cs="Times New Roman"/>
          <w:i/>
          <w:sz w:val="24"/>
          <w:szCs w:val="24"/>
        </w:rPr>
        <w:t>тип</w:t>
      </w:r>
      <w:r w:rsidRPr="004C429A">
        <w:rPr>
          <w:rFonts w:ascii="Times New Roman" w:hAnsi="Times New Roman" w:cs="Times New Roman"/>
          <w:sz w:val="24"/>
          <w:szCs w:val="24"/>
        </w:rPr>
        <w:t xml:space="preserve">, эквивалентный типу значения, которое они содержат. Однако, в некоторых случаях, необходимо принудительное преобразование переменной в определенный тип. </w:t>
      </w:r>
      <w:r w:rsidRPr="004C429A">
        <w:rPr>
          <w:rFonts w:ascii="Times New Roman" w:hAnsi="Times New Roman" w:cs="Times New Roman"/>
          <w:i/>
          <w:sz w:val="24"/>
          <w:szCs w:val="24"/>
        </w:rPr>
        <w:t>Числа</w:t>
      </w:r>
      <w:r w:rsidRPr="004C429A">
        <w:rPr>
          <w:rFonts w:ascii="Times New Roman" w:hAnsi="Times New Roman" w:cs="Times New Roman"/>
          <w:sz w:val="24"/>
          <w:szCs w:val="24"/>
        </w:rPr>
        <w:t xml:space="preserve"> могут быть объявлены как </w:t>
      </w:r>
      <w:r w:rsidRPr="004C429A">
        <w:rPr>
          <w:rFonts w:ascii="Times New Roman" w:hAnsi="Times New Roman" w:cs="Times New Roman"/>
          <w:i/>
          <w:sz w:val="24"/>
          <w:szCs w:val="24"/>
        </w:rPr>
        <w:t>строки</w:t>
      </w:r>
      <w:r w:rsidRPr="004C429A">
        <w:rPr>
          <w:rFonts w:ascii="Times New Roman" w:hAnsi="Times New Roman" w:cs="Times New Roman"/>
          <w:sz w:val="24"/>
          <w:szCs w:val="24"/>
        </w:rPr>
        <w:t xml:space="preserve">, а </w:t>
      </w:r>
      <w:r w:rsidRPr="004C429A">
        <w:rPr>
          <w:rFonts w:ascii="Times New Roman" w:hAnsi="Times New Roman" w:cs="Times New Roman"/>
          <w:i/>
          <w:sz w:val="24"/>
          <w:szCs w:val="24"/>
        </w:rPr>
        <w:t>строки</w:t>
      </w:r>
      <w:r w:rsidRPr="004C429A">
        <w:rPr>
          <w:rFonts w:ascii="Times New Roman" w:hAnsi="Times New Roman" w:cs="Times New Roman"/>
          <w:sz w:val="24"/>
          <w:szCs w:val="24"/>
        </w:rPr>
        <w:t xml:space="preserve"> необходимо преобразовать в </w:t>
      </w:r>
      <w:r w:rsidRPr="004C429A">
        <w:rPr>
          <w:rFonts w:ascii="Times New Roman" w:hAnsi="Times New Roman" w:cs="Times New Roman"/>
          <w:i/>
          <w:sz w:val="24"/>
          <w:szCs w:val="24"/>
        </w:rPr>
        <w:t>числовой</w:t>
      </w:r>
      <w:r w:rsidRPr="004C429A">
        <w:rPr>
          <w:rFonts w:ascii="Times New Roman" w:hAnsi="Times New Roman" w:cs="Times New Roman"/>
          <w:sz w:val="24"/>
          <w:szCs w:val="24"/>
        </w:rPr>
        <w:t xml:space="preserve"> тип. Для этого применяют функции </w:t>
      </w:r>
      <w:r w:rsidRPr="004C429A">
        <w:rPr>
          <w:rFonts w:ascii="Times New Roman" w:hAnsi="Times New Roman" w:cs="Times New Roman"/>
          <w:i/>
          <w:sz w:val="24"/>
          <w:szCs w:val="24"/>
        </w:rPr>
        <w:t>parseInt</w:t>
      </w:r>
      <w:r w:rsidRPr="004C429A">
        <w:rPr>
          <w:rFonts w:ascii="Times New Roman" w:hAnsi="Times New Roman" w:cs="Times New Roman"/>
          <w:sz w:val="24"/>
          <w:szCs w:val="24"/>
        </w:rPr>
        <w:t xml:space="preserve">() и </w:t>
      </w:r>
      <w:r w:rsidRPr="004C429A">
        <w:rPr>
          <w:rFonts w:ascii="Times New Roman" w:hAnsi="Times New Roman" w:cs="Times New Roman"/>
          <w:i/>
          <w:sz w:val="24"/>
          <w:szCs w:val="24"/>
        </w:rPr>
        <w:t>parseFloat</w:t>
      </w:r>
      <w:r w:rsidRPr="004C429A">
        <w:rPr>
          <w:rFonts w:ascii="Times New Roman" w:hAnsi="Times New Roman" w:cs="Times New Roman"/>
          <w:sz w:val="24"/>
          <w:szCs w:val="24"/>
        </w:rPr>
        <w:t xml:space="preserve">(). </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 JScript используется шесть типов </w:t>
      </w:r>
      <w:r w:rsidRPr="004C429A">
        <w:rPr>
          <w:rFonts w:ascii="Times New Roman" w:hAnsi="Times New Roman" w:cs="Times New Roman"/>
          <w:i/>
          <w:sz w:val="24"/>
          <w:szCs w:val="24"/>
        </w:rPr>
        <w:t>данных</w:t>
      </w:r>
      <w:r w:rsidRPr="004C429A">
        <w:rPr>
          <w:rFonts w:ascii="Times New Roman" w:hAnsi="Times New Roman" w:cs="Times New Roman"/>
          <w:sz w:val="24"/>
          <w:szCs w:val="24"/>
        </w:rPr>
        <w:t xml:space="preserve">. Основные из них - </w:t>
      </w:r>
      <w:r w:rsidRPr="004C429A">
        <w:rPr>
          <w:rFonts w:ascii="Times New Roman" w:hAnsi="Times New Roman" w:cs="Times New Roman"/>
          <w:i/>
          <w:sz w:val="24"/>
          <w:szCs w:val="24"/>
        </w:rPr>
        <w:t>числа</w:t>
      </w:r>
      <w:r w:rsidRPr="004C429A">
        <w:rPr>
          <w:rFonts w:ascii="Times New Roman" w:hAnsi="Times New Roman" w:cs="Times New Roman"/>
          <w:sz w:val="24"/>
          <w:szCs w:val="24"/>
        </w:rPr>
        <w:t xml:space="preserve">, </w:t>
      </w:r>
      <w:r w:rsidRPr="004C429A">
        <w:rPr>
          <w:rFonts w:ascii="Times New Roman" w:hAnsi="Times New Roman" w:cs="Times New Roman"/>
          <w:i/>
          <w:sz w:val="24"/>
          <w:szCs w:val="24"/>
        </w:rPr>
        <w:t>строки</w:t>
      </w:r>
      <w:r w:rsidRPr="004C429A">
        <w:rPr>
          <w:rFonts w:ascii="Times New Roman" w:hAnsi="Times New Roman" w:cs="Times New Roman"/>
          <w:sz w:val="24"/>
          <w:szCs w:val="24"/>
        </w:rPr>
        <w:t xml:space="preserve">, </w:t>
      </w:r>
      <w:r w:rsidRPr="004C429A">
        <w:rPr>
          <w:rFonts w:ascii="Times New Roman" w:hAnsi="Times New Roman" w:cs="Times New Roman"/>
          <w:i/>
          <w:sz w:val="24"/>
          <w:szCs w:val="24"/>
        </w:rPr>
        <w:t>объекты</w:t>
      </w:r>
      <w:r w:rsidRPr="004C429A">
        <w:rPr>
          <w:rFonts w:ascii="Times New Roman" w:hAnsi="Times New Roman" w:cs="Times New Roman"/>
          <w:sz w:val="24"/>
          <w:szCs w:val="24"/>
        </w:rPr>
        <w:t xml:space="preserve">, </w:t>
      </w:r>
      <w:r w:rsidRPr="004C429A">
        <w:rPr>
          <w:rFonts w:ascii="Times New Roman" w:hAnsi="Times New Roman" w:cs="Times New Roman"/>
          <w:i/>
          <w:sz w:val="24"/>
          <w:szCs w:val="24"/>
        </w:rPr>
        <w:t>логический</w:t>
      </w:r>
      <w:r w:rsidRPr="004C429A">
        <w:rPr>
          <w:rFonts w:ascii="Times New Roman" w:hAnsi="Times New Roman" w:cs="Times New Roman"/>
          <w:sz w:val="24"/>
          <w:szCs w:val="24"/>
        </w:rPr>
        <w:t xml:space="preserve">. Остальные два - </w:t>
      </w:r>
      <w:r w:rsidRPr="004C429A">
        <w:rPr>
          <w:rFonts w:ascii="Times New Roman" w:hAnsi="Times New Roman" w:cs="Times New Roman"/>
          <w:i/>
          <w:sz w:val="24"/>
          <w:szCs w:val="24"/>
        </w:rPr>
        <w:t>null</w:t>
      </w:r>
      <w:r w:rsidRPr="004C429A">
        <w:rPr>
          <w:rFonts w:ascii="Times New Roman" w:hAnsi="Times New Roman" w:cs="Times New Roman"/>
          <w:sz w:val="24"/>
          <w:szCs w:val="24"/>
        </w:rPr>
        <w:t xml:space="preserve"> и </w:t>
      </w:r>
      <w:r w:rsidRPr="004C429A">
        <w:rPr>
          <w:rFonts w:ascii="Times New Roman" w:hAnsi="Times New Roman" w:cs="Times New Roman"/>
          <w:i/>
          <w:sz w:val="24"/>
          <w:szCs w:val="24"/>
        </w:rPr>
        <w:t>undefined</w:t>
      </w:r>
      <w:r w:rsidRPr="004C429A">
        <w:rPr>
          <w:rFonts w:ascii="Times New Roman" w:hAnsi="Times New Roman" w:cs="Times New Roman"/>
          <w:sz w:val="24"/>
          <w:szCs w:val="24"/>
        </w:rPr>
        <w:t xml:space="preserve"> (т.е. неопределенный).</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i/>
          <w:sz w:val="24"/>
          <w:szCs w:val="24"/>
        </w:rPr>
        <w:t>Строки</w:t>
      </w:r>
      <w:r w:rsidRPr="004C429A">
        <w:rPr>
          <w:rFonts w:ascii="Times New Roman" w:hAnsi="Times New Roman" w:cs="Times New Roman"/>
          <w:sz w:val="24"/>
          <w:szCs w:val="24"/>
        </w:rPr>
        <w:t xml:space="preserve"> объявляются при помощи </w:t>
      </w:r>
      <w:r w:rsidRPr="004C429A">
        <w:rPr>
          <w:rFonts w:ascii="Times New Roman" w:hAnsi="Times New Roman" w:cs="Times New Roman"/>
          <w:i/>
          <w:sz w:val="24"/>
          <w:szCs w:val="24"/>
        </w:rPr>
        <w:t>двойных кавычек</w:t>
      </w:r>
      <w:r w:rsidRPr="004C429A">
        <w:rPr>
          <w:rFonts w:ascii="Times New Roman" w:hAnsi="Times New Roman" w:cs="Times New Roman"/>
          <w:sz w:val="24"/>
          <w:szCs w:val="24"/>
        </w:rPr>
        <w:t xml:space="preserve"> или </w:t>
      </w:r>
      <w:r w:rsidRPr="004C429A">
        <w:rPr>
          <w:rFonts w:ascii="Times New Roman" w:hAnsi="Times New Roman" w:cs="Times New Roman"/>
          <w:i/>
          <w:sz w:val="24"/>
          <w:szCs w:val="24"/>
        </w:rPr>
        <w:t>апострофов</w:t>
      </w:r>
      <w:r w:rsidRPr="004C429A">
        <w:rPr>
          <w:rFonts w:ascii="Times New Roman" w:hAnsi="Times New Roman" w:cs="Times New Roman"/>
          <w:sz w:val="24"/>
          <w:szCs w:val="24"/>
        </w:rPr>
        <w:t xml:space="preserve">. Строка может состоять из нуля или более символов </w:t>
      </w:r>
      <w:r w:rsidRPr="004C429A">
        <w:rPr>
          <w:rFonts w:ascii="Times New Roman" w:hAnsi="Times New Roman" w:cs="Times New Roman"/>
          <w:i/>
          <w:sz w:val="24"/>
          <w:szCs w:val="24"/>
        </w:rPr>
        <w:t>unicode</w:t>
      </w:r>
      <w:r w:rsidRPr="004C429A">
        <w:rPr>
          <w:rFonts w:ascii="Times New Roman" w:hAnsi="Times New Roman" w:cs="Times New Roman"/>
          <w:sz w:val="24"/>
          <w:szCs w:val="24"/>
        </w:rPr>
        <w:t>. Когда количество символов равно нулю, это называется пустой строкой (</w:t>
      </w:r>
      <w:r w:rsidRPr="004C429A">
        <w:rPr>
          <w:rFonts w:ascii="Times New Roman" w:hAnsi="Times New Roman" w:cs="Times New Roman"/>
          <w:b/>
          <w:color w:val="808080"/>
          <w:sz w:val="24"/>
          <w:szCs w:val="24"/>
        </w:rPr>
        <w:t>""</w:t>
      </w:r>
      <w:r w:rsidRPr="004C429A">
        <w:rPr>
          <w:rFonts w:ascii="Times New Roman" w:hAnsi="Times New Roman" w:cs="Times New Roman"/>
          <w:sz w:val="24"/>
          <w:szCs w:val="24"/>
        </w:rPr>
        <w:t xml:space="preserve">). </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JScript поддерживает </w:t>
      </w:r>
      <w:r w:rsidRPr="004C429A">
        <w:rPr>
          <w:rFonts w:ascii="Times New Roman" w:hAnsi="Times New Roman" w:cs="Times New Roman"/>
          <w:i/>
          <w:sz w:val="24"/>
          <w:szCs w:val="24"/>
        </w:rPr>
        <w:t>числа</w:t>
      </w:r>
      <w:r w:rsidRPr="004C429A">
        <w:rPr>
          <w:rFonts w:ascii="Times New Roman" w:hAnsi="Times New Roman" w:cs="Times New Roman"/>
          <w:sz w:val="24"/>
          <w:szCs w:val="24"/>
        </w:rPr>
        <w:t xml:space="preserve"> как </w:t>
      </w:r>
      <w:r w:rsidRPr="004C429A">
        <w:rPr>
          <w:rFonts w:ascii="Times New Roman" w:hAnsi="Times New Roman" w:cs="Times New Roman"/>
          <w:i/>
          <w:sz w:val="24"/>
          <w:szCs w:val="24"/>
        </w:rPr>
        <w:t>целые</w:t>
      </w:r>
      <w:r w:rsidRPr="004C429A">
        <w:rPr>
          <w:rFonts w:ascii="Times New Roman" w:hAnsi="Times New Roman" w:cs="Times New Roman"/>
          <w:sz w:val="24"/>
          <w:szCs w:val="24"/>
        </w:rPr>
        <w:t xml:space="preserve">, так и с </w:t>
      </w:r>
      <w:r w:rsidRPr="004C429A">
        <w:rPr>
          <w:rFonts w:ascii="Times New Roman" w:hAnsi="Times New Roman" w:cs="Times New Roman"/>
          <w:i/>
          <w:sz w:val="24"/>
          <w:szCs w:val="24"/>
        </w:rPr>
        <w:t>плавающей запятой</w:t>
      </w:r>
      <w:r w:rsidRPr="004C429A">
        <w:rPr>
          <w:rFonts w:ascii="Times New Roman" w:hAnsi="Times New Roman" w:cs="Times New Roman"/>
          <w:sz w:val="24"/>
          <w:szCs w:val="24"/>
        </w:rPr>
        <w:t xml:space="preserve">. Также существуют специальные представления чисел, </w:t>
      </w:r>
      <w:r w:rsidR="00860E5C" w:rsidRPr="004C429A">
        <w:rPr>
          <w:rFonts w:ascii="Times New Roman" w:hAnsi="Times New Roman" w:cs="Times New Roman"/>
          <w:sz w:val="24"/>
          <w:szCs w:val="24"/>
        </w:rPr>
        <w:t>например,</w:t>
      </w:r>
      <w:r w:rsidRPr="004C429A">
        <w:rPr>
          <w:rFonts w:ascii="Times New Roman" w:hAnsi="Times New Roman" w:cs="Times New Roman"/>
          <w:i/>
          <w:sz w:val="24"/>
          <w:szCs w:val="24"/>
        </w:rPr>
        <w:t>NaN</w:t>
      </w:r>
      <w:r w:rsidRPr="004C429A">
        <w:rPr>
          <w:rFonts w:ascii="Times New Roman" w:hAnsi="Times New Roman" w:cs="Times New Roman"/>
          <w:sz w:val="24"/>
          <w:szCs w:val="24"/>
        </w:rPr>
        <w:t xml:space="preserve"> (не число). </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Примеры чисел:</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3.14</w:t>
      </w:r>
      <w:r w:rsidRPr="004C429A">
        <w:rPr>
          <w:rFonts w:ascii="Times New Roman" w:hAnsi="Times New Roman" w:cs="Times New Roman"/>
          <w:sz w:val="24"/>
          <w:szCs w:val="24"/>
        </w:rPr>
        <w:tab/>
      </w:r>
      <w:r w:rsidRPr="004C429A">
        <w:rPr>
          <w:rFonts w:ascii="Times New Roman" w:hAnsi="Times New Roman" w:cs="Times New Roman"/>
          <w:sz w:val="24"/>
          <w:szCs w:val="24"/>
        </w:rPr>
        <w:tab/>
        <w:t xml:space="preserve"> // Вещественное число</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15</w:t>
      </w:r>
      <w:r w:rsidRPr="004C429A">
        <w:rPr>
          <w:rFonts w:ascii="Times New Roman" w:hAnsi="Times New Roman" w:cs="Times New Roman"/>
          <w:sz w:val="24"/>
          <w:szCs w:val="24"/>
        </w:rPr>
        <w:tab/>
      </w:r>
      <w:r w:rsidRPr="004C429A">
        <w:rPr>
          <w:rFonts w:ascii="Times New Roman" w:hAnsi="Times New Roman" w:cs="Times New Roman"/>
          <w:sz w:val="24"/>
          <w:szCs w:val="24"/>
        </w:rPr>
        <w:tab/>
        <w:t>// Целое число</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0177</w:t>
      </w:r>
      <w:r w:rsidRPr="004C429A">
        <w:rPr>
          <w:rFonts w:ascii="Times New Roman" w:hAnsi="Times New Roman" w:cs="Times New Roman"/>
          <w:sz w:val="24"/>
          <w:szCs w:val="24"/>
        </w:rPr>
        <w:tab/>
      </w:r>
      <w:r w:rsidRPr="004C429A">
        <w:rPr>
          <w:rFonts w:ascii="Times New Roman" w:hAnsi="Times New Roman" w:cs="Times New Roman"/>
          <w:sz w:val="24"/>
          <w:szCs w:val="24"/>
        </w:rPr>
        <w:tab/>
        <w:t>// Восьмеричное число 177</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0XA8</w:t>
      </w:r>
      <w:r w:rsidRPr="004C429A">
        <w:rPr>
          <w:rFonts w:ascii="Times New Roman" w:hAnsi="Times New Roman" w:cs="Times New Roman"/>
          <w:sz w:val="24"/>
          <w:szCs w:val="24"/>
        </w:rPr>
        <w:tab/>
      </w:r>
      <w:r w:rsidRPr="004C429A">
        <w:rPr>
          <w:rFonts w:ascii="Times New Roman" w:hAnsi="Times New Roman" w:cs="Times New Roman"/>
          <w:sz w:val="24"/>
          <w:szCs w:val="24"/>
        </w:rPr>
        <w:tab/>
        <w:t>// Шестнадцатиричное число A8</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i/>
          <w:sz w:val="24"/>
          <w:szCs w:val="24"/>
        </w:rPr>
        <w:lastRenderedPageBreak/>
        <w:t>Логический</w:t>
      </w:r>
      <w:r w:rsidRPr="004C429A">
        <w:rPr>
          <w:rFonts w:ascii="Times New Roman" w:hAnsi="Times New Roman" w:cs="Times New Roman"/>
          <w:sz w:val="24"/>
          <w:szCs w:val="24"/>
        </w:rPr>
        <w:t xml:space="preserve"> тип допускает значения - </w:t>
      </w:r>
      <w:r w:rsidRPr="004C429A">
        <w:rPr>
          <w:rFonts w:ascii="Times New Roman" w:hAnsi="Times New Roman" w:cs="Times New Roman"/>
          <w:i/>
          <w:sz w:val="24"/>
          <w:szCs w:val="24"/>
        </w:rPr>
        <w:t>true</w:t>
      </w:r>
      <w:r w:rsidRPr="004C429A">
        <w:rPr>
          <w:rFonts w:ascii="Times New Roman" w:hAnsi="Times New Roman" w:cs="Times New Roman"/>
          <w:sz w:val="24"/>
          <w:szCs w:val="24"/>
        </w:rPr>
        <w:t xml:space="preserve"> и </w:t>
      </w:r>
      <w:r w:rsidRPr="004C429A">
        <w:rPr>
          <w:rFonts w:ascii="Times New Roman" w:hAnsi="Times New Roman" w:cs="Times New Roman"/>
          <w:i/>
          <w:sz w:val="24"/>
          <w:szCs w:val="24"/>
        </w:rPr>
        <w:t>false</w:t>
      </w:r>
      <w:r w:rsidRPr="004C429A">
        <w:rPr>
          <w:rFonts w:ascii="Times New Roman" w:hAnsi="Times New Roman" w:cs="Times New Roman"/>
          <w:sz w:val="24"/>
          <w:szCs w:val="24"/>
        </w:rPr>
        <w:t xml:space="preserve">. Любое выражение, равное 0, считается эквивалентным </w:t>
      </w:r>
      <w:r w:rsidRPr="004C429A">
        <w:rPr>
          <w:rFonts w:ascii="Times New Roman" w:hAnsi="Times New Roman" w:cs="Times New Roman"/>
          <w:i/>
          <w:sz w:val="24"/>
          <w:szCs w:val="24"/>
        </w:rPr>
        <w:t>false</w:t>
      </w:r>
      <w:r w:rsidRPr="004C429A">
        <w:rPr>
          <w:rFonts w:ascii="Times New Roman" w:hAnsi="Times New Roman" w:cs="Times New Roman"/>
          <w:sz w:val="24"/>
          <w:szCs w:val="24"/>
        </w:rPr>
        <w:t xml:space="preserve">, а любое выражение, равное числу, отличному от 0 будет эквивалентным </w:t>
      </w:r>
      <w:r w:rsidRPr="004C429A">
        <w:rPr>
          <w:rFonts w:ascii="Times New Roman" w:hAnsi="Times New Roman" w:cs="Times New Roman"/>
          <w:i/>
          <w:sz w:val="24"/>
          <w:szCs w:val="24"/>
        </w:rPr>
        <w:t>true</w:t>
      </w:r>
      <w:r w:rsidRPr="004C429A">
        <w:rPr>
          <w:rFonts w:ascii="Times New Roman" w:hAnsi="Times New Roman" w:cs="Times New Roman"/>
          <w:sz w:val="24"/>
          <w:szCs w:val="24"/>
        </w:rPr>
        <w:t>.</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i/>
          <w:sz w:val="24"/>
          <w:szCs w:val="24"/>
        </w:rPr>
        <w:t>Undefined</w:t>
      </w:r>
      <w:r w:rsidRPr="004C429A">
        <w:rPr>
          <w:rFonts w:ascii="Times New Roman" w:hAnsi="Times New Roman" w:cs="Times New Roman"/>
          <w:sz w:val="24"/>
          <w:szCs w:val="24"/>
        </w:rPr>
        <w:t xml:space="preserve"> – означает, что тип не определен. Значение </w:t>
      </w:r>
      <w:r w:rsidRPr="004C429A">
        <w:rPr>
          <w:rFonts w:ascii="Times New Roman" w:hAnsi="Times New Roman" w:cs="Times New Roman"/>
          <w:i/>
          <w:sz w:val="24"/>
          <w:szCs w:val="24"/>
        </w:rPr>
        <w:t>undefined</w:t>
      </w:r>
      <w:r w:rsidRPr="004C429A">
        <w:rPr>
          <w:rFonts w:ascii="Times New Roman" w:hAnsi="Times New Roman" w:cs="Times New Roman"/>
          <w:sz w:val="24"/>
          <w:szCs w:val="24"/>
        </w:rPr>
        <w:t xml:space="preserve"> имеет переменная после ее объявления и до присвоения ей какого-либо определенного значения.</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Переменная типа </w:t>
      </w:r>
      <w:r w:rsidRPr="004C429A">
        <w:rPr>
          <w:rFonts w:ascii="Times New Roman" w:hAnsi="Times New Roman" w:cs="Times New Roman"/>
          <w:i/>
          <w:sz w:val="24"/>
          <w:szCs w:val="24"/>
        </w:rPr>
        <w:t>null</w:t>
      </w:r>
      <w:r w:rsidRPr="004C429A">
        <w:rPr>
          <w:rFonts w:ascii="Times New Roman" w:hAnsi="Times New Roman" w:cs="Times New Roman"/>
          <w:sz w:val="24"/>
          <w:szCs w:val="24"/>
        </w:rPr>
        <w:t xml:space="preserve"> - не имеет никакого определенного значения.</w:t>
      </w:r>
    </w:p>
    <w:p w:rsidR="00CB2520" w:rsidRPr="004C429A" w:rsidRDefault="00CB2520"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Операторы</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Язык поддерживает </w:t>
      </w:r>
      <w:r w:rsidRPr="004C429A">
        <w:rPr>
          <w:rFonts w:ascii="Times New Roman" w:hAnsi="Times New Roman" w:cs="Times New Roman"/>
          <w:i/>
          <w:sz w:val="24"/>
          <w:szCs w:val="24"/>
        </w:rPr>
        <w:t>условныевыражения</w:t>
      </w:r>
      <w:r w:rsidRPr="004C429A">
        <w:rPr>
          <w:rFonts w:ascii="Times New Roman" w:hAnsi="Times New Roman" w:cs="Times New Roman"/>
          <w:b/>
          <w:i/>
          <w:color w:val="002060"/>
          <w:sz w:val="24"/>
          <w:szCs w:val="24"/>
        </w:rPr>
        <w:t>if</w:t>
      </w:r>
      <w:r w:rsidRPr="004C429A">
        <w:rPr>
          <w:rFonts w:ascii="Times New Roman" w:hAnsi="Times New Roman" w:cs="Times New Roman"/>
          <w:sz w:val="24"/>
          <w:szCs w:val="24"/>
        </w:rPr>
        <w:t xml:space="preserve"> и </w:t>
      </w:r>
      <w:r w:rsidRPr="004C429A">
        <w:rPr>
          <w:rFonts w:ascii="Times New Roman" w:hAnsi="Times New Roman" w:cs="Times New Roman"/>
          <w:b/>
          <w:i/>
          <w:sz w:val="24"/>
          <w:szCs w:val="24"/>
        </w:rPr>
        <w:t>if</w:t>
      </w:r>
      <w:r w:rsidRPr="004C429A">
        <w:rPr>
          <w:rFonts w:ascii="Times New Roman" w:hAnsi="Times New Roman" w:cs="Times New Roman"/>
          <w:b/>
          <w:sz w:val="24"/>
          <w:szCs w:val="24"/>
        </w:rPr>
        <w:t>...</w:t>
      </w:r>
      <w:r w:rsidRPr="004C429A">
        <w:rPr>
          <w:rFonts w:ascii="Times New Roman" w:hAnsi="Times New Roman" w:cs="Times New Roman"/>
          <w:b/>
          <w:i/>
          <w:color w:val="002060"/>
          <w:sz w:val="24"/>
          <w:szCs w:val="24"/>
        </w:rPr>
        <w:t>else</w:t>
      </w:r>
      <w:r w:rsidRPr="004C429A">
        <w:rPr>
          <w:rFonts w:ascii="Times New Roman" w:hAnsi="Times New Roman" w:cs="Times New Roman"/>
          <w:sz w:val="24"/>
          <w:szCs w:val="24"/>
        </w:rPr>
        <w:t xml:space="preserve">. При использовании нескольких условий одновременно можно использовать операторы </w:t>
      </w:r>
      <w:r w:rsidRPr="004C429A">
        <w:rPr>
          <w:rFonts w:ascii="Times New Roman" w:hAnsi="Times New Roman" w:cs="Times New Roman"/>
          <w:b/>
          <w:color w:val="808080"/>
          <w:sz w:val="24"/>
          <w:szCs w:val="24"/>
        </w:rPr>
        <w:t xml:space="preserve">|| </w:t>
      </w:r>
      <w:r w:rsidRPr="004C429A">
        <w:rPr>
          <w:rFonts w:ascii="Times New Roman" w:hAnsi="Times New Roman" w:cs="Times New Roman"/>
          <w:sz w:val="24"/>
          <w:szCs w:val="24"/>
        </w:rPr>
        <w:t xml:space="preserve">(ИЛИ ) или </w:t>
      </w:r>
      <w:r w:rsidRPr="004C429A">
        <w:rPr>
          <w:rFonts w:ascii="Times New Roman" w:hAnsi="Times New Roman" w:cs="Times New Roman"/>
          <w:b/>
          <w:color w:val="808080"/>
          <w:sz w:val="24"/>
          <w:szCs w:val="24"/>
        </w:rPr>
        <w:t>&amp;&amp;</w:t>
      </w:r>
      <w:r w:rsidRPr="004C429A">
        <w:rPr>
          <w:rFonts w:ascii="Times New Roman" w:hAnsi="Times New Roman" w:cs="Times New Roman"/>
          <w:sz w:val="24"/>
          <w:szCs w:val="24"/>
        </w:rPr>
        <w:t xml:space="preserve"> (И).</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 JScript поддерживается несколько типов циклов: </w:t>
      </w:r>
      <w:r w:rsidRPr="004C429A">
        <w:rPr>
          <w:rFonts w:ascii="Times New Roman" w:hAnsi="Times New Roman" w:cs="Times New Roman"/>
          <w:i/>
          <w:sz w:val="24"/>
          <w:szCs w:val="24"/>
        </w:rPr>
        <w:t>for</w:t>
      </w:r>
      <w:r w:rsidRPr="004C429A">
        <w:rPr>
          <w:rFonts w:ascii="Times New Roman" w:hAnsi="Times New Roman" w:cs="Times New Roman"/>
          <w:sz w:val="24"/>
          <w:szCs w:val="24"/>
        </w:rPr>
        <w:t xml:space="preserve">, </w:t>
      </w:r>
      <w:r w:rsidRPr="004C429A">
        <w:rPr>
          <w:rFonts w:ascii="Times New Roman" w:hAnsi="Times New Roman" w:cs="Times New Roman"/>
          <w:i/>
          <w:sz w:val="24"/>
          <w:szCs w:val="24"/>
        </w:rPr>
        <w:t>for...in</w:t>
      </w:r>
      <w:r w:rsidRPr="004C429A">
        <w:rPr>
          <w:rFonts w:ascii="Times New Roman" w:hAnsi="Times New Roman" w:cs="Times New Roman"/>
          <w:sz w:val="24"/>
          <w:szCs w:val="24"/>
        </w:rPr>
        <w:t xml:space="preserve">, </w:t>
      </w:r>
      <w:r w:rsidRPr="004C429A">
        <w:rPr>
          <w:rFonts w:ascii="Times New Roman" w:hAnsi="Times New Roman" w:cs="Times New Roman"/>
          <w:i/>
          <w:sz w:val="24"/>
          <w:szCs w:val="24"/>
        </w:rPr>
        <w:t>while</w:t>
      </w:r>
      <w:r w:rsidRPr="004C429A">
        <w:rPr>
          <w:rFonts w:ascii="Times New Roman" w:hAnsi="Times New Roman" w:cs="Times New Roman"/>
          <w:sz w:val="24"/>
          <w:szCs w:val="24"/>
        </w:rPr>
        <w:t xml:space="preserve">, </w:t>
      </w:r>
      <w:r w:rsidRPr="004C429A">
        <w:rPr>
          <w:rFonts w:ascii="Times New Roman" w:hAnsi="Times New Roman" w:cs="Times New Roman"/>
          <w:i/>
          <w:sz w:val="24"/>
          <w:szCs w:val="24"/>
        </w:rPr>
        <w:t>do...while</w:t>
      </w:r>
      <w:r w:rsidRPr="004C429A">
        <w:rPr>
          <w:rFonts w:ascii="Times New Roman" w:hAnsi="Times New Roman" w:cs="Times New Roman"/>
          <w:sz w:val="24"/>
          <w:szCs w:val="24"/>
        </w:rPr>
        <w:t xml:space="preserve"> и </w:t>
      </w:r>
      <w:r w:rsidRPr="004C429A">
        <w:rPr>
          <w:rFonts w:ascii="Times New Roman" w:hAnsi="Times New Roman" w:cs="Times New Roman"/>
          <w:i/>
          <w:sz w:val="24"/>
          <w:szCs w:val="24"/>
        </w:rPr>
        <w:t>switch</w:t>
      </w:r>
      <w:r w:rsidRPr="004C429A">
        <w:rPr>
          <w:rFonts w:ascii="Times New Roman" w:hAnsi="Times New Roman" w:cs="Times New Roman"/>
          <w:sz w:val="24"/>
          <w:szCs w:val="24"/>
        </w:rPr>
        <w:t xml:space="preserve">. Также существует инструкция </w:t>
      </w:r>
      <w:r w:rsidRPr="004C429A">
        <w:rPr>
          <w:rFonts w:ascii="Times New Roman" w:hAnsi="Times New Roman" w:cs="Times New Roman"/>
          <w:i/>
          <w:sz w:val="24"/>
          <w:szCs w:val="24"/>
        </w:rPr>
        <w:t>остановки</w:t>
      </w:r>
      <w:r w:rsidRPr="004C429A">
        <w:rPr>
          <w:rFonts w:ascii="Times New Roman" w:hAnsi="Times New Roman" w:cs="Times New Roman"/>
          <w:sz w:val="24"/>
          <w:szCs w:val="24"/>
        </w:rPr>
        <w:t xml:space="preserve"> выполнения цикла. Оператор завершения </w:t>
      </w:r>
      <w:r w:rsidRPr="004C429A">
        <w:rPr>
          <w:rFonts w:ascii="Times New Roman" w:hAnsi="Times New Roman" w:cs="Times New Roman"/>
          <w:i/>
          <w:sz w:val="24"/>
          <w:szCs w:val="24"/>
        </w:rPr>
        <w:t>break</w:t>
      </w:r>
      <w:r w:rsidRPr="004C429A">
        <w:rPr>
          <w:rFonts w:ascii="Times New Roman" w:hAnsi="Times New Roman" w:cs="Times New Roman"/>
          <w:sz w:val="24"/>
          <w:szCs w:val="24"/>
        </w:rPr>
        <w:t xml:space="preserve"> может использоваться, чтобы остановить цикл, при выполнении какого-либо условия. Инструкция </w:t>
      </w:r>
      <w:r w:rsidRPr="004C429A">
        <w:rPr>
          <w:rFonts w:ascii="Times New Roman" w:hAnsi="Times New Roman" w:cs="Times New Roman"/>
          <w:i/>
          <w:sz w:val="24"/>
          <w:szCs w:val="24"/>
        </w:rPr>
        <w:t>continue</w:t>
      </w:r>
      <w:r w:rsidRPr="004C429A">
        <w:rPr>
          <w:rFonts w:ascii="Times New Roman" w:hAnsi="Times New Roman" w:cs="Times New Roman"/>
          <w:sz w:val="24"/>
          <w:szCs w:val="24"/>
        </w:rPr>
        <w:t xml:space="preserve"> используется, чтобы немедленно перейти к выполнению следующей итерации, пропуская остальную часть выполнения кода текущей итерации, но обновляя переменную-счетчик. </w:t>
      </w:r>
    </w:p>
    <w:p w:rsidR="00CB2520" w:rsidRPr="004C429A" w:rsidRDefault="00CB2520"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Функции и объекты</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 JScript имеется два вида </w:t>
      </w:r>
      <w:r w:rsidRPr="004C429A">
        <w:rPr>
          <w:rFonts w:ascii="Times New Roman" w:hAnsi="Times New Roman" w:cs="Times New Roman"/>
          <w:i/>
          <w:sz w:val="24"/>
          <w:szCs w:val="24"/>
        </w:rPr>
        <w:t>функций</w:t>
      </w:r>
      <w:r w:rsidRPr="004C429A">
        <w:rPr>
          <w:rFonts w:ascii="Times New Roman" w:hAnsi="Times New Roman" w:cs="Times New Roman"/>
          <w:sz w:val="24"/>
          <w:szCs w:val="24"/>
        </w:rPr>
        <w:t xml:space="preserve">: встроенные и определяемые. Программист имеет возможность создавать собственные функции. Определение функции состоит из </w:t>
      </w:r>
      <w:r w:rsidRPr="004C429A">
        <w:rPr>
          <w:rFonts w:ascii="Times New Roman" w:hAnsi="Times New Roman" w:cs="Times New Roman"/>
          <w:i/>
          <w:sz w:val="24"/>
          <w:szCs w:val="24"/>
        </w:rPr>
        <w:t>объявления параметров</w:t>
      </w:r>
      <w:r w:rsidRPr="004C429A">
        <w:rPr>
          <w:rFonts w:ascii="Times New Roman" w:hAnsi="Times New Roman" w:cs="Times New Roman"/>
          <w:sz w:val="24"/>
          <w:szCs w:val="24"/>
        </w:rPr>
        <w:t xml:space="preserve"> и </w:t>
      </w:r>
      <w:r w:rsidRPr="004C429A">
        <w:rPr>
          <w:rFonts w:ascii="Times New Roman" w:hAnsi="Times New Roman" w:cs="Times New Roman"/>
          <w:i/>
          <w:sz w:val="24"/>
          <w:szCs w:val="24"/>
        </w:rPr>
        <w:t>блока инструкций</w:t>
      </w:r>
      <w:r w:rsidRPr="004C429A">
        <w:rPr>
          <w:rFonts w:ascii="Times New Roman" w:hAnsi="Times New Roman" w:cs="Times New Roman"/>
          <w:sz w:val="24"/>
          <w:szCs w:val="24"/>
        </w:rPr>
        <w:t xml:space="preserve"> JScript.</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Объекты в JScript, по-сути, являются совокупностями </w:t>
      </w:r>
      <w:r w:rsidRPr="004C429A">
        <w:rPr>
          <w:rFonts w:ascii="Times New Roman" w:hAnsi="Times New Roman" w:cs="Times New Roman"/>
          <w:i/>
          <w:sz w:val="24"/>
          <w:szCs w:val="24"/>
        </w:rPr>
        <w:t>методов</w:t>
      </w:r>
      <w:r w:rsidRPr="004C429A">
        <w:rPr>
          <w:rFonts w:ascii="Times New Roman" w:hAnsi="Times New Roman" w:cs="Times New Roman"/>
          <w:sz w:val="24"/>
          <w:szCs w:val="24"/>
        </w:rPr>
        <w:t xml:space="preserve"> и </w:t>
      </w:r>
      <w:r w:rsidRPr="004C429A">
        <w:rPr>
          <w:rFonts w:ascii="Times New Roman" w:hAnsi="Times New Roman" w:cs="Times New Roman"/>
          <w:i/>
          <w:sz w:val="24"/>
          <w:szCs w:val="24"/>
        </w:rPr>
        <w:t>свойств</w:t>
      </w:r>
      <w:r w:rsidRPr="004C429A">
        <w:rPr>
          <w:rFonts w:ascii="Times New Roman" w:hAnsi="Times New Roman" w:cs="Times New Roman"/>
          <w:sz w:val="24"/>
          <w:szCs w:val="24"/>
        </w:rPr>
        <w:t xml:space="preserve">. Все объекты можно разделить на три вида: </w:t>
      </w:r>
      <w:r w:rsidRPr="004C429A">
        <w:rPr>
          <w:rFonts w:ascii="Times New Roman" w:hAnsi="Times New Roman" w:cs="Times New Roman"/>
          <w:i/>
          <w:sz w:val="24"/>
          <w:szCs w:val="24"/>
        </w:rPr>
        <w:t>встроенные</w:t>
      </w:r>
      <w:r w:rsidRPr="004C429A">
        <w:rPr>
          <w:rFonts w:ascii="Times New Roman" w:hAnsi="Times New Roman" w:cs="Times New Roman"/>
          <w:sz w:val="24"/>
          <w:szCs w:val="24"/>
        </w:rPr>
        <w:t xml:space="preserve">, </w:t>
      </w:r>
      <w:r w:rsidRPr="004C429A">
        <w:rPr>
          <w:rFonts w:ascii="Times New Roman" w:hAnsi="Times New Roman" w:cs="Times New Roman"/>
          <w:i/>
          <w:sz w:val="24"/>
          <w:szCs w:val="24"/>
        </w:rPr>
        <w:t>созданные</w:t>
      </w:r>
      <w:r w:rsidRPr="004C429A">
        <w:rPr>
          <w:rFonts w:ascii="Times New Roman" w:hAnsi="Times New Roman" w:cs="Times New Roman"/>
          <w:sz w:val="24"/>
          <w:szCs w:val="24"/>
        </w:rPr>
        <w:t xml:space="preserve"> и </w:t>
      </w:r>
      <w:r w:rsidRPr="004C429A">
        <w:rPr>
          <w:rFonts w:ascii="Times New Roman" w:hAnsi="Times New Roman" w:cs="Times New Roman"/>
          <w:i/>
          <w:sz w:val="24"/>
          <w:szCs w:val="24"/>
        </w:rPr>
        <w:t>браузерные</w:t>
      </w:r>
      <w:r w:rsidRPr="004C429A">
        <w:rPr>
          <w:rFonts w:ascii="Times New Roman" w:hAnsi="Times New Roman" w:cs="Times New Roman"/>
          <w:sz w:val="24"/>
          <w:szCs w:val="24"/>
        </w:rPr>
        <w:t xml:space="preserve">. Обработка </w:t>
      </w:r>
      <w:r w:rsidRPr="004C429A">
        <w:rPr>
          <w:rFonts w:ascii="Times New Roman" w:hAnsi="Times New Roman" w:cs="Times New Roman"/>
          <w:i/>
          <w:sz w:val="24"/>
          <w:szCs w:val="24"/>
        </w:rPr>
        <w:t>объектов</w:t>
      </w:r>
      <w:r w:rsidRPr="004C429A">
        <w:rPr>
          <w:rFonts w:ascii="Times New Roman" w:hAnsi="Times New Roman" w:cs="Times New Roman"/>
          <w:sz w:val="24"/>
          <w:szCs w:val="24"/>
        </w:rPr>
        <w:t xml:space="preserve"> и </w:t>
      </w:r>
      <w:r w:rsidRPr="004C429A">
        <w:rPr>
          <w:rFonts w:ascii="Times New Roman" w:hAnsi="Times New Roman" w:cs="Times New Roman"/>
          <w:i/>
          <w:sz w:val="24"/>
          <w:szCs w:val="24"/>
        </w:rPr>
        <w:t>массивов</w:t>
      </w:r>
      <w:r w:rsidRPr="004C429A">
        <w:rPr>
          <w:rFonts w:ascii="Times New Roman" w:hAnsi="Times New Roman" w:cs="Times New Roman"/>
          <w:sz w:val="24"/>
          <w:szCs w:val="24"/>
        </w:rPr>
        <w:t xml:space="preserve"> идентична. Можно обратиться к любой части объекта (его свойствам и методам) либо по </w:t>
      </w:r>
      <w:r w:rsidRPr="004C429A">
        <w:rPr>
          <w:rFonts w:ascii="Times New Roman" w:hAnsi="Times New Roman" w:cs="Times New Roman"/>
          <w:i/>
          <w:sz w:val="24"/>
          <w:szCs w:val="24"/>
        </w:rPr>
        <w:t>имени</w:t>
      </w:r>
      <w:r w:rsidRPr="004C429A">
        <w:rPr>
          <w:rFonts w:ascii="Times New Roman" w:hAnsi="Times New Roman" w:cs="Times New Roman"/>
          <w:sz w:val="24"/>
          <w:szCs w:val="24"/>
        </w:rPr>
        <w:t xml:space="preserve">, либо по </w:t>
      </w:r>
      <w:r w:rsidRPr="004C429A">
        <w:rPr>
          <w:rFonts w:ascii="Times New Roman" w:hAnsi="Times New Roman" w:cs="Times New Roman"/>
          <w:i/>
          <w:sz w:val="24"/>
          <w:szCs w:val="24"/>
        </w:rPr>
        <w:t>индексу</w:t>
      </w:r>
      <w:r w:rsidRPr="004C429A">
        <w:rPr>
          <w:rFonts w:ascii="Times New Roman" w:hAnsi="Times New Roman" w:cs="Times New Roman"/>
          <w:sz w:val="24"/>
          <w:szCs w:val="24"/>
        </w:rPr>
        <w:t>. Нумерация индексов в JScript начинается с нуля.</w:t>
      </w:r>
    </w:p>
    <w:p w:rsidR="00CB2520" w:rsidRPr="004C429A" w:rsidRDefault="00CB2520"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5. Краткая характеристика VBScript</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i/>
          <w:sz w:val="24"/>
          <w:szCs w:val="24"/>
        </w:rPr>
        <w:t>Visual Basic Scripting Edition</w:t>
      </w:r>
      <w:r w:rsidRPr="004C429A">
        <w:rPr>
          <w:rFonts w:ascii="Times New Roman" w:hAnsi="Times New Roman" w:cs="Times New Roman"/>
          <w:sz w:val="24"/>
          <w:szCs w:val="24"/>
        </w:rPr>
        <w:t xml:space="preserve"> (обычно просто VBScript) — сценарный язык программирования, интерпретируемый компонентом </w:t>
      </w:r>
      <w:r w:rsidRPr="004C429A">
        <w:rPr>
          <w:rFonts w:ascii="Times New Roman" w:hAnsi="Times New Roman" w:cs="Times New Roman"/>
          <w:i/>
          <w:sz w:val="24"/>
          <w:szCs w:val="24"/>
        </w:rPr>
        <w:t>Windows Script Host</w:t>
      </w:r>
      <w:r w:rsidRPr="004C429A">
        <w:rPr>
          <w:rFonts w:ascii="Times New Roman" w:hAnsi="Times New Roman" w:cs="Times New Roman"/>
          <w:sz w:val="24"/>
          <w:szCs w:val="24"/>
        </w:rPr>
        <w:t xml:space="preserve">. Он широко используется при создании </w:t>
      </w:r>
      <w:r w:rsidRPr="004C429A">
        <w:rPr>
          <w:rFonts w:ascii="Times New Roman" w:hAnsi="Times New Roman" w:cs="Times New Roman"/>
          <w:i/>
          <w:sz w:val="24"/>
          <w:szCs w:val="24"/>
        </w:rPr>
        <w:t>скриптов</w:t>
      </w:r>
      <w:r w:rsidRPr="004C429A">
        <w:rPr>
          <w:rFonts w:ascii="Times New Roman" w:hAnsi="Times New Roman" w:cs="Times New Roman"/>
          <w:sz w:val="24"/>
          <w:szCs w:val="24"/>
        </w:rPr>
        <w:t xml:space="preserve"> в операционных системах семейства Microsoft Windows.</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Язык был создан компанией Microsoft как замена устаревшему пакетному языку, интерпретируемому приложением </w:t>
      </w:r>
      <w:r w:rsidRPr="004C429A">
        <w:rPr>
          <w:rFonts w:ascii="Times New Roman" w:hAnsi="Times New Roman" w:cs="Times New Roman"/>
          <w:i/>
          <w:sz w:val="24"/>
          <w:szCs w:val="24"/>
        </w:rPr>
        <w:t>command.com</w:t>
      </w:r>
      <w:r w:rsidRPr="004C429A">
        <w:rPr>
          <w:rFonts w:ascii="Times New Roman" w:hAnsi="Times New Roman" w:cs="Times New Roman"/>
          <w:sz w:val="24"/>
          <w:szCs w:val="24"/>
        </w:rPr>
        <w:t>. Синтаксис VBScript является упрощённой версией синтаксиса языка Visual Basic.</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Сценарии на языке VBScript чаще всего используются в следующих областях, использующих программные продукты Microsoft:</w:t>
      </w:r>
    </w:p>
    <w:p w:rsidR="00CB2520" w:rsidRPr="004C429A" w:rsidRDefault="00CB2520" w:rsidP="00274AFC">
      <w:pPr>
        <w:numPr>
          <w:ilvl w:val="0"/>
          <w:numId w:val="36"/>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автоматизация администрирования систем Windows; </w:t>
      </w:r>
    </w:p>
    <w:p w:rsidR="00CB2520" w:rsidRPr="004C429A" w:rsidRDefault="00CB2520" w:rsidP="00274AFC">
      <w:pPr>
        <w:numPr>
          <w:ilvl w:val="0"/>
          <w:numId w:val="36"/>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серверный программный код в страницах ASP; </w:t>
      </w:r>
    </w:p>
    <w:p w:rsidR="00CB2520" w:rsidRPr="004C429A" w:rsidRDefault="00CB2520" w:rsidP="00274AFC">
      <w:pPr>
        <w:numPr>
          <w:ilvl w:val="0"/>
          <w:numId w:val="36"/>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клиентские сценарии в браузере Internet Explorer. </w:t>
      </w:r>
    </w:p>
    <w:p w:rsidR="005319D4" w:rsidRPr="004C429A" w:rsidRDefault="005319D4" w:rsidP="00274AFC">
      <w:pPr>
        <w:spacing w:after="0" w:line="240" w:lineRule="auto"/>
        <w:ind w:firstLine="709"/>
        <w:jc w:val="both"/>
        <w:rPr>
          <w:rFonts w:ascii="Times New Roman" w:hAnsi="Times New Roman" w:cs="Times New Roman"/>
          <w:b/>
          <w:sz w:val="24"/>
          <w:szCs w:val="24"/>
        </w:rPr>
      </w:pPr>
    </w:p>
    <w:p w:rsidR="00CB2520" w:rsidRPr="004C429A" w:rsidRDefault="00CB2520"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6. Java-апплеты</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Java-апплет - это программа, написанная на языке Java и откомпилированная в байт-код. Выполн</w:t>
      </w:r>
      <w:r w:rsidR="005319D4" w:rsidRPr="004C429A">
        <w:rPr>
          <w:rFonts w:ascii="Times New Roman" w:hAnsi="Times New Roman" w:cs="Times New Roman"/>
          <w:sz w:val="24"/>
          <w:szCs w:val="24"/>
        </w:rPr>
        <w:t>я</w:t>
      </w:r>
      <w:r w:rsidRPr="004C429A">
        <w:rPr>
          <w:rFonts w:ascii="Times New Roman" w:hAnsi="Times New Roman" w:cs="Times New Roman"/>
          <w:sz w:val="24"/>
          <w:szCs w:val="24"/>
        </w:rPr>
        <w:t>ется в браузере с использованием виртуальной Java-машины (</w:t>
      </w:r>
      <w:r w:rsidRPr="004C429A">
        <w:rPr>
          <w:rFonts w:ascii="Times New Roman" w:hAnsi="Times New Roman" w:cs="Times New Roman"/>
          <w:i/>
          <w:sz w:val="24"/>
          <w:szCs w:val="24"/>
        </w:rPr>
        <w:t>JVM</w:t>
      </w:r>
      <w:r w:rsidRPr="004C429A">
        <w:rPr>
          <w:rFonts w:ascii="Times New Roman" w:hAnsi="Times New Roman" w:cs="Times New Roman"/>
          <w:sz w:val="24"/>
          <w:szCs w:val="24"/>
        </w:rPr>
        <w:t>). Апплеты используются для предоставления интерактивных возможностей веб-приложений, которые не возможны в HTML. Так как байт-код Java платформо-независим, то Java-апплеты могут выполняться браузерами на многих операционных платформах.</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Java-сервлеты являются серверными приложениями, но они отличаются от апплетов языком, функциями и другими характеристиками.</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Предназначены Java-апплеты для выполнения в безопасной среде с целью предотвращения их доступа к локальным ресурсам клиентского компьютера. </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Код апплета загружается с веб-сервера, и браузер</w:t>
      </w:r>
    </w:p>
    <w:p w:rsidR="00CB2520" w:rsidRPr="004C429A" w:rsidRDefault="00CB2520" w:rsidP="00274AFC">
      <w:pPr>
        <w:numPr>
          <w:ilvl w:val="0"/>
          <w:numId w:val="37"/>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либо вставляет апплет в веб-страницу;</w:t>
      </w:r>
    </w:p>
    <w:p w:rsidR="00CB2520" w:rsidRPr="004C429A" w:rsidRDefault="00CB2520" w:rsidP="00274AFC">
      <w:pPr>
        <w:numPr>
          <w:ilvl w:val="0"/>
          <w:numId w:val="37"/>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либо открывает отдельное окно с собственным пользовательским интерфейсом апплета. </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lastRenderedPageBreak/>
        <w:t xml:space="preserve">Апплет может быть внедрен в веб-страницу с помощью использования HTML тэга </w:t>
      </w:r>
      <w:r w:rsidRPr="004C429A">
        <w:rPr>
          <w:rFonts w:ascii="Times New Roman" w:hAnsi="Times New Roman" w:cs="Times New Roman"/>
          <w:b/>
          <w:color w:val="808080"/>
          <w:sz w:val="24"/>
          <w:szCs w:val="24"/>
        </w:rPr>
        <w:t>&lt;applet&gt;</w:t>
      </w:r>
      <w:r w:rsidRPr="004C429A">
        <w:rPr>
          <w:rFonts w:ascii="Times New Roman" w:hAnsi="Times New Roman" w:cs="Times New Roman"/>
          <w:sz w:val="24"/>
          <w:szCs w:val="24"/>
        </w:rPr>
        <w:t xml:space="preserve">, или (что рекомендуется) тэга </w:t>
      </w:r>
      <w:r w:rsidRPr="004C429A">
        <w:rPr>
          <w:rFonts w:ascii="Times New Roman" w:hAnsi="Times New Roman" w:cs="Times New Roman"/>
          <w:b/>
          <w:color w:val="808080"/>
          <w:sz w:val="24"/>
          <w:szCs w:val="24"/>
        </w:rPr>
        <w:t>&lt;object&gt;</w:t>
      </w:r>
      <w:r w:rsidRPr="004C429A">
        <w:rPr>
          <w:rFonts w:ascii="Times New Roman" w:hAnsi="Times New Roman" w:cs="Times New Roman"/>
          <w:sz w:val="24"/>
          <w:szCs w:val="24"/>
        </w:rPr>
        <w:t>.</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Можно назвать следующие преимущества Java-апплетов:</w:t>
      </w:r>
    </w:p>
    <w:p w:rsidR="00CB2520" w:rsidRPr="004C429A" w:rsidRDefault="00CB2520" w:rsidP="00274AFC">
      <w:pPr>
        <w:numPr>
          <w:ilvl w:val="0"/>
          <w:numId w:val="38"/>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работают практически на большинстве операционных платформ; </w:t>
      </w:r>
    </w:p>
    <w:p w:rsidR="00CB2520" w:rsidRPr="004C429A" w:rsidRDefault="00CB2520" w:rsidP="00274AFC">
      <w:pPr>
        <w:numPr>
          <w:ilvl w:val="0"/>
          <w:numId w:val="38"/>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поддерживаются большинством браузеров; </w:t>
      </w:r>
    </w:p>
    <w:p w:rsidR="00CB2520" w:rsidRPr="004C429A" w:rsidRDefault="00CB2520" w:rsidP="00274AFC">
      <w:pPr>
        <w:numPr>
          <w:ilvl w:val="0"/>
          <w:numId w:val="38"/>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кэшируются в большинстве браузеров, что существенно ускоряет их загрузку при возвращении на веб-страницу; </w:t>
      </w:r>
    </w:p>
    <w:p w:rsidR="00CB2520" w:rsidRPr="004C429A" w:rsidRDefault="00CB2520" w:rsidP="00274AFC">
      <w:pPr>
        <w:numPr>
          <w:ilvl w:val="0"/>
          <w:numId w:val="38"/>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после первого запуска апплета, когда Java-машина уже выполняется и быстро запускается, выполнение апплетов происходит существенно быстрее;</w:t>
      </w:r>
    </w:p>
    <w:p w:rsidR="00CB2520" w:rsidRPr="004C429A" w:rsidRDefault="00CB2520" w:rsidP="00274AFC">
      <w:pPr>
        <w:numPr>
          <w:ilvl w:val="0"/>
          <w:numId w:val="38"/>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загружаются со скоростью сопоставимой с програмами на других компилируемых языках, </w:t>
      </w:r>
      <w:r w:rsidR="00D77997" w:rsidRPr="004C429A">
        <w:rPr>
          <w:rFonts w:ascii="Times New Roman" w:hAnsi="Times New Roman" w:cs="Times New Roman"/>
          <w:sz w:val="24"/>
          <w:szCs w:val="24"/>
        </w:rPr>
        <w:t>например,</w:t>
      </w:r>
      <w:r w:rsidRPr="004C429A">
        <w:rPr>
          <w:rFonts w:ascii="Times New Roman" w:hAnsi="Times New Roman" w:cs="Times New Roman"/>
          <w:sz w:val="24"/>
          <w:szCs w:val="24"/>
        </w:rPr>
        <w:t xml:space="preserve"> C++, но во много раз быстрее чем на JavaScript.</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При этом у Java-апплетов имеются и недостатки:</w:t>
      </w:r>
    </w:p>
    <w:p w:rsidR="00CB2520" w:rsidRPr="004C429A" w:rsidRDefault="00CB2520" w:rsidP="00274AFC">
      <w:pPr>
        <w:numPr>
          <w:ilvl w:val="0"/>
          <w:numId w:val="39"/>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требуется установка Java-расширения, которые доступны по умолчанию не во всех браузерах; </w:t>
      </w:r>
    </w:p>
    <w:p w:rsidR="00CB2520" w:rsidRPr="004C429A" w:rsidRDefault="00CB2520" w:rsidP="00274AFC">
      <w:pPr>
        <w:numPr>
          <w:ilvl w:val="0"/>
          <w:numId w:val="39"/>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проблемы реализации Java-расширений для 64-разрядных процессоров; </w:t>
      </w:r>
    </w:p>
    <w:p w:rsidR="00CB2520" w:rsidRPr="004C429A" w:rsidRDefault="00CB2520" w:rsidP="00274AFC">
      <w:pPr>
        <w:numPr>
          <w:ilvl w:val="0"/>
          <w:numId w:val="39"/>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не могут запускаться до первой загрузки виртуальной Java-машина, что может занимать значительное время;</w:t>
      </w:r>
    </w:p>
    <w:p w:rsidR="00CB2520" w:rsidRPr="004C429A" w:rsidRDefault="00CB2520" w:rsidP="00274AFC">
      <w:pPr>
        <w:numPr>
          <w:ilvl w:val="0"/>
          <w:numId w:val="39"/>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разработка пользовательского интерфейса с использованием апплетов является более сложной задачей по сравнению с HTML; </w:t>
      </w:r>
    </w:p>
    <w:p w:rsidR="00CB2520" w:rsidRPr="004C429A" w:rsidRDefault="00CB2520" w:rsidP="00274AFC">
      <w:pPr>
        <w:numPr>
          <w:ilvl w:val="0"/>
          <w:numId w:val="39"/>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не имеют прямого доступа к локальным ресурсам клиентского компьютера; </w:t>
      </w:r>
    </w:p>
    <w:p w:rsidR="00CB2520" w:rsidRPr="004C429A" w:rsidRDefault="00CB2520" w:rsidP="00274AFC">
      <w:pPr>
        <w:numPr>
          <w:ilvl w:val="0"/>
          <w:numId w:val="39"/>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некоторые апплеты привязаны к использованию определенной среды времени выполнения Java (</w:t>
      </w:r>
      <w:r w:rsidRPr="004C429A">
        <w:rPr>
          <w:rFonts w:ascii="Times New Roman" w:hAnsi="Times New Roman" w:cs="Times New Roman"/>
          <w:i/>
          <w:sz w:val="24"/>
          <w:szCs w:val="24"/>
        </w:rPr>
        <w:t>JRE</w:t>
      </w:r>
      <w:r w:rsidRPr="004C429A">
        <w:rPr>
          <w:rFonts w:ascii="Times New Roman" w:hAnsi="Times New Roman" w:cs="Times New Roman"/>
          <w:sz w:val="24"/>
          <w:szCs w:val="24"/>
        </w:rPr>
        <w:t>).</w:t>
      </w:r>
    </w:p>
    <w:p w:rsidR="00CB2520" w:rsidRPr="004C429A" w:rsidRDefault="00CB2520"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7. ActionScript – общая характеристика.</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i/>
          <w:sz w:val="24"/>
          <w:szCs w:val="24"/>
        </w:rPr>
        <w:t>ActionScript</w:t>
      </w:r>
      <w:r w:rsidRPr="004C429A">
        <w:rPr>
          <w:rFonts w:ascii="Times New Roman" w:hAnsi="Times New Roman" w:cs="Times New Roman"/>
          <w:sz w:val="24"/>
          <w:szCs w:val="24"/>
        </w:rPr>
        <w:t xml:space="preserve"> — объектно-ориентированный язык программирования, один из диалектов </w:t>
      </w:r>
      <w:r w:rsidRPr="004C429A">
        <w:rPr>
          <w:rFonts w:ascii="Times New Roman" w:hAnsi="Times New Roman" w:cs="Times New Roman"/>
          <w:i/>
          <w:sz w:val="24"/>
          <w:szCs w:val="24"/>
        </w:rPr>
        <w:t>EcmaScript</w:t>
      </w:r>
      <w:r w:rsidRPr="004C429A">
        <w:rPr>
          <w:rFonts w:ascii="Times New Roman" w:hAnsi="Times New Roman" w:cs="Times New Roman"/>
          <w:sz w:val="24"/>
          <w:szCs w:val="24"/>
        </w:rPr>
        <w:t xml:space="preserve">, который добавляет интерактивность, обработку данных и многое другое в содержимое Flash-приложений. ActionScript исполняется виртуальной машиной (ActionScript Virtual Machine), которая является составной частью приложения </w:t>
      </w:r>
      <w:r w:rsidRPr="004C429A">
        <w:rPr>
          <w:rFonts w:ascii="Times New Roman" w:hAnsi="Times New Roman" w:cs="Times New Roman"/>
          <w:i/>
          <w:sz w:val="24"/>
          <w:szCs w:val="24"/>
        </w:rPr>
        <w:t>Flash Player</w:t>
      </w:r>
      <w:r w:rsidRPr="004C429A">
        <w:rPr>
          <w:rFonts w:ascii="Times New Roman" w:hAnsi="Times New Roman" w:cs="Times New Roman"/>
          <w:sz w:val="24"/>
          <w:szCs w:val="24"/>
        </w:rPr>
        <w:t xml:space="preserve">. ActionScript компилируется в байткод, который включается в </w:t>
      </w:r>
      <w:r w:rsidRPr="004C429A">
        <w:rPr>
          <w:rFonts w:ascii="Times New Roman" w:hAnsi="Times New Roman" w:cs="Times New Roman"/>
          <w:i/>
          <w:sz w:val="24"/>
          <w:szCs w:val="24"/>
        </w:rPr>
        <w:t>SWF</w:t>
      </w:r>
      <w:r w:rsidRPr="004C429A">
        <w:rPr>
          <w:rFonts w:ascii="Times New Roman" w:hAnsi="Times New Roman" w:cs="Times New Roman"/>
          <w:sz w:val="24"/>
          <w:szCs w:val="24"/>
        </w:rPr>
        <w:t>-файл.</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i/>
          <w:sz w:val="24"/>
          <w:szCs w:val="24"/>
        </w:rPr>
        <w:t>SWF</w:t>
      </w:r>
      <w:r w:rsidRPr="004C429A">
        <w:rPr>
          <w:rFonts w:ascii="Times New Roman" w:hAnsi="Times New Roman" w:cs="Times New Roman"/>
          <w:sz w:val="24"/>
          <w:szCs w:val="24"/>
        </w:rPr>
        <w:t xml:space="preserve">-файлы исполняются </w:t>
      </w:r>
      <w:r w:rsidRPr="004C429A">
        <w:rPr>
          <w:rFonts w:ascii="Times New Roman" w:hAnsi="Times New Roman" w:cs="Times New Roman"/>
          <w:i/>
          <w:sz w:val="24"/>
          <w:szCs w:val="24"/>
        </w:rPr>
        <w:t>Flash Player</w:t>
      </w:r>
      <w:r w:rsidRPr="004C429A">
        <w:rPr>
          <w:rFonts w:ascii="Times New Roman" w:hAnsi="Times New Roman" w:cs="Times New Roman"/>
          <w:sz w:val="24"/>
          <w:szCs w:val="24"/>
        </w:rPr>
        <w:t xml:space="preserve">. Сам </w:t>
      </w:r>
      <w:r w:rsidRPr="004C429A">
        <w:rPr>
          <w:rFonts w:ascii="Times New Roman" w:hAnsi="Times New Roman" w:cs="Times New Roman"/>
          <w:i/>
          <w:sz w:val="24"/>
          <w:szCs w:val="24"/>
        </w:rPr>
        <w:t>Flash Player</w:t>
      </w:r>
      <w:r w:rsidRPr="004C429A">
        <w:rPr>
          <w:rFonts w:ascii="Times New Roman" w:hAnsi="Times New Roman" w:cs="Times New Roman"/>
          <w:sz w:val="24"/>
          <w:szCs w:val="24"/>
        </w:rPr>
        <w:t xml:space="preserve"> существует в виде </w:t>
      </w:r>
      <w:r w:rsidRPr="004C429A">
        <w:rPr>
          <w:rFonts w:ascii="Times New Roman" w:hAnsi="Times New Roman" w:cs="Times New Roman"/>
          <w:i/>
          <w:sz w:val="24"/>
          <w:szCs w:val="24"/>
        </w:rPr>
        <w:t>плагина</w:t>
      </w:r>
      <w:r w:rsidRPr="004C429A">
        <w:rPr>
          <w:rFonts w:ascii="Times New Roman" w:hAnsi="Times New Roman" w:cs="Times New Roman"/>
          <w:sz w:val="24"/>
          <w:szCs w:val="24"/>
        </w:rPr>
        <w:t xml:space="preserve"> к веб-браузеру, а также как самостоятельное исполняемое приложение. Во втором случае возможно создание исполняемых </w:t>
      </w:r>
      <w:r w:rsidRPr="004C429A">
        <w:rPr>
          <w:rFonts w:ascii="Times New Roman" w:hAnsi="Times New Roman" w:cs="Times New Roman"/>
          <w:i/>
          <w:sz w:val="24"/>
          <w:szCs w:val="24"/>
        </w:rPr>
        <w:t>exe</w:t>
      </w:r>
      <w:r w:rsidRPr="004C429A">
        <w:rPr>
          <w:rFonts w:ascii="Times New Roman" w:hAnsi="Times New Roman" w:cs="Times New Roman"/>
          <w:sz w:val="24"/>
          <w:szCs w:val="24"/>
        </w:rPr>
        <w:t xml:space="preserve">-файлов, когда </w:t>
      </w:r>
      <w:r w:rsidRPr="004C429A">
        <w:rPr>
          <w:rFonts w:ascii="Times New Roman" w:hAnsi="Times New Roman" w:cs="Times New Roman"/>
          <w:i/>
          <w:sz w:val="24"/>
          <w:szCs w:val="24"/>
        </w:rPr>
        <w:t>swf</w:t>
      </w:r>
      <w:r w:rsidRPr="004C429A">
        <w:rPr>
          <w:rFonts w:ascii="Times New Roman" w:hAnsi="Times New Roman" w:cs="Times New Roman"/>
          <w:sz w:val="24"/>
          <w:szCs w:val="24"/>
        </w:rPr>
        <w:t xml:space="preserve">-файл включается во </w:t>
      </w:r>
      <w:r w:rsidRPr="004C429A">
        <w:rPr>
          <w:rFonts w:ascii="Times New Roman" w:hAnsi="Times New Roman" w:cs="Times New Roman"/>
          <w:i/>
          <w:sz w:val="24"/>
          <w:szCs w:val="24"/>
        </w:rPr>
        <w:t>Flash Player</w:t>
      </w:r>
      <w:r w:rsidRPr="004C429A">
        <w:rPr>
          <w:rFonts w:ascii="Times New Roman" w:hAnsi="Times New Roman" w:cs="Times New Roman"/>
          <w:sz w:val="24"/>
          <w:szCs w:val="24"/>
        </w:rPr>
        <w:t>.</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С помощью ActionScript можно создавать интерактивные мультимедиа-приложения, игры, веб-сайты и многое другое.</w:t>
      </w:r>
    </w:p>
    <w:p w:rsidR="00CB2520" w:rsidRPr="004C429A" w:rsidRDefault="00CB2520" w:rsidP="00274AFC">
      <w:pPr>
        <w:spacing w:after="0" w:line="240" w:lineRule="auto"/>
        <w:ind w:firstLine="709"/>
        <w:jc w:val="both"/>
        <w:rPr>
          <w:rFonts w:ascii="Times New Roman" w:hAnsi="Times New Roman" w:cs="Times New Roman"/>
          <w:b/>
          <w:sz w:val="24"/>
          <w:szCs w:val="24"/>
          <w:lang w:val="en-US"/>
        </w:rPr>
      </w:pPr>
      <w:r w:rsidRPr="004C429A">
        <w:rPr>
          <w:rFonts w:ascii="Times New Roman" w:hAnsi="Times New Roman" w:cs="Times New Roman"/>
          <w:b/>
          <w:sz w:val="24"/>
          <w:szCs w:val="24"/>
          <w:lang w:val="en-US"/>
        </w:rPr>
        <w:t xml:space="preserve">8. XAML </w:t>
      </w:r>
      <w:r w:rsidRPr="004C429A">
        <w:rPr>
          <w:rFonts w:ascii="Times New Roman" w:hAnsi="Times New Roman" w:cs="Times New Roman"/>
          <w:b/>
          <w:sz w:val="24"/>
          <w:szCs w:val="24"/>
        </w:rPr>
        <w:t>и</w:t>
      </w:r>
      <w:r w:rsidRPr="004C429A">
        <w:rPr>
          <w:rFonts w:ascii="Times New Roman" w:hAnsi="Times New Roman" w:cs="Times New Roman"/>
          <w:b/>
          <w:sz w:val="24"/>
          <w:szCs w:val="24"/>
          <w:lang w:val="en-US"/>
        </w:rPr>
        <w:t xml:space="preserve"> Microsoft Silverlight</w:t>
      </w:r>
    </w:p>
    <w:p w:rsidR="00CB2520" w:rsidRPr="004C429A" w:rsidRDefault="00CB252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i/>
          <w:sz w:val="24"/>
          <w:szCs w:val="24"/>
          <w:lang w:val="en-US"/>
        </w:rPr>
        <w:t>XAML</w:t>
      </w:r>
      <w:r w:rsidRPr="004C429A">
        <w:rPr>
          <w:rFonts w:ascii="Times New Roman" w:hAnsi="Times New Roman" w:cs="Times New Roman"/>
          <w:sz w:val="24"/>
          <w:szCs w:val="24"/>
          <w:lang w:val="en-US"/>
        </w:rPr>
        <w:t xml:space="preserve"> (eXtensible Application Markup Language) </w:t>
      </w:r>
      <w:r w:rsidR="004F641A" w:rsidRPr="004C429A">
        <w:rPr>
          <w:rFonts w:ascii="Times New Roman" w:hAnsi="Times New Roman" w:cs="Times New Roman"/>
          <w:sz w:val="24"/>
          <w:szCs w:val="24"/>
          <w:lang w:val="en-US"/>
        </w:rPr>
        <w:t>–</w:t>
      </w:r>
      <w:r w:rsidRPr="004C429A">
        <w:rPr>
          <w:rFonts w:ascii="Times New Roman" w:hAnsi="Times New Roman" w:cs="Times New Roman"/>
          <w:sz w:val="24"/>
          <w:szCs w:val="24"/>
        </w:rPr>
        <w:t>язык</w:t>
      </w:r>
      <w:r w:rsidR="000F45CB" w:rsidRPr="000F45CB">
        <w:rPr>
          <w:rFonts w:ascii="Times New Roman" w:hAnsi="Times New Roman" w:cs="Times New Roman"/>
          <w:sz w:val="24"/>
          <w:szCs w:val="24"/>
          <w:lang w:val="en-US"/>
        </w:rPr>
        <w:t xml:space="preserve"> </w:t>
      </w:r>
      <w:r w:rsidRPr="004C429A">
        <w:rPr>
          <w:rFonts w:ascii="Times New Roman" w:hAnsi="Times New Roman" w:cs="Times New Roman"/>
          <w:sz w:val="24"/>
          <w:szCs w:val="24"/>
        </w:rPr>
        <w:t>интерфейсов</w:t>
      </w:r>
      <w:r w:rsidR="000F45CB" w:rsidRPr="000F45CB">
        <w:rPr>
          <w:rFonts w:ascii="Times New Roman" w:hAnsi="Times New Roman" w:cs="Times New Roman"/>
          <w:sz w:val="24"/>
          <w:szCs w:val="24"/>
          <w:lang w:val="en-US"/>
        </w:rPr>
        <w:t xml:space="preserve"> </w:t>
      </w:r>
      <w:r w:rsidRPr="004C429A">
        <w:rPr>
          <w:rFonts w:ascii="Times New Roman" w:hAnsi="Times New Roman" w:cs="Times New Roman"/>
          <w:sz w:val="24"/>
          <w:szCs w:val="24"/>
        </w:rPr>
        <w:t>платформы</w:t>
      </w:r>
      <w:r w:rsidR="000F45CB" w:rsidRPr="000F45CB">
        <w:rPr>
          <w:rFonts w:ascii="Times New Roman" w:hAnsi="Times New Roman" w:cs="Times New Roman"/>
          <w:sz w:val="24"/>
          <w:szCs w:val="24"/>
          <w:lang w:val="en-US"/>
        </w:rPr>
        <w:t xml:space="preserve"> </w:t>
      </w:r>
      <w:r w:rsidRPr="004C429A">
        <w:rPr>
          <w:rFonts w:ascii="Times New Roman" w:hAnsi="Times New Roman" w:cs="Times New Roman"/>
          <w:i/>
          <w:sz w:val="24"/>
          <w:szCs w:val="24"/>
          <w:lang w:val="en-US"/>
        </w:rPr>
        <w:t>Windows Vista</w:t>
      </w:r>
      <w:r w:rsidRPr="004C429A">
        <w:rPr>
          <w:rFonts w:ascii="Times New Roman" w:hAnsi="Times New Roman" w:cs="Times New Roman"/>
          <w:sz w:val="24"/>
          <w:szCs w:val="24"/>
          <w:lang w:val="en-US"/>
        </w:rPr>
        <w:t>.</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Модель приложений </w:t>
      </w:r>
      <w:r w:rsidRPr="004C429A">
        <w:rPr>
          <w:rFonts w:ascii="Times New Roman" w:hAnsi="Times New Roman" w:cs="Times New Roman"/>
          <w:i/>
          <w:sz w:val="24"/>
          <w:szCs w:val="24"/>
        </w:rPr>
        <w:t>Vista</w:t>
      </w:r>
      <w:r w:rsidRPr="004C429A">
        <w:rPr>
          <w:rFonts w:ascii="Times New Roman" w:hAnsi="Times New Roman" w:cs="Times New Roman"/>
          <w:sz w:val="24"/>
          <w:szCs w:val="24"/>
        </w:rPr>
        <w:t xml:space="preserve"> включает объект </w:t>
      </w:r>
      <w:r w:rsidRPr="004C429A">
        <w:rPr>
          <w:rFonts w:ascii="Times New Roman" w:hAnsi="Times New Roman" w:cs="Times New Roman"/>
          <w:i/>
          <w:sz w:val="24"/>
          <w:szCs w:val="24"/>
        </w:rPr>
        <w:t>Application</w:t>
      </w:r>
      <w:r w:rsidRPr="004C429A">
        <w:rPr>
          <w:rFonts w:ascii="Times New Roman" w:hAnsi="Times New Roman" w:cs="Times New Roman"/>
          <w:sz w:val="24"/>
          <w:szCs w:val="24"/>
        </w:rPr>
        <w:t xml:space="preserve">. Его набор свойств, методов и событий позволяет объединять веб-документы в связанное приложение. Объект </w:t>
      </w:r>
      <w:r w:rsidRPr="004C429A">
        <w:rPr>
          <w:rFonts w:ascii="Times New Roman" w:hAnsi="Times New Roman" w:cs="Times New Roman"/>
          <w:i/>
          <w:sz w:val="24"/>
          <w:szCs w:val="24"/>
        </w:rPr>
        <w:t>Application</w:t>
      </w:r>
      <w:r w:rsidRPr="004C429A">
        <w:rPr>
          <w:rFonts w:ascii="Times New Roman" w:hAnsi="Times New Roman" w:cs="Times New Roman"/>
          <w:sz w:val="24"/>
          <w:szCs w:val="24"/>
        </w:rPr>
        <w:t xml:space="preserve"> контролирует выполнение программы и генерирует события для пользовательского кода. </w:t>
      </w:r>
      <w:r w:rsidRPr="004C429A">
        <w:rPr>
          <w:rFonts w:ascii="Times New Roman" w:hAnsi="Times New Roman" w:cs="Times New Roman"/>
          <w:i/>
          <w:sz w:val="24"/>
          <w:szCs w:val="24"/>
        </w:rPr>
        <w:t>Документы приложения</w:t>
      </w:r>
      <w:r w:rsidRPr="004C429A">
        <w:rPr>
          <w:rFonts w:ascii="Times New Roman" w:hAnsi="Times New Roman" w:cs="Times New Roman"/>
          <w:sz w:val="24"/>
          <w:szCs w:val="24"/>
        </w:rPr>
        <w:t xml:space="preserve"> создаются с помощью языка </w:t>
      </w:r>
      <w:r w:rsidRPr="004C429A">
        <w:rPr>
          <w:rFonts w:ascii="Times New Roman" w:hAnsi="Times New Roman" w:cs="Times New Roman"/>
          <w:i/>
          <w:sz w:val="24"/>
          <w:szCs w:val="24"/>
        </w:rPr>
        <w:t>XAML</w:t>
      </w:r>
      <w:r w:rsidRPr="004C429A">
        <w:rPr>
          <w:rFonts w:ascii="Times New Roman" w:hAnsi="Times New Roman" w:cs="Times New Roman"/>
          <w:sz w:val="24"/>
          <w:szCs w:val="24"/>
        </w:rPr>
        <w:t xml:space="preserve">, который описывает, прежде всего, пользовательский интерфейс. </w:t>
      </w:r>
      <w:r w:rsidRPr="004C429A">
        <w:rPr>
          <w:rFonts w:ascii="Times New Roman" w:hAnsi="Times New Roman" w:cs="Times New Roman"/>
          <w:i/>
          <w:sz w:val="24"/>
          <w:szCs w:val="24"/>
        </w:rPr>
        <w:t>Логика приложения</w:t>
      </w:r>
      <w:r w:rsidRPr="004C429A">
        <w:rPr>
          <w:rFonts w:ascii="Times New Roman" w:hAnsi="Times New Roman" w:cs="Times New Roman"/>
          <w:sz w:val="24"/>
          <w:szCs w:val="24"/>
        </w:rPr>
        <w:t xml:space="preserve"> управляется процедурным кодом (С#, VB и др.). XAML включает основные четыре категории элементов: </w:t>
      </w:r>
      <w:r w:rsidRPr="004C429A">
        <w:rPr>
          <w:rFonts w:ascii="Times New Roman" w:hAnsi="Times New Roman" w:cs="Times New Roman"/>
          <w:i/>
          <w:sz w:val="24"/>
          <w:szCs w:val="24"/>
        </w:rPr>
        <w:t>панели</w:t>
      </w:r>
      <w:r w:rsidRPr="004C429A">
        <w:rPr>
          <w:rFonts w:ascii="Times New Roman" w:hAnsi="Times New Roman" w:cs="Times New Roman"/>
          <w:sz w:val="24"/>
          <w:szCs w:val="24"/>
        </w:rPr>
        <w:t xml:space="preserve">, </w:t>
      </w:r>
      <w:r w:rsidRPr="004C429A">
        <w:rPr>
          <w:rFonts w:ascii="Times New Roman" w:hAnsi="Times New Roman" w:cs="Times New Roman"/>
          <w:i/>
          <w:sz w:val="24"/>
          <w:szCs w:val="24"/>
        </w:rPr>
        <w:t>элементы</w:t>
      </w:r>
      <w:r w:rsidR="000F45CB">
        <w:rPr>
          <w:rFonts w:ascii="Times New Roman" w:hAnsi="Times New Roman" w:cs="Times New Roman"/>
          <w:i/>
          <w:sz w:val="24"/>
          <w:szCs w:val="24"/>
        </w:rPr>
        <w:t xml:space="preserve"> </w:t>
      </w:r>
      <w:r w:rsidRPr="004C429A">
        <w:rPr>
          <w:rFonts w:ascii="Times New Roman" w:hAnsi="Times New Roman" w:cs="Times New Roman"/>
          <w:i/>
          <w:sz w:val="24"/>
          <w:szCs w:val="24"/>
        </w:rPr>
        <w:t>управления</w:t>
      </w:r>
      <w:r w:rsidRPr="004C429A">
        <w:rPr>
          <w:rFonts w:ascii="Times New Roman" w:hAnsi="Times New Roman" w:cs="Times New Roman"/>
          <w:sz w:val="24"/>
          <w:szCs w:val="24"/>
        </w:rPr>
        <w:t xml:space="preserve">, элементы, связанные с </w:t>
      </w:r>
      <w:r w:rsidRPr="004C429A">
        <w:rPr>
          <w:rFonts w:ascii="Times New Roman" w:hAnsi="Times New Roman" w:cs="Times New Roman"/>
          <w:i/>
          <w:sz w:val="24"/>
          <w:szCs w:val="24"/>
        </w:rPr>
        <w:t>документом</w:t>
      </w:r>
      <w:r w:rsidRPr="004C429A">
        <w:rPr>
          <w:rFonts w:ascii="Times New Roman" w:hAnsi="Times New Roman" w:cs="Times New Roman"/>
          <w:sz w:val="24"/>
          <w:szCs w:val="24"/>
        </w:rPr>
        <w:t xml:space="preserve"> и </w:t>
      </w:r>
      <w:r w:rsidRPr="004C429A">
        <w:rPr>
          <w:rFonts w:ascii="Times New Roman" w:hAnsi="Times New Roman" w:cs="Times New Roman"/>
          <w:i/>
          <w:sz w:val="24"/>
          <w:szCs w:val="24"/>
        </w:rPr>
        <w:t>графические</w:t>
      </w:r>
      <w:r w:rsidR="000F45CB">
        <w:rPr>
          <w:rFonts w:ascii="Times New Roman" w:hAnsi="Times New Roman" w:cs="Times New Roman"/>
          <w:i/>
          <w:sz w:val="24"/>
          <w:szCs w:val="24"/>
        </w:rPr>
        <w:t xml:space="preserve"> </w:t>
      </w:r>
      <w:r w:rsidRPr="004C429A">
        <w:rPr>
          <w:rFonts w:ascii="Times New Roman" w:hAnsi="Times New Roman" w:cs="Times New Roman"/>
          <w:i/>
          <w:sz w:val="24"/>
          <w:szCs w:val="24"/>
        </w:rPr>
        <w:t>фигуры</w:t>
      </w:r>
      <w:r w:rsidRPr="004C429A">
        <w:rPr>
          <w:rFonts w:ascii="Times New Roman" w:hAnsi="Times New Roman" w:cs="Times New Roman"/>
          <w:sz w:val="24"/>
          <w:szCs w:val="24"/>
        </w:rPr>
        <w:t>.</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i/>
          <w:sz w:val="24"/>
          <w:szCs w:val="24"/>
        </w:rPr>
        <w:t>Microsoft Silverlight</w:t>
      </w:r>
      <w:r w:rsidRPr="004C429A">
        <w:rPr>
          <w:rFonts w:ascii="Times New Roman" w:hAnsi="Times New Roman" w:cs="Times New Roman"/>
          <w:sz w:val="24"/>
          <w:szCs w:val="24"/>
        </w:rPr>
        <w:t xml:space="preserve"> является официальным названием основанной на XML и .NET технологии под кодовым именем </w:t>
      </w:r>
      <w:r w:rsidRPr="004C429A">
        <w:rPr>
          <w:rFonts w:ascii="Times New Roman" w:hAnsi="Times New Roman" w:cs="Times New Roman"/>
          <w:i/>
          <w:sz w:val="24"/>
          <w:szCs w:val="24"/>
        </w:rPr>
        <w:t>WPF/E</w:t>
      </w:r>
      <w:r w:rsidRPr="004C429A">
        <w:rPr>
          <w:rFonts w:ascii="Times New Roman" w:hAnsi="Times New Roman" w:cs="Times New Roman"/>
          <w:sz w:val="24"/>
          <w:szCs w:val="24"/>
        </w:rPr>
        <w:t xml:space="preserve"> (Windows Presentation Foundation Everywhere), являющейся альтернативной </w:t>
      </w:r>
      <w:r w:rsidRPr="004C429A">
        <w:rPr>
          <w:rFonts w:ascii="Times New Roman" w:hAnsi="Times New Roman" w:cs="Times New Roman"/>
          <w:i/>
          <w:sz w:val="24"/>
          <w:szCs w:val="24"/>
        </w:rPr>
        <w:t>Adobe Flash</w:t>
      </w:r>
      <w:r w:rsidRPr="004C429A">
        <w:rPr>
          <w:rFonts w:ascii="Times New Roman" w:hAnsi="Times New Roman" w:cs="Times New Roman"/>
          <w:sz w:val="24"/>
          <w:szCs w:val="24"/>
        </w:rPr>
        <w:t xml:space="preserve">. Представляет собой подмножество </w:t>
      </w:r>
      <w:r w:rsidRPr="004C429A">
        <w:rPr>
          <w:rFonts w:ascii="Times New Roman" w:hAnsi="Times New Roman" w:cs="Times New Roman"/>
          <w:i/>
          <w:sz w:val="24"/>
          <w:szCs w:val="24"/>
        </w:rPr>
        <w:t>Windows Presentation Foundation</w:t>
      </w:r>
      <w:r w:rsidRPr="004C429A">
        <w:rPr>
          <w:rFonts w:ascii="Times New Roman" w:hAnsi="Times New Roman" w:cs="Times New Roman"/>
          <w:sz w:val="24"/>
          <w:szCs w:val="24"/>
        </w:rPr>
        <w:t xml:space="preserve">, в котором реализованы векторная графика, анимация и средства воспроизведения видео. В версии 1.1 включает в себя полную версию </w:t>
      </w:r>
      <w:r w:rsidRPr="004C429A">
        <w:rPr>
          <w:rFonts w:ascii="Times New Roman" w:hAnsi="Times New Roman" w:cs="Times New Roman"/>
          <w:i/>
          <w:sz w:val="24"/>
          <w:szCs w:val="24"/>
        </w:rPr>
        <w:t>.NET CLR</w:t>
      </w:r>
      <w:r w:rsidRPr="004C429A">
        <w:rPr>
          <w:rFonts w:ascii="Times New Roman" w:hAnsi="Times New Roman" w:cs="Times New Roman"/>
          <w:sz w:val="24"/>
          <w:szCs w:val="24"/>
        </w:rPr>
        <w:t xml:space="preserve"> - называемую </w:t>
      </w:r>
      <w:r w:rsidRPr="004C429A">
        <w:rPr>
          <w:rFonts w:ascii="Times New Roman" w:hAnsi="Times New Roman" w:cs="Times New Roman"/>
          <w:i/>
          <w:sz w:val="24"/>
          <w:szCs w:val="24"/>
        </w:rPr>
        <w:t>CoreCLR</w:t>
      </w:r>
      <w:r w:rsidRPr="004C429A">
        <w:rPr>
          <w:rFonts w:ascii="Times New Roman" w:hAnsi="Times New Roman" w:cs="Times New Roman"/>
          <w:sz w:val="24"/>
          <w:szCs w:val="24"/>
        </w:rPr>
        <w:t xml:space="preserve">, что позволит разрабатывать </w:t>
      </w:r>
      <w:r w:rsidRPr="004C429A">
        <w:rPr>
          <w:rFonts w:ascii="Times New Roman" w:hAnsi="Times New Roman" w:cs="Times New Roman"/>
          <w:i/>
          <w:sz w:val="24"/>
          <w:szCs w:val="24"/>
        </w:rPr>
        <w:t>Silverlight</w:t>
      </w:r>
      <w:r w:rsidRPr="004C429A">
        <w:rPr>
          <w:rFonts w:ascii="Times New Roman" w:hAnsi="Times New Roman" w:cs="Times New Roman"/>
          <w:sz w:val="24"/>
          <w:szCs w:val="24"/>
        </w:rPr>
        <w:t xml:space="preserve"> приложения на любом из языков .NET. </w:t>
      </w:r>
      <w:r w:rsidRPr="004C429A">
        <w:rPr>
          <w:rFonts w:ascii="Times New Roman" w:hAnsi="Times New Roman" w:cs="Times New Roman"/>
          <w:i/>
          <w:sz w:val="24"/>
          <w:szCs w:val="24"/>
        </w:rPr>
        <w:t>Silverlight v.1.0</w:t>
      </w:r>
      <w:r w:rsidRPr="004C429A">
        <w:rPr>
          <w:rFonts w:ascii="Times New Roman" w:hAnsi="Times New Roman" w:cs="Times New Roman"/>
          <w:sz w:val="24"/>
          <w:szCs w:val="24"/>
        </w:rPr>
        <w:t xml:space="preserve"> </w:t>
      </w:r>
      <w:r w:rsidRPr="004C429A">
        <w:rPr>
          <w:rFonts w:ascii="Times New Roman" w:hAnsi="Times New Roman" w:cs="Times New Roman"/>
          <w:sz w:val="24"/>
          <w:szCs w:val="24"/>
        </w:rPr>
        <w:lastRenderedPageBreak/>
        <w:t xml:space="preserve">содержит подключаемый модуль браузера для обработки </w:t>
      </w:r>
      <w:r w:rsidRPr="004C429A">
        <w:rPr>
          <w:rFonts w:ascii="Times New Roman" w:hAnsi="Times New Roman" w:cs="Times New Roman"/>
          <w:i/>
          <w:sz w:val="24"/>
          <w:szCs w:val="24"/>
        </w:rPr>
        <w:t>XAML</w:t>
      </w:r>
      <w:r w:rsidRPr="004C429A">
        <w:rPr>
          <w:rFonts w:ascii="Times New Roman" w:hAnsi="Times New Roman" w:cs="Times New Roman"/>
          <w:sz w:val="24"/>
          <w:szCs w:val="24"/>
        </w:rPr>
        <w:t xml:space="preserve"> и кодеки для воспроизведения мультимедийного содержимого в форматах </w:t>
      </w:r>
      <w:r w:rsidRPr="004C429A">
        <w:rPr>
          <w:rFonts w:ascii="Times New Roman" w:hAnsi="Times New Roman" w:cs="Times New Roman"/>
          <w:i/>
          <w:sz w:val="24"/>
          <w:szCs w:val="24"/>
        </w:rPr>
        <w:t>WMV</w:t>
      </w:r>
      <w:r w:rsidRPr="004C429A">
        <w:rPr>
          <w:rFonts w:ascii="Times New Roman" w:hAnsi="Times New Roman" w:cs="Times New Roman"/>
          <w:sz w:val="24"/>
          <w:szCs w:val="24"/>
        </w:rPr>
        <w:t xml:space="preserve">, </w:t>
      </w:r>
      <w:r w:rsidRPr="004C429A">
        <w:rPr>
          <w:rFonts w:ascii="Times New Roman" w:hAnsi="Times New Roman" w:cs="Times New Roman"/>
          <w:i/>
          <w:sz w:val="24"/>
          <w:szCs w:val="24"/>
        </w:rPr>
        <w:t>WMA</w:t>
      </w:r>
      <w:r w:rsidRPr="004C429A">
        <w:rPr>
          <w:rFonts w:ascii="Times New Roman" w:hAnsi="Times New Roman" w:cs="Times New Roman"/>
          <w:sz w:val="24"/>
          <w:szCs w:val="24"/>
        </w:rPr>
        <w:t xml:space="preserve"> и </w:t>
      </w:r>
      <w:r w:rsidRPr="004C429A">
        <w:rPr>
          <w:rFonts w:ascii="Times New Roman" w:hAnsi="Times New Roman" w:cs="Times New Roman"/>
          <w:i/>
          <w:sz w:val="24"/>
          <w:szCs w:val="24"/>
        </w:rPr>
        <w:t>MP3</w:t>
      </w:r>
      <w:r w:rsidRPr="004C429A">
        <w:rPr>
          <w:rFonts w:ascii="Times New Roman" w:hAnsi="Times New Roman" w:cs="Times New Roman"/>
          <w:sz w:val="24"/>
          <w:szCs w:val="24"/>
        </w:rPr>
        <w:t>.</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i/>
          <w:sz w:val="24"/>
          <w:szCs w:val="24"/>
        </w:rPr>
        <w:t>Microsoft Silverlight</w:t>
      </w:r>
      <w:r w:rsidRPr="004C429A">
        <w:rPr>
          <w:rFonts w:ascii="Times New Roman" w:hAnsi="Times New Roman" w:cs="Times New Roman"/>
          <w:sz w:val="24"/>
          <w:szCs w:val="24"/>
        </w:rPr>
        <w:t xml:space="preserve"> представляет браузеру внутреннюю модель </w:t>
      </w:r>
      <w:r w:rsidRPr="004C429A">
        <w:rPr>
          <w:rFonts w:ascii="Times New Roman" w:hAnsi="Times New Roman" w:cs="Times New Roman"/>
          <w:i/>
          <w:sz w:val="24"/>
          <w:szCs w:val="24"/>
        </w:rPr>
        <w:t>DOM</w:t>
      </w:r>
      <w:r w:rsidRPr="004C429A">
        <w:rPr>
          <w:rFonts w:ascii="Times New Roman" w:hAnsi="Times New Roman" w:cs="Times New Roman"/>
          <w:sz w:val="24"/>
          <w:szCs w:val="24"/>
        </w:rPr>
        <w:t xml:space="preserve">, управляемую из </w:t>
      </w:r>
      <w:r w:rsidRPr="004C429A">
        <w:rPr>
          <w:rFonts w:ascii="Times New Roman" w:hAnsi="Times New Roman" w:cs="Times New Roman"/>
          <w:i/>
          <w:sz w:val="24"/>
          <w:szCs w:val="24"/>
        </w:rPr>
        <w:t>JavaScript</w:t>
      </w:r>
      <w:r w:rsidRPr="004C429A">
        <w:rPr>
          <w:rFonts w:ascii="Times New Roman" w:hAnsi="Times New Roman" w:cs="Times New Roman"/>
          <w:sz w:val="24"/>
          <w:szCs w:val="24"/>
        </w:rPr>
        <w:t xml:space="preserve"> кода. Поскольку язык XAML основан на XML, то документ, определяющий загружаемый клиенту пользовательский интерфейс - текстовый и потому вполне пригоден для индексирования поисковыми системами. Используя модель </w:t>
      </w:r>
      <w:r w:rsidRPr="004C429A">
        <w:rPr>
          <w:rFonts w:ascii="Times New Roman" w:hAnsi="Times New Roman" w:cs="Times New Roman"/>
          <w:i/>
          <w:sz w:val="24"/>
          <w:szCs w:val="24"/>
        </w:rPr>
        <w:t>DOM</w:t>
      </w:r>
      <w:r w:rsidRPr="004C429A">
        <w:rPr>
          <w:rFonts w:ascii="Times New Roman" w:hAnsi="Times New Roman" w:cs="Times New Roman"/>
          <w:sz w:val="24"/>
          <w:szCs w:val="24"/>
        </w:rPr>
        <w:t xml:space="preserve">, </w:t>
      </w:r>
      <w:r w:rsidRPr="004C429A">
        <w:rPr>
          <w:rFonts w:ascii="Times New Roman" w:hAnsi="Times New Roman" w:cs="Times New Roman"/>
          <w:i/>
          <w:sz w:val="24"/>
          <w:szCs w:val="24"/>
        </w:rPr>
        <w:t>JavaScript</w:t>
      </w:r>
      <w:r w:rsidRPr="004C429A">
        <w:rPr>
          <w:rFonts w:ascii="Times New Roman" w:hAnsi="Times New Roman" w:cs="Times New Roman"/>
          <w:sz w:val="24"/>
          <w:szCs w:val="24"/>
        </w:rPr>
        <w:t xml:space="preserve"> может динамически обновлять содержимое </w:t>
      </w:r>
      <w:r w:rsidRPr="004C429A">
        <w:rPr>
          <w:rFonts w:ascii="Times New Roman" w:hAnsi="Times New Roman" w:cs="Times New Roman"/>
          <w:i/>
          <w:sz w:val="24"/>
          <w:szCs w:val="24"/>
        </w:rPr>
        <w:t>Silverlight</w:t>
      </w:r>
      <w:r w:rsidRPr="004C429A">
        <w:rPr>
          <w:rFonts w:ascii="Times New Roman" w:hAnsi="Times New Roman" w:cs="Times New Roman"/>
          <w:sz w:val="24"/>
          <w:szCs w:val="24"/>
        </w:rPr>
        <w:t xml:space="preserve">, аналогично </w:t>
      </w:r>
      <w:r w:rsidRPr="004C429A">
        <w:rPr>
          <w:rFonts w:ascii="Times New Roman" w:hAnsi="Times New Roman" w:cs="Times New Roman"/>
          <w:i/>
          <w:sz w:val="24"/>
          <w:szCs w:val="24"/>
        </w:rPr>
        <w:t>DHTML</w:t>
      </w:r>
      <w:r w:rsidRPr="004C429A">
        <w:rPr>
          <w:rFonts w:ascii="Times New Roman" w:hAnsi="Times New Roman" w:cs="Times New Roman"/>
          <w:sz w:val="24"/>
          <w:szCs w:val="24"/>
        </w:rPr>
        <w:t xml:space="preserve">. </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Также можно вызывать методы управления презентацией (запуска анимации или приостановки воспроизведения видео, например).</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i/>
          <w:sz w:val="24"/>
          <w:szCs w:val="24"/>
        </w:rPr>
        <w:t>Silverlight</w:t>
      </w:r>
      <w:r w:rsidRPr="004C429A">
        <w:rPr>
          <w:rFonts w:ascii="Times New Roman" w:hAnsi="Times New Roman" w:cs="Times New Roman"/>
          <w:sz w:val="24"/>
          <w:szCs w:val="24"/>
        </w:rPr>
        <w:t xml:space="preserve">-приложение начинается с вызова объекта </w:t>
      </w:r>
      <w:r w:rsidRPr="004C429A">
        <w:rPr>
          <w:rFonts w:ascii="Times New Roman" w:hAnsi="Times New Roman" w:cs="Times New Roman"/>
          <w:i/>
          <w:sz w:val="24"/>
          <w:szCs w:val="24"/>
        </w:rPr>
        <w:t>Silverlight</w:t>
      </w:r>
      <w:r w:rsidRPr="004C429A">
        <w:rPr>
          <w:rFonts w:ascii="Times New Roman" w:hAnsi="Times New Roman" w:cs="Times New Roman"/>
          <w:sz w:val="24"/>
          <w:szCs w:val="24"/>
        </w:rPr>
        <w:t xml:space="preserve"> из HTML страницы, загружающего </w:t>
      </w:r>
      <w:r w:rsidRPr="004C429A">
        <w:rPr>
          <w:rFonts w:ascii="Times New Roman" w:hAnsi="Times New Roman" w:cs="Times New Roman"/>
          <w:i/>
          <w:sz w:val="24"/>
          <w:szCs w:val="24"/>
        </w:rPr>
        <w:t>XAML</w:t>
      </w:r>
      <w:r w:rsidRPr="004C429A">
        <w:rPr>
          <w:rFonts w:ascii="Times New Roman" w:hAnsi="Times New Roman" w:cs="Times New Roman"/>
          <w:sz w:val="24"/>
          <w:szCs w:val="24"/>
        </w:rPr>
        <w:t xml:space="preserve"> файл. </w:t>
      </w:r>
      <w:r w:rsidRPr="004C429A">
        <w:rPr>
          <w:rFonts w:ascii="Times New Roman" w:hAnsi="Times New Roman" w:cs="Times New Roman"/>
          <w:i/>
          <w:sz w:val="24"/>
          <w:szCs w:val="24"/>
        </w:rPr>
        <w:t>XAML</w:t>
      </w:r>
      <w:r w:rsidRPr="004C429A">
        <w:rPr>
          <w:rFonts w:ascii="Times New Roman" w:hAnsi="Times New Roman" w:cs="Times New Roman"/>
          <w:sz w:val="24"/>
          <w:szCs w:val="24"/>
        </w:rPr>
        <w:t xml:space="preserve"> файл содержит объект </w:t>
      </w:r>
      <w:r w:rsidRPr="004C429A">
        <w:rPr>
          <w:rFonts w:ascii="Times New Roman" w:hAnsi="Times New Roman" w:cs="Times New Roman"/>
          <w:i/>
          <w:sz w:val="24"/>
          <w:szCs w:val="24"/>
        </w:rPr>
        <w:t>Canvas</w:t>
      </w:r>
      <w:r w:rsidRPr="004C429A">
        <w:rPr>
          <w:rFonts w:ascii="Times New Roman" w:hAnsi="Times New Roman" w:cs="Times New Roman"/>
          <w:sz w:val="24"/>
          <w:szCs w:val="24"/>
        </w:rPr>
        <w:t xml:space="preserve">, выступающий подложкой для других элементов. Объекты </w:t>
      </w:r>
      <w:r w:rsidRPr="004C429A">
        <w:rPr>
          <w:rFonts w:ascii="Times New Roman" w:hAnsi="Times New Roman" w:cs="Times New Roman"/>
          <w:i/>
          <w:sz w:val="24"/>
          <w:szCs w:val="24"/>
        </w:rPr>
        <w:t>XAML</w:t>
      </w:r>
      <w:r w:rsidRPr="004C429A">
        <w:rPr>
          <w:rFonts w:ascii="Times New Roman" w:hAnsi="Times New Roman" w:cs="Times New Roman"/>
          <w:sz w:val="24"/>
          <w:szCs w:val="24"/>
        </w:rPr>
        <w:t xml:space="preserve"> способны генерировать события, перехватываемые из </w:t>
      </w:r>
      <w:r w:rsidRPr="004C429A">
        <w:rPr>
          <w:rFonts w:ascii="Times New Roman" w:hAnsi="Times New Roman" w:cs="Times New Roman"/>
          <w:i/>
          <w:sz w:val="24"/>
          <w:szCs w:val="24"/>
        </w:rPr>
        <w:t>JavaScript</w:t>
      </w:r>
      <w:r w:rsidRPr="004C429A">
        <w:rPr>
          <w:rFonts w:ascii="Times New Roman" w:hAnsi="Times New Roman" w:cs="Times New Roman"/>
          <w:sz w:val="24"/>
          <w:szCs w:val="24"/>
        </w:rPr>
        <w:t>.</w:t>
      </w:r>
    </w:p>
    <w:p w:rsidR="00CB2520" w:rsidRPr="004C429A" w:rsidRDefault="00CB2520"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9. Понятие о  DOM.</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DOM (Document Object Model) - объектная модель документа. Это независящий от платформы и языка программный интерфейс, позволяющий программам получать доступ к содержимому документов, а также изменять содержимое, структуру и вид документов.</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В рамках DOM любой документ представляется в виде дерева узлов. Каждый узел представляет собой элемент, атрибут, текстовый, графический или любой другой объект. Узлы между собой находятся в отношении «родитель-потомок».</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Изначально различные браузеры имели собственные модели DOM, не совместимые с остальными. Для того, чтобы обеспечить взаимную и обратную совместимость, консорциум W3C классифицировал эту модель по уровням, для каждого из которых была создана своя спецификация. Все эти спецификации объединены в общую группу, носящую название W3C DOM:</w:t>
      </w:r>
    </w:p>
    <w:p w:rsidR="00CB2520" w:rsidRPr="004C429A" w:rsidRDefault="00CB2520" w:rsidP="00274AFC">
      <w:pPr>
        <w:numPr>
          <w:ilvl w:val="0"/>
          <w:numId w:val="40"/>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Уровень 0. Включает в себя все специфические модели DOM, которые существовали до появления Уровня 1, например </w:t>
      </w:r>
      <w:r w:rsidRPr="004C429A">
        <w:rPr>
          <w:rFonts w:ascii="Times New Roman" w:hAnsi="Times New Roman" w:cs="Times New Roman"/>
          <w:i/>
          <w:sz w:val="24"/>
          <w:szCs w:val="24"/>
          <w:lang w:val="en-US"/>
        </w:rPr>
        <w:t>document</w:t>
      </w:r>
      <w:r w:rsidRPr="004C429A">
        <w:rPr>
          <w:rFonts w:ascii="Times New Roman" w:hAnsi="Times New Roman" w:cs="Times New Roman"/>
          <w:sz w:val="24"/>
          <w:szCs w:val="24"/>
        </w:rPr>
        <w:t>.</w:t>
      </w:r>
      <w:r w:rsidRPr="004C429A">
        <w:rPr>
          <w:rFonts w:ascii="Times New Roman" w:hAnsi="Times New Roman" w:cs="Times New Roman"/>
          <w:i/>
          <w:sz w:val="24"/>
          <w:szCs w:val="24"/>
          <w:lang w:val="en-US"/>
        </w:rPr>
        <w:t>images</w:t>
      </w:r>
      <w:r w:rsidRPr="004C429A">
        <w:rPr>
          <w:rFonts w:ascii="Times New Roman" w:hAnsi="Times New Roman" w:cs="Times New Roman"/>
          <w:sz w:val="24"/>
          <w:szCs w:val="24"/>
        </w:rPr>
        <w:t xml:space="preserve">, </w:t>
      </w:r>
      <w:r w:rsidRPr="004C429A">
        <w:rPr>
          <w:rFonts w:ascii="Times New Roman" w:hAnsi="Times New Roman" w:cs="Times New Roman"/>
          <w:i/>
          <w:sz w:val="24"/>
          <w:szCs w:val="24"/>
          <w:lang w:val="en-US"/>
        </w:rPr>
        <w:t>document</w:t>
      </w:r>
      <w:r w:rsidRPr="004C429A">
        <w:rPr>
          <w:rFonts w:ascii="Times New Roman" w:hAnsi="Times New Roman" w:cs="Times New Roman"/>
          <w:sz w:val="24"/>
          <w:szCs w:val="24"/>
        </w:rPr>
        <w:t>.</w:t>
      </w:r>
      <w:r w:rsidRPr="004C429A">
        <w:rPr>
          <w:rFonts w:ascii="Times New Roman" w:hAnsi="Times New Roman" w:cs="Times New Roman"/>
          <w:i/>
          <w:sz w:val="24"/>
          <w:szCs w:val="24"/>
          <w:lang w:val="en-US"/>
        </w:rPr>
        <w:t>forms</w:t>
      </w:r>
      <w:r w:rsidRPr="004C429A">
        <w:rPr>
          <w:rFonts w:ascii="Times New Roman" w:hAnsi="Times New Roman" w:cs="Times New Roman"/>
          <w:sz w:val="24"/>
          <w:szCs w:val="24"/>
        </w:rPr>
        <w:t>. Эти модели формально не являются спецификациями DOM, опубликованными W3C, а скорее отражают то, что существовало до начала процесса стандартизации.</w:t>
      </w:r>
    </w:p>
    <w:p w:rsidR="00CB2520" w:rsidRPr="004C429A" w:rsidRDefault="00CB2520" w:rsidP="00274AFC">
      <w:pPr>
        <w:numPr>
          <w:ilvl w:val="0"/>
          <w:numId w:val="40"/>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Уровень 1. Базовые функциональные возможности DOM (HTML и XML) в документах, такие как получение дерева узлов документа, возможность изменять и добавлять данные. </w:t>
      </w:r>
    </w:p>
    <w:p w:rsidR="00CB2520" w:rsidRPr="004C429A" w:rsidRDefault="00CB2520" w:rsidP="00274AFC">
      <w:pPr>
        <w:numPr>
          <w:ilvl w:val="0"/>
          <w:numId w:val="40"/>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Уровень 2. Поддержка пространства имён XML, filtered views  и событий.</w:t>
      </w:r>
    </w:p>
    <w:p w:rsidR="00CB2520" w:rsidRPr="004C429A" w:rsidRDefault="00CB2520" w:rsidP="00274AFC">
      <w:pPr>
        <w:numPr>
          <w:ilvl w:val="0"/>
          <w:numId w:val="40"/>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Уровень 3. Состоит из шести различных спецификаций: </w:t>
      </w:r>
    </w:p>
    <w:p w:rsidR="00CB2520" w:rsidRPr="004C429A" w:rsidRDefault="00CB2520" w:rsidP="00274AFC">
      <w:pPr>
        <w:numPr>
          <w:ilvl w:val="1"/>
          <w:numId w:val="41"/>
        </w:numPr>
        <w:spacing w:after="0" w:line="240" w:lineRule="auto"/>
        <w:ind w:left="0"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DOM Level 3 </w:t>
      </w:r>
      <w:r w:rsidRPr="004C429A">
        <w:rPr>
          <w:rFonts w:ascii="Times New Roman" w:hAnsi="Times New Roman" w:cs="Times New Roman"/>
          <w:i/>
          <w:sz w:val="24"/>
          <w:szCs w:val="24"/>
          <w:lang w:val="en-US"/>
        </w:rPr>
        <w:t>Core</w:t>
      </w:r>
      <w:r w:rsidRPr="004C429A">
        <w:rPr>
          <w:rFonts w:ascii="Times New Roman" w:hAnsi="Times New Roman" w:cs="Times New Roman"/>
          <w:sz w:val="24"/>
          <w:szCs w:val="24"/>
          <w:lang w:val="en-US"/>
        </w:rPr>
        <w:t xml:space="preserve">; </w:t>
      </w:r>
    </w:p>
    <w:p w:rsidR="00CB2520" w:rsidRPr="004C429A" w:rsidRDefault="00CB2520" w:rsidP="00274AFC">
      <w:pPr>
        <w:numPr>
          <w:ilvl w:val="1"/>
          <w:numId w:val="41"/>
        </w:numPr>
        <w:spacing w:after="0" w:line="240" w:lineRule="auto"/>
        <w:ind w:left="0"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DOM Level 3 </w:t>
      </w:r>
      <w:r w:rsidRPr="004C429A">
        <w:rPr>
          <w:rFonts w:ascii="Times New Roman" w:hAnsi="Times New Roman" w:cs="Times New Roman"/>
          <w:i/>
          <w:sz w:val="24"/>
          <w:szCs w:val="24"/>
          <w:lang w:val="en-US"/>
        </w:rPr>
        <w:t>Load and Save</w:t>
      </w:r>
      <w:r w:rsidRPr="004C429A">
        <w:rPr>
          <w:rFonts w:ascii="Times New Roman" w:hAnsi="Times New Roman" w:cs="Times New Roman"/>
          <w:sz w:val="24"/>
          <w:szCs w:val="24"/>
          <w:lang w:val="en-US"/>
        </w:rPr>
        <w:t xml:space="preserve">; </w:t>
      </w:r>
    </w:p>
    <w:p w:rsidR="00CB2520" w:rsidRPr="004C429A" w:rsidRDefault="00CB2520" w:rsidP="00274AFC">
      <w:pPr>
        <w:numPr>
          <w:ilvl w:val="1"/>
          <w:numId w:val="41"/>
        </w:numPr>
        <w:spacing w:after="0" w:line="240" w:lineRule="auto"/>
        <w:ind w:left="0"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DOM Level 3 </w:t>
      </w:r>
      <w:r w:rsidRPr="004C429A">
        <w:rPr>
          <w:rFonts w:ascii="Times New Roman" w:hAnsi="Times New Roman" w:cs="Times New Roman"/>
          <w:i/>
          <w:sz w:val="24"/>
          <w:szCs w:val="24"/>
          <w:lang w:val="en-US"/>
        </w:rPr>
        <w:t>XPath</w:t>
      </w:r>
      <w:r w:rsidRPr="004C429A">
        <w:rPr>
          <w:rFonts w:ascii="Times New Roman" w:hAnsi="Times New Roman" w:cs="Times New Roman"/>
          <w:sz w:val="24"/>
          <w:szCs w:val="24"/>
          <w:lang w:val="en-US"/>
        </w:rPr>
        <w:t xml:space="preserve">; </w:t>
      </w:r>
    </w:p>
    <w:p w:rsidR="00CB2520" w:rsidRPr="004C429A" w:rsidRDefault="00CB2520" w:rsidP="00274AFC">
      <w:pPr>
        <w:numPr>
          <w:ilvl w:val="1"/>
          <w:numId w:val="41"/>
        </w:numPr>
        <w:spacing w:after="0" w:line="240" w:lineRule="auto"/>
        <w:ind w:left="0"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DOM Level 3 </w:t>
      </w:r>
      <w:r w:rsidRPr="004C429A">
        <w:rPr>
          <w:rFonts w:ascii="Times New Roman" w:hAnsi="Times New Roman" w:cs="Times New Roman"/>
          <w:i/>
          <w:sz w:val="24"/>
          <w:szCs w:val="24"/>
          <w:lang w:val="en-US"/>
        </w:rPr>
        <w:t>Views and Formatting</w:t>
      </w:r>
      <w:r w:rsidRPr="004C429A">
        <w:rPr>
          <w:rFonts w:ascii="Times New Roman" w:hAnsi="Times New Roman" w:cs="Times New Roman"/>
          <w:sz w:val="24"/>
          <w:szCs w:val="24"/>
          <w:lang w:val="en-US"/>
        </w:rPr>
        <w:t xml:space="preserve">; </w:t>
      </w:r>
    </w:p>
    <w:p w:rsidR="00CB2520" w:rsidRPr="004C429A" w:rsidRDefault="00CB2520" w:rsidP="00274AFC">
      <w:pPr>
        <w:numPr>
          <w:ilvl w:val="1"/>
          <w:numId w:val="41"/>
        </w:numPr>
        <w:spacing w:after="0" w:line="240" w:lineRule="auto"/>
        <w:ind w:left="0"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Level 3 </w:t>
      </w:r>
      <w:r w:rsidRPr="004C429A">
        <w:rPr>
          <w:rFonts w:ascii="Times New Roman" w:hAnsi="Times New Roman" w:cs="Times New Roman"/>
          <w:i/>
          <w:sz w:val="24"/>
          <w:szCs w:val="24"/>
          <w:lang w:val="en-US"/>
        </w:rPr>
        <w:t>Requirements</w:t>
      </w:r>
      <w:r w:rsidRPr="004C429A">
        <w:rPr>
          <w:rFonts w:ascii="Times New Roman" w:hAnsi="Times New Roman" w:cs="Times New Roman"/>
          <w:sz w:val="24"/>
          <w:szCs w:val="24"/>
          <w:lang w:val="en-US"/>
        </w:rPr>
        <w:t xml:space="preserve">; </w:t>
      </w:r>
    </w:p>
    <w:p w:rsidR="00CB2520" w:rsidRPr="004C429A" w:rsidRDefault="00CB2520" w:rsidP="00274AFC">
      <w:pPr>
        <w:numPr>
          <w:ilvl w:val="1"/>
          <w:numId w:val="41"/>
        </w:numPr>
        <w:spacing w:after="0" w:line="240" w:lineRule="auto"/>
        <w:ind w:left="0"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DOM Level 3 </w:t>
      </w:r>
      <w:r w:rsidRPr="004C429A">
        <w:rPr>
          <w:rFonts w:ascii="Times New Roman" w:hAnsi="Times New Roman" w:cs="Times New Roman"/>
          <w:i/>
          <w:sz w:val="24"/>
          <w:szCs w:val="24"/>
          <w:lang w:val="en-US"/>
        </w:rPr>
        <w:t>Validation</w:t>
      </w:r>
      <w:r w:rsidRPr="004C429A">
        <w:rPr>
          <w:rFonts w:ascii="Times New Roman" w:hAnsi="Times New Roman" w:cs="Times New Roman"/>
          <w:sz w:val="24"/>
          <w:szCs w:val="24"/>
          <w:lang w:val="en-US"/>
        </w:rPr>
        <w:t>.</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Текущим уровнем спецификаций DOM является Уровень 2, но, тем не менее, некоторые части спецификаций Уровня 3 являются рекомендуемыми W3C. </w:t>
      </w:r>
    </w:p>
    <w:p w:rsidR="00CB2520" w:rsidRPr="004C429A" w:rsidRDefault="00CB2520"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10. DHTML.</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i/>
          <w:sz w:val="24"/>
          <w:szCs w:val="24"/>
        </w:rPr>
        <w:t>Динамический HTML</w:t>
      </w:r>
      <w:r w:rsidRPr="004C429A">
        <w:rPr>
          <w:rFonts w:ascii="Times New Roman" w:hAnsi="Times New Roman" w:cs="Times New Roman"/>
          <w:sz w:val="24"/>
          <w:szCs w:val="24"/>
        </w:rPr>
        <w:t xml:space="preserve"> или </w:t>
      </w:r>
      <w:r w:rsidRPr="004C429A">
        <w:rPr>
          <w:rFonts w:ascii="Times New Roman" w:hAnsi="Times New Roman" w:cs="Times New Roman"/>
          <w:i/>
          <w:sz w:val="24"/>
          <w:szCs w:val="24"/>
        </w:rPr>
        <w:t>DHTML</w:t>
      </w:r>
      <w:r w:rsidRPr="004C429A">
        <w:rPr>
          <w:rFonts w:ascii="Times New Roman" w:hAnsi="Times New Roman" w:cs="Times New Roman"/>
          <w:sz w:val="24"/>
          <w:szCs w:val="24"/>
        </w:rPr>
        <w:t xml:space="preserve"> представляет собой набор технологий, которые совместно позволяют создавать интерактивные веб-сайты на основе статического языка разметки (</w:t>
      </w:r>
      <w:r w:rsidRPr="004C429A">
        <w:rPr>
          <w:rFonts w:ascii="Times New Roman" w:hAnsi="Times New Roman" w:cs="Times New Roman"/>
          <w:i/>
          <w:sz w:val="24"/>
          <w:szCs w:val="24"/>
        </w:rPr>
        <w:t>HTML</w:t>
      </w:r>
      <w:r w:rsidRPr="004C429A">
        <w:rPr>
          <w:rFonts w:ascii="Times New Roman" w:hAnsi="Times New Roman" w:cs="Times New Roman"/>
          <w:sz w:val="24"/>
          <w:szCs w:val="24"/>
        </w:rPr>
        <w:t>), языка создания клиентских сценариев (</w:t>
      </w:r>
      <w:r w:rsidRPr="004C429A">
        <w:rPr>
          <w:rFonts w:ascii="Times New Roman" w:hAnsi="Times New Roman" w:cs="Times New Roman"/>
          <w:i/>
          <w:sz w:val="24"/>
          <w:szCs w:val="24"/>
        </w:rPr>
        <w:t>JavaScript</w:t>
      </w:r>
      <w:r w:rsidRPr="004C429A">
        <w:rPr>
          <w:rFonts w:ascii="Times New Roman" w:hAnsi="Times New Roman" w:cs="Times New Roman"/>
          <w:sz w:val="24"/>
          <w:szCs w:val="24"/>
        </w:rPr>
        <w:t>), языка описания представления документа (</w:t>
      </w:r>
      <w:r w:rsidRPr="004C429A">
        <w:rPr>
          <w:rFonts w:ascii="Times New Roman" w:hAnsi="Times New Roman" w:cs="Times New Roman"/>
          <w:i/>
          <w:sz w:val="24"/>
          <w:szCs w:val="24"/>
        </w:rPr>
        <w:t>CSS</w:t>
      </w:r>
      <w:r w:rsidRPr="004C429A">
        <w:rPr>
          <w:rFonts w:ascii="Times New Roman" w:hAnsi="Times New Roman" w:cs="Times New Roman"/>
          <w:sz w:val="24"/>
          <w:szCs w:val="24"/>
        </w:rPr>
        <w:t>) и документной объектной модели (</w:t>
      </w:r>
      <w:r w:rsidRPr="004C429A">
        <w:rPr>
          <w:rFonts w:ascii="Times New Roman" w:hAnsi="Times New Roman" w:cs="Times New Roman"/>
          <w:i/>
          <w:sz w:val="24"/>
          <w:szCs w:val="24"/>
        </w:rPr>
        <w:t>DOM</w:t>
      </w:r>
      <w:r w:rsidRPr="004C429A">
        <w:rPr>
          <w:rFonts w:ascii="Times New Roman" w:hAnsi="Times New Roman" w:cs="Times New Roman"/>
          <w:sz w:val="24"/>
          <w:szCs w:val="24"/>
        </w:rPr>
        <w:t>).</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DHTML позволяет сценарным языкам изменять переменные языка описания представления документа, таким образом, изменяя вид и поведение прежде статического содержимого HTML </w:t>
      </w:r>
      <w:r w:rsidRPr="004C429A">
        <w:rPr>
          <w:rFonts w:ascii="Times New Roman" w:hAnsi="Times New Roman" w:cs="Times New Roman"/>
          <w:sz w:val="24"/>
          <w:szCs w:val="24"/>
        </w:rPr>
        <w:lastRenderedPageBreak/>
        <w:t>документа уже после полной загрузки документа и в процессе просмотра его пользователем. Таким образом, динамичность, привносимая DHTML, проявляет себя в процессе просмотра страницы, но не имеет никакого отношения к генерации содержимого страницы при каждой ее загрузке.</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 противоположность DHTML, </w:t>
      </w:r>
      <w:r w:rsidRPr="004C429A">
        <w:rPr>
          <w:rFonts w:ascii="Times New Roman" w:hAnsi="Times New Roman" w:cs="Times New Roman"/>
          <w:i/>
          <w:sz w:val="24"/>
          <w:szCs w:val="24"/>
        </w:rPr>
        <w:t xml:space="preserve"> динамически генерируемая страница</w:t>
      </w:r>
      <w:r w:rsidRPr="004C429A">
        <w:rPr>
          <w:rFonts w:ascii="Times New Roman" w:hAnsi="Times New Roman" w:cs="Times New Roman"/>
          <w:sz w:val="24"/>
          <w:szCs w:val="24"/>
        </w:rPr>
        <w:t xml:space="preserve"> - более широкое понятие, подразумевающее, например генерацию содержимого веб-страницы индивидуально для каждого пользователя. Это достигается созданием страниц с помощью клиентских или серверных (например, на </w:t>
      </w:r>
      <w:r w:rsidRPr="004C429A">
        <w:rPr>
          <w:rFonts w:ascii="Times New Roman" w:hAnsi="Times New Roman" w:cs="Times New Roman"/>
          <w:i/>
          <w:sz w:val="24"/>
          <w:szCs w:val="24"/>
        </w:rPr>
        <w:t>PHP</w:t>
      </w:r>
      <w:r w:rsidRPr="004C429A">
        <w:rPr>
          <w:rFonts w:ascii="Times New Roman" w:hAnsi="Times New Roman" w:cs="Times New Roman"/>
          <w:sz w:val="24"/>
          <w:szCs w:val="24"/>
        </w:rPr>
        <w:t xml:space="preserve"> или </w:t>
      </w:r>
      <w:r w:rsidRPr="004C429A">
        <w:rPr>
          <w:rFonts w:ascii="Times New Roman" w:hAnsi="Times New Roman" w:cs="Times New Roman"/>
          <w:i/>
          <w:sz w:val="24"/>
          <w:szCs w:val="24"/>
        </w:rPr>
        <w:t>Perl</w:t>
      </w:r>
      <w:r w:rsidRPr="004C429A">
        <w:rPr>
          <w:rFonts w:ascii="Times New Roman" w:hAnsi="Times New Roman" w:cs="Times New Roman"/>
          <w:sz w:val="24"/>
          <w:szCs w:val="24"/>
        </w:rPr>
        <w:t>) сценариев.</w:t>
      </w:r>
    </w:p>
    <w:p w:rsidR="00CB2520" w:rsidRPr="004C429A" w:rsidRDefault="00CB2520"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11. Регулярные выражения</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Регулярные выражения — система поиска текстовых фрагментов в электронных документах, основанная на специальной системе записи образцов для поиска. Образец, задающий правило поиска, называется «</w:t>
      </w:r>
      <w:r w:rsidRPr="004C429A">
        <w:rPr>
          <w:rFonts w:ascii="Times New Roman" w:hAnsi="Times New Roman" w:cs="Times New Roman"/>
          <w:i/>
          <w:sz w:val="24"/>
          <w:szCs w:val="24"/>
        </w:rPr>
        <w:t>шаблоном</w:t>
      </w:r>
      <w:r w:rsidRPr="004C429A">
        <w:rPr>
          <w:rFonts w:ascii="Times New Roman" w:hAnsi="Times New Roman" w:cs="Times New Roman"/>
          <w:sz w:val="24"/>
          <w:szCs w:val="24"/>
        </w:rPr>
        <w:t>». Применение регулярных выражений принципиально преобразило технологии электронной обработки текстов.</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Многие языки программирования поддерживают регулярные выражения для работы со строками либо в виде отдельных функций, либо имеют уже встроенный в их синтаксис механизм обработки регулярных выражений,  например, </w:t>
      </w:r>
      <w:r w:rsidRPr="004C429A">
        <w:rPr>
          <w:rFonts w:ascii="Times New Roman" w:hAnsi="Times New Roman" w:cs="Times New Roman"/>
          <w:i/>
          <w:sz w:val="24"/>
          <w:szCs w:val="24"/>
        </w:rPr>
        <w:t>Perl</w:t>
      </w:r>
      <w:r w:rsidRPr="004C429A">
        <w:rPr>
          <w:rFonts w:ascii="Times New Roman" w:hAnsi="Times New Roman" w:cs="Times New Roman"/>
          <w:sz w:val="24"/>
          <w:szCs w:val="24"/>
        </w:rPr>
        <w:t xml:space="preserve"> и </w:t>
      </w:r>
      <w:r w:rsidRPr="004C429A">
        <w:rPr>
          <w:rFonts w:ascii="Times New Roman" w:hAnsi="Times New Roman" w:cs="Times New Roman"/>
          <w:i/>
          <w:sz w:val="24"/>
          <w:szCs w:val="24"/>
        </w:rPr>
        <w:t>Tcl</w:t>
      </w:r>
      <w:r w:rsidRPr="004C429A">
        <w:rPr>
          <w:rFonts w:ascii="Times New Roman" w:hAnsi="Times New Roman" w:cs="Times New Roman"/>
          <w:sz w:val="24"/>
          <w:szCs w:val="24"/>
        </w:rPr>
        <w:t xml:space="preserve">. Популяризации понятия регулярных выражений способствовали утилиты, поставляемые в дистрибутивах </w:t>
      </w:r>
      <w:r w:rsidRPr="004C429A">
        <w:rPr>
          <w:rFonts w:ascii="Times New Roman" w:hAnsi="Times New Roman" w:cs="Times New Roman"/>
          <w:i/>
          <w:sz w:val="24"/>
          <w:szCs w:val="24"/>
        </w:rPr>
        <w:t>Unix</w:t>
      </w:r>
      <w:r w:rsidRPr="004C429A">
        <w:rPr>
          <w:rFonts w:ascii="Times New Roman" w:hAnsi="Times New Roman" w:cs="Times New Roman"/>
          <w:sz w:val="24"/>
          <w:szCs w:val="24"/>
        </w:rPr>
        <w:t>.</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С помощью регулярных выражений можно задавать структуру искомого шаблона и его позицию внутри строки (например, в начале или в конце строки,  на  границе или не на границе слова).</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При описании структуры шаблона используются:</w:t>
      </w:r>
    </w:p>
    <w:p w:rsidR="00CB2520" w:rsidRPr="004C429A" w:rsidRDefault="00CB2520" w:rsidP="00274AFC">
      <w:pPr>
        <w:numPr>
          <w:ilvl w:val="0"/>
          <w:numId w:val="42"/>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гибкая система квантификаторов (операторов повторения);</w:t>
      </w:r>
    </w:p>
    <w:p w:rsidR="00CB2520" w:rsidRPr="004C429A" w:rsidRDefault="00CB2520" w:rsidP="00274AFC">
      <w:pPr>
        <w:numPr>
          <w:ilvl w:val="0"/>
          <w:numId w:val="42"/>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операторы описания наборов символов и их типа (числовые, нечисловые, специальные).</w:t>
      </w:r>
    </w:p>
    <w:p w:rsidR="00CB2520" w:rsidRPr="004C429A" w:rsidRDefault="00CB2520" w:rsidP="00274AFC">
      <w:pPr>
        <w:spacing w:after="0" w:line="240" w:lineRule="auto"/>
        <w:ind w:firstLine="709"/>
        <w:jc w:val="both"/>
        <w:rPr>
          <w:rFonts w:ascii="Times New Roman" w:hAnsi="Times New Roman" w:cs="Times New Roman"/>
          <w:sz w:val="24"/>
          <w:szCs w:val="24"/>
        </w:rPr>
      </w:pPr>
    </w:p>
    <w:p w:rsidR="00CB2520" w:rsidRPr="004C429A" w:rsidRDefault="00CB2520" w:rsidP="00274AFC">
      <w:pPr>
        <w:spacing w:after="0" w:line="240" w:lineRule="auto"/>
        <w:ind w:firstLine="709"/>
        <w:jc w:val="both"/>
        <w:rPr>
          <w:rFonts w:ascii="Times New Roman" w:hAnsi="Times New Roman" w:cs="Times New Roman"/>
          <w:b/>
          <w:sz w:val="24"/>
          <w:szCs w:val="24"/>
          <w:lang w:val="kk-KZ"/>
        </w:rPr>
      </w:pPr>
    </w:p>
    <w:p w:rsidR="00CB2520" w:rsidRPr="004C429A" w:rsidRDefault="00CB2520"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 xml:space="preserve">Лекция </w:t>
      </w:r>
      <w:r w:rsidR="00CA12A5" w:rsidRPr="004C429A">
        <w:rPr>
          <w:rFonts w:ascii="Times New Roman" w:hAnsi="Times New Roman" w:cs="Times New Roman"/>
          <w:b/>
          <w:sz w:val="24"/>
          <w:szCs w:val="24"/>
        </w:rPr>
        <w:t>5</w:t>
      </w:r>
      <w:r w:rsidRPr="004C429A">
        <w:rPr>
          <w:rFonts w:ascii="Times New Roman" w:hAnsi="Times New Roman" w:cs="Times New Roman"/>
          <w:b/>
          <w:sz w:val="24"/>
          <w:szCs w:val="24"/>
        </w:rPr>
        <w:t>. Серверные веб-приложения.</w:t>
      </w:r>
    </w:p>
    <w:p w:rsidR="00CB2520" w:rsidRDefault="00CB2520" w:rsidP="00274AFC">
      <w:pPr>
        <w:spacing w:after="0" w:line="240" w:lineRule="auto"/>
        <w:ind w:firstLine="709"/>
        <w:jc w:val="both"/>
        <w:rPr>
          <w:rFonts w:ascii="Times New Roman" w:hAnsi="Times New Roman" w:cs="Times New Roman"/>
          <w:sz w:val="24"/>
          <w:szCs w:val="24"/>
        </w:rPr>
      </w:pPr>
    </w:p>
    <w:p w:rsidR="00FD58C8" w:rsidRDefault="00FD58C8" w:rsidP="00274AFC">
      <w:pPr>
        <w:spacing w:after="0" w:line="240" w:lineRule="auto"/>
        <w:ind w:firstLine="709"/>
        <w:jc w:val="both"/>
        <w:rPr>
          <w:rFonts w:ascii="Times New Roman" w:hAnsi="Times New Roman" w:cs="Times New Roman"/>
          <w:b/>
          <w:sz w:val="24"/>
          <w:szCs w:val="24"/>
        </w:rPr>
      </w:pPr>
      <w:r>
        <w:rPr>
          <w:rFonts w:ascii="Times New Roman" w:hAnsi="Times New Roman" w:cs="Times New Roman"/>
          <w:b/>
          <w:sz w:val="24"/>
          <w:szCs w:val="24"/>
        </w:rPr>
        <w:t>План лекции:</w:t>
      </w:r>
    </w:p>
    <w:p w:rsidR="00FD58C8" w:rsidRPr="00FD58C8" w:rsidRDefault="00FD58C8" w:rsidP="00274AFC">
      <w:pPr>
        <w:spacing w:after="0" w:line="240" w:lineRule="auto"/>
        <w:ind w:firstLine="709"/>
        <w:jc w:val="both"/>
        <w:rPr>
          <w:rFonts w:ascii="Times New Roman" w:hAnsi="Times New Roman" w:cs="Times New Roman"/>
          <w:sz w:val="24"/>
          <w:szCs w:val="24"/>
        </w:rPr>
      </w:pPr>
      <w:r w:rsidRPr="00FD58C8">
        <w:rPr>
          <w:rFonts w:ascii="Times New Roman" w:hAnsi="Times New Roman" w:cs="Times New Roman"/>
          <w:sz w:val="24"/>
          <w:szCs w:val="24"/>
        </w:rPr>
        <w:t>Стандарт CGI</w:t>
      </w:r>
    </w:p>
    <w:p w:rsidR="00FD58C8" w:rsidRPr="00FD58C8" w:rsidRDefault="00FD58C8" w:rsidP="00274AFC">
      <w:pPr>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Р</w:t>
      </w:r>
      <w:r w:rsidRPr="004C429A">
        <w:rPr>
          <w:rFonts w:ascii="Times New Roman" w:hAnsi="Times New Roman" w:cs="Times New Roman"/>
          <w:sz w:val="24"/>
          <w:szCs w:val="24"/>
        </w:rPr>
        <w:t>азработк</w:t>
      </w:r>
      <w:r>
        <w:rPr>
          <w:rFonts w:ascii="Times New Roman" w:hAnsi="Times New Roman" w:cs="Times New Roman"/>
          <w:sz w:val="24"/>
          <w:szCs w:val="24"/>
        </w:rPr>
        <w:t>а</w:t>
      </w:r>
      <w:r w:rsidRPr="004C429A">
        <w:rPr>
          <w:rFonts w:ascii="Times New Roman" w:hAnsi="Times New Roman" w:cs="Times New Roman"/>
          <w:sz w:val="24"/>
          <w:szCs w:val="24"/>
        </w:rPr>
        <w:t xml:space="preserve"> приложений на стороне веб-сервера в форме сценариев</w:t>
      </w:r>
    </w:p>
    <w:p w:rsidR="00FD58C8" w:rsidRPr="00FD58C8" w:rsidRDefault="00FD58C8" w:rsidP="00FD58C8">
      <w:pPr>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Н</w:t>
      </w:r>
      <w:r w:rsidRPr="004C429A">
        <w:rPr>
          <w:rFonts w:ascii="Times New Roman" w:hAnsi="Times New Roman" w:cs="Times New Roman"/>
          <w:sz w:val="24"/>
          <w:szCs w:val="24"/>
        </w:rPr>
        <w:t>аиболее известные языки разработки сценариев для веб-приложений</w:t>
      </w:r>
      <w:r>
        <w:rPr>
          <w:rFonts w:ascii="Times New Roman" w:hAnsi="Times New Roman" w:cs="Times New Roman"/>
          <w:sz w:val="24"/>
          <w:szCs w:val="24"/>
        </w:rPr>
        <w:t>:</w:t>
      </w:r>
      <w:r w:rsidRPr="00FD58C8">
        <w:rPr>
          <w:rFonts w:ascii="Times New Roman" w:hAnsi="Times New Roman" w:cs="Times New Roman"/>
          <w:sz w:val="24"/>
          <w:szCs w:val="24"/>
        </w:rPr>
        <w:t xml:space="preserve"> Python, Ruby, ASP, ISAPI</w:t>
      </w:r>
    </w:p>
    <w:p w:rsidR="00FD58C8" w:rsidRPr="004C429A" w:rsidRDefault="00FD58C8" w:rsidP="00274AFC">
      <w:pPr>
        <w:spacing w:after="0" w:line="240" w:lineRule="auto"/>
        <w:ind w:firstLine="709"/>
        <w:jc w:val="both"/>
        <w:rPr>
          <w:rFonts w:ascii="Times New Roman" w:hAnsi="Times New Roman" w:cs="Times New Roman"/>
          <w:sz w:val="24"/>
          <w:szCs w:val="24"/>
        </w:rPr>
      </w:pPr>
    </w:p>
    <w:p w:rsidR="00CB2520" w:rsidRPr="004C429A" w:rsidRDefault="00CB2520"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Стандарт CGI</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Круг задач, решаемых Web-сервером, ограничен. В основном он сводится к поддержке НТТР-взаимодействия и доставке клиенту Web-документов. Любые "нестандартные" действия реализуются с помощью специальной программы, которая взаимодействует с веб-сервером и клиентом. Это взаимодействие подчиняется определенным правилам.</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Основной набор таких правил - </w:t>
      </w:r>
      <w:r w:rsidRPr="004C429A">
        <w:rPr>
          <w:rFonts w:ascii="Times New Roman" w:hAnsi="Times New Roman" w:cs="Times New Roman"/>
          <w:i/>
          <w:sz w:val="24"/>
          <w:szCs w:val="24"/>
        </w:rPr>
        <w:t>стандарт CGI</w:t>
      </w:r>
      <w:r w:rsidRPr="004C429A">
        <w:rPr>
          <w:rFonts w:ascii="Times New Roman" w:hAnsi="Times New Roman" w:cs="Times New Roman"/>
          <w:sz w:val="24"/>
          <w:szCs w:val="24"/>
        </w:rPr>
        <w:t xml:space="preserve"> (Common Gateway Interface - ин</w:t>
      </w:r>
      <w:r w:rsidRPr="004C429A">
        <w:rPr>
          <w:rFonts w:ascii="Times New Roman" w:hAnsi="Times New Roman" w:cs="Times New Roman"/>
          <w:sz w:val="24"/>
          <w:szCs w:val="24"/>
        </w:rPr>
        <w:softHyphen/>
        <w:t>терфейс общего шлюза), который определяет порядок запуска программы на компью</w:t>
      </w:r>
      <w:r w:rsidRPr="004C429A">
        <w:rPr>
          <w:rFonts w:ascii="Times New Roman" w:hAnsi="Times New Roman" w:cs="Times New Roman"/>
          <w:sz w:val="24"/>
          <w:szCs w:val="24"/>
        </w:rPr>
        <w:softHyphen/>
        <w:t>тере-сервере, способы передачи программе параметров и доставки результатов ее вы</w:t>
      </w:r>
      <w:r w:rsidRPr="004C429A">
        <w:rPr>
          <w:rFonts w:ascii="Times New Roman" w:hAnsi="Times New Roman" w:cs="Times New Roman"/>
          <w:sz w:val="24"/>
          <w:szCs w:val="24"/>
        </w:rPr>
        <w:softHyphen/>
        <w:t xml:space="preserve">полнения клиенту. Программа, написанная по правилам CGI, называется CGI-сценарием (script CGI), хотя это не означает, что на сервере не может выполняться двоичный файл. </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Благодаря этому интерфейсу для разработки приложений можно использовать любой язык программирования, который располагает средствами взаимодействия со стандартными устройствами ввода/вывода. Такими возможностями обладают в также сценарии для встроенных командных интерпретаторов операционных систем. </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lastRenderedPageBreak/>
        <w:t>Выполнение любой программы (в том числе CGI-сценария) можно условно разде</w:t>
      </w:r>
      <w:r w:rsidRPr="004C429A">
        <w:rPr>
          <w:rFonts w:ascii="Times New Roman" w:hAnsi="Times New Roman" w:cs="Times New Roman"/>
          <w:sz w:val="24"/>
          <w:szCs w:val="24"/>
        </w:rPr>
        <w:softHyphen/>
        <w:t>лить на пять этапов.</w:t>
      </w:r>
    </w:p>
    <w:p w:rsidR="00CB2520" w:rsidRPr="004C429A" w:rsidRDefault="00CB2520" w:rsidP="00274AFC">
      <w:pPr>
        <w:numPr>
          <w:ilvl w:val="0"/>
          <w:numId w:val="46"/>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Запуск программы.</w:t>
      </w:r>
    </w:p>
    <w:p w:rsidR="00CB2520" w:rsidRPr="004C429A" w:rsidRDefault="00CB2520" w:rsidP="00274AFC">
      <w:pPr>
        <w:numPr>
          <w:ilvl w:val="0"/>
          <w:numId w:val="46"/>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Инициализация и чтение выходных данных.</w:t>
      </w:r>
    </w:p>
    <w:p w:rsidR="00CB2520" w:rsidRPr="004C429A" w:rsidRDefault="00CB2520" w:rsidP="00274AFC">
      <w:pPr>
        <w:numPr>
          <w:ilvl w:val="0"/>
          <w:numId w:val="46"/>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Обработка данных.</w:t>
      </w:r>
    </w:p>
    <w:p w:rsidR="00CB2520" w:rsidRPr="004C429A" w:rsidRDefault="00CB2520" w:rsidP="00274AFC">
      <w:pPr>
        <w:numPr>
          <w:ilvl w:val="0"/>
          <w:numId w:val="46"/>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Вывод результатов выполнения.</w:t>
      </w:r>
    </w:p>
    <w:p w:rsidR="00CB2520" w:rsidRPr="004C429A" w:rsidRDefault="00CB2520" w:rsidP="00274AFC">
      <w:pPr>
        <w:numPr>
          <w:ilvl w:val="0"/>
          <w:numId w:val="46"/>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Завершение программы.</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Различия между CGI-сценарием и консольным приложением касаются первого, второго и четвертого этапов выполнения.</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Каждый раз, когда </w:t>
      </w:r>
      <w:r w:rsidRPr="004C429A">
        <w:rPr>
          <w:rFonts w:ascii="Times New Roman" w:hAnsi="Times New Roman" w:cs="Times New Roman"/>
          <w:i/>
          <w:iCs/>
          <w:sz w:val="24"/>
          <w:szCs w:val="24"/>
        </w:rPr>
        <w:t>веб-сервер</w:t>
      </w:r>
      <w:r w:rsidRPr="004C429A">
        <w:rPr>
          <w:rFonts w:ascii="Times New Roman" w:hAnsi="Times New Roman" w:cs="Times New Roman"/>
          <w:sz w:val="24"/>
          <w:szCs w:val="24"/>
        </w:rPr>
        <w:t xml:space="preserve"> получает запрос от </w:t>
      </w:r>
      <w:r w:rsidRPr="004C429A">
        <w:rPr>
          <w:rFonts w:ascii="Times New Roman" w:hAnsi="Times New Roman" w:cs="Times New Roman"/>
          <w:i/>
          <w:iCs/>
          <w:sz w:val="24"/>
          <w:szCs w:val="24"/>
        </w:rPr>
        <w:t>клиента</w:t>
      </w:r>
      <w:r w:rsidRPr="004C429A">
        <w:rPr>
          <w:rFonts w:ascii="Times New Roman" w:hAnsi="Times New Roman" w:cs="Times New Roman"/>
          <w:sz w:val="24"/>
          <w:szCs w:val="24"/>
        </w:rPr>
        <w:t xml:space="preserve">, он анализирует содержимое </w:t>
      </w:r>
      <w:r w:rsidRPr="004C429A">
        <w:rPr>
          <w:rFonts w:ascii="Times New Roman" w:hAnsi="Times New Roman" w:cs="Times New Roman"/>
          <w:i/>
          <w:iCs/>
          <w:sz w:val="24"/>
          <w:szCs w:val="24"/>
        </w:rPr>
        <w:t>запроса</w:t>
      </w:r>
      <w:r w:rsidRPr="004C429A">
        <w:rPr>
          <w:rFonts w:ascii="Times New Roman" w:hAnsi="Times New Roman" w:cs="Times New Roman"/>
          <w:sz w:val="24"/>
          <w:szCs w:val="24"/>
        </w:rPr>
        <w:t xml:space="preserve"> и возвращает соответствующий </w:t>
      </w:r>
      <w:r w:rsidRPr="004C429A">
        <w:rPr>
          <w:rFonts w:ascii="Times New Roman" w:hAnsi="Times New Roman" w:cs="Times New Roman"/>
          <w:i/>
          <w:iCs/>
          <w:sz w:val="24"/>
          <w:szCs w:val="24"/>
        </w:rPr>
        <w:t>ответ</w:t>
      </w:r>
      <w:r w:rsidRPr="004C429A">
        <w:rPr>
          <w:rFonts w:ascii="Times New Roman" w:hAnsi="Times New Roman" w:cs="Times New Roman"/>
          <w:sz w:val="24"/>
          <w:szCs w:val="24"/>
        </w:rPr>
        <w:t>:</w:t>
      </w:r>
    </w:p>
    <w:p w:rsidR="00CB2520" w:rsidRPr="004C429A" w:rsidRDefault="00CB2520" w:rsidP="00274AFC">
      <w:pPr>
        <w:numPr>
          <w:ilvl w:val="0"/>
          <w:numId w:val="44"/>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Если запрос содержит указание на </w:t>
      </w:r>
      <w:r w:rsidRPr="004C429A">
        <w:rPr>
          <w:rFonts w:ascii="Times New Roman" w:hAnsi="Times New Roman" w:cs="Times New Roman"/>
          <w:i/>
          <w:iCs/>
          <w:sz w:val="24"/>
          <w:szCs w:val="24"/>
        </w:rPr>
        <w:t>файл</w:t>
      </w:r>
      <w:r w:rsidRPr="004C429A">
        <w:rPr>
          <w:rFonts w:ascii="Times New Roman" w:hAnsi="Times New Roman" w:cs="Times New Roman"/>
          <w:sz w:val="24"/>
          <w:szCs w:val="24"/>
        </w:rPr>
        <w:t xml:space="preserve">, находящийся на жестком диске, то сервер возвращает в составе ответа этот </w:t>
      </w:r>
      <w:r w:rsidRPr="004C429A">
        <w:rPr>
          <w:rFonts w:ascii="Times New Roman" w:hAnsi="Times New Roman" w:cs="Times New Roman"/>
          <w:i/>
          <w:iCs/>
          <w:sz w:val="24"/>
          <w:szCs w:val="24"/>
        </w:rPr>
        <w:t>файл</w:t>
      </w:r>
      <w:r w:rsidRPr="004C429A">
        <w:rPr>
          <w:rFonts w:ascii="Times New Roman" w:hAnsi="Times New Roman" w:cs="Times New Roman"/>
          <w:sz w:val="24"/>
          <w:szCs w:val="24"/>
        </w:rPr>
        <w:t>;</w:t>
      </w:r>
    </w:p>
    <w:p w:rsidR="00CB2520" w:rsidRPr="004C429A" w:rsidRDefault="00CB2520" w:rsidP="00274AFC">
      <w:pPr>
        <w:numPr>
          <w:ilvl w:val="0"/>
          <w:numId w:val="44"/>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Если запрос содержит указание на </w:t>
      </w:r>
      <w:r w:rsidRPr="004C429A">
        <w:rPr>
          <w:rFonts w:ascii="Times New Roman" w:hAnsi="Times New Roman" w:cs="Times New Roman"/>
          <w:i/>
          <w:iCs/>
          <w:sz w:val="24"/>
          <w:szCs w:val="24"/>
        </w:rPr>
        <w:t>программу</w:t>
      </w:r>
      <w:r w:rsidRPr="004C429A">
        <w:rPr>
          <w:rFonts w:ascii="Times New Roman" w:hAnsi="Times New Roman" w:cs="Times New Roman"/>
          <w:sz w:val="24"/>
          <w:szCs w:val="24"/>
        </w:rPr>
        <w:t xml:space="preserve"> и необходимые для нее </w:t>
      </w:r>
      <w:r w:rsidRPr="004C429A">
        <w:rPr>
          <w:rFonts w:ascii="Times New Roman" w:hAnsi="Times New Roman" w:cs="Times New Roman"/>
          <w:i/>
          <w:iCs/>
          <w:sz w:val="24"/>
          <w:szCs w:val="24"/>
        </w:rPr>
        <w:t>аргументы</w:t>
      </w:r>
      <w:r w:rsidRPr="004C429A">
        <w:rPr>
          <w:rFonts w:ascii="Times New Roman" w:hAnsi="Times New Roman" w:cs="Times New Roman"/>
          <w:sz w:val="24"/>
          <w:szCs w:val="24"/>
        </w:rPr>
        <w:t xml:space="preserve">, то сервер исполняет программу и </w:t>
      </w:r>
      <w:r w:rsidRPr="004C429A">
        <w:rPr>
          <w:rFonts w:ascii="Times New Roman" w:hAnsi="Times New Roman" w:cs="Times New Roman"/>
          <w:i/>
          <w:iCs/>
          <w:sz w:val="24"/>
          <w:szCs w:val="24"/>
        </w:rPr>
        <w:t>результат</w:t>
      </w:r>
      <w:r w:rsidRPr="004C429A">
        <w:rPr>
          <w:rFonts w:ascii="Times New Roman" w:hAnsi="Times New Roman" w:cs="Times New Roman"/>
          <w:sz w:val="24"/>
          <w:szCs w:val="24"/>
        </w:rPr>
        <w:t xml:space="preserve"> ее работы возвращает клиенту.</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i/>
          <w:iCs/>
          <w:sz w:val="24"/>
          <w:szCs w:val="24"/>
          <w:lang w:val="en-US"/>
        </w:rPr>
        <w:t>CGI</w:t>
      </w:r>
      <w:r w:rsidRPr="004C429A">
        <w:rPr>
          <w:rFonts w:ascii="Times New Roman" w:hAnsi="Times New Roman" w:cs="Times New Roman"/>
          <w:sz w:val="24"/>
          <w:szCs w:val="24"/>
        </w:rPr>
        <w:t>определяет:</w:t>
      </w:r>
    </w:p>
    <w:p w:rsidR="00CB2520" w:rsidRPr="004C429A" w:rsidRDefault="00CB2520" w:rsidP="00274AFC">
      <w:pPr>
        <w:numPr>
          <w:ilvl w:val="0"/>
          <w:numId w:val="4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каким образом </w:t>
      </w:r>
      <w:r w:rsidRPr="004C429A">
        <w:rPr>
          <w:rFonts w:ascii="Times New Roman" w:hAnsi="Times New Roman" w:cs="Times New Roman"/>
          <w:i/>
          <w:iCs/>
          <w:sz w:val="24"/>
          <w:szCs w:val="24"/>
        </w:rPr>
        <w:t xml:space="preserve">информация о сервере </w:t>
      </w:r>
      <w:r w:rsidRPr="004C429A">
        <w:rPr>
          <w:rFonts w:ascii="Times New Roman" w:hAnsi="Times New Roman" w:cs="Times New Roman"/>
          <w:sz w:val="24"/>
          <w:szCs w:val="24"/>
        </w:rPr>
        <w:t xml:space="preserve">и </w:t>
      </w:r>
      <w:r w:rsidRPr="004C429A">
        <w:rPr>
          <w:rFonts w:ascii="Times New Roman" w:hAnsi="Times New Roman" w:cs="Times New Roman"/>
          <w:i/>
          <w:iCs/>
          <w:sz w:val="24"/>
          <w:szCs w:val="24"/>
        </w:rPr>
        <w:t xml:space="preserve">запросе клиента </w:t>
      </w:r>
      <w:r w:rsidRPr="004C429A">
        <w:rPr>
          <w:rFonts w:ascii="Times New Roman" w:hAnsi="Times New Roman" w:cs="Times New Roman"/>
          <w:sz w:val="24"/>
          <w:szCs w:val="24"/>
        </w:rPr>
        <w:t xml:space="preserve">передается программе в форме </w:t>
      </w:r>
      <w:r w:rsidRPr="004C429A">
        <w:rPr>
          <w:rFonts w:ascii="Times New Roman" w:hAnsi="Times New Roman" w:cs="Times New Roman"/>
          <w:i/>
          <w:iCs/>
          <w:sz w:val="24"/>
          <w:szCs w:val="24"/>
        </w:rPr>
        <w:t>аргументов</w:t>
      </w:r>
      <w:r w:rsidRPr="004C429A">
        <w:rPr>
          <w:rFonts w:ascii="Times New Roman" w:hAnsi="Times New Roman" w:cs="Times New Roman"/>
          <w:sz w:val="24"/>
          <w:szCs w:val="24"/>
        </w:rPr>
        <w:t xml:space="preserve"> и </w:t>
      </w:r>
      <w:r w:rsidRPr="004C429A">
        <w:rPr>
          <w:rFonts w:ascii="Times New Roman" w:hAnsi="Times New Roman" w:cs="Times New Roman"/>
          <w:i/>
          <w:iCs/>
          <w:sz w:val="24"/>
          <w:szCs w:val="24"/>
        </w:rPr>
        <w:t>переменныхокружения</w:t>
      </w:r>
      <w:r w:rsidRPr="004C429A">
        <w:rPr>
          <w:rFonts w:ascii="Times New Roman" w:hAnsi="Times New Roman" w:cs="Times New Roman"/>
          <w:sz w:val="24"/>
          <w:szCs w:val="24"/>
        </w:rPr>
        <w:t>;</w:t>
      </w:r>
    </w:p>
    <w:p w:rsidR="00CB2520" w:rsidRPr="004C429A" w:rsidRDefault="00CB2520" w:rsidP="00274AFC">
      <w:pPr>
        <w:numPr>
          <w:ilvl w:val="0"/>
          <w:numId w:val="4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каким образом программа может передавать назад дополнительную информацию о результатах (например о типе данных) в форме </w:t>
      </w:r>
      <w:r w:rsidRPr="004C429A">
        <w:rPr>
          <w:rFonts w:ascii="Times New Roman" w:hAnsi="Times New Roman" w:cs="Times New Roman"/>
          <w:i/>
          <w:iCs/>
          <w:sz w:val="24"/>
          <w:szCs w:val="24"/>
        </w:rPr>
        <w:t>заголовков</w:t>
      </w:r>
      <w:r w:rsidRPr="004C429A">
        <w:rPr>
          <w:rFonts w:ascii="Times New Roman" w:hAnsi="Times New Roman" w:cs="Times New Roman"/>
          <w:sz w:val="24"/>
          <w:szCs w:val="24"/>
        </w:rPr>
        <w:t xml:space="preserve"> ответа сервера. </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 подавляющем большинстве случаев запуск CGI-сценария осуществляется щелчком на кнопке </w:t>
      </w:r>
      <w:r w:rsidRPr="004C429A">
        <w:rPr>
          <w:rFonts w:ascii="Times New Roman" w:hAnsi="Times New Roman" w:cs="Times New Roman"/>
          <w:i/>
          <w:sz w:val="24"/>
          <w:szCs w:val="24"/>
        </w:rPr>
        <w:t>Submit</w:t>
      </w:r>
      <w:r w:rsidRPr="004C429A">
        <w:rPr>
          <w:rFonts w:ascii="Times New Roman" w:hAnsi="Times New Roman" w:cs="Times New Roman"/>
          <w:sz w:val="24"/>
          <w:szCs w:val="24"/>
        </w:rPr>
        <w:t>, сформированной с помощью дескриптора &lt;</w:t>
      </w:r>
      <w:r w:rsidRPr="004C429A">
        <w:rPr>
          <w:rFonts w:ascii="Times New Roman" w:hAnsi="Times New Roman" w:cs="Times New Roman"/>
          <w:i/>
          <w:sz w:val="24"/>
          <w:szCs w:val="24"/>
        </w:rPr>
        <w:t>input тyре</w:t>
      </w:r>
      <w:r w:rsidRPr="004C429A">
        <w:rPr>
          <w:rFonts w:ascii="Times New Roman" w:hAnsi="Times New Roman" w:cs="Times New Roman"/>
          <w:sz w:val="24"/>
          <w:szCs w:val="24"/>
        </w:rPr>
        <w:t xml:space="preserve"> = "</w:t>
      </w:r>
      <w:r w:rsidRPr="004C429A">
        <w:rPr>
          <w:rFonts w:ascii="Times New Roman" w:hAnsi="Times New Roman" w:cs="Times New Roman"/>
          <w:i/>
          <w:sz w:val="24"/>
          <w:szCs w:val="24"/>
        </w:rPr>
        <w:t>submit</w:t>
      </w:r>
      <w:r w:rsidRPr="004C429A">
        <w:rPr>
          <w:rFonts w:ascii="Times New Roman" w:hAnsi="Times New Roman" w:cs="Times New Roman"/>
          <w:sz w:val="24"/>
          <w:szCs w:val="24"/>
        </w:rPr>
        <w:t xml:space="preserve">"&gt;, который находится на HTML-странице между </w:t>
      </w:r>
      <w:r w:rsidRPr="004C429A">
        <w:rPr>
          <w:rFonts w:ascii="Times New Roman" w:hAnsi="Times New Roman" w:cs="Times New Roman"/>
          <w:i/>
          <w:sz w:val="24"/>
          <w:szCs w:val="24"/>
        </w:rPr>
        <w:t>&lt;form&gt;</w:t>
      </w:r>
      <w:r w:rsidRPr="004C429A">
        <w:rPr>
          <w:rFonts w:ascii="Times New Roman" w:hAnsi="Times New Roman" w:cs="Times New Roman"/>
          <w:sz w:val="24"/>
          <w:szCs w:val="24"/>
        </w:rPr>
        <w:t xml:space="preserve">и </w:t>
      </w:r>
      <w:r w:rsidRPr="004C429A">
        <w:rPr>
          <w:rFonts w:ascii="Times New Roman" w:hAnsi="Times New Roman" w:cs="Times New Roman"/>
          <w:i/>
          <w:sz w:val="24"/>
          <w:szCs w:val="24"/>
        </w:rPr>
        <w:t>&lt;/form&gt;</w:t>
      </w:r>
      <w:r w:rsidRPr="004C429A">
        <w:rPr>
          <w:rFonts w:ascii="Times New Roman" w:hAnsi="Times New Roman" w:cs="Times New Roman"/>
          <w:sz w:val="24"/>
          <w:szCs w:val="24"/>
        </w:rPr>
        <w:t xml:space="preserve">. Не зная назначения атрибутов </w:t>
      </w:r>
      <w:r w:rsidRPr="004C429A">
        <w:rPr>
          <w:rFonts w:ascii="Times New Roman" w:hAnsi="Times New Roman" w:cs="Times New Roman"/>
          <w:i/>
          <w:sz w:val="24"/>
          <w:szCs w:val="24"/>
        </w:rPr>
        <w:t>action</w:t>
      </w:r>
      <w:r w:rsidRPr="004C429A">
        <w:rPr>
          <w:rFonts w:ascii="Times New Roman" w:hAnsi="Times New Roman" w:cs="Times New Roman"/>
          <w:sz w:val="24"/>
          <w:szCs w:val="24"/>
        </w:rPr>
        <w:t xml:space="preserve"> и  </w:t>
      </w:r>
      <w:r w:rsidRPr="004C429A">
        <w:rPr>
          <w:rFonts w:ascii="Times New Roman" w:hAnsi="Times New Roman" w:cs="Times New Roman"/>
          <w:i/>
          <w:sz w:val="24"/>
          <w:szCs w:val="24"/>
        </w:rPr>
        <w:t>method</w:t>
      </w:r>
      <w:r w:rsidRPr="004C429A">
        <w:rPr>
          <w:rFonts w:ascii="Times New Roman" w:hAnsi="Times New Roman" w:cs="Times New Roman"/>
          <w:sz w:val="24"/>
          <w:szCs w:val="24"/>
        </w:rPr>
        <w:t>, невозможно понять, как происходит вызов программы и передача параметров.</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Значением атрибута </w:t>
      </w:r>
      <w:r w:rsidRPr="004C429A">
        <w:rPr>
          <w:rFonts w:ascii="Times New Roman" w:hAnsi="Times New Roman" w:cs="Times New Roman"/>
          <w:i/>
          <w:sz w:val="24"/>
          <w:szCs w:val="24"/>
        </w:rPr>
        <w:t>action</w:t>
      </w:r>
      <w:r w:rsidRPr="004C429A">
        <w:rPr>
          <w:rFonts w:ascii="Times New Roman" w:hAnsi="Times New Roman" w:cs="Times New Roman"/>
          <w:sz w:val="24"/>
          <w:szCs w:val="24"/>
        </w:rPr>
        <w:t xml:space="preserve"> дескриптора &lt;form&gt; является URL файла, содержащего код CGI-сценария. Так, приведенное ниже выражение означает, что файл с кодом CGI-сценария находится на сервере </w:t>
      </w:r>
      <w:r w:rsidRPr="004C429A">
        <w:rPr>
          <w:rFonts w:ascii="Times New Roman" w:hAnsi="Times New Roman" w:cs="Times New Roman"/>
          <w:i/>
          <w:sz w:val="24"/>
          <w:szCs w:val="24"/>
        </w:rPr>
        <w:t>www.</w:t>
      </w:r>
      <w:r w:rsidRPr="004C429A">
        <w:rPr>
          <w:rFonts w:ascii="Times New Roman" w:hAnsi="Times New Roman" w:cs="Times New Roman"/>
          <w:i/>
          <w:sz w:val="24"/>
          <w:szCs w:val="24"/>
          <w:lang w:val="en-US"/>
        </w:rPr>
        <w:t>myhp</w:t>
      </w:r>
      <w:r w:rsidRPr="004C429A">
        <w:rPr>
          <w:rFonts w:ascii="Times New Roman" w:hAnsi="Times New Roman" w:cs="Times New Roman"/>
          <w:i/>
          <w:sz w:val="24"/>
          <w:szCs w:val="24"/>
        </w:rPr>
        <w:t>.</w:t>
      </w:r>
      <w:r w:rsidRPr="004C429A">
        <w:rPr>
          <w:rFonts w:ascii="Times New Roman" w:hAnsi="Times New Roman" w:cs="Times New Roman"/>
          <w:i/>
          <w:sz w:val="24"/>
          <w:szCs w:val="24"/>
          <w:lang w:val="en-US"/>
        </w:rPr>
        <w:t>edu</w:t>
      </w:r>
      <w:r w:rsidRPr="004C429A">
        <w:rPr>
          <w:rFonts w:ascii="Times New Roman" w:hAnsi="Times New Roman" w:cs="Times New Roman"/>
          <w:sz w:val="24"/>
          <w:szCs w:val="24"/>
        </w:rPr>
        <w:t xml:space="preserve"> в каталоге cgi-bin в файле script.рl.</w:t>
      </w:r>
    </w:p>
    <w:p w:rsidR="00CB2520" w:rsidRPr="004C429A" w:rsidRDefault="00CB2520" w:rsidP="00274AFC">
      <w:pPr>
        <w:spacing w:after="0" w:line="240" w:lineRule="auto"/>
        <w:ind w:firstLine="709"/>
        <w:jc w:val="both"/>
        <w:rPr>
          <w:rFonts w:ascii="Times New Roman" w:hAnsi="Times New Roman" w:cs="Times New Roman"/>
          <w:i/>
          <w:sz w:val="24"/>
          <w:szCs w:val="24"/>
          <w:lang w:val="en-US"/>
        </w:rPr>
      </w:pPr>
      <w:r w:rsidRPr="004C429A">
        <w:rPr>
          <w:rFonts w:ascii="Times New Roman" w:hAnsi="Times New Roman" w:cs="Times New Roman"/>
          <w:i/>
          <w:sz w:val="24"/>
          <w:szCs w:val="24"/>
          <w:lang w:val="en-US"/>
        </w:rPr>
        <w:t>&lt;form action=”http://www.myhp.edu/cgi-bin/script.pl” method="post"&gt;</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Как веб-сервер различает, что надо сделать с файлом, на который указывает URL, — передать его содержимое клиенту или запустить файл на выполнение? Существует два способа распознавания файлов, содержащих тексты CGI-сценариев.</w:t>
      </w:r>
    </w:p>
    <w:p w:rsidR="00CB2520" w:rsidRPr="004C429A" w:rsidRDefault="00CB2520" w:rsidP="00274AFC">
      <w:pPr>
        <w:numPr>
          <w:ilvl w:val="1"/>
          <w:numId w:val="47"/>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Первый способ заключается в том, что при установке веб-сервера один из каталогов специально выделяется для хранения сценариев. Обычно такой каталог получает имя </w:t>
      </w:r>
      <w:r w:rsidRPr="004C429A">
        <w:rPr>
          <w:rFonts w:ascii="Times New Roman" w:hAnsi="Times New Roman" w:cs="Times New Roman"/>
          <w:i/>
          <w:sz w:val="24"/>
          <w:szCs w:val="24"/>
        </w:rPr>
        <w:t xml:space="preserve">cgi-bin </w:t>
      </w:r>
      <w:r w:rsidRPr="004C429A">
        <w:rPr>
          <w:rFonts w:ascii="Times New Roman" w:hAnsi="Times New Roman" w:cs="Times New Roman"/>
          <w:sz w:val="24"/>
          <w:szCs w:val="24"/>
        </w:rPr>
        <w:t xml:space="preserve">(или </w:t>
      </w:r>
      <w:r w:rsidRPr="004C429A">
        <w:rPr>
          <w:rFonts w:ascii="Times New Roman" w:hAnsi="Times New Roman" w:cs="Times New Roman"/>
          <w:i/>
          <w:sz w:val="24"/>
          <w:szCs w:val="24"/>
          <w:lang w:val="en-US"/>
        </w:rPr>
        <w:t>Scripts</w:t>
      </w:r>
      <w:r w:rsidRPr="004C429A">
        <w:rPr>
          <w:rFonts w:ascii="Times New Roman" w:hAnsi="Times New Roman" w:cs="Times New Roman"/>
          <w:sz w:val="24"/>
          <w:szCs w:val="24"/>
        </w:rPr>
        <w:t xml:space="preserve"> для веб-сервера </w:t>
      </w:r>
      <w:r w:rsidRPr="004C429A">
        <w:rPr>
          <w:rFonts w:ascii="Times New Roman" w:hAnsi="Times New Roman" w:cs="Times New Roman"/>
          <w:i/>
          <w:sz w:val="24"/>
          <w:szCs w:val="24"/>
          <w:lang w:val="en-US"/>
        </w:rPr>
        <w:t>IIS</w:t>
      </w:r>
      <w:r w:rsidRPr="004C429A">
        <w:rPr>
          <w:rFonts w:ascii="Times New Roman" w:hAnsi="Times New Roman" w:cs="Times New Roman"/>
          <w:sz w:val="24"/>
          <w:szCs w:val="24"/>
        </w:rPr>
        <w:t>)</w:t>
      </w:r>
      <w:r w:rsidRPr="004C429A">
        <w:rPr>
          <w:rFonts w:ascii="Times New Roman" w:hAnsi="Times New Roman" w:cs="Times New Roman"/>
          <w:i/>
          <w:sz w:val="24"/>
          <w:szCs w:val="24"/>
        </w:rPr>
        <w:t>.</w:t>
      </w:r>
      <w:r w:rsidRPr="004C429A">
        <w:rPr>
          <w:rFonts w:ascii="Times New Roman" w:hAnsi="Times New Roman" w:cs="Times New Roman"/>
          <w:sz w:val="24"/>
          <w:szCs w:val="24"/>
        </w:rPr>
        <w:t xml:space="preserve"> В этом случае, если клиент запрашивает файл из каталога </w:t>
      </w:r>
      <w:r w:rsidRPr="004C429A">
        <w:rPr>
          <w:rFonts w:ascii="Times New Roman" w:hAnsi="Times New Roman" w:cs="Times New Roman"/>
          <w:i/>
          <w:sz w:val="24"/>
          <w:szCs w:val="24"/>
        </w:rPr>
        <w:t>cgi-bin</w:t>
      </w:r>
      <w:r w:rsidRPr="004C429A">
        <w:rPr>
          <w:rFonts w:ascii="Times New Roman" w:hAnsi="Times New Roman" w:cs="Times New Roman"/>
          <w:sz w:val="24"/>
          <w:szCs w:val="24"/>
        </w:rPr>
        <w:t>, сервер воспринимает такой запрос как команду на запуск сценария. Файлы из других каталогов интерпретируются как HTML-документы.</w:t>
      </w:r>
    </w:p>
    <w:p w:rsidR="00CB2520" w:rsidRPr="004C429A" w:rsidRDefault="00CB2520" w:rsidP="00274AFC">
      <w:pPr>
        <w:numPr>
          <w:ilvl w:val="1"/>
          <w:numId w:val="47"/>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Второй способ использует расширение файла. При настройке сервера указывается, что файлы с определенными расширениями содержат коды сценариев.</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Идентификация по расширению используется относительно редко. Чаще всего все сценарии помещаются в </w:t>
      </w:r>
      <w:r w:rsidRPr="004C429A">
        <w:rPr>
          <w:rFonts w:ascii="Times New Roman" w:hAnsi="Times New Roman" w:cs="Times New Roman"/>
          <w:i/>
          <w:sz w:val="24"/>
          <w:szCs w:val="24"/>
        </w:rPr>
        <w:t>/cgi-bin</w:t>
      </w:r>
      <w:r w:rsidRPr="004C429A">
        <w:rPr>
          <w:rFonts w:ascii="Times New Roman" w:hAnsi="Times New Roman" w:cs="Times New Roman"/>
          <w:sz w:val="24"/>
          <w:szCs w:val="24"/>
        </w:rPr>
        <w:t xml:space="preserve">, </w:t>
      </w:r>
      <w:r w:rsidRPr="004C429A">
        <w:rPr>
          <w:rFonts w:ascii="Times New Roman" w:hAnsi="Times New Roman" w:cs="Times New Roman"/>
          <w:i/>
          <w:sz w:val="24"/>
          <w:szCs w:val="24"/>
        </w:rPr>
        <w:t>/</w:t>
      </w:r>
      <w:r w:rsidRPr="004C429A">
        <w:rPr>
          <w:rFonts w:ascii="Times New Roman" w:hAnsi="Times New Roman" w:cs="Times New Roman"/>
          <w:i/>
          <w:sz w:val="24"/>
          <w:szCs w:val="24"/>
          <w:lang w:val="en-US"/>
        </w:rPr>
        <w:t>S</w:t>
      </w:r>
      <w:r w:rsidRPr="004C429A">
        <w:rPr>
          <w:rFonts w:ascii="Times New Roman" w:hAnsi="Times New Roman" w:cs="Times New Roman"/>
          <w:i/>
          <w:sz w:val="24"/>
          <w:szCs w:val="24"/>
        </w:rPr>
        <w:t>cripts</w:t>
      </w:r>
      <w:r w:rsidRPr="004C429A">
        <w:rPr>
          <w:rFonts w:ascii="Times New Roman" w:hAnsi="Times New Roman" w:cs="Times New Roman"/>
          <w:sz w:val="24"/>
          <w:szCs w:val="24"/>
        </w:rPr>
        <w:t xml:space="preserve"> или в другой каталог, специально выделенный для их хранения.</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Вывод результатов выполнения CGI-сценария осуществляется чрезвычайно просто. Для того чтобы данные были переданы клиенту, достаточно вывести их в стандартный выходной поток. Однако, разрабатывая CGI-сценарий, не следует забывать о том, что он все же отличается от консольной программы и имеет следующие особенности.</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Информация, передаваемая клиенту, должна соответствовать протоколу HTTP, т.е. состоять из заголовка и тела ответа. Как правило, получив данные от сценария, сервер самостоятельно добавляет первую строку заголовка.</w:t>
      </w:r>
    </w:p>
    <w:p w:rsidR="00CB2520" w:rsidRPr="004C429A" w:rsidRDefault="00CB2520" w:rsidP="00274AFC">
      <w:pPr>
        <w:spacing w:after="0" w:line="240" w:lineRule="auto"/>
        <w:ind w:firstLine="709"/>
        <w:jc w:val="both"/>
        <w:rPr>
          <w:rFonts w:ascii="Times New Roman" w:hAnsi="Times New Roman" w:cs="Times New Roman"/>
          <w:i/>
          <w:sz w:val="24"/>
          <w:szCs w:val="24"/>
        </w:rPr>
      </w:pPr>
      <w:r w:rsidRPr="004C429A">
        <w:rPr>
          <w:rFonts w:ascii="Times New Roman" w:hAnsi="Times New Roman" w:cs="Times New Roman"/>
          <w:i/>
          <w:sz w:val="24"/>
          <w:szCs w:val="24"/>
        </w:rPr>
        <w:t>НТТР/1.0  200  OK</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lastRenderedPageBreak/>
        <w:t xml:space="preserve">Формирование информационных полей, входящих в состав заголовка, - задача сценария. Чтобы данные, переданные сценарием, были правильно интерпретированы клиентом, необходимо, чтобы в заголовке присутствовало как минимум поле </w:t>
      </w:r>
      <w:r w:rsidRPr="004C429A">
        <w:rPr>
          <w:rFonts w:ascii="Times New Roman" w:hAnsi="Times New Roman" w:cs="Times New Roman"/>
          <w:i/>
          <w:sz w:val="24"/>
          <w:szCs w:val="24"/>
        </w:rPr>
        <w:t>Content-type</w:t>
      </w:r>
      <w:r w:rsidRPr="004C429A">
        <w:rPr>
          <w:rFonts w:ascii="Times New Roman" w:hAnsi="Times New Roman" w:cs="Times New Roman"/>
          <w:sz w:val="24"/>
          <w:szCs w:val="24"/>
        </w:rPr>
        <w:t>. За заголовком должна следовать пустая строка. При отсутствии полей заголовка реакция браузера будет непредсказуемой. В подобных случаях браузер обычно пытается отобразить полученную информацию как текстовый файл.</w:t>
      </w:r>
    </w:p>
    <w:p w:rsidR="00CB2520" w:rsidRPr="004C429A" w:rsidRDefault="00CB252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rPr>
        <w:t>Самый естественный формат для браузера - формат HTML. Результаты работы сценария обычно оформляются в виде веб-страницы, т.е. возвращаемые данные следует дополнить дескрипторами HTML. Таким образом, ответ CGI-сценария клиенту обычно выглядит так:</w:t>
      </w:r>
    </w:p>
    <w:tbl>
      <w:tblPr>
        <w:tblW w:w="0" w:type="auto"/>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AF1DD"/>
        <w:tblLook w:val="04A0" w:firstRow="1" w:lastRow="0" w:firstColumn="1" w:lastColumn="0" w:noHBand="0" w:noVBand="1"/>
      </w:tblPr>
      <w:tblGrid>
        <w:gridCol w:w="7229"/>
      </w:tblGrid>
      <w:tr w:rsidR="00CB2520" w:rsidRPr="004C429A" w:rsidTr="005319D4">
        <w:tc>
          <w:tcPr>
            <w:tcW w:w="7229" w:type="dxa"/>
            <w:shd w:val="clear" w:color="auto" w:fill="EAF1DD"/>
          </w:tcPr>
          <w:p w:rsidR="00CB2520" w:rsidRPr="004C429A" w:rsidRDefault="00CB252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Content-type: text/html</w:t>
            </w:r>
          </w:p>
          <w:p w:rsidR="00CB2520" w:rsidRPr="004C429A" w:rsidRDefault="00CB2520" w:rsidP="00274AFC">
            <w:pPr>
              <w:spacing w:after="0" w:line="240" w:lineRule="auto"/>
              <w:ind w:firstLine="709"/>
              <w:jc w:val="both"/>
              <w:rPr>
                <w:rFonts w:ascii="Times New Roman" w:hAnsi="Times New Roman" w:cs="Times New Roman"/>
                <w:sz w:val="24"/>
                <w:szCs w:val="24"/>
                <w:lang w:val="en-US"/>
              </w:rPr>
            </w:pPr>
          </w:p>
          <w:p w:rsidR="00CB2520" w:rsidRPr="004C429A" w:rsidRDefault="00CB252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&lt;html&gt;</w:t>
            </w:r>
          </w:p>
          <w:p w:rsidR="00CB2520" w:rsidRPr="00455E08" w:rsidRDefault="00CB2520" w:rsidP="00274AFC">
            <w:pPr>
              <w:spacing w:after="0" w:line="240" w:lineRule="auto"/>
              <w:ind w:firstLine="709"/>
              <w:jc w:val="both"/>
              <w:rPr>
                <w:rFonts w:ascii="Times New Roman" w:hAnsi="Times New Roman" w:cs="Times New Roman"/>
                <w:sz w:val="24"/>
                <w:szCs w:val="24"/>
                <w:lang w:val="en-US"/>
              </w:rPr>
            </w:pPr>
            <w:r w:rsidRPr="00455E08">
              <w:rPr>
                <w:rFonts w:ascii="Times New Roman" w:hAnsi="Times New Roman" w:cs="Times New Roman"/>
                <w:sz w:val="24"/>
                <w:szCs w:val="24"/>
                <w:lang w:val="en-US"/>
              </w:rPr>
              <w:t>&lt;</w:t>
            </w:r>
            <w:r w:rsidRPr="004C429A">
              <w:rPr>
                <w:rFonts w:ascii="Times New Roman" w:hAnsi="Times New Roman" w:cs="Times New Roman"/>
                <w:sz w:val="24"/>
                <w:szCs w:val="24"/>
                <w:lang w:val="en-US"/>
              </w:rPr>
              <w:t>h</w:t>
            </w:r>
            <w:r w:rsidRPr="004C429A">
              <w:rPr>
                <w:rFonts w:ascii="Times New Roman" w:hAnsi="Times New Roman" w:cs="Times New Roman"/>
                <w:sz w:val="24"/>
                <w:szCs w:val="24"/>
              </w:rPr>
              <w:t>еа</w:t>
            </w:r>
            <w:r w:rsidRPr="004C429A">
              <w:rPr>
                <w:rFonts w:ascii="Times New Roman" w:hAnsi="Times New Roman" w:cs="Times New Roman"/>
                <w:sz w:val="24"/>
                <w:szCs w:val="24"/>
                <w:lang w:val="en-US"/>
              </w:rPr>
              <w:t>d</w:t>
            </w:r>
            <w:r w:rsidRPr="00455E08">
              <w:rPr>
                <w:rFonts w:ascii="Times New Roman" w:hAnsi="Times New Roman" w:cs="Times New Roman"/>
                <w:sz w:val="24"/>
                <w:szCs w:val="24"/>
                <w:lang w:val="en-US"/>
              </w:rPr>
              <w:t>&gt;</w:t>
            </w:r>
          </w:p>
          <w:p w:rsidR="00CB2520" w:rsidRPr="00455E08" w:rsidRDefault="00CB2520" w:rsidP="00274AFC">
            <w:pPr>
              <w:spacing w:after="0" w:line="240" w:lineRule="auto"/>
              <w:ind w:firstLine="709"/>
              <w:jc w:val="both"/>
              <w:rPr>
                <w:rFonts w:ascii="Times New Roman" w:hAnsi="Times New Roman" w:cs="Times New Roman"/>
                <w:sz w:val="24"/>
                <w:szCs w:val="24"/>
                <w:lang w:val="en-US"/>
              </w:rPr>
            </w:pPr>
            <w:r w:rsidRPr="00455E08">
              <w:rPr>
                <w:rFonts w:ascii="Times New Roman" w:hAnsi="Times New Roman" w:cs="Times New Roman"/>
                <w:sz w:val="24"/>
                <w:szCs w:val="24"/>
                <w:lang w:val="en-US"/>
              </w:rPr>
              <w:t>&lt;</w:t>
            </w:r>
            <w:r w:rsidRPr="004C429A">
              <w:rPr>
                <w:rFonts w:ascii="Times New Roman" w:hAnsi="Times New Roman" w:cs="Times New Roman"/>
                <w:sz w:val="24"/>
                <w:szCs w:val="24"/>
                <w:lang w:val="en-US"/>
              </w:rPr>
              <w:t>titl</w:t>
            </w:r>
            <w:r w:rsidRPr="004C429A">
              <w:rPr>
                <w:rFonts w:ascii="Times New Roman" w:hAnsi="Times New Roman" w:cs="Times New Roman"/>
                <w:sz w:val="24"/>
                <w:szCs w:val="24"/>
              </w:rPr>
              <w:t>е</w:t>
            </w:r>
            <w:r w:rsidRPr="00455E08">
              <w:rPr>
                <w:rFonts w:ascii="Times New Roman" w:hAnsi="Times New Roman" w:cs="Times New Roman"/>
                <w:sz w:val="24"/>
                <w:szCs w:val="24"/>
                <w:lang w:val="en-US"/>
              </w:rPr>
              <w:t>&gt;</w:t>
            </w:r>
            <w:r w:rsidRPr="004C429A">
              <w:rPr>
                <w:rFonts w:ascii="Times New Roman" w:hAnsi="Times New Roman" w:cs="Times New Roman"/>
                <w:sz w:val="24"/>
                <w:szCs w:val="24"/>
              </w:rPr>
              <w:t>ответсценария</w:t>
            </w:r>
            <w:r w:rsidRPr="00455E08">
              <w:rPr>
                <w:rFonts w:ascii="Times New Roman" w:hAnsi="Times New Roman" w:cs="Times New Roman"/>
                <w:sz w:val="24"/>
                <w:szCs w:val="24"/>
                <w:lang w:val="en-US"/>
              </w:rPr>
              <w:t>&lt;/</w:t>
            </w:r>
            <w:r w:rsidRPr="004C429A">
              <w:rPr>
                <w:rFonts w:ascii="Times New Roman" w:hAnsi="Times New Roman" w:cs="Times New Roman"/>
                <w:sz w:val="24"/>
                <w:szCs w:val="24"/>
                <w:lang w:val="en-US"/>
              </w:rPr>
              <w:t>titl</w:t>
            </w:r>
            <w:r w:rsidRPr="004C429A">
              <w:rPr>
                <w:rFonts w:ascii="Times New Roman" w:hAnsi="Times New Roman" w:cs="Times New Roman"/>
                <w:sz w:val="24"/>
                <w:szCs w:val="24"/>
              </w:rPr>
              <w:t>е</w:t>
            </w:r>
            <w:r w:rsidRPr="00455E08">
              <w:rPr>
                <w:rFonts w:ascii="Times New Roman" w:hAnsi="Times New Roman" w:cs="Times New Roman"/>
                <w:sz w:val="24"/>
                <w:szCs w:val="24"/>
                <w:lang w:val="en-US"/>
              </w:rPr>
              <w:t>&gt;</w:t>
            </w:r>
          </w:p>
          <w:p w:rsidR="00CB2520" w:rsidRPr="004C429A" w:rsidRDefault="00CB252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&lt;/h</w:t>
            </w:r>
            <w:r w:rsidRPr="004C429A">
              <w:rPr>
                <w:rFonts w:ascii="Times New Roman" w:hAnsi="Times New Roman" w:cs="Times New Roman"/>
                <w:sz w:val="24"/>
                <w:szCs w:val="24"/>
              </w:rPr>
              <w:t>еа</w:t>
            </w:r>
            <w:r w:rsidRPr="004C429A">
              <w:rPr>
                <w:rFonts w:ascii="Times New Roman" w:hAnsi="Times New Roman" w:cs="Times New Roman"/>
                <w:sz w:val="24"/>
                <w:szCs w:val="24"/>
                <w:lang w:val="en-US"/>
              </w:rPr>
              <w:t>d&gt;</w:t>
            </w:r>
          </w:p>
          <w:p w:rsidR="00CB2520" w:rsidRPr="004C429A" w:rsidRDefault="00CB252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rPr>
              <w:t>&lt;body&gt;</w:t>
            </w:r>
          </w:p>
          <w:p w:rsidR="00CB2520" w:rsidRPr="004C429A" w:rsidRDefault="00CB252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w:t>
            </w:r>
          </w:p>
          <w:p w:rsidR="00CB2520" w:rsidRPr="004C429A" w:rsidRDefault="00CB252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w:t>
            </w:r>
            <w:r w:rsidRPr="004C429A">
              <w:rPr>
                <w:rFonts w:ascii="Times New Roman" w:hAnsi="Times New Roman" w:cs="Times New Roman"/>
                <w:sz w:val="24"/>
                <w:szCs w:val="24"/>
              </w:rPr>
              <w:t>body&gt;</w:t>
            </w:r>
          </w:p>
          <w:p w:rsidR="00CB2520" w:rsidRPr="004C429A" w:rsidRDefault="00CB252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&lt;/html&gt;</w:t>
            </w:r>
          </w:p>
        </w:tc>
      </w:tr>
    </w:tbl>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Обратите внимание на пустую строку после выражения </w:t>
      </w:r>
      <w:r w:rsidRPr="004C429A">
        <w:rPr>
          <w:rFonts w:ascii="Times New Roman" w:hAnsi="Times New Roman" w:cs="Times New Roman"/>
          <w:i/>
          <w:sz w:val="24"/>
          <w:szCs w:val="24"/>
        </w:rPr>
        <w:t>Content-type: text/html</w:t>
      </w:r>
      <w:r w:rsidRPr="004C429A">
        <w:rPr>
          <w:rFonts w:ascii="Times New Roman" w:hAnsi="Times New Roman" w:cs="Times New Roman"/>
          <w:sz w:val="24"/>
          <w:szCs w:val="24"/>
        </w:rPr>
        <w:t>. Она обязательно должна присутствовать в ответе, в противном случае клиент воспримет все последующие данные как продолжение заголовка.</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После компиляции программы необходимо скопировать исполняемый файл в каталог </w:t>
      </w:r>
      <w:r w:rsidRPr="004C429A">
        <w:rPr>
          <w:rFonts w:ascii="Times New Roman" w:hAnsi="Times New Roman" w:cs="Times New Roman"/>
          <w:i/>
          <w:sz w:val="24"/>
          <w:szCs w:val="24"/>
        </w:rPr>
        <w:t>cgi-bin</w:t>
      </w:r>
      <w:r w:rsidRPr="004C429A">
        <w:rPr>
          <w:rFonts w:ascii="Times New Roman" w:hAnsi="Times New Roman" w:cs="Times New Roman"/>
          <w:sz w:val="24"/>
          <w:szCs w:val="24"/>
        </w:rPr>
        <w:t xml:space="preserve"> (или в другой каталог, предназначенный для размещения исполняемых файлов) из которого он может  запускаться веб-сервером на выполнение по запросу клиента.</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Для вызова данного сценария достаточно включить в веб-страницу следующий фрагмент HTML-кода:</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AF1DD"/>
        <w:tblLook w:val="04A0" w:firstRow="1" w:lastRow="0" w:firstColumn="1" w:lastColumn="0" w:noHBand="0" w:noVBand="1"/>
      </w:tblPr>
      <w:tblGrid>
        <w:gridCol w:w="8079"/>
      </w:tblGrid>
      <w:tr w:rsidR="00CB2520" w:rsidRPr="004C429A" w:rsidTr="005319D4">
        <w:tc>
          <w:tcPr>
            <w:tcW w:w="8079" w:type="dxa"/>
            <w:shd w:val="clear" w:color="auto" w:fill="EAF1DD"/>
          </w:tcPr>
          <w:p w:rsidR="00CB2520" w:rsidRPr="004C429A" w:rsidRDefault="00CB252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&lt;form method="post" action="/cgi-bin/hello.exe"&gt;</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&lt;input type="submit"&gt;</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&lt;/form&gt;</w:t>
            </w:r>
          </w:p>
        </w:tc>
      </w:tr>
    </w:tbl>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Если сценарий вызывается из формы, ему передаются те данные, которые пользователь ввел с помощью интерактивных элементов, отображаемых на веб-странице - передача информации CGI-сценарию осуществляется в два этапа: сначала браузер передает данные веб-серверу, затем веб-сервер передает их сценарию.</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 большинстве случаев кроме кнопки </w:t>
      </w:r>
      <w:r w:rsidRPr="004C429A">
        <w:rPr>
          <w:rFonts w:ascii="Times New Roman" w:hAnsi="Times New Roman" w:cs="Times New Roman"/>
          <w:i/>
          <w:sz w:val="24"/>
          <w:szCs w:val="24"/>
        </w:rPr>
        <w:t>Submit</w:t>
      </w:r>
      <w:r w:rsidRPr="004C429A">
        <w:rPr>
          <w:rFonts w:ascii="Times New Roman" w:hAnsi="Times New Roman" w:cs="Times New Roman"/>
          <w:sz w:val="24"/>
          <w:szCs w:val="24"/>
        </w:rPr>
        <w:t xml:space="preserve"> форма содержит другие интерактивные элементы, каждый из которых имеет имя (атрибут NAME) и значение (атрибут VALUE, либо последовательность символов, введенная пользователем). Из имен элементов и их значений формируется строка параметров, которая имеет следующий формат.</w:t>
      </w:r>
    </w:p>
    <w:p w:rsidR="00CB2520" w:rsidRPr="004C429A" w:rsidRDefault="00CB2520" w:rsidP="00274AFC">
      <w:pPr>
        <w:spacing w:after="0" w:line="240" w:lineRule="auto"/>
        <w:ind w:firstLine="709"/>
        <w:jc w:val="both"/>
        <w:rPr>
          <w:rFonts w:ascii="Times New Roman" w:hAnsi="Times New Roman" w:cs="Times New Roman"/>
          <w:i/>
          <w:sz w:val="24"/>
          <w:szCs w:val="24"/>
        </w:rPr>
      </w:pPr>
      <w:r w:rsidRPr="004C429A">
        <w:rPr>
          <w:rFonts w:ascii="Times New Roman" w:hAnsi="Times New Roman" w:cs="Times New Roman"/>
          <w:i/>
          <w:sz w:val="24"/>
          <w:szCs w:val="24"/>
        </w:rPr>
        <w:t>имя=значение&amp;имя=значение&amp; . . . &amp;имя=значение</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Каждый параметр представляет собой имя управляющего элемента и его значение, разделенные знаком равенства, а несколько таких пар объединяют строку с помощью символа "&amp;". Если в состав имени или значения входит символ "&amp;" или "=", то подобные символы кодируются последовательность знака процента "%", за которым следуют две шестнадцатеричные цифры, определяющие код символа. Так, например, последовательностью "%21" кодируется восклицательный знак "!". Как правило, при передаче параметров трехсимвольными последовательностями заменяются все знаки, кроме латинских букв, цифр и символа пробела (последний заменяется знаком "+").</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Таким образом, перед использованием строки параметров ее надо декодировать. Алгоритм декодирования чрезвычайно прост и включает в себя следующие действия:</w:t>
      </w:r>
    </w:p>
    <w:p w:rsidR="00CB2520" w:rsidRPr="004C429A" w:rsidRDefault="00CB2520" w:rsidP="00274AFC">
      <w:pPr>
        <w:numPr>
          <w:ilvl w:val="0"/>
          <w:numId w:val="48"/>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lastRenderedPageBreak/>
        <w:t xml:space="preserve">Выделить из строки параметров пары </w:t>
      </w:r>
      <w:r w:rsidRPr="004C429A">
        <w:rPr>
          <w:rFonts w:ascii="Times New Roman" w:hAnsi="Times New Roman" w:cs="Times New Roman"/>
          <w:i/>
          <w:sz w:val="24"/>
          <w:szCs w:val="24"/>
        </w:rPr>
        <w:t>имя = значение</w:t>
      </w:r>
      <w:r w:rsidRPr="004C429A">
        <w:rPr>
          <w:rFonts w:ascii="Times New Roman" w:hAnsi="Times New Roman" w:cs="Times New Roman"/>
          <w:sz w:val="24"/>
          <w:szCs w:val="24"/>
        </w:rPr>
        <w:t>.</w:t>
      </w:r>
    </w:p>
    <w:p w:rsidR="00CB2520" w:rsidRPr="004C429A" w:rsidRDefault="00CB2520" w:rsidP="00274AFC">
      <w:pPr>
        <w:numPr>
          <w:ilvl w:val="0"/>
          <w:numId w:val="48"/>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Выделить из каждой пары </w:t>
      </w:r>
      <w:r w:rsidRPr="004C429A">
        <w:rPr>
          <w:rFonts w:ascii="Times New Roman" w:hAnsi="Times New Roman" w:cs="Times New Roman"/>
          <w:i/>
          <w:sz w:val="24"/>
          <w:szCs w:val="24"/>
        </w:rPr>
        <w:t>имя</w:t>
      </w:r>
      <w:r w:rsidRPr="004C429A">
        <w:rPr>
          <w:rFonts w:ascii="Times New Roman" w:hAnsi="Times New Roman" w:cs="Times New Roman"/>
          <w:sz w:val="24"/>
          <w:szCs w:val="24"/>
        </w:rPr>
        <w:t xml:space="preserve"> и </w:t>
      </w:r>
      <w:r w:rsidRPr="004C429A">
        <w:rPr>
          <w:rFonts w:ascii="Times New Roman" w:hAnsi="Times New Roman" w:cs="Times New Roman"/>
          <w:i/>
          <w:sz w:val="24"/>
          <w:szCs w:val="24"/>
        </w:rPr>
        <w:t>значение</w:t>
      </w:r>
      <w:r w:rsidRPr="004C429A">
        <w:rPr>
          <w:rFonts w:ascii="Times New Roman" w:hAnsi="Times New Roman" w:cs="Times New Roman"/>
          <w:sz w:val="24"/>
          <w:szCs w:val="24"/>
        </w:rPr>
        <w:t>.</w:t>
      </w:r>
    </w:p>
    <w:p w:rsidR="00CB2520" w:rsidRPr="004C429A" w:rsidRDefault="00CB2520" w:rsidP="00274AFC">
      <w:pPr>
        <w:numPr>
          <w:ilvl w:val="0"/>
          <w:numId w:val="48"/>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В каждом имени и каждом значении заменить символы "+" пробелами.</w:t>
      </w:r>
    </w:p>
    <w:p w:rsidR="00CB2520" w:rsidRPr="004C429A" w:rsidRDefault="00CB2520" w:rsidP="00274AFC">
      <w:pPr>
        <w:numPr>
          <w:ilvl w:val="0"/>
          <w:numId w:val="48"/>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Каждую последовательность из символа "%" и двух шестнадцатеричных и преобразовать в ASCII-символ.</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Атрибут </w:t>
      </w:r>
      <w:r w:rsidRPr="004C429A">
        <w:rPr>
          <w:rFonts w:ascii="Times New Roman" w:hAnsi="Times New Roman" w:cs="Times New Roman"/>
          <w:i/>
          <w:sz w:val="24"/>
          <w:szCs w:val="24"/>
        </w:rPr>
        <w:t>method</w:t>
      </w:r>
      <w:r w:rsidRPr="004C429A">
        <w:rPr>
          <w:rFonts w:ascii="Times New Roman" w:hAnsi="Times New Roman" w:cs="Times New Roman"/>
          <w:sz w:val="24"/>
          <w:szCs w:val="24"/>
        </w:rPr>
        <w:t xml:space="preserve"> дескриптора &lt;</w:t>
      </w:r>
      <w:r w:rsidRPr="004C429A">
        <w:rPr>
          <w:rFonts w:ascii="Times New Roman" w:hAnsi="Times New Roman" w:cs="Times New Roman"/>
          <w:i/>
          <w:sz w:val="24"/>
          <w:szCs w:val="24"/>
        </w:rPr>
        <w:t>form</w:t>
      </w:r>
      <w:r w:rsidRPr="004C429A">
        <w:rPr>
          <w:rFonts w:ascii="Times New Roman" w:hAnsi="Times New Roman" w:cs="Times New Roman"/>
          <w:sz w:val="24"/>
          <w:szCs w:val="24"/>
        </w:rPr>
        <w:t>&gt; имеет либо значение "GET", либо значение "POST". Значения "GET" и "POST" определяют два различных метода передачи параметров сценарию:</w:t>
      </w:r>
    </w:p>
    <w:p w:rsidR="00CB2520" w:rsidRPr="004C429A" w:rsidRDefault="00CB2520" w:rsidP="00274AFC">
      <w:pPr>
        <w:numPr>
          <w:ilvl w:val="0"/>
          <w:numId w:val="49"/>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Если атрибут </w:t>
      </w:r>
      <w:r w:rsidRPr="004C429A">
        <w:rPr>
          <w:rFonts w:ascii="Times New Roman" w:hAnsi="Times New Roman" w:cs="Times New Roman"/>
          <w:i/>
          <w:sz w:val="24"/>
          <w:szCs w:val="24"/>
        </w:rPr>
        <w:t>method</w:t>
      </w:r>
      <w:r w:rsidRPr="004C429A">
        <w:rPr>
          <w:rFonts w:ascii="Times New Roman" w:hAnsi="Times New Roman" w:cs="Times New Roman"/>
          <w:sz w:val="24"/>
          <w:szCs w:val="24"/>
        </w:rPr>
        <w:t xml:space="preserve"> имеет значение "GET", строка параметров передается вместе с URL вызываемого сценария. Разделителем между URL и строкой параметров является символ "?".</w:t>
      </w:r>
    </w:p>
    <w:p w:rsidR="00CB2520" w:rsidRPr="004C429A" w:rsidRDefault="00CB2520" w:rsidP="00274AFC">
      <w:pPr>
        <w:numPr>
          <w:ilvl w:val="0"/>
          <w:numId w:val="49"/>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Если атрибут </w:t>
      </w:r>
      <w:r w:rsidRPr="004C429A">
        <w:rPr>
          <w:rFonts w:ascii="Times New Roman" w:hAnsi="Times New Roman" w:cs="Times New Roman"/>
          <w:i/>
          <w:sz w:val="24"/>
          <w:szCs w:val="24"/>
        </w:rPr>
        <w:t>method</w:t>
      </w:r>
      <w:r w:rsidRPr="004C429A">
        <w:rPr>
          <w:rFonts w:ascii="Times New Roman" w:hAnsi="Times New Roman" w:cs="Times New Roman"/>
          <w:sz w:val="24"/>
          <w:szCs w:val="24"/>
        </w:rPr>
        <w:t xml:space="preserve"> имеет значение "POST", строка параметров передается в теле HTTP-запроса.</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Рассмотрим, как должен вести себя CGI-сценарий, чтобы правильно обработать данные в зависимости от метода, использованного при передаче данных, строка параметров доставляется CGI-сценарию различными способами.</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Если атрибут METHOD дескриптора &lt;FORM&gt; имел значение "GET", строка параметр передается серверу в качестве значения переменной окружения QUERY_STRING. </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При использовании метода POST данные доставляются сценарию по-другому. Они передаются через стандартный поток ввода (STDIN). Чтобы сценарий смог определить, сколько символов следует читать из стандартного ввода, веб-сервер устанавливает значение переменной окружения CONTENT_LENGTH, равным длине строки параметров.</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Получив управление, сценарий в первую очередь должен выяснить, с помощью какого метода выполнялась передача параметров. Эта информация содержится в переменной окружения REQUEST_METHOD.</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Таким образом, в простейшем случае, чтобы выполнить обработку строки параметров, достаточно знать назначение трех переменных окружения: REQUEST_METHOD, QUERY_STRING и CONTENT_LENGTH.</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Пример сценария на языке Perl, который возвращает клиенту строку параметров, приведен ниже. Сценарий определяет, какой метод использовался для передачи данных, читает строку параметров и передает ее клиенту, предварительно дополнив HTML-дескрипторами.</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AF1DD"/>
        <w:tblLook w:val="04A0" w:firstRow="1" w:lastRow="0" w:firstColumn="1" w:lastColumn="0" w:noHBand="0" w:noVBand="1"/>
      </w:tblPr>
      <w:tblGrid>
        <w:gridCol w:w="9571"/>
      </w:tblGrid>
      <w:tr w:rsidR="00CB2520" w:rsidRPr="00F55ED0" w:rsidTr="005319D4">
        <w:tc>
          <w:tcPr>
            <w:tcW w:w="9571" w:type="dxa"/>
            <w:shd w:val="clear" w:color="auto" w:fill="EAF1DD"/>
          </w:tcPr>
          <w:p w:rsidR="00CB2520" w:rsidRPr="004C429A" w:rsidRDefault="00CB252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$method = $ENV{'REQUEST_METHOD'};</w:t>
            </w:r>
          </w:p>
          <w:p w:rsidR="00CB2520" w:rsidRPr="004C429A" w:rsidRDefault="00CB2520" w:rsidP="00274AFC">
            <w:pPr>
              <w:spacing w:after="0" w:line="240" w:lineRule="auto"/>
              <w:ind w:firstLine="709"/>
              <w:jc w:val="both"/>
              <w:rPr>
                <w:rFonts w:ascii="Times New Roman" w:hAnsi="Times New Roman" w:cs="Times New Roman"/>
                <w:sz w:val="24"/>
                <w:szCs w:val="24"/>
                <w:lang w:val="en-US"/>
              </w:rPr>
            </w:pPr>
          </w:p>
          <w:p w:rsidR="00CB2520" w:rsidRPr="004C429A" w:rsidRDefault="00CB252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if ($method eq "GET")</w:t>
            </w:r>
          </w:p>
          <w:p w:rsidR="00CB2520" w:rsidRPr="004C429A" w:rsidRDefault="00CB252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$pars = $ENV{'QUERY_STRING'};   }</w:t>
            </w:r>
          </w:p>
          <w:p w:rsidR="00CB2520" w:rsidRPr="004C429A" w:rsidRDefault="00CB252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else</w:t>
            </w:r>
          </w:p>
          <w:p w:rsidR="00CB2520" w:rsidRPr="004C429A" w:rsidRDefault="00CB252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$length =$ENV{'CONTENT_LENGTH'}; }</w:t>
            </w:r>
          </w:p>
          <w:p w:rsidR="00CB2520" w:rsidRPr="004C429A" w:rsidRDefault="00CB2520" w:rsidP="00274AFC">
            <w:pPr>
              <w:spacing w:after="0" w:line="240" w:lineRule="auto"/>
              <w:ind w:firstLine="709"/>
              <w:jc w:val="both"/>
              <w:rPr>
                <w:rFonts w:ascii="Times New Roman" w:hAnsi="Times New Roman" w:cs="Times New Roman"/>
                <w:sz w:val="24"/>
                <w:szCs w:val="24"/>
                <w:lang w:val="en-US"/>
              </w:rPr>
            </w:pPr>
          </w:p>
          <w:p w:rsidR="00CB2520" w:rsidRPr="004C429A" w:rsidRDefault="00CB252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read (STDIN, $pars, $ length);</w:t>
            </w:r>
          </w:p>
          <w:p w:rsidR="00CB2520" w:rsidRPr="004C429A" w:rsidRDefault="00CB2520" w:rsidP="00274AFC">
            <w:pPr>
              <w:spacing w:after="0" w:line="240" w:lineRule="auto"/>
              <w:ind w:firstLine="709"/>
              <w:jc w:val="both"/>
              <w:rPr>
                <w:rFonts w:ascii="Times New Roman" w:hAnsi="Times New Roman" w:cs="Times New Roman"/>
                <w:sz w:val="24"/>
                <w:szCs w:val="24"/>
                <w:lang w:val="en-US"/>
              </w:rPr>
            </w:pPr>
          </w:p>
          <w:p w:rsidR="00CB2520" w:rsidRPr="004C429A" w:rsidRDefault="00CB252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print "Content-type: text/html\n\n";</w:t>
            </w:r>
          </w:p>
          <w:p w:rsidR="00CB2520" w:rsidRPr="004C429A" w:rsidRDefault="00CB252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print "&lt;HTML&gt;&lt;BODY&gt;\n";</w:t>
            </w:r>
          </w:p>
          <w:p w:rsidR="00CB2520" w:rsidRPr="004C429A" w:rsidRDefault="00CB252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print "&lt;P&gt;METHOD = ", $method;</w:t>
            </w:r>
          </w:p>
          <w:p w:rsidR="00CB2520" w:rsidRPr="004C429A" w:rsidRDefault="00CB252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print "&lt;P&gt;String of parameters: &lt;P&gt;\n";</w:t>
            </w:r>
          </w:p>
          <w:p w:rsidR="00CB2520" w:rsidRPr="004C429A" w:rsidRDefault="00CB252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print $pars;</w:t>
            </w:r>
          </w:p>
          <w:p w:rsidR="00CB2520" w:rsidRPr="004C429A" w:rsidRDefault="00CB252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print "&lt;/HTML&gt;&lt;/BODY&gt;\n";</w:t>
            </w:r>
          </w:p>
        </w:tc>
      </w:tr>
    </w:tbl>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При разработке более сложных сценариев может потребоваться дополнительная информация. Информация о типах сервера и браузера, адресе клиент-машины и многие другие сведения передаются с помощью переменных окружения. Некоторые из них перечислены ниже</w:t>
      </w:r>
    </w:p>
    <w:p w:rsidR="00CB2520" w:rsidRPr="004C429A" w:rsidRDefault="00CB2520" w:rsidP="00274AFC">
      <w:pPr>
        <w:spacing w:after="0" w:line="240" w:lineRule="auto"/>
        <w:ind w:firstLine="709"/>
        <w:jc w:val="both"/>
        <w:rPr>
          <w:rFonts w:ascii="Times New Roman" w:hAnsi="Times New Roman" w:cs="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89"/>
        <w:gridCol w:w="7632"/>
      </w:tblGrid>
      <w:tr w:rsidR="00CB2520" w:rsidRPr="004C429A" w:rsidTr="005319D4">
        <w:tc>
          <w:tcPr>
            <w:tcW w:w="2802"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REMOTE_ADDR</w:t>
            </w:r>
          </w:p>
        </w:tc>
        <w:tc>
          <w:tcPr>
            <w:tcW w:w="7938"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 xml:space="preserve">IP-адрес узла, с которого поступил запрос </w:t>
            </w:r>
          </w:p>
        </w:tc>
      </w:tr>
      <w:tr w:rsidR="00CB2520" w:rsidRPr="004C429A" w:rsidTr="005319D4">
        <w:tc>
          <w:tcPr>
            <w:tcW w:w="2802"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lastRenderedPageBreak/>
              <w:t xml:space="preserve">REMOTE_HOST </w:t>
            </w:r>
          </w:p>
        </w:tc>
        <w:tc>
          <w:tcPr>
            <w:tcW w:w="7938"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Доменное имя узла, с которого поступил запрос</w:t>
            </w:r>
          </w:p>
        </w:tc>
      </w:tr>
      <w:tr w:rsidR="00CB2520" w:rsidRPr="004C429A" w:rsidTr="005319D4">
        <w:tc>
          <w:tcPr>
            <w:tcW w:w="2802"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 xml:space="preserve">SERVER_PORT </w:t>
            </w:r>
          </w:p>
        </w:tc>
        <w:tc>
          <w:tcPr>
            <w:tcW w:w="7938"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 xml:space="preserve">Номер порта, который использовался при обращении к серверу </w:t>
            </w:r>
          </w:p>
        </w:tc>
      </w:tr>
      <w:tr w:rsidR="00CB2520" w:rsidRPr="004C429A" w:rsidTr="005319D4">
        <w:tc>
          <w:tcPr>
            <w:tcW w:w="2802"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SERVER_SOFTWARE</w:t>
            </w:r>
          </w:p>
        </w:tc>
        <w:tc>
          <w:tcPr>
            <w:tcW w:w="7938"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 xml:space="preserve">Имя и версия сервера, посредством которого был запущен сценарий </w:t>
            </w:r>
          </w:p>
        </w:tc>
      </w:tr>
      <w:tr w:rsidR="00CB2520" w:rsidRPr="004C429A" w:rsidTr="005319D4">
        <w:tc>
          <w:tcPr>
            <w:tcW w:w="2802"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SERVER_NAME</w:t>
            </w:r>
          </w:p>
        </w:tc>
        <w:tc>
          <w:tcPr>
            <w:tcW w:w="7938"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Имя или адрес узла, на котором выполняется сервер</w:t>
            </w:r>
          </w:p>
        </w:tc>
      </w:tr>
      <w:tr w:rsidR="00CB2520" w:rsidRPr="004C429A" w:rsidTr="005319D4">
        <w:tc>
          <w:tcPr>
            <w:tcW w:w="2802"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SERVER_PSOTOCOL</w:t>
            </w:r>
          </w:p>
        </w:tc>
        <w:tc>
          <w:tcPr>
            <w:tcW w:w="7938"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Название и версия протокола, с помощью которого был передан запрос</w:t>
            </w:r>
          </w:p>
        </w:tc>
      </w:tr>
      <w:tr w:rsidR="00CB2520" w:rsidRPr="004C429A" w:rsidTr="005319D4">
        <w:tc>
          <w:tcPr>
            <w:tcW w:w="2802"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HTTP_USER_AGENT</w:t>
            </w:r>
          </w:p>
        </w:tc>
        <w:tc>
          <w:tcPr>
            <w:tcW w:w="7938"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 xml:space="preserve">Клиентская программа, отправившая запрос серверу </w:t>
            </w:r>
          </w:p>
        </w:tc>
      </w:tr>
      <w:tr w:rsidR="00CB2520" w:rsidRPr="004C429A" w:rsidTr="005319D4">
        <w:tc>
          <w:tcPr>
            <w:tcW w:w="2802"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HTTP_REFERER</w:t>
            </w:r>
          </w:p>
        </w:tc>
        <w:tc>
          <w:tcPr>
            <w:tcW w:w="7938" w:type="dxa"/>
          </w:tcPr>
          <w:p w:rsidR="00CB2520" w:rsidRPr="004C429A" w:rsidRDefault="00CB2520"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URL документа, отображаемого браузером при вызове сценария</w:t>
            </w:r>
          </w:p>
        </w:tc>
      </w:tr>
    </w:tbl>
    <w:p w:rsidR="00CB2520" w:rsidRPr="004C429A" w:rsidRDefault="00CB2520" w:rsidP="00274AFC">
      <w:pPr>
        <w:spacing w:after="0" w:line="240" w:lineRule="auto"/>
        <w:ind w:firstLine="709"/>
        <w:jc w:val="both"/>
        <w:rPr>
          <w:rFonts w:ascii="Times New Roman" w:hAnsi="Times New Roman" w:cs="Times New Roman"/>
          <w:sz w:val="24"/>
          <w:szCs w:val="24"/>
        </w:rPr>
      </w:pPr>
    </w:p>
    <w:p w:rsidR="00CB2520" w:rsidRPr="004C429A" w:rsidRDefault="00CB2520"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Сценарии</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К основным достоинствам разработки приложений на стороне веб-сервера в форме сценариев можно отнести следующие:</w:t>
      </w:r>
    </w:p>
    <w:p w:rsidR="00CB2520" w:rsidRPr="004C429A" w:rsidRDefault="00CB2520" w:rsidP="00274AFC">
      <w:pPr>
        <w:numPr>
          <w:ilvl w:val="0"/>
          <w:numId w:val="50"/>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поскольку сценарии не </w:t>
      </w:r>
      <w:r w:rsidR="00BB493D" w:rsidRPr="004C429A">
        <w:rPr>
          <w:rFonts w:ascii="Times New Roman" w:hAnsi="Times New Roman" w:cs="Times New Roman"/>
          <w:sz w:val="24"/>
          <w:szCs w:val="24"/>
        </w:rPr>
        <w:t>компилируются,</w:t>
      </w:r>
      <w:r w:rsidRPr="004C429A">
        <w:rPr>
          <w:rFonts w:ascii="Times New Roman" w:hAnsi="Times New Roman" w:cs="Times New Roman"/>
          <w:sz w:val="24"/>
          <w:szCs w:val="24"/>
        </w:rPr>
        <w:t xml:space="preserve"> а интерпретируются, то ошибки в сценарии вызовут только диагностическое сообщение, но не приведут к дестабилизации веб-сервера или операционной системы.</w:t>
      </w:r>
    </w:p>
    <w:p w:rsidR="00CB2520" w:rsidRPr="004C429A" w:rsidRDefault="00CB2520" w:rsidP="00274AFC">
      <w:pPr>
        <w:numPr>
          <w:ilvl w:val="0"/>
          <w:numId w:val="50"/>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лучшие выразительные возможности. Язык сценариев как правило имеет собственный проблемно-ориентированный набор команд, и одна строка сценария может делать то же, что несколько десятков строк на традиционном языке. Как следствие, на этом языке может писать программист низкой квалификации.</w:t>
      </w:r>
    </w:p>
    <w:p w:rsidR="00CB2520" w:rsidRPr="004C429A" w:rsidRDefault="00CB2520" w:rsidP="00274AFC">
      <w:pPr>
        <w:numPr>
          <w:ilvl w:val="0"/>
          <w:numId w:val="50"/>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Поддержка кроссплатформенности.</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Поскольку сценарии интерпретируются из исходного кода динамически при каждом исполнении, они выполняются обычно значительно медленнее готовых программ, транслированных в машинный код на этапе компиляции.</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 плане быстродействия </w:t>
      </w:r>
      <w:r w:rsidRPr="004C429A">
        <w:rPr>
          <w:rFonts w:ascii="Times New Roman" w:hAnsi="Times New Roman" w:cs="Times New Roman"/>
          <w:i/>
          <w:iCs/>
          <w:sz w:val="24"/>
          <w:szCs w:val="24"/>
        </w:rPr>
        <w:t xml:space="preserve">сценарные языки </w:t>
      </w:r>
      <w:r w:rsidRPr="004C429A">
        <w:rPr>
          <w:rFonts w:ascii="Times New Roman" w:hAnsi="Times New Roman" w:cs="Times New Roman"/>
          <w:sz w:val="24"/>
          <w:szCs w:val="24"/>
        </w:rPr>
        <w:t>можно разделить на:</w:t>
      </w:r>
    </w:p>
    <w:p w:rsidR="00CB2520" w:rsidRPr="004C429A" w:rsidRDefault="00CB2520" w:rsidP="00274AFC">
      <w:pPr>
        <w:numPr>
          <w:ilvl w:val="0"/>
          <w:numId w:val="51"/>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i/>
          <w:iCs/>
          <w:sz w:val="24"/>
          <w:szCs w:val="24"/>
        </w:rPr>
        <w:t xml:space="preserve">Языки динамического разбора </w:t>
      </w:r>
      <w:r w:rsidRPr="004C429A">
        <w:rPr>
          <w:rFonts w:ascii="Times New Roman" w:hAnsi="Times New Roman" w:cs="Times New Roman"/>
          <w:sz w:val="24"/>
          <w:szCs w:val="24"/>
        </w:rPr>
        <w:t>(например</w:t>
      </w:r>
      <w:r w:rsidRPr="004C429A">
        <w:rPr>
          <w:rFonts w:ascii="Times New Roman" w:hAnsi="Times New Roman" w:cs="Times New Roman"/>
          <w:i/>
          <w:iCs/>
          <w:sz w:val="24"/>
          <w:szCs w:val="24"/>
        </w:rPr>
        <w:t>command.com</w:t>
      </w:r>
      <w:r w:rsidRPr="004C429A">
        <w:rPr>
          <w:rFonts w:ascii="Times New Roman" w:hAnsi="Times New Roman" w:cs="Times New Roman"/>
          <w:sz w:val="24"/>
          <w:szCs w:val="24"/>
        </w:rPr>
        <w:t>). Интерпретатор считывает инструкции из файла программы минимально требующимися блоками, и исполняет эти блоки, не читая дальнейший код.</w:t>
      </w:r>
    </w:p>
    <w:p w:rsidR="00CB2520" w:rsidRPr="004C429A" w:rsidRDefault="00CB2520" w:rsidP="00274AFC">
      <w:pPr>
        <w:numPr>
          <w:ilvl w:val="0"/>
          <w:numId w:val="51"/>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i/>
          <w:iCs/>
          <w:sz w:val="24"/>
          <w:szCs w:val="24"/>
        </w:rPr>
        <w:t xml:space="preserve">Предварительно компилируемые </w:t>
      </w:r>
      <w:r w:rsidRPr="004C429A">
        <w:rPr>
          <w:rFonts w:ascii="Times New Roman" w:hAnsi="Times New Roman" w:cs="Times New Roman"/>
          <w:sz w:val="24"/>
          <w:szCs w:val="24"/>
        </w:rPr>
        <w:t>(например</w:t>
      </w:r>
      <w:r w:rsidRPr="004C429A">
        <w:rPr>
          <w:rFonts w:ascii="Times New Roman" w:hAnsi="Times New Roman" w:cs="Times New Roman"/>
          <w:i/>
          <w:iCs/>
          <w:sz w:val="24"/>
          <w:szCs w:val="24"/>
        </w:rPr>
        <w:t>Perl</w:t>
      </w:r>
      <w:r w:rsidRPr="004C429A">
        <w:rPr>
          <w:rFonts w:ascii="Times New Roman" w:hAnsi="Times New Roman" w:cs="Times New Roman"/>
          <w:sz w:val="24"/>
          <w:szCs w:val="24"/>
        </w:rPr>
        <w:t>). Вначале считывается вся программа, затем компилируется либо в машинный код, либо в один из внутренних форматов, после чего получившийся код исполняется.</w:t>
      </w:r>
    </w:p>
    <w:p w:rsidR="00CB2520" w:rsidRPr="004C429A" w:rsidRDefault="00CB2520" w:rsidP="00274AFC">
      <w:pPr>
        <w:spacing w:after="0" w:line="240" w:lineRule="auto"/>
        <w:ind w:firstLine="709"/>
        <w:jc w:val="both"/>
        <w:rPr>
          <w:rFonts w:ascii="Times New Roman" w:hAnsi="Times New Roman" w:cs="Times New Roman"/>
          <w:sz w:val="24"/>
          <w:szCs w:val="24"/>
        </w:rPr>
      </w:pPr>
    </w:p>
    <w:p w:rsidR="00CB2520" w:rsidRPr="004C429A" w:rsidRDefault="00BB493D" w:rsidP="00274AFC">
      <w:pPr>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lang w:val="kk-KZ"/>
        </w:rPr>
        <w:t>Р</w:t>
      </w:r>
      <w:r w:rsidR="00CB2520" w:rsidRPr="004C429A">
        <w:rPr>
          <w:rFonts w:ascii="Times New Roman" w:hAnsi="Times New Roman" w:cs="Times New Roman"/>
          <w:sz w:val="24"/>
          <w:szCs w:val="24"/>
        </w:rPr>
        <w:t>ассмотрим кратко наиболее известные языки разработки сценариев для веб-приложений.</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b/>
          <w:bCs/>
          <w:sz w:val="24"/>
          <w:szCs w:val="24"/>
          <w:lang w:val="en-US"/>
        </w:rPr>
        <w:t>Python</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BB493D">
        <w:rPr>
          <w:rFonts w:ascii="Times New Roman" w:hAnsi="Times New Roman" w:cs="Times New Roman"/>
          <w:bCs/>
          <w:i/>
          <w:sz w:val="24"/>
          <w:szCs w:val="24"/>
        </w:rPr>
        <w:t>Python</w:t>
      </w:r>
      <w:r w:rsidRPr="004C429A">
        <w:rPr>
          <w:rFonts w:ascii="Times New Roman" w:hAnsi="Times New Roman" w:cs="Times New Roman"/>
          <w:sz w:val="24"/>
          <w:szCs w:val="24"/>
        </w:rPr>
        <w:t xml:space="preserve"> — высокоуровневый язык программирования общего назначения с акцентом на производительность и читаемость кода. Язык </w:t>
      </w:r>
      <w:r w:rsidRPr="004C429A">
        <w:rPr>
          <w:rFonts w:ascii="Times New Roman" w:hAnsi="Times New Roman" w:cs="Times New Roman"/>
          <w:i/>
          <w:iCs/>
          <w:sz w:val="24"/>
          <w:szCs w:val="24"/>
        </w:rPr>
        <w:t>Python</w:t>
      </w:r>
      <w:r w:rsidRPr="004C429A">
        <w:rPr>
          <w:rFonts w:ascii="Times New Roman" w:hAnsi="Times New Roman" w:cs="Times New Roman"/>
          <w:sz w:val="24"/>
          <w:szCs w:val="24"/>
        </w:rPr>
        <w:t xml:space="preserve"> сочетает в себе минимализм синтаксиса ядра и большой объём полезных функций в стандартной библиотеке.</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i/>
          <w:iCs/>
          <w:sz w:val="24"/>
          <w:szCs w:val="24"/>
        </w:rPr>
        <w:t>Python</w:t>
      </w:r>
      <w:r w:rsidRPr="004C429A">
        <w:rPr>
          <w:rFonts w:ascii="Times New Roman" w:hAnsi="Times New Roman" w:cs="Times New Roman"/>
          <w:sz w:val="24"/>
          <w:szCs w:val="24"/>
        </w:rPr>
        <w:t xml:space="preserve"> поддерживает </w:t>
      </w:r>
      <w:r w:rsidRPr="004C429A">
        <w:rPr>
          <w:rFonts w:ascii="Times New Roman" w:hAnsi="Times New Roman" w:cs="Times New Roman"/>
          <w:i/>
          <w:iCs/>
          <w:sz w:val="24"/>
          <w:szCs w:val="24"/>
        </w:rPr>
        <w:t>структурную</w:t>
      </w:r>
      <w:r w:rsidRPr="004C429A">
        <w:rPr>
          <w:rFonts w:ascii="Times New Roman" w:hAnsi="Times New Roman" w:cs="Times New Roman"/>
          <w:sz w:val="24"/>
          <w:szCs w:val="24"/>
        </w:rPr>
        <w:t xml:space="preserve">, </w:t>
      </w:r>
      <w:r w:rsidRPr="004C429A">
        <w:rPr>
          <w:rFonts w:ascii="Times New Roman" w:hAnsi="Times New Roman" w:cs="Times New Roman"/>
          <w:i/>
          <w:iCs/>
          <w:sz w:val="24"/>
          <w:szCs w:val="24"/>
        </w:rPr>
        <w:t>объектно-ориентированную</w:t>
      </w:r>
      <w:r w:rsidRPr="004C429A">
        <w:rPr>
          <w:rFonts w:ascii="Times New Roman" w:hAnsi="Times New Roman" w:cs="Times New Roman"/>
          <w:sz w:val="24"/>
          <w:szCs w:val="24"/>
        </w:rPr>
        <w:t xml:space="preserve">, </w:t>
      </w:r>
      <w:r w:rsidRPr="004C429A">
        <w:rPr>
          <w:rFonts w:ascii="Times New Roman" w:hAnsi="Times New Roman" w:cs="Times New Roman"/>
          <w:i/>
          <w:iCs/>
          <w:sz w:val="24"/>
          <w:szCs w:val="24"/>
        </w:rPr>
        <w:t>функциональную</w:t>
      </w:r>
      <w:r w:rsidRPr="004C429A">
        <w:rPr>
          <w:rFonts w:ascii="Times New Roman" w:hAnsi="Times New Roman" w:cs="Times New Roman"/>
          <w:sz w:val="24"/>
          <w:szCs w:val="24"/>
        </w:rPr>
        <w:t xml:space="preserve">, </w:t>
      </w:r>
      <w:r w:rsidRPr="004C429A">
        <w:rPr>
          <w:rFonts w:ascii="Times New Roman" w:hAnsi="Times New Roman" w:cs="Times New Roman"/>
          <w:i/>
          <w:iCs/>
          <w:sz w:val="24"/>
          <w:szCs w:val="24"/>
        </w:rPr>
        <w:t>императивную</w:t>
      </w:r>
      <w:r w:rsidRPr="004C429A">
        <w:rPr>
          <w:rFonts w:ascii="Times New Roman" w:hAnsi="Times New Roman" w:cs="Times New Roman"/>
          <w:sz w:val="24"/>
          <w:szCs w:val="24"/>
        </w:rPr>
        <w:t xml:space="preserve"> и </w:t>
      </w:r>
      <w:r w:rsidRPr="004C429A">
        <w:rPr>
          <w:rFonts w:ascii="Times New Roman" w:hAnsi="Times New Roman" w:cs="Times New Roman"/>
          <w:i/>
          <w:iCs/>
          <w:sz w:val="24"/>
          <w:szCs w:val="24"/>
        </w:rPr>
        <w:t>аспектно-ориентированную</w:t>
      </w:r>
      <w:r w:rsidRPr="004C429A">
        <w:rPr>
          <w:rFonts w:ascii="Times New Roman" w:hAnsi="Times New Roman" w:cs="Times New Roman"/>
          <w:sz w:val="24"/>
          <w:szCs w:val="24"/>
        </w:rPr>
        <w:t xml:space="preserve"> парадигмы. </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Его основные архитектурные черты:</w:t>
      </w:r>
    </w:p>
    <w:p w:rsidR="00CB2520" w:rsidRPr="004C429A" w:rsidRDefault="00CB2520" w:rsidP="00274AFC">
      <w:pPr>
        <w:numPr>
          <w:ilvl w:val="0"/>
          <w:numId w:val="52"/>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динамическая типизация</w:t>
      </w:r>
    </w:p>
    <w:p w:rsidR="00CB2520" w:rsidRPr="004C429A" w:rsidRDefault="00CB2520" w:rsidP="00274AFC">
      <w:pPr>
        <w:numPr>
          <w:ilvl w:val="0"/>
          <w:numId w:val="52"/>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автоматическое управление памятью</w:t>
      </w:r>
    </w:p>
    <w:p w:rsidR="00CB2520" w:rsidRPr="004C429A" w:rsidRDefault="00CB2520" w:rsidP="00274AFC">
      <w:pPr>
        <w:numPr>
          <w:ilvl w:val="0"/>
          <w:numId w:val="52"/>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полная интроспекция</w:t>
      </w:r>
    </w:p>
    <w:p w:rsidR="00CB2520" w:rsidRPr="004C429A" w:rsidRDefault="00CB2520" w:rsidP="00274AFC">
      <w:pPr>
        <w:numPr>
          <w:ilvl w:val="0"/>
          <w:numId w:val="52"/>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механизм обработки исключений</w:t>
      </w:r>
    </w:p>
    <w:p w:rsidR="00CB2520" w:rsidRPr="004C429A" w:rsidRDefault="00CB2520" w:rsidP="00274AFC">
      <w:pPr>
        <w:numPr>
          <w:ilvl w:val="0"/>
          <w:numId w:val="52"/>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поддержка многопоточных вычислений </w:t>
      </w:r>
    </w:p>
    <w:p w:rsidR="00CB2520" w:rsidRPr="004C429A" w:rsidRDefault="00CB2520" w:rsidP="00274AFC">
      <w:pPr>
        <w:numPr>
          <w:ilvl w:val="0"/>
          <w:numId w:val="52"/>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удобные высокоуровневые структуры данных</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Код в </w:t>
      </w:r>
      <w:r w:rsidRPr="004C429A">
        <w:rPr>
          <w:rFonts w:ascii="Times New Roman" w:hAnsi="Times New Roman" w:cs="Times New Roman"/>
          <w:i/>
          <w:iCs/>
          <w:sz w:val="24"/>
          <w:szCs w:val="24"/>
        </w:rPr>
        <w:t>Python</w:t>
      </w:r>
      <w:r w:rsidRPr="004C429A">
        <w:rPr>
          <w:rFonts w:ascii="Times New Roman" w:hAnsi="Times New Roman" w:cs="Times New Roman"/>
          <w:sz w:val="24"/>
          <w:szCs w:val="24"/>
        </w:rPr>
        <w:t xml:space="preserve"> организовывается в </w:t>
      </w:r>
      <w:r w:rsidRPr="004C429A">
        <w:rPr>
          <w:rFonts w:ascii="Times New Roman" w:hAnsi="Times New Roman" w:cs="Times New Roman"/>
          <w:i/>
          <w:iCs/>
          <w:sz w:val="24"/>
          <w:szCs w:val="24"/>
        </w:rPr>
        <w:t>функции</w:t>
      </w:r>
      <w:r w:rsidRPr="004C429A">
        <w:rPr>
          <w:rFonts w:ascii="Times New Roman" w:hAnsi="Times New Roman" w:cs="Times New Roman"/>
          <w:sz w:val="24"/>
          <w:szCs w:val="24"/>
        </w:rPr>
        <w:t xml:space="preserve"> и </w:t>
      </w:r>
      <w:r w:rsidRPr="004C429A">
        <w:rPr>
          <w:rFonts w:ascii="Times New Roman" w:hAnsi="Times New Roman" w:cs="Times New Roman"/>
          <w:i/>
          <w:iCs/>
          <w:sz w:val="24"/>
          <w:szCs w:val="24"/>
        </w:rPr>
        <w:t>классы</w:t>
      </w:r>
      <w:r w:rsidRPr="004C429A">
        <w:rPr>
          <w:rFonts w:ascii="Times New Roman" w:hAnsi="Times New Roman" w:cs="Times New Roman"/>
          <w:sz w:val="24"/>
          <w:szCs w:val="24"/>
        </w:rPr>
        <w:t xml:space="preserve">, которые могут объединяться в </w:t>
      </w:r>
      <w:r w:rsidRPr="004C429A">
        <w:rPr>
          <w:rFonts w:ascii="Times New Roman" w:hAnsi="Times New Roman" w:cs="Times New Roman"/>
          <w:i/>
          <w:iCs/>
          <w:sz w:val="24"/>
          <w:szCs w:val="24"/>
        </w:rPr>
        <w:t>модули</w:t>
      </w:r>
      <w:r w:rsidRPr="004C429A">
        <w:rPr>
          <w:rFonts w:ascii="Times New Roman" w:hAnsi="Times New Roman" w:cs="Times New Roman"/>
          <w:sz w:val="24"/>
          <w:szCs w:val="24"/>
        </w:rPr>
        <w:t xml:space="preserve"> (которые в свою очередь могут быть объединены в </w:t>
      </w:r>
      <w:r w:rsidRPr="004C429A">
        <w:rPr>
          <w:rFonts w:ascii="Times New Roman" w:hAnsi="Times New Roman" w:cs="Times New Roman"/>
          <w:i/>
          <w:iCs/>
          <w:sz w:val="24"/>
          <w:szCs w:val="24"/>
        </w:rPr>
        <w:t>пакеты</w:t>
      </w:r>
      <w:r w:rsidRPr="004C429A">
        <w:rPr>
          <w:rFonts w:ascii="Times New Roman" w:hAnsi="Times New Roman" w:cs="Times New Roman"/>
          <w:sz w:val="24"/>
          <w:szCs w:val="24"/>
        </w:rPr>
        <w:t>).</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Для всех основных платформ </w:t>
      </w:r>
      <w:r w:rsidRPr="004C429A">
        <w:rPr>
          <w:rFonts w:ascii="Times New Roman" w:hAnsi="Times New Roman" w:cs="Times New Roman"/>
          <w:i/>
          <w:iCs/>
          <w:sz w:val="24"/>
          <w:szCs w:val="24"/>
          <w:lang w:val="en-US"/>
        </w:rPr>
        <w:t>Python</w:t>
      </w:r>
      <w:r w:rsidRPr="004C429A">
        <w:rPr>
          <w:rFonts w:ascii="Times New Roman" w:hAnsi="Times New Roman" w:cs="Times New Roman"/>
          <w:sz w:val="24"/>
          <w:szCs w:val="24"/>
        </w:rPr>
        <w:t xml:space="preserve"> имеет поддержку характерных для данной платформы технологий (например, </w:t>
      </w:r>
      <w:r w:rsidRPr="004C429A">
        <w:rPr>
          <w:rFonts w:ascii="Times New Roman" w:hAnsi="Times New Roman" w:cs="Times New Roman"/>
          <w:i/>
          <w:iCs/>
          <w:sz w:val="24"/>
          <w:szCs w:val="24"/>
        </w:rPr>
        <w:t>Microsoft COM/DCOM</w:t>
      </w:r>
      <w:r w:rsidRPr="004C429A">
        <w:rPr>
          <w:rFonts w:ascii="Times New Roman" w:hAnsi="Times New Roman" w:cs="Times New Roman"/>
          <w:sz w:val="24"/>
          <w:szCs w:val="24"/>
        </w:rPr>
        <w:t xml:space="preserve">). </w:t>
      </w:r>
      <w:r w:rsidRPr="004C429A">
        <w:rPr>
          <w:rFonts w:ascii="Times New Roman" w:hAnsi="Times New Roman" w:cs="Times New Roman"/>
          <w:sz w:val="24"/>
          <w:szCs w:val="24"/>
          <w:lang w:val="en-US"/>
        </w:rPr>
        <w:t>C</w:t>
      </w:r>
      <w:r w:rsidRPr="004C429A">
        <w:rPr>
          <w:rFonts w:ascii="Times New Roman" w:hAnsi="Times New Roman" w:cs="Times New Roman"/>
          <w:sz w:val="24"/>
          <w:szCs w:val="24"/>
        </w:rPr>
        <w:t xml:space="preserve">уществует даже специальная версия </w:t>
      </w:r>
      <w:r w:rsidRPr="004C429A">
        <w:rPr>
          <w:rFonts w:ascii="Times New Roman" w:hAnsi="Times New Roman" w:cs="Times New Roman"/>
          <w:i/>
          <w:iCs/>
          <w:sz w:val="24"/>
          <w:szCs w:val="24"/>
          <w:lang w:val="en-US"/>
        </w:rPr>
        <w:t>Python</w:t>
      </w:r>
      <w:r w:rsidRPr="004C429A">
        <w:rPr>
          <w:rFonts w:ascii="Times New Roman" w:hAnsi="Times New Roman" w:cs="Times New Roman"/>
          <w:sz w:val="24"/>
          <w:szCs w:val="24"/>
        </w:rPr>
        <w:t xml:space="preserve"> для виртуальной машины </w:t>
      </w:r>
      <w:r w:rsidRPr="004C429A">
        <w:rPr>
          <w:rFonts w:ascii="Times New Roman" w:hAnsi="Times New Roman" w:cs="Times New Roman"/>
          <w:i/>
          <w:iCs/>
          <w:sz w:val="24"/>
          <w:szCs w:val="24"/>
        </w:rPr>
        <w:t>Java</w:t>
      </w:r>
      <w:r w:rsidRPr="004C429A">
        <w:rPr>
          <w:rFonts w:ascii="Times New Roman" w:hAnsi="Times New Roman" w:cs="Times New Roman"/>
          <w:sz w:val="24"/>
          <w:szCs w:val="24"/>
        </w:rPr>
        <w:t xml:space="preserve"> - </w:t>
      </w:r>
      <w:r w:rsidRPr="004C429A">
        <w:rPr>
          <w:rFonts w:ascii="Times New Roman" w:hAnsi="Times New Roman" w:cs="Times New Roman"/>
          <w:i/>
          <w:iCs/>
          <w:sz w:val="24"/>
          <w:szCs w:val="24"/>
        </w:rPr>
        <w:t>Jython</w:t>
      </w:r>
      <w:r w:rsidRPr="004C429A">
        <w:rPr>
          <w:rFonts w:ascii="Times New Roman" w:hAnsi="Times New Roman" w:cs="Times New Roman"/>
          <w:sz w:val="24"/>
          <w:szCs w:val="24"/>
        </w:rPr>
        <w:t xml:space="preserve">, что позволяет интерпретатору выполняться на любой системе, </w:t>
      </w:r>
      <w:r w:rsidRPr="004C429A">
        <w:rPr>
          <w:rFonts w:ascii="Times New Roman" w:hAnsi="Times New Roman" w:cs="Times New Roman"/>
          <w:sz w:val="24"/>
          <w:szCs w:val="24"/>
        </w:rPr>
        <w:lastRenderedPageBreak/>
        <w:t xml:space="preserve">поддерживающей </w:t>
      </w:r>
      <w:r w:rsidRPr="004C429A">
        <w:rPr>
          <w:rFonts w:ascii="Times New Roman" w:hAnsi="Times New Roman" w:cs="Times New Roman"/>
          <w:i/>
          <w:iCs/>
          <w:sz w:val="24"/>
          <w:szCs w:val="24"/>
        </w:rPr>
        <w:t>Java</w:t>
      </w:r>
      <w:r w:rsidRPr="004C429A">
        <w:rPr>
          <w:rFonts w:ascii="Times New Roman" w:hAnsi="Times New Roman" w:cs="Times New Roman"/>
          <w:sz w:val="24"/>
          <w:szCs w:val="24"/>
        </w:rPr>
        <w:t xml:space="preserve">, при этом классы </w:t>
      </w:r>
      <w:r w:rsidRPr="004C429A">
        <w:rPr>
          <w:rFonts w:ascii="Times New Roman" w:hAnsi="Times New Roman" w:cs="Times New Roman"/>
          <w:i/>
          <w:iCs/>
          <w:sz w:val="24"/>
          <w:szCs w:val="24"/>
        </w:rPr>
        <w:t>Java</w:t>
      </w:r>
      <w:r w:rsidRPr="004C429A">
        <w:rPr>
          <w:rFonts w:ascii="Times New Roman" w:hAnsi="Times New Roman" w:cs="Times New Roman"/>
          <w:sz w:val="24"/>
          <w:szCs w:val="24"/>
        </w:rPr>
        <w:t xml:space="preserve"> могут непосредственно использоваться из Питона и даже быть написанными на </w:t>
      </w:r>
      <w:r w:rsidRPr="004C429A">
        <w:rPr>
          <w:rFonts w:ascii="Times New Roman" w:hAnsi="Times New Roman" w:cs="Times New Roman"/>
          <w:i/>
          <w:iCs/>
          <w:sz w:val="24"/>
          <w:szCs w:val="24"/>
          <w:lang w:val="en-US"/>
        </w:rPr>
        <w:t>Python</w:t>
      </w:r>
      <w:r w:rsidRPr="004C429A">
        <w:rPr>
          <w:rFonts w:ascii="Times New Roman" w:hAnsi="Times New Roman" w:cs="Times New Roman"/>
          <w:sz w:val="24"/>
          <w:szCs w:val="24"/>
        </w:rPr>
        <w:t xml:space="preserve">. Несколько проектов обеспечивают интеграцию с платформой </w:t>
      </w:r>
      <w:r w:rsidRPr="004C429A">
        <w:rPr>
          <w:rFonts w:ascii="Times New Roman" w:hAnsi="Times New Roman" w:cs="Times New Roman"/>
          <w:i/>
          <w:iCs/>
          <w:sz w:val="24"/>
          <w:szCs w:val="24"/>
        </w:rPr>
        <w:t>Microsoft</w:t>
      </w:r>
      <w:r w:rsidRPr="004C429A">
        <w:rPr>
          <w:rFonts w:ascii="Times New Roman" w:hAnsi="Times New Roman" w:cs="Times New Roman"/>
          <w:sz w:val="24"/>
          <w:szCs w:val="24"/>
        </w:rPr>
        <w:t>.</w:t>
      </w:r>
      <w:r w:rsidRPr="004C429A">
        <w:rPr>
          <w:rFonts w:ascii="Times New Roman" w:hAnsi="Times New Roman" w:cs="Times New Roman"/>
          <w:i/>
          <w:iCs/>
          <w:sz w:val="24"/>
          <w:szCs w:val="24"/>
        </w:rPr>
        <w:t>NET</w:t>
      </w:r>
      <w:r w:rsidRPr="004C429A">
        <w:rPr>
          <w:rFonts w:ascii="Times New Roman" w:hAnsi="Times New Roman" w:cs="Times New Roman"/>
          <w:sz w:val="24"/>
          <w:szCs w:val="24"/>
        </w:rPr>
        <w:t xml:space="preserve">, основные из которых - </w:t>
      </w:r>
      <w:r w:rsidRPr="004C429A">
        <w:rPr>
          <w:rFonts w:ascii="Times New Roman" w:hAnsi="Times New Roman" w:cs="Times New Roman"/>
          <w:i/>
          <w:iCs/>
          <w:sz w:val="24"/>
          <w:szCs w:val="24"/>
        </w:rPr>
        <w:t>IronPython</w:t>
      </w:r>
      <w:r w:rsidRPr="004C429A">
        <w:rPr>
          <w:rFonts w:ascii="Times New Roman" w:hAnsi="Times New Roman" w:cs="Times New Roman"/>
          <w:sz w:val="24"/>
          <w:szCs w:val="24"/>
        </w:rPr>
        <w:t xml:space="preserve"> и </w:t>
      </w:r>
      <w:r w:rsidRPr="004C429A">
        <w:rPr>
          <w:rFonts w:ascii="Times New Roman" w:hAnsi="Times New Roman" w:cs="Times New Roman"/>
          <w:i/>
          <w:iCs/>
          <w:sz w:val="24"/>
          <w:szCs w:val="24"/>
        </w:rPr>
        <w:t>Python.Net</w:t>
      </w:r>
      <w:r w:rsidRPr="004C429A">
        <w:rPr>
          <w:rFonts w:ascii="Times New Roman" w:hAnsi="Times New Roman" w:cs="Times New Roman"/>
          <w:sz w:val="24"/>
          <w:szCs w:val="24"/>
        </w:rPr>
        <w:t>.</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Стандартная библиотека </w:t>
      </w:r>
      <w:r w:rsidRPr="004C429A">
        <w:rPr>
          <w:rFonts w:ascii="Times New Roman" w:hAnsi="Times New Roman" w:cs="Times New Roman"/>
          <w:i/>
          <w:sz w:val="24"/>
          <w:szCs w:val="24"/>
          <w:lang w:val="en-US"/>
        </w:rPr>
        <w:t>Python</w:t>
      </w:r>
      <w:r w:rsidRPr="004C429A">
        <w:rPr>
          <w:rFonts w:ascii="Times New Roman" w:hAnsi="Times New Roman" w:cs="Times New Roman"/>
          <w:sz w:val="24"/>
          <w:szCs w:val="24"/>
        </w:rPr>
        <w:t xml:space="preserve"> имеет средства для работы со многими сетевыми протоколами и форматами интернета, например, модули для написания HTTP-серверов и клиентов, для разбора и создания почтовых сообщений, для работы с XML и т. п. Набор модулей для работы с операционной системой позволяет писать </w:t>
      </w:r>
      <w:r w:rsidR="00D77997" w:rsidRPr="004C429A">
        <w:rPr>
          <w:rFonts w:ascii="Times New Roman" w:hAnsi="Times New Roman" w:cs="Times New Roman"/>
          <w:sz w:val="24"/>
          <w:szCs w:val="24"/>
        </w:rPr>
        <w:t>кроссплатформенные</w:t>
      </w:r>
      <w:r w:rsidRPr="004C429A">
        <w:rPr>
          <w:rFonts w:ascii="Times New Roman" w:hAnsi="Times New Roman" w:cs="Times New Roman"/>
          <w:sz w:val="24"/>
          <w:szCs w:val="24"/>
        </w:rPr>
        <w:t xml:space="preserve"> приложения. Существуют также модули для работы с регулярными выражениями, текстовыми кодировками, мультимедийными форматами, криптографическими протоколами, архивами, сериализации данных, поддержка юнит-тестирования и др.</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Помимо стандартной библиотеки существует множество библиотек, предоставляющих интерфейс ко всем системным вызовам на разных платформах; Имеется большое количество прикладных библиотек для </w:t>
      </w:r>
      <w:r w:rsidRPr="004C429A">
        <w:rPr>
          <w:rFonts w:ascii="Times New Roman" w:hAnsi="Times New Roman" w:cs="Times New Roman"/>
          <w:i/>
          <w:iCs/>
          <w:sz w:val="24"/>
          <w:szCs w:val="24"/>
        </w:rPr>
        <w:t>Python</w:t>
      </w:r>
      <w:r w:rsidRPr="004C429A">
        <w:rPr>
          <w:rFonts w:ascii="Times New Roman" w:hAnsi="Times New Roman" w:cs="Times New Roman"/>
          <w:sz w:val="24"/>
          <w:szCs w:val="24"/>
        </w:rPr>
        <w:t xml:space="preserve"> в самых разных областях (веб, базы данных, обработка изображений, обработка текста, численные методы, приложения операционной системы и т. д.). </w:t>
      </w:r>
    </w:p>
    <w:p w:rsidR="00CB2520" w:rsidRPr="004C429A" w:rsidRDefault="00CB2520" w:rsidP="00274AFC">
      <w:pPr>
        <w:spacing w:after="0" w:line="240" w:lineRule="auto"/>
        <w:ind w:firstLine="709"/>
        <w:jc w:val="both"/>
        <w:rPr>
          <w:rFonts w:ascii="Times New Roman" w:hAnsi="Times New Roman" w:cs="Times New Roman"/>
          <w:sz w:val="24"/>
          <w:szCs w:val="24"/>
        </w:rPr>
      </w:pPr>
    </w:p>
    <w:p w:rsidR="00CB2520" w:rsidRPr="004C429A" w:rsidRDefault="00CB2520"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lang w:val="en-US"/>
        </w:rPr>
        <w:t>Ruby</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bCs/>
          <w:i/>
          <w:sz w:val="24"/>
          <w:szCs w:val="24"/>
        </w:rPr>
        <w:t>Ruby</w:t>
      </w:r>
      <w:r w:rsidRPr="004C429A">
        <w:rPr>
          <w:rFonts w:ascii="Times New Roman" w:hAnsi="Times New Roman" w:cs="Times New Roman"/>
          <w:sz w:val="24"/>
          <w:szCs w:val="24"/>
        </w:rPr>
        <w:t xml:space="preserve"> — интерпретируемый язык высокого уровня для быстрого и удобного объектно-ориентированного программирования. </w:t>
      </w:r>
      <w:r w:rsidRPr="004C429A">
        <w:rPr>
          <w:rFonts w:ascii="Times New Roman" w:hAnsi="Times New Roman" w:cs="Times New Roman"/>
          <w:iCs/>
          <w:sz w:val="24"/>
          <w:szCs w:val="24"/>
          <w:lang w:val="en-US"/>
        </w:rPr>
        <w:t>Ruby</w:t>
      </w:r>
      <w:r w:rsidRPr="004C429A">
        <w:rPr>
          <w:rFonts w:ascii="Times New Roman" w:hAnsi="Times New Roman" w:cs="Times New Roman"/>
          <w:sz w:val="24"/>
          <w:szCs w:val="24"/>
        </w:rPr>
        <w:t xml:space="preserve"> обладает независимой от операционной системы реализацией </w:t>
      </w:r>
      <w:r w:rsidRPr="004C429A">
        <w:rPr>
          <w:rFonts w:ascii="Times New Roman" w:hAnsi="Times New Roman" w:cs="Times New Roman"/>
          <w:i/>
          <w:iCs/>
          <w:sz w:val="24"/>
          <w:szCs w:val="24"/>
        </w:rPr>
        <w:t>многопоточности</w:t>
      </w:r>
      <w:r w:rsidRPr="004C429A">
        <w:rPr>
          <w:rFonts w:ascii="Times New Roman" w:hAnsi="Times New Roman" w:cs="Times New Roman"/>
          <w:sz w:val="24"/>
          <w:szCs w:val="24"/>
        </w:rPr>
        <w:t>, строгой</w:t>
      </w:r>
      <w:r w:rsidRPr="004C429A">
        <w:rPr>
          <w:rFonts w:ascii="Times New Roman" w:hAnsi="Times New Roman" w:cs="Times New Roman"/>
          <w:i/>
          <w:iCs/>
          <w:sz w:val="24"/>
          <w:szCs w:val="24"/>
        </w:rPr>
        <w:t xml:space="preserve"> динамической типизацией</w:t>
      </w:r>
      <w:r w:rsidRPr="004C429A">
        <w:rPr>
          <w:rFonts w:ascii="Times New Roman" w:hAnsi="Times New Roman" w:cs="Times New Roman"/>
          <w:sz w:val="24"/>
          <w:szCs w:val="24"/>
        </w:rPr>
        <w:t>, «</w:t>
      </w:r>
      <w:r w:rsidRPr="004C429A">
        <w:rPr>
          <w:rFonts w:ascii="Times New Roman" w:hAnsi="Times New Roman" w:cs="Times New Roman"/>
          <w:i/>
          <w:iCs/>
          <w:sz w:val="24"/>
          <w:szCs w:val="24"/>
        </w:rPr>
        <w:t>сборщиком мусора</w:t>
      </w:r>
      <w:r w:rsidRPr="004C429A">
        <w:rPr>
          <w:rFonts w:ascii="Times New Roman" w:hAnsi="Times New Roman" w:cs="Times New Roman"/>
          <w:sz w:val="24"/>
          <w:szCs w:val="24"/>
        </w:rPr>
        <w:t xml:space="preserve">» и многими другими возможностями. Многие особенности синтаксиса и семантики языка </w:t>
      </w:r>
      <w:r w:rsidRPr="004C429A">
        <w:rPr>
          <w:rFonts w:ascii="Times New Roman" w:hAnsi="Times New Roman" w:cs="Times New Roman"/>
          <w:i/>
          <w:iCs/>
          <w:sz w:val="24"/>
          <w:szCs w:val="24"/>
          <w:lang w:val="en-US"/>
        </w:rPr>
        <w:t>Perl</w:t>
      </w:r>
      <w:r w:rsidRPr="004C429A">
        <w:rPr>
          <w:rFonts w:ascii="Times New Roman" w:hAnsi="Times New Roman" w:cs="Times New Roman"/>
          <w:sz w:val="24"/>
          <w:szCs w:val="24"/>
        </w:rPr>
        <w:t xml:space="preserve"> заимствованы в </w:t>
      </w:r>
      <w:r w:rsidRPr="004C429A">
        <w:rPr>
          <w:rFonts w:ascii="Times New Roman" w:hAnsi="Times New Roman" w:cs="Times New Roman"/>
          <w:iCs/>
          <w:sz w:val="24"/>
          <w:szCs w:val="24"/>
        </w:rPr>
        <w:t>Ruby</w:t>
      </w:r>
      <w:r w:rsidRPr="004C429A">
        <w:rPr>
          <w:rFonts w:ascii="Times New Roman" w:hAnsi="Times New Roman" w:cs="Times New Roman"/>
          <w:sz w:val="24"/>
          <w:szCs w:val="24"/>
        </w:rPr>
        <w:t>.</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Первая общедоступная версия </w:t>
      </w:r>
      <w:r w:rsidRPr="004C429A">
        <w:rPr>
          <w:rFonts w:ascii="Times New Roman" w:hAnsi="Times New Roman" w:cs="Times New Roman"/>
          <w:iCs/>
          <w:sz w:val="24"/>
          <w:szCs w:val="24"/>
          <w:lang w:val="en-US"/>
        </w:rPr>
        <w:t>Ruby</w:t>
      </w:r>
      <w:r w:rsidRPr="004C429A">
        <w:rPr>
          <w:rFonts w:ascii="Times New Roman" w:hAnsi="Times New Roman" w:cs="Times New Roman"/>
          <w:sz w:val="24"/>
          <w:szCs w:val="24"/>
        </w:rPr>
        <w:t xml:space="preserve"> появилась в 1995 г. </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iCs/>
          <w:sz w:val="24"/>
          <w:szCs w:val="24"/>
        </w:rPr>
        <w:t>Ruby</w:t>
      </w:r>
      <w:r w:rsidRPr="004C429A">
        <w:rPr>
          <w:rFonts w:ascii="Times New Roman" w:hAnsi="Times New Roman" w:cs="Times New Roman"/>
          <w:sz w:val="24"/>
          <w:szCs w:val="24"/>
        </w:rPr>
        <w:t xml:space="preserve"> - полностью объектно-ориентированный язык:</w:t>
      </w:r>
    </w:p>
    <w:p w:rsidR="00CB2520" w:rsidRPr="004C429A" w:rsidRDefault="00CB2520" w:rsidP="00274AFC">
      <w:pPr>
        <w:numPr>
          <w:ilvl w:val="0"/>
          <w:numId w:val="53"/>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Все данные являются объектами, в отличие от многих других языков, где существуют примитивные типы. </w:t>
      </w:r>
    </w:p>
    <w:p w:rsidR="00CB2520" w:rsidRPr="004C429A" w:rsidRDefault="00CB2520" w:rsidP="00274AFC">
      <w:pPr>
        <w:numPr>
          <w:ilvl w:val="0"/>
          <w:numId w:val="53"/>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Каждая </w:t>
      </w:r>
      <w:r w:rsidRPr="004C429A">
        <w:rPr>
          <w:rFonts w:ascii="Times New Roman" w:hAnsi="Times New Roman" w:cs="Times New Roman"/>
          <w:i/>
          <w:iCs/>
          <w:sz w:val="24"/>
          <w:szCs w:val="24"/>
        </w:rPr>
        <w:t>функция</w:t>
      </w:r>
      <w:r w:rsidRPr="004C429A">
        <w:rPr>
          <w:rFonts w:ascii="Times New Roman" w:hAnsi="Times New Roman" w:cs="Times New Roman"/>
          <w:sz w:val="24"/>
          <w:szCs w:val="24"/>
        </w:rPr>
        <w:t xml:space="preserve"> является </w:t>
      </w:r>
      <w:r w:rsidRPr="004C429A">
        <w:rPr>
          <w:rFonts w:ascii="Times New Roman" w:hAnsi="Times New Roman" w:cs="Times New Roman"/>
          <w:i/>
          <w:iCs/>
          <w:sz w:val="24"/>
          <w:szCs w:val="24"/>
        </w:rPr>
        <w:t>методом</w:t>
      </w:r>
      <w:r w:rsidRPr="004C429A">
        <w:rPr>
          <w:rFonts w:ascii="Times New Roman" w:hAnsi="Times New Roman" w:cs="Times New Roman"/>
          <w:sz w:val="24"/>
          <w:szCs w:val="24"/>
        </w:rPr>
        <w:t>.</w:t>
      </w:r>
    </w:p>
    <w:p w:rsidR="00CB2520" w:rsidRPr="004C429A" w:rsidRDefault="00CB2520" w:rsidP="00274AFC">
      <w:pPr>
        <w:numPr>
          <w:ilvl w:val="0"/>
          <w:numId w:val="53"/>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Переменные </w:t>
      </w:r>
      <w:r w:rsidRPr="004C429A">
        <w:rPr>
          <w:rFonts w:ascii="Times New Roman" w:hAnsi="Times New Roman" w:cs="Times New Roman"/>
          <w:iCs/>
          <w:sz w:val="24"/>
          <w:szCs w:val="24"/>
        </w:rPr>
        <w:t>Ruby</w:t>
      </w:r>
      <w:r w:rsidRPr="004C429A">
        <w:rPr>
          <w:rFonts w:ascii="Times New Roman" w:hAnsi="Times New Roman" w:cs="Times New Roman"/>
          <w:sz w:val="24"/>
          <w:szCs w:val="24"/>
        </w:rPr>
        <w:t xml:space="preserve"> содержат не сами объекты, а ссылки на них. </w:t>
      </w:r>
    </w:p>
    <w:p w:rsidR="00CB2520" w:rsidRPr="004C429A" w:rsidRDefault="00CB2520" w:rsidP="00274AFC">
      <w:pPr>
        <w:numPr>
          <w:ilvl w:val="0"/>
          <w:numId w:val="53"/>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Присваивание - это не передача </w:t>
      </w:r>
      <w:r w:rsidRPr="004C429A">
        <w:rPr>
          <w:rFonts w:ascii="Times New Roman" w:hAnsi="Times New Roman" w:cs="Times New Roman"/>
          <w:i/>
          <w:iCs/>
          <w:sz w:val="24"/>
          <w:szCs w:val="24"/>
        </w:rPr>
        <w:t>значения</w:t>
      </w:r>
      <w:r w:rsidRPr="004C429A">
        <w:rPr>
          <w:rFonts w:ascii="Times New Roman" w:hAnsi="Times New Roman" w:cs="Times New Roman"/>
          <w:sz w:val="24"/>
          <w:szCs w:val="24"/>
        </w:rPr>
        <w:t xml:space="preserve">, а копирование </w:t>
      </w:r>
      <w:r w:rsidRPr="004C429A">
        <w:rPr>
          <w:rFonts w:ascii="Times New Roman" w:hAnsi="Times New Roman" w:cs="Times New Roman"/>
          <w:i/>
          <w:iCs/>
          <w:sz w:val="24"/>
          <w:szCs w:val="24"/>
        </w:rPr>
        <w:t>ссылки</w:t>
      </w:r>
      <w:r w:rsidRPr="004C429A">
        <w:rPr>
          <w:rFonts w:ascii="Times New Roman" w:hAnsi="Times New Roman" w:cs="Times New Roman"/>
          <w:sz w:val="24"/>
          <w:szCs w:val="24"/>
        </w:rPr>
        <w:t xml:space="preserve"> на объект.</w:t>
      </w:r>
    </w:p>
    <w:p w:rsidR="00CB2520" w:rsidRPr="004C429A" w:rsidRDefault="00CB2520" w:rsidP="00274AFC">
      <w:pPr>
        <w:numPr>
          <w:ilvl w:val="0"/>
          <w:numId w:val="53"/>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 </w:t>
      </w:r>
      <w:r w:rsidRPr="004C429A">
        <w:rPr>
          <w:rFonts w:ascii="Times New Roman" w:hAnsi="Times New Roman" w:cs="Times New Roman"/>
          <w:iCs/>
          <w:sz w:val="24"/>
          <w:szCs w:val="24"/>
          <w:lang w:val="en-US"/>
        </w:rPr>
        <w:t>Ruby</w:t>
      </w:r>
      <w:r w:rsidRPr="004C429A">
        <w:rPr>
          <w:rFonts w:ascii="Times New Roman" w:hAnsi="Times New Roman" w:cs="Times New Roman"/>
          <w:sz w:val="24"/>
          <w:szCs w:val="24"/>
        </w:rPr>
        <w:t xml:space="preserve"> можно добавлять методы не только в любые классы, но и в любые объекты. Например, можно добавить к некоторой строке произвольный метод.</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i/>
          <w:sz w:val="24"/>
          <w:szCs w:val="24"/>
        </w:rPr>
        <w:t>Массивы</w:t>
      </w:r>
      <w:r w:rsidRPr="004C429A">
        <w:rPr>
          <w:rFonts w:ascii="Times New Roman" w:hAnsi="Times New Roman" w:cs="Times New Roman"/>
          <w:sz w:val="24"/>
          <w:szCs w:val="24"/>
        </w:rPr>
        <w:t xml:space="preserve"> в </w:t>
      </w:r>
      <w:r w:rsidRPr="004C429A">
        <w:rPr>
          <w:rFonts w:ascii="Times New Roman" w:hAnsi="Times New Roman" w:cs="Times New Roman"/>
          <w:iCs/>
          <w:sz w:val="24"/>
          <w:szCs w:val="24"/>
        </w:rPr>
        <w:t>Ruby</w:t>
      </w:r>
      <w:r w:rsidRPr="004C429A">
        <w:rPr>
          <w:rFonts w:ascii="Times New Roman" w:hAnsi="Times New Roman" w:cs="Times New Roman"/>
          <w:sz w:val="24"/>
          <w:szCs w:val="24"/>
        </w:rPr>
        <w:t xml:space="preserve"> могут автоматически изменять размер, могут содержать любые элементы и язык предоставляет мощные средства для их обработки.</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iCs/>
          <w:sz w:val="24"/>
          <w:szCs w:val="24"/>
        </w:rPr>
        <w:t>Ruby</w:t>
      </w:r>
      <w:r w:rsidRPr="004C429A">
        <w:rPr>
          <w:rFonts w:ascii="Times New Roman" w:hAnsi="Times New Roman" w:cs="Times New Roman"/>
          <w:sz w:val="24"/>
          <w:szCs w:val="24"/>
        </w:rPr>
        <w:t xml:space="preserve"> поставляется с большой стандартной библиотекой. Это, прежде всего, библиотеки для работы с различными </w:t>
      </w:r>
      <w:r w:rsidRPr="004C429A">
        <w:rPr>
          <w:rFonts w:ascii="Times New Roman" w:hAnsi="Times New Roman" w:cs="Times New Roman"/>
          <w:i/>
          <w:iCs/>
          <w:sz w:val="24"/>
          <w:szCs w:val="24"/>
        </w:rPr>
        <w:t>сетевымипротоколами</w:t>
      </w:r>
      <w:r w:rsidRPr="004C429A">
        <w:rPr>
          <w:rFonts w:ascii="Times New Roman" w:hAnsi="Times New Roman" w:cs="Times New Roman"/>
          <w:sz w:val="24"/>
          <w:szCs w:val="24"/>
        </w:rPr>
        <w:t xml:space="preserve"> на стороне </w:t>
      </w:r>
      <w:r w:rsidRPr="004C429A">
        <w:rPr>
          <w:rFonts w:ascii="Times New Roman" w:hAnsi="Times New Roman" w:cs="Times New Roman"/>
          <w:i/>
          <w:iCs/>
          <w:sz w:val="24"/>
          <w:szCs w:val="24"/>
        </w:rPr>
        <w:t>сервера</w:t>
      </w:r>
      <w:r w:rsidRPr="004C429A">
        <w:rPr>
          <w:rFonts w:ascii="Times New Roman" w:hAnsi="Times New Roman" w:cs="Times New Roman"/>
          <w:sz w:val="24"/>
          <w:szCs w:val="24"/>
        </w:rPr>
        <w:t xml:space="preserve"> и </w:t>
      </w:r>
      <w:r w:rsidRPr="004C429A">
        <w:rPr>
          <w:rFonts w:ascii="Times New Roman" w:hAnsi="Times New Roman" w:cs="Times New Roman"/>
          <w:i/>
          <w:iCs/>
          <w:sz w:val="24"/>
          <w:szCs w:val="24"/>
        </w:rPr>
        <w:t>клиента</w:t>
      </w:r>
      <w:r w:rsidRPr="004C429A">
        <w:rPr>
          <w:rFonts w:ascii="Times New Roman" w:hAnsi="Times New Roman" w:cs="Times New Roman"/>
          <w:sz w:val="24"/>
          <w:szCs w:val="24"/>
        </w:rPr>
        <w:t>, средства для работы с различными форматами представления данных (</w:t>
      </w:r>
      <w:r w:rsidRPr="004C429A">
        <w:rPr>
          <w:rFonts w:ascii="Times New Roman" w:hAnsi="Times New Roman" w:cs="Times New Roman"/>
          <w:i/>
          <w:iCs/>
          <w:sz w:val="24"/>
          <w:szCs w:val="24"/>
        </w:rPr>
        <w:t>XML</w:t>
      </w:r>
      <w:r w:rsidRPr="004C429A">
        <w:rPr>
          <w:rFonts w:ascii="Times New Roman" w:hAnsi="Times New Roman" w:cs="Times New Roman"/>
          <w:sz w:val="24"/>
          <w:szCs w:val="24"/>
        </w:rPr>
        <w:t xml:space="preserve">, </w:t>
      </w:r>
      <w:r w:rsidRPr="004C429A">
        <w:rPr>
          <w:rFonts w:ascii="Times New Roman" w:hAnsi="Times New Roman" w:cs="Times New Roman"/>
          <w:i/>
          <w:iCs/>
          <w:sz w:val="24"/>
          <w:szCs w:val="24"/>
        </w:rPr>
        <w:t>XSLT</w:t>
      </w:r>
      <w:r w:rsidRPr="004C429A">
        <w:rPr>
          <w:rFonts w:ascii="Times New Roman" w:hAnsi="Times New Roman" w:cs="Times New Roman"/>
          <w:sz w:val="24"/>
          <w:szCs w:val="24"/>
        </w:rPr>
        <w:t xml:space="preserve">, </w:t>
      </w:r>
      <w:r w:rsidRPr="004C429A">
        <w:rPr>
          <w:rFonts w:ascii="Times New Roman" w:hAnsi="Times New Roman" w:cs="Times New Roman"/>
          <w:i/>
          <w:iCs/>
          <w:sz w:val="24"/>
          <w:szCs w:val="24"/>
        </w:rPr>
        <w:t>YAML</w:t>
      </w:r>
      <w:r w:rsidRPr="004C429A">
        <w:rPr>
          <w:rFonts w:ascii="Times New Roman" w:hAnsi="Times New Roman" w:cs="Times New Roman"/>
          <w:sz w:val="24"/>
          <w:szCs w:val="24"/>
        </w:rPr>
        <w:t xml:space="preserve">, </w:t>
      </w:r>
      <w:r w:rsidRPr="004C429A">
        <w:rPr>
          <w:rFonts w:ascii="Times New Roman" w:hAnsi="Times New Roman" w:cs="Times New Roman"/>
          <w:i/>
          <w:iCs/>
          <w:sz w:val="24"/>
          <w:szCs w:val="24"/>
        </w:rPr>
        <w:t>PDF</w:t>
      </w:r>
      <w:r w:rsidRPr="004C429A">
        <w:rPr>
          <w:rFonts w:ascii="Times New Roman" w:hAnsi="Times New Roman" w:cs="Times New Roman"/>
          <w:sz w:val="24"/>
          <w:szCs w:val="24"/>
        </w:rPr>
        <w:t xml:space="preserve">, </w:t>
      </w:r>
      <w:r w:rsidRPr="004C429A">
        <w:rPr>
          <w:rFonts w:ascii="Times New Roman" w:hAnsi="Times New Roman" w:cs="Times New Roman"/>
          <w:i/>
          <w:iCs/>
          <w:sz w:val="24"/>
          <w:szCs w:val="24"/>
        </w:rPr>
        <w:t>RSS</w:t>
      </w:r>
      <w:r w:rsidRPr="004C429A">
        <w:rPr>
          <w:rFonts w:ascii="Times New Roman" w:hAnsi="Times New Roman" w:cs="Times New Roman"/>
          <w:sz w:val="24"/>
          <w:szCs w:val="24"/>
        </w:rPr>
        <w:t xml:space="preserve">, </w:t>
      </w:r>
      <w:r w:rsidRPr="004C429A">
        <w:rPr>
          <w:rFonts w:ascii="Times New Roman" w:hAnsi="Times New Roman" w:cs="Times New Roman"/>
          <w:i/>
          <w:iCs/>
          <w:sz w:val="24"/>
          <w:szCs w:val="24"/>
        </w:rPr>
        <w:t>CSV</w:t>
      </w:r>
      <w:r w:rsidRPr="004C429A">
        <w:rPr>
          <w:rFonts w:ascii="Times New Roman" w:hAnsi="Times New Roman" w:cs="Times New Roman"/>
          <w:sz w:val="24"/>
          <w:szCs w:val="24"/>
        </w:rPr>
        <w:t xml:space="preserve">, </w:t>
      </w:r>
      <w:r w:rsidRPr="004C429A">
        <w:rPr>
          <w:rFonts w:ascii="Times New Roman" w:hAnsi="Times New Roman" w:cs="Times New Roman"/>
          <w:i/>
          <w:iCs/>
          <w:sz w:val="24"/>
          <w:szCs w:val="24"/>
        </w:rPr>
        <w:t>WSDL</w:t>
      </w:r>
      <w:r w:rsidRPr="004C429A">
        <w:rPr>
          <w:rFonts w:ascii="Times New Roman" w:hAnsi="Times New Roman" w:cs="Times New Roman"/>
          <w:sz w:val="24"/>
          <w:szCs w:val="24"/>
        </w:rPr>
        <w:t xml:space="preserve">). Также есть библиотеки для работы с </w:t>
      </w:r>
      <w:r w:rsidRPr="004C429A">
        <w:rPr>
          <w:rFonts w:ascii="Times New Roman" w:hAnsi="Times New Roman" w:cs="Times New Roman"/>
          <w:i/>
          <w:iCs/>
          <w:sz w:val="24"/>
          <w:szCs w:val="24"/>
        </w:rPr>
        <w:t>архивами</w:t>
      </w:r>
      <w:r w:rsidRPr="004C429A">
        <w:rPr>
          <w:rFonts w:ascii="Times New Roman" w:hAnsi="Times New Roman" w:cs="Times New Roman"/>
          <w:sz w:val="24"/>
          <w:szCs w:val="24"/>
        </w:rPr>
        <w:t xml:space="preserve">, </w:t>
      </w:r>
      <w:r w:rsidRPr="004C429A">
        <w:rPr>
          <w:rFonts w:ascii="Times New Roman" w:hAnsi="Times New Roman" w:cs="Times New Roman"/>
          <w:i/>
          <w:iCs/>
          <w:sz w:val="24"/>
          <w:szCs w:val="24"/>
        </w:rPr>
        <w:t>датами</w:t>
      </w:r>
      <w:r w:rsidRPr="004C429A">
        <w:rPr>
          <w:rFonts w:ascii="Times New Roman" w:hAnsi="Times New Roman" w:cs="Times New Roman"/>
          <w:sz w:val="24"/>
          <w:szCs w:val="24"/>
        </w:rPr>
        <w:t xml:space="preserve">, </w:t>
      </w:r>
      <w:r w:rsidRPr="004C429A">
        <w:rPr>
          <w:rFonts w:ascii="Times New Roman" w:hAnsi="Times New Roman" w:cs="Times New Roman"/>
          <w:i/>
          <w:iCs/>
          <w:sz w:val="24"/>
          <w:szCs w:val="24"/>
        </w:rPr>
        <w:t>кодировками</w:t>
      </w:r>
      <w:r w:rsidRPr="004C429A">
        <w:rPr>
          <w:rFonts w:ascii="Times New Roman" w:hAnsi="Times New Roman" w:cs="Times New Roman"/>
          <w:sz w:val="24"/>
          <w:szCs w:val="24"/>
        </w:rPr>
        <w:t xml:space="preserve">, </w:t>
      </w:r>
      <w:r w:rsidRPr="004C429A">
        <w:rPr>
          <w:rFonts w:ascii="Times New Roman" w:hAnsi="Times New Roman" w:cs="Times New Roman"/>
          <w:i/>
          <w:iCs/>
          <w:sz w:val="24"/>
          <w:szCs w:val="24"/>
        </w:rPr>
        <w:t>матрицами</w:t>
      </w:r>
      <w:r w:rsidRPr="004C429A">
        <w:rPr>
          <w:rFonts w:ascii="Times New Roman" w:hAnsi="Times New Roman" w:cs="Times New Roman"/>
          <w:sz w:val="24"/>
          <w:szCs w:val="24"/>
        </w:rPr>
        <w:t xml:space="preserve">, средства для </w:t>
      </w:r>
      <w:r w:rsidRPr="004C429A">
        <w:rPr>
          <w:rFonts w:ascii="Times New Roman" w:hAnsi="Times New Roman" w:cs="Times New Roman"/>
          <w:i/>
          <w:iCs/>
          <w:sz w:val="24"/>
          <w:szCs w:val="24"/>
        </w:rPr>
        <w:t>системного администрирования</w:t>
      </w:r>
      <w:r w:rsidRPr="004C429A">
        <w:rPr>
          <w:rFonts w:ascii="Times New Roman" w:hAnsi="Times New Roman" w:cs="Times New Roman"/>
          <w:sz w:val="24"/>
          <w:szCs w:val="24"/>
        </w:rPr>
        <w:t xml:space="preserve">, </w:t>
      </w:r>
      <w:r w:rsidRPr="004C429A">
        <w:rPr>
          <w:rFonts w:ascii="Times New Roman" w:hAnsi="Times New Roman" w:cs="Times New Roman"/>
          <w:i/>
          <w:iCs/>
          <w:sz w:val="24"/>
          <w:szCs w:val="24"/>
        </w:rPr>
        <w:t>распределенных вычислений</w:t>
      </w:r>
      <w:r w:rsidRPr="004C429A">
        <w:rPr>
          <w:rFonts w:ascii="Times New Roman" w:hAnsi="Times New Roman" w:cs="Times New Roman"/>
          <w:sz w:val="24"/>
          <w:szCs w:val="24"/>
        </w:rPr>
        <w:t xml:space="preserve">, поддержки </w:t>
      </w:r>
      <w:r w:rsidRPr="004C429A">
        <w:rPr>
          <w:rFonts w:ascii="Times New Roman" w:hAnsi="Times New Roman" w:cs="Times New Roman"/>
          <w:i/>
          <w:iCs/>
          <w:sz w:val="24"/>
          <w:szCs w:val="24"/>
        </w:rPr>
        <w:t>многопоточности</w:t>
      </w:r>
      <w:r w:rsidRPr="004C429A">
        <w:rPr>
          <w:rFonts w:ascii="Times New Roman" w:hAnsi="Times New Roman" w:cs="Times New Roman"/>
          <w:sz w:val="24"/>
          <w:szCs w:val="24"/>
        </w:rPr>
        <w:t xml:space="preserve"> и т. д.</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 языке </w:t>
      </w:r>
      <w:r w:rsidRPr="004C429A">
        <w:rPr>
          <w:rFonts w:ascii="Times New Roman" w:hAnsi="Times New Roman" w:cs="Times New Roman"/>
          <w:iCs/>
          <w:sz w:val="24"/>
          <w:szCs w:val="24"/>
        </w:rPr>
        <w:t>Ruby</w:t>
      </w:r>
      <w:r w:rsidRPr="004C429A">
        <w:rPr>
          <w:rFonts w:ascii="Times New Roman" w:hAnsi="Times New Roman" w:cs="Times New Roman"/>
          <w:sz w:val="24"/>
          <w:szCs w:val="24"/>
        </w:rPr>
        <w:t xml:space="preserve"> также реализован простой и удобный механизм для расширения языка с помощью библиотек, написанных на </w:t>
      </w:r>
      <w:r w:rsidRPr="004C429A">
        <w:rPr>
          <w:rFonts w:ascii="Times New Roman" w:hAnsi="Times New Roman" w:cs="Times New Roman"/>
          <w:i/>
          <w:iCs/>
          <w:sz w:val="24"/>
          <w:szCs w:val="24"/>
        </w:rPr>
        <w:t>Си</w:t>
      </w:r>
      <w:r w:rsidRPr="004C429A">
        <w:rPr>
          <w:rFonts w:ascii="Times New Roman" w:hAnsi="Times New Roman" w:cs="Times New Roman"/>
          <w:sz w:val="24"/>
          <w:szCs w:val="24"/>
        </w:rPr>
        <w:t xml:space="preserve">, позволяющий легко разрабатывать дополнительные библиотеки. Для унифицированного доступа к базам данных разработана библиотека </w:t>
      </w:r>
      <w:r w:rsidRPr="004C429A">
        <w:rPr>
          <w:rFonts w:ascii="Times New Roman" w:hAnsi="Times New Roman" w:cs="Times New Roman"/>
          <w:i/>
          <w:iCs/>
          <w:sz w:val="24"/>
          <w:szCs w:val="24"/>
        </w:rPr>
        <w:t>Ruby DBI</w:t>
      </w:r>
      <w:r w:rsidRPr="004C429A">
        <w:rPr>
          <w:rFonts w:ascii="Times New Roman" w:hAnsi="Times New Roman" w:cs="Times New Roman"/>
          <w:sz w:val="24"/>
          <w:szCs w:val="24"/>
        </w:rPr>
        <w:t xml:space="preserve">. </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К недостаткам интерпретатора </w:t>
      </w:r>
      <w:r w:rsidRPr="004C429A">
        <w:rPr>
          <w:rFonts w:ascii="Times New Roman" w:hAnsi="Times New Roman" w:cs="Times New Roman"/>
          <w:iCs/>
          <w:sz w:val="24"/>
          <w:szCs w:val="24"/>
        </w:rPr>
        <w:t>Ruby</w:t>
      </w:r>
      <w:r w:rsidRPr="004C429A">
        <w:rPr>
          <w:rFonts w:ascii="Times New Roman" w:hAnsi="Times New Roman" w:cs="Times New Roman"/>
          <w:sz w:val="24"/>
          <w:szCs w:val="24"/>
        </w:rPr>
        <w:t xml:space="preserve"> можно отнести следующие:</w:t>
      </w:r>
    </w:p>
    <w:p w:rsidR="00CB2520" w:rsidRPr="004C429A" w:rsidRDefault="00CB2520" w:rsidP="00274AFC">
      <w:pPr>
        <w:numPr>
          <w:ilvl w:val="0"/>
          <w:numId w:val="54"/>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Невысокая скорость работы. </w:t>
      </w:r>
    </w:p>
    <w:p w:rsidR="00CB2520" w:rsidRPr="004C429A" w:rsidRDefault="00CB2520" w:rsidP="00274AFC">
      <w:pPr>
        <w:numPr>
          <w:ilvl w:val="0"/>
          <w:numId w:val="54"/>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Отсутствие поддержки потоков операционной системы (для Unix-подобных операционных систем есть поддержка процессов ОС), есть в экспериментальной версии 1.9. </w:t>
      </w:r>
    </w:p>
    <w:p w:rsidR="00CB2520" w:rsidRPr="004C429A" w:rsidRDefault="00CB2520" w:rsidP="00274AFC">
      <w:pPr>
        <w:numPr>
          <w:ilvl w:val="0"/>
          <w:numId w:val="54"/>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Отсутствие встроенной поддержки юникода (возможна работа с использованием дополнительных библиотек, есть в экспериментальной версии 1.9). </w:t>
      </w:r>
    </w:p>
    <w:p w:rsidR="00CB2520" w:rsidRPr="004C429A" w:rsidRDefault="00CB2520" w:rsidP="00274AFC">
      <w:pPr>
        <w:numPr>
          <w:ilvl w:val="0"/>
          <w:numId w:val="54"/>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Отсутствие компиляции в байткод. (При этом есть возможность компилировать Ruby в Java и .NET байткод, используя компилятор JRuby и Ruby.NET). В экспериментальную </w:t>
      </w:r>
      <w:r w:rsidRPr="004C429A">
        <w:rPr>
          <w:rFonts w:ascii="Times New Roman" w:hAnsi="Times New Roman" w:cs="Times New Roman"/>
          <w:sz w:val="24"/>
          <w:szCs w:val="24"/>
        </w:rPr>
        <w:lastRenderedPageBreak/>
        <w:t xml:space="preserve">версию 2.0 входит виртуальная машина YARV, компилирующая Ruby в байткод и существенно ускоряющая исполнение. </w:t>
      </w:r>
    </w:p>
    <w:p w:rsidR="00CB2520" w:rsidRPr="004C429A" w:rsidRDefault="00CB2520"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lang w:val="en-US"/>
        </w:rPr>
        <w:t>ASP</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BB493D">
        <w:rPr>
          <w:rFonts w:ascii="Times New Roman" w:hAnsi="Times New Roman" w:cs="Times New Roman"/>
          <w:i/>
          <w:sz w:val="24"/>
          <w:szCs w:val="24"/>
        </w:rPr>
        <w:t>ASP</w:t>
      </w:r>
      <w:r w:rsidRPr="004C429A">
        <w:rPr>
          <w:rFonts w:ascii="Times New Roman" w:hAnsi="Times New Roman" w:cs="Times New Roman"/>
          <w:sz w:val="24"/>
          <w:szCs w:val="24"/>
        </w:rPr>
        <w:t xml:space="preserve"> (Active Server Pages) — технология, разработанная компанией </w:t>
      </w:r>
      <w:r w:rsidRPr="004C429A">
        <w:rPr>
          <w:rFonts w:ascii="Times New Roman" w:hAnsi="Times New Roman" w:cs="Times New Roman"/>
          <w:i/>
          <w:iCs/>
          <w:sz w:val="24"/>
          <w:szCs w:val="24"/>
        </w:rPr>
        <w:t>Microsoft</w:t>
      </w:r>
      <w:r w:rsidRPr="004C429A">
        <w:rPr>
          <w:rFonts w:ascii="Times New Roman" w:hAnsi="Times New Roman" w:cs="Times New Roman"/>
          <w:sz w:val="24"/>
          <w:szCs w:val="24"/>
        </w:rPr>
        <w:t>, позволяющая легко создавать приложения для Веб.</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Программирование на </w:t>
      </w:r>
      <w:r w:rsidRPr="004C429A">
        <w:rPr>
          <w:rFonts w:ascii="Times New Roman" w:hAnsi="Times New Roman" w:cs="Times New Roman"/>
          <w:i/>
          <w:iCs/>
          <w:sz w:val="24"/>
          <w:szCs w:val="24"/>
          <w:lang w:val="en-US"/>
        </w:rPr>
        <w:t>ASP</w:t>
      </w:r>
      <w:r w:rsidRPr="004C429A">
        <w:rPr>
          <w:rFonts w:ascii="Times New Roman" w:hAnsi="Times New Roman" w:cs="Times New Roman"/>
          <w:sz w:val="24"/>
          <w:szCs w:val="24"/>
        </w:rPr>
        <w:t xml:space="preserve"> дает разработчикам доступ к интерфейсу программирования приложений </w:t>
      </w:r>
      <w:r w:rsidRPr="004C429A">
        <w:rPr>
          <w:rFonts w:ascii="Times New Roman" w:hAnsi="Times New Roman" w:cs="Times New Roman"/>
          <w:i/>
          <w:iCs/>
          <w:sz w:val="24"/>
          <w:szCs w:val="24"/>
          <w:lang w:val="en-US"/>
        </w:rPr>
        <w:t>InternetInformationServer</w:t>
      </w:r>
      <w:r w:rsidRPr="004C429A">
        <w:rPr>
          <w:rFonts w:ascii="Times New Roman" w:hAnsi="Times New Roman" w:cs="Times New Roman"/>
          <w:sz w:val="24"/>
          <w:szCs w:val="24"/>
        </w:rPr>
        <w:t xml:space="preserve">  с помощью языка сценариев </w:t>
      </w:r>
      <w:r w:rsidRPr="004C429A">
        <w:rPr>
          <w:rFonts w:ascii="Times New Roman" w:hAnsi="Times New Roman" w:cs="Times New Roman"/>
          <w:i/>
          <w:iCs/>
          <w:sz w:val="24"/>
          <w:szCs w:val="24"/>
          <w:lang w:val="en-US"/>
        </w:rPr>
        <w:t>VBScript</w:t>
      </w:r>
      <w:r w:rsidRPr="004C429A">
        <w:rPr>
          <w:rFonts w:ascii="Times New Roman" w:hAnsi="Times New Roman" w:cs="Times New Roman"/>
          <w:sz w:val="24"/>
          <w:szCs w:val="24"/>
        </w:rPr>
        <w:t xml:space="preserve"> и </w:t>
      </w:r>
      <w:r w:rsidRPr="004C429A">
        <w:rPr>
          <w:rFonts w:ascii="Times New Roman" w:hAnsi="Times New Roman" w:cs="Times New Roman"/>
          <w:i/>
          <w:iCs/>
          <w:sz w:val="24"/>
          <w:szCs w:val="24"/>
          <w:lang w:val="en-US"/>
        </w:rPr>
        <w:t>JScript</w:t>
      </w:r>
      <w:r w:rsidRPr="004C429A">
        <w:rPr>
          <w:rFonts w:ascii="Times New Roman" w:hAnsi="Times New Roman" w:cs="Times New Roman"/>
          <w:sz w:val="24"/>
          <w:szCs w:val="24"/>
        </w:rPr>
        <w:t>.</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i/>
          <w:iCs/>
          <w:sz w:val="24"/>
          <w:szCs w:val="24"/>
        </w:rPr>
        <w:t>ASP</w:t>
      </w:r>
      <w:r w:rsidRPr="004C429A">
        <w:rPr>
          <w:rFonts w:ascii="Times New Roman" w:hAnsi="Times New Roman" w:cs="Times New Roman"/>
          <w:sz w:val="24"/>
          <w:szCs w:val="24"/>
        </w:rPr>
        <w:t xml:space="preserve"> работает на платформе операционных систем линии </w:t>
      </w:r>
      <w:r w:rsidRPr="004C429A">
        <w:rPr>
          <w:rFonts w:ascii="Times New Roman" w:hAnsi="Times New Roman" w:cs="Times New Roman"/>
          <w:i/>
          <w:iCs/>
          <w:sz w:val="24"/>
          <w:szCs w:val="24"/>
        </w:rPr>
        <w:t xml:space="preserve">Windows NT </w:t>
      </w:r>
      <w:r w:rsidRPr="004C429A">
        <w:rPr>
          <w:rFonts w:ascii="Times New Roman" w:hAnsi="Times New Roman" w:cs="Times New Roman"/>
          <w:sz w:val="24"/>
          <w:szCs w:val="24"/>
        </w:rPr>
        <w:t xml:space="preserve">и на веб-сервере </w:t>
      </w:r>
      <w:r w:rsidRPr="004C429A">
        <w:rPr>
          <w:rFonts w:ascii="Times New Roman" w:hAnsi="Times New Roman" w:cs="Times New Roman"/>
          <w:i/>
          <w:iCs/>
          <w:sz w:val="24"/>
          <w:szCs w:val="24"/>
        </w:rPr>
        <w:t>Microsoft IIS</w:t>
      </w:r>
      <w:r w:rsidRPr="004C429A">
        <w:rPr>
          <w:rFonts w:ascii="Times New Roman" w:hAnsi="Times New Roman" w:cs="Times New Roman"/>
          <w:sz w:val="24"/>
          <w:szCs w:val="24"/>
        </w:rPr>
        <w:t xml:space="preserve">. </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Файлы </w:t>
      </w:r>
      <w:r w:rsidRPr="004C429A">
        <w:rPr>
          <w:rFonts w:ascii="Times New Roman" w:hAnsi="Times New Roman" w:cs="Times New Roman"/>
          <w:i/>
          <w:iCs/>
          <w:sz w:val="24"/>
          <w:szCs w:val="24"/>
          <w:lang w:val="en-US"/>
        </w:rPr>
        <w:t>ASP</w:t>
      </w:r>
      <w:r w:rsidRPr="004C429A">
        <w:rPr>
          <w:rFonts w:ascii="Times New Roman" w:hAnsi="Times New Roman" w:cs="Times New Roman"/>
          <w:sz w:val="24"/>
          <w:szCs w:val="24"/>
        </w:rPr>
        <w:t xml:space="preserve"> представляют собой сценарии, интерпретируемые по мере поступления запросов. </w:t>
      </w:r>
      <w:r w:rsidRPr="004C429A">
        <w:rPr>
          <w:rFonts w:ascii="Times New Roman" w:hAnsi="Times New Roman" w:cs="Times New Roman"/>
          <w:i/>
          <w:iCs/>
          <w:sz w:val="24"/>
          <w:szCs w:val="24"/>
          <w:lang w:val="en-US"/>
        </w:rPr>
        <w:t>ISAPI</w:t>
      </w:r>
      <w:r w:rsidRPr="004C429A">
        <w:rPr>
          <w:rFonts w:ascii="Times New Roman" w:hAnsi="Times New Roman" w:cs="Times New Roman"/>
          <w:sz w:val="24"/>
          <w:szCs w:val="24"/>
        </w:rPr>
        <w:t xml:space="preserve">-расширение </w:t>
      </w:r>
      <w:r w:rsidRPr="004C429A">
        <w:rPr>
          <w:rFonts w:ascii="Times New Roman" w:hAnsi="Times New Roman" w:cs="Times New Roman"/>
          <w:i/>
          <w:iCs/>
          <w:sz w:val="24"/>
          <w:szCs w:val="24"/>
          <w:lang w:val="en-US"/>
        </w:rPr>
        <w:t>ASP</w:t>
      </w:r>
      <w:r w:rsidRPr="004C429A">
        <w:rPr>
          <w:rFonts w:ascii="Times New Roman" w:hAnsi="Times New Roman" w:cs="Times New Roman"/>
          <w:i/>
          <w:iCs/>
          <w:sz w:val="24"/>
          <w:szCs w:val="24"/>
        </w:rPr>
        <w:t>.</w:t>
      </w:r>
      <w:r w:rsidRPr="004C429A">
        <w:rPr>
          <w:rFonts w:ascii="Times New Roman" w:hAnsi="Times New Roman" w:cs="Times New Roman"/>
          <w:i/>
          <w:iCs/>
          <w:sz w:val="24"/>
          <w:szCs w:val="24"/>
          <w:lang w:val="en-US"/>
        </w:rPr>
        <w:t>DLL</w:t>
      </w:r>
      <w:r w:rsidRPr="004C429A">
        <w:rPr>
          <w:rFonts w:ascii="Times New Roman" w:hAnsi="Times New Roman" w:cs="Times New Roman"/>
          <w:sz w:val="24"/>
          <w:szCs w:val="24"/>
        </w:rPr>
        <w:t xml:space="preserve">  связано в </w:t>
      </w:r>
      <w:r w:rsidRPr="004C429A">
        <w:rPr>
          <w:rFonts w:ascii="Times New Roman" w:hAnsi="Times New Roman" w:cs="Times New Roman"/>
          <w:i/>
          <w:iCs/>
          <w:sz w:val="24"/>
          <w:szCs w:val="24"/>
          <w:lang w:val="en-US"/>
        </w:rPr>
        <w:t>IIS</w:t>
      </w:r>
      <w:r w:rsidRPr="004C429A">
        <w:rPr>
          <w:rFonts w:ascii="Times New Roman" w:hAnsi="Times New Roman" w:cs="Times New Roman"/>
          <w:sz w:val="24"/>
          <w:szCs w:val="24"/>
        </w:rPr>
        <w:t xml:space="preserve"> с расширениями файлов </w:t>
      </w:r>
      <w:r w:rsidRPr="004C429A">
        <w:rPr>
          <w:rFonts w:ascii="Times New Roman" w:hAnsi="Times New Roman" w:cs="Times New Roman"/>
          <w:i/>
          <w:iCs/>
          <w:sz w:val="24"/>
          <w:szCs w:val="24"/>
        </w:rPr>
        <w:t>.</w:t>
      </w:r>
      <w:r w:rsidRPr="004C429A">
        <w:rPr>
          <w:rFonts w:ascii="Times New Roman" w:hAnsi="Times New Roman" w:cs="Times New Roman"/>
          <w:i/>
          <w:iCs/>
          <w:sz w:val="24"/>
          <w:szCs w:val="24"/>
          <w:lang w:val="en-US"/>
        </w:rPr>
        <w:t>asp</w:t>
      </w:r>
      <w:r w:rsidRPr="004C429A">
        <w:rPr>
          <w:rFonts w:ascii="Times New Roman" w:hAnsi="Times New Roman" w:cs="Times New Roman"/>
          <w:sz w:val="24"/>
          <w:szCs w:val="24"/>
        </w:rPr>
        <w:t xml:space="preserve"> или </w:t>
      </w:r>
      <w:r w:rsidRPr="004C429A">
        <w:rPr>
          <w:rFonts w:ascii="Times New Roman" w:hAnsi="Times New Roman" w:cs="Times New Roman"/>
          <w:i/>
          <w:iCs/>
          <w:sz w:val="24"/>
          <w:szCs w:val="24"/>
        </w:rPr>
        <w:t>.</w:t>
      </w:r>
      <w:r w:rsidRPr="004C429A">
        <w:rPr>
          <w:rFonts w:ascii="Times New Roman" w:hAnsi="Times New Roman" w:cs="Times New Roman"/>
          <w:i/>
          <w:iCs/>
          <w:sz w:val="24"/>
          <w:szCs w:val="24"/>
          <w:lang w:val="en-US"/>
        </w:rPr>
        <w:t>asa</w:t>
      </w:r>
      <w:r w:rsidRPr="004C429A">
        <w:rPr>
          <w:rFonts w:ascii="Times New Roman" w:hAnsi="Times New Roman" w:cs="Times New Roman"/>
          <w:sz w:val="24"/>
          <w:szCs w:val="24"/>
        </w:rPr>
        <w:t xml:space="preserve">. </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Порядок обработки таких файлов выглядит следующим образом:</w:t>
      </w:r>
    </w:p>
    <w:p w:rsidR="00CB2520" w:rsidRPr="004C429A" w:rsidRDefault="00CB2520" w:rsidP="00274AFC">
      <w:pPr>
        <w:numPr>
          <w:ilvl w:val="0"/>
          <w:numId w:val="5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i/>
          <w:iCs/>
          <w:sz w:val="24"/>
          <w:szCs w:val="24"/>
          <w:lang w:val="en-US"/>
        </w:rPr>
        <w:t>ASP</w:t>
      </w:r>
      <w:r w:rsidRPr="004C429A">
        <w:rPr>
          <w:rFonts w:ascii="Times New Roman" w:hAnsi="Times New Roman" w:cs="Times New Roman"/>
          <w:i/>
          <w:iCs/>
          <w:sz w:val="24"/>
          <w:szCs w:val="24"/>
        </w:rPr>
        <w:t>.</w:t>
      </w:r>
      <w:r w:rsidRPr="004C429A">
        <w:rPr>
          <w:rFonts w:ascii="Times New Roman" w:hAnsi="Times New Roman" w:cs="Times New Roman"/>
          <w:i/>
          <w:iCs/>
          <w:sz w:val="24"/>
          <w:szCs w:val="24"/>
          <w:lang w:val="en-US"/>
        </w:rPr>
        <w:t>DLL</w:t>
      </w:r>
      <w:r w:rsidRPr="004C429A">
        <w:rPr>
          <w:rFonts w:ascii="Times New Roman" w:hAnsi="Times New Roman" w:cs="Times New Roman"/>
          <w:sz w:val="24"/>
          <w:szCs w:val="24"/>
        </w:rPr>
        <w:t xml:space="preserve">просматривает файлы с указанными расширениями на наличие тегов, обозначающих внедренный код для выполнения на сервер и передает найденный код в </w:t>
      </w:r>
      <w:r w:rsidRPr="004C429A">
        <w:rPr>
          <w:rFonts w:ascii="Times New Roman" w:hAnsi="Times New Roman" w:cs="Times New Roman"/>
          <w:i/>
          <w:iCs/>
          <w:sz w:val="24"/>
          <w:szCs w:val="24"/>
          <w:lang w:val="en-US"/>
        </w:rPr>
        <w:t>WindowsScriptHost</w:t>
      </w:r>
      <w:r w:rsidRPr="004C429A">
        <w:rPr>
          <w:rFonts w:ascii="Times New Roman" w:hAnsi="Times New Roman" w:cs="Times New Roman"/>
          <w:sz w:val="24"/>
          <w:szCs w:val="24"/>
        </w:rPr>
        <w:t xml:space="preserve"> (</w:t>
      </w:r>
      <w:r w:rsidRPr="004C429A">
        <w:rPr>
          <w:rFonts w:ascii="Times New Roman" w:hAnsi="Times New Roman" w:cs="Times New Roman"/>
          <w:i/>
          <w:iCs/>
          <w:sz w:val="24"/>
          <w:szCs w:val="24"/>
          <w:lang w:val="en-US"/>
        </w:rPr>
        <w:t>WSH</w:t>
      </w:r>
      <w:r w:rsidRPr="004C429A">
        <w:rPr>
          <w:rFonts w:ascii="Times New Roman" w:hAnsi="Times New Roman" w:cs="Times New Roman"/>
          <w:sz w:val="24"/>
          <w:szCs w:val="24"/>
        </w:rPr>
        <w:t xml:space="preserve">). </w:t>
      </w:r>
    </w:p>
    <w:p w:rsidR="00CB2520" w:rsidRPr="004C429A" w:rsidRDefault="00CB2520" w:rsidP="00274AFC">
      <w:pPr>
        <w:numPr>
          <w:ilvl w:val="0"/>
          <w:numId w:val="5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i/>
          <w:iCs/>
          <w:sz w:val="24"/>
          <w:szCs w:val="24"/>
          <w:lang w:val="en-US"/>
        </w:rPr>
        <w:t>WSH</w:t>
      </w:r>
      <w:r w:rsidRPr="004C429A">
        <w:rPr>
          <w:rFonts w:ascii="Times New Roman" w:hAnsi="Times New Roman" w:cs="Times New Roman"/>
          <w:sz w:val="24"/>
          <w:szCs w:val="24"/>
        </w:rPr>
        <w:t xml:space="preserve"> выполняет этот код и возвращает результат файлу </w:t>
      </w:r>
      <w:r w:rsidRPr="004C429A">
        <w:rPr>
          <w:rFonts w:ascii="Times New Roman" w:hAnsi="Times New Roman" w:cs="Times New Roman"/>
          <w:i/>
          <w:iCs/>
          <w:sz w:val="24"/>
          <w:szCs w:val="24"/>
          <w:lang w:val="en-US"/>
        </w:rPr>
        <w:t>ASP</w:t>
      </w:r>
      <w:r w:rsidRPr="004C429A">
        <w:rPr>
          <w:rFonts w:ascii="Times New Roman" w:hAnsi="Times New Roman" w:cs="Times New Roman"/>
          <w:i/>
          <w:iCs/>
          <w:sz w:val="24"/>
          <w:szCs w:val="24"/>
        </w:rPr>
        <w:t>.</w:t>
      </w:r>
      <w:r w:rsidRPr="004C429A">
        <w:rPr>
          <w:rFonts w:ascii="Times New Roman" w:hAnsi="Times New Roman" w:cs="Times New Roman"/>
          <w:i/>
          <w:iCs/>
          <w:sz w:val="24"/>
          <w:szCs w:val="24"/>
          <w:lang w:val="en-US"/>
        </w:rPr>
        <w:t>DLL</w:t>
      </w:r>
      <w:r w:rsidRPr="004C429A">
        <w:rPr>
          <w:rFonts w:ascii="Times New Roman" w:hAnsi="Times New Roman" w:cs="Times New Roman"/>
          <w:sz w:val="24"/>
          <w:szCs w:val="24"/>
        </w:rPr>
        <w:t>.</w:t>
      </w:r>
    </w:p>
    <w:p w:rsidR="00CB2520" w:rsidRPr="004C429A" w:rsidRDefault="00CB2520" w:rsidP="00274AFC">
      <w:pPr>
        <w:numPr>
          <w:ilvl w:val="0"/>
          <w:numId w:val="5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i/>
          <w:iCs/>
          <w:sz w:val="24"/>
          <w:szCs w:val="24"/>
          <w:lang w:val="en-US"/>
        </w:rPr>
        <w:t>ASP</w:t>
      </w:r>
      <w:r w:rsidRPr="004C429A">
        <w:rPr>
          <w:rFonts w:ascii="Times New Roman" w:hAnsi="Times New Roman" w:cs="Times New Roman"/>
          <w:i/>
          <w:iCs/>
          <w:sz w:val="24"/>
          <w:szCs w:val="24"/>
        </w:rPr>
        <w:t>.</w:t>
      </w:r>
      <w:r w:rsidRPr="004C429A">
        <w:rPr>
          <w:rFonts w:ascii="Times New Roman" w:hAnsi="Times New Roman" w:cs="Times New Roman"/>
          <w:i/>
          <w:iCs/>
          <w:sz w:val="24"/>
          <w:szCs w:val="24"/>
          <w:lang w:val="en-US"/>
        </w:rPr>
        <w:t>DLL</w:t>
      </w:r>
      <w:r w:rsidRPr="004C429A">
        <w:rPr>
          <w:rFonts w:ascii="Times New Roman" w:hAnsi="Times New Roman" w:cs="Times New Roman"/>
          <w:sz w:val="24"/>
          <w:szCs w:val="24"/>
        </w:rPr>
        <w:t xml:space="preserve"> передает </w:t>
      </w:r>
      <w:r w:rsidRPr="004C429A">
        <w:rPr>
          <w:rFonts w:ascii="Times New Roman" w:hAnsi="Times New Roman" w:cs="Times New Roman"/>
          <w:i/>
          <w:iCs/>
          <w:sz w:val="24"/>
          <w:szCs w:val="24"/>
          <w:lang w:val="en-US"/>
        </w:rPr>
        <w:t>IIS</w:t>
      </w:r>
      <w:r w:rsidRPr="004C429A">
        <w:rPr>
          <w:rFonts w:ascii="Times New Roman" w:hAnsi="Times New Roman" w:cs="Times New Roman"/>
          <w:sz w:val="24"/>
          <w:szCs w:val="24"/>
        </w:rPr>
        <w:t xml:space="preserve"> этот результат и содержимое самого файла </w:t>
      </w:r>
      <w:r w:rsidRPr="004C429A">
        <w:rPr>
          <w:rFonts w:ascii="Times New Roman" w:hAnsi="Times New Roman" w:cs="Times New Roman"/>
          <w:i/>
          <w:iCs/>
          <w:sz w:val="24"/>
          <w:szCs w:val="24"/>
          <w:lang w:val="en-US"/>
        </w:rPr>
        <w:t>ASP</w:t>
      </w:r>
      <w:r w:rsidRPr="004C429A">
        <w:rPr>
          <w:rFonts w:ascii="Times New Roman" w:hAnsi="Times New Roman" w:cs="Times New Roman"/>
          <w:sz w:val="24"/>
          <w:szCs w:val="24"/>
        </w:rPr>
        <w:t>.</w:t>
      </w:r>
    </w:p>
    <w:p w:rsidR="00CB2520" w:rsidRPr="004C429A" w:rsidRDefault="00CB2520" w:rsidP="00274AFC">
      <w:pPr>
        <w:numPr>
          <w:ilvl w:val="0"/>
          <w:numId w:val="5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i/>
          <w:iCs/>
          <w:sz w:val="24"/>
          <w:szCs w:val="24"/>
          <w:lang w:val="en-US"/>
        </w:rPr>
        <w:t>IIS</w:t>
      </w:r>
      <w:r w:rsidRPr="004C429A">
        <w:rPr>
          <w:rFonts w:ascii="Times New Roman" w:hAnsi="Times New Roman" w:cs="Times New Roman"/>
          <w:sz w:val="24"/>
          <w:szCs w:val="24"/>
        </w:rPr>
        <w:t>возвращает ответ клиенту, от которого поступил запрос</w:t>
      </w:r>
      <w:r w:rsidRPr="004C429A">
        <w:rPr>
          <w:rFonts w:ascii="Times New Roman" w:hAnsi="Times New Roman" w:cs="Times New Roman"/>
          <w:i/>
          <w:iCs/>
          <w:sz w:val="24"/>
          <w:szCs w:val="24"/>
        </w:rPr>
        <w:t>.</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Рассмотрим основы синтаксиса </w:t>
      </w:r>
      <w:r w:rsidRPr="004C429A">
        <w:rPr>
          <w:rFonts w:ascii="Times New Roman" w:hAnsi="Times New Roman" w:cs="Times New Roman"/>
          <w:sz w:val="24"/>
          <w:szCs w:val="24"/>
          <w:lang w:val="en-US"/>
        </w:rPr>
        <w:t>ASP</w:t>
      </w:r>
      <w:r w:rsidRPr="004C429A">
        <w:rPr>
          <w:rFonts w:ascii="Times New Roman" w:hAnsi="Times New Roman" w:cs="Times New Roman"/>
          <w:sz w:val="24"/>
          <w:szCs w:val="24"/>
        </w:rPr>
        <w:t>.</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i/>
          <w:iCs/>
          <w:sz w:val="24"/>
          <w:szCs w:val="24"/>
          <w:lang w:val="en-US"/>
        </w:rPr>
        <w:t>IIS</w:t>
      </w:r>
      <w:r w:rsidRPr="004C429A">
        <w:rPr>
          <w:rFonts w:ascii="Times New Roman" w:hAnsi="Times New Roman" w:cs="Times New Roman"/>
          <w:sz w:val="24"/>
          <w:szCs w:val="24"/>
        </w:rPr>
        <w:t xml:space="preserve"> различает код, выполняющийся на сервере, и содержимое, отправляемое клиенту с помощью </w:t>
      </w:r>
      <w:r w:rsidRPr="004C429A">
        <w:rPr>
          <w:rFonts w:ascii="Times New Roman" w:hAnsi="Times New Roman" w:cs="Times New Roman"/>
          <w:i/>
          <w:iCs/>
          <w:sz w:val="24"/>
          <w:szCs w:val="24"/>
          <w:lang w:val="en-US"/>
        </w:rPr>
        <w:t>ASP</w:t>
      </w:r>
      <w:r w:rsidRPr="004C429A">
        <w:rPr>
          <w:rFonts w:ascii="Times New Roman" w:hAnsi="Times New Roman" w:cs="Times New Roman"/>
          <w:i/>
          <w:iCs/>
          <w:sz w:val="24"/>
          <w:szCs w:val="24"/>
        </w:rPr>
        <w:t>.</w:t>
      </w:r>
      <w:r w:rsidRPr="004C429A">
        <w:rPr>
          <w:rFonts w:ascii="Times New Roman" w:hAnsi="Times New Roman" w:cs="Times New Roman"/>
          <w:i/>
          <w:iCs/>
          <w:sz w:val="24"/>
          <w:szCs w:val="24"/>
          <w:lang w:val="en-US"/>
        </w:rPr>
        <w:t>DLL</w:t>
      </w:r>
      <w:r w:rsidRPr="004C429A">
        <w:rPr>
          <w:rFonts w:ascii="Times New Roman" w:hAnsi="Times New Roman" w:cs="Times New Roman"/>
          <w:sz w:val="24"/>
          <w:szCs w:val="24"/>
        </w:rPr>
        <w:t xml:space="preserve">, анализируя файл </w:t>
      </w:r>
      <w:r w:rsidRPr="004C429A">
        <w:rPr>
          <w:rFonts w:ascii="Times New Roman" w:hAnsi="Times New Roman" w:cs="Times New Roman"/>
          <w:i/>
          <w:iCs/>
          <w:sz w:val="24"/>
          <w:szCs w:val="24"/>
          <w:lang w:val="en-US"/>
        </w:rPr>
        <w:t>ASP</w:t>
      </w:r>
      <w:r w:rsidRPr="004C429A">
        <w:rPr>
          <w:rFonts w:ascii="Times New Roman" w:hAnsi="Times New Roman" w:cs="Times New Roman"/>
          <w:sz w:val="24"/>
          <w:szCs w:val="24"/>
        </w:rPr>
        <w:t xml:space="preserve"> на наличие начального “</w:t>
      </w:r>
      <w:r w:rsidRPr="004C429A">
        <w:rPr>
          <w:rFonts w:ascii="Times New Roman" w:hAnsi="Times New Roman" w:cs="Times New Roman"/>
          <w:b/>
          <w:bCs/>
          <w:sz w:val="24"/>
          <w:szCs w:val="24"/>
        </w:rPr>
        <w:t>&lt;%</w:t>
      </w:r>
      <w:r w:rsidRPr="004C429A">
        <w:rPr>
          <w:rFonts w:ascii="Times New Roman" w:hAnsi="Times New Roman" w:cs="Times New Roman"/>
          <w:sz w:val="24"/>
          <w:szCs w:val="24"/>
        </w:rPr>
        <w:t>” и конечного “</w:t>
      </w:r>
      <w:r w:rsidRPr="004C429A">
        <w:rPr>
          <w:rFonts w:ascii="Times New Roman" w:hAnsi="Times New Roman" w:cs="Times New Roman"/>
          <w:b/>
          <w:bCs/>
          <w:sz w:val="24"/>
          <w:szCs w:val="24"/>
        </w:rPr>
        <w:t>%&gt;</w:t>
      </w:r>
      <w:r w:rsidRPr="004C429A">
        <w:rPr>
          <w:rFonts w:ascii="Times New Roman" w:hAnsi="Times New Roman" w:cs="Times New Roman"/>
          <w:sz w:val="24"/>
          <w:szCs w:val="24"/>
        </w:rPr>
        <w:t xml:space="preserve">” тегов и выполняя код, расположенный между ними, с помощью </w:t>
      </w:r>
      <w:r w:rsidRPr="004C429A">
        <w:rPr>
          <w:rFonts w:ascii="Times New Roman" w:hAnsi="Times New Roman" w:cs="Times New Roman"/>
          <w:i/>
          <w:iCs/>
          <w:sz w:val="24"/>
          <w:szCs w:val="24"/>
          <w:lang w:val="en-US"/>
        </w:rPr>
        <w:t>WSH</w:t>
      </w:r>
      <w:r w:rsidRPr="004C429A">
        <w:rPr>
          <w:rFonts w:ascii="Times New Roman" w:hAnsi="Times New Roman" w:cs="Times New Roman"/>
          <w:sz w:val="24"/>
          <w:szCs w:val="24"/>
          <w:lang w:val="en-US"/>
        </w:rPr>
        <w:t>.</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Рассмотрим пример:</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AF1DD"/>
        <w:tblLook w:val="04A0" w:firstRow="1" w:lastRow="0" w:firstColumn="1" w:lastColumn="0" w:noHBand="0" w:noVBand="1"/>
      </w:tblPr>
      <w:tblGrid>
        <w:gridCol w:w="9571"/>
      </w:tblGrid>
      <w:tr w:rsidR="00CB2520" w:rsidRPr="004C429A" w:rsidTr="005319D4">
        <w:tc>
          <w:tcPr>
            <w:tcW w:w="9571" w:type="dxa"/>
            <w:shd w:val="clear" w:color="auto" w:fill="EAF1DD"/>
          </w:tcPr>
          <w:p w:rsidR="00CB2520" w:rsidRPr="004C429A" w:rsidRDefault="00CB252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 Language=VBScript %&gt;</w:t>
            </w:r>
          </w:p>
          <w:p w:rsidR="00CB2520" w:rsidRPr="004C429A" w:rsidRDefault="00CB252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&lt;HTML&gt;</w:t>
            </w:r>
          </w:p>
          <w:p w:rsidR="00CB2520" w:rsidRPr="004C429A" w:rsidRDefault="00CB252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&lt;BODY&gt;</w:t>
            </w:r>
          </w:p>
          <w:p w:rsidR="00CB2520" w:rsidRPr="004C429A" w:rsidRDefault="00CB252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w:t>
            </w:r>
          </w:p>
          <w:p w:rsidR="00CB2520" w:rsidRPr="004C429A" w:rsidRDefault="00CB252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Response.Write(“&lt;p&gt;Hello world!&lt;/p&gt;”)</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%&gt;</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&lt;/BODY&gt;</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&lt;/HTML&gt;</w:t>
            </w:r>
          </w:p>
          <w:p w:rsidR="00CB2520" w:rsidRPr="004C429A" w:rsidRDefault="00CB2520" w:rsidP="00274AFC">
            <w:pPr>
              <w:spacing w:after="0" w:line="240" w:lineRule="auto"/>
              <w:ind w:firstLine="709"/>
              <w:jc w:val="both"/>
              <w:rPr>
                <w:rFonts w:ascii="Times New Roman" w:hAnsi="Times New Roman" w:cs="Times New Roman"/>
                <w:sz w:val="24"/>
                <w:szCs w:val="24"/>
              </w:rPr>
            </w:pPr>
          </w:p>
        </w:tc>
      </w:tr>
    </w:tbl>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 примере первая строка кода </w:t>
      </w:r>
      <w:r w:rsidRPr="004C429A">
        <w:rPr>
          <w:rFonts w:ascii="Times New Roman" w:hAnsi="Times New Roman" w:cs="Times New Roman"/>
          <w:i/>
          <w:iCs/>
          <w:sz w:val="24"/>
          <w:szCs w:val="24"/>
        </w:rPr>
        <w:t xml:space="preserve">&lt;% </w:t>
      </w:r>
      <w:r w:rsidRPr="004C429A">
        <w:rPr>
          <w:rFonts w:ascii="Times New Roman" w:hAnsi="Times New Roman" w:cs="Times New Roman"/>
          <w:i/>
          <w:iCs/>
          <w:sz w:val="24"/>
          <w:szCs w:val="24"/>
          <w:lang w:val="en-US"/>
        </w:rPr>
        <w:t>Language</w:t>
      </w:r>
      <w:r w:rsidRPr="004C429A">
        <w:rPr>
          <w:rFonts w:ascii="Times New Roman" w:hAnsi="Times New Roman" w:cs="Times New Roman"/>
          <w:i/>
          <w:iCs/>
          <w:sz w:val="24"/>
          <w:szCs w:val="24"/>
        </w:rPr>
        <w:t>=</w:t>
      </w:r>
      <w:r w:rsidRPr="004C429A">
        <w:rPr>
          <w:rFonts w:ascii="Times New Roman" w:hAnsi="Times New Roman" w:cs="Times New Roman"/>
          <w:i/>
          <w:iCs/>
          <w:sz w:val="24"/>
          <w:szCs w:val="24"/>
          <w:lang w:val="en-US"/>
        </w:rPr>
        <w:t>VBScript</w:t>
      </w:r>
      <w:r w:rsidRPr="004C429A">
        <w:rPr>
          <w:rFonts w:ascii="Times New Roman" w:hAnsi="Times New Roman" w:cs="Times New Roman"/>
          <w:i/>
          <w:iCs/>
          <w:sz w:val="24"/>
          <w:szCs w:val="24"/>
        </w:rPr>
        <w:t xml:space="preserve"> %&gt;</w:t>
      </w:r>
      <w:r w:rsidRPr="004C429A">
        <w:rPr>
          <w:rFonts w:ascii="Times New Roman" w:hAnsi="Times New Roman" w:cs="Times New Roman"/>
          <w:sz w:val="24"/>
          <w:szCs w:val="24"/>
        </w:rPr>
        <w:t xml:space="preserve">сообщает о необходимости использовать интерпретатор языка </w:t>
      </w:r>
      <w:r w:rsidRPr="004C429A">
        <w:rPr>
          <w:rFonts w:ascii="Times New Roman" w:hAnsi="Times New Roman" w:cs="Times New Roman"/>
          <w:i/>
          <w:iCs/>
          <w:sz w:val="24"/>
          <w:szCs w:val="24"/>
          <w:lang w:val="en-US"/>
        </w:rPr>
        <w:t>VBScript</w:t>
      </w:r>
      <w:r w:rsidRPr="004C429A">
        <w:rPr>
          <w:rFonts w:ascii="Times New Roman" w:hAnsi="Times New Roman" w:cs="Times New Roman"/>
          <w:sz w:val="24"/>
          <w:szCs w:val="24"/>
        </w:rPr>
        <w:t xml:space="preserve">. Для вставки строки в документ был использован метод </w:t>
      </w:r>
      <w:r w:rsidRPr="004C429A">
        <w:rPr>
          <w:rFonts w:ascii="Times New Roman" w:hAnsi="Times New Roman" w:cs="Times New Roman"/>
          <w:i/>
          <w:sz w:val="24"/>
          <w:szCs w:val="24"/>
          <w:lang w:val="en-US"/>
        </w:rPr>
        <w:t>Write</w:t>
      </w:r>
      <w:r w:rsidRPr="004C429A">
        <w:rPr>
          <w:rFonts w:ascii="Times New Roman" w:hAnsi="Times New Roman" w:cs="Times New Roman"/>
          <w:sz w:val="24"/>
          <w:szCs w:val="24"/>
        </w:rPr>
        <w:t xml:space="preserve"> стандартного объекта </w:t>
      </w:r>
      <w:r w:rsidRPr="004C429A">
        <w:rPr>
          <w:rFonts w:ascii="Times New Roman" w:hAnsi="Times New Roman" w:cs="Times New Roman"/>
          <w:i/>
          <w:sz w:val="24"/>
          <w:szCs w:val="24"/>
          <w:lang w:val="en-US"/>
        </w:rPr>
        <w:t>Response</w:t>
      </w:r>
      <w:r w:rsidRPr="004C429A">
        <w:rPr>
          <w:rFonts w:ascii="Times New Roman" w:hAnsi="Times New Roman" w:cs="Times New Roman"/>
          <w:sz w:val="24"/>
          <w:szCs w:val="24"/>
        </w:rPr>
        <w:t>.</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Событие веб-запроса в </w:t>
      </w:r>
      <w:r w:rsidRPr="004C429A">
        <w:rPr>
          <w:rFonts w:ascii="Times New Roman" w:hAnsi="Times New Roman" w:cs="Times New Roman"/>
          <w:sz w:val="24"/>
          <w:szCs w:val="24"/>
          <w:lang w:val="en-US"/>
        </w:rPr>
        <w:t>ASP</w:t>
      </w:r>
      <w:r w:rsidRPr="004C429A">
        <w:rPr>
          <w:rFonts w:ascii="Times New Roman" w:hAnsi="Times New Roman" w:cs="Times New Roman"/>
          <w:sz w:val="24"/>
          <w:szCs w:val="24"/>
        </w:rPr>
        <w:t xml:space="preserve"> обрабатывается с помощью следующих объектов:</w:t>
      </w:r>
    </w:p>
    <w:p w:rsidR="00CB2520" w:rsidRPr="004C429A" w:rsidRDefault="00CB2520" w:rsidP="00274AFC">
      <w:pPr>
        <w:numPr>
          <w:ilvl w:val="0"/>
          <w:numId w:val="56"/>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i/>
          <w:iCs/>
          <w:sz w:val="24"/>
          <w:szCs w:val="24"/>
          <w:lang w:val="en-US"/>
        </w:rPr>
        <w:t>Response</w:t>
      </w:r>
      <w:r w:rsidRPr="004C429A">
        <w:rPr>
          <w:rFonts w:ascii="Times New Roman" w:hAnsi="Times New Roman" w:cs="Times New Roman"/>
          <w:sz w:val="24"/>
          <w:szCs w:val="24"/>
        </w:rPr>
        <w:t xml:space="preserve">. Используется для записи данных в запрос </w:t>
      </w:r>
      <w:r w:rsidRPr="004C429A">
        <w:rPr>
          <w:rFonts w:ascii="Times New Roman" w:hAnsi="Times New Roman" w:cs="Times New Roman"/>
          <w:i/>
          <w:iCs/>
          <w:sz w:val="24"/>
          <w:szCs w:val="24"/>
          <w:lang w:val="en-US"/>
        </w:rPr>
        <w:t>HTTP</w:t>
      </w:r>
      <w:r w:rsidRPr="004C429A">
        <w:rPr>
          <w:rFonts w:ascii="Times New Roman" w:hAnsi="Times New Roman" w:cs="Times New Roman"/>
          <w:sz w:val="24"/>
          <w:szCs w:val="24"/>
        </w:rPr>
        <w:t xml:space="preserve">, возвращаемый клиенту. </w:t>
      </w:r>
    </w:p>
    <w:p w:rsidR="00CB2520" w:rsidRPr="004C429A" w:rsidRDefault="00CB2520" w:rsidP="00274AFC">
      <w:pPr>
        <w:numPr>
          <w:ilvl w:val="0"/>
          <w:numId w:val="56"/>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i/>
          <w:iCs/>
          <w:sz w:val="24"/>
          <w:szCs w:val="24"/>
          <w:lang w:val="en-US"/>
        </w:rPr>
        <w:t>Application</w:t>
      </w:r>
      <w:r w:rsidRPr="004C429A">
        <w:rPr>
          <w:rFonts w:ascii="Times New Roman" w:hAnsi="Times New Roman" w:cs="Times New Roman"/>
          <w:sz w:val="24"/>
          <w:szCs w:val="24"/>
        </w:rPr>
        <w:t xml:space="preserve">. Содержит параметры и конфигурации по настройке работы </w:t>
      </w:r>
      <w:r w:rsidRPr="004C429A">
        <w:rPr>
          <w:rFonts w:ascii="Times New Roman" w:hAnsi="Times New Roman" w:cs="Times New Roman"/>
          <w:i/>
          <w:iCs/>
          <w:sz w:val="24"/>
          <w:szCs w:val="24"/>
          <w:lang w:val="en-US"/>
        </w:rPr>
        <w:t>ASP</w:t>
      </w:r>
      <w:r w:rsidRPr="004C429A">
        <w:rPr>
          <w:rFonts w:ascii="Times New Roman" w:hAnsi="Times New Roman" w:cs="Times New Roman"/>
          <w:sz w:val="24"/>
          <w:szCs w:val="24"/>
        </w:rPr>
        <w:t xml:space="preserve"> для данного веб-сайта. </w:t>
      </w:r>
    </w:p>
    <w:p w:rsidR="00CB2520" w:rsidRPr="004C429A" w:rsidRDefault="00CB2520" w:rsidP="00274AFC">
      <w:pPr>
        <w:numPr>
          <w:ilvl w:val="0"/>
          <w:numId w:val="56"/>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i/>
          <w:iCs/>
          <w:sz w:val="24"/>
          <w:szCs w:val="24"/>
          <w:lang w:val="en-US"/>
        </w:rPr>
        <w:t>Request</w:t>
      </w:r>
      <w:r w:rsidRPr="004C429A">
        <w:rPr>
          <w:rFonts w:ascii="Times New Roman" w:hAnsi="Times New Roman" w:cs="Times New Roman"/>
          <w:sz w:val="24"/>
          <w:szCs w:val="24"/>
        </w:rPr>
        <w:t xml:space="preserve">. Хранит содержимое </w:t>
      </w:r>
      <w:r w:rsidRPr="004C429A">
        <w:rPr>
          <w:rFonts w:ascii="Times New Roman" w:hAnsi="Times New Roman" w:cs="Times New Roman"/>
          <w:i/>
          <w:iCs/>
          <w:sz w:val="24"/>
          <w:szCs w:val="24"/>
          <w:lang w:val="en-US"/>
        </w:rPr>
        <w:t>HTTP</w:t>
      </w:r>
      <w:r w:rsidRPr="004C429A">
        <w:rPr>
          <w:rFonts w:ascii="Times New Roman" w:hAnsi="Times New Roman" w:cs="Times New Roman"/>
          <w:sz w:val="24"/>
          <w:szCs w:val="24"/>
        </w:rPr>
        <w:t xml:space="preserve">-запроса и обеспечивает вспомогательные функции для обработки данных </w:t>
      </w:r>
      <w:r w:rsidRPr="004C429A">
        <w:rPr>
          <w:rFonts w:ascii="Times New Roman" w:hAnsi="Times New Roman" w:cs="Times New Roman"/>
          <w:i/>
          <w:iCs/>
          <w:sz w:val="24"/>
          <w:szCs w:val="24"/>
          <w:lang w:val="en-US"/>
        </w:rPr>
        <w:t>HTTP</w:t>
      </w:r>
      <w:r w:rsidRPr="004C429A">
        <w:rPr>
          <w:rFonts w:ascii="Times New Roman" w:hAnsi="Times New Roman" w:cs="Times New Roman"/>
          <w:sz w:val="24"/>
          <w:szCs w:val="24"/>
        </w:rPr>
        <w:t xml:space="preserve">-запроса. </w:t>
      </w:r>
    </w:p>
    <w:p w:rsidR="00CB2520" w:rsidRPr="004C429A" w:rsidRDefault="00CB2520" w:rsidP="00274AFC">
      <w:pPr>
        <w:numPr>
          <w:ilvl w:val="0"/>
          <w:numId w:val="56"/>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i/>
          <w:iCs/>
          <w:sz w:val="24"/>
          <w:szCs w:val="24"/>
          <w:lang w:val="en-US"/>
        </w:rPr>
        <w:t>Server</w:t>
      </w:r>
      <w:r w:rsidRPr="004C429A">
        <w:rPr>
          <w:rFonts w:ascii="Times New Roman" w:hAnsi="Times New Roman" w:cs="Times New Roman"/>
          <w:sz w:val="24"/>
          <w:szCs w:val="24"/>
        </w:rPr>
        <w:t xml:space="preserve">. Содержит информацию о веб-сервере, веб-сайте, а также обеспечивает поддержку вызывающей программы. </w:t>
      </w:r>
    </w:p>
    <w:p w:rsidR="00CB2520" w:rsidRPr="004C429A" w:rsidRDefault="00CB2520" w:rsidP="00274AFC">
      <w:pPr>
        <w:numPr>
          <w:ilvl w:val="0"/>
          <w:numId w:val="56"/>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i/>
          <w:iCs/>
          <w:sz w:val="24"/>
          <w:szCs w:val="24"/>
          <w:lang w:val="en-US"/>
        </w:rPr>
        <w:t>Session</w:t>
      </w:r>
      <w:r w:rsidRPr="004C429A">
        <w:rPr>
          <w:rFonts w:ascii="Times New Roman" w:hAnsi="Times New Roman" w:cs="Times New Roman"/>
          <w:sz w:val="24"/>
          <w:szCs w:val="24"/>
        </w:rPr>
        <w:t xml:space="preserve">. Представляет собой состояние заданного веб-сеанса с заданным </w:t>
      </w:r>
      <w:r w:rsidR="00D77997" w:rsidRPr="004C429A">
        <w:rPr>
          <w:rFonts w:ascii="Times New Roman" w:hAnsi="Times New Roman" w:cs="Times New Roman"/>
          <w:sz w:val="24"/>
          <w:szCs w:val="24"/>
        </w:rPr>
        <w:t>хостом клиентом</w:t>
      </w:r>
      <w:r w:rsidRPr="004C429A">
        <w:rPr>
          <w:rFonts w:ascii="Times New Roman" w:hAnsi="Times New Roman" w:cs="Times New Roman"/>
          <w:sz w:val="24"/>
          <w:szCs w:val="24"/>
        </w:rPr>
        <w:t xml:space="preserve">. </w:t>
      </w:r>
    </w:p>
    <w:p w:rsidR="00CB2520" w:rsidRPr="004C429A" w:rsidRDefault="00CB2520" w:rsidP="00274AFC">
      <w:pPr>
        <w:spacing w:after="0" w:line="240" w:lineRule="auto"/>
        <w:ind w:firstLine="709"/>
        <w:jc w:val="both"/>
        <w:rPr>
          <w:rFonts w:ascii="Times New Roman" w:hAnsi="Times New Roman" w:cs="Times New Roman"/>
          <w:sz w:val="24"/>
          <w:szCs w:val="24"/>
        </w:rPr>
      </w:pPr>
    </w:p>
    <w:p w:rsidR="00CB2520" w:rsidRPr="004C429A" w:rsidRDefault="00CB2520"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lang w:val="en-US"/>
        </w:rPr>
        <w:t>ISAPI</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Длявеб-сервера </w:t>
      </w:r>
      <w:r w:rsidRPr="004C429A">
        <w:rPr>
          <w:rFonts w:ascii="Times New Roman" w:hAnsi="Times New Roman" w:cs="Times New Roman"/>
          <w:sz w:val="24"/>
          <w:szCs w:val="24"/>
          <w:lang w:val="en-US"/>
        </w:rPr>
        <w:t>IIS</w:t>
      </w:r>
      <w:r w:rsidRPr="004C429A">
        <w:rPr>
          <w:rFonts w:ascii="Times New Roman" w:hAnsi="Times New Roman" w:cs="Times New Roman"/>
          <w:sz w:val="24"/>
          <w:szCs w:val="24"/>
        </w:rPr>
        <w:t xml:space="preserve"> (</w:t>
      </w:r>
      <w:r w:rsidRPr="004C429A">
        <w:rPr>
          <w:rFonts w:ascii="Times New Roman" w:hAnsi="Times New Roman" w:cs="Times New Roman"/>
          <w:sz w:val="24"/>
          <w:szCs w:val="24"/>
          <w:lang w:val="en-US"/>
        </w:rPr>
        <w:t>InternetInformationServer</w:t>
      </w:r>
      <w:r w:rsidRPr="004C429A">
        <w:rPr>
          <w:rFonts w:ascii="Times New Roman" w:hAnsi="Times New Roman" w:cs="Times New Roman"/>
          <w:sz w:val="24"/>
          <w:szCs w:val="24"/>
        </w:rPr>
        <w:t>).был разработан специальный программный интерфейс для создания приложений расширяющих стандартные возможности веб-сервера.</w:t>
      </w:r>
    </w:p>
    <w:p w:rsidR="00CB2520" w:rsidRPr="004C429A" w:rsidRDefault="00CB252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i/>
          <w:sz w:val="24"/>
          <w:szCs w:val="24"/>
          <w:lang w:val="en-US"/>
        </w:rPr>
        <w:lastRenderedPageBreak/>
        <w:t>ISAPI</w:t>
      </w:r>
      <w:r w:rsidRPr="004C429A">
        <w:rPr>
          <w:rFonts w:ascii="Times New Roman" w:hAnsi="Times New Roman" w:cs="Times New Roman"/>
          <w:sz w:val="24"/>
          <w:szCs w:val="24"/>
          <w:lang w:val="en-US"/>
        </w:rPr>
        <w:t xml:space="preserve"> (Internet Server Application Programming Interface) – </w:t>
      </w:r>
      <w:r w:rsidRPr="004C429A">
        <w:rPr>
          <w:rFonts w:ascii="Times New Roman" w:hAnsi="Times New Roman" w:cs="Times New Roman"/>
          <w:sz w:val="24"/>
          <w:szCs w:val="24"/>
        </w:rPr>
        <w:t>многозвенный</w:t>
      </w:r>
      <w:r w:rsidRPr="004C429A">
        <w:rPr>
          <w:rFonts w:ascii="Times New Roman" w:hAnsi="Times New Roman" w:cs="Times New Roman"/>
          <w:sz w:val="24"/>
          <w:szCs w:val="24"/>
          <w:lang w:val="en-US"/>
        </w:rPr>
        <w:t xml:space="preserve"> API </w:t>
      </w:r>
      <w:r w:rsidRPr="004C429A">
        <w:rPr>
          <w:rFonts w:ascii="Times New Roman" w:hAnsi="Times New Roman" w:cs="Times New Roman"/>
          <w:sz w:val="24"/>
          <w:szCs w:val="24"/>
        </w:rPr>
        <w:t>для</w:t>
      </w:r>
      <w:r w:rsidRPr="004C429A">
        <w:rPr>
          <w:rFonts w:ascii="Times New Roman" w:hAnsi="Times New Roman" w:cs="Times New Roman"/>
          <w:sz w:val="24"/>
          <w:szCs w:val="24"/>
          <w:lang w:val="en-US"/>
        </w:rPr>
        <w:t xml:space="preserve"> IIS.</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ISAPI</w:t>
      </w:r>
      <w:r w:rsidRPr="004C429A">
        <w:rPr>
          <w:rFonts w:ascii="Times New Roman" w:hAnsi="Times New Roman" w:cs="Times New Roman"/>
          <w:sz w:val="24"/>
          <w:szCs w:val="24"/>
        </w:rPr>
        <w:t xml:space="preserve"> также реализован в виде модуля </w:t>
      </w:r>
      <w:r w:rsidRPr="004C429A">
        <w:rPr>
          <w:rFonts w:ascii="Times New Roman" w:hAnsi="Times New Roman" w:cs="Times New Roman"/>
          <w:i/>
          <w:sz w:val="24"/>
          <w:szCs w:val="24"/>
          <w:lang w:val="en-US"/>
        </w:rPr>
        <w:t>mod</w:t>
      </w:r>
      <w:r w:rsidRPr="004C429A">
        <w:rPr>
          <w:rFonts w:ascii="Times New Roman" w:hAnsi="Times New Roman" w:cs="Times New Roman"/>
          <w:i/>
          <w:sz w:val="24"/>
          <w:szCs w:val="24"/>
        </w:rPr>
        <w:t>_</w:t>
      </w:r>
      <w:r w:rsidRPr="004C429A">
        <w:rPr>
          <w:rFonts w:ascii="Times New Roman" w:hAnsi="Times New Roman" w:cs="Times New Roman"/>
          <w:i/>
          <w:sz w:val="24"/>
          <w:szCs w:val="24"/>
          <w:lang w:val="en-US"/>
        </w:rPr>
        <w:t>isapi</w:t>
      </w:r>
      <w:r w:rsidRPr="004C429A">
        <w:rPr>
          <w:rFonts w:ascii="Times New Roman" w:hAnsi="Times New Roman" w:cs="Times New Roman"/>
          <w:sz w:val="24"/>
          <w:szCs w:val="24"/>
        </w:rPr>
        <w:t xml:space="preserve"> для веб-сервера </w:t>
      </w:r>
      <w:r w:rsidRPr="004C429A">
        <w:rPr>
          <w:rFonts w:ascii="Times New Roman" w:hAnsi="Times New Roman" w:cs="Times New Roman"/>
          <w:i/>
          <w:sz w:val="24"/>
          <w:szCs w:val="24"/>
          <w:lang w:val="en-US"/>
        </w:rPr>
        <w:t>Apache</w:t>
      </w:r>
      <w:r w:rsidRPr="004C429A">
        <w:rPr>
          <w:rFonts w:ascii="Times New Roman" w:hAnsi="Times New Roman" w:cs="Times New Roman"/>
          <w:sz w:val="24"/>
          <w:szCs w:val="24"/>
        </w:rPr>
        <w:t xml:space="preserve">. Таким образом, серверные приложения, разработанные для </w:t>
      </w:r>
      <w:r w:rsidRPr="004C429A">
        <w:rPr>
          <w:rFonts w:ascii="Times New Roman" w:hAnsi="Times New Roman" w:cs="Times New Roman"/>
          <w:sz w:val="24"/>
          <w:szCs w:val="24"/>
          <w:lang w:val="en-US"/>
        </w:rPr>
        <w:t>MSIIS</w:t>
      </w:r>
      <w:r w:rsidRPr="004C429A">
        <w:rPr>
          <w:rFonts w:ascii="Times New Roman" w:hAnsi="Times New Roman" w:cs="Times New Roman"/>
          <w:sz w:val="24"/>
          <w:szCs w:val="24"/>
        </w:rPr>
        <w:t xml:space="preserve"> могут также выполняться в </w:t>
      </w:r>
      <w:r w:rsidRPr="004C429A">
        <w:rPr>
          <w:rFonts w:ascii="Times New Roman" w:hAnsi="Times New Roman" w:cs="Times New Roman"/>
          <w:i/>
          <w:sz w:val="24"/>
          <w:szCs w:val="24"/>
          <w:lang w:val="en-US"/>
        </w:rPr>
        <w:t>Apache</w:t>
      </w:r>
      <w:r w:rsidRPr="004C429A">
        <w:rPr>
          <w:rFonts w:ascii="Times New Roman" w:hAnsi="Times New Roman" w:cs="Times New Roman"/>
          <w:sz w:val="24"/>
          <w:szCs w:val="24"/>
        </w:rPr>
        <w:t xml:space="preserve"> и других веб-серверах.</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 противоположность  CGI - </w:t>
      </w:r>
      <w:r w:rsidRPr="004C429A">
        <w:rPr>
          <w:rFonts w:ascii="Times New Roman" w:hAnsi="Times New Roman" w:cs="Times New Roman"/>
          <w:i/>
          <w:iCs/>
          <w:sz w:val="24"/>
          <w:szCs w:val="24"/>
        </w:rPr>
        <w:t>ISAPI-приложение</w:t>
      </w:r>
      <w:r w:rsidRPr="004C429A">
        <w:rPr>
          <w:rFonts w:ascii="Times New Roman" w:hAnsi="Times New Roman" w:cs="Times New Roman"/>
          <w:sz w:val="24"/>
          <w:szCs w:val="24"/>
        </w:rPr>
        <w:t xml:space="preserve"> загружается в том же адресном пространстве, что и веб-сервер IIS. Это позволяет повысить производительность приложений благодаря сокращению издержек на запуск отдельных процессов. Однако сбой </w:t>
      </w:r>
      <w:r w:rsidRPr="004C429A">
        <w:rPr>
          <w:rFonts w:ascii="Times New Roman" w:hAnsi="Times New Roman" w:cs="Times New Roman"/>
          <w:i/>
          <w:iCs/>
          <w:sz w:val="24"/>
          <w:szCs w:val="24"/>
        </w:rPr>
        <w:t>ISAPI-приложения</w:t>
      </w:r>
      <w:r w:rsidRPr="004C429A">
        <w:rPr>
          <w:rFonts w:ascii="Times New Roman" w:hAnsi="Times New Roman" w:cs="Times New Roman"/>
          <w:sz w:val="24"/>
          <w:szCs w:val="24"/>
        </w:rPr>
        <w:t xml:space="preserve"> может привести к неустойчивой работе самого веб-сервера. В 6-ой версии </w:t>
      </w:r>
      <w:r w:rsidRPr="004C429A">
        <w:rPr>
          <w:rFonts w:ascii="Times New Roman" w:hAnsi="Times New Roman" w:cs="Times New Roman"/>
          <w:i/>
          <w:iCs/>
          <w:sz w:val="24"/>
          <w:szCs w:val="24"/>
        </w:rPr>
        <w:t>IIS</w:t>
      </w:r>
      <w:r w:rsidRPr="004C429A">
        <w:rPr>
          <w:rFonts w:ascii="Times New Roman" w:hAnsi="Times New Roman" w:cs="Times New Roman"/>
          <w:sz w:val="24"/>
          <w:szCs w:val="24"/>
        </w:rPr>
        <w:t xml:space="preserve"> имеется возможность запуска приложений в рамках отдельного процесса. </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i/>
          <w:iCs/>
          <w:sz w:val="24"/>
          <w:szCs w:val="24"/>
          <w:lang w:val="en-US"/>
        </w:rPr>
        <w:t>ISAPI</w:t>
      </w:r>
      <w:r w:rsidRPr="004C429A">
        <w:rPr>
          <w:rFonts w:ascii="Times New Roman" w:hAnsi="Times New Roman" w:cs="Times New Roman"/>
          <w:sz w:val="24"/>
          <w:szCs w:val="24"/>
        </w:rPr>
        <w:t xml:space="preserve"> включает в себя 2 компоненты: </w:t>
      </w:r>
      <w:r w:rsidRPr="004C429A">
        <w:rPr>
          <w:rFonts w:ascii="Times New Roman" w:hAnsi="Times New Roman" w:cs="Times New Roman"/>
          <w:i/>
          <w:iCs/>
          <w:sz w:val="24"/>
          <w:szCs w:val="24"/>
        </w:rPr>
        <w:t>расширения</w:t>
      </w:r>
      <w:r w:rsidRPr="004C429A">
        <w:rPr>
          <w:rFonts w:ascii="Times New Roman" w:hAnsi="Times New Roman" w:cs="Times New Roman"/>
          <w:sz w:val="24"/>
          <w:szCs w:val="24"/>
        </w:rPr>
        <w:t xml:space="preserve"> и </w:t>
      </w:r>
      <w:r w:rsidRPr="004C429A">
        <w:rPr>
          <w:rFonts w:ascii="Times New Roman" w:hAnsi="Times New Roman" w:cs="Times New Roman"/>
          <w:i/>
          <w:iCs/>
          <w:sz w:val="24"/>
          <w:szCs w:val="24"/>
        </w:rPr>
        <w:t>фильтры</w:t>
      </w:r>
      <w:r w:rsidRPr="004C429A">
        <w:rPr>
          <w:rFonts w:ascii="Times New Roman" w:hAnsi="Times New Roman" w:cs="Times New Roman"/>
          <w:sz w:val="24"/>
          <w:szCs w:val="24"/>
        </w:rPr>
        <w:t>.</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Таким образом, все многообразие разрабатываемых </w:t>
      </w:r>
      <w:r w:rsidRPr="004C429A">
        <w:rPr>
          <w:rFonts w:ascii="Times New Roman" w:hAnsi="Times New Roman" w:cs="Times New Roman"/>
          <w:i/>
          <w:iCs/>
          <w:sz w:val="24"/>
          <w:szCs w:val="24"/>
          <w:lang w:val="en-US"/>
        </w:rPr>
        <w:t>ISAPI</w:t>
      </w:r>
      <w:r w:rsidRPr="004C429A">
        <w:rPr>
          <w:rFonts w:ascii="Times New Roman" w:hAnsi="Times New Roman" w:cs="Times New Roman"/>
          <w:sz w:val="24"/>
          <w:szCs w:val="24"/>
        </w:rPr>
        <w:t xml:space="preserve">-приложений сводится только к этим двум типам. И </w:t>
      </w:r>
      <w:r w:rsidRPr="004C429A">
        <w:rPr>
          <w:rFonts w:ascii="Times New Roman" w:hAnsi="Times New Roman" w:cs="Times New Roman"/>
          <w:i/>
          <w:iCs/>
          <w:sz w:val="24"/>
          <w:szCs w:val="24"/>
        </w:rPr>
        <w:t>фильтры</w:t>
      </w:r>
      <w:r w:rsidRPr="004C429A">
        <w:rPr>
          <w:rFonts w:ascii="Times New Roman" w:hAnsi="Times New Roman" w:cs="Times New Roman"/>
          <w:sz w:val="24"/>
          <w:szCs w:val="24"/>
        </w:rPr>
        <w:t xml:space="preserve"> и </w:t>
      </w:r>
      <w:r w:rsidRPr="004C429A">
        <w:rPr>
          <w:rFonts w:ascii="Times New Roman" w:hAnsi="Times New Roman" w:cs="Times New Roman"/>
          <w:i/>
          <w:iCs/>
          <w:sz w:val="24"/>
          <w:szCs w:val="24"/>
        </w:rPr>
        <w:t>расширения</w:t>
      </w:r>
      <w:r w:rsidRPr="004C429A">
        <w:rPr>
          <w:rFonts w:ascii="Times New Roman" w:hAnsi="Times New Roman" w:cs="Times New Roman"/>
          <w:sz w:val="24"/>
          <w:szCs w:val="24"/>
        </w:rPr>
        <w:t xml:space="preserve"> компилируются в </w:t>
      </w:r>
      <w:r w:rsidRPr="004C429A">
        <w:rPr>
          <w:rFonts w:ascii="Times New Roman" w:hAnsi="Times New Roman" w:cs="Times New Roman"/>
          <w:i/>
          <w:iCs/>
          <w:sz w:val="24"/>
          <w:szCs w:val="24"/>
          <w:lang w:val="en-US"/>
        </w:rPr>
        <w:t>DLL</w:t>
      </w:r>
      <w:r w:rsidRPr="004C429A">
        <w:rPr>
          <w:rFonts w:ascii="Times New Roman" w:hAnsi="Times New Roman" w:cs="Times New Roman"/>
          <w:sz w:val="24"/>
          <w:szCs w:val="24"/>
        </w:rPr>
        <w:t xml:space="preserve"> файлы динамически запускаемые веб-сервером. </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i/>
          <w:iCs/>
          <w:sz w:val="24"/>
          <w:szCs w:val="24"/>
          <w:lang w:val="en-US"/>
        </w:rPr>
        <w:t>ISAPI</w:t>
      </w:r>
      <w:r w:rsidRPr="004C429A">
        <w:rPr>
          <w:rFonts w:ascii="Times New Roman" w:hAnsi="Times New Roman" w:cs="Times New Roman"/>
          <w:sz w:val="24"/>
          <w:szCs w:val="24"/>
        </w:rPr>
        <w:t xml:space="preserve">приложения могут разрабатываться с помощью любых языков, поддерживающих экспорт стандартных </w:t>
      </w:r>
      <w:r w:rsidRPr="004C429A">
        <w:rPr>
          <w:rFonts w:ascii="Times New Roman" w:hAnsi="Times New Roman" w:cs="Times New Roman"/>
          <w:i/>
          <w:iCs/>
          <w:sz w:val="24"/>
          <w:szCs w:val="24"/>
        </w:rPr>
        <w:t>С</w:t>
      </w:r>
      <w:r w:rsidRPr="004C429A">
        <w:rPr>
          <w:rFonts w:ascii="Times New Roman" w:hAnsi="Times New Roman" w:cs="Times New Roman"/>
          <w:sz w:val="24"/>
          <w:szCs w:val="24"/>
        </w:rPr>
        <w:t xml:space="preserve">-функций, например </w:t>
      </w:r>
      <w:r w:rsidRPr="004C429A">
        <w:rPr>
          <w:rFonts w:ascii="Times New Roman" w:hAnsi="Times New Roman" w:cs="Times New Roman"/>
          <w:i/>
          <w:iCs/>
          <w:sz w:val="24"/>
          <w:szCs w:val="24"/>
        </w:rPr>
        <w:t>С</w:t>
      </w:r>
      <w:r w:rsidRPr="004C429A">
        <w:rPr>
          <w:rFonts w:ascii="Times New Roman" w:hAnsi="Times New Roman" w:cs="Times New Roman"/>
          <w:sz w:val="24"/>
          <w:szCs w:val="24"/>
        </w:rPr>
        <w:t xml:space="preserve">, </w:t>
      </w:r>
      <w:r w:rsidRPr="004C429A">
        <w:rPr>
          <w:rFonts w:ascii="Times New Roman" w:hAnsi="Times New Roman" w:cs="Times New Roman"/>
          <w:i/>
          <w:iCs/>
          <w:sz w:val="24"/>
          <w:szCs w:val="24"/>
        </w:rPr>
        <w:t>С++,</w:t>
      </w:r>
      <w:r w:rsidRPr="004C429A">
        <w:rPr>
          <w:rFonts w:ascii="Times New Roman" w:hAnsi="Times New Roman" w:cs="Times New Roman"/>
          <w:i/>
          <w:iCs/>
          <w:sz w:val="24"/>
          <w:szCs w:val="24"/>
          <w:lang w:val="en-US"/>
        </w:rPr>
        <w:t>DelphiPascal</w:t>
      </w:r>
      <w:r w:rsidRPr="004C429A">
        <w:rPr>
          <w:rFonts w:ascii="Times New Roman" w:hAnsi="Times New Roman" w:cs="Times New Roman"/>
          <w:sz w:val="24"/>
          <w:szCs w:val="24"/>
        </w:rPr>
        <w:t xml:space="preserve">. Для разработки имеется ограниченное число библиотек для разработки </w:t>
      </w:r>
      <w:r w:rsidRPr="004C429A">
        <w:rPr>
          <w:rFonts w:ascii="Times New Roman" w:hAnsi="Times New Roman" w:cs="Times New Roman"/>
          <w:i/>
          <w:iCs/>
          <w:sz w:val="24"/>
          <w:szCs w:val="24"/>
          <w:lang w:val="en-US"/>
        </w:rPr>
        <w:t>ISAPI</w:t>
      </w:r>
      <w:r w:rsidRPr="004C429A">
        <w:rPr>
          <w:rFonts w:ascii="Times New Roman" w:hAnsi="Times New Roman" w:cs="Times New Roman"/>
          <w:sz w:val="24"/>
          <w:szCs w:val="24"/>
        </w:rPr>
        <w:t>приложений, например</w:t>
      </w:r>
      <w:r w:rsidRPr="004C429A">
        <w:rPr>
          <w:rFonts w:ascii="Times New Roman" w:hAnsi="Times New Roman" w:cs="Times New Roman"/>
          <w:i/>
          <w:iCs/>
          <w:sz w:val="24"/>
          <w:szCs w:val="24"/>
          <w:lang w:val="en-US"/>
        </w:rPr>
        <w:t>Intraweb</w:t>
      </w:r>
      <w:r w:rsidRPr="004C429A">
        <w:rPr>
          <w:rFonts w:ascii="Times New Roman" w:hAnsi="Times New Roman" w:cs="Times New Roman"/>
          <w:sz w:val="24"/>
          <w:szCs w:val="24"/>
        </w:rPr>
        <w:t xml:space="preserve">-компоненты </w:t>
      </w:r>
      <w:r w:rsidRPr="004C429A">
        <w:rPr>
          <w:rFonts w:ascii="Times New Roman" w:hAnsi="Times New Roman" w:cs="Times New Roman"/>
          <w:i/>
          <w:iCs/>
          <w:sz w:val="24"/>
          <w:szCs w:val="24"/>
          <w:lang w:val="en-US"/>
        </w:rPr>
        <w:t>DelphiPascal</w:t>
      </w:r>
      <w:r w:rsidRPr="004C429A">
        <w:rPr>
          <w:rFonts w:ascii="Times New Roman" w:hAnsi="Times New Roman" w:cs="Times New Roman"/>
          <w:sz w:val="24"/>
          <w:szCs w:val="24"/>
        </w:rPr>
        <w:t xml:space="preserve">, специальные </w:t>
      </w:r>
      <w:r w:rsidRPr="004C429A">
        <w:rPr>
          <w:rFonts w:ascii="Times New Roman" w:hAnsi="Times New Roman" w:cs="Times New Roman"/>
          <w:i/>
          <w:iCs/>
          <w:sz w:val="24"/>
          <w:szCs w:val="24"/>
          <w:lang w:val="en-US"/>
        </w:rPr>
        <w:t>MFC</w:t>
      </w:r>
      <w:r w:rsidRPr="004C429A">
        <w:rPr>
          <w:rFonts w:ascii="Times New Roman" w:hAnsi="Times New Roman" w:cs="Times New Roman"/>
          <w:i/>
          <w:iCs/>
          <w:sz w:val="24"/>
          <w:szCs w:val="24"/>
        </w:rPr>
        <w:t>-</w:t>
      </w:r>
      <w:r w:rsidRPr="004C429A">
        <w:rPr>
          <w:rFonts w:ascii="Times New Roman" w:hAnsi="Times New Roman" w:cs="Times New Roman"/>
          <w:sz w:val="24"/>
          <w:szCs w:val="24"/>
        </w:rPr>
        <w:t>классы, специальная</w:t>
      </w:r>
      <w:r w:rsidRPr="004C429A">
        <w:rPr>
          <w:rFonts w:ascii="Times New Roman" w:hAnsi="Times New Roman" w:cs="Times New Roman"/>
          <w:i/>
          <w:iCs/>
          <w:sz w:val="24"/>
          <w:szCs w:val="24"/>
        </w:rPr>
        <w:t xml:space="preserve">С++ </w:t>
      </w:r>
      <w:r w:rsidRPr="004C429A">
        <w:rPr>
          <w:rFonts w:ascii="Times New Roman" w:hAnsi="Times New Roman" w:cs="Times New Roman"/>
          <w:sz w:val="24"/>
          <w:szCs w:val="24"/>
        </w:rPr>
        <w:t xml:space="preserve">библиотека серверных технологий </w:t>
      </w:r>
      <w:r w:rsidRPr="004C429A">
        <w:rPr>
          <w:rFonts w:ascii="Times New Roman" w:hAnsi="Times New Roman" w:cs="Times New Roman"/>
          <w:i/>
          <w:iCs/>
          <w:sz w:val="24"/>
          <w:szCs w:val="24"/>
          <w:lang w:val="en-US"/>
        </w:rPr>
        <w:t>ATL</w:t>
      </w:r>
      <w:r w:rsidRPr="004C429A">
        <w:rPr>
          <w:rFonts w:ascii="Times New Roman" w:hAnsi="Times New Roman" w:cs="Times New Roman"/>
          <w:sz w:val="24"/>
          <w:szCs w:val="24"/>
        </w:rPr>
        <w:t xml:space="preserve">. </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К наиболее важным особенностям </w:t>
      </w:r>
      <w:r w:rsidRPr="004C429A">
        <w:rPr>
          <w:rFonts w:ascii="Times New Roman" w:hAnsi="Times New Roman" w:cs="Times New Roman"/>
          <w:iCs/>
          <w:sz w:val="24"/>
          <w:szCs w:val="24"/>
          <w:lang w:val="en-US"/>
        </w:rPr>
        <w:t>ISAPI</w:t>
      </w:r>
      <w:r w:rsidRPr="004C429A">
        <w:rPr>
          <w:rFonts w:ascii="Times New Roman" w:hAnsi="Times New Roman" w:cs="Times New Roman"/>
          <w:iCs/>
          <w:sz w:val="24"/>
          <w:szCs w:val="24"/>
        </w:rPr>
        <w:t>-расширений можно отнести следующие</w:t>
      </w:r>
      <w:r w:rsidRPr="004C429A">
        <w:rPr>
          <w:rFonts w:ascii="Times New Roman" w:hAnsi="Times New Roman" w:cs="Times New Roman"/>
          <w:i/>
          <w:iCs/>
          <w:sz w:val="24"/>
          <w:szCs w:val="24"/>
        </w:rPr>
        <w:t>:</w:t>
      </w:r>
    </w:p>
    <w:p w:rsidR="00CB2520" w:rsidRPr="004C429A" w:rsidRDefault="00CB2520" w:rsidP="00274AFC">
      <w:pPr>
        <w:numPr>
          <w:ilvl w:val="0"/>
          <w:numId w:val="57"/>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i/>
          <w:iCs/>
          <w:sz w:val="24"/>
          <w:szCs w:val="24"/>
          <w:lang w:val="en-US"/>
        </w:rPr>
        <w:t>ISAPI</w:t>
      </w:r>
      <w:r w:rsidRPr="004C429A">
        <w:rPr>
          <w:rFonts w:ascii="Times New Roman" w:hAnsi="Times New Roman" w:cs="Times New Roman"/>
          <w:i/>
          <w:iCs/>
          <w:sz w:val="24"/>
          <w:szCs w:val="24"/>
        </w:rPr>
        <w:t>-расширения</w:t>
      </w:r>
      <w:r w:rsidRPr="004C429A">
        <w:rPr>
          <w:rFonts w:ascii="Times New Roman" w:hAnsi="Times New Roman" w:cs="Times New Roman"/>
          <w:sz w:val="24"/>
          <w:szCs w:val="24"/>
        </w:rPr>
        <w:t xml:space="preserve"> имеют доступ ко всем функциональным возможностям </w:t>
      </w:r>
      <w:r w:rsidRPr="004C429A">
        <w:rPr>
          <w:rFonts w:ascii="Times New Roman" w:hAnsi="Times New Roman" w:cs="Times New Roman"/>
          <w:i/>
          <w:iCs/>
          <w:sz w:val="24"/>
          <w:szCs w:val="24"/>
          <w:lang w:val="en-US"/>
        </w:rPr>
        <w:t>IIS</w:t>
      </w:r>
      <w:r w:rsidRPr="004C429A">
        <w:rPr>
          <w:rFonts w:ascii="Times New Roman" w:hAnsi="Times New Roman" w:cs="Times New Roman"/>
          <w:sz w:val="24"/>
          <w:szCs w:val="24"/>
        </w:rPr>
        <w:t>.</w:t>
      </w:r>
    </w:p>
    <w:p w:rsidR="00CB2520" w:rsidRPr="004C429A" w:rsidRDefault="00CB2520" w:rsidP="00274AFC">
      <w:pPr>
        <w:numPr>
          <w:ilvl w:val="0"/>
          <w:numId w:val="57"/>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Реализуются в виде </w:t>
      </w:r>
      <w:r w:rsidRPr="004C429A">
        <w:rPr>
          <w:rFonts w:ascii="Times New Roman" w:hAnsi="Times New Roman" w:cs="Times New Roman"/>
          <w:i/>
          <w:iCs/>
          <w:sz w:val="24"/>
          <w:szCs w:val="24"/>
          <w:lang w:val="en-US"/>
        </w:rPr>
        <w:t>DLL</w:t>
      </w:r>
      <w:r w:rsidRPr="004C429A">
        <w:rPr>
          <w:rFonts w:ascii="Times New Roman" w:hAnsi="Times New Roman" w:cs="Times New Roman"/>
          <w:sz w:val="24"/>
          <w:szCs w:val="24"/>
        </w:rPr>
        <w:t xml:space="preserve">-модулей, загружаемых в пространстве процесса, контролируемого </w:t>
      </w:r>
      <w:r w:rsidRPr="004C429A">
        <w:rPr>
          <w:rFonts w:ascii="Times New Roman" w:hAnsi="Times New Roman" w:cs="Times New Roman"/>
          <w:i/>
          <w:iCs/>
          <w:sz w:val="24"/>
          <w:szCs w:val="24"/>
          <w:lang w:val="en-US"/>
        </w:rPr>
        <w:t>IIS</w:t>
      </w:r>
      <w:r w:rsidRPr="004C429A">
        <w:rPr>
          <w:rFonts w:ascii="Times New Roman" w:hAnsi="Times New Roman" w:cs="Times New Roman"/>
          <w:sz w:val="24"/>
          <w:szCs w:val="24"/>
        </w:rPr>
        <w:t>.</w:t>
      </w:r>
    </w:p>
    <w:p w:rsidR="00CB2520" w:rsidRPr="004C429A" w:rsidRDefault="00CB2520" w:rsidP="00274AFC">
      <w:pPr>
        <w:numPr>
          <w:ilvl w:val="0"/>
          <w:numId w:val="57"/>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Клиенты могут обращаться к </w:t>
      </w:r>
      <w:r w:rsidRPr="004C429A">
        <w:rPr>
          <w:rFonts w:ascii="Times New Roman" w:hAnsi="Times New Roman" w:cs="Times New Roman"/>
          <w:i/>
          <w:iCs/>
          <w:sz w:val="24"/>
          <w:szCs w:val="24"/>
          <w:lang w:val="en-US"/>
        </w:rPr>
        <w:t>ISAPI</w:t>
      </w:r>
      <w:r w:rsidRPr="004C429A">
        <w:rPr>
          <w:rFonts w:ascii="Times New Roman" w:hAnsi="Times New Roman" w:cs="Times New Roman"/>
          <w:i/>
          <w:iCs/>
          <w:sz w:val="24"/>
          <w:szCs w:val="24"/>
        </w:rPr>
        <w:t>-расширениям</w:t>
      </w:r>
      <w:r w:rsidRPr="004C429A">
        <w:rPr>
          <w:rFonts w:ascii="Times New Roman" w:hAnsi="Times New Roman" w:cs="Times New Roman"/>
          <w:sz w:val="24"/>
          <w:szCs w:val="24"/>
        </w:rPr>
        <w:t xml:space="preserve"> также как к статическим </w:t>
      </w:r>
      <w:r w:rsidRPr="004C429A">
        <w:rPr>
          <w:rFonts w:ascii="Times New Roman" w:hAnsi="Times New Roman" w:cs="Times New Roman"/>
          <w:i/>
          <w:iCs/>
          <w:sz w:val="24"/>
          <w:szCs w:val="24"/>
          <w:lang w:val="en-US"/>
        </w:rPr>
        <w:t>HTML</w:t>
      </w:r>
      <w:r w:rsidRPr="004C429A">
        <w:rPr>
          <w:rFonts w:ascii="Times New Roman" w:hAnsi="Times New Roman" w:cs="Times New Roman"/>
          <w:sz w:val="24"/>
          <w:szCs w:val="24"/>
        </w:rPr>
        <w:t xml:space="preserve"> страницам.</w:t>
      </w:r>
    </w:p>
    <w:p w:rsidR="00CB2520" w:rsidRPr="004C429A" w:rsidRDefault="00CB2520" w:rsidP="00274AFC">
      <w:pPr>
        <w:numPr>
          <w:ilvl w:val="0"/>
          <w:numId w:val="57"/>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i/>
          <w:iCs/>
          <w:sz w:val="24"/>
          <w:szCs w:val="24"/>
          <w:lang w:val="en-US"/>
        </w:rPr>
        <w:t>ISAPI</w:t>
      </w:r>
      <w:r w:rsidRPr="004C429A">
        <w:rPr>
          <w:rFonts w:ascii="Times New Roman" w:hAnsi="Times New Roman" w:cs="Times New Roman"/>
          <w:i/>
          <w:iCs/>
          <w:sz w:val="24"/>
          <w:szCs w:val="24"/>
        </w:rPr>
        <w:t>-расширения</w:t>
      </w:r>
      <w:r w:rsidRPr="004C429A">
        <w:rPr>
          <w:rFonts w:ascii="Times New Roman" w:hAnsi="Times New Roman" w:cs="Times New Roman"/>
          <w:sz w:val="24"/>
          <w:szCs w:val="24"/>
        </w:rPr>
        <w:t xml:space="preserve"> могут быть ассоциированы с отдельными расширениями файлов, с целыми каталогами или сайтами.</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i/>
          <w:sz w:val="24"/>
          <w:szCs w:val="24"/>
          <w:lang w:val="en-US"/>
        </w:rPr>
        <w:t>ISAPI</w:t>
      </w:r>
      <w:r w:rsidRPr="004C429A">
        <w:rPr>
          <w:rFonts w:ascii="Times New Roman" w:hAnsi="Times New Roman" w:cs="Times New Roman"/>
          <w:i/>
          <w:sz w:val="24"/>
          <w:szCs w:val="24"/>
        </w:rPr>
        <w:t>-фильтры</w:t>
      </w:r>
      <w:r w:rsidRPr="004C429A">
        <w:rPr>
          <w:rFonts w:ascii="Times New Roman" w:hAnsi="Times New Roman" w:cs="Times New Roman"/>
          <w:sz w:val="24"/>
          <w:szCs w:val="24"/>
        </w:rPr>
        <w:t xml:space="preserve"> необходимы для изменения или совершенствования функциональности </w:t>
      </w:r>
      <w:r w:rsidRPr="004C429A">
        <w:rPr>
          <w:rFonts w:ascii="Times New Roman" w:hAnsi="Times New Roman" w:cs="Times New Roman"/>
          <w:i/>
          <w:iCs/>
          <w:sz w:val="24"/>
          <w:szCs w:val="24"/>
          <w:lang w:val="en-US"/>
        </w:rPr>
        <w:t>IIS</w:t>
      </w:r>
      <w:r w:rsidRPr="004C429A">
        <w:rPr>
          <w:rFonts w:ascii="Times New Roman" w:hAnsi="Times New Roman" w:cs="Times New Roman"/>
          <w:sz w:val="24"/>
          <w:szCs w:val="24"/>
        </w:rPr>
        <w:t xml:space="preserve">. Они обычно работают с </w:t>
      </w:r>
      <w:r w:rsidRPr="004C429A">
        <w:rPr>
          <w:rFonts w:ascii="Times New Roman" w:hAnsi="Times New Roman" w:cs="Times New Roman"/>
          <w:sz w:val="24"/>
          <w:szCs w:val="24"/>
          <w:lang w:val="en-US"/>
        </w:rPr>
        <w:t>IIS</w:t>
      </w:r>
      <w:r w:rsidRPr="004C429A">
        <w:rPr>
          <w:rFonts w:ascii="Times New Roman" w:hAnsi="Times New Roman" w:cs="Times New Roman"/>
          <w:sz w:val="24"/>
          <w:szCs w:val="24"/>
        </w:rPr>
        <w:t>-сервером и фильтруют каждый запрос. Фильтры применяются для анализа и модификации входящих и исходящих потоков данных.</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Фильтры также как и расширения реализуются в виде </w:t>
      </w:r>
      <w:r w:rsidRPr="004C429A">
        <w:rPr>
          <w:rFonts w:ascii="Times New Roman" w:hAnsi="Times New Roman" w:cs="Times New Roman"/>
          <w:sz w:val="24"/>
          <w:szCs w:val="24"/>
          <w:lang w:val="en-US"/>
        </w:rPr>
        <w:t>DLL</w:t>
      </w:r>
      <w:r w:rsidRPr="004C429A">
        <w:rPr>
          <w:rFonts w:ascii="Times New Roman" w:hAnsi="Times New Roman" w:cs="Times New Roman"/>
          <w:sz w:val="24"/>
          <w:szCs w:val="24"/>
        </w:rPr>
        <w:t xml:space="preserve"> файлов.</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Обычно </w:t>
      </w:r>
      <w:r w:rsidRPr="004C429A">
        <w:rPr>
          <w:rFonts w:ascii="Times New Roman" w:hAnsi="Times New Roman" w:cs="Times New Roman"/>
          <w:sz w:val="24"/>
          <w:szCs w:val="24"/>
          <w:lang w:val="en-US"/>
        </w:rPr>
        <w:t>ISAPI</w:t>
      </w:r>
      <w:r w:rsidRPr="004C429A">
        <w:rPr>
          <w:rFonts w:ascii="Times New Roman" w:hAnsi="Times New Roman" w:cs="Times New Roman"/>
          <w:sz w:val="24"/>
          <w:szCs w:val="24"/>
        </w:rPr>
        <w:t>-фильтры используются для решения следующих задач:</w:t>
      </w:r>
    </w:p>
    <w:p w:rsidR="00CB2520" w:rsidRPr="004C429A" w:rsidRDefault="00CB2520" w:rsidP="00274AFC">
      <w:pPr>
        <w:numPr>
          <w:ilvl w:val="0"/>
          <w:numId w:val="58"/>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Изменение данных в запросе клиента (</w:t>
      </w:r>
      <w:r w:rsidRPr="004C429A">
        <w:rPr>
          <w:rFonts w:ascii="Times New Roman" w:hAnsi="Times New Roman" w:cs="Times New Roman"/>
          <w:sz w:val="24"/>
          <w:szCs w:val="24"/>
          <w:lang w:val="en-US"/>
        </w:rPr>
        <w:t>URL</w:t>
      </w:r>
      <w:r w:rsidRPr="004C429A">
        <w:rPr>
          <w:rFonts w:ascii="Times New Roman" w:hAnsi="Times New Roman" w:cs="Times New Roman"/>
          <w:sz w:val="24"/>
          <w:szCs w:val="24"/>
        </w:rPr>
        <w:t xml:space="preserve"> или заголовков).</w:t>
      </w:r>
    </w:p>
    <w:p w:rsidR="00CB2520" w:rsidRPr="004C429A" w:rsidRDefault="00CB2520" w:rsidP="00274AFC">
      <w:pPr>
        <w:numPr>
          <w:ilvl w:val="0"/>
          <w:numId w:val="58"/>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Управление отображением </w:t>
      </w:r>
      <w:r w:rsidRPr="004C429A">
        <w:rPr>
          <w:rFonts w:ascii="Times New Roman" w:hAnsi="Times New Roman" w:cs="Times New Roman"/>
          <w:sz w:val="24"/>
          <w:szCs w:val="24"/>
          <w:lang w:val="en-US"/>
        </w:rPr>
        <w:t>URL</w:t>
      </w:r>
      <w:r w:rsidRPr="004C429A">
        <w:rPr>
          <w:rFonts w:ascii="Times New Roman" w:hAnsi="Times New Roman" w:cs="Times New Roman"/>
          <w:sz w:val="24"/>
          <w:szCs w:val="24"/>
        </w:rPr>
        <w:t xml:space="preserve"> в физические файлы.</w:t>
      </w:r>
    </w:p>
    <w:p w:rsidR="00CB2520" w:rsidRPr="004C429A" w:rsidRDefault="00CB2520" w:rsidP="00274AFC">
      <w:pPr>
        <w:numPr>
          <w:ilvl w:val="0"/>
          <w:numId w:val="58"/>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Управление именами и паролями пользователей при анонимной или базовой аутентификации.</w:t>
      </w:r>
    </w:p>
    <w:p w:rsidR="00CB2520" w:rsidRPr="004C429A" w:rsidRDefault="00CB2520" w:rsidP="00274AFC">
      <w:pPr>
        <w:numPr>
          <w:ilvl w:val="0"/>
          <w:numId w:val="58"/>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Анализ и модификация запросов по завершении аутентификации.</w:t>
      </w:r>
    </w:p>
    <w:p w:rsidR="00CB2520" w:rsidRPr="004C429A" w:rsidRDefault="00CB2520" w:rsidP="00274AFC">
      <w:pPr>
        <w:numPr>
          <w:ilvl w:val="0"/>
          <w:numId w:val="58"/>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Модификация ответа веб-сервера.</w:t>
      </w:r>
    </w:p>
    <w:p w:rsidR="00CB2520" w:rsidRPr="004C429A" w:rsidRDefault="00CB2520" w:rsidP="00274AFC">
      <w:pPr>
        <w:numPr>
          <w:ilvl w:val="0"/>
          <w:numId w:val="58"/>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Ведение журналов и анализ трафика.</w:t>
      </w:r>
    </w:p>
    <w:p w:rsidR="00CB2520" w:rsidRPr="004C429A" w:rsidRDefault="00CB2520" w:rsidP="00274AFC">
      <w:pPr>
        <w:numPr>
          <w:ilvl w:val="0"/>
          <w:numId w:val="58"/>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Реализация собственной аутентификации. </w:t>
      </w:r>
    </w:p>
    <w:p w:rsidR="00CB2520" w:rsidRPr="004C429A" w:rsidRDefault="00CB2520" w:rsidP="00274AFC">
      <w:pPr>
        <w:numPr>
          <w:ilvl w:val="0"/>
          <w:numId w:val="58"/>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Управление шифрацией и сжатием.</w:t>
      </w:r>
    </w:p>
    <w:p w:rsidR="00CB2520" w:rsidRPr="004C429A" w:rsidRDefault="00CB252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Стоит отметить, что существуют реализации в виде </w:t>
      </w:r>
      <w:r w:rsidRPr="004C429A">
        <w:rPr>
          <w:rFonts w:ascii="Times New Roman" w:hAnsi="Times New Roman" w:cs="Times New Roman"/>
          <w:sz w:val="24"/>
          <w:szCs w:val="24"/>
          <w:lang w:val="en-US"/>
        </w:rPr>
        <w:t>ISAPI</w:t>
      </w:r>
      <w:r w:rsidRPr="004C429A">
        <w:rPr>
          <w:rFonts w:ascii="Times New Roman" w:hAnsi="Times New Roman" w:cs="Times New Roman"/>
          <w:sz w:val="24"/>
          <w:szCs w:val="24"/>
        </w:rPr>
        <w:t>-расширений для таких инструментальных средств как:</w:t>
      </w:r>
    </w:p>
    <w:p w:rsidR="00CB2520" w:rsidRPr="004C429A" w:rsidRDefault="00CB2520" w:rsidP="00274AFC">
      <w:pPr>
        <w:numPr>
          <w:ilvl w:val="0"/>
          <w:numId w:val="59"/>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ASP(Active Server Pages )</w:t>
      </w:r>
    </w:p>
    <w:p w:rsidR="00CB2520" w:rsidRPr="004C429A" w:rsidRDefault="00CB2520" w:rsidP="00274AFC">
      <w:pPr>
        <w:numPr>
          <w:ilvl w:val="0"/>
          <w:numId w:val="59"/>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ASP.NET</w:t>
      </w:r>
    </w:p>
    <w:p w:rsidR="00CB2520" w:rsidRPr="004C429A" w:rsidRDefault="00CB2520" w:rsidP="00274AFC">
      <w:pPr>
        <w:numPr>
          <w:ilvl w:val="0"/>
          <w:numId w:val="59"/>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ColdFusion</w:t>
      </w:r>
    </w:p>
    <w:p w:rsidR="00CB2520" w:rsidRPr="004C429A" w:rsidRDefault="00CB2520" w:rsidP="00274AFC">
      <w:pPr>
        <w:numPr>
          <w:ilvl w:val="0"/>
          <w:numId w:val="59"/>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Perl ISAPI (Perlis)</w:t>
      </w:r>
    </w:p>
    <w:p w:rsidR="00CB2520" w:rsidRPr="004C429A" w:rsidRDefault="00CB2520" w:rsidP="00274AFC">
      <w:pPr>
        <w:numPr>
          <w:ilvl w:val="0"/>
          <w:numId w:val="59"/>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PHP</w:t>
      </w:r>
    </w:p>
    <w:p w:rsidR="00CB2520" w:rsidRPr="004C429A" w:rsidRDefault="00CB2520" w:rsidP="00274AFC">
      <w:pPr>
        <w:spacing w:after="0" w:line="240" w:lineRule="auto"/>
        <w:ind w:firstLine="709"/>
        <w:jc w:val="both"/>
        <w:rPr>
          <w:rFonts w:ascii="Times New Roman" w:hAnsi="Times New Roman" w:cs="Times New Roman"/>
          <w:sz w:val="24"/>
          <w:szCs w:val="24"/>
        </w:rPr>
      </w:pPr>
    </w:p>
    <w:p w:rsidR="00860E5C" w:rsidRDefault="00860E5C" w:rsidP="00860E5C">
      <w:pPr>
        <w:spacing w:after="0" w:line="240" w:lineRule="auto"/>
        <w:ind w:firstLine="709"/>
        <w:jc w:val="both"/>
        <w:outlineLvl w:val="0"/>
        <w:rPr>
          <w:rFonts w:ascii="Times New Roman" w:eastAsia="Times New Roman" w:hAnsi="Times New Roman" w:cs="Times New Roman"/>
          <w:b/>
          <w:kern w:val="36"/>
          <w:sz w:val="24"/>
          <w:szCs w:val="24"/>
          <w:lang w:eastAsia="ru-RU"/>
        </w:rPr>
      </w:pPr>
    </w:p>
    <w:p w:rsidR="00860E5C" w:rsidRDefault="00860E5C" w:rsidP="00860E5C">
      <w:pPr>
        <w:spacing w:after="0" w:line="240" w:lineRule="auto"/>
        <w:ind w:firstLine="709"/>
        <w:jc w:val="both"/>
        <w:outlineLvl w:val="0"/>
        <w:rPr>
          <w:rFonts w:ascii="Times New Roman" w:hAnsi="Times New Roman" w:cs="Times New Roman"/>
          <w:b/>
          <w:sz w:val="24"/>
          <w:szCs w:val="24"/>
        </w:rPr>
      </w:pPr>
      <w:r w:rsidRPr="004C429A">
        <w:rPr>
          <w:rFonts w:ascii="Times New Roman" w:eastAsia="Times New Roman" w:hAnsi="Times New Roman" w:cs="Times New Roman"/>
          <w:b/>
          <w:kern w:val="36"/>
          <w:sz w:val="24"/>
          <w:szCs w:val="24"/>
          <w:lang w:eastAsia="ru-RU"/>
        </w:rPr>
        <w:lastRenderedPageBreak/>
        <w:t>Лекция 6</w:t>
      </w:r>
      <w:r w:rsidR="00D00262" w:rsidRPr="00D00262">
        <w:rPr>
          <w:rFonts w:ascii="Times New Roman" w:eastAsia="Times New Roman" w:hAnsi="Times New Roman" w:cs="Times New Roman"/>
          <w:b/>
          <w:kern w:val="36"/>
          <w:sz w:val="24"/>
          <w:szCs w:val="24"/>
          <w:lang w:eastAsia="ru-RU"/>
        </w:rPr>
        <w:t>.</w:t>
      </w:r>
      <w:r>
        <w:rPr>
          <w:rFonts w:ascii="Times New Roman" w:hAnsi="Times New Roman" w:cs="Times New Roman"/>
          <w:b/>
          <w:sz w:val="24"/>
          <w:szCs w:val="24"/>
        </w:rPr>
        <w:t xml:space="preserve"> Правила </w:t>
      </w:r>
      <w:r>
        <w:rPr>
          <w:rFonts w:ascii="Times New Roman" w:hAnsi="Times New Roman" w:cs="Times New Roman"/>
          <w:b/>
          <w:sz w:val="24"/>
          <w:szCs w:val="24"/>
          <w:lang w:val="en-US"/>
        </w:rPr>
        <w:t>web</w:t>
      </w:r>
      <w:r>
        <w:rPr>
          <w:rFonts w:ascii="Times New Roman" w:hAnsi="Times New Roman" w:cs="Times New Roman"/>
          <w:b/>
          <w:sz w:val="24"/>
          <w:szCs w:val="24"/>
        </w:rPr>
        <w:t>-дизайна</w:t>
      </w:r>
    </w:p>
    <w:p w:rsidR="00860E5C" w:rsidRDefault="00860E5C" w:rsidP="00860E5C">
      <w:pPr>
        <w:spacing w:after="0" w:line="240" w:lineRule="auto"/>
        <w:ind w:firstLine="709"/>
        <w:jc w:val="both"/>
        <w:rPr>
          <w:rFonts w:ascii="Times New Roman" w:hAnsi="Times New Roman" w:cs="Times New Roman"/>
          <w:b/>
          <w:sz w:val="24"/>
          <w:szCs w:val="24"/>
        </w:rPr>
      </w:pPr>
    </w:p>
    <w:p w:rsidR="00860E5C" w:rsidRPr="00860E5C" w:rsidRDefault="00860E5C" w:rsidP="00860E5C">
      <w:pPr>
        <w:spacing w:after="0" w:line="240" w:lineRule="auto"/>
        <w:ind w:firstLine="709"/>
        <w:jc w:val="both"/>
        <w:rPr>
          <w:rFonts w:ascii="Times New Roman" w:hAnsi="Times New Roman" w:cs="Times New Roman"/>
          <w:b/>
          <w:sz w:val="24"/>
          <w:szCs w:val="24"/>
          <w:lang w:val="kk-KZ"/>
        </w:rPr>
      </w:pPr>
      <w:r>
        <w:rPr>
          <w:rFonts w:ascii="Times New Roman" w:hAnsi="Times New Roman" w:cs="Times New Roman"/>
          <w:b/>
          <w:sz w:val="24"/>
          <w:szCs w:val="24"/>
        </w:rPr>
        <w:t>План</w:t>
      </w:r>
      <w:r>
        <w:rPr>
          <w:rFonts w:ascii="Times New Roman" w:hAnsi="Times New Roman" w:cs="Times New Roman"/>
          <w:b/>
          <w:sz w:val="24"/>
          <w:szCs w:val="24"/>
          <w:lang w:val="kk-KZ"/>
        </w:rPr>
        <w:t xml:space="preserve"> лекции</w:t>
      </w:r>
      <w:r>
        <w:rPr>
          <w:rFonts w:ascii="Times New Roman" w:hAnsi="Times New Roman" w:cs="Times New Roman"/>
          <w:b/>
          <w:sz w:val="24"/>
          <w:szCs w:val="24"/>
        </w:rPr>
        <w:t>:</w:t>
      </w:r>
    </w:p>
    <w:p w:rsidR="00860E5C" w:rsidRDefault="00860E5C" w:rsidP="00860E5C">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Основные элементы </w:t>
      </w:r>
      <w:r>
        <w:rPr>
          <w:rFonts w:ascii="Times New Roman" w:hAnsi="Times New Roman" w:cs="Times New Roman"/>
          <w:sz w:val="24"/>
          <w:szCs w:val="24"/>
          <w:lang w:val="en-US"/>
        </w:rPr>
        <w:t>web</w:t>
      </w:r>
      <w:r w:rsidRPr="00D00262">
        <w:rPr>
          <w:rFonts w:ascii="Times New Roman" w:hAnsi="Times New Roman" w:cs="Times New Roman"/>
          <w:sz w:val="24"/>
          <w:szCs w:val="24"/>
        </w:rPr>
        <w:t>-</w:t>
      </w:r>
      <w:r>
        <w:rPr>
          <w:rFonts w:ascii="Times New Roman" w:hAnsi="Times New Roman" w:cs="Times New Roman"/>
          <w:sz w:val="24"/>
          <w:szCs w:val="24"/>
        </w:rPr>
        <w:t>страницы</w:t>
      </w:r>
    </w:p>
    <w:p w:rsidR="00860E5C" w:rsidRDefault="00860E5C" w:rsidP="00860E5C">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Правила подготовки текстовой информации</w:t>
      </w:r>
    </w:p>
    <w:p w:rsidR="00860E5C" w:rsidRDefault="00860E5C" w:rsidP="00860E5C">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Выбор цвета и оптимизация графики</w:t>
      </w:r>
    </w:p>
    <w:p w:rsidR="00860E5C" w:rsidRDefault="00860E5C" w:rsidP="00860E5C">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Определение навигационной структуры</w:t>
      </w:r>
    </w:p>
    <w:p w:rsidR="00F22471" w:rsidRDefault="00F22471" w:rsidP="00F22471">
      <w:pPr>
        <w:spacing w:after="0" w:line="240" w:lineRule="auto"/>
        <w:ind w:left="709"/>
        <w:jc w:val="both"/>
        <w:rPr>
          <w:rFonts w:ascii="Times New Roman" w:hAnsi="Times New Roman" w:cs="Times New Roman"/>
          <w:sz w:val="24"/>
          <w:szCs w:val="24"/>
        </w:rPr>
      </w:pPr>
      <w:r w:rsidRPr="00F22471">
        <w:rPr>
          <w:rFonts w:ascii="Times New Roman" w:hAnsi="Times New Roman" w:cs="Times New Roman"/>
          <w:sz w:val="24"/>
          <w:szCs w:val="24"/>
        </w:rPr>
        <w:t>Логическая и физическая структура сайта</w:t>
      </w:r>
    </w:p>
    <w:p w:rsidR="00B838F9" w:rsidRPr="00B838F9" w:rsidRDefault="00B838F9" w:rsidP="00B838F9">
      <w:pPr>
        <w:spacing w:after="0" w:line="240" w:lineRule="auto"/>
        <w:ind w:firstLine="680"/>
        <w:jc w:val="both"/>
        <w:rPr>
          <w:rFonts w:ascii="Times New Roman" w:hAnsi="Times New Roman" w:cs="Times New Roman"/>
          <w:bCs/>
          <w:sz w:val="24"/>
          <w:szCs w:val="24"/>
        </w:rPr>
      </w:pPr>
      <w:r w:rsidRPr="00B838F9">
        <w:rPr>
          <w:rFonts w:ascii="Times New Roman" w:hAnsi="Times New Roman" w:cs="Times New Roman"/>
          <w:bCs/>
          <w:sz w:val="24"/>
          <w:szCs w:val="24"/>
        </w:rPr>
        <w:t xml:space="preserve">Принципы компоновки и алгоритм создания </w:t>
      </w:r>
      <w:r w:rsidRPr="00B838F9">
        <w:rPr>
          <w:rFonts w:ascii="Times New Roman" w:hAnsi="Times New Roman" w:cs="Times New Roman"/>
          <w:bCs/>
          <w:sz w:val="24"/>
          <w:szCs w:val="24"/>
          <w:lang w:val="en-US"/>
        </w:rPr>
        <w:t>web</w:t>
      </w:r>
      <w:r w:rsidRPr="00B838F9">
        <w:rPr>
          <w:rFonts w:ascii="Times New Roman" w:hAnsi="Times New Roman" w:cs="Times New Roman"/>
          <w:bCs/>
          <w:sz w:val="24"/>
          <w:szCs w:val="24"/>
        </w:rPr>
        <w:t>-сайта</w:t>
      </w:r>
    </w:p>
    <w:p w:rsidR="00D00262" w:rsidRPr="00F22471" w:rsidRDefault="00D00262" w:rsidP="00F22471">
      <w:pPr>
        <w:spacing w:after="0" w:line="240" w:lineRule="auto"/>
        <w:ind w:left="709"/>
        <w:jc w:val="both"/>
        <w:rPr>
          <w:rFonts w:ascii="Times New Roman" w:hAnsi="Times New Roman" w:cs="Times New Roman"/>
          <w:sz w:val="24"/>
          <w:szCs w:val="24"/>
        </w:rPr>
      </w:pPr>
      <w:r w:rsidRPr="00F22471">
        <w:rPr>
          <w:rFonts w:ascii="Times New Roman" w:hAnsi="Times New Roman" w:cs="Times New Roman"/>
          <w:sz w:val="24"/>
          <w:szCs w:val="24"/>
        </w:rPr>
        <w:t>Регистрация сайта в сети</w:t>
      </w:r>
    </w:p>
    <w:p w:rsidR="00D00262" w:rsidRDefault="00D00262" w:rsidP="00860E5C">
      <w:pPr>
        <w:spacing w:after="0" w:line="240" w:lineRule="auto"/>
        <w:ind w:left="709"/>
        <w:jc w:val="both"/>
        <w:rPr>
          <w:rFonts w:ascii="Times New Roman" w:hAnsi="Times New Roman" w:cs="Times New Roman"/>
          <w:sz w:val="24"/>
          <w:szCs w:val="24"/>
        </w:rPr>
      </w:pPr>
    </w:p>
    <w:p w:rsidR="00860E5C" w:rsidRDefault="00860E5C" w:rsidP="00860E5C">
      <w:pPr>
        <w:tabs>
          <w:tab w:val="left" w:pos="540"/>
        </w:tabs>
        <w:autoSpaceDE w:val="0"/>
        <w:autoSpaceDN w:val="0"/>
        <w:adjustRightInd w:val="0"/>
        <w:spacing w:after="0" w:line="240" w:lineRule="auto"/>
        <w:ind w:firstLine="709"/>
        <w:jc w:val="both"/>
        <w:rPr>
          <w:rFonts w:ascii="Times New Roman" w:hAnsi="Times New Roman" w:cs="Times New Roman"/>
          <w:b/>
          <w:i/>
          <w:color w:val="000000"/>
          <w:sz w:val="24"/>
          <w:szCs w:val="24"/>
        </w:rPr>
      </w:pPr>
      <w:r>
        <w:rPr>
          <w:rFonts w:ascii="Times New Roman" w:hAnsi="Times New Roman" w:cs="Times New Roman"/>
          <w:color w:val="000000"/>
          <w:sz w:val="24"/>
          <w:szCs w:val="24"/>
        </w:rPr>
        <w:t xml:space="preserve">В строгом смысле слова </w:t>
      </w:r>
      <w:r>
        <w:rPr>
          <w:rFonts w:ascii="Times New Roman" w:hAnsi="Times New Roman" w:cs="Times New Roman"/>
          <w:b/>
          <w:i/>
          <w:color w:val="000000"/>
          <w:sz w:val="24"/>
          <w:szCs w:val="24"/>
        </w:rPr>
        <w:t xml:space="preserve">дизайн (design) - это разработка, конструирование. Web-дизайн включает в себя - визуальный дизайн (вообще), дизайн представления информации на экране (специфика web-дизайна). </w:t>
      </w:r>
    </w:p>
    <w:p w:rsidR="00860E5C" w:rsidRDefault="00860E5C" w:rsidP="00860E5C">
      <w:pPr>
        <w:autoSpaceDE w:val="0"/>
        <w:autoSpaceDN w:val="0"/>
        <w:adjustRightInd w:val="0"/>
        <w:spacing w:after="0" w:line="240" w:lineRule="auto"/>
        <w:ind w:firstLine="709"/>
        <w:jc w:val="both"/>
        <w:rPr>
          <w:rFonts w:ascii="Times New Roman" w:hAnsi="Times New Roman" w:cs="Times New Roman"/>
          <w:color w:val="000000"/>
          <w:sz w:val="24"/>
          <w:szCs w:val="24"/>
        </w:rPr>
      </w:pPr>
      <w:r>
        <w:rPr>
          <w:rFonts w:ascii="Times New Roman" w:hAnsi="Times New Roman" w:cs="Times New Roman"/>
          <w:color w:val="000000"/>
          <w:sz w:val="24"/>
          <w:szCs w:val="24"/>
          <w:lang w:val="en-US"/>
        </w:rPr>
        <w:t>W</w:t>
      </w:r>
      <w:r>
        <w:rPr>
          <w:rFonts w:ascii="Times New Roman" w:hAnsi="Times New Roman" w:cs="Times New Roman"/>
          <w:color w:val="000000"/>
          <w:sz w:val="24"/>
          <w:szCs w:val="24"/>
        </w:rPr>
        <w:t>eb-дизайнер в зарубежном понимании - это не кто иной как web-разработчик - верстальщик (web-master/web-coder), специалист по информационной архитектуре (web-developer), программист (web-programmer), администратор (system administrator) в одном лице.</w:t>
      </w:r>
    </w:p>
    <w:p w:rsidR="00860E5C" w:rsidRDefault="00860E5C" w:rsidP="00860E5C">
      <w:pPr>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Дизайн ресурса, должен быть выдержан в едином стиле для обеспечения комфорта пользователя и создания цельного впечатления от узла, как от неделимого источника информации, а не как набора отдельно взятых страниц. Прежде всего это таблицы, фреймы, цвет и шрифт.</w:t>
      </w:r>
    </w:p>
    <w:p w:rsidR="00860E5C" w:rsidRDefault="00860E5C" w:rsidP="00860E5C">
      <w:pPr>
        <w:spacing w:after="0" w:line="240" w:lineRule="auto"/>
        <w:ind w:firstLine="709"/>
        <w:jc w:val="both"/>
        <w:rPr>
          <w:rFonts w:ascii="Times New Roman" w:hAnsi="Times New Roman" w:cs="Times New Roman"/>
          <w:color w:val="000000"/>
          <w:sz w:val="24"/>
          <w:szCs w:val="24"/>
        </w:rPr>
      </w:pPr>
      <w:r>
        <w:rPr>
          <w:rFonts w:ascii="Times New Roman" w:hAnsi="Times New Roman" w:cs="Times New Roman"/>
          <w:color w:val="000000"/>
          <w:sz w:val="24"/>
          <w:szCs w:val="24"/>
        </w:rPr>
        <w:t>Дизайн играет важную роль в привлечении внимания пользователей сети Internet к определенной Web-странице. При разработке дизайна Web-страницы прежде всего нужно учитывать особенности восприятия целевой аудитории. При этом оформление должно соответствовать содержанию Web-страницы. Универсального решения в области разработки дизайна Web-страниц не существует. Возможны совершенно различные варианты исполнения Web-страницы. Все Web-страницы одного сервера должны быть оформлены в едином стиле. Это создаст дополнительное представление о фирме и ее товарах. </w:t>
      </w:r>
    </w:p>
    <w:p w:rsidR="00860E5C" w:rsidRDefault="00860E5C" w:rsidP="00860E5C">
      <w:pPr>
        <w:spacing w:after="0" w:line="240" w:lineRule="auto"/>
        <w:ind w:firstLine="709"/>
        <w:jc w:val="both"/>
        <w:rPr>
          <w:rFonts w:ascii="Times New Roman" w:hAnsi="Times New Roman" w:cs="Times New Roman"/>
          <w:sz w:val="24"/>
          <w:szCs w:val="24"/>
          <w:u w:val="single"/>
        </w:rPr>
      </w:pPr>
      <w:r>
        <w:rPr>
          <w:rFonts w:ascii="Times New Roman" w:hAnsi="Times New Roman" w:cs="Times New Roman"/>
          <w:color w:val="000000"/>
          <w:sz w:val="24"/>
          <w:szCs w:val="24"/>
        </w:rPr>
        <w:t>Дизайн Web-страниц предполагает разработку следующих элементов:</w:t>
      </w:r>
    </w:p>
    <w:p w:rsidR="00860E5C" w:rsidRDefault="00860E5C" w:rsidP="00860E5C">
      <w:pPr>
        <w:numPr>
          <w:ilvl w:val="0"/>
          <w:numId w:val="107"/>
        </w:numPr>
        <w:tabs>
          <w:tab w:val="num" w:pos="851"/>
        </w:tabs>
        <w:spacing w:after="0" w:line="240" w:lineRule="auto"/>
        <w:ind w:left="0" w:firstLine="709"/>
        <w:jc w:val="both"/>
        <w:rPr>
          <w:rFonts w:ascii="Times New Roman" w:hAnsi="Times New Roman" w:cs="Times New Roman"/>
          <w:sz w:val="24"/>
          <w:szCs w:val="24"/>
        </w:rPr>
      </w:pPr>
      <w:r>
        <w:rPr>
          <w:rFonts w:ascii="Times New Roman" w:hAnsi="Times New Roman" w:cs="Times New Roman"/>
          <w:i/>
          <w:iCs/>
          <w:color w:val="000000"/>
          <w:sz w:val="24"/>
          <w:szCs w:val="24"/>
        </w:rPr>
        <w:t xml:space="preserve"> цвет; </w:t>
      </w:r>
    </w:p>
    <w:p w:rsidR="00860E5C" w:rsidRDefault="00860E5C" w:rsidP="00860E5C">
      <w:pPr>
        <w:numPr>
          <w:ilvl w:val="0"/>
          <w:numId w:val="107"/>
        </w:numPr>
        <w:tabs>
          <w:tab w:val="num" w:pos="900"/>
        </w:tabs>
        <w:spacing w:after="0" w:line="240" w:lineRule="auto"/>
        <w:ind w:left="0" w:firstLine="709"/>
        <w:jc w:val="both"/>
        <w:rPr>
          <w:rFonts w:ascii="Times New Roman" w:hAnsi="Times New Roman" w:cs="Times New Roman"/>
          <w:sz w:val="24"/>
          <w:szCs w:val="24"/>
        </w:rPr>
      </w:pPr>
      <w:r>
        <w:rPr>
          <w:rFonts w:ascii="Times New Roman" w:hAnsi="Times New Roman" w:cs="Times New Roman"/>
          <w:i/>
          <w:iCs/>
          <w:color w:val="000000"/>
          <w:sz w:val="24"/>
          <w:szCs w:val="24"/>
        </w:rPr>
        <w:t xml:space="preserve">шрифт; </w:t>
      </w:r>
    </w:p>
    <w:p w:rsidR="00860E5C" w:rsidRDefault="00860E5C" w:rsidP="00860E5C">
      <w:pPr>
        <w:numPr>
          <w:ilvl w:val="0"/>
          <w:numId w:val="107"/>
        </w:numPr>
        <w:tabs>
          <w:tab w:val="num" w:pos="900"/>
        </w:tabs>
        <w:spacing w:after="0" w:line="240" w:lineRule="auto"/>
        <w:ind w:left="0" w:firstLine="709"/>
        <w:jc w:val="both"/>
        <w:rPr>
          <w:rFonts w:ascii="Times New Roman" w:hAnsi="Times New Roman" w:cs="Times New Roman"/>
          <w:sz w:val="24"/>
          <w:szCs w:val="24"/>
        </w:rPr>
      </w:pPr>
      <w:r>
        <w:rPr>
          <w:rFonts w:ascii="Times New Roman" w:hAnsi="Times New Roman" w:cs="Times New Roman"/>
          <w:i/>
          <w:iCs/>
          <w:color w:val="000000"/>
          <w:sz w:val="24"/>
          <w:szCs w:val="24"/>
        </w:rPr>
        <w:t xml:space="preserve">графика; </w:t>
      </w:r>
    </w:p>
    <w:p w:rsidR="00860E5C" w:rsidRDefault="00860E5C" w:rsidP="00860E5C">
      <w:pPr>
        <w:numPr>
          <w:ilvl w:val="0"/>
          <w:numId w:val="107"/>
        </w:numPr>
        <w:tabs>
          <w:tab w:val="num" w:pos="900"/>
        </w:tabs>
        <w:spacing w:after="0" w:line="240" w:lineRule="auto"/>
        <w:ind w:left="0" w:firstLine="709"/>
        <w:jc w:val="both"/>
        <w:rPr>
          <w:rFonts w:ascii="Times New Roman" w:hAnsi="Times New Roman" w:cs="Times New Roman"/>
          <w:sz w:val="24"/>
          <w:szCs w:val="24"/>
        </w:rPr>
      </w:pPr>
      <w:r>
        <w:rPr>
          <w:rFonts w:ascii="Times New Roman" w:hAnsi="Times New Roman" w:cs="Times New Roman"/>
          <w:i/>
          <w:iCs/>
          <w:color w:val="000000"/>
          <w:sz w:val="24"/>
          <w:szCs w:val="24"/>
        </w:rPr>
        <w:t xml:space="preserve">компоновка Web-страницы. </w:t>
      </w:r>
    </w:p>
    <w:p w:rsidR="00860E5C" w:rsidRDefault="00860E5C" w:rsidP="00860E5C">
      <w:pPr>
        <w:spacing w:after="0" w:line="240" w:lineRule="auto"/>
        <w:ind w:firstLine="709"/>
        <w:jc w:val="both"/>
        <w:rPr>
          <w:rFonts w:ascii="Times New Roman" w:hAnsi="Times New Roman" w:cs="Times New Roman"/>
          <w:color w:val="000000"/>
          <w:sz w:val="24"/>
          <w:szCs w:val="24"/>
        </w:rPr>
      </w:pPr>
      <w:r>
        <w:rPr>
          <w:rFonts w:ascii="Times New Roman" w:hAnsi="Times New Roman" w:cs="Times New Roman"/>
          <w:color w:val="000000"/>
          <w:sz w:val="24"/>
          <w:szCs w:val="24"/>
        </w:rPr>
        <w:t>При этом сеть Internet налагает некоторые ограничения на возможности оформления Web-страниц - время загрузки Web-страниц, пропускная способность канала передачи данных, размер графических файлов, совместимость браузеров, передача цветовой палитры и др. </w:t>
      </w:r>
      <w:r>
        <w:rPr>
          <w:rFonts w:ascii="Times New Roman" w:hAnsi="Times New Roman" w:cs="Times New Roman"/>
          <w:color w:val="000000"/>
          <w:sz w:val="24"/>
          <w:szCs w:val="24"/>
        </w:rPr>
        <w:br/>
        <w:t>Единая цветовая гамма Web-страниц способствует быстрому и полному восприятию содержания. Как правило, лучшая комбинация цветов для чтения - белый фон и черный текст. Можно использовать фоновый цвет для отдельных символов текста, что дает возможность создавать интересные композиции для заголовков, подписей к рисункам. Однако не следует изменять цвета ссылок, поскольку пользователь может решить, что уже посещал их раньше и не нашел ничего интересного.  При выборе шрифта необходимо принимать во внимание следующие рекомендации:</w:t>
      </w:r>
    </w:p>
    <w:p w:rsidR="00860E5C" w:rsidRDefault="00860E5C" w:rsidP="00860E5C">
      <w:pPr>
        <w:numPr>
          <w:ilvl w:val="0"/>
          <w:numId w:val="108"/>
        </w:numPr>
        <w:tabs>
          <w:tab w:val="num" w:pos="1260"/>
        </w:tabs>
        <w:spacing w:after="0" w:line="240" w:lineRule="auto"/>
        <w:ind w:left="0" w:firstLine="709"/>
        <w:jc w:val="both"/>
        <w:rPr>
          <w:rFonts w:ascii="Times New Roman" w:hAnsi="Times New Roman" w:cs="Times New Roman"/>
          <w:color w:val="000000"/>
          <w:sz w:val="24"/>
          <w:szCs w:val="24"/>
        </w:rPr>
      </w:pPr>
      <w:r>
        <w:rPr>
          <w:rFonts w:ascii="Times New Roman" w:hAnsi="Times New Roman" w:cs="Times New Roman"/>
          <w:color w:val="000000"/>
          <w:sz w:val="24"/>
          <w:szCs w:val="24"/>
        </w:rPr>
        <w:t>Не следует использовать очень крупный размер шрифта (особенно с полужирным и курсивным начертанием) для текстовых надписей, так как он чаще всего производит грубое впечатление. Тогда как шрифт обычного размера при умелой подаче кажется насыщенным информацией и располагает к вдумчивому прочтению.</w:t>
      </w:r>
    </w:p>
    <w:p w:rsidR="00860E5C" w:rsidRDefault="00860E5C" w:rsidP="00860E5C">
      <w:pPr>
        <w:numPr>
          <w:ilvl w:val="0"/>
          <w:numId w:val="108"/>
        </w:numPr>
        <w:tabs>
          <w:tab w:val="num" w:pos="1260"/>
        </w:tabs>
        <w:spacing w:after="0" w:line="240" w:lineRule="auto"/>
        <w:ind w:left="0" w:firstLine="709"/>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Не следует применять такие приемы, как подчеркивание и перечеркивание, так как подобные текстовые эффекты могут ассоциироваться у пользователей с гипертекстовой ссылкой. </w:t>
      </w:r>
    </w:p>
    <w:p w:rsidR="00860E5C" w:rsidRDefault="00860E5C" w:rsidP="00860E5C">
      <w:pPr>
        <w:numPr>
          <w:ilvl w:val="0"/>
          <w:numId w:val="108"/>
        </w:numPr>
        <w:tabs>
          <w:tab w:val="num" w:pos="1260"/>
        </w:tabs>
        <w:spacing w:after="0" w:line="240" w:lineRule="auto"/>
        <w:ind w:left="0" w:firstLine="709"/>
        <w:jc w:val="both"/>
        <w:rPr>
          <w:rFonts w:ascii="Times New Roman" w:hAnsi="Times New Roman" w:cs="Times New Roman"/>
          <w:color w:val="000000"/>
          <w:sz w:val="24"/>
          <w:szCs w:val="24"/>
        </w:rPr>
      </w:pPr>
      <w:r>
        <w:rPr>
          <w:rFonts w:ascii="Times New Roman" w:hAnsi="Times New Roman" w:cs="Times New Roman"/>
          <w:color w:val="000000"/>
          <w:sz w:val="24"/>
          <w:szCs w:val="24"/>
        </w:rPr>
        <w:t>Навигационное меню на всех страницах должно иметь одни и те же форму, цвет, размеры и месторасположение, что обеспечивает легкость перемещения по серверу.</w:t>
      </w:r>
    </w:p>
    <w:p w:rsidR="00860E5C" w:rsidRDefault="00860E5C" w:rsidP="00860E5C">
      <w:pPr>
        <w:numPr>
          <w:ilvl w:val="0"/>
          <w:numId w:val="108"/>
        </w:numPr>
        <w:tabs>
          <w:tab w:val="num" w:pos="1260"/>
        </w:tabs>
        <w:spacing w:after="0" w:line="240" w:lineRule="auto"/>
        <w:ind w:left="0" w:firstLine="709"/>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Не следует заполнять страницы избыточным количеством графических материалов. Не следует включать в страницу непрерывно двигающиеся элементы - они перенапрягают периферическое зрение. Нужно сохранять баланс между текстом, изображениями и пустым пространством. </w:t>
      </w:r>
      <w:r>
        <w:rPr>
          <w:rFonts w:ascii="Times New Roman" w:hAnsi="Times New Roman" w:cs="Times New Roman"/>
          <w:color w:val="000000"/>
          <w:sz w:val="24"/>
          <w:szCs w:val="24"/>
        </w:rPr>
        <w:br/>
        <w:t>Закончив создание Web-страницы, нужно посмотреть на нее со стороны потенциального пользователя. Возможно разработка Web-страницы будет происходить на мощном компьютере Power Mac или Sun, однако большинство пользователей могут находиться в значительно худших условиях, и важно знать, как выглядит Web-страница с их точки зрения. </w:t>
      </w:r>
    </w:p>
    <w:p w:rsidR="00860E5C" w:rsidRPr="00860E5C" w:rsidRDefault="00860E5C" w:rsidP="00860E5C">
      <w:pPr>
        <w:spacing w:after="0" w:line="240" w:lineRule="auto"/>
        <w:ind w:firstLine="709"/>
        <w:jc w:val="both"/>
        <w:rPr>
          <w:rFonts w:ascii="Times New Roman" w:hAnsi="Times New Roman" w:cs="Times New Roman"/>
          <w:b/>
          <w:sz w:val="24"/>
          <w:szCs w:val="24"/>
        </w:rPr>
      </w:pPr>
      <w:r w:rsidRPr="00860E5C">
        <w:rPr>
          <w:rFonts w:ascii="Times New Roman" w:hAnsi="Times New Roman" w:cs="Times New Roman"/>
          <w:b/>
          <w:sz w:val="24"/>
          <w:szCs w:val="24"/>
        </w:rPr>
        <w:t>Цвет</w:t>
      </w:r>
    </w:p>
    <w:p w:rsidR="00860E5C" w:rsidRDefault="00860E5C" w:rsidP="00860E5C">
      <w:pPr>
        <w:spacing w:after="0" w:line="240" w:lineRule="auto"/>
        <w:ind w:firstLine="709"/>
        <w:jc w:val="both"/>
        <w:rPr>
          <w:rFonts w:ascii="Times New Roman" w:hAnsi="Times New Roman" w:cs="Times New Roman"/>
          <w:sz w:val="24"/>
          <w:szCs w:val="24"/>
        </w:rPr>
      </w:pPr>
      <w:r>
        <w:rPr>
          <w:rFonts w:ascii="Times New Roman" w:hAnsi="Times New Roman" w:cs="Times New Roman"/>
          <w:color w:val="000000"/>
          <w:sz w:val="24"/>
          <w:szCs w:val="24"/>
        </w:rPr>
        <w:t xml:space="preserve">Важность цвета в нашей жизни поистине огромна. Так же огромна она и в Интернете, где всё на этом и держится. </w:t>
      </w:r>
      <w:r>
        <w:rPr>
          <w:rFonts w:ascii="Times New Roman" w:hAnsi="Times New Roman" w:cs="Times New Roman"/>
          <w:sz w:val="24"/>
          <w:szCs w:val="24"/>
        </w:rPr>
        <w:t xml:space="preserve">Умение правильно использовать цвет позволяет задать благоприятную атмосферу сайта, погрузить посетителя в свой мир. Важно всегда сначала продумывает цветовую схему, потом только начинать создавать графику. </w:t>
      </w:r>
      <w:r>
        <w:rPr>
          <w:rFonts w:ascii="Times New Roman" w:hAnsi="Times New Roman" w:cs="Times New Roman"/>
          <w:bCs/>
          <w:sz w:val="24"/>
          <w:szCs w:val="24"/>
        </w:rPr>
        <w:t>Проблема восприятия</w:t>
      </w:r>
      <w:r>
        <w:rPr>
          <w:rFonts w:ascii="Times New Roman" w:hAnsi="Times New Roman" w:cs="Times New Roman"/>
          <w:sz w:val="24"/>
          <w:szCs w:val="24"/>
        </w:rPr>
        <w:t xml:space="preserve"> сайта является одной из наиболее важных задач. Когда пользователь попадает на какой-либо сайт, очень важным моментом становится первое впечатление, которое он получает от ресурса. Это становится отправной точкой для решения пользователя, оставаться ли ему здесь или искать информацию в другом месте. Сайт, который обладает тяжелой психологической атмосферой, отталкивает пользователя, как следствие, у него пропадает желание находиться именно на этом сайте, что может привести к потери потенциального клиента. </w:t>
      </w:r>
    </w:p>
    <w:p w:rsidR="00860E5C" w:rsidRDefault="00860E5C" w:rsidP="00860E5C">
      <w:pPr>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Очень важно, чтобы глаз не уставал от увиденного, и при этом пользователь мог выделить всю наиболее важную для него информацию. Яркие цвета слишком давят. Блеклые не всегда воспринимаются отчетливо. Очень важно суметь передать идею, не затмив содержание. Ведь сайт — это не просто информационный ресурс, прежде всего, это лицо и имидж компании. Он отображает внутреннюю атмосферу, царящую в организации. Сайт - это рекламный продукт, информационный ресурс, дающий большие перспективы в области поиска клиентов. Сайт, который не обладает приятной и дружеской атмосферой по отношению к пользователю, не может выполнять все возложенные на него функции. Единая цветовая гамма Web-страниц способствует быстрому и полному восприятию содержания. </w:t>
      </w:r>
    </w:p>
    <w:p w:rsidR="00860E5C" w:rsidRDefault="00860E5C" w:rsidP="00860E5C">
      <w:pPr>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На страницах нужно использовать максимум три-четыре цвета, даже если видеокарта способна передать триллионы цветов. Чем проще, тем лучше, многие сайты, напичканные сотнямицветовых оттенков болезненно воспринимаются, слабо запоминаются, плохо вспоминаются. Некоторые способны сделать отличный сайт, используя всего два цвета. Если во всю использовать на сайте цветные фотографии, то можно использовать их доминирующий цвет для заголовков. Для разных типов данных желательно использовать разные оттенки. Например, заголовки делать синим цветом, предупреждения лучше делать красным, цвет основного текста должен быть тоже определён однозначно. Цвета фона и основного текста должны быть контрастными. Чем контрастнее, тем удобнее будет читать текст. Чёрный на белом, жёлтый на чёрном, гораздо удобочитаемы. На тёмном фоне лучше всего использовать белый или жёлтый цвета, голубой читается сложнее, можно использовать зелёный. </w:t>
      </w:r>
    </w:p>
    <w:p w:rsidR="00860E5C" w:rsidRDefault="00860E5C" w:rsidP="00860E5C">
      <w:pPr>
        <w:tabs>
          <w:tab w:val="left" w:pos="360"/>
          <w:tab w:val="left" w:pos="540"/>
        </w:tabs>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На некоторые цвета у большого количества людей преобладает негативная реакция:</w:t>
      </w:r>
    </w:p>
    <w:p w:rsidR="00860E5C" w:rsidRDefault="00860E5C" w:rsidP="00860E5C">
      <w:pPr>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Черный, Красный, Серый, Коричневый, эти цвета при доминировании на сайте вызовут отрицательную оценку сайта. При умелом сочетании цветов влияние негативной составляющей этих цветов можно нивелировать (пример: Синий-черный) или даже превратить в плюсы. Такого эффекта зачастую можно достичь при плавных переходах цветов.</w:t>
      </w:r>
    </w:p>
    <w:p w:rsidR="00860E5C" w:rsidRDefault="00860E5C" w:rsidP="00860E5C">
      <w:pPr>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Если посетителя нужно зарядить энергией, взбодрить его, мотивировать к чему-либо, нужно использовать сильные оттенки. Если, наоборот, нужно создать мирную атмосферу, лучше использовать пастельные тона, ослабить агрессивные цвета. Если сайт посвящен фильмам ужасов, следует смело использовать гаммы черного, серого, коричневого и красного цветов. </w:t>
      </w:r>
    </w:p>
    <w:p w:rsidR="00860E5C" w:rsidRDefault="00860E5C" w:rsidP="00860E5C">
      <w:pPr>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Для молодёжи с домашним Интернетом более привычен ночной выход в Интернет. Для них лучше создавать тёмный фон, светлый текст. Если аудитория состоит из людей пользующихся Интернетом на своей работе (в офисах, учреждениях), следует делать светлый сайт с тёмным текстом. По статистике светлый фон лучше тёмного.</w:t>
      </w:r>
    </w:p>
    <w:p w:rsidR="00860E5C" w:rsidRDefault="00860E5C" w:rsidP="00860E5C">
      <w:pPr>
        <w:spacing w:after="0" w:line="240" w:lineRule="auto"/>
        <w:ind w:firstLine="709"/>
        <w:jc w:val="both"/>
        <w:rPr>
          <w:rFonts w:ascii="Times New Roman" w:hAnsi="Times New Roman" w:cs="Times New Roman"/>
          <w:sz w:val="24"/>
          <w:szCs w:val="24"/>
        </w:rPr>
      </w:pPr>
    </w:p>
    <w:p w:rsidR="00860E5C" w:rsidRPr="00860E5C" w:rsidRDefault="00860E5C" w:rsidP="00860E5C">
      <w:pPr>
        <w:spacing w:after="0" w:line="240" w:lineRule="auto"/>
        <w:ind w:firstLine="709"/>
        <w:jc w:val="both"/>
        <w:rPr>
          <w:rFonts w:ascii="Times New Roman" w:hAnsi="Times New Roman" w:cs="Times New Roman"/>
          <w:b/>
          <w:sz w:val="24"/>
          <w:szCs w:val="24"/>
        </w:rPr>
      </w:pPr>
      <w:r w:rsidRPr="00860E5C">
        <w:rPr>
          <w:rFonts w:ascii="Times New Roman" w:hAnsi="Times New Roman" w:cs="Times New Roman"/>
          <w:b/>
          <w:sz w:val="24"/>
          <w:szCs w:val="24"/>
        </w:rPr>
        <w:t>Шрифты</w:t>
      </w:r>
    </w:p>
    <w:p w:rsidR="00860E5C" w:rsidRDefault="00860E5C" w:rsidP="00860E5C">
      <w:pPr>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Очень важная область дизайна - типографика - шрифтовое решение композиции. </w:t>
      </w:r>
      <w:r>
        <w:rPr>
          <w:rFonts w:ascii="Times New Roman" w:hAnsi="Times New Roman" w:cs="Times New Roman"/>
          <w:iCs/>
          <w:sz w:val="24"/>
          <w:szCs w:val="24"/>
        </w:rPr>
        <w:t>Безусловно, шрифт — самый интересный, самый сложный и самый благодарный из всех строительных материалов дизайнера. Ни одна работа не об</w:t>
      </w:r>
      <w:r>
        <w:rPr>
          <w:rFonts w:ascii="Times New Roman" w:hAnsi="Times New Roman" w:cs="Times New Roman"/>
          <w:iCs/>
          <w:sz w:val="24"/>
          <w:szCs w:val="24"/>
        </w:rPr>
        <w:softHyphen/>
        <w:t>ходится без шрифтовых заголовков, логотипов, надписей.</w:t>
      </w:r>
      <w:r>
        <w:rPr>
          <w:rFonts w:ascii="Times New Roman" w:hAnsi="Times New Roman" w:cs="Times New Roman"/>
          <w:sz w:val="24"/>
          <w:szCs w:val="24"/>
        </w:rPr>
        <w:t xml:space="preserve"> К сожалению современные веб-возможности ограничены двумя группами очень похожих и не очень красивых шрифтов: рублеными (Arial, Verdana etc.) и антиквами во главе с Times New Roman. Все остальные шрифты могут оказаться не установленными на компьютере пользователя, и их использование регулярно приводит к невозможности посетителем прочесть послание, - вместо текста будут показаны закорючки. Если же необходимо написать текст каким-нибудь особенным шрифтом, то используется gif изображение для всего текста (например, для заголовков) или для каждой буквы в отдельности, что гораздо экономичнее, но чрезвычайно трудоемко. Тем не менее, использование текста в виде картинок приведет к многократному (sic) увеличению объема страницы, что крайне нежелательно. </w:t>
      </w:r>
    </w:p>
    <w:p w:rsidR="00860E5C" w:rsidRDefault="00860E5C" w:rsidP="00860E5C">
      <w:pPr>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Шрифт характеризуется гарнитурой (определяет форму и носит название шрифта, serif, sans-serif, monospace, декоративные, рукописные), кеглей (размер шрифта, измеряется в пунктах), начертанием (курсив, жирный, наклонный). </w:t>
      </w:r>
    </w:p>
    <w:p w:rsidR="00860E5C" w:rsidRDefault="00860E5C" w:rsidP="00860E5C">
      <w:pPr>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Используется единый шрифтовой тег для всех заголовков ресурса. Композиция должна содержать минимальное количество резко отличающихся шрифтов. В лучшем случае это рубленый (заголовки, небольшие тексты, хорошо выглядит при жирном начертании) и шрифт с засечками (удобен для чтения, хорошо выглядит при курсивном начертании).</w:t>
      </w:r>
    </w:p>
    <w:p w:rsidR="00860E5C" w:rsidRDefault="00860E5C" w:rsidP="00860E5C">
      <w:pPr>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Следующей задачей является подбор параметров набора:</w:t>
      </w:r>
    </w:p>
    <w:p w:rsidR="00860E5C" w:rsidRDefault="00860E5C" w:rsidP="00860E5C">
      <w:pPr>
        <w:numPr>
          <w:ilvl w:val="0"/>
          <w:numId w:val="109"/>
        </w:numPr>
        <w:tabs>
          <w:tab w:val="num" w:pos="0"/>
        </w:tabs>
        <w:spacing w:after="0" w:line="240" w:lineRule="auto"/>
        <w:ind w:left="0" w:firstLine="709"/>
        <w:jc w:val="both"/>
        <w:rPr>
          <w:rFonts w:ascii="Times New Roman" w:hAnsi="Times New Roman" w:cs="Times New Roman"/>
          <w:sz w:val="24"/>
          <w:szCs w:val="24"/>
        </w:rPr>
      </w:pPr>
      <w:r>
        <w:rPr>
          <w:rFonts w:ascii="Times New Roman" w:hAnsi="Times New Roman" w:cs="Times New Roman"/>
          <w:sz w:val="24"/>
          <w:szCs w:val="24"/>
        </w:rPr>
        <w:t>кегль шрифта (чем больше шрифт тем больше его значимость, но более мелкие надписи заставляют вчитываться или просто игнорируются);</w:t>
      </w:r>
    </w:p>
    <w:p w:rsidR="00860E5C" w:rsidRDefault="00860E5C" w:rsidP="00860E5C">
      <w:pPr>
        <w:numPr>
          <w:ilvl w:val="0"/>
          <w:numId w:val="109"/>
        </w:numPr>
        <w:tabs>
          <w:tab w:val="num" w:pos="0"/>
        </w:tabs>
        <w:spacing w:after="0" w:line="240" w:lineRule="auto"/>
        <w:ind w:left="0" w:firstLine="709"/>
        <w:jc w:val="both"/>
        <w:rPr>
          <w:rFonts w:ascii="Times New Roman" w:hAnsi="Times New Roman" w:cs="Times New Roman"/>
          <w:sz w:val="24"/>
          <w:szCs w:val="24"/>
        </w:rPr>
      </w:pPr>
      <w:r>
        <w:rPr>
          <w:rFonts w:ascii="Times New Roman" w:hAnsi="Times New Roman" w:cs="Times New Roman"/>
          <w:sz w:val="24"/>
          <w:szCs w:val="24"/>
        </w:rPr>
        <w:t>соотношение прописных и строчных букв (красота заглавных букв по принципу контраста с прописными наблюдается у шрифтов с засечками; мелкий кегль требует написания текста только прописными буквами; для декоративных и рукописных – хорошо выглядит выделение только первых букв, что придает повествовательность фразы; все слова начинаются с заглавных букв – неприемлемо для русского языка);</w:t>
      </w:r>
    </w:p>
    <w:p w:rsidR="00860E5C" w:rsidRDefault="00860E5C" w:rsidP="00860E5C">
      <w:pPr>
        <w:numPr>
          <w:ilvl w:val="0"/>
          <w:numId w:val="109"/>
        </w:numPr>
        <w:spacing w:after="0" w:line="240" w:lineRule="auto"/>
        <w:ind w:left="0" w:firstLine="709"/>
        <w:jc w:val="both"/>
        <w:rPr>
          <w:rFonts w:ascii="Times New Roman" w:hAnsi="Times New Roman" w:cs="Times New Roman"/>
          <w:sz w:val="24"/>
          <w:szCs w:val="24"/>
        </w:rPr>
      </w:pPr>
      <w:r>
        <w:rPr>
          <w:rFonts w:ascii="Times New Roman" w:hAnsi="Times New Roman" w:cs="Times New Roman"/>
          <w:sz w:val="24"/>
          <w:szCs w:val="24"/>
        </w:rPr>
        <w:t>интервал между буквами (кернинг, трекинг) и строками (интервалы между буквами в основном рассчитаны на кегль в 10 пунктов; чем больше кегль тем больше интервал между буквами; разрядка заставляет звучать фразу медленнее и торжественнее; заголовок из прописных букв с увеличенным интервалом выглядит привычнее и строже; в заголовках иногда применяется нулевой междустрочный интервал, что приводит к наезду строк и поэтому необходимо установить достаточный контраст между перекрытыми строками по кеглю или цвету, это также приводит к возникновению сильной оси).</w:t>
      </w:r>
    </w:p>
    <w:p w:rsidR="00860E5C" w:rsidRDefault="00860E5C" w:rsidP="00860E5C">
      <w:pPr>
        <w:tabs>
          <w:tab w:val="left" w:pos="90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ab/>
        <w:t>Главное - это единый образ ресурса. Подбор оптимального шрифта и правильность его расположения одна из важнейших задач.</w:t>
      </w:r>
    </w:p>
    <w:p w:rsidR="00860E5C" w:rsidRPr="00860E5C" w:rsidRDefault="00860E5C" w:rsidP="00860E5C">
      <w:pPr>
        <w:spacing w:after="0" w:line="240" w:lineRule="auto"/>
        <w:ind w:firstLine="709"/>
        <w:jc w:val="both"/>
        <w:rPr>
          <w:rFonts w:ascii="Times New Roman" w:hAnsi="Times New Roman" w:cs="Times New Roman"/>
          <w:b/>
          <w:sz w:val="24"/>
          <w:szCs w:val="24"/>
        </w:rPr>
      </w:pPr>
      <w:r w:rsidRPr="00860E5C">
        <w:rPr>
          <w:rFonts w:ascii="Times New Roman" w:hAnsi="Times New Roman" w:cs="Times New Roman"/>
          <w:b/>
          <w:sz w:val="24"/>
          <w:szCs w:val="24"/>
        </w:rPr>
        <w:t>Оформление текста</w:t>
      </w:r>
    </w:p>
    <w:p w:rsidR="00860E5C" w:rsidRDefault="00860E5C" w:rsidP="00860E5C">
      <w:pPr>
        <w:spacing w:after="0" w:line="240" w:lineRule="auto"/>
        <w:ind w:firstLine="709"/>
        <w:jc w:val="both"/>
        <w:rPr>
          <w:rFonts w:ascii="Times New Roman" w:hAnsi="Times New Roman" w:cs="Times New Roman"/>
          <w:i/>
          <w:iCs/>
          <w:sz w:val="24"/>
          <w:szCs w:val="24"/>
          <w:u w:val="single"/>
        </w:rPr>
      </w:pPr>
      <w:r>
        <w:rPr>
          <w:rFonts w:ascii="Times New Roman" w:hAnsi="Times New Roman" w:cs="Times New Roman"/>
          <w:sz w:val="24"/>
          <w:szCs w:val="24"/>
        </w:rPr>
        <w:t xml:space="preserve">Удобочитаемость текста зависит не только от гарнитуры шрифта, во многих случаях это не самая важная составляющая. Длина строки, контрастность цветов текста и фона, соотношение текста и пустого пространства на странице, размер шрифта и, наконец, взаимодействие всех указанных факторов оказывают большее влияние на юзабилити* веб-публикаций. </w:t>
      </w:r>
    </w:p>
    <w:p w:rsidR="00860E5C" w:rsidRPr="00860E5C" w:rsidRDefault="00860E5C" w:rsidP="00860E5C">
      <w:pPr>
        <w:spacing w:after="0" w:line="240" w:lineRule="auto"/>
        <w:ind w:firstLine="709"/>
        <w:jc w:val="both"/>
        <w:rPr>
          <w:rFonts w:ascii="Times New Roman" w:hAnsi="Times New Roman" w:cs="Times New Roman"/>
          <w:b/>
          <w:sz w:val="24"/>
          <w:szCs w:val="24"/>
        </w:rPr>
      </w:pPr>
      <w:r w:rsidRPr="00860E5C">
        <w:rPr>
          <w:rFonts w:ascii="Times New Roman" w:hAnsi="Times New Roman" w:cs="Times New Roman"/>
          <w:b/>
          <w:sz w:val="24"/>
          <w:szCs w:val="24"/>
        </w:rPr>
        <w:t>Работа с изображениями</w:t>
      </w:r>
    </w:p>
    <w:p w:rsidR="00860E5C" w:rsidRDefault="00860E5C" w:rsidP="00860E5C">
      <w:pPr>
        <w:tabs>
          <w:tab w:val="left" w:pos="720"/>
        </w:tabs>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Чаще всего, контентными изображениями являются семейные фотографии (походные, свадебные, институтские и пр.), иллюстрации продаваемой продукции, рисунки или картины, кадры из фильмов, скриншоты игрушек и т.д. Иллюстрации - это и благо, и бич Интернета. Благо, потому что с их помощью можем лучше донести до посетителя нужную информацию, - визуальные образы практически всегда более наглядны и понятны, нежели описательные. Фактически, без картинок Интернет бы не переживал сейчас такой бум, который мы можем наблюдать последние три-четыре года. В то же время, современные скорости работы телекоммуникационного оборудования, составляющего «железную» основу Интернета, не в состоянии предоставить веб-мастерам того комфорта при работе с изображениями, который есть у дизайнеров печатной продукции. В результате веб-мастера, все время должны помнить об объеме получающегося изображения, чтобы посетителям не пришлось полчаса ждать его. </w:t>
      </w:r>
    </w:p>
    <w:p w:rsidR="00860E5C" w:rsidRDefault="00860E5C" w:rsidP="00860E5C">
      <w:pPr>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Существует два основных формата графических данных, используемых в веб-мастеринге - это GIF и JPEG, хотя они и не единственные, но на данный момент наиболее распространенные. Формат GIF используется для презентационной (деловой) графики: схем, диаграмм, графиков, а также для анимации, однако если в распоряжении есть подлежащая выкладыванию на сайт цветная фотография, то лучше использовать JPEG. </w:t>
      </w:r>
    </w:p>
    <w:p w:rsidR="00860E5C" w:rsidRDefault="00860E5C" w:rsidP="00860E5C">
      <w:pPr>
        <w:pStyle w:val="6"/>
        <w:spacing w:before="0" w:after="0"/>
        <w:ind w:firstLine="709"/>
        <w:jc w:val="both"/>
        <w:rPr>
          <w:b w:val="0"/>
          <w:sz w:val="24"/>
          <w:szCs w:val="24"/>
        </w:rPr>
      </w:pPr>
      <w:r>
        <w:rPr>
          <w:b w:val="0"/>
          <w:sz w:val="24"/>
          <w:szCs w:val="24"/>
        </w:rPr>
        <w:t>Формат GIF</w:t>
      </w:r>
    </w:p>
    <w:p w:rsidR="00860E5C" w:rsidRDefault="00860E5C" w:rsidP="00860E5C">
      <w:pPr>
        <w:spacing w:after="0" w:line="240" w:lineRule="auto"/>
        <w:ind w:firstLine="709"/>
        <w:jc w:val="both"/>
        <w:rPr>
          <w:rFonts w:ascii="Times New Roman" w:hAnsi="Times New Roman" w:cs="Times New Roman"/>
          <w:sz w:val="24"/>
          <w:szCs w:val="24"/>
        </w:rPr>
      </w:pPr>
      <w:r>
        <w:rPr>
          <w:rFonts w:ascii="Times New Roman" w:hAnsi="Times New Roman" w:cs="Times New Roman"/>
          <w:color w:val="000000"/>
          <w:sz w:val="24"/>
          <w:szCs w:val="24"/>
          <w:lang w:val="en-US"/>
        </w:rPr>
        <w:t>GIF</w:t>
      </w:r>
      <w:r>
        <w:rPr>
          <w:rFonts w:ascii="Times New Roman" w:hAnsi="Times New Roman" w:cs="Times New Roman"/>
          <w:color w:val="000000"/>
          <w:sz w:val="24"/>
          <w:szCs w:val="24"/>
        </w:rPr>
        <w:t xml:space="preserve"> - </w:t>
      </w:r>
      <w:r>
        <w:rPr>
          <w:rFonts w:ascii="Times New Roman" w:hAnsi="Times New Roman" w:cs="Times New Roman"/>
          <w:color w:val="000000"/>
          <w:sz w:val="24"/>
          <w:szCs w:val="24"/>
          <w:lang w:val="en-US"/>
        </w:rPr>
        <w:t>GraphicsInterchangeFormat</w:t>
      </w:r>
      <w:r>
        <w:rPr>
          <w:rFonts w:ascii="Times New Roman" w:hAnsi="Times New Roman" w:cs="Times New Roman"/>
          <w:color w:val="000000"/>
          <w:sz w:val="24"/>
          <w:szCs w:val="24"/>
        </w:rPr>
        <w:t xml:space="preserve">, формат взаимообмена графикой. </w:t>
      </w:r>
      <w:r>
        <w:rPr>
          <w:rFonts w:ascii="Times New Roman" w:hAnsi="Times New Roman" w:cs="Times New Roman"/>
          <w:sz w:val="24"/>
          <w:szCs w:val="24"/>
        </w:rPr>
        <w:t xml:space="preserve">Изображение не может содержать более 256 цветов (именно поэтому он не пригоден для фотографий), файл может содержать несколько изображений и описание, отражающее последовательность их воспроизведения, то есть, может использоваться для записи анимации. Формат поддерживает прозрачный фон, что делает его чрезвычайно удобным, когда есть необходимость размещения какого-либо графического элемента на сложной текстуре. Анимированные GIF умеет делать PhotoShop версии 5.5, совмещенный с ImageReady*. Кроме того, существует огромное количество программ сторонних разработчиков, которые поддерживают как анимированные, так и статичные GIF, в том числе и специально приспособленные к работе с изображениями для Интернета. Одной из лучших программ можно считать Ulead GifAnimator версии 2 и выше, а также Gif Construction Set версии не ниже 1.3. Все эти программы позволяют очень качественно «сжимать» полученные файлы, эффективно уменьшая их объем. </w:t>
      </w:r>
    </w:p>
    <w:p w:rsidR="00860E5C" w:rsidRDefault="00860E5C" w:rsidP="00860E5C">
      <w:pPr>
        <w:pStyle w:val="6"/>
        <w:spacing w:before="0" w:after="0"/>
        <w:ind w:firstLine="709"/>
        <w:jc w:val="both"/>
        <w:rPr>
          <w:b w:val="0"/>
          <w:sz w:val="24"/>
          <w:szCs w:val="24"/>
        </w:rPr>
      </w:pPr>
      <w:r>
        <w:rPr>
          <w:b w:val="0"/>
          <w:sz w:val="24"/>
          <w:szCs w:val="24"/>
        </w:rPr>
        <w:t>Формат JPEG</w:t>
      </w:r>
    </w:p>
    <w:p w:rsidR="00860E5C" w:rsidRDefault="00860E5C" w:rsidP="00860E5C">
      <w:pPr>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Содержит не менее 8 бит на канал, то есть может содержать только полноцветное или серое изображение, а, следовательно, плохо приспособлен для деловой графики. Важное отличие от GIF (как и от других графических форматов) - искажающее сжатие, которое позволяет получить изображение очень маленькое. Алгоритм сжатия основан на удалении части цветовой гаммы изображения, с учетом того, что в целом и сложном изображении человек не очень хорошо различает близкие цвета. За счет этого изображения могут быть сжаты в несколько сотен раз, однако, чем больше сжатие, тем больше полутонов удаляется и тем заметнее искажения в изображении. Формат JPEG поддерживается всеми современными графическими программами, включая и самые простые.</w:t>
      </w:r>
    </w:p>
    <w:p w:rsidR="00860E5C" w:rsidRDefault="00860E5C" w:rsidP="00860E5C">
      <w:pPr>
        <w:pStyle w:val="4"/>
        <w:ind w:firstLine="709"/>
        <w:jc w:val="both"/>
        <w:rPr>
          <w:b w:val="0"/>
          <w:i/>
          <w:sz w:val="24"/>
        </w:rPr>
      </w:pPr>
      <w:r>
        <w:rPr>
          <w:b w:val="0"/>
          <w:i/>
          <w:sz w:val="24"/>
        </w:rPr>
        <w:t>Об иллюстрациях вообще</w:t>
      </w:r>
    </w:p>
    <w:p w:rsidR="00860E5C" w:rsidRDefault="00860E5C" w:rsidP="00860E5C">
      <w:pPr>
        <w:tabs>
          <w:tab w:val="left" w:pos="720"/>
        </w:tabs>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Принято считать разрешение мониторов равным 72 dpi. Поэтому все изображения для web следует подготавливать именно с таким разрешением. Также важно обязательно учитывать, что в нашем распоряжении есть не более 600-700 точек по ширине экрана, иначе не избежать горизонтальной прокрутки изображения. </w:t>
      </w:r>
    </w:p>
    <w:p w:rsidR="00860E5C" w:rsidRDefault="00860E5C" w:rsidP="00860E5C">
      <w:pPr>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Для фона надо приготовить изображение форматом 100*100 точек и браузер сам повторит его по всему полю экрана пользовательского монитора. Подогнать края можно, немного растушевав 5-6 пикселов по обрезу картинки. </w:t>
      </w:r>
    </w:p>
    <w:p w:rsidR="00860E5C" w:rsidRDefault="00860E5C" w:rsidP="00860E5C">
      <w:pPr>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В зависимости от назначения изображения стоит придерживаться следующих эмпирических размеров: </w:t>
      </w:r>
    </w:p>
    <w:p w:rsidR="00860E5C" w:rsidRDefault="00860E5C" w:rsidP="00860E5C">
      <w:pPr>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Для большого баннера 468х60 - не более 15 kb - это требование большинства баннерных сетей. </w:t>
      </w:r>
    </w:p>
    <w:p w:rsidR="00860E5C" w:rsidRDefault="00860E5C" w:rsidP="00860E5C">
      <w:pPr>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Для кнопок навигации - 1-2 kb, чтобы они не перегружали страницу. </w:t>
      </w:r>
    </w:p>
    <w:p w:rsidR="00860E5C" w:rsidRDefault="00860E5C" w:rsidP="00860E5C">
      <w:pPr>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Для основного изображения - не более 100 kb, причем, только в том случае, если изображение самое главное содержание конкретной страницы. </w:t>
      </w:r>
    </w:p>
    <w:p w:rsidR="00860E5C" w:rsidRDefault="00860E5C" w:rsidP="00860E5C">
      <w:pPr>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Для фонового изображения - 5 kb, но лучше сделать фон не более 3 kb. </w:t>
      </w:r>
    </w:p>
    <w:p w:rsidR="00860E5C" w:rsidRDefault="00860E5C" w:rsidP="00860E5C">
      <w:pPr>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Все эти размеры, теоретически должны укладываться в общую величину 70-100 килобайт на страницу, хотя, надо сказать, что и эти цифры достаточно высоки для средних страниц, обычно, если не слишком увлекаемся анимацией и Java, общий объем не будет получаться более 30-40 kb (если это не галерея картинок). </w:t>
      </w:r>
    </w:p>
    <w:p w:rsidR="00860E5C" w:rsidRPr="00860E5C" w:rsidRDefault="00860E5C" w:rsidP="00860E5C">
      <w:pPr>
        <w:pStyle w:val="3"/>
        <w:ind w:left="0" w:firstLine="709"/>
        <w:jc w:val="both"/>
        <w:rPr>
          <w:b/>
          <w:sz w:val="24"/>
        </w:rPr>
      </w:pPr>
      <w:r w:rsidRPr="00860E5C">
        <w:rPr>
          <w:b/>
          <w:sz w:val="24"/>
        </w:rPr>
        <w:t>Распределение материала</w:t>
      </w:r>
    </w:p>
    <w:p w:rsidR="00860E5C" w:rsidRDefault="00860E5C" w:rsidP="00860E5C">
      <w:pPr>
        <w:shd w:val="clear" w:color="auto" w:fill="FFFFFF"/>
        <w:tabs>
          <w:tab w:val="left" w:pos="720"/>
        </w:tabs>
        <w:spacing w:after="0" w:line="240" w:lineRule="auto"/>
        <w:ind w:firstLine="709"/>
        <w:jc w:val="both"/>
        <w:rPr>
          <w:rFonts w:ascii="Times New Roman" w:hAnsi="Times New Roman" w:cs="Times New Roman"/>
          <w:iCs/>
          <w:sz w:val="24"/>
          <w:szCs w:val="24"/>
        </w:rPr>
      </w:pPr>
      <w:r>
        <w:rPr>
          <w:rFonts w:ascii="Times New Roman" w:hAnsi="Times New Roman" w:cs="Times New Roman"/>
          <w:iCs/>
          <w:color w:val="000000"/>
          <w:sz w:val="24"/>
          <w:szCs w:val="24"/>
        </w:rPr>
        <w:t>Деление материала, прежде всего, долж</w:t>
      </w:r>
      <w:r>
        <w:rPr>
          <w:rFonts w:ascii="Times New Roman" w:hAnsi="Times New Roman" w:cs="Times New Roman"/>
          <w:iCs/>
          <w:color w:val="000000"/>
          <w:sz w:val="24"/>
          <w:szCs w:val="24"/>
        </w:rPr>
        <w:softHyphen/>
        <w:t xml:space="preserve">но быть </w:t>
      </w:r>
      <w:r>
        <w:rPr>
          <w:rFonts w:ascii="Times New Roman" w:hAnsi="Times New Roman" w:cs="Times New Roman"/>
          <w:i/>
          <w:color w:val="000000"/>
          <w:sz w:val="24"/>
          <w:szCs w:val="24"/>
        </w:rPr>
        <w:t>логичным</w:t>
      </w:r>
      <w:r>
        <w:rPr>
          <w:rFonts w:ascii="Times New Roman" w:hAnsi="Times New Roman" w:cs="Times New Roman"/>
          <w:color w:val="000000"/>
          <w:sz w:val="24"/>
          <w:szCs w:val="24"/>
        </w:rPr>
        <w:t xml:space="preserve">, </w:t>
      </w:r>
      <w:r>
        <w:rPr>
          <w:rFonts w:ascii="Times New Roman" w:hAnsi="Times New Roman" w:cs="Times New Roman"/>
          <w:iCs/>
          <w:color w:val="000000"/>
          <w:sz w:val="24"/>
          <w:szCs w:val="24"/>
        </w:rPr>
        <w:t>так чтобы каждая страница была посвящена одной теме и чтобы всякая тема занималаодну и только одну отведенную под нее страницу. Кроме то</w:t>
      </w:r>
      <w:r>
        <w:rPr>
          <w:rFonts w:ascii="Times New Roman" w:hAnsi="Times New Roman" w:cs="Times New Roman"/>
          <w:iCs/>
          <w:color w:val="000000"/>
          <w:sz w:val="24"/>
          <w:szCs w:val="24"/>
        </w:rPr>
        <w:softHyphen/>
        <w:t>го, нужно учитывать ограничение объема файлов. С другой стороны, каждый щелчок мышью по ссылке требует от пользователя определенной затраты сил, поэтому слишком много слишком маленьких страниц — тоже не лучший выход.</w:t>
      </w:r>
    </w:p>
    <w:p w:rsidR="00860E5C" w:rsidRDefault="00860E5C" w:rsidP="00860E5C">
      <w:pPr>
        <w:shd w:val="clear" w:color="auto" w:fill="FFFFFF"/>
        <w:spacing w:after="0" w:line="240" w:lineRule="auto"/>
        <w:ind w:firstLine="709"/>
        <w:jc w:val="both"/>
        <w:rPr>
          <w:rFonts w:ascii="Times New Roman" w:hAnsi="Times New Roman" w:cs="Times New Roman"/>
          <w:iCs/>
          <w:sz w:val="24"/>
          <w:szCs w:val="24"/>
        </w:rPr>
      </w:pPr>
      <w:r>
        <w:rPr>
          <w:rFonts w:ascii="Times New Roman" w:hAnsi="Times New Roman" w:cs="Times New Roman"/>
          <w:iCs/>
          <w:color w:val="000000"/>
          <w:sz w:val="24"/>
          <w:szCs w:val="24"/>
        </w:rPr>
        <w:t>Если информационные единицы, из которых состоит сайт, слишком мелки, можно объединять на одной странице несколько таких единиц — но только в том случае, если они сравнимы по объему и важности и расположены на одном уровне иерархии. Нередко, особенно на сайтах академиче</w:t>
      </w:r>
      <w:r>
        <w:rPr>
          <w:rFonts w:ascii="Times New Roman" w:hAnsi="Times New Roman" w:cs="Times New Roman"/>
          <w:iCs/>
          <w:color w:val="000000"/>
          <w:sz w:val="24"/>
          <w:szCs w:val="24"/>
        </w:rPr>
        <w:softHyphen/>
        <w:t>ского толка, можно встретить гигантские страницы в сотни килобайт, собравшие всю информацию по какой-нибудь большой теме и образующие иерархию не подчиненных страниц, а подразделов в пределах одного HTML-файла. Это допустимо только в академическом стиле, имеющем достаточно уровней вложенности заголовков и не обремененном графикой и таблицами.</w:t>
      </w:r>
    </w:p>
    <w:p w:rsidR="00860E5C" w:rsidRDefault="000F45CB" w:rsidP="00860E5C">
      <w:pPr>
        <w:shd w:val="clear" w:color="auto" w:fill="FFFFFF"/>
        <w:spacing w:after="0" w:line="240" w:lineRule="auto"/>
        <w:ind w:firstLine="709"/>
        <w:jc w:val="both"/>
        <w:rPr>
          <w:rFonts w:ascii="Times New Roman" w:hAnsi="Times New Roman" w:cs="Times New Roman"/>
          <w:iCs/>
          <w:sz w:val="24"/>
          <w:szCs w:val="24"/>
        </w:rPr>
      </w:pPr>
      <w:r>
        <w:rPr>
          <w:rFonts w:ascii="Times New Roman" w:hAnsi="Times New Roman" w:cs="Times New Roman"/>
          <w:iCs/>
          <w:color w:val="000000"/>
          <w:sz w:val="24"/>
          <w:szCs w:val="24"/>
        </w:rPr>
        <w:t>Н</w:t>
      </w:r>
      <w:r w:rsidR="00860E5C">
        <w:rPr>
          <w:rFonts w:ascii="Times New Roman" w:hAnsi="Times New Roman" w:cs="Times New Roman"/>
          <w:iCs/>
          <w:color w:val="000000"/>
          <w:sz w:val="24"/>
          <w:szCs w:val="24"/>
        </w:rPr>
        <w:t>екоторые сайты позволяют переходить к другим Ресурсам только в два приема: ссылка в основном тексте ведет не прямо к пункту назначения, а в специальный раздел (или на отдельную страницу) со списком всех внешних ссылок сайта. Это позволяет не загромождать текст лишней информацией и унифицировать оформление ссылок (на</w:t>
      </w:r>
      <w:r w:rsidR="00860E5C">
        <w:rPr>
          <w:rFonts w:ascii="Times New Roman" w:hAnsi="Times New Roman" w:cs="Times New Roman"/>
          <w:iCs/>
          <w:color w:val="000000"/>
          <w:sz w:val="24"/>
          <w:szCs w:val="24"/>
        </w:rPr>
        <w:softHyphen/>
        <w:t>пример, ставить цифры или звездочки вместо названий внешних сайтов); в списке же можно, наоборот, поместить сколь угодно подробные описа</w:t>
      </w:r>
      <w:r w:rsidR="00860E5C">
        <w:rPr>
          <w:rFonts w:ascii="Times New Roman" w:hAnsi="Times New Roman" w:cs="Times New Roman"/>
          <w:iCs/>
          <w:color w:val="000000"/>
          <w:sz w:val="24"/>
          <w:szCs w:val="24"/>
        </w:rPr>
        <w:softHyphen/>
        <w:t>ния, аннотации и комментарии для каждой ссылки.</w:t>
      </w:r>
    </w:p>
    <w:p w:rsidR="00860E5C" w:rsidRDefault="00860E5C" w:rsidP="00860E5C">
      <w:pPr>
        <w:shd w:val="clear" w:color="auto" w:fill="FFFFFF"/>
        <w:spacing w:after="0" w:line="240" w:lineRule="auto"/>
        <w:ind w:firstLine="709"/>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Есть и еще одно обстоятельство: владельцам контент-сайтов, живущим за счет рекламы, выгодно нарезать свою инфор</w:t>
      </w:r>
      <w:r>
        <w:rPr>
          <w:rFonts w:ascii="Times New Roman" w:hAnsi="Times New Roman" w:cs="Times New Roman"/>
          <w:iCs/>
          <w:color w:val="000000"/>
          <w:sz w:val="24"/>
          <w:szCs w:val="24"/>
        </w:rPr>
        <w:softHyphen/>
        <w:t>мацию на как можно более мелкие кусочки, чтобы иметь право повесить сверху и снизу каждого такого кусочка по рекламному баннеру. Размещение баннеров посереди</w:t>
      </w:r>
      <w:r>
        <w:rPr>
          <w:rFonts w:ascii="Times New Roman" w:hAnsi="Times New Roman" w:cs="Times New Roman"/>
          <w:iCs/>
          <w:color w:val="000000"/>
          <w:sz w:val="24"/>
          <w:szCs w:val="24"/>
        </w:rPr>
        <w:softHyphen/>
        <w:t>не страницы, как и прерывание рекламными вставками фильмов по телевидению, многими справедливо счита</w:t>
      </w:r>
      <w:r>
        <w:rPr>
          <w:rFonts w:ascii="Times New Roman" w:hAnsi="Times New Roman" w:cs="Times New Roman"/>
          <w:iCs/>
          <w:color w:val="000000"/>
          <w:sz w:val="24"/>
          <w:szCs w:val="24"/>
        </w:rPr>
        <w:softHyphen/>
        <w:t>ется слишком раздражающим и потому неэффективным приемом.</w:t>
      </w:r>
    </w:p>
    <w:p w:rsidR="00860E5C" w:rsidRPr="00860E5C" w:rsidRDefault="00860E5C" w:rsidP="00860E5C">
      <w:pPr>
        <w:pStyle w:val="7"/>
        <w:spacing w:before="0" w:after="0"/>
        <w:ind w:firstLine="709"/>
        <w:jc w:val="both"/>
        <w:rPr>
          <w:b/>
        </w:rPr>
      </w:pPr>
      <w:r w:rsidRPr="00860E5C">
        <w:rPr>
          <w:b/>
        </w:rPr>
        <w:t>Определение навигационной структуры</w:t>
      </w:r>
    </w:p>
    <w:p w:rsidR="00860E5C" w:rsidRDefault="00860E5C" w:rsidP="00860E5C">
      <w:pPr>
        <w:pStyle w:val="7"/>
        <w:tabs>
          <w:tab w:val="left" w:pos="720"/>
          <w:tab w:val="left" w:pos="900"/>
        </w:tabs>
        <w:spacing w:before="0" w:after="0"/>
        <w:ind w:firstLine="709"/>
        <w:jc w:val="both"/>
      </w:pPr>
      <w:r>
        <w:t>Навигация – это схема, по которой посетитель web-сервера просматривает гипертекстовые документы. Структура логической и качественно выполненной навигационной системы тесно связано с первой страницей. Пользователь приходит на сайт с целью получить определеннуюинформацию, и система навигации должна помочь ему добраться до нее. Желание же пользователя кликнуть по ссылке зависит от того, какона сформирована, оформлена иразмещена. Система навигации – стержень сайта, это образующая единица - то, что делает любой информационный ресурс востребованным, интересным для широких слоев публики.</w:t>
      </w:r>
    </w:p>
    <w:p w:rsidR="00860E5C" w:rsidRDefault="00860E5C" w:rsidP="00860E5C">
      <w:pPr>
        <w:pStyle w:val="7"/>
        <w:tabs>
          <w:tab w:val="left" w:pos="720"/>
          <w:tab w:val="left" w:pos="900"/>
        </w:tabs>
        <w:spacing w:before="0" w:after="0"/>
        <w:ind w:firstLine="709"/>
        <w:jc w:val="both"/>
      </w:pPr>
      <w:r>
        <w:t xml:space="preserve">В системе должно быть несколько полностью взаимозаменяющих друг друга вариантов. Некоторые предпочитают пользоваться поиском, кто-то стрелками внизу страницы, кто-то системами меню-подменю, чтобы угодить всем, нужно предусмотреть все эти варианты и сбалансировать их при размещении на сайте. Структура навигации неразрывно связана с типом сайта, его направленностью. Так для текстово-информационного сайта с объемными материалами хорошо подходит развернутое меню линейного характера. С другой стороны, для </w:t>
      </w:r>
      <w:r>
        <w:lastRenderedPageBreak/>
        <w:t xml:space="preserve">развлекательного ресурса с большим количеством мелких текстов или рисунков требуется более детальная рубрикация и, возможно, перебор материалов внутри каждой рубрики. </w:t>
      </w:r>
    </w:p>
    <w:p w:rsidR="00860E5C" w:rsidRDefault="00860E5C" w:rsidP="00860E5C">
      <w:pPr>
        <w:pStyle w:val="7"/>
        <w:spacing w:before="0" w:after="0"/>
        <w:ind w:firstLine="709"/>
        <w:jc w:val="both"/>
      </w:pPr>
      <w:r>
        <w:t>Способы реализации навигационной системы: текстовая навига</w:t>
      </w:r>
      <w:r>
        <w:softHyphen/>
        <w:t>ция; поисковая система; панель с кнопками; меню; выпадающее список меню (вертушка); раскрываемое оглавление; карта сайта; перебор страниц.</w:t>
      </w:r>
    </w:p>
    <w:p w:rsidR="00860E5C" w:rsidRDefault="00860E5C" w:rsidP="00860E5C">
      <w:pPr>
        <w:pStyle w:val="7"/>
        <w:spacing w:before="0" w:after="0"/>
        <w:ind w:firstLine="709"/>
        <w:jc w:val="both"/>
        <w:rPr>
          <w:i/>
        </w:rPr>
      </w:pPr>
      <w:r>
        <w:rPr>
          <w:i/>
        </w:rPr>
        <w:t>Расположение навигации</w:t>
      </w:r>
    </w:p>
    <w:p w:rsidR="00860E5C" w:rsidRDefault="00860E5C" w:rsidP="00860E5C">
      <w:pPr>
        <w:pStyle w:val="7"/>
        <w:spacing w:before="0" w:after="0"/>
        <w:ind w:firstLine="709"/>
        <w:jc w:val="both"/>
      </w:pPr>
      <w:r>
        <w:t>Привычнее всего выглядит вертикальное (как правило, слева от основного содержимого) расположение панели ма</w:t>
      </w:r>
      <w:r>
        <w:softHyphen/>
        <w:t>териалов и горизонтальное (вверху или внизу страницы) — панели инструментов. Иногда на панель инструментов доба</w:t>
      </w:r>
      <w:r>
        <w:softHyphen/>
        <w:t>вляют ссылку, ведущую с подчиненных страниц на первую страницу сайта («В начало» или «К началу»), и кнопку со ссылкой на почтовый адрес автора или владельца сайта («Feedback», «Contact Us» или «Пишите нам»). Если эти две кнопки при</w:t>
      </w:r>
      <w:r>
        <w:softHyphen/>
        <w:t>сутствуют, то они обычно занимают в панели крайне левое и крайне правое положение соответственно. Чаще, впрочем, почтовая ссылка включается не в навигационную панель, а в состав блока подписи внизу страницы; для ссылки же на первую страницу сайта нередко «по совместительству» используется изображение логотипа сайта или фирмы, ко</w:t>
      </w:r>
      <w:r>
        <w:softHyphen/>
        <w:t>торое большинство сайтов размещают в одном и том же положении на каждой странице.</w:t>
      </w:r>
    </w:p>
    <w:p w:rsidR="00860E5C" w:rsidRDefault="00860E5C" w:rsidP="00860E5C">
      <w:pPr>
        <w:pStyle w:val="7"/>
        <w:spacing w:before="0" w:after="0"/>
        <w:ind w:firstLine="709"/>
        <w:jc w:val="both"/>
      </w:pPr>
      <w:r>
        <w:t>Одним из вариантов использования меню является горизонтальная линейка в самом верху сайта. Небольшое знание Jav</w:t>
      </w:r>
      <w:r>
        <w:rPr>
          <w:lang w:val="en-US"/>
        </w:rPr>
        <w:t>a</w:t>
      </w:r>
      <w:r>
        <w:t xml:space="preserve"> способно превратить эту строку во вполне привычную каждому пользователю систему навигации в windows-приложении. Однако эргономически, это решение не слишком удачно, так как одна строка меню уже есть в окне - это меню непосредственного самого браузера, куда и будет непроизвольно тянуться рука пользователя.  </w:t>
      </w:r>
      <w:r>
        <w:br/>
        <w:t xml:space="preserve">            С этой же точки зрения, выгоднее размещение меню справа, а не слева от основного информационного поля страницы. Связано это, в первую очередь, с тем, что глаза человека естественно двигаются слева направо, поэтому, прочтя основную информацию страницы, он переводит глаза направо-вверх, чтобы перейти к следующему материалу и ничего не обнаруживает.  </w:t>
      </w:r>
    </w:p>
    <w:p w:rsidR="00860E5C" w:rsidRDefault="00860E5C" w:rsidP="00860E5C">
      <w:pPr>
        <w:pStyle w:val="7"/>
        <w:tabs>
          <w:tab w:val="left" w:pos="540"/>
          <w:tab w:val="left" w:pos="720"/>
        </w:tabs>
        <w:spacing w:before="0" w:after="0"/>
        <w:ind w:firstLine="709"/>
        <w:jc w:val="both"/>
        <w:rPr>
          <w:i/>
        </w:rPr>
      </w:pPr>
      <w:r>
        <w:rPr>
          <w:i/>
        </w:rPr>
        <w:t>Семантика</w:t>
      </w:r>
    </w:p>
    <w:p w:rsidR="00860E5C" w:rsidRDefault="00860E5C" w:rsidP="00860E5C">
      <w:pPr>
        <w:pStyle w:val="7"/>
        <w:spacing w:before="0" w:after="0"/>
        <w:ind w:firstLine="709"/>
        <w:jc w:val="both"/>
      </w:pPr>
      <w:r>
        <w:t>Первое, на что стоит обратить внимание в панели навигации верхнего уровня</w:t>
      </w:r>
      <w:r>
        <w:rPr>
          <w:color w:val="333300"/>
        </w:rPr>
        <w:t>*</w:t>
      </w:r>
      <w:r>
        <w:t>, — общее количество кнопок на панели, которое не должно превышать десяти, а еще лучше семи. Как показывают исследования психологов, это «магическое число» — максимум одноуровневых объектов, в которых человек может ориентироваться с бессознатель</w:t>
      </w:r>
      <w:r>
        <w:softHyphen/>
        <w:t>ной легкостью. Если количество разделов верхнего уровня на сайте превышает 10, нужно постараться свести не</w:t>
      </w:r>
      <w:r>
        <w:softHyphen/>
        <w:t>которые из них в один раздел или же ввести двухуровневую иерархию ссылок на самой панели, по-разному оформив ссылки на разделы и подразделы. Другой выход — разбиение одной большой панели на не</w:t>
      </w:r>
      <w:r>
        <w:softHyphen/>
        <w:t>сколько маленьких. Обычно для этого ссылки разводят на две категории: материалы и инструменты. Материалы — это тематические разделы с тем содержимым, ради ко</w:t>
      </w:r>
      <w:r>
        <w:softHyphen/>
        <w:t>торого пользователи и приходят на сайт: текстами, изображениями, коллекциями сетевых адресов и т.п.. Ин</w:t>
      </w:r>
      <w:r>
        <w:softHyphen/>
        <w:t>струменты — это ссылки, ведущие на различные вспомогательные страницы, облегчающие доступ к основной информации: карту сайта, страницу поиска, а для сетевых магазинов и других сай</w:t>
      </w:r>
      <w:r>
        <w:softHyphen/>
        <w:t xml:space="preserve">тов со сложным интерактивным интерфейсом — страницы помощи и инструкций. </w:t>
      </w:r>
    </w:p>
    <w:p w:rsidR="00860E5C" w:rsidRDefault="00860E5C" w:rsidP="00860E5C">
      <w:pPr>
        <w:pStyle w:val="7"/>
        <w:spacing w:before="0" w:after="0"/>
        <w:ind w:firstLine="709"/>
        <w:jc w:val="both"/>
      </w:pPr>
      <w:r>
        <w:t>Привычнее всего выглядит вертикальное (как правило, слева от основного содержимого) расположение панели ма</w:t>
      </w:r>
      <w:r>
        <w:softHyphen/>
        <w:t xml:space="preserve">териалов и горизонтальное (вверху или внизу страницы) — панели инструментов. </w:t>
      </w:r>
    </w:p>
    <w:p w:rsidR="00860E5C" w:rsidRDefault="00860E5C" w:rsidP="00860E5C">
      <w:pPr>
        <w:pStyle w:val="7"/>
        <w:spacing w:before="0" w:after="0"/>
        <w:ind w:firstLine="709"/>
        <w:jc w:val="both"/>
        <w:rPr>
          <w:color w:val="333300"/>
        </w:rPr>
      </w:pPr>
      <w:r>
        <w:t>Панель навигации верхнего уровня* – это панель первой страницы, обычно повторяемую в почти неизменном виде на большинстве остальных страниц сайта.</w:t>
      </w:r>
    </w:p>
    <w:p w:rsidR="00860E5C" w:rsidRDefault="00860E5C" w:rsidP="00860E5C">
      <w:pPr>
        <w:pStyle w:val="7"/>
        <w:spacing w:before="0" w:after="0"/>
        <w:ind w:firstLine="709"/>
        <w:jc w:val="both"/>
      </w:pPr>
      <w:r>
        <w:t>Иногда на панель инструментов доба</w:t>
      </w:r>
      <w:r>
        <w:softHyphen/>
        <w:t>вляют ссылку, ведущую с подчиненных страниц на первую страницу сайта («В начало» или «К началу»), и кнопку со ссылкой на почтовый адрес автора или владельца сайта («Feedback», «Contact Us» или «Пишите нам»). Если эти две кнопки при</w:t>
      </w:r>
      <w:r>
        <w:softHyphen/>
        <w:t xml:space="preserve">сутствуют, то они обычно занимают в панели крайне левое и крайне правое положение </w:t>
      </w:r>
      <w:r>
        <w:lastRenderedPageBreak/>
        <w:t xml:space="preserve">соответственно. </w:t>
      </w:r>
    </w:p>
    <w:p w:rsidR="00860E5C" w:rsidRDefault="00860E5C" w:rsidP="00860E5C">
      <w:pPr>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Чаще, впрочем, почтовая ссылка включается не в навигационную панель, а в состав блока подписи внизу страницы; для ссылки же на первую страницу сайта нередко «по совместительству» используется изображение логотипа сайта или фирмы, ко</w:t>
      </w:r>
      <w:r>
        <w:rPr>
          <w:rFonts w:ascii="Times New Roman" w:hAnsi="Times New Roman" w:cs="Times New Roman"/>
          <w:sz w:val="24"/>
          <w:szCs w:val="24"/>
        </w:rPr>
        <w:softHyphen/>
        <w:t>торое большинство сайтов размещают в одном и том же положении на каждой странице.</w:t>
      </w:r>
    </w:p>
    <w:p w:rsidR="00860E5C" w:rsidRPr="00860E5C" w:rsidRDefault="00860E5C" w:rsidP="00860E5C">
      <w:pPr>
        <w:spacing w:after="0" w:line="240" w:lineRule="auto"/>
        <w:ind w:firstLine="709"/>
        <w:jc w:val="both"/>
        <w:rPr>
          <w:rFonts w:ascii="Times New Roman" w:hAnsi="Times New Roman" w:cs="Times New Roman"/>
          <w:b/>
          <w:sz w:val="24"/>
          <w:szCs w:val="24"/>
        </w:rPr>
      </w:pPr>
      <w:r w:rsidRPr="00860E5C">
        <w:rPr>
          <w:rFonts w:ascii="Times New Roman" w:hAnsi="Times New Roman" w:cs="Times New Roman"/>
          <w:b/>
          <w:sz w:val="24"/>
          <w:szCs w:val="24"/>
        </w:rPr>
        <w:t>Разновидность навигационной панели</w:t>
      </w:r>
    </w:p>
    <w:p w:rsidR="00860E5C" w:rsidRDefault="00860E5C" w:rsidP="00860E5C">
      <w:pPr>
        <w:tabs>
          <w:tab w:val="left" w:pos="720"/>
        </w:tabs>
        <w:spacing w:after="0" w:line="240" w:lineRule="auto"/>
        <w:ind w:firstLine="709"/>
        <w:jc w:val="both"/>
        <w:rPr>
          <w:rFonts w:ascii="Times New Roman" w:hAnsi="Times New Roman" w:cs="Times New Roman"/>
          <w:i/>
          <w:sz w:val="24"/>
          <w:szCs w:val="24"/>
        </w:rPr>
      </w:pPr>
      <w:r>
        <w:rPr>
          <w:rFonts w:ascii="Times New Roman" w:hAnsi="Times New Roman" w:cs="Times New Roman"/>
          <w:i/>
          <w:sz w:val="24"/>
          <w:szCs w:val="24"/>
        </w:rPr>
        <w:t>Текстовая навига</w:t>
      </w:r>
      <w:r>
        <w:rPr>
          <w:rFonts w:ascii="Times New Roman" w:hAnsi="Times New Roman" w:cs="Times New Roman"/>
          <w:i/>
          <w:sz w:val="24"/>
          <w:szCs w:val="24"/>
        </w:rPr>
        <w:softHyphen/>
        <w:t>ция</w:t>
      </w:r>
    </w:p>
    <w:p w:rsidR="00860E5C" w:rsidRDefault="00860E5C" w:rsidP="00860E5C">
      <w:pPr>
        <w:pStyle w:val="7"/>
        <w:spacing w:before="0" w:after="0"/>
        <w:ind w:firstLine="709"/>
        <w:jc w:val="both"/>
      </w:pPr>
      <w:r>
        <w:t>Про</w:t>
      </w:r>
      <w:r>
        <w:softHyphen/>
        <w:t>стейшая разновидность навигационной панели для сайта сдревовидной топологией  — список тексто</w:t>
      </w:r>
      <w:r>
        <w:softHyphen/>
        <w:t>вых ссылок на подчиненные страницы, иногда содержащий краткие аннотации по каждой ссылке. Текстовая навига</w:t>
      </w:r>
      <w:r>
        <w:softHyphen/>
        <w:t>ция эффективна, но недостаточно экономна — аннотации занимают много места, и из-за нелюбви пользователей к прокрутке со</w:t>
      </w:r>
      <w:r>
        <w:softHyphen/>
        <w:t>держимого последние ссылки в списке могут страдать от недостатка внимания. Поэтому аннотированными ссылками обычно пользуются для немногих особо важных или недавно появившихся разделов сайта, и в сочетании с соответствующими иллю</w:t>
      </w:r>
      <w:r>
        <w:softHyphen/>
        <w:t>страциями такие ссылки составляют основное содержание первой страницы на многих корпоративных и контент-сайтах. При необ</w:t>
      </w:r>
      <w:r>
        <w:softHyphen/>
        <w:t>ходимости разместить на заданной площади несколько совершенно одинаковых по значимости объектов выгоднее сделать один-два из них главными, крупно и выигрышно подав их на площади, сэкономленной за счет беглого перечисления всех остальных объектов. Этот принцип искусственного создания неравенства очень часто используется для ссылок на первой странице.</w:t>
      </w:r>
    </w:p>
    <w:p w:rsidR="00860E5C" w:rsidRDefault="00860E5C" w:rsidP="00860E5C">
      <w:pPr>
        <w:spacing w:after="0" w:line="240" w:lineRule="auto"/>
        <w:ind w:firstLine="709"/>
        <w:jc w:val="both"/>
        <w:rPr>
          <w:rFonts w:ascii="Times New Roman" w:hAnsi="Times New Roman" w:cs="Times New Roman"/>
          <w:bCs/>
          <w:i/>
          <w:iCs/>
          <w:sz w:val="24"/>
          <w:szCs w:val="24"/>
        </w:rPr>
      </w:pPr>
      <w:r>
        <w:rPr>
          <w:rFonts w:ascii="Times New Roman" w:hAnsi="Times New Roman" w:cs="Times New Roman"/>
          <w:bCs/>
          <w:i/>
          <w:iCs/>
          <w:sz w:val="24"/>
          <w:szCs w:val="24"/>
        </w:rPr>
        <w:t xml:space="preserve">Поисковая система. </w:t>
      </w:r>
    </w:p>
    <w:p w:rsidR="00860E5C" w:rsidRDefault="00860E5C" w:rsidP="00860E5C">
      <w:pPr>
        <w:spacing w:after="0" w:line="240" w:lineRule="auto"/>
        <w:ind w:firstLine="709"/>
        <w:jc w:val="both"/>
        <w:rPr>
          <w:rFonts w:ascii="Times New Roman" w:hAnsi="Times New Roman" w:cs="Times New Roman"/>
          <w:i/>
          <w:sz w:val="24"/>
          <w:szCs w:val="24"/>
        </w:rPr>
      </w:pPr>
      <w:r>
        <w:rPr>
          <w:rFonts w:ascii="Times New Roman" w:hAnsi="Times New Roman" w:cs="Times New Roman"/>
          <w:sz w:val="24"/>
          <w:szCs w:val="24"/>
        </w:rPr>
        <w:t>Поиск - это вторая по популярности система навигации в интернет. Может быть она не столь часто применяется в индивидуальных сайтах, но множество людей отыскивает необходимые им ресурсы именно с помощью поисковых машин.  Поэтому у большинства из них не должно возникать трудностей при использовании поисковой системы навигации на сайте. однако поиск может быть лишь вторичным элементом навигации на сайте, а не основным; он может дополнять меню или пиктограммы, или еще что-либо, но не быть основным средством передвижения на сайте.  </w:t>
      </w:r>
    </w:p>
    <w:p w:rsidR="00860E5C" w:rsidRDefault="00860E5C" w:rsidP="00860E5C">
      <w:pPr>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Это заложено в самом понятии поиск - том ассоциированном действии, которое мы под ним подразумеваем. Мы ищем, следовательно, мы что-то потеряли, однако, у пользователя не должно возникать ощущения, что он что-то потерял, так как это чувство некомфортно - очень близко к "заблудился".  Следовательно, поиск необходимая вещь для любого текстоориентированного ресурса объемом более 100 страниц. </w:t>
      </w:r>
    </w:p>
    <w:p w:rsidR="00860E5C" w:rsidRPr="00D00262" w:rsidRDefault="00D00262" w:rsidP="00860E5C">
      <w:pPr>
        <w:tabs>
          <w:tab w:val="left" w:pos="720"/>
        </w:tabs>
        <w:spacing w:after="0" w:line="240" w:lineRule="auto"/>
        <w:ind w:firstLine="709"/>
        <w:jc w:val="both"/>
        <w:rPr>
          <w:rFonts w:ascii="Times New Roman" w:hAnsi="Times New Roman" w:cs="Times New Roman"/>
          <w:i/>
          <w:color w:val="000000"/>
          <w:sz w:val="24"/>
          <w:szCs w:val="24"/>
          <w:lang w:val="kk-KZ"/>
        </w:rPr>
      </w:pPr>
      <w:r>
        <w:rPr>
          <w:rFonts w:ascii="Times New Roman" w:hAnsi="Times New Roman" w:cs="Times New Roman"/>
          <w:i/>
          <w:sz w:val="24"/>
          <w:szCs w:val="24"/>
        </w:rPr>
        <w:t>Панель с</w:t>
      </w:r>
      <w:r w:rsidR="00860E5C">
        <w:rPr>
          <w:rFonts w:ascii="Times New Roman" w:hAnsi="Times New Roman" w:cs="Times New Roman"/>
          <w:i/>
          <w:sz w:val="24"/>
          <w:szCs w:val="24"/>
        </w:rPr>
        <w:t>кнопкам</w:t>
      </w:r>
      <w:r>
        <w:rPr>
          <w:rFonts w:ascii="Times New Roman" w:hAnsi="Times New Roman" w:cs="Times New Roman"/>
          <w:i/>
          <w:sz w:val="24"/>
          <w:szCs w:val="24"/>
          <w:lang w:val="kk-KZ"/>
        </w:rPr>
        <w:t>и</w:t>
      </w:r>
    </w:p>
    <w:p w:rsidR="00860E5C" w:rsidRDefault="00860E5C" w:rsidP="00860E5C">
      <w:pPr>
        <w:pStyle w:val="7"/>
        <w:spacing w:before="0" w:after="0"/>
        <w:ind w:firstLine="709"/>
        <w:jc w:val="both"/>
      </w:pPr>
      <w:r>
        <w:t>Для дублирования на всех остальных страницах сайта нужно более компактное средство нави</w:t>
      </w:r>
      <w:r w:rsidR="00D00262">
        <w:t>гации — на</w:t>
      </w:r>
      <w:r w:rsidR="00D00262">
        <w:softHyphen/>
        <w:t xml:space="preserve">вигационная панель с </w:t>
      </w:r>
      <w:r>
        <w:t>кнопкам. Такие панели чаще всего вытянуты в одном измерении (по горизонтали или вертикали), хотя на первой странице иногда можно увидеть иллюстрированные и даже анимированные двумерные «карты» содержимо</w:t>
      </w:r>
      <w:r>
        <w:softHyphen/>
        <w:t>го сайта. Иногда, особенно для навигации в обширных многоуровневых иерархиях, используются выпадающие ме</w:t>
      </w:r>
      <w:r>
        <w:softHyphen/>
        <w:t>ню. На особо разветвленных древовидных сайтах каждая страница ссылается на всех своих «родителей» — членов цепочки, ведущей от корня сайта к данной странице.</w:t>
      </w:r>
    </w:p>
    <w:p w:rsidR="00860E5C" w:rsidRDefault="00860E5C" w:rsidP="00860E5C">
      <w:pPr>
        <w:pStyle w:val="7"/>
        <w:spacing w:before="0" w:after="0"/>
        <w:ind w:firstLine="709"/>
        <w:jc w:val="both"/>
      </w:pPr>
      <w:r>
        <w:t>Для сайтов или фрагментов сайтов с линейной структурой необходимый минимум навигации — пара ссылок, ведущих к предыдущему и следующему доку</w:t>
      </w:r>
      <w:r>
        <w:softHyphen/>
        <w:t>менту в цепочке. Чаще, однако, линейная навигационная панель включает в себя строку ссылок на все страницы цепочки, указывая в этом ряду место текущей страницы. Сходно устроены панели управления на сайтах, входящих в тематические «кольца» (web rings), с помощью которых можно перейти на следу</w:t>
      </w:r>
      <w:r>
        <w:softHyphen/>
        <w:t>ющий или предыдущий сайт кольца, посмотреть полный список сайтов и выбрать один из них.</w:t>
      </w:r>
    </w:p>
    <w:p w:rsidR="00860E5C" w:rsidRPr="00D00262" w:rsidRDefault="00860E5C" w:rsidP="00860E5C">
      <w:pPr>
        <w:pStyle w:val="7"/>
        <w:spacing w:before="0" w:after="0"/>
        <w:ind w:firstLine="709"/>
        <w:jc w:val="both"/>
        <w:rPr>
          <w:b/>
        </w:rPr>
      </w:pPr>
      <w:r w:rsidRPr="00D00262">
        <w:rPr>
          <w:b/>
        </w:rPr>
        <w:t>Меню</w:t>
      </w:r>
    </w:p>
    <w:p w:rsidR="00860E5C" w:rsidRDefault="00860E5C" w:rsidP="00860E5C">
      <w:pPr>
        <w:pStyle w:val="7"/>
        <w:spacing w:before="0" w:after="0"/>
        <w:ind w:firstLine="709"/>
        <w:jc w:val="both"/>
      </w:pPr>
      <w:r>
        <w:t xml:space="preserve">Самая распространенная система навигации. Действительно, это наиболее понятная и удобная для большинства людей система, так как все умеют пользоваться оглавлением в книге и </w:t>
      </w:r>
      <w:r>
        <w:lastRenderedPageBreak/>
        <w:t>эта система, без сомнения, интуитивно понятна. Постоянно висящее на экране меню предоставляет пользователю широкие возможности для проложения маршрута по сайту.</w:t>
      </w:r>
    </w:p>
    <w:p w:rsidR="00860E5C" w:rsidRDefault="00860E5C" w:rsidP="00860E5C">
      <w:pPr>
        <w:pStyle w:val="7"/>
        <w:spacing w:before="0" w:after="0"/>
        <w:ind w:firstLine="709"/>
        <w:jc w:val="both"/>
        <w:rPr>
          <w:color w:val="000000"/>
        </w:rPr>
      </w:pPr>
      <w:r>
        <w:t>К сожалению, действительно удобным можно считать только такое меню, где перечислены все страницы сайта, но для ресурса объемом более 50 страниц это уже предоставляется малореальным. Частично решить эту проблему помогает раскрывающиеся системы меню, основанные на относительно простом Java скрипте, но даже и в этом случае предел наступает в районе 100-120 страниц сайта.  </w:t>
      </w:r>
      <w:r>
        <w:rPr>
          <w:color w:val="000000"/>
        </w:rPr>
        <w:t xml:space="preserve">Одним из вариантов использования меню является горизонтальная линейка в самом верху сайта. Небольшое знание Jav'ы способно превратить эту строку во вполне привычную каждому пользователю систему навигации в windows-приложении. Однако эргономически это решение не слишком удачно, так как одна строка меню уже есть в окне - это меню непосредственного самого браузера, куда и будет непроизвольно тянуться рука пользователя. </w:t>
      </w:r>
    </w:p>
    <w:p w:rsidR="00860E5C" w:rsidRDefault="00860E5C" w:rsidP="00860E5C">
      <w:pPr>
        <w:pStyle w:val="7"/>
        <w:tabs>
          <w:tab w:val="left" w:pos="720"/>
        </w:tabs>
        <w:spacing w:before="0" w:after="0"/>
        <w:ind w:firstLine="709"/>
        <w:jc w:val="both"/>
        <w:rPr>
          <w:color w:val="000000"/>
        </w:rPr>
      </w:pPr>
      <w:r>
        <w:t>С этой же точки зрения, выгоднее размещение меню справа, а не слева от основного информационного поля страницы. Связано это, в первую очередь, с тем, что глаза человека естественно двигаются слева направо, поэтому, прочтя (или просмотрев) основную информацию страницы, он переводит глаза направо-вверх, чтобы перейти к следующему материалу и… ничего не обнаруживает. Теперь, чтобы перейти к расположенному слева меню, ему необходимо делать над собой пусть небольшое, но сознательное усилие, - комфортное состояние потеряно.</w:t>
      </w:r>
    </w:p>
    <w:p w:rsidR="00860E5C" w:rsidRDefault="00860E5C" w:rsidP="00860E5C">
      <w:pPr>
        <w:pStyle w:val="7"/>
        <w:tabs>
          <w:tab w:val="left" w:pos="540"/>
          <w:tab w:val="left" w:pos="720"/>
        </w:tabs>
        <w:spacing w:before="0" w:after="0"/>
        <w:ind w:firstLine="709"/>
        <w:jc w:val="both"/>
        <w:rPr>
          <w:i/>
        </w:rPr>
      </w:pPr>
      <w:r>
        <w:rPr>
          <w:i/>
        </w:rPr>
        <w:t>Выпадающий</w:t>
      </w:r>
      <w:r>
        <w:rPr>
          <w:i/>
          <w:color w:val="FFFFFF"/>
        </w:rPr>
        <w:t>_</w:t>
      </w:r>
      <w:r>
        <w:rPr>
          <w:i/>
        </w:rPr>
        <w:t>список</w:t>
      </w:r>
      <w:r>
        <w:rPr>
          <w:i/>
          <w:color w:val="FFFFFF"/>
        </w:rPr>
        <w:t>_</w:t>
      </w:r>
      <w:r>
        <w:rPr>
          <w:i/>
        </w:rPr>
        <w:t>меню</w:t>
      </w:r>
      <w:r>
        <w:rPr>
          <w:i/>
        </w:rPr>
        <w:softHyphen/>
      </w:r>
      <w:r>
        <w:rPr>
          <w:i/>
          <w:color w:val="FFFFFF"/>
        </w:rPr>
        <w:t>_</w:t>
      </w:r>
      <w:r>
        <w:rPr>
          <w:i/>
        </w:rPr>
        <w:t>(вертушка).</w:t>
      </w:r>
    </w:p>
    <w:p w:rsidR="00860E5C" w:rsidRDefault="00860E5C" w:rsidP="00860E5C">
      <w:pPr>
        <w:pStyle w:val="7"/>
        <w:tabs>
          <w:tab w:val="left" w:pos="540"/>
          <w:tab w:val="left" w:pos="720"/>
        </w:tabs>
        <w:spacing w:before="0" w:after="0"/>
        <w:ind w:firstLine="709"/>
        <w:jc w:val="both"/>
      </w:pPr>
      <w:r>
        <w:t>Будучи, по сути, очень близкой к системе меню, вертушка обладает рядом своеобразных свойств, которые позволяют выделить ее в отдельную систему навигации. Выпадающий список организуется простейшим GCI скриптом.</w:t>
      </w:r>
    </w:p>
    <w:p w:rsidR="00860E5C" w:rsidRDefault="00860E5C" w:rsidP="00860E5C">
      <w:pPr>
        <w:pStyle w:val="7"/>
        <w:tabs>
          <w:tab w:val="left" w:pos="540"/>
          <w:tab w:val="left" w:pos="720"/>
        </w:tabs>
        <w:spacing w:before="0" w:after="0"/>
        <w:ind w:firstLine="709"/>
        <w:jc w:val="both"/>
      </w:pPr>
      <w:r>
        <w:t>Выпадающий список имеет ряд недостатков и главный из них - это не наглядность. Действительно, по списку, в отличие от открытого, линейного меню, не видно, что есть на сайте, и посмотреть это можно, только открыв список. Второй серьезный недостаток - это непривычность. Выпадающие списки - это единственная система навигации, которая таковой не воспринимается, то есть ею пользуются, но для того чтобы осознать, что это элемент навигации, нужно сделать над собой усилие.</w:t>
      </w:r>
    </w:p>
    <w:p w:rsidR="00860E5C" w:rsidRDefault="00860E5C" w:rsidP="00860E5C">
      <w:pPr>
        <w:pStyle w:val="7"/>
        <w:tabs>
          <w:tab w:val="left" w:pos="540"/>
          <w:tab w:val="left" w:pos="720"/>
        </w:tabs>
        <w:spacing w:before="0" w:after="0"/>
        <w:ind w:firstLine="709"/>
        <w:jc w:val="both"/>
        <w:rPr>
          <w:b/>
        </w:rPr>
      </w:pPr>
      <w:r>
        <w:t>Из достоинств выпадающих списков можно отметить их чрезвычайную компактность, а также простоту управления, так как CGI скрипт, которым управляется список, редактируется в одном файле, а не на всех страницах сайта. Кроме того, список довольно легко вписать в любой макет без особого ущерба для вида сайта.</w:t>
      </w:r>
    </w:p>
    <w:p w:rsidR="00860E5C" w:rsidRDefault="00860E5C" w:rsidP="00860E5C">
      <w:pPr>
        <w:pStyle w:val="7"/>
        <w:spacing w:before="0" w:after="0"/>
        <w:ind w:firstLine="709"/>
        <w:jc w:val="both"/>
        <w:rPr>
          <w:i/>
        </w:rPr>
      </w:pPr>
      <w:r>
        <w:rPr>
          <w:i/>
        </w:rPr>
        <w:t>Раскры</w:t>
      </w:r>
      <w:r>
        <w:rPr>
          <w:i/>
        </w:rPr>
        <w:softHyphen/>
        <w:t>ваемые оглавления</w:t>
      </w:r>
    </w:p>
    <w:p w:rsidR="00860E5C" w:rsidRDefault="00860E5C" w:rsidP="00860E5C">
      <w:pPr>
        <w:pStyle w:val="7"/>
        <w:spacing w:before="0" w:after="0"/>
        <w:ind w:firstLine="709"/>
        <w:jc w:val="both"/>
      </w:pPr>
      <w:r>
        <w:t>Динамический HTML делает возможным еще более эффек</w:t>
      </w:r>
      <w:r>
        <w:softHyphen/>
        <w:t>тивное представление двухуровневых иерархий — раскры</w:t>
      </w:r>
      <w:r>
        <w:softHyphen/>
        <w:t>ваемые оглавления (expandable outlines). Сразу после загрузки страницы такое оглавление представляет собой список раз</w:t>
      </w:r>
      <w:r>
        <w:softHyphen/>
        <w:t>делов верхнего уровня, каждый пункт в котором в ответ на щелчок мыши раскрывается, выводя список относящихся к нему подразделов и сдвигая вниз расположенные ниже разделы. Раскрытие другого раздела, как правило, возвраща</w:t>
      </w:r>
      <w:r>
        <w:softHyphen/>
        <w:t>ет в исходное состояние предыдущий; иногда предусматри</w:t>
      </w:r>
      <w:r>
        <w:softHyphen/>
        <w:t>вают также ссылку, позволяющую раскрыть одновременно все разделы. Этот прием, обеспечивающий компактное и обозримое представление большого количества информа</w:t>
      </w:r>
      <w:r>
        <w:softHyphen/>
        <w:t>ции на ограниченной площади страницы, незаменим для контент-сайтов. В браузерах, не поддерживающих динами</w:t>
      </w:r>
      <w:r>
        <w:softHyphen/>
        <w:t>ческий HTML, все списки подразделов будут видны сразу же в раскрытом виде.</w:t>
      </w:r>
    </w:p>
    <w:p w:rsidR="00860E5C" w:rsidRPr="00D00262" w:rsidRDefault="00860E5C" w:rsidP="00860E5C">
      <w:pPr>
        <w:pStyle w:val="7"/>
        <w:spacing w:before="0" w:after="0"/>
        <w:ind w:firstLine="709"/>
        <w:jc w:val="both"/>
        <w:rPr>
          <w:b/>
        </w:rPr>
      </w:pPr>
      <w:r w:rsidRPr="00D00262">
        <w:rPr>
          <w:b/>
        </w:rPr>
        <w:t>Карта сайта.  </w:t>
      </w:r>
    </w:p>
    <w:p w:rsidR="00860E5C" w:rsidRDefault="00860E5C" w:rsidP="00860E5C">
      <w:pPr>
        <w:pStyle w:val="7"/>
        <w:tabs>
          <w:tab w:val="left" w:pos="720"/>
        </w:tabs>
        <w:spacing w:before="0" w:after="0"/>
        <w:ind w:firstLine="709"/>
        <w:jc w:val="both"/>
      </w:pPr>
      <w:r>
        <w:t xml:space="preserve">Карта сайта предназначенная для суперразветвленных сайтов с большим количеством документов, эта система, порой, является единственным выходом для отчаявшегося вебмастера. Можно занять целую страницу только лишь описанием ресурса и страниц на нем, при этом не мучиться тем, как же расположить меню так, чтобы оно было достаточно компактным и при этом достаточно информативным. Следует учитывать, что, также как и поисковая система, карта сайта </w:t>
      </w:r>
      <w:r>
        <w:lastRenderedPageBreak/>
        <w:t>может быть только дополнительной системой навигации. Карта сайта может быть выполнена как в виде дерева, на котором упорядоченно выложены все страницы сайта, так и в укороченном виде.</w:t>
      </w:r>
      <w:r>
        <w:br/>
        <w:t xml:space="preserve">             В любом случае, придется мириться с тем, что организованная карта сайта не будет выглядеть такой элегантной, как того хотелось бы. Обычно получается не слишком красиво просто </w:t>
      </w:r>
      <w:r w:rsidR="00D00262">
        <w:t>потому, что</w:t>
      </w:r>
      <w:r>
        <w:t xml:space="preserve">    объем текстовой       информации     очень     велик, а сама эта информация требует специфического расположения. Карта сайта требует тщательного продумывания дерева каталога, чтобы пользователь мог быстро найти то, что ему требуется. Существуют программы, которые умеют генерировать карту сайта по структуре каталога, где он расположен. </w:t>
      </w:r>
    </w:p>
    <w:p w:rsidR="00860E5C" w:rsidRDefault="00860E5C" w:rsidP="00860E5C">
      <w:pPr>
        <w:tabs>
          <w:tab w:val="left" w:pos="720"/>
        </w:tabs>
        <w:spacing w:after="0" w:line="240" w:lineRule="auto"/>
        <w:ind w:firstLine="709"/>
        <w:jc w:val="both"/>
        <w:rPr>
          <w:rFonts w:ascii="Times New Roman" w:hAnsi="Times New Roman" w:cs="Times New Roman"/>
          <w:color w:val="000000"/>
          <w:sz w:val="24"/>
          <w:szCs w:val="24"/>
          <w:u w:val="single"/>
        </w:rPr>
      </w:pPr>
      <w:r>
        <w:rPr>
          <w:rFonts w:ascii="Times New Roman" w:hAnsi="Times New Roman" w:cs="Times New Roman"/>
          <w:bCs/>
          <w:i/>
          <w:iCs/>
          <w:color w:val="000000"/>
          <w:sz w:val="24"/>
          <w:szCs w:val="24"/>
        </w:rPr>
        <w:t>Перебор</w:t>
      </w:r>
      <w:r>
        <w:rPr>
          <w:rFonts w:ascii="Times New Roman" w:hAnsi="Times New Roman" w:cs="Times New Roman"/>
          <w:bCs/>
          <w:i/>
          <w:iCs/>
          <w:color w:val="FFFFFF"/>
          <w:sz w:val="24"/>
          <w:szCs w:val="24"/>
        </w:rPr>
        <w:t>_</w:t>
      </w:r>
      <w:r>
        <w:rPr>
          <w:rFonts w:ascii="Times New Roman" w:hAnsi="Times New Roman" w:cs="Times New Roman"/>
          <w:bCs/>
          <w:i/>
          <w:iCs/>
          <w:color w:val="000000"/>
          <w:sz w:val="24"/>
          <w:szCs w:val="24"/>
        </w:rPr>
        <w:t>страниц.</w:t>
      </w:r>
      <w:r>
        <w:rPr>
          <w:rFonts w:ascii="Times New Roman" w:hAnsi="Times New Roman" w:cs="Times New Roman"/>
          <w:color w:val="000000"/>
          <w:sz w:val="24"/>
          <w:szCs w:val="24"/>
        </w:rPr>
        <w:br/>
        <w:t xml:space="preserve">            Это одна из лучших систем навигации, но она же и самая трудоемкая. В самом низу страницы располагаются кнопки "вперед", "назад" и "наверх", которые проводят пользователя последовательно со страницы на страницу, что позволяет погружать его в материалы сайта, не отвлекая на возвращение к меню, титульной странице и пр.  Однако эта система требует либо написания специального скрипта, либо ручного размещения и изменения ссылок на каждой странице сайта. В частности, именно из-за трудоемкости и трудноконтролируемости этой системы, она не подходит для крупных сайтов, но идеальна для небольших текстовых ресурсов.  Система действительно уникально своей дружественностью к пользователю. Наличие стрелок внизу страницы увеличивает глубину изучения сайта в полтора-два раза. </w:t>
      </w:r>
    </w:p>
    <w:p w:rsidR="00860E5C" w:rsidRDefault="00860E5C" w:rsidP="00860E5C">
      <w:pPr>
        <w:tabs>
          <w:tab w:val="left" w:pos="540"/>
          <w:tab w:val="left" w:pos="720"/>
          <w:tab w:val="left" w:pos="900"/>
        </w:tabs>
        <w:autoSpaceDE w:val="0"/>
        <w:autoSpaceDN w:val="0"/>
        <w:adjustRightInd w:val="0"/>
        <w:spacing w:after="0" w:line="240" w:lineRule="auto"/>
        <w:ind w:firstLine="709"/>
        <w:jc w:val="both"/>
        <w:rPr>
          <w:rFonts w:ascii="Times New Roman" w:hAnsi="Times New Roman" w:cs="Times New Roman"/>
          <w:sz w:val="24"/>
          <w:szCs w:val="24"/>
        </w:rPr>
      </w:pPr>
      <w:r>
        <w:rPr>
          <w:rFonts w:ascii="Times New Roman" w:hAnsi="Times New Roman" w:cs="Times New Roman"/>
          <w:i/>
          <w:sz w:val="24"/>
          <w:szCs w:val="24"/>
        </w:rPr>
        <w:t>Пиктографическая</w:t>
      </w:r>
      <w:r>
        <w:rPr>
          <w:rFonts w:ascii="Times New Roman" w:hAnsi="Times New Roman" w:cs="Times New Roman"/>
          <w:i/>
          <w:color w:val="FFFFFF"/>
          <w:sz w:val="24"/>
          <w:szCs w:val="24"/>
        </w:rPr>
        <w:t>_</w:t>
      </w:r>
      <w:r>
        <w:rPr>
          <w:rFonts w:ascii="Times New Roman" w:hAnsi="Times New Roman" w:cs="Times New Roman"/>
          <w:i/>
          <w:sz w:val="24"/>
          <w:szCs w:val="24"/>
        </w:rPr>
        <w:t>система.</w:t>
      </w:r>
    </w:p>
    <w:p w:rsidR="00860E5C" w:rsidRPr="00860E5C" w:rsidRDefault="00860E5C" w:rsidP="00860E5C">
      <w:pPr>
        <w:spacing w:after="0" w:line="240" w:lineRule="auto"/>
        <w:ind w:firstLine="709"/>
        <w:jc w:val="both"/>
        <w:outlineLvl w:val="0"/>
        <w:rPr>
          <w:rFonts w:ascii="Times New Roman" w:eastAsia="Times New Roman" w:hAnsi="Times New Roman" w:cs="Times New Roman"/>
          <w:b/>
          <w:kern w:val="36"/>
          <w:sz w:val="24"/>
          <w:szCs w:val="24"/>
          <w:lang w:eastAsia="ru-RU"/>
        </w:rPr>
      </w:pPr>
      <w:r>
        <w:rPr>
          <w:rFonts w:ascii="Times New Roman" w:hAnsi="Times New Roman" w:cs="Times New Roman"/>
          <w:sz w:val="24"/>
          <w:szCs w:val="24"/>
        </w:rPr>
        <w:t>Направление пользователя с помощью пиктограмм популярно, но несколько спорно, так как пиктограммы могут вызывать различное прочтение у пользователей. Тем не менее, это самая компактная система навигации, одновременно сочетающая в себе и наглядность, и удобство и возможность быть вписанной в страницу с любым дизайном. С точки зрения интуитивности, пиктографическое меню - это единственный случай, когда имеет смысл обратиться за картинками в общедоступные клипарты, чтобы картинки вызывали как можно меньше разночтений, так как это основное требование к пиктографическому меню</w:t>
      </w:r>
    </w:p>
    <w:p w:rsidR="00F22471" w:rsidRDefault="00F22471" w:rsidP="00F22471">
      <w:pPr>
        <w:pStyle w:val="af8"/>
        <w:tabs>
          <w:tab w:val="left" w:pos="360"/>
        </w:tabs>
        <w:spacing w:before="0" w:after="0"/>
        <w:ind w:firstLine="680"/>
        <w:jc w:val="both"/>
        <w:rPr>
          <w:b/>
          <w:bCs/>
          <w:szCs w:val="24"/>
        </w:rPr>
      </w:pPr>
    </w:p>
    <w:p w:rsidR="00F22471" w:rsidRPr="00F22471" w:rsidRDefault="00F22471" w:rsidP="00F22471">
      <w:pPr>
        <w:pStyle w:val="af8"/>
        <w:tabs>
          <w:tab w:val="left" w:pos="360"/>
        </w:tabs>
        <w:spacing w:before="0" w:after="0"/>
        <w:ind w:firstLine="680"/>
        <w:jc w:val="both"/>
        <w:rPr>
          <w:b/>
          <w:szCs w:val="24"/>
        </w:rPr>
      </w:pPr>
      <w:r w:rsidRPr="00F22471">
        <w:rPr>
          <w:b/>
          <w:bCs/>
          <w:szCs w:val="24"/>
        </w:rPr>
        <w:t>Логическая и физическая структура сайта</w:t>
      </w:r>
    </w:p>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r w:rsidRPr="00F22471">
        <w:rPr>
          <w:rFonts w:ascii="Times New Roman" w:hAnsi="Times New Roman" w:cs="Times New Roman"/>
          <w:bCs/>
          <w:sz w:val="24"/>
          <w:szCs w:val="24"/>
        </w:rPr>
        <w:t xml:space="preserve">Каждый ресурс Интернета, от любительской домашней странички до большого информационного портала, содержит несколько тематических рубрик, соединенных между собой гиперсвязями. Как правило, ссылки на все разделы сайта с краткими анонсами их содержимого приводится на первой, так называемой стартовой странице, которой присваивается имя index.htm (.html). Если тематические рубрики содержат собственные подразделы, каждая из них также имеет свою стартовую страницу, называющуюся index.html. </w:t>
      </w:r>
    </w:p>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r w:rsidRPr="00F22471">
        <w:rPr>
          <w:rFonts w:ascii="Times New Roman" w:hAnsi="Times New Roman" w:cs="Times New Roman"/>
          <w:bCs/>
          <w:sz w:val="24"/>
          <w:szCs w:val="24"/>
        </w:rPr>
        <w:t xml:space="preserve">ПРИМЕЧАНИЕ Такое имя файла рекомендуется присваивать всем стартовым документам сайта, поскольку в противном случае при обращении к какому-либо разделу посредством сокращенного URL без указания названия стартовой страницы (например, http://www.mysite.ru/photos/ вместо </w:t>
      </w:r>
      <w:hyperlink r:id="rId32" w:history="1">
        <w:r w:rsidRPr="00F22471">
          <w:rPr>
            <w:rStyle w:val="af7"/>
            <w:rFonts w:ascii="Times New Roman" w:hAnsi="Times New Roman" w:cs="Times New Roman"/>
            <w:bCs/>
            <w:sz w:val="24"/>
            <w:szCs w:val="24"/>
          </w:rPr>
          <w:t>http://www.mysite.ru/photos/ startpage.html</w:t>
        </w:r>
      </w:hyperlink>
      <w:r w:rsidRPr="00F22471">
        <w:rPr>
          <w:rFonts w:ascii="Times New Roman" w:hAnsi="Times New Roman" w:cs="Times New Roman"/>
          <w:bCs/>
          <w:sz w:val="24"/>
          <w:szCs w:val="24"/>
        </w:rPr>
        <w:t xml:space="preserve">) броузер отобразит не саму web-страницу, а перечень хранящихся в данной папке файлов. </w:t>
      </w:r>
    </w:p>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r w:rsidRPr="00F22471">
        <w:rPr>
          <w:rFonts w:ascii="Times New Roman" w:hAnsi="Times New Roman" w:cs="Times New Roman"/>
          <w:bCs/>
          <w:sz w:val="24"/>
          <w:szCs w:val="24"/>
        </w:rPr>
        <w:t xml:space="preserve">Подобный набор тематических рубрик с распределенными по соответствующим разделам документами и заранее спроектированными гиперсвязями между всеми страницами ресурса и называется логической структурой сайта. Физическая структура, напротив, подразумевает алгоритм размещения физических файлов по поддиректориям папки, в которой опубликован ваш сайт. Пример сравнения логической и физической структур одного и того же ресурса Интернета показан на рис. 1. </w:t>
      </w:r>
    </w:p>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r w:rsidRPr="00F22471">
        <w:rPr>
          <w:rFonts w:ascii="Times New Roman" w:hAnsi="Times New Roman" w:cs="Times New Roman"/>
          <w:noProof/>
          <w:sz w:val="24"/>
          <w:szCs w:val="24"/>
          <w:lang w:eastAsia="ru-RU"/>
        </w:rPr>
        <w:lastRenderedPageBreak/>
        <w:drawing>
          <wp:inline distT="0" distB="0" distL="0" distR="0">
            <wp:extent cx="4762500" cy="2847975"/>
            <wp:effectExtent l="0" t="0" r="0" b="0"/>
            <wp:docPr id="51" name="Рисунок 51" descr="http://www.ssga.ru/metodich/wdiz/g3/img/g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ssga.ru/metodich/wdiz/g3/img/g13-1.jpg"/>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4762500" cy="2847975"/>
                    </a:xfrm>
                    <a:prstGeom prst="rect">
                      <a:avLst/>
                    </a:prstGeom>
                    <a:noFill/>
                    <a:ln>
                      <a:noFill/>
                    </a:ln>
                  </pic:spPr>
                </pic:pic>
              </a:graphicData>
            </a:graphic>
          </wp:inline>
        </w:drawing>
      </w:r>
    </w:p>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r w:rsidRPr="00F22471">
        <w:rPr>
          <w:rFonts w:ascii="Times New Roman" w:hAnsi="Times New Roman" w:cs="Times New Roman"/>
          <w:bCs/>
          <w:sz w:val="24"/>
          <w:szCs w:val="24"/>
        </w:rPr>
        <w:t xml:space="preserve">Рис. 1. Сравнение логической и физической структуры сайта </w:t>
      </w:r>
    </w:p>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r w:rsidRPr="00F22471">
        <w:rPr>
          <w:rFonts w:ascii="Times New Roman" w:hAnsi="Times New Roman" w:cs="Times New Roman"/>
          <w:bCs/>
          <w:sz w:val="24"/>
          <w:szCs w:val="24"/>
        </w:rPr>
        <w:t xml:space="preserve">Очевидно, что логическая и физическая структуры могут не совпадать, поскольку в общем случае физическая структура ресурса разрабатывается, исходя из удобства размещения файлов. Однако более или менее точное сохранение порядка следования логических разделов в физической структуре сайта позволит вам избежать путаницы при последующем дополнении и обновлении материалов. </w:t>
      </w:r>
    </w:p>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r w:rsidRPr="00F22471">
        <w:rPr>
          <w:rFonts w:ascii="Times New Roman" w:hAnsi="Times New Roman" w:cs="Times New Roman"/>
          <w:bCs/>
          <w:sz w:val="24"/>
          <w:szCs w:val="24"/>
        </w:rPr>
        <w:t xml:space="preserve">СОВЕТ Рекомендуется размещать все графические изображения, являющиеся элементами проекта, в отдельной папке с названием "Images", расположенной в корневой директории сайта. Такой подход позволит обновлять хранящиеся в других тематических разделах документы HTML без переноса графики, использовать одни и те же графические файлы во всех разделах сайта и при необходимости удалять целые директории. </w:t>
      </w:r>
    </w:p>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r w:rsidRPr="00F22471">
        <w:rPr>
          <w:rFonts w:ascii="Times New Roman" w:hAnsi="Times New Roman" w:cs="Times New Roman"/>
          <w:bCs/>
          <w:sz w:val="24"/>
          <w:szCs w:val="24"/>
        </w:rPr>
        <w:t xml:space="preserve">Для того чтобы все гиперссылки на вашей домашней страничке или web-сайте работали корректно, все документы открывались правильно и броузер не выдавал ошибок при обращении к каким-либо разделам ресурса, при создании его физической структуры следует соблюдать несколько простых правил. </w:t>
      </w:r>
    </w:p>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r w:rsidRPr="00F22471">
        <w:rPr>
          <w:rFonts w:ascii="Times New Roman" w:hAnsi="Times New Roman" w:cs="Times New Roman"/>
          <w:bCs/>
          <w:sz w:val="24"/>
          <w:szCs w:val="24"/>
        </w:rPr>
        <w:t xml:space="preserve">СОВЕТ Назначайте имена директорий, имена и расширения документов HTML и графических файлов с использованием символов только латинского алфавита и только в строчном регистре. Старайтесь, чтобы имена созданных вами файлов и директорий не превышали по длине восьми символов. </w:t>
      </w:r>
    </w:p>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r w:rsidRPr="00F22471">
        <w:rPr>
          <w:rFonts w:ascii="Times New Roman" w:hAnsi="Times New Roman" w:cs="Times New Roman"/>
          <w:bCs/>
          <w:sz w:val="24"/>
          <w:szCs w:val="24"/>
        </w:rPr>
        <w:t xml:space="preserve">СОВЕТ При присвоении имен файлов документам HTML старайтесь следить за тем, чтобы эти имена были "смысловыми": впоследствии вы легко можете забыть содержимое и назначение какой-либо web-страницы, если имена файлов будут выглядеть, например, как l.htm, 2.htm, 3.htm и т. д. </w:t>
      </w:r>
    </w:p>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r w:rsidRPr="00F22471">
        <w:rPr>
          <w:rFonts w:ascii="Times New Roman" w:hAnsi="Times New Roman" w:cs="Times New Roman"/>
          <w:bCs/>
          <w:sz w:val="24"/>
          <w:szCs w:val="24"/>
        </w:rPr>
        <w:t xml:space="preserve">Для того чтобы облегчить процесс обновления web-страниц, дополнения разделов или создания новых рубрик, заведите средство документирования проекта - любую электронную таблицу, созданную, например, в Microsoft Excel, или просто разграфленную тетрадку, в которую записывайте соответствие элементов физической структуры вашего проекта его логической структуре. До тех пор пока количество составляющих ваш сайт файлов относительно мало, это может показаться излишним, когда же оно перевалит за первые два десятка, в обилии html-документов и графических элементов будет легко запутаться, особенно если вы создаете несколько проектов одновременно. Пример оформления такого средства документирования показан в табл. 2. </w:t>
      </w:r>
    </w:p>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r w:rsidRPr="00F22471">
        <w:rPr>
          <w:rFonts w:ascii="Times New Roman" w:hAnsi="Times New Roman" w:cs="Times New Roman"/>
          <w:noProof/>
          <w:sz w:val="24"/>
          <w:szCs w:val="24"/>
          <w:lang w:eastAsia="ru-RU"/>
        </w:rPr>
        <w:lastRenderedPageBreak/>
        <w:drawing>
          <wp:inline distT="0" distB="0" distL="0" distR="0">
            <wp:extent cx="4762500" cy="2847975"/>
            <wp:effectExtent l="0" t="0" r="0" b="0"/>
            <wp:docPr id="50" name="Рисунок 50" descr="http://www.ssga.ru/metodich/wdiz/g3/img/g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ssga.ru/metodich/wdiz/g3/img/g13-1.jpg"/>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4762500" cy="2847975"/>
                    </a:xfrm>
                    <a:prstGeom prst="rect">
                      <a:avLst/>
                    </a:prstGeom>
                    <a:noFill/>
                    <a:ln>
                      <a:noFill/>
                    </a:ln>
                  </pic:spPr>
                </pic:pic>
              </a:graphicData>
            </a:graphic>
          </wp:inline>
        </w:drawing>
      </w:r>
    </w:p>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r>
        <w:rPr>
          <w:rFonts w:ascii="Times New Roman" w:hAnsi="Times New Roman" w:cs="Times New Roman"/>
          <w:bCs/>
          <w:sz w:val="24"/>
          <w:szCs w:val="24"/>
        </w:rPr>
        <w:t>Таблица</w:t>
      </w:r>
      <w:r w:rsidRPr="00F22471">
        <w:rPr>
          <w:rFonts w:ascii="Times New Roman" w:hAnsi="Times New Roman" w:cs="Times New Roman"/>
          <w:bCs/>
          <w:sz w:val="24"/>
          <w:szCs w:val="24"/>
        </w:rPr>
        <w:t xml:space="preserve">.2. Пример оформления средства документирования проекта </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200"/>
        <w:gridCol w:w="1504"/>
        <w:gridCol w:w="4243"/>
        <w:gridCol w:w="3378"/>
      </w:tblGrid>
      <w:tr w:rsidR="00F22471" w:rsidRPr="00F22471" w:rsidTr="00F22471">
        <w:trPr>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F22471" w:rsidRPr="00F22471" w:rsidRDefault="00F22471" w:rsidP="00F22471">
            <w:pPr>
              <w:tabs>
                <w:tab w:val="left" w:pos="360"/>
              </w:tabs>
              <w:spacing w:after="0" w:line="240" w:lineRule="auto"/>
              <w:jc w:val="both"/>
              <w:rPr>
                <w:rFonts w:ascii="Times New Roman" w:hAnsi="Times New Roman" w:cs="Times New Roman"/>
                <w:sz w:val="24"/>
                <w:szCs w:val="24"/>
              </w:rPr>
            </w:pPr>
            <w:r w:rsidRPr="00F22471">
              <w:rPr>
                <w:rFonts w:ascii="Times New Roman" w:hAnsi="Times New Roman" w:cs="Times New Roman"/>
                <w:sz w:val="24"/>
                <w:szCs w:val="24"/>
              </w:rPr>
              <w:t xml:space="preserve">Имя файла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F22471" w:rsidRPr="00F22471" w:rsidRDefault="00F22471" w:rsidP="00F22471">
            <w:pPr>
              <w:tabs>
                <w:tab w:val="left" w:pos="360"/>
              </w:tabs>
              <w:spacing w:after="0" w:line="240" w:lineRule="auto"/>
              <w:jc w:val="both"/>
              <w:rPr>
                <w:rFonts w:ascii="Times New Roman" w:hAnsi="Times New Roman" w:cs="Times New Roman"/>
                <w:sz w:val="24"/>
                <w:szCs w:val="24"/>
              </w:rPr>
            </w:pPr>
            <w:r w:rsidRPr="00F22471">
              <w:rPr>
                <w:rFonts w:ascii="Times New Roman" w:hAnsi="Times New Roman" w:cs="Times New Roman"/>
                <w:sz w:val="24"/>
                <w:szCs w:val="24"/>
              </w:rPr>
              <w:t>Директория</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F22471" w:rsidRPr="00F22471" w:rsidRDefault="00F22471" w:rsidP="00F22471">
            <w:pPr>
              <w:tabs>
                <w:tab w:val="left" w:pos="360"/>
              </w:tabs>
              <w:spacing w:after="0" w:line="240" w:lineRule="auto"/>
              <w:jc w:val="both"/>
              <w:rPr>
                <w:rFonts w:ascii="Times New Roman" w:hAnsi="Times New Roman" w:cs="Times New Roman"/>
                <w:sz w:val="24"/>
                <w:szCs w:val="24"/>
              </w:rPr>
            </w:pPr>
            <w:r w:rsidRPr="00F22471">
              <w:rPr>
                <w:rFonts w:ascii="Times New Roman" w:hAnsi="Times New Roman" w:cs="Times New Roman"/>
                <w:sz w:val="24"/>
                <w:szCs w:val="24"/>
              </w:rPr>
              <w:t>Описание</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F22471" w:rsidRPr="00F22471" w:rsidRDefault="00F22471" w:rsidP="00F22471">
            <w:pPr>
              <w:tabs>
                <w:tab w:val="left" w:pos="360"/>
              </w:tabs>
              <w:spacing w:after="0" w:line="240" w:lineRule="auto"/>
              <w:jc w:val="both"/>
              <w:rPr>
                <w:rFonts w:ascii="Times New Roman" w:hAnsi="Times New Roman" w:cs="Times New Roman"/>
                <w:sz w:val="24"/>
                <w:szCs w:val="24"/>
              </w:rPr>
            </w:pPr>
            <w:r w:rsidRPr="00F22471">
              <w:rPr>
                <w:rFonts w:ascii="Times New Roman" w:hAnsi="Times New Roman" w:cs="Times New Roman"/>
                <w:sz w:val="24"/>
                <w:szCs w:val="24"/>
              </w:rPr>
              <w:t>Дата создания/</w:t>
            </w:r>
            <w:r w:rsidR="000F45CB">
              <w:rPr>
                <w:rFonts w:ascii="Times New Roman" w:hAnsi="Times New Roman" w:cs="Times New Roman"/>
                <w:sz w:val="24"/>
                <w:szCs w:val="24"/>
              </w:rPr>
              <w:t xml:space="preserve"> </w:t>
            </w:r>
            <w:r w:rsidRPr="00F22471">
              <w:rPr>
                <w:rFonts w:ascii="Times New Roman" w:hAnsi="Times New Roman" w:cs="Times New Roman"/>
                <w:sz w:val="24"/>
                <w:szCs w:val="24"/>
              </w:rPr>
              <w:t>последнего изменения</w:t>
            </w:r>
          </w:p>
        </w:tc>
      </w:tr>
      <w:tr w:rsidR="00F22471" w:rsidRPr="00F22471" w:rsidTr="00F22471">
        <w:trPr>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F22471" w:rsidRPr="00F22471" w:rsidRDefault="00F22471" w:rsidP="00F22471">
            <w:pPr>
              <w:tabs>
                <w:tab w:val="left" w:pos="360"/>
              </w:tabs>
              <w:spacing w:after="0" w:line="240" w:lineRule="auto"/>
              <w:jc w:val="both"/>
              <w:rPr>
                <w:rFonts w:ascii="Times New Roman" w:hAnsi="Times New Roman" w:cs="Times New Roman"/>
                <w:sz w:val="24"/>
                <w:szCs w:val="24"/>
              </w:rPr>
            </w:pPr>
            <w:r w:rsidRPr="00F22471">
              <w:rPr>
                <w:rFonts w:ascii="Times New Roman" w:hAnsi="Times New Roman" w:cs="Times New Roman"/>
                <w:sz w:val="24"/>
                <w:szCs w:val="24"/>
              </w:rPr>
              <w:t>index.html</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F22471" w:rsidRPr="00F22471" w:rsidRDefault="00F22471" w:rsidP="00F22471">
            <w:pPr>
              <w:tabs>
                <w:tab w:val="left" w:pos="360"/>
              </w:tabs>
              <w:spacing w:after="0" w:line="240" w:lineRule="auto"/>
              <w:jc w:val="both"/>
              <w:rPr>
                <w:rFonts w:ascii="Times New Roman" w:hAnsi="Times New Roman" w:cs="Times New Roman"/>
                <w:sz w:val="24"/>
                <w:szCs w:val="24"/>
              </w:rPr>
            </w:pPr>
            <w:r w:rsidRPr="00F22471">
              <w:rPr>
                <w:rFonts w:ascii="Times New Roman" w:hAnsi="Times New Roman" w:cs="Times New Roman"/>
                <w:sz w:val="24"/>
                <w:szCs w:val="24"/>
              </w:rPr>
              <w:t xml:space="preserve">/mysite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F22471" w:rsidRPr="00F22471" w:rsidRDefault="00F22471" w:rsidP="00F22471">
            <w:pPr>
              <w:tabs>
                <w:tab w:val="left" w:pos="360"/>
              </w:tabs>
              <w:spacing w:after="0" w:line="240" w:lineRule="auto"/>
              <w:jc w:val="both"/>
              <w:rPr>
                <w:rFonts w:ascii="Times New Roman" w:hAnsi="Times New Roman" w:cs="Times New Roman"/>
                <w:sz w:val="24"/>
                <w:szCs w:val="24"/>
              </w:rPr>
            </w:pPr>
            <w:r w:rsidRPr="00F22471">
              <w:rPr>
                <w:rFonts w:ascii="Times New Roman" w:hAnsi="Times New Roman" w:cs="Times New Roman"/>
                <w:sz w:val="24"/>
                <w:szCs w:val="24"/>
              </w:rPr>
              <w:t xml:space="preserve">Стартовая страница сайта http://www.mysite.ru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F22471" w:rsidRPr="00F22471" w:rsidRDefault="00F22471" w:rsidP="00F22471">
            <w:pPr>
              <w:tabs>
                <w:tab w:val="left" w:pos="360"/>
              </w:tabs>
              <w:spacing w:after="0" w:line="240" w:lineRule="auto"/>
              <w:jc w:val="both"/>
              <w:rPr>
                <w:rFonts w:ascii="Times New Roman" w:hAnsi="Times New Roman" w:cs="Times New Roman"/>
                <w:sz w:val="24"/>
                <w:szCs w:val="24"/>
              </w:rPr>
            </w:pPr>
            <w:r w:rsidRPr="00F22471">
              <w:rPr>
                <w:rFonts w:ascii="Times New Roman" w:hAnsi="Times New Roman" w:cs="Times New Roman"/>
                <w:sz w:val="24"/>
                <w:szCs w:val="24"/>
              </w:rPr>
              <w:t xml:space="preserve">1.07.2000 </w:t>
            </w:r>
          </w:p>
        </w:tc>
      </w:tr>
      <w:tr w:rsidR="00F22471" w:rsidRPr="00F22471" w:rsidTr="00F22471">
        <w:trPr>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F22471" w:rsidRPr="00F22471" w:rsidRDefault="00F22471" w:rsidP="00F22471">
            <w:pPr>
              <w:tabs>
                <w:tab w:val="left" w:pos="360"/>
              </w:tabs>
              <w:spacing w:after="0" w:line="240" w:lineRule="auto"/>
              <w:jc w:val="both"/>
              <w:rPr>
                <w:rFonts w:ascii="Times New Roman" w:hAnsi="Times New Roman" w:cs="Times New Roman"/>
                <w:sz w:val="24"/>
                <w:szCs w:val="24"/>
              </w:rPr>
            </w:pPr>
            <w:r w:rsidRPr="00F22471">
              <w:rPr>
                <w:rFonts w:ascii="Times New Roman" w:hAnsi="Times New Roman" w:cs="Times New Roman"/>
                <w:sz w:val="24"/>
                <w:szCs w:val="24"/>
              </w:rPr>
              <w:t>index.html</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F22471" w:rsidRPr="00F22471" w:rsidRDefault="00F22471" w:rsidP="00F22471">
            <w:pPr>
              <w:tabs>
                <w:tab w:val="left" w:pos="360"/>
              </w:tabs>
              <w:spacing w:after="0" w:line="240" w:lineRule="auto"/>
              <w:jc w:val="both"/>
              <w:rPr>
                <w:rFonts w:ascii="Times New Roman" w:hAnsi="Times New Roman" w:cs="Times New Roman"/>
                <w:sz w:val="24"/>
                <w:szCs w:val="24"/>
              </w:rPr>
            </w:pPr>
            <w:r w:rsidRPr="00F22471">
              <w:rPr>
                <w:rFonts w:ascii="Times New Roman" w:hAnsi="Times New Roman" w:cs="Times New Roman"/>
                <w:sz w:val="24"/>
                <w:szCs w:val="24"/>
              </w:rPr>
              <w:t>/mysite/family</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F22471" w:rsidRPr="00F22471" w:rsidRDefault="00F22471" w:rsidP="00F22471">
            <w:pPr>
              <w:tabs>
                <w:tab w:val="left" w:pos="360"/>
              </w:tabs>
              <w:spacing w:after="0" w:line="240" w:lineRule="auto"/>
              <w:jc w:val="both"/>
              <w:rPr>
                <w:rFonts w:ascii="Times New Roman" w:hAnsi="Times New Roman" w:cs="Times New Roman"/>
                <w:sz w:val="24"/>
                <w:szCs w:val="24"/>
              </w:rPr>
            </w:pPr>
            <w:r w:rsidRPr="00F22471">
              <w:rPr>
                <w:rFonts w:ascii="Times New Roman" w:hAnsi="Times New Roman" w:cs="Times New Roman"/>
                <w:sz w:val="24"/>
                <w:szCs w:val="24"/>
              </w:rPr>
              <w:t>Стартовая страница раздела &lt;моя семья&gt;</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F22471" w:rsidRPr="00F22471" w:rsidRDefault="00F22471" w:rsidP="00F22471">
            <w:pPr>
              <w:tabs>
                <w:tab w:val="left" w:pos="360"/>
              </w:tabs>
              <w:spacing w:after="0" w:line="240" w:lineRule="auto"/>
              <w:jc w:val="both"/>
              <w:rPr>
                <w:rFonts w:ascii="Times New Roman" w:hAnsi="Times New Roman" w:cs="Times New Roman"/>
                <w:sz w:val="24"/>
                <w:szCs w:val="24"/>
              </w:rPr>
            </w:pPr>
            <w:r w:rsidRPr="00F22471">
              <w:rPr>
                <w:rFonts w:ascii="Times New Roman" w:hAnsi="Times New Roman" w:cs="Times New Roman"/>
                <w:sz w:val="24"/>
                <w:szCs w:val="24"/>
              </w:rPr>
              <w:t xml:space="preserve">5.07.2000 </w:t>
            </w:r>
          </w:p>
        </w:tc>
      </w:tr>
      <w:tr w:rsidR="00F22471" w:rsidRPr="00F22471" w:rsidTr="00F22471">
        <w:trPr>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F22471" w:rsidRPr="00F22471" w:rsidRDefault="00F22471" w:rsidP="00F22471">
            <w:pPr>
              <w:tabs>
                <w:tab w:val="left" w:pos="360"/>
              </w:tabs>
              <w:spacing w:after="0" w:line="240" w:lineRule="auto"/>
              <w:jc w:val="both"/>
              <w:rPr>
                <w:rFonts w:ascii="Times New Roman" w:hAnsi="Times New Roman" w:cs="Times New Roman"/>
                <w:sz w:val="24"/>
                <w:szCs w:val="24"/>
              </w:rPr>
            </w:pPr>
            <w:r w:rsidRPr="00F22471">
              <w:rPr>
                <w:rFonts w:ascii="Times New Roman" w:hAnsi="Times New Roman" w:cs="Times New Roman"/>
                <w:sz w:val="24"/>
                <w:szCs w:val="24"/>
              </w:rPr>
              <w:t>wife.htm</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F22471" w:rsidRPr="00F22471" w:rsidRDefault="00F22471" w:rsidP="00F22471">
            <w:pPr>
              <w:tabs>
                <w:tab w:val="left" w:pos="360"/>
              </w:tabs>
              <w:spacing w:after="0" w:line="240" w:lineRule="auto"/>
              <w:jc w:val="both"/>
              <w:rPr>
                <w:rFonts w:ascii="Times New Roman" w:hAnsi="Times New Roman" w:cs="Times New Roman"/>
                <w:sz w:val="24"/>
                <w:szCs w:val="24"/>
              </w:rPr>
            </w:pPr>
            <w:r w:rsidRPr="00F22471">
              <w:rPr>
                <w:rFonts w:ascii="Times New Roman" w:hAnsi="Times New Roman" w:cs="Times New Roman"/>
                <w:sz w:val="24"/>
                <w:szCs w:val="24"/>
              </w:rPr>
              <w:t>/mysite/family</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F22471" w:rsidRPr="00F22471" w:rsidRDefault="00F22471" w:rsidP="00F22471">
            <w:pPr>
              <w:tabs>
                <w:tab w:val="left" w:pos="360"/>
              </w:tabs>
              <w:spacing w:after="0" w:line="240" w:lineRule="auto"/>
              <w:jc w:val="both"/>
              <w:rPr>
                <w:rFonts w:ascii="Times New Roman" w:hAnsi="Times New Roman" w:cs="Times New Roman"/>
                <w:sz w:val="24"/>
                <w:szCs w:val="24"/>
              </w:rPr>
            </w:pPr>
            <w:r w:rsidRPr="00F22471">
              <w:rPr>
                <w:rFonts w:ascii="Times New Roman" w:hAnsi="Times New Roman" w:cs="Times New Roman"/>
                <w:sz w:val="24"/>
                <w:szCs w:val="24"/>
              </w:rPr>
              <w:t xml:space="preserve">Рассказ о моей жене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F22471" w:rsidRPr="00F22471" w:rsidRDefault="00F22471" w:rsidP="00F22471">
            <w:pPr>
              <w:tabs>
                <w:tab w:val="left" w:pos="360"/>
              </w:tabs>
              <w:spacing w:after="0" w:line="240" w:lineRule="auto"/>
              <w:jc w:val="both"/>
              <w:rPr>
                <w:rFonts w:ascii="Times New Roman" w:hAnsi="Times New Roman" w:cs="Times New Roman"/>
                <w:sz w:val="24"/>
                <w:szCs w:val="24"/>
              </w:rPr>
            </w:pPr>
            <w:r w:rsidRPr="00F22471">
              <w:rPr>
                <w:rFonts w:ascii="Times New Roman" w:hAnsi="Times New Roman" w:cs="Times New Roman"/>
                <w:sz w:val="24"/>
                <w:szCs w:val="24"/>
              </w:rPr>
              <w:t xml:space="preserve">5.07.2000 </w:t>
            </w:r>
          </w:p>
        </w:tc>
      </w:tr>
      <w:tr w:rsidR="00F22471" w:rsidRPr="00F22471" w:rsidTr="00F22471">
        <w:trPr>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F22471" w:rsidRPr="00F22471" w:rsidRDefault="00F22471" w:rsidP="00F22471">
            <w:pPr>
              <w:tabs>
                <w:tab w:val="left" w:pos="360"/>
              </w:tabs>
              <w:spacing w:after="0" w:line="240" w:lineRule="auto"/>
              <w:jc w:val="both"/>
              <w:rPr>
                <w:rFonts w:ascii="Times New Roman" w:hAnsi="Times New Roman" w:cs="Times New Roman"/>
                <w:sz w:val="24"/>
                <w:szCs w:val="24"/>
              </w:rPr>
            </w:pPr>
            <w:r w:rsidRPr="00F22471">
              <w:rPr>
                <w:rFonts w:ascii="Times New Roman" w:hAnsi="Times New Roman" w:cs="Times New Roman"/>
                <w:sz w:val="24"/>
                <w:szCs w:val="24"/>
              </w:rPr>
              <w:t>son.htm</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F22471" w:rsidRPr="00F22471" w:rsidRDefault="00F22471" w:rsidP="00F22471">
            <w:pPr>
              <w:tabs>
                <w:tab w:val="left" w:pos="360"/>
              </w:tabs>
              <w:spacing w:after="0" w:line="240" w:lineRule="auto"/>
              <w:jc w:val="both"/>
              <w:rPr>
                <w:rFonts w:ascii="Times New Roman" w:hAnsi="Times New Roman" w:cs="Times New Roman"/>
                <w:sz w:val="24"/>
                <w:szCs w:val="24"/>
              </w:rPr>
            </w:pPr>
            <w:r w:rsidRPr="00F22471">
              <w:rPr>
                <w:rFonts w:ascii="Times New Roman" w:hAnsi="Times New Roman" w:cs="Times New Roman"/>
                <w:sz w:val="24"/>
                <w:szCs w:val="24"/>
              </w:rPr>
              <w:t>/mysite/family</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F22471" w:rsidRPr="00F22471" w:rsidRDefault="00F22471" w:rsidP="00F22471">
            <w:pPr>
              <w:tabs>
                <w:tab w:val="left" w:pos="360"/>
              </w:tabs>
              <w:spacing w:after="0" w:line="240" w:lineRule="auto"/>
              <w:jc w:val="both"/>
              <w:rPr>
                <w:rFonts w:ascii="Times New Roman" w:hAnsi="Times New Roman" w:cs="Times New Roman"/>
                <w:sz w:val="24"/>
                <w:szCs w:val="24"/>
              </w:rPr>
            </w:pPr>
            <w:r w:rsidRPr="00F22471">
              <w:rPr>
                <w:rFonts w:ascii="Times New Roman" w:hAnsi="Times New Roman" w:cs="Times New Roman"/>
                <w:sz w:val="24"/>
                <w:szCs w:val="24"/>
              </w:rPr>
              <w:t xml:space="preserve">Рассказ о моем сынишке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F22471" w:rsidRPr="00F22471" w:rsidRDefault="00F22471" w:rsidP="00F22471">
            <w:pPr>
              <w:tabs>
                <w:tab w:val="left" w:pos="360"/>
              </w:tabs>
              <w:spacing w:after="0" w:line="240" w:lineRule="auto"/>
              <w:jc w:val="both"/>
              <w:rPr>
                <w:rFonts w:ascii="Times New Roman" w:hAnsi="Times New Roman" w:cs="Times New Roman"/>
                <w:sz w:val="24"/>
                <w:szCs w:val="24"/>
              </w:rPr>
            </w:pPr>
            <w:r w:rsidRPr="00F22471">
              <w:rPr>
                <w:rFonts w:ascii="Times New Roman" w:hAnsi="Times New Roman" w:cs="Times New Roman"/>
                <w:sz w:val="24"/>
                <w:szCs w:val="24"/>
              </w:rPr>
              <w:t xml:space="preserve">5.07.2000 </w:t>
            </w:r>
          </w:p>
        </w:tc>
      </w:tr>
      <w:tr w:rsidR="00F22471" w:rsidRPr="00F22471" w:rsidTr="00F22471">
        <w:trPr>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F22471" w:rsidRPr="00F22471" w:rsidRDefault="00F22471" w:rsidP="00F22471">
            <w:pPr>
              <w:tabs>
                <w:tab w:val="left" w:pos="360"/>
              </w:tabs>
              <w:spacing w:after="0" w:line="240" w:lineRule="auto"/>
              <w:jc w:val="both"/>
              <w:rPr>
                <w:rFonts w:ascii="Times New Roman" w:hAnsi="Times New Roman" w:cs="Times New Roman"/>
                <w:sz w:val="24"/>
                <w:szCs w:val="24"/>
              </w:rPr>
            </w:pPr>
            <w:r w:rsidRPr="00F22471">
              <w:rPr>
                <w:rFonts w:ascii="Times New Roman" w:hAnsi="Times New Roman" w:cs="Times New Roman"/>
                <w:sz w:val="24"/>
                <w:szCs w:val="24"/>
              </w:rPr>
              <w:t>pid-jpg</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F22471" w:rsidRPr="00F22471" w:rsidRDefault="00F22471" w:rsidP="00F22471">
            <w:pPr>
              <w:tabs>
                <w:tab w:val="left" w:pos="360"/>
              </w:tabs>
              <w:spacing w:after="0" w:line="240" w:lineRule="auto"/>
              <w:jc w:val="both"/>
              <w:rPr>
                <w:rFonts w:ascii="Times New Roman" w:hAnsi="Times New Roman" w:cs="Times New Roman"/>
                <w:sz w:val="24"/>
                <w:szCs w:val="24"/>
              </w:rPr>
            </w:pPr>
            <w:r w:rsidRPr="00F22471">
              <w:rPr>
                <w:rFonts w:ascii="Times New Roman" w:hAnsi="Times New Roman" w:cs="Times New Roman"/>
                <w:sz w:val="24"/>
                <w:szCs w:val="24"/>
              </w:rPr>
              <w:t>/mysite/photos</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F22471" w:rsidRPr="00F22471" w:rsidRDefault="00F22471" w:rsidP="00F22471">
            <w:pPr>
              <w:tabs>
                <w:tab w:val="left" w:pos="360"/>
              </w:tabs>
              <w:spacing w:after="0" w:line="240" w:lineRule="auto"/>
              <w:jc w:val="both"/>
              <w:rPr>
                <w:rFonts w:ascii="Times New Roman" w:hAnsi="Times New Roman" w:cs="Times New Roman"/>
                <w:sz w:val="24"/>
                <w:szCs w:val="24"/>
              </w:rPr>
            </w:pPr>
            <w:r w:rsidRPr="00F22471">
              <w:rPr>
                <w:rFonts w:ascii="Times New Roman" w:hAnsi="Times New Roman" w:cs="Times New Roman"/>
                <w:sz w:val="24"/>
                <w:szCs w:val="24"/>
              </w:rPr>
              <w:t xml:space="preserve">Моя фотография на пляже в Сочи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F22471" w:rsidRPr="00F22471" w:rsidRDefault="00F22471" w:rsidP="00F22471">
            <w:pPr>
              <w:tabs>
                <w:tab w:val="left" w:pos="360"/>
              </w:tabs>
              <w:spacing w:after="0" w:line="240" w:lineRule="auto"/>
              <w:jc w:val="both"/>
              <w:rPr>
                <w:rFonts w:ascii="Times New Roman" w:hAnsi="Times New Roman" w:cs="Times New Roman"/>
                <w:sz w:val="24"/>
                <w:szCs w:val="24"/>
              </w:rPr>
            </w:pPr>
            <w:r w:rsidRPr="00F22471">
              <w:rPr>
                <w:rFonts w:ascii="Times New Roman" w:hAnsi="Times New Roman" w:cs="Times New Roman"/>
                <w:sz w:val="24"/>
                <w:szCs w:val="24"/>
              </w:rPr>
              <w:t xml:space="preserve">6.07.2000 </w:t>
            </w:r>
          </w:p>
        </w:tc>
      </w:tr>
    </w:tbl>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r w:rsidRPr="00F22471">
        <w:rPr>
          <w:rFonts w:ascii="Times New Roman" w:hAnsi="Times New Roman" w:cs="Times New Roman"/>
          <w:bCs/>
          <w:sz w:val="24"/>
          <w:szCs w:val="24"/>
        </w:rPr>
        <w:t xml:space="preserve">Из всего сказанного становится очевидным, что физическая структура сайта скрыта от посетителей вашего ресурса: они могут наблюдать только логическую структуру, причем именно так, как она представлена при помощи элементов навигации. Отсюда следует вполне логический вывод: строение системы навигации должно если не полностью повторять, то хотя бы максимально соответствовать разработанной вами логической структуре сайта. </w:t>
      </w:r>
    </w:p>
    <w:p w:rsidR="00F22471" w:rsidRPr="00F22471" w:rsidRDefault="00F22471" w:rsidP="00F22471">
      <w:pPr>
        <w:tabs>
          <w:tab w:val="left" w:pos="360"/>
        </w:tabs>
        <w:spacing w:after="0" w:line="240" w:lineRule="auto"/>
        <w:ind w:firstLine="680"/>
        <w:jc w:val="both"/>
        <w:outlineLvl w:val="1"/>
        <w:rPr>
          <w:rFonts w:ascii="Times New Roman" w:hAnsi="Times New Roman" w:cs="Times New Roman"/>
          <w:bCs/>
          <w:sz w:val="24"/>
          <w:szCs w:val="24"/>
        </w:rPr>
      </w:pPr>
      <w:r w:rsidRPr="00F22471">
        <w:rPr>
          <w:rFonts w:ascii="Times New Roman" w:hAnsi="Times New Roman" w:cs="Times New Roman"/>
          <w:bCs/>
          <w:i/>
          <w:iCs/>
          <w:sz w:val="24"/>
          <w:szCs w:val="24"/>
        </w:rPr>
        <w:t>Заглавная страница</w:t>
      </w:r>
    </w:p>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r w:rsidRPr="00F22471">
        <w:rPr>
          <w:rFonts w:ascii="Times New Roman" w:hAnsi="Times New Roman" w:cs="Times New Roman"/>
          <w:bCs/>
          <w:sz w:val="24"/>
          <w:szCs w:val="24"/>
        </w:rPr>
        <w:t xml:space="preserve">Один из критериев, руководствуясь которым можно разделить различные web-сайты на две основные категории, - это наличие заглавной страницы (splash) или отсутствие таковой. </w:t>
      </w:r>
    </w:p>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r w:rsidRPr="00F22471">
        <w:rPr>
          <w:rFonts w:ascii="Times New Roman" w:hAnsi="Times New Roman" w:cs="Times New Roman"/>
          <w:bCs/>
          <w:sz w:val="24"/>
          <w:szCs w:val="24"/>
        </w:rPr>
        <w:t xml:space="preserve">Заглавная страница представляет собой html-документ, который не включает в себя какую-либо содержательную информацию и элементы навигации. Файлу заглавной страницы присваивается имя index.html, при этом стартовая страница называется иначе и вызывается посредством организации гиперссылки с заглавной страницы, загружающейся при обращении к сайту первой. Заглавная страница содержит, как правило, логотип компании-владельца данного ресурса, счетчик посещений и предложение выбора кодировки кириллицы, либо выбора между английской и русской версиями сайта. Пример web-ресурса, оснащенного такой страницей, показан на рис. 3. </w:t>
      </w:r>
    </w:p>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r w:rsidRPr="00F22471">
        <w:rPr>
          <w:rFonts w:ascii="Times New Roman" w:hAnsi="Times New Roman" w:cs="Times New Roman"/>
          <w:noProof/>
          <w:sz w:val="24"/>
          <w:szCs w:val="24"/>
          <w:lang w:eastAsia="ru-RU"/>
        </w:rPr>
        <w:lastRenderedPageBreak/>
        <w:drawing>
          <wp:inline distT="0" distB="0" distL="0" distR="0">
            <wp:extent cx="3352800" cy="3688080"/>
            <wp:effectExtent l="0" t="0" r="0" b="0"/>
            <wp:docPr id="49" name="Рисунок 49" descr="http://www.ssga.ru/metodich/wdiz/g3/img/g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ssga.ru/metodich/wdiz/g3/img/g13-2.jpg"/>
                    <pic:cNvPicPr>
                      <a:picLocks noChangeAspect="1" noChangeArrowheads="1"/>
                    </pic:cNvPicPr>
                  </pic:nvPicPr>
                  <pic:blipFill>
                    <a:blip r:embed="rId35" r:link="rId36">
                      <a:extLst>
                        <a:ext uri="{28A0092B-C50C-407E-A947-70E740481C1C}">
                          <a14:useLocalDpi xmlns:a14="http://schemas.microsoft.com/office/drawing/2010/main" val="0"/>
                        </a:ext>
                      </a:extLst>
                    </a:blip>
                    <a:srcRect/>
                    <a:stretch>
                      <a:fillRect/>
                    </a:stretch>
                  </pic:blipFill>
                  <pic:spPr bwMode="auto">
                    <a:xfrm>
                      <a:off x="0" y="0"/>
                      <a:ext cx="3353312" cy="3688643"/>
                    </a:xfrm>
                    <a:prstGeom prst="rect">
                      <a:avLst/>
                    </a:prstGeom>
                    <a:noFill/>
                    <a:ln>
                      <a:noFill/>
                    </a:ln>
                  </pic:spPr>
                </pic:pic>
              </a:graphicData>
            </a:graphic>
          </wp:inline>
        </w:drawing>
      </w:r>
    </w:p>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r w:rsidRPr="00F22471">
        <w:rPr>
          <w:rFonts w:ascii="Times New Roman" w:hAnsi="Times New Roman" w:cs="Times New Roman"/>
          <w:bCs/>
          <w:sz w:val="24"/>
          <w:szCs w:val="24"/>
        </w:rPr>
        <w:t xml:space="preserve">Рис. 3. Пример сайта, оснащенного заглавной страницей </w:t>
      </w:r>
    </w:p>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p>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r w:rsidRPr="00F22471">
        <w:rPr>
          <w:rFonts w:ascii="Times New Roman" w:hAnsi="Times New Roman" w:cs="Times New Roman"/>
          <w:bCs/>
          <w:sz w:val="24"/>
          <w:szCs w:val="24"/>
        </w:rPr>
        <w:t xml:space="preserve">При обращении к сайтам, не оснащенным заглавной страницей, первой отображается стартовый документ, включающий какое-либо информационное наполнение, элементы навигации и иногда анонсы составляющих данный ресурс тематических рубрик. На рис. 4 показан пример сайта, не оснащенного заглавной страницей. </w:t>
      </w:r>
    </w:p>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r w:rsidRPr="00F22471">
        <w:rPr>
          <w:rFonts w:ascii="Times New Roman" w:hAnsi="Times New Roman" w:cs="Times New Roman"/>
          <w:noProof/>
          <w:sz w:val="24"/>
          <w:szCs w:val="24"/>
          <w:lang w:eastAsia="ru-RU"/>
        </w:rPr>
        <w:drawing>
          <wp:inline distT="0" distB="0" distL="0" distR="0">
            <wp:extent cx="4204395" cy="3228975"/>
            <wp:effectExtent l="0" t="0" r="0" b="0"/>
            <wp:docPr id="48" name="Рисунок 48" descr="http://www.ssga.ru/metodich/wdiz/g3/img/g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ssga.ru/metodich/wdiz/g3/img/g13-3.jpg"/>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4204921" cy="3229379"/>
                    </a:xfrm>
                    <a:prstGeom prst="rect">
                      <a:avLst/>
                    </a:prstGeom>
                    <a:noFill/>
                    <a:ln>
                      <a:noFill/>
                    </a:ln>
                  </pic:spPr>
                </pic:pic>
              </a:graphicData>
            </a:graphic>
          </wp:inline>
        </w:drawing>
      </w:r>
    </w:p>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r w:rsidRPr="00F22471">
        <w:rPr>
          <w:rFonts w:ascii="Times New Roman" w:hAnsi="Times New Roman" w:cs="Times New Roman"/>
          <w:bCs/>
          <w:sz w:val="24"/>
          <w:szCs w:val="24"/>
        </w:rPr>
        <w:t xml:space="preserve">Рис. 4. Пример сайта, не оснащенного заглавной страницей </w:t>
      </w:r>
    </w:p>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p>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r w:rsidRPr="00F22471">
        <w:rPr>
          <w:rFonts w:ascii="Times New Roman" w:hAnsi="Times New Roman" w:cs="Times New Roman"/>
          <w:bCs/>
          <w:sz w:val="24"/>
          <w:szCs w:val="24"/>
        </w:rPr>
        <w:t xml:space="preserve">Использовать или не использовать заглавную страницу при создании собственного проекта в сети Интернет - дело вкуса каждого web-мастера. Дать какие-либо исчерпывающие </w:t>
      </w:r>
      <w:r w:rsidRPr="00F22471">
        <w:rPr>
          <w:rFonts w:ascii="Times New Roman" w:hAnsi="Times New Roman" w:cs="Times New Roman"/>
          <w:bCs/>
          <w:sz w:val="24"/>
          <w:szCs w:val="24"/>
        </w:rPr>
        <w:lastRenderedPageBreak/>
        <w:t xml:space="preserve">рекомендации на этот счет трудно, поскольку окончательное решение зависит прежде всего от ваших художественных предпочтений ииногда - от желания заказчика, оплачивающего вашу работу. </w:t>
      </w:r>
    </w:p>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p>
    <w:p w:rsidR="00F22471" w:rsidRPr="00F22471" w:rsidRDefault="00F22471" w:rsidP="00F22471">
      <w:pPr>
        <w:pStyle w:val="af8"/>
        <w:spacing w:before="0" w:after="0"/>
        <w:ind w:firstLine="680"/>
        <w:jc w:val="both"/>
        <w:rPr>
          <w:b/>
          <w:szCs w:val="24"/>
        </w:rPr>
      </w:pPr>
      <w:r w:rsidRPr="00F22471">
        <w:rPr>
          <w:b/>
          <w:szCs w:val="24"/>
        </w:rPr>
        <w:t xml:space="preserve">Верстка </w:t>
      </w:r>
      <w:r w:rsidRPr="00F22471">
        <w:rPr>
          <w:b/>
          <w:szCs w:val="24"/>
          <w:lang w:val="en-US"/>
        </w:rPr>
        <w:t>web</w:t>
      </w:r>
      <w:r w:rsidRPr="00F22471">
        <w:rPr>
          <w:b/>
          <w:szCs w:val="24"/>
        </w:rPr>
        <w:t xml:space="preserve"> страниц</w:t>
      </w:r>
    </w:p>
    <w:p w:rsidR="00F22471" w:rsidRPr="00F22471" w:rsidRDefault="00F22471" w:rsidP="00F22471">
      <w:pPr>
        <w:pStyle w:val="af8"/>
        <w:spacing w:before="0" w:after="0"/>
        <w:ind w:firstLine="680"/>
        <w:jc w:val="both"/>
        <w:rPr>
          <w:szCs w:val="24"/>
        </w:rPr>
      </w:pPr>
      <w:r w:rsidRPr="00F22471">
        <w:rPr>
          <w:szCs w:val="24"/>
        </w:rPr>
        <w:t>Веб-страница запускается на компьютере под управлением клиентской программы называемой браузером. Понятно, что операционная система, ее настройки и собственно сам браузер отличается от компьютера к компьютеру. Из чего напрашивается банальный вывод, что один и тот же документ сайта по-разному отображается у каждого пользователя.</w:t>
      </w:r>
    </w:p>
    <w:p w:rsidR="00F22471" w:rsidRPr="00F22471" w:rsidRDefault="00F22471" w:rsidP="00F22471">
      <w:pPr>
        <w:pStyle w:val="af8"/>
        <w:spacing w:before="0" w:after="0"/>
        <w:ind w:firstLine="680"/>
        <w:jc w:val="both"/>
        <w:rPr>
          <w:szCs w:val="24"/>
        </w:rPr>
      </w:pPr>
      <w:r w:rsidRPr="00F22471">
        <w:rPr>
          <w:szCs w:val="24"/>
        </w:rPr>
        <w:t>Напрашивается вопрос, можно ли сделать так, чтобы веб-страница отображалась одинаково? Учитывая, сколько придется принять во внимание разных неоднозначных факторов, следует сказать, что нет, нельзя. Поэтому задача верстки веб-страниц формулируется так: сформировать документ, который бы корректно отображался с небольшими различиями на основных платформах и в браузерах. Корректно означает, что соблюден исходный замысел автора, воплощен требуемый дизайн документа, и он показывается в браузере без ошибок.</w:t>
      </w:r>
    </w:p>
    <w:p w:rsidR="00F22471" w:rsidRPr="00F22471" w:rsidRDefault="00F22471" w:rsidP="00F22471">
      <w:pPr>
        <w:pStyle w:val="af8"/>
        <w:spacing w:before="0" w:after="0"/>
        <w:ind w:firstLine="680"/>
        <w:jc w:val="both"/>
        <w:rPr>
          <w:szCs w:val="24"/>
        </w:rPr>
      </w:pPr>
      <w:r w:rsidRPr="00F22471">
        <w:rPr>
          <w:szCs w:val="24"/>
        </w:rPr>
        <w:t xml:space="preserve">Чтобы реализовать указанную задачу надо понимать, как вообще происходит верстка веб-страниц и соизмерять свои идеи с их исполнением. </w:t>
      </w:r>
    </w:p>
    <w:p w:rsidR="00F22471" w:rsidRPr="00F22471" w:rsidRDefault="00F22471" w:rsidP="00F22471">
      <w:pPr>
        <w:pStyle w:val="af8"/>
        <w:spacing w:before="0" w:after="0"/>
        <w:ind w:firstLine="680"/>
        <w:jc w:val="both"/>
        <w:rPr>
          <w:szCs w:val="24"/>
        </w:rPr>
      </w:pPr>
      <w:r w:rsidRPr="00F22471">
        <w:rPr>
          <w:b/>
          <w:szCs w:val="24"/>
        </w:rPr>
        <w:t>Особенности верстки документов сайта</w:t>
      </w:r>
      <w:r w:rsidRPr="00F22471">
        <w:rPr>
          <w:szCs w:val="24"/>
        </w:rPr>
        <w:t>.</w:t>
      </w:r>
    </w:p>
    <w:p w:rsidR="00F22471" w:rsidRPr="00F22471" w:rsidRDefault="00F22471" w:rsidP="00F22471">
      <w:pPr>
        <w:pStyle w:val="2"/>
        <w:spacing w:before="0" w:after="0"/>
        <w:ind w:firstLine="680"/>
        <w:jc w:val="both"/>
        <w:rPr>
          <w:rFonts w:ascii="Times New Roman" w:hAnsi="Times New Roman"/>
          <w:sz w:val="24"/>
          <w:szCs w:val="24"/>
        </w:rPr>
      </w:pPr>
      <w:r w:rsidRPr="00F22471">
        <w:rPr>
          <w:rFonts w:ascii="Times New Roman" w:hAnsi="Times New Roman"/>
          <w:sz w:val="24"/>
          <w:szCs w:val="24"/>
        </w:rPr>
        <w:t>Ширина документа</w:t>
      </w:r>
    </w:p>
    <w:p w:rsidR="00F22471" w:rsidRPr="00F22471" w:rsidRDefault="00F22471" w:rsidP="00F22471">
      <w:pPr>
        <w:pStyle w:val="af8"/>
        <w:spacing w:before="0" w:after="0"/>
        <w:ind w:firstLine="680"/>
        <w:jc w:val="both"/>
        <w:rPr>
          <w:szCs w:val="24"/>
        </w:rPr>
      </w:pPr>
      <w:r w:rsidRPr="00F22471">
        <w:rPr>
          <w:szCs w:val="24"/>
        </w:rPr>
        <w:t xml:space="preserve">Изначально разработчику сайта ширина окна браузера пользователя неизвестна, поскольку она может меняться в самых широких пределах. Ширина зависит от разрешения монитора, длины его диагонали, размера окна и еще некоторых варьируемых данных. Иными словами, предугадать ее заранее простыми средствами не представляется возможным. С учетом этой особенности утвердилось два способа верстки: фиксированный и «резиновый». </w:t>
      </w:r>
    </w:p>
    <w:p w:rsidR="00F22471" w:rsidRPr="00F22471" w:rsidRDefault="00F22471" w:rsidP="000F45CB">
      <w:pPr>
        <w:pStyle w:val="3"/>
        <w:jc w:val="both"/>
        <w:rPr>
          <w:sz w:val="24"/>
        </w:rPr>
      </w:pPr>
      <w:r w:rsidRPr="00F22471">
        <w:rPr>
          <w:sz w:val="24"/>
        </w:rPr>
        <w:t>Фиксированный макет</w:t>
      </w:r>
    </w:p>
    <w:p w:rsidR="00F22471" w:rsidRPr="00F22471" w:rsidRDefault="00F22471" w:rsidP="00F22471">
      <w:pPr>
        <w:pStyle w:val="af8"/>
        <w:spacing w:before="0" w:after="0"/>
        <w:ind w:firstLine="680"/>
        <w:jc w:val="both"/>
        <w:rPr>
          <w:szCs w:val="24"/>
        </w:rPr>
      </w:pPr>
      <w:r w:rsidRPr="00F22471">
        <w:rPr>
          <w:szCs w:val="24"/>
        </w:rPr>
        <w:t>В данном случае действуем от обратного и устанавливаем общую ширину макета жестко заданной и равной определенной величине. Если взять некоторую обобщенную статистику посетителей сайтов и посмотреть, какое разрешение монитора они преимущественно используют, то узнаем, что это 800 х 600 и 1024 х 768 пикселов. Получается, что ширина монитора пользователей в основном 800 и 1024 пиксела. Возьмем за ориентир 800 пикселов, тогда общая ширина макета за вычетом вертикальной полосы прокрутки и рамки браузера окажется 770–790 пикселов. На этот размер ориентируемся и устанавливаем ширину макета, например, 770 пикселов.</w:t>
      </w:r>
    </w:p>
    <w:p w:rsidR="00F22471" w:rsidRPr="00F22471" w:rsidRDefault="00F22471" w:rsidP="00F22471">
      <w:pPr>
        <w:pStyle w:val="af8"/>
        <w:spacing w:before="0" w:after="0"/>
        <w:ind w:firstLine="680"/>
        <w:jc w:val="both"/>
        <w:rPr>
          <w:szCs w:val="24"/>
        </w:rPr>
      </w:pPr>
      <w:r w:rsidRPr="00F22471">
        <w:rPr>
          <w:szCs w:val="24"/>
        </w:rPr>
        <w:t xml:space="preserve">Преимущество такой схемы следующее. Раз общая ширина макета точно известна, то мы можем легко подгонять под нее дизайн и делать изображения уже известной ширины. В целом подобная верстка приближается к верстке печатного буклета, и в том и другом случае ширина носителя информации строго задана, за счет чего верстка хоть частично, но упрощается. </w:t>
      </w:r>
    </w:p>
    <w:p w:rsidR="00F22471" w:rsidRPr="00F22471" w:rsidRDefault="00F22471" w:rsidP="00F22471">
      <w:pPr>
        <w:pStyle w:val="af8"/>
        <w:spacing w:before="0" w:after="0"/>
        <w:ind w:firstLine="680"/>
        <w:jc w:val="both"/>
        <w:rPr>
          <w:szCs w:val="24"/>
        </w:rPr>
      </w:pPr>
      <w:r w:rsidRPr="00F22471">
        <w:rPr>
          <w:szCs w:val="24"/>
        </w:rPr>
        <w:t xml:space="preserve">Недостаток, который инкриминируют этому виду верстки фактически один — недостаточно эффективное использование свободной площади. Действительно, для монитора с большо-о-о-й диагональю или высоким разрешением экрана документ будет смотреться по-другому, чем на предполагаемых 800 пикселах. На рис. 2.5 показано, как выглядит макет в таком случае. </w:t>
      </w:r>
    </w:p>
    <w:p w:rsidR="00F22471" w:rsidRPr="00F22471" w:rsidRDefault="00F22471" w:rsidP="00F22471">
      <w:pPr>
        <w:pStyle w:val="fig"/>
        <w:ind w:firstLine="680"/>
        <w:jc w:val="both"/>
        <w:rPr>
          <w:sz w:val="24"/>
          <w:szCs w:val="24"/>
        </w:rPr>
      </w:pPr>
      <w:r w:rsidRPr="00F22471">
        <w:rPr>
          <w:noProof/>
          <w:sz w:val="24"/>
          <w:szCs w:val="24"/>
        </w:rPr>
        <w:lastRenderedPageBreak/>
        <w:drawing>
          <wp:inline distT="0" distB="0" distL="0" distR="0">
            <wp:extent cx="2809875" cy="3092525"/>
            <wp:effectExtent l="0" t="0" r="0" b="0"/>
            <wp:docPr id="47" name="Рисунок 47" descr="http://www.htmlbook.ru/images/078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htmlbook.ru/images/078_1.gif"/>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2813742" cy="3096781"/>
                    </a:xfrm>
                    <a:prstGeom prst="rect">
                      <a:avLst/>
                    </a:prstGeom>
                    <a:noFill/>
                    <a:ln>
                      <a:noFill/>
                    </a:ln>
                  </pic:spPr>
                </pic:pic>
              </a:graphicData>
            </a:graphic>
          </wp:inline>
        </w:drawing>
      </w:r>
    </w:p>
    <w:p w:rsidR="00F22471" w:rsidRPr="00F22471" w:rsidRDefault="00F22471" w:rsidP="00F22471">
      <w:pPr>
        <w:pStyle w:val="fig"/>
        <w:ind w:firstLine="680"/>
        <w:jc w:val="both"/>
        <w:rPr>
          <w:sz w:val="24"/>
          <w:szCs w:val="24"/>
        </w:rPr>
      </w:pPr>
      <w:r w:rsidRPr="00F22471">
        <w:rPr>
          <w:sz w:val="24"/>
          <w:szCs w:val="24"/>
        </w:rPr>
        <w:t>Рис. 5. Макет фиксированной ширины с размещением по левому краю</w:t>
      </w:r>
    </w:p>
    <w:p w:rsidR="00F22471" w:rsidRPr="00F22471" w:rsidRDefault="00F22471" w:rsidP="00F22471">
      <w:pPr>
        <w:pStyle w:val="af8"/>
        <w:spacing w:before="0" w:after="0"/>
        <w:ind w:firstLine="680"/>
        <w:jc w:val="both"/>
        <w:rPr>
          <w:szCs w:val="24"/>
        </w:rPr>
      </w:pPr>
    </w:p>
    <w:p w:rsidR="00F22471" w:rsidRPr="00F22471" w:rsidRDefault="00F22471" w:rsidP="00F22471">
      <w:pPr>
        <w:pStyle w:val="af8"/>
        <w:spacing w:before="0" w:after="0"/>
        <w:ind w:firstLine="680"/>
        <w:jc w:val="both"/>
        <w:rPr>
          <w:szCs w:val="24"/>
        </w:rPr>
      </w:pPr>
      <w:r w:rsidRPr="00F22471">
        <w:rPr>
          <w:szCs w:val="24"/>
        </w:rPr>
        <w:t xml:space="preserve">Справа появляется широкая пустая полоса, размер которой зависит от разрешения экрана пользователя и диагонали его монитора. Чтобы хоть как-то уменьшить пустое пространство, макет обычно помещают по центру окна браузера (рис. 6). </w:t>
      </w:r>
    </w:p>
    <w:p w:rsidR="00F22471" w:rsidRPr="00F22471" w:rsidRDefault="00F22471" w:rsidP="00F22471">
      <w:pPr>
        <w:pStyle w:val="fig"/>
        <w:ind w:firstLine="680"/>
        <w:jc w:val="both"/>
        <w:rPr>
          <w:sz w:val="24"/>
          <w:szCs w:val="24"/>
        </w:rPr>
      </w:pPr>
      <w:r w:rsidRPr="00F22471">
        <w:rPr>
          <w:noProof/>
          <w:sz w:val="24"/>
          <w:szCs w:val="24"/>
        </w:rPr>
        <w:drawing>
          <wp:inline distT="0" distB="0" distL="0" distR="0">
            <wp:extent cx="2752725" cy="3028950"/>
            <wp:effectExtent l="0" t="0" r="0" b="0"/>
            <wp:docPr id="46" name="Рисунок 46" descr="http://www.htmlbook.ru/images/078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htmlbook.ru/images/078_2.gif"/>
                    <pic:cNvPicPr>
                      <a:picLocks noChangeAspect="1" noChangeArrowheads="1"/>
                    </pic:cNvPicPr>
                  </pic:nvPicPr>
                  <pic:blipFill>
                    <a:blip r:embed="rId41" r:link="rId42">
                      <a:extLst>
                        <a:ext uri="{28A0092B-C50C-407E-A947-70E740481C1C}">
                          <a14:useLocalDpi xmlns:a14="http://schemas.microsoft.com/office/drawing/2010/main" val="0"/>
                        </a:ext>
                      </a:extLst>
                    </a:blip>
                    <a:srcRect/>
                    <a:stretch>
                      <a:fillRect/>
                    </a:stretch>
                  </pic:blipFill>
                  <pic:spPr bwMode="auto">
                    <a:xfrm>
                      <a:off x="0" y="0"/>
                      <a:ext cx="2752725" cy="3028950"/>
                    </a:xfrm>
                    <a:prstGeom prst="rect">
                      <a:avLst/>
                    </a:prstGeom>
                    <a:noFill/>
                    <a:ln>
                      <a:noFill/>
                    </a:ln>
                  </pic:spPr>
                </pic:pic>
              </a:graphicData>
            </a:graphic>
          </wp:inline>
        </w:drawing>
      </w:r>
    </w:p>
    <w:p w:rsidR="00F22471" w:rsidRPr="00F22471" w:rsidRDefault="00F22471" w:rsidP="00F22471">
      <w:pPr>
        <w:pStyle w:val="fig"/>
        <w:ind w:firstLine="680"/>
        <w:jc w:val="both"/>
        <w:rPr>
          <w:sz w:val="24"/>
          <w:szCs w:val="24"/>
        </w:rPr>
      </w:pPr>
      <w:r w:rsidRPr="00F22471">
        <w:rPr>
          <w:sz w:val="24"/>
          <w:szCs w:val="24"/>
        </w:rPr>
        <w:t>Рис. 6  Макет фиксированной ширины с размещением по центру«Резиновый» макет</w:t>
      </w:r>
    </w:p>
    <w:p w:rsidR="00F22471" w:rsidRPr="00F22471" w:rsidRDefault="00F22471" w:rsidP="00F22471">
      <w:pPr>
        <w:pStyle w:val="af8"/>
        <w:spacing w:before="0" w:after="0"/>
        <w:ind w:firstLine="680"/>
        <w:jc w:val="both"/>
        <w:rPr>
          <w:szCs w:val="24"/>
        </w:rPr>
      </w:pPr>
    </w:p>
    <w:p w:rsidR="00F22471" w:rsidRPr="00F22471" w:rsidRDefault="00F22471" w:rsidP="00F22471">
      <w:pPr>
        <w:pStyle w:val="af8"/>
        <w:spacing w:before="0" w:after="0"/>
        <w:ind w:firstLine="680"/>
        <w:jc w:val="both"/>
        <w:rPr>
          <w:szCs w:val="24"/>
        </w:rPr>
      </w:pPr>
      <w:r w:rsidRPr="00F22471">
        <w:rPr>
          <w:szCs w:val="24"/>
        </w:rPr>
        <w:t>Этот вид макета основывается на том, что в качестве одной из единиц измерения выступают проценты. Общая рабочая ширина окна браузера — 100%, и колонки макета в сумме не должны ее превышать, поэтому для удобства, как правило, везде применяют процентную запись. При изменении размеров окна происходит переформатирование данных страницы, чтобы они вписались в новую ширину (рис. 7).</w:t>
      </w:r>
    </w:p>
    <w:p w:rsidR="00F22471" w:rsidRPr="00F22471" w:rsidRDefault="00F22471" w:rsidP="00F22471">
      <w:pPr>
        <w:pStyle w:val="fig"/>
        <w:ind w:firstLine="680"/>
        <w:jc w:val="both"/>
        <w:rPr>
          <w:sz w:val="24"/>
          <w:szCs w:val="24"/>
        </w:rPr>
      </w:pPr>
      <w:r w:rsidRPr="00F22471">
        <w:rPr>
          <w:noProof/>
          <w:sz w:val="24"/>
          <w:szCs w:val="24"/>
        </w:rPr>
        <w:lastRenderedPageBreak/>
        <w:drawing>
          <wp:inline distT="0" distB="0" distL="0" distR="0">
            <wp:extent cx="3019425" cy="3971925"/>
            <wp:effectExtent l="0" t="0" r="0" b="0"/>
            <wp:docPr id="45" name="Рисунок 45" descr="http://www.htmlbook.ru/images/078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htmlbook.ru/images/078_3.gif"/>
                    <pic:cNvPicPr>
                      <a:picLocks noChangeAspect="1" noChangeArrowheads="1"/>
                    </pic:cNvPicPr>
                  </pic:nvPicPr>
                  <pic:blipFill>
                    <a:blip r:embed="rId43" r:link="rId44">
                      <a:extLst>
                        <a:ext uri="{28A0092B-C50C-407E-A947-70E740481C1C}">
                          <a14:useLocalDpi xmlns:a14="http://schemas.microsoft.com/office/drawing/2010/main" val="0"/>
                        </a:ext>
                      </a:extLst>
                    </a:blip>
                    <a:srcRect/>
                    <a:stretch>
                      <a:fillRect/>
                    </a:stretch>
                  </pic:blipFill>
                  <pic:spPr bwMode="auto">
                    <a:xfrm>
                      <a:off x="0" y="0"/>
                      <a:ext cx="3019425" cy="3971925"/>
                    </a:xfrm>
                    <a:prstGeom prst="rect">
                      <a:avLst/>
                    </a:prstGeom>
                    <a:noFill/>
                    <a:ln>
                      <a:noFill/>
                    </a:ln>
                  </pic:spPr>
                </pic:pic>
              </a:graphicData>
            </a:graphic>
          </wp:inline>
        </w:drawing>
      </w:r>
    </w:p>
    <w:p w:rsidR="00F22471" w:rsidRPr="00F22471" w:rsidRDefault="00F22471" w:rsidP="00F22471">
      <w:pPr>
        <w:pStyle w:val="fig"/>
        <w:ind w:firstLine="680"/>
        <w:jc w:val="both"/>
        <w:rPr>
          <w:sz w:val="24"/>
          <w:szCs w:val="24"/>
        </w:rPr>
      </w:pPr>
      <w:r w:rsidRPr="00F22471">
        <w:rPr>
          <w:sz w:val="24"/>
          <w:szCs w:val="24"/>
        </w:rPr>
        <w:t>Рис. 7. Веб-страница занимает всю отведенную ширину</w:t>
      </w:r>
    </w:p>
    <w:p w:rsidR="00F22471" w:rsidRPr="00F22471" w:rsidRDefault="00F22471" w:rsidP="00F22471">
      <w:pPr>
        <w:pStyle w:val="af8"/>
        <w:spacing w:before="0" w:after="0"/>
        <w:ind w:firstLine="680"/>
        <w:jc w:val="both"/>
        <w:rPr>
          <w:szCs w:val="24"/>
        </w:rPr>
      </w:pPr>
    </w:p>
    <w:p w:rsidR="00F22471" w:rsidRPr="00F22471" w:rsidRDefault="00F22471" w:rsidP="00F22471">
      <w:pPr>
        <w:pStyle w:val="af8"/>
        <w:spacing w:before="0" w:after="0"/>
        <w:ind w:firstLine="680"/>
        <w:jc w:val="both"/>
        <w:rPr>
          <w:szCs w:val="24"/>
        </w:rPr>
      </w:pPr>
      <w:r w:rsidRPr="00F22471">
        <w:rPr>
          <w:szCs w:val="24"/>
        </w:rPr>
        <w:t>Этот вид верстки набирает все большую популярность и практически все известные сайты выбрали именно его в силу того, что эффективно задействуется вся площадь веб-страницы. Но следует сразу отметить некоторые особенности и недостатки присущие «резиновой» верстке.</w:t>
      </w:r>
    </w:p>
    <w:p w:rsidR="00F22471" w:rsidRPr="00F22471" w:rsidRDefault="00F22471" w:rsidP="00F22471">
      <w:pPr>
        <w:numPr>
          <w:ilvl w:val="0"/>
          <w:numId w:val="111"/>
        </w:numPr>
        <w:spacing w:after="0" w:line="240" w:lineRule="auto"/>
        <w:ind w:left="0" w:firstLine="680"/>
        <w:jc w:val="both"/>
        <w:rPr>
          <w:rFonts w:ascii="Times New Roman" w:hAnsi="Times New Roman" w:cs="Times New Roman"/>
          <w:sz w:val="24"/>
          <w:szCs w:val="24"/>
        </w:rPr>
      </w:pPr>
      <w:r w:rsidRPr="00F22471">
        <w:rPr>
          <w:rFonts w:ascii="Times New Roman" w:hAnsi="Times New Roman" w:cs="Times New Roman"/>
          <w:sz w:val="24"/>
          <w:szCs w:val="24"/>
        </w:rPr>
        <w:t xml:space="preserve">Хотя веб-страница и подстраивается под ширину окна браузера, при достижении некоторой величины читать текст становится неудобно — строки слишком длинные и глаза устают по ним бегать. Впрочем, браузер можно свернуть в окно, подобрав его комфортный размер. </w:t>
      </w:r>
    </w:p>
    <w:p w:rsidR="00F22471" w:rsidRPr="00F22471" w:rsidRDefault="00F22471" w:rsidP="00F22471">
      <w:pPr>
        <w:numPr>
          <w:ilvl w:val="0"/>
          <w:numId w:val="111"/>
        </w:numPr>
        <w:spacing w:after="0" w:line="240" w:lineRule="auto"/>
        <w:ind w:left="0" w:firstLine="680"/>
        <w:jc w:val="both"/>
        <w:rPr>
          <w:rFonts w:ascii="Times New Roman" w:hAnsi="Times New Roman" w:cs="Times New Roman"/>
          <w:sz w:val="24"/>
          <w:szCs w:val="24"/>
        </w:rPr>
      </w:pPr>
      <w:r w:rsidRPr="00F22471">
        <w:rPr>
          <w:rFonts w:ascii="Times New Roman" w:hAnsi="Times New Roman" w:cs="Times New Roman"/>
          <w:sz w:val="24"/>
          <w:szCs w:val="24"/>
        </w:rPr>
        <w:t xml:space="preserve">Верстать «резиновый» макет сложнее, чем аналогичный, но фиксированной ширины. Это связано с тем, что приходится учитывать множество дополнительных факторов и знать некоторые приемы верстки. К тому же, популярные браузеры неоднозначно трактуют некоторые параметры и в них «резиновый» макет может отображаться по-разному. Говоря проще, знать о правилах верстки надо больше. </w:t>
      </w:r>
    </w:p>
    <w:p w:rsidR="00F22471" w:rsidRPr="00F22471" w:rsidRDefault="00F22471" w:rsidP="00F22471">
      <w:pPr>
        <w:numPr>
          <w:ilvl w:val="0"/>
          <w:numId w:val="111"/>
        </w:numPr>
        <w:spacing w:after="0" w:line="240" w:lineRule="auto"/>
        <w:ind w:left="0" w:firstLine="680"/>
        <w:jc w:val="both"/>
        <w:rPr>
          <w:rFonts w:ascii="Times New Roman" w:hAnsi="Times New Roman" w:cs="Times New Roman"/>
          <w:sz w:val="24"/>
          <w:szCs w:val="24"/>
        </w:rPr>
      </w:pPr>
      <w:r w:rsidRPr="00F22471">
        <w:rPr>
          <w:rFonts w:ascii="Times New Roman" w:hAnsi="Times New Roman" w:cs="Times New Roman"/>
          <w:sz w:val="24"/>
          <w:szCs w:val="24"/>
        </w:rPr>
        <w:t xml:space="preserve">Любой макет имеет некоторую минимальную ширину, при достижении которой веб-страница «рассыпается» или появляется горизонтальная полоса прокрутки. Например, если в документ вставлен рисунок шириной 600 пикселов, то при уменьшении окна до этой величины браузер начнет отображать полосу прокрутки. </w:t>
      </w:r>
    </w:p>
    <w:p w:rsidR="00F22471" w:rsidRPr="00F22471" w:rsidRDefault="00F22471" w:rsidP="00F22471">
      <w:pPr>
        <w:numPr>
          <w:ilvl w:val="0"/>
          <w:numId w:val="111"/>
        </w:numPr>
        <w:spacing w:after="0" w:line="240" w:lineRule="auto"/>
        <w:ind w:left="0" w:firstLine="680"/>
        <w:jc w:val="both"/>
        <w:rPr>
          <w:rFonts w:ascii="Times New Roman" w:hAnsi="Times New Roman" w:cs="Times New Roman"/>
          <w:sz w:val="24"/>
          <w:szCs w:val="24"/>
        </w:rPr>
      </w:pPr>
      <w:r w:rsidRPr="00F22471">
        <w:rPr>
          <w:rFonts w:ascii="Times New Roman" w:hAnsi="Times New Roman" w:cs="Times New Roman"/>
          <w:sz w:val="24"/>
          <w:szCs w:val="24"/>
        </w:rPr>
        <w:t xml:space="preserve">«Резиновый» дизайн характеризуется активным использованием фоновых изображений, которые по горизонтали собираются без швов встык. Действительно, изменить без потери качества ширину рисунков не получится, а вот «подложить» под них фон — всегда пожалуйста. </w:t>
      </w:r>
    </w:p>
    <w:p w:rsidR="00F22471" w:rsidRPr="00F22471" w:rsidRDefault="00F22471" w:rsidP="00F22471">
      <w:pPr>
        <w:pStyle w:val="2"/>
        <w:spacing w:before="0" w:after="0"/>
        <w:ind w:firstLine="680"/>
        <w:jc w:val="both"/>
        <w:rPr>
          <w:rFonts w:ascii="Times New Roman" w:hAnsi="Times New Roman"/>
          <w:sz w:val="24"/>
          <w:szCs w:val="24"/>
        </w:rPr>
      </w:pPr>
      <w:r w:rsidRPr="00F22471">
        <w:rPr>
          <w:rFonts w:ascii="Times New Roman" w:hAnsi="Times New Roman"/>
          <w:sz w:val="24"/>
          <w:szCs w:val="24"/>
        </w:rPr>
        <w:t>Высота документа</w:t>
      </w:r>
    </w:p>
    <w:p w:rsidR="00F22471" w:rsidRPr="00F22471" w:rsidRDefault="00F22471" w:rsidP="00F22471">
      <w:pPr>
        <w:pStyle w:val="af8"/>
        <w:spacing w:before="0" w:after="0"/>
        <w:ind w:firstLine="680"/>
        <w:jc w:val="both"/>
        <w:rPr>
          <w:szCs w:val="24"/>
        </w:rPr>
      </w:pPr>
      <w:r w:rsidRPr="00F22471">
        <w:rPr>
          <w:szCs w:val="24"/>
        </w:rPr>
        <w:t xml:space="preserve">Исторически сложилось, что пролистывание большого документа на компьютере происходит сверху вниз. Для удобства листания предназначены вертикальные полосы прокрутки, клавиатурные комбинации, колесо прокрутки мыши. А вот перемещение по горизонтали происходит не так удобно, поэтому горизонтальной полосы прокрутки быть не должно. Из чего </w:t>
      </w:r>
      <w:r w:rsidRPr="00F22471">
        <w:rPr>
          <w:szCs w:val="24"/>
        </w:rPr>
        <w:lastRenderedPageBreak/>
        <w:t>следует, что веб-страница должна вписываться в окно браузера по ширине, но никак не по высоте, которая может изменяться в очень широком диапазоне. На рис. 8 видно, что реальная высота документа не ограничена рамками браузера, но в окне показывается лишь часть страницы.</w:t>
      </w:r>
    </w:p>
    <w:p w:rsidR="00F22471" w:rsidRPr="00F22471" w:rsidRDefault="00F22471" w:rsidP="00F22471">
      <w:pPr>
        <w:pStyle w:val="fig"/>
        <w:ind w:firstLine="680"/>
        <w:jc w:val="both"/>
        <w:rPr>
          <w:sz w:val="24"/>
          <w:szCs w:val="24"/>
        </w:rPr>
      </w:pPr>
      <w:r w:rsidRPr="00F22471">
        <w:rPr>
          <w:noProof/>
          <w:sz w:val="24"/>
          <w:szCs w:val="24"/>
        </w:rPr>
        <w:drawing>
          <wp:inline distT="0" distB="0" distL="0" distR="0">
            <wp:extent cx="2105025" cy="2905125"/>
            <wp:effectExtent l="0" t="0" r="0" b="0"/>
            <wp:docPr id="44" name="Рисунок 44" descr="http://www.htmlbook.ru/images/078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htmlbook.ru/images/078_4.gif"/>
                    <pic:cNvPicPr>
                      <a:picLocks noChangeAspect="1" noChangeArrowheads="1"/>
                    </pic:cNvPicPr>
                  </pic:nvPicPr>
                  <pic:blipFill>
                    <a:blip r:embed="rId45" r:link="rId46">
                      <a:extLst>
                        <a:ext uri="{28A0092B-C50C-407E-A947-70E740481C1C}">
                          <a14:useLocalDpi xmlns:a14="http://schemas.microsoft.com/office/drawing/2010/main" val="0"/>
                        </a:ext>
                      </a:extLst>
                    </a:blip>
                    <a:srcRect/>
                    <a:stretch>
                      <a:fillRect/>
                    </a:stretch>
                  </pic:blipFill>
                  <pic:spPr bwMode="auto">
                    <a:xfrm>
                      <a:off x="0" y="0"/>
                      <a:ext cx="2105025" cy="2905125"/>
                    </a:xfrm>
                    <a:prstGeom prst="rect">
                      <a:avLst/>
                    </a:prstGeom>
                    <a:noFill/>
                    <a:ln>
                      <a:noFill/>
                    </a:ln>
                  </pic:spPr>
                </pic:pic>
              </a:graphicData>
            </a:graphic>
          </wp:inline>
        </w:drawing>
      </w:r>
    </w:p>
    <w:p w:rsidR="00F22471" w:rsidRPr="00F22471" w:rsidRDefault="00F22471" w:rsidP="00F22471">
      <w:pPr>
        <w:pStyle w:val="fig"/>
        <w:ind w:firstLine="680"/>
        <w:jc w:val="both"/>
        <w:rPr>
          <w:sz w:val="24"/>
          <w:szCs w:val="24"/>
        </w:rPr>
      </w:pPr>
      <w:r w:rsidRPr="00F22471">
        <w:rPr>
          <w:sz w:val="24"/>
          <w:szCs w:val="24"/>
        </w:rPr>
        <w:t>Рис. 8. Отображение документа в окне браузера по высоте</w:t>
      </w:r>
    </w:p>
    <w:p w:rsidR="00F22471" w:rsidRPr="00F22471" w:rsidRDefault="00F22471" w:rsidP="00F22471">
      <w:pPr>
        <w:pStyle w:val="af8"/>
        <w:spacing w:before="0" w:after="0"/>
        <w:ind w:firstLine="680"/>
        <w:jc w:val="both"/>
        <w:rPr>
          <w:szCs w:val="24"/>
        </w:rPr>
      </w:pPr>
      <w:r w:rsidRPr="00F22471">
        <w:rPr>
          <w:szCs w:val="24"/>
        </w:rPr>
        <w:t>В принципе, чем больше на странице информации, и, следовательно, больше высота документа, тем сложнее находить нужные данные. Поэтому текст структурируют, разбивают на блоки и каждому из них дают свой заголовок, чтобы взгляду читателя было за что зацепиться.</w:t>
      </w:r>
    </w:p>
    <w:p w:rsidR="00F22471" w:rsidRPr="00F22471" w:rsidRDefault="00F22471" w:rsidP="00F22471">
      <w:pPr>
        <w:pStyle w:val="af8"/>
        <w:spacing w:before="0" w:after="0"/>
        <w:ind w:firstLine="680"/>
        <w:jc w:val="both"/>
        <w:rPr>
          <w:szCs w:val="24"/>
        </w:rPr>
      </w:pPr>
      <w:r w:rsidRPr="00F22471">
        <w:rPr>
          <w:szCs w:val="24"/>
        </w:rPr>
        <w:t xml:space="preserve">Также следует учесть, что объем статей на сайте может достаточно сильно различаться между собой. При этом будет меняться и высота страницы, поэтому следует заранее побеспокоиться о том, чтобы макет отображался без ошибок, несмотря на различное значение высоты. </w:t>
      </w:r>
    </w:p>
    <w:p w:rsidR="00F22471" w:rsidRPr="00F22471" w:rsidRDefault="00F22471" w:rsidP="00F22471">
      <w:pPr>
        <w:pStyle w:val="2"/>
        <w:spacing w:before="0" w:after="0"/>
        <w:ind w:firstLine="680"/>
        <w:jc w:val="both"/>
        <w:rPr>
          <w:rFonts w:ascii="Times New Roman" w:hAnsi="Times New Roman"/>
          <w:sz w:val="24"/>
          <w:szCs w:val="24"/>
        </w:rPr>
      </w:pPr>
      <w:r w:rsidRPr="00F22471">
        <w:rPr>
          <w:rFonts w:ascii="Times New Roman" w:hAnsi="Times New Roman"/>
          <w:sz w:val="24"/>
          <w:szCs w:val="24"/>
        </w:rPr>
        <w:t>Объекты веб-страницы прямоугольны</w:t>
      </w:r>
    </w:p>
    <w:p w:rsidR="00F22471" w:rsidRPr="00F22471" w:rsidRDefault="00F22471" w:rsidP="00F22471">
      <w:pPr>
        <w:pStyle w:val="af8"/>
        <w:spacing w:before="0" w:after="0"/>
        <w:ind w:firstLine="680"/>
        <w:jc w:val="both"/>
        <w:rPr>
          <w:szCs w:val="24"/>
        </w:rPr>
      </w:pPr>
      <w:r w:rsidRPr="00F22471">
        <w:rPr>
          <w:szCs w:val="24"/>
        </w:rPr>
        <w:t>Все объекты на веб-странице имеют прямоугольную форму. Этот простой постулат не всегда согласуется с тем, что мы видим в действительности, поэтому следует сделать пояснения. В отличие от традиционной верстки (речь идет о полиграфических материалах), где в документ можно вставлять любые объекты, в том числе и векторные фигуры произвольной формы, верстка веб-страниц имеет ряд ограничений. К числу ограничений относится и то, что добавляемые объекты прямоугольны. Причем это относится к их форме, но не к содержимому, благодаря чему требуемый нам дизайн можно конструировать с помощью набора изображений. На рис. 6 показана картинка весьма неправильной формы. Но из-за того, что фон у этого рисунка совпадает с фоном веб-страницы, исходная прямоугольность изображения не видна.</w:t>
      </w:r>
    </w:p>
    <w:p w:rsidR="00F22471" w:rsidRPr="00F22471" w:rsidRDefault="00F22471" w:rsidP="00F22471">
      <w:pPr>
        <w:pStyle w:val="fig"/>
        <w:ind w:firstLine="680"/>
        <w:jc w:val="both"/>
        <w:rPr>
          <w:sz w:val="24"/>
          <w:szCs w:val="24"/>
        </w:rPr>
      </w:pPr>
      <w:r w:rsidRPr="00F22471">
        <w:rPr>
          <w:noProof/>
          <w:sz w:val="24"/>
          <w:szCs w:val="24"/>
        </w:rPr>
        <w:drawing>
          <wp:inline distT="0" distB="0" distL="0" distR="0">
            <wp:extent cx="1266825" cy="1186815"/>
            <wp:effectExtent l="19050" t="0" r="9525" b="0"/>
            <wp:docPr id="43" name="Рисунок 43" descr="http://www.htmlbook.ru/images/078_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htmlbook.ru/images/078_5.gif"/>
                    <pic:cNvPicPr>
                      <a:picLocks noChangeAspect="1" noChangeArrowheads="1"/>
                    </pic:cNvPicPr>
                  </pic:nvPicPr>
                  <pic:blipFill>
                    <a:blip r:embed="rId47" r:link="rId48">
                      <a:extLst>
                        <a:ext uri="{28A0092B-C50C-407E-A947-70E740481C1C}">
                          <a14:useLocalDpi xmlns:a14="http://schemas.microsoft.com/office/drawing/2010/main" val="0"/>
                        </a:ext>
                      </a:extLst>
                    </a:blip>
                    <a:srcRect/>
                    <a:stretch>
                      <a:fillRect/>
                    </a:stretch>
                  </pic:blipFill>
                  <pic:spPr bwMode="auto">
                    <a:xfrm>
                      <a:off x="0" y="0"/>
                      <a:ext cx="1266825" cy="1186815"/>
                    </a:xfrm>
                    <a:prstGeom prst="rect">
                      <a:avLst/>
                    </a:prstGeom>
                    <a:noFill/>
                    <a:ln>
                      <a:noFill/>
                    </a:ln>
                  </pic:spPr>
                </pic:pic>
              </a:graphicData>
            </a:graphic>
          </wp:inline>
        </w:drawing>
      </w:r>
    </w:p>
    <w:p w:rsidR="00F22471" w:rsidRPr="00F22471" w:rsidRDefault="00F22471" w:rsidP="00F22471">
      <w:pPr>
        <w:pStyle w:val="fig"/>
        <w:ind w:firstLine="680"/>
        <w:jc w:val="both"/>
        <w:rPr>
          <w:sz w:val="24"/>
          <w:szCs w:val="24"/>
        </w:rPr>
      </w:pPr>
      <w:r w:rsidRPr="00F22471">
        <w:rPr>
          <w:sz w:val="24"/>
          <w:szCs w:val="24"/>
        </w:rPr>
        <w:t>Рис. 6. Изображение на рисунке может иметь произвольную форму</w:t>
      </w:r>
    </w:p>
    <w:p w:rsidR="00F22471" w:rsidRPr="00F22471" w:rsidRDefault="00F22471" w:rsidP="00F22471">
      <w:pPr>
        <w:pStyle w:val="af8"/>
        <w:spacing w:before="0" w:after="0"/>
        <w:ind w:firstLine="680"/>
        <w:jc w:val="both"/>
        <w:rPr>
          <w:szCs w:val="24"/>
        </w:rPr>
      </w:pPr>
      <w:r w:rsidRPr="00F22471">
        <w:rPr>
          <w:szCs w:val="24"/>
        </w:rPr>
        <w:t>Однако стоит добавить вокруг рисунка рамку, как становится понятно, что изображение все-таки прямоугольно (рис.7). Например, если включить обтекание картинки текстом, то он будет обходить ее именно по границе рамки.</w:t>
      </w:r>
    </w:p>
    <w:p w:rsidR="00F22471" w:rsidRPr="00F22471" w:rsidRDefault="00F22471" w:rsidP="00F22471">
      <w:pPr>
        <w:pStyle w:val="fig"/>
        <w:ind w:firstLine="680"/>
        <w:jc w:val="both"/>
        <w:rPr>
          <w:sz w:val="24"/>
          <w:szCs w:val="24"/>
        </w:rPr>
      </w:pPr>
      <w:r w:rsidRPr="00F22471">
        <w:rPr>
          <w:noProof/>
          <w:sz w:val="24"/>
          <w:szCs w:val="24"/>
        </w:rPr>
        <w:lastRenderedPageBreak/>
        <w:drawing>
          <wp:inline distT="0" distB="0" distL="0" distR="0">
            <wp:extent cx="1438275" cy="1354083"/>
            <wp:effectExtent l="19050" t="0" r="9525" b="0"/>
            <wp:docPr id="42" name="Рисунок 42" descr="http://www.htmlbook.ru/images/078_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htmlbook.ru/images/078_5.gif"/>
                    <pic:cNvPicPr>
                      <a:picLocks noChangeAspect="1" noChangeArrowheads="1"/>
                    </pic:cNvPicPr>
                  </pic:nvPicPr>
                  <pic:blipFill>
                    <a:blip r:embed="rId47" r:link="rId48">
                      <a:extLst>
                        <a:ext uri="{28A0092B-C50C-407E-A947-70E740481C1C}">
                          <a14:useLocalDpi xmlns:a14="http://schemas.microsoft.com/office/drawing/2010/main" val="0"/>
                        </a:ext>
                      </a:extLst>
                    </a:blip>
                    <a:srcRect/>
                    <a:stretch>
                      <a:fillRect/>
                    </a:stretch>
                  </pic:blipFill>
                  <pic:spPr bwMode="auto">
                    <a:xfrm>
                      <a:off x="0" y="0"/>
                      <a:ext cx="1438275" cy="1354083"/>
                    </a:xfrm>
                    <a:prstGeom prst="rect">
                      <a:avLst/>
                    </a:prstGeom>
                    <a:noFill/>
                    <a:ln>
                      <a:noFill/>
                    </a:ln>
                  </pic:spPr>
                </pic:pic>
              </a:graphicData>
            </a:graphic>
          </wp:inline>
        </w:drawing>
      </w:r>
    </w:p>
    <w:p w:rsidR="00F22471" w:rsidRPr="00F22471" w:rsidRDefault="00F22471" w:rsidP="00F22471">
      <w:pPr>
        <w:pStyle w:val="fig"/>
        <w:ind w:firstLine="680"/>
        <w:jc w:val="both"/>
        <w:rPr>
          <w:sz w:val="24"/>
          <w:szCs w:val="24"/>
        </w:rPr>
      </w:pPr>
      <w:r w:rsidRPr="00F22471">
        <w:rPr>
          <w:sz w:val="24"/>
          <w:szCs w:val="24"/>
        </w:rPr>
        <w:t>Рис. 7. Но сам рисунок остается прямоугольным</w:t>
      </w:r>
    </w:p>
    <w:p w:rsidR="00F22471" w:rsidRPr="00F22471" w:rsidRDefault="00F22471" w:rsidP="00F22471">
      <w:pPr>
        <w:pStyle w:val="af8"/>
        <w:spacing w:before="0" w:after="0"/>
        <w:ind w:firstLine="680"/>
        <w:jc w:val="both"/>
        <w:rPr>
          <w:szCs w:val="24"/>
        </w:rPr>
      </w:pPr>
      <w:r w:rsidRPr="00F22471">
        <w:rPr>
          <w:szCs w:val="24"/>
        </w:rPr>
        <w:t>Данная особенность породила некоторые техники, связанные с версткой, которые перечислены далее.</w:t>
      </w:r>
    </w:p>
    <w:p w:rsidR="00F22471" w:rsidRPr="00F22471" w:rsidRDefault="00F22471" w:rsidP="000F45CB">
      <w:pPr>
        <w:pStyle w:val="3"/>
        <w:jc w:val="both"/>
        <w:rPr>
          <w:sz w:val="24"/>
        </w:rPr>
      </w:pPr>
      <w:r w:rsidRPr="00F22471">
        <w:rPr>
          <w:sz w:val="24"/>
        </w:rPr>
        <w:t>Активное использование рисунков</w:t>
      </w:r>
    </w:p>
    <w:p w:rsidR="00F22471" w:rsidRPr="00F22471" w:rsidRDefault="00F22471" w:rsidP="00F22471">
      <w:pPr>
        <w:pStyle w:val="af8"/>
        <w:spacing w:before="0" w:after="0"/>
        <w:ind w:firstLine="680"/>
        <w:jc w:val="both"/>
        <w:rPr>
          <w:szCs w:val="24"/>
        </w:rPr>
      </w:pPr>
      <w:r w:rsidRPr="00F22471">
        <w:rPr>
          <w:szCs w:val="24"/>
        </w:rPr>
        <w:t>Рисунки не только применяются для иллюстрации текста, но и выполняют на сайте много различных ролей, например, используются для создания привлекательного дизайна, служат распоркой между ячейками таблицы, создают градиентные заливки, фоновые изображения и т.д.</w:t>
      </w:r>
    </w:p>
    <w:p w:rsidR="00F22471" w:rsidRPr="00F22471" w:rsidRDefault="00F22471" w:rsidP="000F45CB">
      <w:pPr>
        <w:pStyle w:val="3"/>
        <w:jc w:val="both"/>
        <w:rPr>
          <w:sz w:val="24"/>
        </w:rPr>
      </w:pPr>
      <w:r w:rsidRPr="00F22471">
        <w:rPr>
          <w:sz w:val="24"/>
        </w:rPr>
        <w:t>Разрезание изображения на фрагменты</w:t>
      </w:r>
    </w:p>
    <w:p w:rsidR="00F22471" w:rsidRPr="00F22471" w:rsidRDefault="00F22471" w:rsidP="00F22471">
      <w:pPr>
        <w:pStyle w:val="af8"/>
        <w:spacing w:before="0" w:after="0"/>
        <w:ind w:firstLine="680"/>
        <w:jc w:val="both"/>
        <w:rPr>
          <w:szCs w:val="24"/>
        </w:rPr>
      </w:pPr>
      <w:r w:rsidRPr="00F22471">
        <w:rPr>
          <w:szCs w:val="24"/>
        </w:rPr>
        <w:t xml:space="preserve">Один рисунок может занимать слишком большую исходную площадь. Разрезав его на прямоугольники, получим замечательный конструктор, в котором одни фрагменты изображения допускается заменять текстом, другие анимацией, а третьи модифицировать «на лету». Таким образом, имеем в своем распоряжении средство для обхода прямоугольной природы изображений, ведь в «склеенном» рисунке может недоставать некоторых фрагментов, уголков, например. </w:t>
      </w:r>
    </w:p>
    <w:p w:rsidR="00F22471" w:rsidRPr="00F22471" w:rsidRDefault="00F22471" w:rsidP="000F45CB">
      <w:pPr>
        <w:pStyle w:val="3"/>
        <w:jc w:val="both"/>
        <w:rPr>
          <w:sz w:val="24"/>
        </w:rPr>
      </w:pPr>
      <w:r w:rsidRPr="00F22471">
        <w:rPr>
          <w:sz w:val="24"/>
        </w:rPr>
        <w:t>Применение фонового рисунка</w:t>
      </w:r>
    </w:p>
    <w:p w:rsidR="00F22471" w:rsidRPr="00F22471" w:rsidRDefault="00F22471" w:rsidP="00F22471">
      <w:pPr>
        <w:pStyle w:val="af8"/>
        <w:spacing w:before="0" w:after="0"/>
        <w:ind w:firstLine="680"/>
        <w:jc w:val="both"/>
        <w:rPr>
          <w:szCs w:val="24"/>
        </w:rPr>
      </w:pPr>
      <w:r w:rsidRPr="00F22471">
        <w:rPr>
          <w:szCs w:val="24"/>
        </w:rPr>
        <w:t>Фоновый рисунок удобен тем, что он может заполнять всю отведенную ширину или высоту под блоком. Это позволяет создавать линии или другие декоративные элементы, которые привязываются к ширине или высоте текста и не зависят от размеров окна. К тому же поверх фона можно накладывать текст, что также расширяет возможности по дизайну веб-страниц.</w:t>
      </w:r>
    </w:p>
    <w:p w:rsidR="00F22471" w:rsidRPr="00F22471" w:rsidRDefault="00F22471" w:rsidP="000F45CB">
      <w:pPr>
        <w:pStyle w:val="3"/>
        <w:jc w:val="both"/>
        <w:rPr>
          <w:sz w:val="24"/>
        </w:rPr>
      </w:pPr>
      <w:r w:rsidRPr="00F22471">
        <w:rPr>
          <w:sz w:val="24"/>
        </w:rPr>
        <w:t>Картинки вместо текста</w:t>
      </w:r>
    </w:p>
    <w:p w:rsidR="00F22471" w:rsidRPr="00F22471" w:rsidRDefault="00F22471" w:rsidP="00F22471">
      <w:pPr>
        <w:pStyle w:val="af8"/>
        <w:spacing w:before="0" w:after="0"/>
        <w:ind w:firstLine="680"/>
        <w:jc w:val="both"/>
        <w:rPr>
          <w:szCs w:val="24"/>
        </w:rPr>
      </w:pPr>
      <w:r w:rsidRPr="00F22471">
        <w:rPr>
          <w:szCs w:val="24"/>
        </w:rPr>
        <w:t>Если средства верстки имеют определенные ограничения, то почему бы не создать текст в графическом редакторе и не вставить его в качестве картинки или Flash? Это гарантирует, что текст сохранит свой вид и начертание несмотря ни на какие внешние условия. Однако здесь имеется и оборотная сторона — рисунки занимают больший объем, чем рядовой текст, их сложнее править, они не индексируются поисковыми машинами, их показ пользователи могут отключить. В общем, недостатков масса, поэтому изображения на сайте хотя и применяют вместо текста, но достаточно ограниченно. Например, для заголовка сайта.</w:t>
      </w:r>
    </w:p>
    <w:p w:rsidR="00F22471" w:rsidRPr="00F22471" w:rsidRDefault="00F22471" w:rsidP="00F22471">
      <w:pPr>
        <w:pStyle w:val="af8"/>
        <w:spacing w:before="0" w:after="0"/>
        <w:ind w:firstLine="680"/>
        <w:jc w:val="both"/>
        <w:rPr>
          <w:b/>
          <w:szCs w:val="24"/>
        </w:rPr>
      </w:pPr>
      <w:r>
        <w:rPr>
          <w:b/>
          <w:szCs w:val="24"/>
          <w:lang w:val="kk-KZ"/>
        </w:rPr>
        <w:t>М</w:t>
      </w:r>
      <w:r w:rsidRPr="00F22471">
        <w:rPr>
          <w:b/>
          <w:szCs w:val="24"/>
        </w:rPr>
        <w:t>одульная сетка</w:t>
      </w:r>
    </w:p>
    <w:p w:rsidR="00F22471" w:rsidRPr="00F22471" w:rsidRDefault="00F22471" w:rsidP="00F22471">
      <w:pPr>
        <w:pStyle w:val="af8"/>
        <w:spacing w:before="0" w:after="0"/>
        <w:ind w:firstLine="680"/>
        <w:jc w:val="both"/>
        <w:rPr>
          <w:szCs w:val="24"/>
        </w:rPr>
      </w:pPr>
      <w:r w:rsidRPr="00F22471">
        <w:rPr>
          <w:szCs w:val="24"/>
        </w:rPr>
        <w:t xml:space="preserve">Модульная сетка представляет собой набор невидимых направляющих, вдоль которых располагаются элементы веб-страницы. Это облегчает размещение данных в документе, обеспечивает визуальную связь между отдельными блоками и сохраняет преемственность дизайна при переходе от одной страницы к другой. </w:t>
      </w:r>
    </w:p>
    <w:p w:rsidR="00F22471" w:rsidRPr="00B838F9" w:rsidRDefault="00F22471" w:rsidP="00F22471">
      <w:pPr>
        <w:pStyle w:val="af8"/>
        <w:spacing w:before="0" w:after="0"/>
        <w:ind w:firstLine="680"/>
        <w:jc w:val="both"/>
        <w:rPr>
          <w:szCs w:val="24"/>
        </w:rPr>
      </w:pPr>
      <w:r w:rsidRPr="00F22471">
        <w:rPr>
          <w:szCs w:val="24"/>
        </w:rPr>
        <w:t xml:space="preserve">Веб-страница фактически рассматривается как набор прямоугольных блоков, которые выкладываются в определенном порядке. При этом, как правило, данные располагаются по колонкам, поэтому при верстке применяют термин одно-, двух-, трехколонный макет и т.д. Для примера рассмотрим главную страницу сайта deviantart.com </w:t>
      </w:r>
      <w:r w:rsidRPr="00B838F9">
        <w:rPr>
          <w:szCs w:val="24"/>
        </w:rPr>
        <w:t xml:space="preserve">(рис. 8). </w:t>
      </w:r>
    </w:p>
    <w:p w:rsidR="00F22471" w:rsidRPr="00F22471" w:rsidRDefault="00F22471" w:rsidP="00F22471">
      <w:pPr>
        <w:pStyle w:val="af8"/>
        <w:spacing w:before="0" w:after="0"/>
        <w:ind w:firstLine="680"/>
        <w:jc w:val="both"/>
        <w:rPr>
          <w:b/>
          <w:szCs w:val="24"/>
        </w:rPr>
      </w:pPr>
      <w:r w:rsidRPr="00F22471">
        <w:rPr>
          <w:szCs w:val="24"/>
        </w:rPr>
        <w:t xml:space="preserve">Каждый блок этой страницы четко отделен от других с помощью пустого пространства, рамки или разделителя, в качестве которого выступает цветной прямоугольник с текстом заголовка. Напрашивается только вопрос, действительно ли мы имеем дело с тремя колонками? В некоторых случаях сразу определить, сколько колонок содержит макет и впрямь затруднительно. В таком случае следует понимать, что колонки могут объединяться, а также содержать не только сплошной текст, но и графические вставки. Если представить основные блоки страницы в виде </w:t>
      </w:r>
      <w:r w:rsidRPr="00F22471">
        <w:rPr>
          <w:szCs w:val="24"/>
        </w:rPr>
        <w:lastRenderedPageBreak/>
        <w:t xml:space="preserve">однотонных прямоугольников, то получим наглядную модульную сетку, по которой сразу становится понятно, как сверстан документ </w:t>
      </w:r>
      <w:r w:rsidRPr="00B838F9">
        <w:rPr>
          <w:szCs w:val="24"/>
        </w:rPr>
        <w:t>(рис. 9).</w:t>
      </w:r>
    </w:p>
    <w:p w:rsidR="00F22471" w:rsidRPr="00F22471" w:rsidRDefault="00F22471" w:rsidP="00F22471">
      <w:pPr>
        <w:pStyle w:val="af8"/>
        <w:spacing w:before="0" w:after="0"/>
        <w:ind w:firstLine="680"/>
        <w:jc w:val="both"/>
        <w:rPr>
          <w:szCs w:val="24"/>
        </w:rPr>
      </w:pPr>
      <w:r w:rsidRPr="00F22471">
        <w:rPr>
          <w:szCs w:val="24"/>
        </w:rPr>
        <w:t>По данному рисунку видно, что верхний блок с названием сайта, формой поиска и кнопками навигации занимает всю ширину страницы. Далее идут три колонки, причем первые две колонки предварительно объединены в одну для удобного представления необходимой информации. Завершает макет блок с контактной и правовой информацией.</w:t>
      </w:r>
    </w:p>
    <w:p w:rsidR="00F22471" w:rsidRPr="00F22471" w:rsidRDefault="00F22471" w:rsidP="00F22471">
      <w:pPr>
        <w:pStyle w:val="af8"/>
        <w:spacing w:before="0" w:after="0"/>
        <w:ind w:firstLine="680"/>
        <w:jc w:val="both"/>
        <w:rPr>
          <w:szCs w:val="24"/>
        </w:rPr>
      </w:pPr>
      <w:r w:rsidRPr="00F22471">
        <w:rPr>
          <w:szCs w:val="24"/>
        </w:rPr>
        <w:t>Перейдем к принципам построения модульной сетки. Вначале макет веб-страницы разрабатывают на листе бумаги. Это позволяет, не тратя зря времени, быстро сделать серию набросков и уже из них выбрать подходящий эскиз. Сами посудите, сколько вариантов можно создать за десять минут в графическом редакторе и сколько за это же время с помощью карандаша и бумаги? При этом не имеет значения степень владения программой, все равно на бумаге выйдет быстрее. Тем более что набросок может быть и корявым, главное чтобы автор сам понял, что он нарисовал. Обычно вместо текста и рисунков применяют схематические значки. Например, текст обозначается несколькими горизонтальными линиями (рис. 10), а рисунки изображаются затемненными блоками или перечеркнутыми прямоугольниками (рис. 11).</w:t>
      </w:r>
    </w:p>
    <w:p w:rsidR="00F22471" w:rsidRPr="00F22471" w:rsidRDefault="00F22471" w:rsidP="00F22471">
      <w:pPr>
        <w:pStyle w:val="af8"/>
        <w:spacing w:before="0" w:after="0"/>
        <w:ind w:firstLine="680"/>
        <w:jc w:val="both"/>
        <w:rPr>
          <w:szCs w:val="24"/>
        </w:rPr>
      </w:pPr>
    </w:p>
    <w:p w:rsidR="00F22471" w:rsidRPr="00F22471" w:rsidRDefault="00F22471" w:rsidP="00F22471">
      <w:pPr>
        <w:pStyle w:val="fig"/>
        <w:ind w:firstLine="680"/>
        <w:jc w:val="both"/>
        <w:rPr>
          <w:sz w:val="24"/>
          <w:szCs w:val="24"/>
        </w:rPr>
      </w:pPr>
      <w:r w:rsidRPr="00F22471">
        <w:rPr>
          <w:noProof/>
          <w:sz w:val="24"/>
          <w:szCs w:val="24"/>
        </w:rPr>
        <w:lastRenderedPageBreak/>
        <w:drawing>
          <wp:inline distT="0" distB="0" distL="0" distR="0">
            <wp:extent cx="2552700" cy="6210300"/>
            <wp:effectExtent l="0" t="0" r="0" b="0"/>
            <wp:docPr id="41" name="Рисунок 41" descr="http://www.htmlbook.ru/images/079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htmlbook.ru/images/079_1.gif"/>
                    <pic:cNvPicPr>
                      <a:picLocks noChangeAspect="1" noChangeArrowheads="1"/>
                    </pic:cNvPicPr>
                  </pic:nvPicPr>
                  <pic:blipFill>
                    <a:blip r:embed="rId49" r:link="rId50">
                      <a:extLst>
                        <a:ext uri="{28A0092B-C50C-407E-A947-70E740481C1C}">
                          <a14:useLocalDpi xmlns:a14="http://schemas.microsoft.com/office/drawing/2010/main" val="0"/>
                        </a:ext>
                      </a:extLst>
                    </a:blip>
                    <a:srcRect/>
                    <a:stretch>
                      <a:fillRect/>
                    </a:stretch>
                  </pic:blipFill>
                  <pic:spPr bwMode="auto">
                    <a:xfrm>
                      <a:off x="0" y="0"/>
                      <a:ext cx="2552700" cy="6210300"/>
                    </a:xfrm>
                    <a:prstGeom prst="rect">
                      <a:avLst/>
                    </a:prstGeom>
                    <a:noFill/>
                    <a:ln>
                      <a:noFill/>
                    </a:ln>
                  </pic:spPr>
                </pic:pic>
              </a:graphicData>
            </a:graphic>
          </wp:inline>
        </w:drawing>
      </w:r>
    </w:p>
    <w:p w:rsidR="00F22471" w:rsidRPr="00F22471" w:rsidRDefault="00F22471" w:rsidP="00F22471">
      <w:pPr>
        <w:pStyle w:val="fig"/>
        <w:ind w:firstLine="680"/>
        <w:jc w:val="both"/>
        <w:rPr>
          <w:sz w:val="24"/>
          <w:szCs w:val="24"/>
        </w:rPr>
      </w:pPr>
      <w:r w:rsidRPr="00F22471">
        <w:rPr>
          <w:sz w:val="24"/>
          <w:szCs w:val="24"/>
        </w:rPr>
        <w:t>Рис. 8. Главная страница deviantart.com</w:t>
      </w:r>
    </w:p>
    <w:p w:rsidR="00F22471" w:rsidRPr="00F22471" w:rsidRDefault="00F22471" w:rsidP="00F22471">
      <w:pPr>
        <w:pStyle w:val="fig"/>
        <w:ind w:firstLine="680"/>
        <w:jc w:val="both"/>
        <w:rPr>
          <w:sz w:val="24"/>
          <w:szCs w:val="24"/>
        </w:rPr>
      </w:pPr>
      <w:r w:rsidRPr="00F22471">
        <w:rPr>
          <w:noProof/>
          <w:sz w:val="24"/>
          <w:szCs w:val="24"/>
        </w:rPr>
        <w:lastRenderedPageBreak/>
        <w:drawing>
          <wp:inline distT="0" distB="0" distL="0" distR="0">
            <wp:extent cx="2943225" cy="4686300"/>
            <wp:effectExtent l="0" t="0" r="0" b="0"/>
            <wp:docPr id="40" name="Рисунок 40" descr="http://www.htmlbook.ru/images/079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htmlbook.ru/images/079_2.gif"/>
                    <pic:cNvPicPr>
                      <a:picLocks noChangeAspect="1" noChangeArrowheads="1"/>
                    </pic:cNvPicPr>
                  </pic:nvPicPr>
                  <pic:blipFill>
                    <a:blip r:embed="rId51" r:link="rId52">
                      <a:extLst>
                        <a:ext uri="{28A0092B-C50C-407E-A947-70E740481C1C}">
                          <a14:useLocalDpi xmlns:a14="http://schemas.microsoft.com/office/drawing/2010/main" val="0"/>
                        </a:ext>
                      </a:extLst>
                    </a:blip>
                    <a:srcRect/>
                    <a:stretch>
                      <a:fillRect/>
                    </a:stretch>
                  </pic:blipFill>
                  <pic:spPr bwMode="auto">
                    <a:xfrm>
                      <a:off x="0" y="0"/>
                      <a:ext cx="2943225" cy="4686300"/>
                    </a:xfrm>
                    <a:prstGeom prst="rect">
                      <a:avLst/>
                    </a:prstGeom>
                    <a:noFill/>
                    <a:ln>
                      <a:noFill/>
                    </a:ln>
                  </pic:spPr>
                </pic:pic>
              </a:graphicData>
            </a:graphic>
          </wp:inline>
        </w:drawing>
      </w:r>
    </w:p>
    <w:p w:rsidR="00F22471" w:rsidRPr="00F22471" w:rsidRDefault="00F22471" w:rsidP="00F22471">
      <w:pPr>
        <w:pStyle w:val="fig"/>
        <w:ind w:firstLine="680"/>
        <w:jc w:val="both"/>
        <w:rPr>
          <w:sz w:val="24"/>
          <w:szCs w:val="24"/>
        </w:rPr>
      </w:pPr>
      <w:r w:rsidRPr="00F22471">
        <w:rPr>
          <w:sz w:val="24"/>
          <w:szCs w:val="24"/>
        </w:rPr>
        <w:t>Рис. 9. Модульная сетка для главной страницы deviantart.com</w:t>
      </w:r>
    </w:p>
    <w:p w:rsidR="00F22471" w:rsidRPr="00F22471" w:rsidRDefault="00F22471" w:rsidP="00F22471">
      <w:pPr>
        <w:pStyle w:val="fig"/>
        <w:ind w:firstLine="680"/>
        <w:jc w:val="both"/>
        <w:rPr>
          <w:sz w:val="24"/>
          <w:szCs w:val="24"/>
        </w:rPr>
      </w:pPr>
    </w:p>
    <w:p w:rsidR="00F22471" w:rsidRPr="00F22471" w:rsidRDefault="00F22471" w:rsidP="00F22471">
      <w:pPr>
        <w:pStyle w:val="fig"/>
        <w:ind w:firstLine="680"/>
        <w:jc w:val="both"/>
        <w:rPr>
          <w:sz w:val="24"/>
          <w:szCs w:val="24"/>
        </w:rPr>
      </w:pPr>
      <w:r w:rsidRPr="00F22471">
        <w:rPr>
          <w:noProof/>
          <w:sz w:val="24"/>
          <w:szCs w:val="24"/>
        </w:rPr>
        <w:drawing>
          <wp:inline distT="0" distB="0" distL="0" distR="0">
            <wp:extent cx="476250" cy="476250"/>
            <wp:effectExtent l="0" t="0" r="0" b="0"/>
            <wp:docPr id="39" name="Рисунок 39" descr="http://www.htmlbook.ru/images/079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htmlbook.ru/images/079_3.gif"/>
                    <pic:cNvPicPr>
                      <a:picLocks noChangeAspect="1" noChangeArrowheads="1"/>
                    </pic:cNvPicPr>
                  </pic:nvPicPr>
                  <pic:blipFill>
                    <a:blip r:embed="rId53" r:link="rId5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F22471" w:rsidRPr="00F22471" w:rsidRDefault="00F22471" w:rsidP="00F22471">
      <w:pPr>
        <w:pStyle w:val="fig"/>
        <w:ind w:firstLine="680"/>
        <w:jc w:val="both"/>
        <w:rPr>
          <w:sz w:val="24"/>
          <w:szCs w:val="24"/>
        </w:rPr>
      </w:pPr>
      <w:r w:rsidRPr="00F22471">
        <w:rPr>
          <w:sz w:val="24"/>
          <w:szCs w:val="24"/>
        </w:rPr>
        <w:t>Рис. 10. Обозначение текста в макетах</w:t>
      </w:r>
    </w:p>
    <w:p w:rsidR="00F22471" w:rsidRPr="00F22471" w:rsidRDefault="00F22471" w:rsidP="00F22471">
      <w:pPr>
        <w:pStyle w:val="fig"/>
        <w:ind w:firstLine="680"/>
        <w:jc w:val="both"/>
        <w:rPr>
          <w:sz w:val="24"/>
          <w:szCs w:val="24"/>
        </w:rPr>
      </w:pPr>
      <w:r w:rsidRPr="00F22471">
        <w:rPr>
          <w:noProof/>
          <w:sz w:val="24"/>
          <w:szCs w:val="24"/>
        </w:rPr>
        <w:drawing>
          <wp:inline distT="0" distB="0" distL="0" distR="0">
            <wp:extent cx="1152525" cy="476250"/>
            <wp:effectExtent l="0" t="0" r="0" b="0"/>
            <wp:docPr id="38" name="Рисунок 38" descr="http://www.htmlbook.ru/images/079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htmlbook.ru/images/079_4.gif"/>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1152525" cy="476250"/>
                    </a:xfrm>
                    <a:prstGeom prst="rect">
                      <a:avLst/>
                    </a:prstGeom>
                    <a:noFill/>
                    <a:ln>
                      <a:noFill/>
                    </a:ln>
                  </pic:spPr>
                </pic:pic>
              </a:graphicData>
            </a:graphic>
          </wp:inline>
        </w:drawing>
      </w:r>
    </w:p>
    <w:p w:rsidR="00F22471" w:rsidRPr="00F22471" w:rsidRDefault="00F22471" w:rsidP="00F22471">
      <w:pPr>
        <w:pStyle w:val="fig"/>
        <w:ind w:firstLine="680"/>
        <w:jc w:val="both"/>
        <w:rPr>
          <w:sz w:val="24"/>
          <w:szCs w:val="24"/>
        </w:rPr>
      </w:pPr>
      <w:r w:rsidRPr="00F22471">
        <w:rPr>
          <w:sz w:val="24"/>
          <w:szCs w:val="24"/>
        </w:rPr>
        <w:t>Рис. 11. Обозначение изображений в макетах</w:t>
      </w:r>
    </w:p>
    <w:p w:rsidR="00F22471" w:rsidRPr="00F22471" w:rsidRDefault="00F22471" w:rsidP="00F22471">
      <w:pPr>
        <w:pStyle w:val="af8"/>
        <w:spacing w:before="0" w:after="0"/>
        <w:ind w:firstLine="680"/>
        <w:jc w:val="both"/>
        <w:rPr>
          <w:szCs w:val="24"/>
        </w:rPr>
      </w:pPr>
      <w:r w:rsidRPr="00F22471">
        <w:rPr>
          <w:szCs w:val="24"/>
        </w:rPr>
        <w:t>Далее эти обозначения будем применять при рассмотрении наиболее распространенных модульных сеток.</w:t>
      </w:r>
    </w:p>
    <w:p w:rsidR="00F22471" w:rsidRPr="00F22471" w:rsidRDefault="00F22471" w:rsidP="00F22471">
      <w:pPr>
        <w:pStyle w:val="2"/>
        <w:spacing w:before="0" w:after="0"/>
        <w:ind w:firstLine="680"/>
        <w:jc w:val="both"/>
        <w:rPr>
          <w:rFonts w:ascii="Times New Roman" w:hAnsi="Times New Roman"/>
          <w:sz w:val="24"/>
          <w:szCs w:val="24"/>
        </w:rPr>
      </w:pPr>
      <w:r w:rsidRPr="00F22471">
        <w:rPr>
          <w:rFonts w:ascii="Times New Roman" w:hAnsi="Times New Roman"/>
          <w:sz w:val="24"/>
          <w:szCs w:val="24"/>
        </w:rPr>
        <w:t>Одноколонная сетка</w:t>
      </w:r>
    </w:p>
    <w:p w:rsidR="00F22471" w:rsidRPr="00F22471" w:rsidRDefault="00F22471" w:rsidP="00F22471">
      <w:pPr>
        <w:pStyle w:val="af8"/>
        <w:spacing w:before="0" w:after="0"/>
        <w:ind w:firstLine="680"/>
        <w:jc w:val="both"/>
        <w:rPr>
          <w:szCs w:val="24"/>
        </w:rPr>
      </w:pPr>
      <w:r w:rsidRPr="00F22471">
        <w:rPr>
          <w:szCs w:val="24"/>
        </w:rPr>
        <w:t xml:space="preserve">Текст в одну колонку чаще всего встречается в академическом дизайне, при фиксированном макете и публикации большого текста. </w:t>
      </w:r>
    </w:p>
    <w:p w:rsidR="00F22471" w:rsidRPr="00F22471" w:rsidRDefault="00F22471" w:rsidP="00F22471">
      <w:pPr>
        <w:pStyle w:val="notetitle"/>
        <w:ind w:firstLine="680"/>
        <w:jc w:val="both"/>
        <w:rPr>
          <w:sz w:val="24"/>
          <w:szCs w:val="24"/>
        </w:rPr>
      </w:pPr>
      <w:r w:rsidRPr="00F22471">
        <w:rPr>
          <w:sz w:val="24"/>
          <w:szCs w:val="24"/>
        </w:rPr>
        <w:t>Замечание</w:t>
      </w:r>
    </w:p>
    <w:p w:rsidR="00F22471" w:rsidRPr="00F22471" w:rsidRDefault="00F22471" w:rsidP="00F22471">
      <w:pPr>
        <w:pStyle w:val="note"/>
        <w:spacing w:after="0"/>
        <w:ind w:firstLine="680"/>
        <w:jc w:val="both"/>
      </w:pPr>
      <w:r w:rsidRPr="00F22471">
        <w:t>Академический дизайн характеризуется минимализмом оформления и даже аскетизмом. Основной упор делается на содержательную часть, а дизайну как таковому практически не уделяется внимания. Преимущественно академический дизайн встречается в научной среде.</w:t>
      </w:r>
    </w:p>
    <w:p w:rsidR="00F22471" w:rsidRPr="00F22471" w:rsidRDefault="00F22471" w:rsidP="00F22471">
      <w:pPr>
        <w:pStyle w:val="af8"/>
        <w:spacing w:before="0" w:after="0"/>
        <w:ind w:firstLine="680"/>
        <w:jc w:val="both"/>
        <w:rPr>
          <w:szCs w:val="24"/>
        </w:rPr>
      </w:pPr>
      <w:r w:rsidRPr="00F22471">
        <w:rPr>
          <w:szCs w:val="24"/>
        </w:rPr>
        <w:t xml:space="preserve">На рис. 12 показана типичная схема одноколонной модульной сетки. Как правило, наблюдается четыре основных блока — заголовок страницы, набор ссылок на другие страницы сайта (навигация), собственно сам текст и в самом низу контактная информация. Если высота </w:t>
      </w:r>
      <w:r w:rsidRPr="00F22471">
        <w:rPr>
          <w:szCs w:val="24"/>
        </w:rPr>
        <w:lastRenderedPageBreak/>
        <w:t xml:space="preserve">страницы достаточно велика, то блок навигации дублируют внизу или делают ссылку «Наверх», которая перемещает к началу документа. </w:t>
      </w:r>
    </w:p>
    <w:p w:rsidR="00F22471" w:rsidRPr="00F22471" w:rsidRDefault="00F22471" w:rsidP="00F22471">
      <w:pPr>
        <w:pStyle w:val="fig"/>
        <w:ind w:firstLine="680"/>
        <w:jc w:val="both"/>
        <w:rPr>
          <w:sz w:val="24"/>
          <w:szCs w:val="24"/>
        </w:rPr>
      </w:pPr>
      <w:r w:rsidRPr="00F22471">
        <w:rPr>
          <w:noProof/>
          <w:sz w:val="24"/>
          <w:szCs w:val="24"/>
        </w:rPr>
        <w:drawing>
          <wp:inline distT="0" distB="0" distL="0" distR="0">
            <wp:extent cx="1295400" cy="1733550"/>
            <wp:effectExtent l="0" t="0" r="0" b="0"/>
            <wp:docPr id="37" name="Рисунок 37" descr="http://www.htmlbook.ru/images/079_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htmlbook.ru/images/079_5.gif"/>
                    <pic:cNvPicPr>
                      <a:picLocks noChangeAspect="1" noChangeArrowheads="1"/>
                    </pic:cNvPicPr>
                  </pic:nvPicPr>
                  <pic:blipFill>
                    <a:blip r:embed="rId57" r:link="rId58">
                      <a:extLst>
                        <a:ext uri="{28A0092B-C50C-407E-A947-70E740481C1C}">
                          <a14:useLocalDpi xmlns:a14="http://schemas.microsoft.com/office/drawing/2010/main" val="0"/>
                        </a:ext>
                      </a:extLst>
                    </a:blip>
                    <a:srcRect/>
                    <a:stretch>
                      <a:fillRect/>
                    </a:stretch>
                  </pic:blipFill>
                  <pic:spPr bwMode="auto">
                    <a:xfrm>
                      <a:off x="0" y="0"/>
                      <a:ext cx="1295400" cy="1733550"/>
                    </a:xfrm>
                    <a:prstGeom prst="rect">
                      <a:avLst/>
                    </a:prstGeom>
                    <a:noFill/>
                    <a:ln>
                      <a:noFill/>
                    </a:ln>
                  </pic:spPr>
                </pic:pic>
              </a:graphicData>
            </a:graphic>
          </wp:inline>
        </w:drawing>
      </w:r>
    </w:p>
    <w:p w:rsidR="00F22471" w:rsidRPr="00F22471" w:rsidRDefault="00F22471" w:rsidP="00F22471">
      <w:pPr>
        <w:pStyle w:val="fig"/>
        <w:ind w:firstLine="680"/>
        <w:jc w:val="both"/>
        <w:rPr>
          <w:sz w:val="24"/>
          <w:szCs w:val="24"/>
        </w:rPr>
      </w:pPr>
      <w:r w:rsidRPr="00F22471">
        <w:rPr>
          <w:sz w:val="24"/>
          <w:szCs w:val="24"/>
        </w:rPr>
        <w:t>Рис.12. Одноколонная модульная сетка</w:t>
      </w:r>
    </w:p>
    <w:p w:rsidR="00F22471" w:rsidRPr="00F22471" w:rsidRDefault="00F22471" w:rsidP="00F22471">
      <w:pPr>
        <w:pStyle w:val="af8"/>
        <w:spacing w:before="0" w:after="0"/>
        <w:ind w:firstLine="680"/>
        <w:jc w:val="both"/>
        <w:rPr>
          <w:szCs w:val="24"/>
        </w:rPr>
      </w:pPr>
      <w:r w:rsidRPr="00F22471">
        <w:rPr>
          <w:szCs w:val="24"/>
        </w:rPr>
        <w:t>Иллюстрации в тексте встречаются по ходу, при этом текст их обычно обтекает по контуру. При активном применении изображений на сайте удобнее воспользоваться фиксированным макетом, ширина которого точно известна. Тогда рисунки можно готовить заданного размера, которые точно впишутся в макет страницы фиксированной ширины и практически полностью состоит из набора рисунков.</w:t>
      </w:r>
    </w:p>
    <w:p w:rsidR="00F22471" w:rsidRPr="00F22471" w:rsidRDefault="00F22471" w:rsidP="00F22471">
      <w:pPr>
        <w:pStyle w:val="af8"/>
        <w:spacing w:before="0" w:after="0"/>
        <w:ind w:firstLine="680"/>
        <w:jc w:val="both"/>
        <w:rPr>
          <w:szCs w:val="24"/>
        </w:rPr>
      </w:pPr>
      <w:r w:rsidRPr="00F22471">
        <w:rPr>
          <w:szCs w:val="24"/>
        </w:rPr>
        <w:t>Модульная сетка для этого сайта представлена на рис. 13. Вначале идет заголовок сайта с формой поиска, ниже следует навигация, а отдельные фотографии представляют собой саморекламу со ссылками на соответствующие разделы сайта. В самом низу расположены ссылки на информацию о сайте.</w:t>
      </w:r>
    </w:p>
    <w:p w:rsidR="00F22471" w:rsidRPr="00F22471" w:rsidRDefault="00F22471" w:rsidP="00F22471">
      <w:pPr>
        <w:pStyle w:val="fig"/>
        <w:ind w:firstLine="680"/>
        <w:jc w:val="both"/>
        <w:rPr>
          <w:sz w:val="24"/>
          <w:szCs w:val="24"/>
        </w:rPr>
      </w:pPr>
      <w:r w:rsidRPr="00F22471">
        <w:rPr>
          <w:noProof/>
          <w:sz w:val="24"/>
          <w:szCs w:val="24"/>
        </w:rPr>
        <w:drawing>
          <wp:inline distT="0" distB="0" distL="0" distR="0">
            <wp:extent cx="3343275" cy="2524125"/>
            <wp:effectExtent l="0" t="0" r="0" b="0"/>
            <wp:docPr id="36" name="Рисунок 36" descr="http://www.htmlbook.ru/images/079_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htmlbook.ru/images/079_7.gif"/>
                    <pic:cNvPicPr>
                      <a:picLocks noChangeAspect="1" noChangeArrowheads="1"/>
                    </pic:cNvPicPr>
                  </pic:nvPicPr>
                  <pic:blipFill>
                    <a:blip r:embed="rId59" r:link="rId60">
                      <a:extLst>
                        <a:ext uri="{28A0092B-C50C-407E-A947-70E740481C1C}">
                          <a14:useLocalDpi xmlns:a14="http://schemas.microsoft.com/office/drawing/2010/main" val="0"/>
                        </a:ext>
                      </a:extLst>
                    </a:blip>
                    <a:srcRect/>
                    <a:stretch>
                      <a:fillRect/>
                    </a:stretch>
                  </pic:blipFill>
                  <pic:spPr bwMode="auto">
                    <a:xfrm>
                      <a:off x="0" y="0"/>
                      <a:ext cx="3343275" cy="2524125"/>
                    </a:xfrm>
                    <a:prstGeom prst="rect">
                      <a:avLst/>
                    </a:prstGeom>
                    <a:noFill/>
                    <a:ln>
                      <a:noFill/>
                    </a:ln>
                  </pic:spPr>
                </pic:pic>
              </a:graphicData>
            </a:graphic>
          </wp:inline>
        </w:drawing>
      </w:r>
    </w:p>
    <w:p w:rsidR="00F22471" w:rsidRPr="00F22471" w:rsidRDefault="00F22471" w:rsidP="00F22471">
      <w:pPr>
        <w:pStyle w:val="fig"/>
        <w:ind w:firstLine="680"/>
        <w:jc w:val="both"/>
        <w:rPr>
          <w:sz w:val="24"/>
          <w:szCs w:val="24"/>
        </w:rPr>
      </w:pPr>
      <w:r w:rsidRPr="00F22471">
        <w:rPr>
          <w:sz w:val="24"/>
          <w:szCs w:val="24"/>
        </w:rPr>
        <w:t>Рис. 13. Модульная сетка для главной страницы сайта victoriassecret.com</w:t>
      </w:r>
    </w:p>
    <w:p w:rsidR="00F22471" w:rsidRPr="00F22471" w:rsidRDefault="00F22471" w:rsidP="00F22471">
      <w:pPr>
        <w:pStyle w:val="2"/>
        <w:spacing w:before="0" w:after="0"/>
        <w:ind w:firstLine="680"/>
        <w:jc w:val="both"/>
        <w:rPr>
          <w:rFonts w:ascii="Times New Roman" w:hAnsi="Times New Roman"/>
          <w:sz w:val="24"/>
          <w:szCs w:val="24"/>
        </w:rPr>
      </w:pPr>
      <w:r w:rsidRPr="00F22471">
        <w:rPr>
          <w:rFonts w:ascii="Times New Roman" w:hAnsi="Times New Roman"/>
          <w:sz w:val="24"/>
          <w:szCs w:val="24"/>
        </w:rPr>
        <w:t>Двухколонная сетка</w:t>
      </w:r>
    </w:p>
    <w:p w:rsidR="00F22471" w:rsidRPr="00F22471" w:rsidRDefault="00F22471" w:rsidP="00F22471">
      <w:pPr>
        <w:pStyle w:val="af8"/>
        <w:spacing w:before="0" w:after="0"/>
        <w:ind w:firstLine="680"/>
        <w:jc w:val="both"/>
        <w:rPr>
          <w:szCs w:val="24"/>
        </w:rPr>
      </w:pPr>
      <w:r w:rsidRPr="00F22471">
        <w:rPr>
          <w:szCs w:val="24"/>
        </w:rPr>
        <w:t>Это один из самых распространенных вариантов при использовании на сайтах. При такой модульной сетке используется две колонки — одна отводится под основной текст, а вторая используется для навигации и другой полезной информации (рис. 14).</w:t>
      </w:r>
    </w:p>
    <w:p w:rsidR="00F22471" w:rsidRPr="00F22471" w:rsidRDefault="00F22471" w:rsidP="00F22471">
      <w:pPr>
        <w:pStyle w:val="fig"/>
        <w:ind w:firstLine="680"/>
        <w:jc w:val="both"/>
        <w:rPr>
          <w:sz w:val="24"/>
          <w:szCs w:val="24"/>
        </w:rPr>
      </w:pPr>
      <w:r w:rsidRPr="00F22471">
        <w:rPr>
          <w:noProof/>
          <w:sz w:val="24"/>
          <w:szCs w:val="24"/>
        </w:rPr>
        <w:lastRenderedPageBreak/>
        <w:drawing>
          <wp:inline distT="0" distB="0" distL="0" distR="0">
            <wp:extent cx="1790700" cy="2400300"/>
            <wp:effectExtent l="0" t="0" r="0" b="0"/>
            <wp:docPr id="35" name="Рисунок 35" descr="http://www.htmlbook.ru/images/079_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htmlbook.ru/images/079_8.gif"/>
                    <pic:cNvPicPr>
                      <a:picLocks noChangeAspect="1" noChangeArrowheads="1"/>
                    </pic:cNvPicPr>
                  </pic:nvPicPr>
                  <pic:blipFill>
                    <a:blip r:embed="rId61" r:link="rId62">
                      <a:extLst>
                        <a:ext uri="{28A0092B-C50C-407E-A947-70E740481C1C}">
                          <a14:useLocalDpi xmlns:a14="http://schemas.microsoft.com/office/drawing/2010/main" val="0"/>
                        </a:ext>
                      </a:extLst>
                    </a:blip>
                    <a:srcRect/>
                    <a:stretch>
                      <a:fillRect/>
                    </a:stretch>
                  </pic:blipFill>
                  <pic:spPr bwMode="auto">
                    <a:xfrm>
                      <a:off x="0" y="0"/>
                      <a:ext cx="1790700" cy="2400300"/>
                    </a:xfrm>
                    <a:prstGeom prst="rect">
                      <a:avLst/>
                    </a:prstGeom>
                    <a:noFill/>
                    <a:ln>
                      <a:noFill/>
                    </a:ln>
                  </pic:spPr>
                </pic:pic>
              </a:graphicData>
            </a:graphic>
          </wp:inline>
        </w:drawing>
      </w:r>
    </w:p>
    <w:p w:rsidR="00F22471" w:rsidRPr="00F22471" w:rsidRDefault="00F22471" w:rsidP="00F22471">
      <w:pPr>
        <w:pStyle w:val="fig"/>
        <w:ind w:firstLine="680"/>
        <w:jc w:val="both"/>
        <w:rPr>
          <w:sz w:val="24"/>
          <w:szCs w:val="24"/>
        </w:rPr>
      </w:pPr>
      <w:r w:rsidRPr="00F22471">
        <w:rPr>
          <w:sz w:val="24"/>
          <w:szCs w:val="24"/>
        </w:rPr>
        <w:t>Рис. 14. Двухколонная модульная сетка</w:t>
      </w:r>
    </w:p>
    <w:p w:rsidR="00F22471" w:rsidRPr="00F22471" w:rsidRDefault="00F22471" w:rsidP="00F22471">
      <w:pPr>
        <w:pStyle w:val="af8"/>
        <w:spacing w:before="0" w:after="0"/>
        <w:ind w:firstLine="680"/>
        <w:jc w:val="both"/>
        <w:rPr>
          <w:szCs w:val="24"/>
        </w:rPr>
      </w:pPr>
      <w:r w:rsidRPr="00F22471">
        <w:rPr>
          <w:szCs w:val="24"/>
        </w:rPr>
        <w:t>Принципиального значения не имеет, слева или справа располагается колонка с навигацией, встречается и тот и другой вариант.</w:t>
      </w:r>
    </w:p>
    <w:p w:rsidR="00F22471" w:rsidRPr="00F22471" w:rsidRDefault="00F22471" w:rsidP="00F22471">
      <w:pPr>
        <w:pStyle w:val="af8"/>
        <w:spacing w:before="0" w:after="0"/>
        <w:ind w:firstLine="680"/>
        <w:jc w:val="both"/>
        <w:rPr>
          <w:szCs w:val="24"/>
        </w:rPr>
      </w:pPr>
      <w:r w:rsidRPr="00F22471">
        <w:rPr>
          <w:szCs w:val="24"/>
        </w:rPr>
        <w:t xml:space="preserve">В каком-то смысле двухколонная сетка стала стандартом де-факто для информационных сайтов из-за своего удобства. Действительно, все «под рукой» — и текст и ссылки, к тому же данная сетка не исключает подключения горизонтальной навигации, как это принято в одноколонной сетке. </w:t>
      </w:r>
    </w:p>
    <w:p w:rsidR="00F22471" w:rsidRPr="00F22471" w:rsidRDefault="00F22471" w:rsidP="00F22471">
      <w:pPr>
        <w:pStyle w:val="af8"/>
        <w:spacing w:before="0" w:after="0"/>
        <w:ind w:firstLine="680"/>
        <w:jc w:val="both"/>
        <w:rPr>
          <w:szCs w:val="24"/>
        </w:rPr>
      </w:pPr>
      <w:r w:rsidRPr="00F22471">
        <w:rPr>
          <w:szCs w:val="24"/>
        </w:rPr>
        <w:t xml:space="preserve">Двухколонные сетки удобны при создании самых разнообразных сайтов и не требуют особых знаний по верстке веб-страниц. Единственный недостаток, который им вменяют, что подобные сайты выглядят достаточно однообразно. Но с другой стороны пользователям удобнее работать с сайтом привычного вида, без лишних «наворотов». </w:t>
      </w:r>
    </w:p>
    <w:p w:rsidR="00F22471" w:rsidRPr="00F22471" w:rsidRDefault="00F22471" w:rsidP="00F22471">
      <w:pPr>
        <w:pStyle w:val="2"/>
        <w:spacing w:before="0" w:after="0"/>
        <w:ind w:firstLine="680"/>
        <w:jc w:val="both"/>
        <w:rPr>
          <w:rFonts w:ascii="Times New Roman" w:hAnsi="Times New Roman"/>
          <w:sz w:val="24"/>
          <w:szCs w:val="24"/>
        </w:rPr>
      </w:pPr>
      <w:r w:rsidRPr="00F22471">
        <w:rPr>
          <w:rFonts w:ascii="Times New Roman" w:hAnsi="Times New Roman"/>
          <w:sz w:val="24"/>
          <w:szCs w:val="24"/>
        </w:rPr>
        <w:t>Трехколонная сетка</w:t>
      </w:r>
    </w:p>
    <w:p w:rsidR="00F22471" w:rsidRPr="00F22471" w:rsidRDefault="00F22471" w:rsidP="00F22471">
      <w:pPr>
        <w:pStyle w:val="af8"/>
        <w:spacing w:before="0" w:after="0"/>
        <w:ind w:firstLine="680"/>
        <w:jc w:val="both"/>
        <w:rPr>
          <w:szCs w:val="24"/>
        </w:rPr>
      </w:pPr>
      <w:r w:rsidRPr="00F22471">
        <w:rPr>
          <w:szCs w:val="24"/>
        </w:rPr>
        <w:t xml:space="preserve">Такие сетки часто применяются на главных страницах сайтов, где одновременно требуется показать пользователю множество возможностей, которые он обнаружит на данном сайте. Также трехколонная сетка используется и на внутренних страницах, если для размещения различной информации двух колонок уже не хватает (рис. 15). </w:t>
      </w:r>
    </w:p>
    <w:p w:rsidR="00F22471" w:rsidRPr="00F22471" w:rsidRDefault="00F22471" w:rsidP="00F22471">
      <w:pPr>
        <w:pStyle w:val="fig"/>
        <w:ind w:firstLine="680"/>
        <w:jc w:val="both"/>
        <w:rPr>
          <w:sz w:val="24"/>
          <w:szCs w:val="24"/>
        </w:rPr>
      </w:pPr>
      <w:r w:rsidRPr="00F22471">
        <w:rPr>
          <w:noProof/>
          <w:sz w:val="24"/>
          <w:szCs w:val="24"/>
        </w:rPr>
        <w:drawing>
          <wp:inline distT="0" distB="0" distL="0" distR="0">
            <wp:extent cx="2009775" cy="2733675"/>
            <wp:effectExtent l="0" t="0" r="0" b="0"/>
            <wp:docPr id="34" name="Рисунок 34" descr="http://www.htmlbook.ru/images/079_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htmlbook.ru/images/079_9.gif"/>
                    <pic:cNvPicPr>
                      <a:picLocks noChangeAspect="1" noChangeArrowheads="1"/>
                    </pic:cNvPicPr>
                  </pic:nvPicPr>
                  <pic:blipFill>
                    <a:blip r:embed="rId63" r:link="rId64">
                      <a:extLst>
                        <a:ext uri="{28A0092B-C50C-407E-A947-70E740481C1C}">
                          <a14:useLocalDpi xmlns:a14="http://schemas.microsoft.com/office/drawing/2010/main" val="0"/>
                        </a:ext>
                      </a:extLst>
                    </a:blip>
                    <a:srcRect/>
                    <a:stretch>
                      <a:fillRect/>
                    </a:stretch>
                  </pic:blipFill>
                  <pic:spPr bwMode="auto">
                    <a:xfrm>
                      <a:off x="0" y="0"/>
                      <a:ext cx="2009775" cy="2733675"/>
                    </a:xfrm>
                    <a:prstGeom prst="rect">
                      <a:avLst/>
                    </a:prstGeom>
                    <a:noFill/>
                    <a:ln>
                      <a:noFill/>
                    </a:ln>
                  </pic:spPr>
                </pic:pic>
              </a:graphicData>
            </a:graphic>
          </wp:inline>
        </w:drawing>
      </w:r>
    </w:p>
    <w:p w:rsidR="00F22471" w:rsidRPr="00F22471" w:rsidRDefault="00F22471" w:rsidP="00F22471">
      <w:pPr>
        <w:pStyle w:val="fig"/>
        <w:ind w:firstLine="680"/>
        <w:jc w:val="both"/>
        <w:rPr>
          <w:sz w:val="24"/>
          <w:szCs w:val="24"/>
        </w:rPr>
      </w:pPr>
      <w:r w:rsidRPr="00F22471">
        <w:rPr>
          <w:sz w:val="24"/>
          <w:szCs w:val="24"/>
        </w:rPr>
        <w:t>Рис. 15. Трехколонная модульная сетка</w:t>
      </w:r>
    </w:p>
    <w:p w:rsidR="00F22471" w:rsidRPr="00F22471" w:rsidRDefault="00F22471" w:rsidP="00F22471">
      <w:pPr>
        <w:pStyle w:val="af8"/>
        <w:spacing w:before="0" w:after="0"/>
        <w:ind w:firstLine="680"/>
        <w:jc w:val="both"/>
        <w:rPr>
          <w:szCs w:val="24"/>
        </w:rPr>
      </w:pPr>
      <w:r w:rsidRPr="00F22471">
        <w:rPr>
          <w:szCs w:val="24"/>
        </w:rPr>
        <w:t xml:space="preserve">Одна из колонок отдается под навигацию, вторая, самая широкая — под основной текст, а в третью колонку добавляют рекламу, ссылки, текст и т.д. </w:t>
      </w:r>
    </w:p>
    <w:p w:rsidR="00F22471" w:rsidRPr="00F22471" w:rsidRDefault="00F22471" w:rsidP="00F22471">
      <w:pPr>
        <w:pStyle w:val="af8"/>
        <w:spacing w:before="0" w:after="0"/>
        <w:ind w:firstLine="680"/>
        <w:jc w:val="both"/>
        <w:rPr>
          <w:szCs w:val="24"/>
        </w:rPr>
      </w:pPr>
      <w:r w:rsidRPr="00F22471">
        <w:rPr>
          <w:szCs w:val="24"/>
        </w:rPr>
        <w:lastRenderedPageBreak/>
        <w:t>Трехколонная сетка обеспечивает больше простора для дизайна, ведь в некоторых местах можно объединять колонки, разбивать материал на отдельные фрагменты и визуально отделять один блок от другого. Макет при этом может получиться достаточно сложным, но результат обычно того стоит. Возвращаясь к главной странице сайта deviantart.com, приведем более детальную модульную сетку (рис. 16). Отдельные блоки выделены разным цветом.</w:t>
      </w:r>
    </w:p>
    <w:p w:rsidR="00F22471" w:rsidRPr="00F22471" w:rsidRDefault="00F22471" w:rsidP="00F22471">
      <w:pPr>
        <w:pStyle w:val="fig"/>
        <w:ind w:firstLine="680"/>
        <w:jc w:val="both"/>
        <w:rPr>
          <w:sz w:val="24"/>
          <w:szCs w:val="24"/>
        </w:rPr>
      </w:pPr>
      <w:r w:rsidRPr="00F22471">
        <w:rPr>
          <w:noProof/>
          <w:sz w:val="24"/>
          <w:szCs w:val="24"/>
        </w:rPr>
        <w:drawing>
          <wp:inline distT="0" distB="0" distL="0" distR="0">
            <wp:extent cx="1828800" cy="4000500"/>
            <wp:effectExtent l="0" t="0" r="0" b="0"/>
            <wp:docPr id="33" name="Рисунок 33" descr="http://www.htmlbook.ru/images/079_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htmlbook.ru/images/079_10.gif"/>
                    <pic:cNvPicPr>
                      <a:picLocks noChangeAspect="1" noChangeArrowheads="1"/>
                    </pic:cNvPicPr>
                  </pic:nvPicPr>
                  <pic:blipFill>
                    <a:blip r:embed="rId65" r:link="rId66">
                      <a:extLst>
                        <a:ext uri="{28A0092B-C50C-407E-A947-70E740481C1C}">
                          <a14:useLocalDpi xmlns:a14="http://schemas.microsoft.com/office/drawing/2010/main" val="0"/>
                        </a:ext>
                      </a:extLst>
                    </a:blip>
                    <a:srcRect/>
                    <a:stretch>
                      <a:fillRect/>
                    </a:stretch>
                  </pic:blipFill>
                  <pic:spPr bwMode="auto">
                    <a:xfrm>
                      <a:off x="0" y="0"/>
                      <a:ext cx="1828800" cy="4000500"/>
                    </a:xfrm>
                    <a:prstGeom prst="rect">
                      <a:avLst/>
                    </a:prstGeom>
                    <a:noFill/>
                    <a:ln>
                      <a:noFill/>
                    </a:ln>
                  </pic:spPr>
                </pic:pic>
              </a:graphicData>
            </a:graphic>
          </wp:inline>
        </w:drawing>
      </w:r>
    </w:p>
    <w:p w:rsidR="00F22471" w:rsidRPr="00F22471" w:rsidRDefault="00F22471" w:rsidP="00F22471">
      <w:pPr>
        <w:pStyle w:val="fig"/>
        <w:ind w:firstLine="680"/>
        <w:jc w:val="both"/>
        <w:rPr>
          <w:sz w:val="24"/>
          <w:szCs w:val="24"/>
        </w:rPr>
      </w:pPr>
      <w:r w:rsidRPr="00F22471">
        <w:rPr>
          <w:sz w:val="24"/>
          <w:szCs w:val="24"/>
        </w:rPr>
        <w:t>Рис. 16. Модульная сетка для главной страницы deviantart.com</w:t>
      </w:r>
    </w:p>
    <w:p w:rsidR="00F22471" w:rsidRPr="00F22471" w:rsidRDefault="00F22471" w:rsidP="00F22471">
      <w:pPr>
        <w:pStyle w:val="af8"/>
        <w:spacing w:before="0" w:after="0"/>
        <w:ind w:firstLine="680"/>
        <w:jc w:val="both"/>
        <w:rPr>
          <w:szCs w:val="24"/>
        </w:rPr>
      </w:pPr>
      <w:r w:rsidRPr="00F22471">
        <w:rPr>
          <w:szCs w:val="24"/>
        </w:rPr>
        <w:t xml:space="preserve">На сайте deviantart.com применяется три колонки, две из них часто объединяются для получения более широкой области. Это оправданно, поскольку требуется разместить 5 фотографий или три колонки с текстом. </w:t>
      </w:r>
    </w:p>
    <w:p w:rsidR="00F22471" w:rsidRPr="00F22471" w:rsidRDefault="00F22471" w:rsidP="00F22471">
      <w:pPr>
        <w:pStyle w:val="af8"/>
        <w:spacing w:before="0" w:after="0"/>
        <w:ind w:firstLine="680"/>
        <w:jc w:val="both"/>
        <w:rPr>
          <w:szCs w:val="24"/>
        </w:rPr>
      </w:pPr>
      <w:r w:rsidRPr="00F22471">
        <w:rPr>
          <w:szCs w:val="24"/>
        </w:rPr>
        <w:t>К недостаткам трехколонной сетки относится достаточная сложность верстки макета. Чтобы получить нужный результат приходится иной раз затратить много времени на создание стилевого файла и отладку документа в разных браузерах.</w:t>
      </w:r>
    </w:p>
    <w:p w:rsidR="00F22471" w:rsidRPr="00F22471" w:rsidRDefault="00F22471" w:rsidP="00F22471">
      <w:pPr>
        <w:pStyle w:val="af8"/>
        <w:spacing w:before="0" w:after="0"/>
        <w:ind w:firstLine="680"/>
        <w:jc w:val="both"/>
        <w:rPr>
          <w:szCs w:val="24"/>
        </w:rPr>
      </w:pPr>
      <w:r w:rsidRPr="00F22471">
        <w:rPr>
          <w:szCs w:val="24"/>
        </w:rPr>
        <w:t> Конечно, существуют и другие виды модульных сеток, например, многоколонные. Однако они практикуются достаточно редко из-за ограниченной ширины окна браузера. При таком раскладе текст приходится делать мелким или применять другие способы, чтобы не возникло горизонтальной полосы прокрутки. От этого может пострадать удобство восприятия информации пользователем.</w:t>
      </w:r>
    </w:p>
    <w:p w:rsidR="00F22471" w:rsidRPr="00F22471" w:rsidRDefault="00F22471" w:rsidP="00F22471">
      <w:pPr>
        <w:pStyle w:val="af8"/>
        <w:spacing w:before="0" w:after="0"/>
        <w:ind w:firstLine="680"/>
        <w:jc w:val="both"/>
        <w:rPr>
          <w:szCs w:val="24"/>
        </w:rPr>
      </w:pPr>
      <w:r w:rsidRPr="00F22471">
        <w:rPr>
          <w:szCs w:val="24"/>
        </w:rPr>
        <w:t>Модульная сетка не является единственным верным вариантом при верстке веб-страниц. Можно воспользоваться перспективой, хаотичностью или другой структурой, главное, чтобы она была эстетичной и привлекательной. Отказ от правил верстки характерен для дизайн-студий, задача которых состоит в том, чтобы поразить своим сайтом воображение посетителей и привлечь к себе их внимание. Но даже они делают для заказчика сайты на основе формальных сеток, поскольку так проще добавлять информацию и вносить разнообразие в дизайн макета.</w:t>
      </w:r>
    </w:p>
    <w:p w:rsidR="00F22471" w:rsidRPr="00F22471" w:rsidRDefault="00F22471" w:rsidP="00F22471">
      <w:pPr>
        <w:pStyle w:val="af8"/>
        <w:spacing w:before="0" w:after="0"/>
        <w:ind w:firstLine="680"/>
        <w:jc w:val="both"/>
        <w:rPr>
          <w:szCs w:val="24"/>
        </w:rPr>
      </w:pPr>
      <w:r w:rsidRPr="00F22471">
        <w:rPr>
          <w:szCs w:val="24"/>
        </w:rPr>
        <w:t xml:space="preserve">Модульные сетки позволяют упростить верстку сайта, поскольку все материалы разбиваются на отдельные блоки, которые выравниваются по невидимым направляющим линиям. Такие блоки хотя и взаимосвязаны друг с другом, но обычно дозволяют независимое редактирование данных, что упрощает оформление элементов. </w:t>
      </w:r>
    </w:p>
    <w:p w:rsidR="00F22471" w:rsidRPr="00F22471" w:rsidRDefault="00F22471" w:rsidP="00F22471">
      <w:pPr>
        <w:pStyle w:val="af8"/>
        <w:spacing w:before="0" w:after="0"/>
        <w:ind w:firstLine="680"/>
        <w:jc w:val="both"/>
        <w:rPr>
          <w:szCs w:val="24"/>
        </w:rPr>
      </w:pPr>
      <w:r w:rsidRPr="00F22471">
        <w:rPr>
          <w:szCs w:val="24"/>
        </w:rPr>
        <w:lastRenderedPageBreak/>
        <w:t>Прежде чем переходить к созданию веб-страницы в HTML-редакторе, сделайте ее набросок на листе бумаги. Это позволит сократить время на выбор модульной сетки, которая будет применяться в дальнейшем. В зависимости от целей сайта и количества материала применяют одно-, двух, трех или многоколонную модульную сетку. Чем больше колонок применяется, тем шире возможности по управлению видом дизайна, но за это приходится платить сложностью верстки документа. Не стоит также забывать, что наиболее популярными на сайтах являются двух и трехколоночные сетки.</w:t>
      </w:r>
    </w:p>
    <w:p w:rsidR="00B838F9" w:rsidRDefault="00B838F9" w:rsidP="00F22471">
      <w:pPr>
        <w:spacing w:after="0" w:line="240" w:lineRule="auto"/>
        <w:ind w:firstLine="680"/>
        <w:jc w:val="both"/>
        <w:rPr>
          <w:rFonts w:ascii="Times New Roman" w:hAnsi="Times New Roman" w:cs="Times New Roman"/>
          <w:b/>
          <w:sz w:val="24"/>
          <w:szCs w:val="24"/>
        </w:rPr>
      </w:pPr>
    </w:p>
    <w:p w:rsidR="00F22471" w:rsidRPr="00F22471" w:rsidRDefault="00F22471" w:rsidP="00F22471">
      <w:pPr>
        <w:spacing w:after="0" w:line="240" w:lineRule="auto"/>
        <w:ind w:firstLine="680"/>
        <w:jc w:val="both"/>
        <w:rPr>
          <w:rFonts w:ascii="Times New Roman" w:hAnsi="Times New Roman" w:cs="Times New Roman"/>
          <w:b/>
          <w:bCs/>
          <w:sz w:val="24"/>
          <w:szCs w:val="24"/>
        </w:rPr>
      </w:pPr>
      <w:r w:rsidRPr="00F22471">
        <w:rPr>
          <w:rFonts w:ascii="Times New Roman" w:hAnsi="Times New Roman" w:cs="Times New Roman"/>
          <w:b/>
          <w:bCs/>
          <w:sz w:val="24"/>
          <w:szCs w:val="24"/>
        </w:rPr>
        <w:t xml:space="preserve">Принципы компоновки и алгоритм создания </w:t>
      </w:r>
      <w:r w:rsidRPr="00F22471">
        <w:rPr>
          <w:rFonts w:ascii="Times New Roman" w:hAnsi="Times New Roman" w:cs="Times New Roman"/>
          <w:b/>
          <w:bCs/>
          <w:sz w:val="24"/>
          <w:szCs w:val="24"/>
          <w:lang w:val="en-US"/>
        </w:rPr>
        <w:t>web</w:t>
      </w:r>
      <w:r w:rsidRPr="00F22471">
        <w:rPr>
          <w:rFonts w:ascii="Times New Roman" w:hAnsi="Times New Roman" w:cs="Times New Roman"/>
          <w:b/>
          <w:bCs/>
          <w:sz w:val="24"/>
          <w:szCs w:val="24"/>
        </w:rPr>
        <w:t>-сайта</w:t>
      </w:r>
    </w:p>
    <w:p w:rsidR="00F22471" w:rsidRPr="00F22471" w:rsidRDefault="00F22471" w:rsidP="00F22471">
      <w:pPr>
        <w:tabs>
          <w:tab w:val="left" w:pos="360"/>
        </w:tabs>
        <w:spacing w:after="0" w:line="240" w:lineRule="auto"/>
        <w:ind w:firstLine="680"/>
        <w:jc w:val="both"/>
        <w:outlineLvl w:val="1"/>
        <w:rPr>
          <w:rFonts w:ascii="Times New Roman" w:hAnsi="Times New Roman" w:cs="Times New Roman"/>
          <w:b/>
          <w:bCs/>
          <w:sz w:val="24"/>
          <w:szCs w:val="24"/>
        </w:rPr>
      </w:pPr>
      <w:r w:rsidRPr="00F22471">
        <w:rPr>
          <w:rFonts w:ascii="Times New Roman" w:hAnsi="Times New Roman" w:cs="Times New Roman"/>
          <w:b/>
          <w:bCs/>
          <w:sz w:val="24"/>
          <w:szCs w:val="24"/>
        </w:rPr>
        <w:t xml:space="preserve">Принципы компоновки </w:t>
      </w:r>
      <w:r w:rsidRPr="00F22471">
        <w:rPr>
          <w:rFonts w:ascii="Times New Roman" w:hAnsi="Times New Roman" w:cs="Times New Roman"/>
          <w:b/>
          <w:bCs/>
          <w:sz w:val="24"/>
          <w:szCs w:val="24"/>
          <w:lang w:val="en-US"/>
        </w:rPr>
        <w:t>web</w:t>
      </w:r>
      <w:r w:rsidRPr="00F22471">
        <w:rPr>
          <w:rFonts w:ascii="Times New Roman" w:hAnsi="Times New Roman" w:cs="Times New Roman"/>
          <w:b/>
          <w:bCs/>
          <w:sz w:val="24"/>
          <w:szCs w:val="24"/>
        </w:rPr>
        <w:t>-сайта</w:t>
      </w:r>
    </w:p>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r w:rsidRPr="00F22471">
        <w:rPr>
          <w:rFonts w:ascii="Times New Roman" w:hAnsi="Times New Roman" w:cs="Times New Roman"/>
          <w:bCs/>
          <w:sz w:val="24"/>
          <w:szCs w:val="24"/>
        </w:rPr>
        <w:t xml:space="preserve">Современные видеокарты поддерживают несколько произвольно устанавливаемых видеорежимов, характеризующихся экранным разрешением и количеством цветов, используемых при отображении информации на экране компьютера. С помощью встроенных функций операционной системы пользователь может установить несколько стандартных значений экранного разрешения, например 640x480, 800x600, 1024x768, 1152x864, 1280x1024 или 1600x1200 точек. Разумеется, при открытии в одном и том же браузере какой-либо web-страницы она может отображаться не одинаковым образом в зависимости от используемого посетителем сайта экранного разрешения. </w:t>
      </w:r>
    </w:p>
    <w:p w:rsidR="00F22471" w:rsidRPr="00F22471" w:rsidRDefault="00F22471" w:rsidP="00F22471">
      <w:pPr>
        <w:spacing w:after="0" w:line="240" w:lineRule="auto"/>
        <w:ind w:firstLine="680"/>
        <w:jc w:val="both"/>
        <w:rPr>
          <w:rFonts w:ascii="Times New Roman" w:hAnsi="Times New Roman" w:cs="Times New Roman"/>
          <w:bCs/>
          <w:sz w:val="24"/>
          <w:szCs w:val="24"/>
        </w:rPr>
      </w:pPr>
      <w:r w:rsidRPr="00F22471">
        <w:rPr>
          <w:rFonts w:ascii="Times New Roman" w:hAnsi="Times New Roman" w:cs="Times New Roman"/>
          <w:bCs/>
          <w:sz w:val="24"/>
          <w:szCs w:val="24"/>
        </w:rPr>
        <w:t xml:space="preserve">Для того чтобы избежать "съезжания" элементов html-документа друг относительно друга и, как следствие, деформации web-страницы в целом при изменении параметров экрана, применяется достаточно простой и действенный прием: все компоненты web-страницы заключаются в соответствующие ячейки невидимой таблицы, при этом каждому объекту назначается одно, строго определенное положение. Таким образом, появляется второй критерий, по которому можно разделить все существующие web-сайты на две условные категории. Данной таблице можно назначить строго определенную ширину в пикселях, например, 640 точек, после чего жестко позиционировать ее по центру экрана или "прижать" к левому его краю. </w:t>
      </w:r>
    </w:p>
    <w:p w:rsidR="00F22471" w:rsidRPr="00F22471" w:rsidRDefault="00F22471" w:rsidP="00F22471">
      <w:pPr>
        <w:spacing w:after="0" w:line="240" w:lineRule="auto"/>
        <w:ind w:firstLine="680"/>
        <w:jc w:val="both"/>
        <w:rPr>
          <w:rFonts w:ascii="Times New Roman" w:hAnsi="Times New Roman" w:cs="Times New Roman"/>
          <w:sz w:val="24"/>
          <w:szCs w:val="24"/>
        </w:rPr>
      </w:pPr>
      <w:r w:rsidRPr="00F22471">
        <w:rPr>
          <w:rFonts w:ascii="Times New Roman" w:hAnsi="Times New Roman" w:cs="Times New Roman"/>
          <w:i/>
          <w:sz w:val="24"/>
          <w:szCs w:val="24"/>
        </w:rPr>
        <w:t>Для построения сложных таблиц можно применять вложение одной таблицы в другую: например, первичная таблица шириной 640 точек задает горизонтальное разбиение страницы, в каждую из ее ячеек вкладывается еще одна, равная ей по ширине невидимая таблица, обеспечивающая вертикальное</w:t>
      </w:r>
      <w:r w:rsidR="00B838F9">
        <w:rPr>
          <w:rFonts w:ascii="Times New Roman" w:hAnsi="Times New Roman" w:cs="Times New Roman"/>
          <w:i/>
          <w:sz w:val="24"/>
          <w:szCs w:val="24"/>
        </w:rPr>
        <w:t xml:space="preserve"> разбиение. Та</w:t>
      </w:r>
      <w:r w:rsidRPr="00F22471">
        <w:rPr>
          <w:rFonts w:ascii="Times New Roman" w:hAnsi="Times New Roman" w:cs="Times New Roman"/>
          <w:i/>
          <w:sz w:val="24"/>
          <w:szCs w:val="24"/>
        </w:rPr>
        <w:t>кой подход позволяет дробить различные участки web-страницы независимо друг от друга, создавая, к примеру, в одном ее поле четыре вертикальные колонки различной ширины, а в другом — две, оперируя при этом различными параметрами вложенных таблиц в пределах одного и того же документа — размером пространства между колонками, толщиной границ и т. д</w:t>
      </w:r>
      <w:r w:rsidRPr="00F22471">
        <w:rPr>
          <w:rFonts w:ascii="Times New Roman" w:hAnsi="Times New Roman" w:cs="Times New Roman"/>
          <w:sz w:val="24"/>
          <w:szCs w:val="24"/>
        </w:rPr>
        <w:t>.</w:t>
      </w:r>
    </w:p>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r w:rsidRPr="00F22471">
        <w:rPr>
          <w:rFonts w:ascii="Times New Roman" w:hAnsi="Times New Roman" w:cs="Times New Roman"/>
          <w:bCs/>
          <w:sz w:val="24"/>
          <w:szCs w:val="24"/>
        </w:rPr>
        <w:t xml:space="preserve">Такой вариант компоновки сайта можно назвать статическим, поскольку ширина таблицы не меняется в зависимости от экранного разрешения. Разумеется, при изменении параметров экрана не происходит ни малейшего смещения элементов дизайна страницы. </w:t>
      </w:r>
    </w:p>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r w:rsidRPr="00F22471">
        <w:rPr>
          <w:rFonts w:ascii="Times New Roman" w:hAnsi="Times New Roman" w:cs="Times New Roman"/>
          <w:bCs/>
          <w:sz w:val="24"/>
          <w:szCs w:val="24"/>
        </w:rPr>
        <w:t xml:space="preserve">Иной подход - когда ширину невидимой таблицы, содержащей фрагменты web-страницы, задают в процентах от текущей ширины экрана. При увеличении экранного разрешения таблица "растягивается" по горизонтали, и все размещенные в ее ячейках элементы, позиционированные либо по центру, либо по краям столбцов, смещаются согласно установленному алгоритму. В силу того, что параметры таблицы изменяются в зависимости от настроек экрана, такой принцип компоновки html-документа можно назвать динамическим. И тот и другой подход обладает как достоинствами, так и недостатками, которые перечислены ниже. </w:t>
      </w:r>
    </w:p>
    <w:p w:rsidR="00F22471" w:rsidRPr="00F22471" w:rsidRDefault="00F22471" w:rsidP="00F22471">
      <w:pPr>
        <w:tabs>
          <w:tab w:val="left" w:pos="360"/>
        </w:tabs>
        <w:spacing w:after="0" w:line="240" w:lineRule="auto"/>
        <w:ind w:firstLine="680"/>
        <w:jc w:val="both"/>
        <w:outlineLvl w:val="1"/>
        <w:rPr>
          <w:rFonts w:ascii="Times New Roman" w:hAnsi="Times New Roman" w:cs="Times New Roman"/>
          <w:b/>
          <w:bCs/>
          <w:sz w:val="24"/>
          <w:szCs w:val="24"/>
        </w:rPr>
      </w:pPr>
      <w:r w:rsidRPr="00F22471">
        <w:rPr>
          <w:rFonts w:ascii="Times New Roman" w:hAnsi="Times New Roman" w:cs="Times New Roman"/>
          <w:b/>
          <w:bCs/>
          <w:iCs/>
          <w:sz w:val="24"/>
          <w:szCs w:val="24"/>
        </w:rPr>
        <w:t>Статическая компоновка страницы</w:t>
      </w:r>
    </w:p>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r w:rsidRPr="00F22471">
        <w:rPr>
          <w:rFonts w:ascii="Times New Roman" w:hAnsi="Times New Roman" w:cs="Times New Roman"/>
          <w:bCs/>
          <w:sz w:val="24"/>
          <w:szCs w:val="24"/>
        </w:rPr>
        <w:t xml:space="preserve">Достоинства. Простота алгоритма верстки документа. Оптимизировав страницу для отображения с экранным разрешением 640x480 точек, вы можете быть уверены, что при изменении пользовательских экранных настроек элементы дизайна не "поплывут". Кроме того, данный вариант компоновки сайта в большинстве случаев (при соблюдении ряда дополнительных </w:t>
      </w:r>
      <w:r w:rsidRPr="00F22471">
        <w:rPr>
          <w:rFonts w:ascii="Times New Roman" w:hAnsi="Times New Roman" w:cs="Times New Roman"/>
          <w:bCs/>
          <w:sz w:val="24"/>
          <w:szCs w:val="24"/>
        </w:rPr>
        <w:lastRenderedPageBreak/>
        <w:t xml:space="preserve">условий) позволяет добиться идентичности отображения html-документа в броузерах MicrosoftInternet Explorer и Netscape Navigator. </w:t>
      </w:r>
    </w:p>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r w:rsidRPr="00F22471">
        <w:rPr>
          <w:rFonts w:ascii="Times New Roman" w:hAnsi="Times New Roman" w:cs="Times New Roman"/>
          <w:bCs/>
          <w:sz w:val="24"/>
          <w:szCs w:val="24"/>
        </w:rPr>
        <w:t xml:space="preserve">Недостатки. При отображении документа на компьютере с высоким экранным разрешением по краям экрана или с правой его стороны остается заметное пустое поле. </w:t>
      </w:r>
    </w:p>
    <w:p w:rsidR="00F22471" w:rsidRPr="00F22471" w:rsidRDefault="00F22471" w:rsidP="00F22471">
      <w:pPr>
        <w:tabs>
          <w:tab w:val="left" w:pos="360"/>
        </w:tabs>
        <w:spacing w:after="0" w:line="240" w:lineRule="auto"/>
        <w:ind w:firstLine="680"/>
        <w:jc w:val="both"/>
        <w:outlineLvl w:val="1"/>
        <w:rPr>
          <w:rFonts w:ascii="Times New Roman" w:hAnsi="Times New Roman" w:cs="Times New Roman"/>
          <w:b/>
          <w:bCs/>
          <w:sz w:val="24"/>
          <w:szCs w:val="24"/>
        </w:rPr>
      </w:pPr>
      <w:r w:rsidRPr="00F22471">
        <w:rPr>
          <w:rFonts w:ascii="Times New Roman" w:hAnsi="Times New Roman" w:cs="Times New Roman"/>
          <w:b/>
          <w:bCs/>
          <w:iCs/>
          <w:sz w:val="24"/>
          <w:szCs w:val="24"/>
        </w:rPr>
        <w:t>Динамическая компоновка страницы</w:t>
      </w:r>
    </w:p>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r w:rsidRPr="00F22471">
        <w:rPr>
          <w:rFonts w:ascii="Times New Roman" w:hAnsi="Times New Roman" w:cs="Times New Roman"/>
          <w:bCs/>
          <w:sz w:val="24"/>
          <w:szCs w:val="24"/>
        </w:rPr>
        <w:t xml:space="preserve">Достоинства. Документ растягивается по всей ширине экрана, не остается не использованных пустых полей. </w:t>
      </w:r>
    </w:p>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r w:rsidRPr="00F22471">
        <w:rPr>
          <w:rFonts w:ascii="Times New Roman" w:hAnsi="Times New Roman" w:cs="Times New Roman"/>
          <w:bCs/>
          <w:sz w:val="24"/>
          <w:szCs w:val="24"/>
        </w:rPr>
        <w:t xml:space="preserve">Недостатки. Сложность верстки и отладки страницы, весьма часто проявляется неадекватность отображения таких документов в броузерах Microsoft Internet Explorer и Netscape Navigator. </w:t>
      </w:r>
    </w:p>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r w:rsidRPr="00F22471">
        <w:rPr>
          <w:rFonts w:ascii="Times New Roman" w:hAnsi="Times New Roman" w:cs="Times New Roman"/>
          <w:bCs/>
          <w:sz w:val="24"/>
          <w:szCs w:val="24"/>
        </w:rPr>
        <w:t xml:space="preserve">ПРИМЕЧАНИЕ Используемые в командах HTML значения пикселов (условных точек)подразумевают физические размеры точки экрана пользователя и зависят от типа его монитора. </w:t>
      </w:r>
    </w:p>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r w:rsidRPr="00F22471">
        <w:rPr>
          <w:rFonts w:ascii="Times New Roman" w:hAnsi="Times New Roman" w:cs="Times New Roman"/>
          <w:bCs/>
          <w:sz w:val="24"/>
          <w:szCs w:val="24"/>
        </w:rPr>
        <w:t xml:space="preserve">Примеры реализации сайтов со статической и динамической компоновкой страниц приведены на рис. 3.1 и 3.2. Данные изображения сделаны с фиксированным экранным разрешением 800x600 точек. </w:t>
      </w:r>
    </w:p>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r w:rsidRPr="00F22471">
        <w:rPr>
          <w:rFonts w:ascii="Times New Roman" w:hAnsi="Times New Roman" w:cs="Times New Roman"/>
          <w:noProof/>
          <w:sz w:val="24"/>
          <w:szCs w:val="24"/>
          <w:lang w:eastAsia="ru-RU"/>
        </w:rPr>
        <w:drawing>
          <wp:inline distT="0" distB="0" distL="0" distR="0">
            <wp:extent cx="3676650" cy="2724150"/>
            <wp:effectExtent l="0" t="0" r="0" b="0"/>
            <wp:docPr id="57" name="Рисунок 57" descr="http://www.ssga.ru/metodich/wdiz/g3/img/g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ssga.ru/metodich/wdiz/g3/img/g13-4.jpg"/>
                    <pic:cNvPicPr>
                      <a:picLocks noChangeAspect="1" noChangeArrowheads="1"/>
                    </pic:cNvPicPr>
                  </pic:nvPicPr>
                  <pic:blipFill>
                    <a:blip r:embed="rId67" r:link="rId68">
                      <a:extLst>
                        <a:ext uri="{28A0092B-C50C-407E-A947-70E740481C1C}">
                          <a14:useLocalDpi xmlns:a14="http://schemas.microsoft.com/office/drawing/2010/main" val="0"/>
                        </a:ext>
                      </a:extLst>
                    </a:blip>
                    <a:srcRect/>
                    <a:stretch>
                      <a:fillRect/>
                    </a:stretch>
                  </pic:blipFill>
                  <pic:spPr bwMode="auto">
                    <a:xfrm>
                      <a:off x="0" y="0"/>
                      <a:ext cx="3676650" cy="2724150"/>
                    </a:xfrm>
                    <a:prstGeom prst="rect">
                      <a:avLst/>
                    </a:prstGeom>
                    <a:noFill/>
                    <a:ln>
                      <a:noFill/>
                    </a:ln>
                  </pic:spPr>
                </pic:pic>
              </a:graphicData>
            </a:graphic>
          </wp:inline>
        </w:drawing>
      </w:r>
    </w:p>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r w:rsidRPr="00F22471">
        <w:rPr>
          <w:rFonts w:ascii="Times New Roman" w:hAnsi="Times New Roman" w:cs="Times New Roman"/>
          <w:bCs/>
          <w:sz w:val="24"/>
          <w:szCs w:val="24"/>
        </w:rPr>
        <w:t>Рис. 3.1. Пример сайта со статической компоновкой страниц</w:t>
      </w:r>
    </w:p>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r w:rsidRPr="00F22471">
        <w:rPr>
          <w:rFonts w:ascii="Times New Roman" w:hAnsi="Times New Roman" w:cs="Times New Roman"/>
          <w:noProof/>
          <w:sz w:val="24"/>
          <w:szCs w:val="24"/>
          <w:lang w:eastAsia="ru-RU"/>
        </w:rPr>
        <w:drawing>
          <wp:inline distT="0" distB="0" distL="0" distR="0">
            <wp:extent cx="3562350" cy="2895600"/>
            <wp:effectExtent l="0" t="0" r="0" b="0"/>
            <wp:docPr id="56" name="Рисунок 56" descr="http://www.ssga.ru/metodich/wdiz/g3/img/g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ssga.ru/metodich/wdiz/g3/img/g13-5.jpg"/>
                    <pic:cNvPicPr>
                      <a:picLocks noChangeAspect="1" noChangeArrowheads="1"/>
                    </pic:cNvPicPr>
                  </pic:nvPicPr>
                  <pic:blipFill>
                    <a:blip r:embed="rId69" r:link="rId70">
                      <a:extLst>
                        <a:ext uri="{28A0092B-C50C-407E-A947-70E740481C1C}">
                          <a14:useLocalDpi xmlns:a14="http://schemas.microsoft.com/office/drawing/2010/main" val="0"/>
                        </a:ext>
                      </a:extLst>
                    </a:blip>
                    <a:srcRect/>
                    <a:stretch>
                      <a:fillRect/>
                    </a:stretch>
                  </pic:blipFill>
                  <pic:spPr bwMode="auto">
                    <a:xfrm>
                      <a:off x="0" y="0"/>
                      <a:ext cx="3562350" cy="2895600"/>
                    </a:xfrm>
                    <a:prstGeom prst="rect">
                      <a:avLst/>
                    </a:prstGeom>
                    <a:noFill/>
                    <a:ln>
                      <a:noFill/>
                    </a:ln>
                  </pic:spPr>
                </pic:pic>
              </a:graphicData>
            </a:graphic>
          </wp:inline>
        </w:drawing>
      </w:r>
    </w:p>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r w:rsidRPr="00F22471">
        <w:rPr>
          <w:rFonts w:ascii="Times New Roman" w:hAnsi="Times New Roman" w:cs="Times New Roman"/>
          <w:bCs/>
          <w:sz w:val="24"/>
          <w:szCs w:val="24"/>
        </w:rPr>
        <w:lastRenderedPageBreak/>
        <w:t>Рис. 3.2. Пример сайта с динамической компоновкой страниц</w:t>
      </w:r>
    </w:p>
    <w:p w:rsidR="00F22471" w:rsidRPr="00F22471" w:rsidRDefault="00F22471" w:rsidP="00F22471">
      <w:pPr>
        <w:tabs>
          <w:tab w:val="left" w:pos="360"/>
        </w:tabs>
        <w:spacing w:after="0" w:line="240" w:lineRule="auto"/>
        <w:ind w:firstLine="680"/>
        <w:jc w:val="both"/>
        <w:outlineLvl w:val="1"/>
        <w:rPr>
          <w:rFonts w:ascii="Times New Roman" w:hAnsi="Times New Roman" w:cs="Times New Roman"/>
          <w:b/>
          <w:bCs/>
          <w:i/>
          <w:iCs/>
          <w:sz w:val="24"/>
          <w:szCs w:val="24"/>
        </w:rPr>
      </w:pPr>
    </w:p>
    <w:p w:rsidR="00F22471" w:rsidRPr="00F22471" w:rsidRDefault="00F22471" w:rsidP="00F22471">
      <w:pPr>
        <w:tabs>
          <w:tab w:val="left" w:pos="360"/>
        </w:tabs>
        <w:spacing w:after="0" w:line="240" w:lineRule="auto"/>
        <w:ind w:firstLine="680"/>
        <w:jc w:val="both"/>
        <w:outlineLvl w:val="1"/>
        <w:rPr>
          <w:rFonts w:ascii="Times New Roman" w:hAnsi="Times New Roman" w:cs="Times New Roman"/>
          <w:b/>
          <w:bCs/>
          <w:sz w:val="24"/>
          <w:szCs w:val="24"/>
        </w:rPr>
      </w:pPr>
      <w:r w:rsidRPr="00F22471">
        <w:rPr>
          <w:rFonts w:ascii="Times New Roman" w:hAnsi="Times New Roman" w:cs="Times New Roman"/>
          <w:b/>
          <w:bCs/>
          <w:i/>
          <w:iCs/>
          <w:sz w:val="24"/>
          <w:szCs w:val="24"/>
        </w:rPr>
        <w:t>Элементы web-страницы</w:t>
      </w:r>
    </w:p>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r w:rsidRPr="00F22471">
        <w:rPr>
          <w:rFonts w:ascii="Times New Roman" w:hAnsi="Times New Roman" w:cs="Times New Roman"/>
          <w:bCs/>
          <w:sz w:val="24"/>
          <w:szCs w:val="24"/>
        </w:rPr>
        <w:t xml:space="preserve">Любая web-страница содержит определенный набор стандартных элементов, являющихся обязательными компонентами каждого ресурса Интернета. Безусловно, ассортимент и количество подобных объектов могут варьироваться в зависимости от тематической направленности сайта, объема опубликованных на нем материалов, а также от целей и задач, которые ставит перед собой создатель данного ресурса. Компоновка таких элементов, проектирование их взаимного расположения и составляет одну из главных задач web-мастера. </w:t>
      </w:r>
    </w:p>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r w:rsidRPr="00F22471">
        <w:rPr>
          <w:rFonts w:ascii="Times New Roman" w:hAnsi="Times New Roman" w:cs="Times New Roman"/>
          <w:bCs/>
          <w:sz w:val="24"/>
          <w:szCs w:val="24"/>
        </w:rPr>
        <w:t xml:space="preserve">Первым элементом web-страницы, который нам предстоит рассмотреть, является ее заголовок. Он может быть выполнен как в текстовом, так и в графическом варианте, однако и в том и в другом случае он должен располагаться в верхней части документа. Иногда с заголовком совмещают меню выбора кодировки кириллицы и кнопки для перехода с русскоязычной на англоязычную версию сайта, если данный web-ресурс представлен на двух языках. Непосредственно подзаголовком документа, как правило, располагается пространство, отведенное для размещения рекламного баннера. Включение баннера именно в верхнюю часть web-страницы в большинстве случаев является обязательным условием регистрации сайта в службах баннерного обмена - системах, рекламирующих созданный вами ресурс в обмен на показ на страницах вашего сайта рекламы других участников баннерообменной сети. Стандартный размер баннеров, публикуемых под заголовком документа, составляет обычно 468x60 точек. Если вы используете статический принцип компоновки страницы, ширина заголовка вашего документа будет составлять приблизительно 640 пикселов: это значение обусловлено, прежде всего, необходимостью обеспечить корректное отображение документа на мониторах с экранным разрешением 640x480 точек и избежать появления горизонтально полосы прокрутки, затрудняющей его просмотр. Очевидно, что ширина баннера в этом случае будет значительно меньше ширины заголовка, благодаря чему в той части страницы, где вы планируете отвести место под рекламу, образуется незанятое пространство, которое можно заполнить логотипом компании-владельца данного сайта или ссылкой на сервер, осуществляющий web-хостинг. Разумеется, логотип необходим далеко не всегда: как правило, он включается в состав web-страницы лишь в случае, если сайт имеет коммерческую направленность. </w:t>
      </w:r>
    </w:p>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r w:rsidRPr="00F22471">
        <w:rPr>
          <w:rFonts w:ascii="Times New Roman" w:hAnsi="Times New Roman" w:cs="Times New Roman"/>
          <w:bCs/>
          <w:sz w:val="24"/>
          <w:szCs w:val="24"/>
        </w:rPr>
        <w:t xml:space="preserve">Основную часть документа занимает так называемое текстовое поле - участок, где и размещается смысловое наполнение страницы: содержательный информационный текст и иллюстрации. Перечисленные элементы еще называют "контент" (от англ, content - содержание). Расположение текстового поля зависит в первую очередь от того, каким образом web-дизайнер разместит остальные элементы документа. </w:t>
      </w:r>
    </w:p>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r w:rsidRPr="00F22471">
        <w:rPr>
          <w:rFonts w:ascii="Times New Roman" w:hAnsi="Times New Roman" w:cs="Times New Roman"/>
          <w:bCs/>
          <w:sz w:val="24"/>
          <w:szCs w:val="24"/>
        </w:rPr>
        <w:t xml:space="preserve">Следующей обязательной составляющей частью web-страницы являются элементы навигации - гиперссылки, связывающие данный документ с другими разделами сайта. Элементы навигации могут быть выполнены в виде текстовых строк, графических объектов, то есть кнопок, либо активных компонентов, например Java-апплетов. Последние представляют собой те же кнопки, которые, в отличие от своих "традиционных" сестер, умеют реагировать на движения мыши, выполняя при наведении на них курсора какие-либо несложные действия (включение подсветки, создание эффекта "нажатия", изменение формы и т. д.). Как я уже упоминал в разделе "Основные "постулаты" web-дизайна", располагать элементы навигации следует таким образом, чтобы они всегда были "на виду", "под рукой", то есть так, чтобы пользователю не приходилось "отматывать" страницу назад, если текстовое поле занимает по высоте несколько физических экранов, после чего подолгу искать ссылки на другие разделы. Наиболее устоявшимся подходом является размещение элементов навигации у левой границы страницы. </w:t>
      </w:r>
    </w:p>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r w:rsidRPr="00F22471">
        <w:rPr>
          <w:rFonts w:ascii="Times New Roman" w:hAnsi="Times New Roman" w:cs="Times New Roman"/>
          <w:bCs/>
          <w:sz w:val="24"/>
          <w:szCs w:val="24"/>
        </w:rPr>
        <w:t xml:space="preserve">В нижней части документа принято публиковать информацию о разработчиках сайта и адрес электронной почты, по которому посетители ресурса могут направить владельцам странички </w:t>
      </w:r>
      <w:r w:rsidRPr="00F22471">
        <w:rPr>
          <w:rFonts w:ascii="Times New Roman" w:hAnsi="Times New Roman" w:cs="Times New Roman"/>
          <w:bCs/>
          <w:sz w:val="24"/>
          <w:szCs w:val="24"/>
        </w:rPr>
        <w:lastRenderedPageBreak/>
        <w:t xml:space="preserve">свои отклики, предложения и пожелания. Если web-страница является стартовым документом, в нижней ее части также размещают счетчик посещений - небольшой сценарий, вызывающий установленный на сервере CGI-скрипт, который фиксирует каждое открытие документа в броузере пользователей, изменяя значение индикатора счетчика. Благодаря этому web-мастер без труда определит количество посетителей, навестивших его страничку в течение какого-либо времени. Отмечу, что счетчик посещений устанавливается только на первой странице, вызываемой при обращении к сайту, в остальных документах ресурса он отсутствует. Не рекомендуется также размещать на одной странице несколько разных счетчиков. </w:t>
      </w:r>
    </w:p>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r w:rsidRPr="00F22471">
        <w:rPr>
          <w:rFonts w:ascii="Times New Roman" w:hAnsi="Times New Roman" w:cs="Times New Roman"/>
          <w:bCs/>
          <w:sz w:val="24"/>
          <w:szCs w:val="24"/>
        </w:rPr>
        <w:t xml:space="preserve">Итак, мы разобрали все основные компоненты web-страницы и их возможное расположение относительно друг друга. Пример компоновки сайта, содержащего полный набор описанных выше составляющих, показан на рис. 3.3. В нем выбрано позиционирование элементов навигации по левой границе документа. </w:t>
      </w:r>
    </w:p>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r w:rsidRPr="00F22471">
        <w:rPr>
          <w:rFonts w:ascii="Times New Roman" w:hAnsi="Times New Roman" w:cs="Times New Roman"/>
          <w:noProof/>
          <w:sz w:val="24"/>
          <w:szCs w:val="24"/>
          <w:lang w:eastAsia="ru-RU"/>
        </w:rPr>
        <w:drawing>
          <wp:inline distT="0" distB="0" distL="0" distR="0">
            <wp:extent cx="4010025" cy="2943225"/>
            <wp:effectExtent l="0" t="0" r="0" b="0"/>
            <wp:docPr id="55" name="Рисунок 55" descr="http://www.ssga.ru/metodich/wdiz/g3/img/g1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ssga.ru/metodich/wdiz/g3/img/g13-6.jpg"/>
                    <pic:cNvPicPr>
                      <a:picLocks noChangeAspect="1" noChangeArrowheads="1"/>
                    </pic:cNvPicPr>
                  </pic:nvPicPr>
                  <pic:blipFill>
                    <a:blip r:embed="rId71" r:link="rId72">
                      <a:extLst>
                        <a:ext uri="{28A0092B-C50C-407E-A947-70E740481C1C}">
                          <a14:useLocalDpi xmlns:a14="http://schemas.microsoft.com/office/drawing/2010/main" val="0"/>
                        </a:ext>
                      </a:extLst>
                    </a:blip>
                    <a:srcRect/>
                    <a:stretch>
                      <a:fillRect/>
                    </a:stretch>
                  </pic:blipFill>
                  <pic:spPr bwMode="auto">
                    <a:xfrm>
                      <a:off x="0" y="0"/>
                      <a:ext cx="4010025" cy="2943225"/>
                    </a:xfrm>
                    <a:prstGeom prst="rect">
                      <a:avLst/>
                    </a:prstGeom>
                    <a:noFill/>
                    <a:ln>
                      <a:noFill/>
                    </a:ln>
                  </pic:spPr>
                </pic:pic>
              </a:graphicData>
            </a:graphic>
          </wp:inline>
        </w:drawing>
      </w:r>
    </w:p>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r w:rsidRPr="00F22471">
        <w:rPr>
          <w:rFonts w:ascii="Times New Roman" w:hAnsi="Times New Roman" w:cs="Times New Roman"/>
          <w:bCs/>
          <w:sz w:val="24"/>
          <w:szCs w:val="24"/>
        </w:rPr>
        <w:t xml:space="preserve">Рис. 3.3. Пример компоновки web-страницы с левым позиционированием элементов навигации </w:t>
      </w:r>
    </w:p>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r w:rsidRPr="00F22471">
        <w:rPr>
          <w:rFonts w:ascii="Times New Roman" w:hAnsi="Times New Roman" w:cs="Times New Roman"/>
          <w:bCs/>
          <w:sz w:val="24"/>
          <w:szCs w:val="24"/>
        </w:rPr>
        <w:t xml:space="preserve">На практике часто встречаются web-сайты, в дизайне которых элементы навигации позиционированы по правой границе экрана. В этом случае текстовое поле смещается налево, остальные компоненты документа располагаются, исходя из принципа максимальной эстетичности их сочетания. Пример такого исполнения сайта показан на рис. 3.4. </w:t>
      </w:r>
    </w:p>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r w:rsidRPr="00F22471">
        <w:rPr>
          <w:rFonts w:ascii="Times New Roman" w:hAnsi="Times New Roman" w:cs="Times New Roman"/>
          <w:noProof/>
          <w:sz w:val="24"/>
          <w:szCs w:val="24"/>
          <w:lang w:eastAsia="ru-RU"/>
        </w:rPr>
        <w:lastRenderedPageBreak/>
        <w:drawing>
          <wp:inline distT="0" distB="0" distL="0" distR="0">
            <wp:extent cx="3914775" cy="2867025"/>
            <wp:effectExtent l="0" t="0" r="0" b="0"/>
            <wp:docPr id="54" name="Рисунок 54" descr="http://www.ssga.ru/metodich/wdiz/g3/img/g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ssga.ru/metodich/wdiz/g3/img/g13-7.jpg"/>
                    <pic:cNvPicPr>
                      <a:picLocks noChangeAspect="1" noChangeArrowheads="1"/>
                    </pic:cNvPicPr>
                  </pic:nvPicPr>
                  <pic:blipFill>
                    <a:blip r:embed="rId73" r:link="rId74">
                      <a:extLst>
                        <a:ext uri="{28A0092B-C50C-407E-A947-70E740481C1C}">
                          <a14:useLocalDpi xmlns:a14="http://schemas.microsoft.com/office/drawing/2010/main" val="0"/>
                        </a:ext>
                      </a:extLst>
                    </a:blip>
                    <a:srcRect/>
                    <a:stretch>
                      <a:fillRect/>
                    </a:stretch>
                  </pic:blipFill>
                  <pic:spPr bwMode="auto">
                    <a:xfrm>
                      <a:off x="0" y="0"/>
                      <a:ext cx="3914775" cy="2867025"/>
                    </a:xfrm>
                    <a:prstGeom prst="rect">
                      <a:avLst/>
                    </a:prstGeom>
                    <a:noFill/>
                    <a:ln>
                      <a:noFill/>
                    </a:ln>
                  </pic:spPr>
                </pic:pic>
              </a:graphicData>
            </a:graphic>
          </wp:inline>
        </w:drawing>
      </w:r>
    </w:p>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r w:rsidRPr="00F22471">
        <w:rPr>
          <w:rFonts w:ascii="Times New Roman" w:hAnsi="Times New Roman" w:cs="Times New Roman"/>
          <w:bCs/>
          <w:sz w:val="24"/>
          <w:szCs w:val="24"/>
        </w:rPr>
        <w:t xml:space="preserve">Рис. 3.4. Пример компоновки web-страницы с правым позиционированием элементов навигации </w:t>
      </w:r>
    </w:p>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r w:rsidRPr="00F22471">
        <w:rPr>
          <w:rFonts w:ascii="Times New Roman" w:hAnsi="Times New Roman" w:cs="Times New Roman"/>
          <w:bCs/>
          <w:sz w:val="24"/>
          <w:szCs w:val="24"/>
        </w:rPr>
        <w:t xml:space="preserve">Как видно из рисунка, логотип в этом случае помещен на один уровень с заголовком документа, а рекламный баннер позиционирован относительно центра страницы. При таком подходе рекомендуется выдерживать графическое оформление заголовка, логотипа и поля для размещения рекламы в едином цветовом и художественном стиле - тогда несимметричность положения данных объектов будет не столь очевидна и не станет "резать глаз" сторонникам строгой, "табличной" эстетики дизайна. </w:t>
      </w:r>
    </w:p>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r w:rsidRPr="00F22471">
        <w:rPr>
          <w:rFonts w:ascii="Times New Roman" w:hAnsi="Times New Roman" w:cs="Times New Roman"/>
          <w:bCs/>
          <w:sz w:val="24"/>
          <w:szCs w:val="24"/>
        </w:rPr>
        <w:t xml:space="preserve">Элементы навигации можно разместить не только вблизи правой и левой границ страницы, но и в верхней части документа. Такой вариант компоновки наиболее подходит, на мой взгляд, при создании домашних страничек: в этом случае все объекты страницы гармонично "вписываются" в заданную ширину невидимой таблицы, при этом подготовка самой таблицы значительно упрощается. Единственным недостатком подобного подхода является необходимость продублировать элементы навигации в нижней части документа, поскольку при вертикальной прокрутке страницы они исчезают за верхней границей экрана, и, чтобы добраться до них, пользователю придется "отматывать" экран назад, что, согласитесь, весьма неудобно. Пример оформления страницы с верхним расположением элементов навигации показан на рис. 3.5. </w:t>
      </w:r>
    </w:p>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r w:rsidRPr="00F22471">
        <w:rPr>
          <w:rFonts w:ascii="Times New Roman" w:hAnsi="Times New Roman" w:cs="Times New Roman"/>
          <w:noProof/>
          <w:sz w:val="24"/>
          <w:szCs w:val="24"/>
          <w:lang w:eastAsia="ru-RU"/>
        </w:rPr>
        <w:lastRenderedPageBreak/>
        <w:drawing>
          <wp:inline distT="0" distB="0" distL="0" distR="0">
            <wp:extent cx="4762500" cy="3476625"/>
            <wp:effectExtent l="0" t="0" r="0" b="0"/>
            <wp:docPr id="53" name="Рисунок 53" descr="http://www.ssga.ru/metodich/wdiz/g3/img/g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ssga.ru/metodich/wdiz/g3/img/g13-8.jpg"/>
                    <pic:cNvPicPr>
                      <a:picLocks noChangeAspect="1" noChangeArrowheads="1"/>
                    </pic:cNvPicPr>
                  </pic:nvPicPr>
                  <pic:blipFill>
                    <a:blip r:embed="rId75" r:link="rId76">
                      <a:extLst>
                        <a:ext uri="{28A0092B-C50C-407E-A947-70E740481C1C}">
                          <a14:useLocalDpi xmlns:a14="http://schemas.microsoft.com/office/drawing/2010/main" val="0"/>
                        </a:ext>
                      </a:extLst>
                    </a:blip>
                    <a:srcRect/>
                    <a:stretch>
                      <a:fillRect/>
                    </a:stretch>
                  </pic:blipFill>
                  <pic:spPr bwMode="auto">
                    <a:xfrm>
                      <a:off x="0" y="0"/>
                      <a:ext cx="4762500" cy="3476625"/>
                    </a:xfrm>
                    <a:prstGeom prst="rect">
                      <a:avLst/>
                    </a:prstGeom>
                    <a:noFill/>
                    <a:ln>
                      <a:noFill/>
                    </a:ln>
                  </pic:spPr>
                </pic:pic>
              </a:graphicData>
            </a:graphic>
          </wp:inline>
        </w:drawing>
      </w:r>
    </w:p>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r w:rsidRPr="00F22471">
        <w:rPr>
          <w:rFonts w:ascii="Times New Roman" w:hAnsi="Times New Roman" w:cs="Times New Roman"/>
          <w:bCs/>
          <w:sz w:val="24"/>
          <w:szCs w:val="24"/>
        </w:rPr>
        <w:t xml:space="preserve">Рис. 3.5. Пример компоновки web-страницы с верхним позиционированием элементов навигации </w:t>
      </w:r>
    </w:p>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r w:rsidRPr="00F22471">
        <w:rPr>
          <w:rFonts w:ascii="Times New Roman" w:hAnsi="Times New Roman" w:cs="Times New Roman"/>
          <w:bCs/>
          <w:sz w:val="24"/>
          <w:szCs w:val="24"/>
        </w:rPr>
        <w:t xml:space="preserve">Безусловно, все, что было сказано в данном разделе, является не панацеей, а руководством к действию. Я пытаюсь изложить лишь общие принципы, которые применяются при компоновке структуры сайта, окончательное же решение всегда остается за web-мастером. В конечном счете, какой бы дизайн вы не заложили в основу своего будущего проекта, результат ваших трудов все равно будет правильным: в Интернете нет ни цензуры, ни каких-либо регламентов, загоняющих создателя сайта в те или иные жесткие рамки. Примером дизайнерского решения, не попадающим ни в одну из указанных выше категорий, может служить так называемая смешанная компоновка, примерная схема которой приведена на рис. 3.6. </w:t>
      </w:r>
    </w:p>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r w:rsidRPr="00F22471">
        <w:rPr>
          <w:rFonts w:ascii="Times New Roman" w:hAnsi="Times New Roman" w:cs="Times New Roman"/>
          <w:bCs/>
          <w:sz w:val="24"/>
          <w:szCs w:val="24"/>
        </w:rPr>
        <w:t xml:space="preserve">Как видно из рисунка, в данном примере часть управляющих элементов встроена непосредственно в заголовок страницы - речь идет о кнопках переключения между русской и английской версиями сайта, а также о кнопках навигации: это может быть ссылка на адрес электронной почты создателей ресурса, продублированная в нижней части документа, и ссылка на один из тематических разделов, например, страницу новостей. Основной блок элементов навигации позиционирован относительно левой границы документа, однако меню выбора кодировки кириллицы расположено непосредственно под рекламным баннером в верхней части страницы. Текстовое поле разделено на две несимметричные колонки, причем в правой размещены краткие анонсы составляющих ресурс тематических рубрик, включая ссылки на эти разделы. </w:t>
      </w:r>
    </w:p>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r w:rsidRPr="00F22471">
        <w:rPr>
          <w:rFonts w:ascii="Times New Roman" w:hAnsi="Times New Roman" w:cs="Times New Roman"/>
          <w:bCs/>
          <w:sz w:val="24"/>
          <w:szCs w:val="24"/>
        </w:rPr>
        <w:t xml:space="preserve">Очевидно, что вариантов "смешанной компоновки" web-страницы может быть великое множество: конкретные решения зависят от количества составляющих ресурс разделов, объема подготовленного для размещения на сайте текста и, наконец, от фантазии самого дизайнера. Важно лишь, чтобы внешний вид сайта не вызывал нареканий у посетителей. В конце концов, только вы как разработчик, вы и никто другой, вправе проявить все свои способности и таланты и скомпоновать страницу по собственному вкусу. Создатели некоторых домашних страничек, не мучаясь сомнениями, размещают счетчик посещений в верхнем правом углу документа, название сайта пишут мелким убористым шрифтом и публикуют его под рекламным баннером, а элементы навигации почему-то неожиданно обнаруживаются прямо в середине текстового блока, между </w:t>
      </w:r>
      <w:r w:rsidRPr="00F22471">
        <w:rPr>
          <w:rFonts w:ascii="Times New Roman" w:hAnsi="Times New Roman" w:cs="Times New Roman"/>
          <w:bCs/>
          <w:sz w:val="24"/>
          <w:szCs w:val="24"/>
        </w:rPr>
        <w:lastRenderedPageBreak/>
        <w:t xml:space="preserve">рассказом о себе и фотографиями любимой собаки автора проекта. На вкус и цвет, как говорится, товарищей нет. Но лично мне эта болезнь кажется неизлечимой. </w:t>
      </w:r>
    </w:p>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r w:rsidRPr="00F22471">
        <w:rPr>
          <w:rFonts w:ascii="Times New Roman" w:hAnsi="Times New Roman" w:cs="Times New Roman"/>
          <w:noProof/>
          <w:sz w:val="24"/>
          <w:szCs w:val="24"/>
          <w:lang w:eastAsia="ru-RU"/>
        </w:rPr>
        <w:drawing>
          <wp:inline distT="0" distB="0" distL="0" distR="0">
            <wp:extent cx="4762500" cy="3476625"/>
            <wp:effectExtent l="0" t="0" r="0" b="0"/>
            <wp:docPr id="52" name="Рисунок 52" descr="http://www.ssga.ru/metodich/wdiz/g3/img/g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ssga.ru/metodich/wdiz/g3/img/g13-9.jpg"/>
                    <pic:cNvPicPr>
                      <a:picLocks noChangeAspect="1" noChangeArrowheads="1"/>
                    </pic:cNvPicPr>
                  </pic:nvPicPr>
                  <pic:blipFill>
                    <a:blip r:embed="rId77" r:link="rId78">
                      <a:extLst>
                        <a:ext uri="{28A0092B-C50C-407E-A947-70E740481C1C}">
                          <a14:useLocalDpi xmlns:a14="http://schemas.microsoft.com/office/drawing/2010/main" val="0"/>
                        </a:ext>
                      </a:extLst>
                    </a:blip>
                    <a:srcRect/>
                    <a:stretch>
                      <a:fillRect/>
                    </a:stretch>
                  </pic:blipFill>
                  <pic:spPr bwMode="auto">
                    <a:xfrm>
                      <a:off x="0" y="0"/>
                      <a:ext cx="4762500" cy="3476625"/>
                    </a:xfrm>
                    <a:prstGeom prst="rect">
                      <a:avLst/>
                    </a:prstGeom>
                    <a:noFill/>
                    <a:ln>
                      <a:noFill/>
                    </a:ln>
                  </pic:spPr>
                </pic:pic>
              </a:graphicData>
            </a:graphic>
          </wp:inline>
        </w:drawing>
      </w:r>
    </w:p>
    <w:p w:rsidR="00F22471" w:rsidRPr="00F22471" w:rsidRDefault="00F22471" w:rsidP="00F22471">
      <w:pPr>
        <w:tabs>
          <w:tab w:val="left" w:pos="360"/>
        </w:tabs>
        <w:spacing w:after="0" w:line="240" w:lineRule="auto"/>
        <w:ind w:firstLine="680"/>
        <w:jc w:val="both"/>
        <w:rPr>
          <w:rFonts w:ascii="Times New Roman" w:hAnsi="Times New Roman" w:cs="Times New Roman"/>
          <w:bCs/>
          <w:sz w:val="24"/>
          <w:szCs w:val="24"/>
        </w:rPr>
      </w:pPr>
      <w:r w:rsidRPr="00F22471">
        <w:rPr>
          <w:rFonts w:ascii="Times New Roman" w:hAnsi="Times New Roman" w:cs="Times New Roman"/>
          <w:bCs/>
          <w:sz w:val="24"/>
          <w:szCs w:val="24"/>
        </w:rPr>
        <w:t>Рис. 9</w:t>
      </w:r>
    </w:p>
    <w:p w:rsidR="00860E5C" w:rsidRDefault="00860E5C" w:rsidP="00274AFC">
      <w:pPr>
        <w:spacing w:after="0" w:line="240" w:lineRule="auto"/>
        <w:ind w:firstLine="709"/>
        <w:jc w:val="both"/>
        <w:outlineLvl w:val="0"/>
        <w:rPr>
          <w:rFonts w:ascii="Times New Roman" w:eastAsia="Times New Roman" w:hAnsi="Times New Roman" w:cs="Times New Roman"/>
          <w:b/>
          <w:kern w:val="36"/>
          <w:sz w:val="24"/>
          <w:szCs w:val="24"/>
          <w:lang w:eastAsia="ru-RU"/>
        </w:rPr>
      </w:pPr>
    </w:p>
    <w:p w:rsidR="00D00262" w:rsidRDefault="00D00262" w:rsidP="00D00262">
      <w:pPr>
        <w:spacing w:after="0" w:line="240" w:lineRule="auto"/>
        <w:ind w:firstLine="709"/>
        <w:jc w:val="both"/>
        <w:rPr>
          <w:rFonts w:ascii="Times New Roman" w:hAnsi="Times New Roman" w:cs="Times New Roman"/>
          <w:b/>
          <w:sz w:val="24"/>
          <w:szCs w:val="24"/>
        </w:rPr>
      </w:pPr>
      <w:r>
        <w:rPr>
          <w:rFonts w:ascii="Times New Roman" w:hAnsi="Times New Roman" w:cs="Times New Roman"/>
          <w:b/>
          <w:sz w:val="24"/>
          <w:szCs w:val="24"/>
        </w:rPr>
        <w:t>Регистрация сайта в сети</w:t>
      </w:r>
    </w:p>
    <w:p w:rsidR="00D00262" w:rsidRDefault="00D00262" w:rsidP="00D00262">
      <w:pPr>
        <w:tabs>
          <w:tab w:val="left" w:pos="993"/>
          <w:tab w:val="num" w:pos="1800"/>
        </w:tabs>
        <w:spacing w:after="0" w:line="240" w:lineRule="auto"/>
        <w:ind w:firstLine="709"/>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ru-RU"/>
        </w:rPr>
        <w:drawing>
          <wp:inline distT="0" distB="0" distL="0" distR="0">
            <wp:extent cx="5219700" cy="389572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19700" cy="3895725"/>
                    </a:xfrm>
                    <a:prstGeom prst="rect">
                      <a:avLst/>
                    </a:prstGeom>
                    <a:noFill/>
                    <a:ln>
                      <a:noFill/>
                    </a:ln>
                  </pic:spPr>
                </pic:pic>
              </a:graphicData>
            </a:graphic>
          </wp:inline>
        </w:drawing>
      </w:r>
    </w:p>
    <w:p w:rsidR="00D00262" w:rsidRDefault="00D00262" w:rsidP="00D00262">
      <w:pPr>
        <w:tabs>
          <w:tab w:val="left" w:pos="993"/>
          <w:tab w:val="num" w:pos="1800"/>
        </w:tabs>
        <w:spacing w:after="0" w:line="240" w:lineRule="auto"/>
        <w:ind w:firstLine="709"/>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ru-RU"/>
        </w:rPr>
        <w:lastRenderedPageBreak/>
        <w:drawing>
          <wp:inline distT="0" distB="0" distL="0" distR="0">
            <wp:extent cx="5181600" cy="387667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181600" cy="3876675"/>
                    </a:xfrm>
                    <a:prstGeom prst="rect">
                      <a:avLst/>
                    </a:prstGeom>
                    <a:noFill/>
                    <a:ln>
                      <a:noFill/>
                    </a:ln>
                  </pic:spPr>
                </pic:pic>
              </a:graphicData>
            </a:graphic>
          </wp:inline>
        </w:drawing>
      </w:r>
    </w:p>
    <w:p w:rsidR="00D00262" w:rsidRDefault="00D00262" w:rsidP="00D00262">
      <w:pPr>
        <w:tabs>
          <w:tab w:val="left" w:pos="993"/>
          <w:tab w:val="num" w:pos="1800"/>
        </w:tabs>
        <w:spacing w:after="0" w:line="240" w:lineRule="auto"/>
        <w:ind w:firstLine="709"/>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ru-RU"/>
        </w:rPr>
        <w:drawing>
          <wp:inline distT="0" distB="0" distL="0" distR="0">
            <wp:extent cx="5219700" cy="389572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19700" cy="3895725"/>
                    </a:xfrm>
                    <a:prstGeom prst="rect">
                      <a:avLst/>
                    </a:prstGeom>
                    <a:noFill/>
                    <a:ln>
                      <a:noFill/>
                    </a:ln>
                  </pic:spPr>
                </pic:pic>
              </a:graphicData>
            </a:graphic>
          </wp:inline>
        </w:drawing>
      </w:r>
    </w:p>
    <w:p w:rsidR="00D00262" w:rsidRDefault="00D00262" w:rsidP="00D00262">
      <w:pPr>
        <w:tabs>
          <w:tab w:val="left" w:pos="993"/>
          <w:tab w:val="num" w:pos="1800"/>
        </w:tabs>
        <w:spacing w:after="0" w:line="240" w:lineRule="auto"/>
        <w:ind w:firstLine="709"/>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ru-RU"/>
        </w:rPr>
        <w:lastRenderedPageBreak/>
        <w:drawing>
          <wp:inline distT="0" distB="0" distL="0" distR="0">
            <wp:extent cx="5276850" cy="39433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6850" cy="3943350"/>
                    </a:xfrm>
                    <a:prstGeom prst="rect">
                      <a:avLst/>
                    </a:prstGeom>
                    <a:noFill/>
                    <a:ln>
                      <a:noFill/>
                    </a:ln>
                  </pic:spPr>
                </pic:pic>
              </a:graphicData>
            </a:graphic>
          </wp:inline>
        </w:drawing>
      </w:r>
    </w:p>
    <w:p w:rsidR="00860E5C" w:rsidRDefault="00D00262" w:rsidP="00D00262">
      <w:pPr>
        <w:spacing w:after="0" w:line="240" w:lineRule="auto"/>
        <w:ind w:firstLine="709"/>
        <w:jc w:val="both"/>
        <w:outlineLvl w:val="0"/>
        <w:rPr>
          <w:rFonts w:ascii="Times New Roman" w:eastAsia="Times New Roman" w:hAnsi="Times New Roman" w:cs="Times New Roman"/>
          <w:b/>
          <w:kern w:val="36"/>
          <w:sz w:val="24"/>
          <w:szCs w:val="24"/>
          <w:lang w:eastAsia="ru-RU"/>
        </w:rPr>
      </w:pPr>
      <w:r>
        <w:rPr>
          <w:rFonts w:ascii="Times New Roman" w:hAnsi="Times New Roman" w:cs="Times New Roman"/>
          <w:noProof/>
          <w:color w:val="000000"/>
          <w:sz w:val="24"/>
          <w:szCs w:val="24"/>
          <w:lang w:eastAsia="ru-RU"/>
        </w:rPr>
        <w:drawing>
          <wp:inline distT="0" distB="0" distL="0" distR="0">
            <wp:extent cx="4781550" cy="35814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781550" cy="3581400"/>
                    </a:xfrm>
                    <a:prstGeom prst="rect">
                      <a:avLst/>
                    </a:prstGeom>
                    <a:noFill/>
                    <a:ln>
                      <a:noFill/>
                    </a:ln>
                  </pic:spPr>
                </pic:pic>
              </a:graphicData>
            </a:graphic>
          </wp:inline>
        </w:drawing>
      </w:r>
    </w:p>
    <w:p w:rsidR="00D00262" w:rsidRPr="00860E5C" w:rsidRDefault="00D00262" w:rsidP="00D00262">
      <w:pPr>
        <w:spacing w:after="0" w:line="240" w:lineRule="auto"/>
        <w:ind w:firstLine="709"/>
        <w:jc w:val="both"/>
        <w:outlineLvl w:val="0"/>
        <w:rPr>
          <w:rFonts w:ascii="Times New Roman" w:eastAsia="Times New Roman" w:hAnsi="Times New Roman" w:cs="Times New Roman"/>
          <w:b/>
          <w:kern w:val="36"/>
          <w:sz w:val="24"/>
          <w:szCs w:val="24"/>
          <w:lang w:eastAsia="ru-RU"/>
        </w:rPr>
      </w:pPr>
    </w:p>
    <w:p w:rsidR="00B838F9" w:rsidRDefault="00B838F9" w:rsidP="00274AFC">
      <w:pPr>
        <w:spacing w:after="0" w:line="240" w:lineRule="auto"/>
        <w:ind w:firstLine="709"/>
        <w:jc w:val="both"/>
        <w:outlineLvl w:val="0"/>
        <w:rPr>
          <w:rFonts w:ascii="Times New Roman" w:eastAsia="Times New Roman" w:hAnsi="Times New Roman" w:cs="Times New Roman"/>
          <w:b/>
          <w:kern w:val="36"/>
          <w:sz w:val="24"/>
          <w:szCs w:val="24"/>
          <w:lang w:eastAsia="ru-RU"/>
        </w:rPr>
      </w:pPr>
    </w:p>
    <w:p w:rsidR="00CA12A5" w:rsidRPr="004C429A" w:rsidRDefault="00CA12A5" w:rsidP="00274AFC">
      <w:pPr>
        <w:spacing w:after="0" w:line="240" w:lineRule="auto"/>
        <w:ind w:firstLine="709"/>
        <w:jc w:val="both"/>
        <w:outlineLvl w:val="0"/>
        <w:rPr>
          <w:rFonts w:ascii="Times New Roman" w:eastAsia="Times New Roman" w:hAnsi="Times New Roman" w:cs="Times New Roman"/>
          <w:b/>
          <w:kern w:val="36"/>
          <w:sz w:val="24"/>
          <w:szCs w:val="24"/>
          <w:lang w:eastAsia="ru-RU"/>
        </w:rPr>
      </w:pPr>
      <w:r w:rsidRPr="004C429A">
        <w:rPr>
          <w:rFonts w:ascii="Times New Roman" w:eastAsia="Times New Roman" w:hAnsi="Times New Roman" w:cs="Times New Roman"/>
          <w:b/>
          <w:kern w:val="36"/>
          <w:sz w:val="24"/>
          <w:szCs w:val="24"/>
          <w:lang w:eastAsia="ru-RU"/>
        </w:rPr>
        <w:t>Лекция</w:t>
      </w:r>
      <w:r w:rsidR="00860E5C">
        <w:rPr>
          <w:rFonts w:ascii="Times New Roman" w:eastAsia="Times New Roman" w:hAnsi="Times New Roman" w:cs="Times New Roman"/>
          <w:b/>
          <w:kern w:val="36"/>
          <w:sz w:val="24"/>
          <w:szCs w:val="24"/>
          <w:lang w:val="kk-KZ" w:eastAsia="ru-RU"/>
        </w:rPr>
        <w:t xml:space="preserve"> 7.</w:t>
      </w:r>
      <w:r w:rsidRPr="004C429A">
        <w:rPr>
          <w:rFonts w:ascii="Times New Roman" w:eastAsia="Times New Roman" w:hAnsi="Times New Roman" w:cs="Times New Roman"/>
          <w:b/>
          <w:kern w:val="36"/>
          <w:sz w:val="24"/>
          <w:szCs w:val="24"/>
          <w:lang w:eastAsia="ru-RU"/>
        </w:rPr>
        <w:t xml:space="preserve"> Основы HTML</w:t>
      </w:r>
    </w:p>
    <w:p w:rsidR="00CA12A5" w:rsidRDefault="00CA12A5" w:rsidP="00274AFC">
      <w:pPr>
        <w:pStyle w:val="af8"/>
        <w:spacing w:before="0" w:after="0"/>
        <w:ind w:firstLine="709"/>
        <w:jc w:val="both"/>
        <w:rPr>
          <w:szCs w:val="24"/>
        </w:rPr>
      </w:pPr>
    </w:p>
    <w:p w:rsidR="00FD58C8" w:rsidRDefault="00FD58C8" w:rsidP="00FD58C8">
      <w:pPr>
        <w:spacing w:after="0" w:line="240" w:lineRule="auto"/>
        <w:ind w:firstLine="709"/>
        <w:jc w:val="both"/>
        <w:rPr>
          <w:rFonts w:ascii="Times New Roman" w:hAnsi="Times New Roman" w:cs="Times New Roman"/>
          <w:b/>
          <w:sz w:val="24"/>
          <w:szCs w:val="24"/>
        </w:rPr>
      </w:pPr>
      <w:r>
        <w:rPr>
          <w:rFonts w:ascii="Times New Roman" w:hAnsi="Times New Roman" w:cs="Times New Roman"/>
          <w:b/>
          <w:sz w:val="24"/>
          <w:szCs w:val="24"/>
        </w:rPr>
        <w:t>План лекции:</w:t>
      </w:r>
    </w:p>
    <w:p w:rsidR="00FD58C8" w:rsidRPr="004C429A" w:rsidRDefault="00FD58C8" w:rsidP="00274AFC">
      <w:pPr>
        <w:pStyle w:val="af8"/>
        <w:spacing w:before="0" w:after="0"/>
        <w:ind w:firstLine="709"/>
        <w:jc w:val="both"/>
        <w:rPr>
          <w:szCs w:val="24"/>
        </w:rPr>
      </w:pPr>
      <w:r w:rsidRPr="00FD58C8">
        <w:rPr>
          <w:szCs w:val="24"/>
        </w:rPr>
        <w:t>Введение в HTML</w:t>
      </w:r>
    </w:p>
    <w:p w:rsidR="00FD58C8" w:rsidRPr="00FD58C8" w:rsidRDefault="00FD58C8" w:rsidP="00274AFC">
      <w:pPr>
        <w:pStyle w:val="af8"/>
        <w:spacing w:before="0" w:after="0"/>
        <w:ind w:firstLine="709"/>
        <w:jc w:val="both"/>
        <w:rPr>
          <w:szCs w:val="24"/>
        </w:rPr>
      </w:pPr>
      <w:r w:rsidRPr="00FD58C8">
        <w:rPr>
          <w:szCs w:val="24"/>
        </w:rPr>
        <w:t>Структура HTML-документа</w:t>
      </w:r>
    </w:p>
    <w:p w:rsidR="00FD58C8" w:rsidRPr="00FD58C8" w:rsidRDefault="00FD58C8" w:rsidP="00274AFC">
      <w:pPr>
        <w:pStyle w:val="af8"/>
        <w:spacing w:before="0" w:after="0"/>
        <w:ind w:firstLine="709"/>
        <w:jc w:val="both"/>
        <w:rPr>
          <w:szCs w:val="24"/>
        </w:rPr>
      </w:pPr>
      <w:r>
        <w:rPr>
          <w:szCs w:val="24"/>
        </w:rPr>
        <w:lastRenderedPageBreak/>
        <w:t>С</w:t>
      </w:r>
      <w:r w:rsidRPr="004C429A">
        <w:rPr>
          <w:szCs w:val="24"/>
        </w:rPr>
        <w:t>екция DOCTYPE</w:t>
      </w:r>
    </w:p>
    <w:p w:rsidR="00FD58C8" w:rsidRPr="00FD58C8" w:rsidRDefault="00FD58C8" w:rsidP="00FD58C8">
      <w:pPr>
        <w:pStyle w:val="af8"/>
        <w:spacing w:before="0" w:after="0"/>
        <w:ind w:firstLine="709"/>
        <w:jc w:val="both"/>
        <w:rPr>
          <w:szCs w:val="24"/>
        </w:rPr>
      </w:pPr>
      <w:r w:rsidRPr="00FD58C8">
        <w:rPr>
          <w:szCs w:val="24"/>
        </w:rPr>
        <w:t xml:space="preserve">Теги управления форматированием: Абзац, Заголовки, Начертание, Маркированный и Нумерованные списки, Таблицы, Ссылки, Рисунки, Карты изображения, Фреймы </w:t>
      </w:r>
    </w:p>
    <w:p w:rsidR="00FD58C8" w:rsidRPr="004C429A" w:rsidRDefault="00FD58C8" w:rsidP="00FD58C8">
      <w:pPr>
        <w:spacing w:after="0" w:line="240" w:lineRule="auto"/>
        <w:ind w:firstLine="709"/>
        <w:jc w:val="both"/>
        <w:rPr>
          <w:rFonts w:ascii="Times New Roman" w:hAnsi="Times New Roman" w:cs="Times New Roman"/>
          <w:b/>
          <w:sz w:val="24"/>
          <w:szCs w:val="24"/>
        </w:rPr>
      </w:pPr>
    </w:p>
    <w:p w:rsidR="00CA12A5" w:rsidRPr="004C429A" w:rsidRDefault="00CA12A5" w:rsidP="00274AFC">
      <w:pPr>
        <w:pStyle w:val="af8"/>
        <w:spacing w:before="0" w:after="0"/>
        <w:ind w:firstLine="709"/>
        <w:jc w:val="both"/>
        <w:rPr>
          <w:szCs w:val="24"/>
        </w:rPr>
      </w:pPr>
      <w:r w:rsidRPr="004C429A">
        <w:rPr>
          <w:szCs w:val="24"/>
        </w:rPr>
        <w:t>HTML — простой инструмент для создания гипертекстовых документов. Правильно оформленный HTML-документ одинаково отображается на разных аппаратных и программных платформах.</w:t>
      </w:r>
    </w:p>
    <w:p w:rsidR="00CA12A5" w:rsidRPr="004C429A" w:rsidRDefault="00CA12A5" w:rsidP="00274AFC">
      <w:pPr>
        <w:spacing w:after="0" w:line="240" w:lineRule="auto"/>
        <w:ind w:firstLine="709"/>
        <w:jc w:val="both"/>
        <w:outlineLvl w:val="0"/>
        <w:rPr>
          <w:rFonts w:ascii="Times New Roman" w:eastAsia="Times New Roman" w:hAnsi="Times New Roman" w:cs="Times New Roman"/>
          <w:b/>
          <w:kern w:val="36"/>
          <w:sz w:val="24"/>
          <w:szCs w:val="24"/>
          <w:lang w:eastAsia="ru-RU"/>
        </w:rPr>
      </w:pPr>
      <w:r w:rsidRPr="004C429A">
        <w:rPr>
          <w:rFonts w:ascii="Times New Roman" w:eastAsia="Times New Roman" w:hAnsi="Times New Roman" w:cs="Times New Roman"/>
          <w:b/>
          <w:kern w:val="36"/>
          <w:sz w:val="24"/>
          <w:szCs w:val="24"/>
          <w:lang w:eastAsia="ru-RU"/>
        </w:rPr>
        <w:t>Введение в HTML</w:t>
      </w:r>
    </w:p>
    <w:p w:rsidR="00CA12A5" w:rsidRPr="004C429A" w:rsidRDefault="00CA12A5" w:rsidP="00274AFC">
      <w:pPr>
        <w:spacing w:after="0" w:line="240" w:lineRule="auto"/>
        <w:ind w:firstLine="709"/>
        <w:jc w:val="both"/>
        <w:rPr>
          <w:rFonts w:ascii="Times New Roman" w:eastAsia="Times New Roman" w:hAnsi="Times New Roman" w:cs="Times New Roman"/>
          <w:bCs/>
          <w:sz w:val="24"/>
          <w:szCs w:val="24"/>
          <w:lang w:eastAsia="ru-RU"/>
        </w:rPr>
      </w:pPr>
      <w:r w:rsidRPr="004C429A">
        <w:rPr>
          <w:rFonts w:ascii="Times New Roman" w:eastAsia="Times New Roman" w:hAnsi="Times New Roman" w:cs="Times New Roman"/>
          <w:b/>
          <w:bCs/>
          <w:sz w:val="24"/>
          <w:szCs w:val="24"/>
          <w:lang w:eastAsia="ru-RU"/>
        </w:rPr>
        <w:t>HTML</w:t>
      </w:r>
      <w:r w:rsidRPr="004C429A">
        <w:rPr>
          <w:rFonts w:ascii="Times New Roman" w:eastAsia="Times New Roman" w:hAnsi="Times New Roman" w:cs="Times New Roman"/>
          <w:bCs/>
          <w:sz w:val="24"/>
          <w:szCs w:val="24"/>
          <w:lang w:eastAsia="ru-RU"/>
        </w:rPr>
        <w:t xml:space="preserve"> (HyperText Markup Language — «язык гипертекстовой разметки») — стандартный язык разметки документов во Всемирной паутине</w:t>
      </w:r>
    </w:p>
    <w:p w:rsidR="00CA12A5" w:rsidRPr="004C429A" w:rsidRDefault="00CA12A5" w:rsidP="00274AFC">
      <w:pPr>
        <w:spacing w:after="0" w:line="240" w:lineRule="auto"/>
        <w:ind w:firstLine="709"/>
        <w:jc w:val="both"/>
        <w:rPr>
          <w:rFonts w:ascii="Times New Roman" w:eastAsia="Times New Roman" w:hAnsi="Times New Roman" w:cs="Times New Roman"/>
          <w:bCs/>
          <w:sz w:val="24"/>
          <w:szCs w:val="24"/>
          <w:lang w:eastAsia="ru-RU"/>
        </w:rPr>
      </w:pPr>
      <w:r w:rsidRPr="004C429A">
        <w:rPr>
          <w:rFonts w:ascii="Times New Roman" w:eastAsia="Times New Roman" w:hAnsi="Times New Roman" w:cs="Times New Roman"/>
          <w:b/>
          <w:bCs/>
          <w:sz w:val="24"/>
          <w:szCs w:val="24"/>
          <w:lang w:eastAsia="ru-RU"/>
        </w:rPr>
        <w:t xml:space="preserve">HTML - </w:t>
      </w:r>
      <w:r w:rsidRPr="004C429A">
        <w:rPr>
          <w:rFonts w:ascii="Times New Roman" w:eastAsia="Times New Roman" w:hAnsi="Times New Roman" w:cs="Times New Roman"/>
          <w:bCs/>
          <w:sz w:val="24"/>
          <w:szCs w:val="24"/>
          <w:lang w:eastAsia="ru-RU"/>
        </w:rPr>
        <w:t>это язык разметки, который представляет простые правила оформления и компактный набор структурных и семантических элементов разметки (тегов). HTML позволяет описывать способ представления логических частей документа (заголовки, абзацы, списки и т.д.) и создавать веб-страницы разной сложности.</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Изначально язык HTML (</w:t>
      </w:r>
      <w:r w:rsidRPr="004C429A">
        <w:rPr>
          <w:rFonts w:ascii="Times New Roman" w:eastAsia="Times New Roman" w:hAnsi="Times New Roman" w:cs="Times New Roman"/>
          <w:i/>
          <w:iCs/>
          <w:sz w:val="24"/>
          <w:szCs w:val="24"/>
          <w:lang w:eastAsia="ru-RU"/>
        </w:rPr>
        <w:t>HyperText Markup Language</w:t>
      </w:r>
      <w:r w:rsidRPr="004C429A">
        <w:rPr>
          <w:rFonts w:ascii="Times New Roman" w:eastAsia="Times New Roman" w:hAnsi="Times New Roman" w:cs="Times New Roman"/>
          <w:sz w:val="24"/>
          <w:szCs w:val="24"/>
          <w:lang w:eastAsia="ru-RU"/>
        </w:rPr>
        <w:t>) был задуман и создан как средство структурирования и форматирования документов без привязки к средствам отображения. В идеале, гипертекстовый документ должен одинаково выглядеть на различных устройствах (монитор ПЭВМ, экран ПДА или мобильного телефона, принтер, медиа-проектор и т.п.).</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Разработкой спецификаций языка HTML и утверждением их в качестве официальных стандартов занимается </w:t>
      </w:r>
      <w:r w:rsidRPr="004C429A">
        <w:rPr>
          <w:rFonts w:ascii="Times New Roman" w:eastAsia="Times New Roman" w:hAnsi="Times New Roman" w:cs="Times New Roman"/>
          <w:sz w:val="24"/>
          <w:szCs w:val="24"/>
          <w:u w:val="single"/>
          <w:lang w:eastAsia="ru-RU"/>
        </w:rPr>
        <w:t>Консорциум всемирной паутины</w:t>
      </w:r>
      <w:r w:rsidRPr="004C429A">
        <w:rPr>
          <w:rFonts w:ascii="Times New Roman" w:eastAsia="Times New Roman" w:hAnsi="Times New Roman" w:cs="Times New Roman"/>
          <w:sz w:val="24"/>
          <w:szCs w:val="24"/>
          <w:lang w:eastAsia="ru-RU"/>
        </w:rPr>
        <w:t> (W3C). Помимо W3C, в развитии языка участвуют IT-компании и сообщество разработчиков.</w:t>
      </w:r>
    </w:p>
    <w:p w:rsidR="00CA12A5" w:rsidRPr="004C429A" w:rsidRDefault="00CA12A5" w:rsidP="00274AFC">
      <w:pPr>
        <w:spacing w:after="0" w:line="240" w:lineRule="auto"/>
        <w:ind w:firstLine="709"/>
        <w:jc w:val="both"/>
        <w:rPr>
          <w:rFonts w:ascii="Times New Roman" w:eastAsia="Times New Roman" w:hAnsi="Times New Roman" w:cs="Times New Roman"/>
          <w:bCs/>
          <w:sz w:val="24"/>
          <w:szCs w:val="24"/>
          <w:lang w:eastAsia="ru-RU"/>
        </w:rPr>
      </w:pPr>
      <w:r w:rsidRPr="004C429A">
        <w:rPr>
          <w:rFonts w:ascii="Times New Roman" w:eastAsia="Times New Roman" w:hAnsi="Times New Roman" w:cs="Times New Roman"/>
          <w:bCs/>
          <w:sz w:val="24"/>
          <w:szCs w:val="24"/>
          <w:lang w:eastAsia="ru-RU"/>
        </w:rPr>
        <w:t xml:space="preserve">Версии языка HTML  </w:t>
      </w:r>
    </w:p>
    <w:p w:rsidR="00CA12A5" w:rsidRPr="004C429A" w:rsidRDefault="00CA12A5" w:rsidP="00274AFC">
      <w:pPr>
        <w:spacing w:after="0" w:line="240" w:lineRule="auto"/>
        <w:ind w:firstLine="709"/>
        <w:jc w:val="both"/>
        <w:rPr>
          <w:rFonts w:ascii="Times New Roman" w:eastAsia="Times New Roman" w:hAnsi="Times New Roman" w:cs="Times New Roman"/>
          <w:bCs/>
          <w:sz w:val="24"/>
          <w:szCs w:val="24"/>
          <w:lang w:eastAsia="ru-RU"/>
        </w:rPr>
      </w:pPr>
      <w:r w:rsidRPr="004C429A">
        <w:rPr>
          <w:rFonts w:ascii="Times New Roman" w:eastAsia="Times New Roman" w:hAnsi="Times New Roman" w:cs="Times New Roman"/>
          <w:bCs/>
          <w:sz w:val="24"/>
          <w:szCs w:val="24"/>
          <w:lang w:eastAsia="ru-RU"/>
        </w:rPr>
        <w:sym w:font="Symbol" w:char="F0B7"/>
      </w:r>
      <w:r w:rsidRPr="004C429A">
        <w:rPr>
          <w:rFonts w:ascii="Times New Roman" w:eastAsia="Times New Roman" w:hAnsi="Times New Roman" w:cs="Times New Roman"/>
          <w:bCs/>
          <w:sz w:val="24"/>
          <w:szCs w:val="24"/>
          <w:lang w:eastAsia="ru-RU"/>
        </w:rPr>
        <w:t>HTML 0.9</w:t>
      </w:r>
    </w:p>
    <w:p w:rsidR="00CA12A5" w:rsidRPr="004C429A" w:rsidRDefault="00CA12A5" w:rsidP="00274AFC">
      <w:pPr>
        <w:spacing w:after="0" w:line="240" w:lineRule="auto"/>
        <w:ind w:firstLine="709"/>
        <w:jc w:val="both"/>
        <w:rPr>
          <w:rFonts w:ascii="Times New Roman" w:eastAsia="Times New Roman" w:hAnsi="Times New Roman" w:cs="Times New Roman"/>
          <w:bCs/>
          <w:sz w:val="24"/>
          <w:szCs w:val="24"/>
          <w:lang w:eastAsia="ru-RU"/>
        </w:rPr>
      </w:pPr>
      <w:r w:rsidRPr="004C429A">
        <w:rPr>
          <w:rFonts w:ascii="Times New Roman" w:eastAsia="Times New Roman" w:hAnsi="Times New Roman" w:cs="Times New Roman"/>
          <w:bCs/>
          <w:sz w:val="24"/>
          <w:szCs w:val="24"/>
          <w:lang w:eastAsia="ru-RU"/>
        </w:rPr>
        <w:sym w:font="Symbol" w:char="F0B7"/>
      </w:r>
      <w:r w:rsidRPr="004C429A">
        <w:rPr>
          <w:rFonts w:ascii="Times New Roman" w:eastAsia="Times New Roman" w:hAnsi="Times New Roman" w:cs="Times New Roman"/>
          <w:bCs/>
          <w:sz w:val="24"/>
          <w:szCs w:val="24"/>
          <w:lang w:eastAsia="ru-RU"/>
        </w:rPr>
        <w:t xml:space="preserve">  HTML 2.0, одобренный как стандарт 22 сентября 1995 года;</w:t>
      </w:r>
    </w:p>
    <w:p w:rsidR="00CA12A5" w:rsidRPr="004C429A" w:rsidRDefault="00CA12A5" w:rsidP="00274AFC">
      <w:pPr>
        <w:spacing w:after="0" w:line="240" w:lineRule="auto"/>
        <w:ind w:firstLine="709"/>
        <w:jc w:val="both"/>
        <w:rPr>
          <w:rFonts w:ascii="Times New Roman" w:eastAsia="Times New Roman" w:hAnsi="Times New Roman" w:cs="Times New Roman"/>
          <w:bCs/>
          <w:sz w:val="24"/>
          <w:szCs w:val="24"/>
          <w:lang w:eastAsia="ru-RU"/>
        </w:rPr>
      </w:pPr>
      <w:r w:rsidRPr="004C429A">
        <w:rPr>
          <w:rFonts w:ascii="Times New Roman" w:eastAsia="Times New Roman" w:hAnsi="Times New Roman" w:cs="Times New Roman"/>
          <w:bCs/>
          <w:sz w:val="24"/>
          <w:szCs w:val="24"/>
          <w:lang w:eastAsia="ru-RU"/>
        </w:rPr>
        <w:sym w:font="Symbol" w:char="F0B7"/>
      </w:r>
      <w:r w:rsidRPr="004C429A">
        <w:rPr>
          <w:rFonts w:ascii="Times New Roman" w:eastAsia="Times New Roman" w:hAnsi="Times New Roman" w:cs="Times New Roman"/>
          <w:bCs/>
          <w:sz w:val="24"/>
          <w:szCs w:val="24"/>
          <w:lang w:eastAsia="ru-RU"/>
        </w:rPr>
        <w:t xml:space="preserve">  HTML 3.2— 14 января 1997 года;</w:t>
      </w:r>
    </w:p>
    <w:p w:rsidR="00CA12A5" w:rsidRPr="004C429A" w:rsidRDefault="00CA12A5" w:rsidP="00274AFC">
      <w:pPr>
        <w:spacing w:after="0" w:line="240" w:lineRule="auto"/>
        <w:ind w:firstLine="709"/>
        <w:jc w:val="both"/>
        <w:rPr>
          <w:rFonts w:ascii="Times New Roman" w:eastAsia="Times New Roman" w:hAnsi="Times New Roman" w:cs="Times New Roman"/>
          <w:bCs/>
          <w:sz w:val="24"/>
          <w:szCs w:val="24"/>
          <w:lang w:eastAsia="ru-RU"/>
        </w:rPr>
      </w:pPr>
      <w:r w:rsidRPr="004C429A">
        <w:rPr>
          <w:rFonts w:ascii="Times New Roman" w:eastAsia="Times New Roman" w:hAnsi="Times New Roman" w:cs="Times New Roman"/>
          <w:bCs/>
          <w:sz w:val="24"/>
          <w:szCs w:val="24"/>
          <w:lang w:eastAsia="ru-RU"/>
        </w:rPr>
        <w:sym w:font="Symbol" w:char="F0B7"/>
      </w:r>
      <w:r w:rsidRPr="004C429A">
        <w:rPr>
          <w:rFonts w:ascii="Times New Roman" w:eastAsia="Times New Roman" w:hAnsi="Times New Roman" w:cs="Times New Roman"/>
          <w:bCs/>
          <w:sz w:val="24"/>
          <w:szCs w:val="24"/>
          <w:lang w:eastAsia="ru-RU"/>
        </w:rPr>
        <w:t xml:space="preserve">  HTML 4.0 — 18 декабря 1997 года;</w:t>
      </w:r>
    </w:p>
    <w:p w:rsidR="00CA12A5" w:rsidRPr="004C429A" w:rsidRDefault="00CA12A5" w:rsidP="00274AFC">
      <w:pPr>
        <w:spacing w:after="0" w:line="240" w:lineRule="auto"/>
        <w:ind w:firstLine="709"/>
        <w:jc w:val="both"/>
        <w:rPr>
          <w:rFonts w:ascii="Times New Roman" w:eastAsia="Times New Roman" w:hAnsi="Times New Roman" w:cs="Times New Roman"/>
          <w:bCs/>
          <w:sz w:val="24"/>
          <w:szCs w:val="24"/>
          <w:lang w:eastAsia="ru-RU"/>
        </w:rPr>
      </w:pPr>
      <w:r w:rsidRPr="004C429A">
        <w:rPr>
          <w:rFonts w:ascii="Times New Roman" w:eastAsia="Times New Roman" w:hAnsi="Times New Roman" w:cs="Times New Roman"/>
          <w:bCs/>
          <w:sz w:val="24"/>
          <w:szCs w:val="24"/>
          <w:lang w:eastAsia="ru-RU"/>
        </w:rPr>
        <w:sym w:font="Symbol" w:char="F0B7"/>
      </w:r>
      <w:r w:rsidRPr="004C429A">
        <w:rPr>
          <w:rFonts w:ascii="Times New Roman" w:eastAsia="Times New Roman" w:hAnsi="Times New Roman" w:cs="Times New Roman"/>
          <w:bCs/>
          <w:sz w:val="24"/>
          <w:szCs w:val="24"/>
          <w:lang w:eastAsia="ru-RU"/>
        </w:rPr>
        <w:t xml:space="preserve">  HTML 4.01 — 24 декабря 1999 года;</w:t>
      </w:r>
    </w:p>
    <w:p w:rsidR="00CA12A5" w:rsidRPr="004C429A" w:rsidRDefault="00CA12A5" w:rsidP="00274AFC">
      <w:pPr>
        <w:spacing w:after="0" w:line="240" w:lineRule="auto"/>
        <w:ind w:firstLine="709"/>
        <w:jc w:val="both"/>
        <w:rPr>
          <w:rFonts w:ascii="Times New Roman" w:eastAsia="Times New Roman" w:hAnsi="Times New Roman" w:cs="Times New Roman"/>
          <w:bCs/>
          <w:sz w:val="24"/>
          <w:szCs w:val="24"/>
          <w:lang w:eastAsia="ru-RU"/>
        </w:rPr>
      </w:pPr>
      <w:r w:rsidRPr="004C429A">
        <w:rPr>
          <w:rFonts w:ascii="Times New Roman" w:eastAsia="Times New Roman" w:hAnsi="Times New Roman" w:cs="Times New Roman"/>
          <w:bCs/>
          <w:sz w:val="24"/>
          <w:szCs w:val="24"/>
          <w:lang w:eastAsia="ru-RU"/>
        </w:rPr>
        <w:sym w:font="Symbol" w:char="F0B7"/>
      </w:r>
      <w:r w:rsidRPr="004C429A">
        <w:rPr>
          <w:rFonts w:ascii="Times New Roman" w:eastAsia="Times New Roman" w:hAnsi="Times New Roman" w:cs="Times New Roman"/>
          <w:bCs/>
          <w:sz w:val="24"/>
          <w:szCs w:val="24"/>
          <w:lang w:eastAsia="ru-RU"/>
        </w:rPr>
        <w:t xml:space="preserve">  HTML 5— 28 октября 2014 года</w:t>
      </w:r>
    </w:p>
    <w:p w:rsidR="00CA12A5" w:rsidRPr="004C429A" w:rsidRDefault="00CA12A5" w:rsidP="00274AFC">
      <w:pPr>
        <w:spacing w:after="0" w:line="240" w:lineRule="auto"/>
        <w:ind w:firstLine="709"/>
        <w:jc w:val="both"/>
        <w:rPr>
          <w:rFonts w:ascii="Times New Roman" w:eastAsia="Times New Roman" w:hAnsi="Times New Roman" w:cs="Times New Roman"/>
          <w:bCs/>
          <w:sz w:val="24"/>
          <w:szCs w:val="24"/>
          <w:lang w:eastAsia="ru-RU"/>
        </w:rPr>
      </w:pPr>
      <w:r w:rsidRPr="004C429A">
        <w:rPr>
          <w:rFonts w:ascii="Times New Roman" w:eastAsia="Times New Roman" w:hAnsi="Times New Roman" w:cs="Times New Roman"/>
          <w:bCs/>
          <w:sz w:val="24"/>
          <w:szCs w:val="24"/>
          <w:lang w:eastAsia="ru-RU"/>
        </w:rPr>
        <w:sym w:font="Symbol" w:char="F0B7"/>
      </w:r>
      <w:r w:rsidRPr="004C429A">
        <w:rPr>
          <w:rFonts w:ascii="Times New Roman" w:eastAsia="Times New Roman" w:hAnsi="Times New Roman" w:cs="Times New Roman"/>
          <w:bCs/>
          <w:sz w:val="24"/>
          <w:szCs w:val="24"/>
          <w:lang w:eastAsia="ru-RU"/>
        </w:rPr>
        <w:t xml:space="preserve">  HTML 5.1 начал разрабатываться примерно 19 декабря 2012 года. </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bCs/>
          <w:sz w:val="24"/>
          <w:szCs w:val="24"/>
          <w:lang w:eastAsia="ru-RU"/>
        </w:rPr>
        <w:t>Для создания web-страниц нам понадобиться обычный текстовый редактор, например, Блокнот или NotePad++. Отличие в том, что создаваемым файлам дается расширение html.HTML не является языком программирования</w:t>
      </w:r>
      <w:r w:rsidRPr="004C429A">
        <w:rPr>
          <w:rFonts w:ascii="Times New Roman" w:eastAsia="Times New Roman" w:hAnsi="Times New Roman" w:cs="Times New Roman"/>
          <w:sz w:val="24"/>
          <w:szCs w:val="24"/>
          <w:lang w:eastAsia="ru-RU"/>
        </w:rPr>
        <w:t>, но веб-страницы могут содержать встроенные или загружаемые программы на скриптовых языках (в первую очередь </w:t>
      </w:r>
      <w:r w:rsidRPr="004C429A">
        <w:rPr>
          <w:rFonts w:ascii="Times New Roman" w:eastAsia="Times New Roman" w:hAnsi="Times New Roman" w:cs="Times New Roman"/>
          <w:i/>
          <w:iCs/>
          <w:sz w:val="24"/>
          <w:szCs w:val="24"/>
          <w:lang w:eastAsia="ru-RU"/>
        </w:rPr>
        <w:t>Javascript</w:t>
      </w:r>
      <w:r w:rsidRPr="004C429A">
        <w:rPr>
          <w:rFonts w:ascii="Times New Roman" w:eastAsia="Times New Roman" w:hAnsi="Times New Roman" w:cs="Times New Roman"/>
          <w:sz w:val="24"/>
          <w:szCs w:val="24"/>
          <w:lang w:eastAsia="ru-RU"/>
        </w:rPr>
        <w:t>) и программы-апплеты на языке </w:t>
      </w:r>
      <w:r w:rsidRPr="004C429A">
        <w:rPr>
          <w:rFonts w:ascii="Times New Roman" w:eastAsia="Times New Roman" w:hAnsi="Times New Roman" w:cs="Times New Roman"/>
          <w:i/>
          <w:iCs/>
          <w:sz w:val="24"/>
          <w:szCs w:val="24"/>
          <w:lang w:eastAsia="ru-RU"/>
        </w:rPr>
        <w:t>Java</w:t>
      </w:r>
      <w:r w:rsidRPr="004C429A">
        <w:rPr>
          <w:rFonts w:ascii="Times New Roman" w:eastAsia="Times New Roman" w:hAnsi="Times New Roman" w:cs="Times New Roman"/>
          <w:sz w:val="24"/>
          <w:szCs w:val="24"/>
          <w:lang w:eastAsia="ru-RU"/>
        </w:rPr>
        <w:t>.</w:t>
      </w:r>
    </w:p>
    <w:p w:rsidR="00CB2520" w:rsidRPr="004C429A" w:rsidRDefault="00CB2520" w:rsidP="00274AFC">
      <w:pPr>
        <w:spacing w:after="0" w:line="240" w:lineRule="auto"/>
        <w:ind w:firstLine="709"/>
        <w:jc w:val="both"/>
        <w:rPr>
          <w:rFonts w:ascii="Times New Roman" w:hAnsi="Times New Roman" w:cs="Times New Roman"/>
          <w:b/>
          <w:sz w:val="24"/>
          <w:szCs w:val="24"/>
        </w:rPr>
      </w:pPr>
    </w:p>
    <w:p w:rsidR="00CA12A5" w:rsidRPr="004C429A" w:rsidRDefault="00CA12A5" w:rsidP="00274AFC">
      <w:pPr>
        <w:spacing w:after="0" w:line="240" w:lineRule="auto"/>
        <w:ind w:firstLine="709"/>
        <w:jc w:val="both"/>
        <w:outlineLvl w:val="2"/>
        <w:rPr>
          <w:rFonts w:ascii="Times New Roman" w:eastAsia="Times New Roman" w:hAnsi="Times New Roman" w:cs="Times New Roman"/>
          <w:b/>
          <w:sz w:val="24"/>
          <w:szCs w:val="24"/>
          <w:lang w:eastAsia="ru-RU"/>
        </w:rPr>
      </w:pPr>
      <w:r w:rsidRPr="004C429A">
        <w:rPr>
          <w:rFonts w:ascii="Times New Roman" w:eastAsia="Times New Roman" w:hAnsi="Times New Roman" w:cs="Times New Roman"/>
          <w:b/>
          <w:sz w:val="24"/>
          <w:szCs w:val="24"/>
          <w:lang w:eastAsia="ru-RU"/>
        </w:rPr>
        <w:t>Структура HTML-документа</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HTML-документ состоит из текста, который представляет собой информационное содержимое и специальных средств языка HTML — тегов разметки, которые определяют структуру и внешний вид документа при его отображении браузером. Структура HTML-документа (</w:t>
      </w:r>
      <w:r w:rsidRPr="004C429A">
        <w:rPr>
          <w:rFonts w:ascii="Times New Roman" w:eastAsia="Times New Roman" w:hAnsi="Times New Roman" w:cs="Times New Roman"/>
          <w:sz w:val="24"/>
          <w:szCs w:val="24"/>
          <w:u w:val="single"/>
          <w:lang w:eastAsia="ru-RU"/>
        </w:rPr>
        <w:t>рис. 1</w:t>
      </w:r>
      <w:r w:rsidRPr="004C429A">
        <w:rPr>
          <w:rFonts w:ascii="Times New Roman" w:eastAsia="Times New Roman" w:hAnsi="Times New Roman" w:cs="Times New Roman"/>
          <w:sz w:val="24"/>
          <w:szCs w:val="24"/>
          <w:lang w:eastAsia="ru-RU"/>
        </w:rPr>
        <w:t>) довольно проста:</w:t>
      </w:r>
    </w:p>
    <w:p w:rsidR="00CA12A5" w:rsidRPr="004C429A" w:rsidRDefault="00CA12A5"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noProof/>
          <w:sz w:val="24"/>
          <w:szCs w:val="24"/>
          <w:lang w:eastAsia="ru-RU"/>
        </w:rPr>
        <w:lastRenderedPageBreak/>
        <w:drawing>
          <wp:inline distT="0" distB="0" distL="0" distR="0">
            <wp:extent cx="2000250" cy="2828925"/>
            <wp:effectExtent l="0" t="0" r="0" b="9525"/>
            <wp:docPr id="13" name="Рисунок 3" descr="Структура гипертекстового докумен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Структура гипертекстового документа"/>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00250" cy="2828925"/>
                    </a:xfrm>
                    <a:prstGeom prst="rect">
                      <a:avLst/>
                    </a:prstGeom>
                    <a:noFill/>
                    <a:ln>
                      <a:noFill/>
                    </a:ln>
                  </pic:spPr>
                </pic:pic>
              </a:graphicData>
            </a:graphic>
          </wp:inline>
        </w:drawing>
      </w:r>
    </w:p>
    <w:p w:rsidR="00CA12A5" w:rsidRPr="004C429A" w:rsidRDefault="00CA12A5" w:rsidP="00274AFC">
      <w:pPr>
        <w:spacing w:after="0" w:line="240" w:lineRule="auto"/>
        <w:ind w:firstLine="709"/>
        <w:jc w:val="both"/>
        <w:rPr>
          <w:rFonts w:ascii="Times New Roman" w:eastAsia="Times New Roman" w:hAnsi="Times New Roman" w:cs="Times New Roman"/>
          <w:i/>
          <w:iCs/>
          <w:sz w:val="24"/>
          <w:szCs w:val="24"/>
          <w:lang w:eastAsia="ru-RU"/>
        </w:rPr>
      </w:pPr>
      <w:r w:rsidRPr="004C429A">
        <w:rPr>
          <w:rFonts w:ascii="Times New Roman" w:eastAsia="Times New Roman" w:hAnsi="Times New Roman" w:cs="Times New Roman"/>
          <w:i/>
          <w:iCs/>
          <w:sz w:val="24"/>
          <w:szCs w:val="24"/>
          <w:lang w:eastAsia="ru-RU"/>
        </w:rPr>
        <w:t>Рис. 1. Общая структура веб-страницы</w:t>
      </w:r>
    </w:p>
    <w:p w:rsidR="00CA12A5" w:rsidRPr="004C429A" w:rsidRDefault="00CA12A5" w:rsidP="00274AFC">
      <w:pPr>
        <w:spacing w:after="0" w:line="240" w:lineRule="auto"/>
        <w:ind w:firstLine="709"/>
        <w:jc w:val="both"/>
        <w:rPr>
          <w:rFonts w:ascii="Times New Roman" w:eastAsia="Times New Roman" w:hAnsi="Times New Roman" w:cs="Times New Roman"/>
          <w:i/>
          <w:iCs/>
          <w:sz w:val="24"/>
          <w:szCs w:val="24"/>
          <w:lang w:eastAsia="ru-RU"/>
        </w:rPr>
      </w:pPr>
    </w:p>
    <w:p w:rsidR="00CA12A5" w:rsidRPr="004C429A" w:rsidRDefault="00CA12A5" w:rsidP="00274AFC">
      <w:pPr>
        <w:numPr>
          <w:ilvl w:val="0"/>
          <w:numId w:val="62"/>
        </w:numPr>
        <w:tabs>
          <w:tab w:val="clear" w:pos="720"/>
          <w:tab w:val="num" w:pos="284"/>
          <w:tab w:val="left" w:pos="851"/>
        </w:tabs>
        <w:spacing w:after="0" w:line="240" w:lineRule="auto"/>
        <w:ind w:left="0"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Описание документа начинается с указания его типа (секция DOCTYPE).</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Наличие секции DOCTYPE позволяет указать браузеру, какой тип документа ему предстоит разбирать, т.е, какие требования нужно выполнять при обработке гипертекста.</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Примеры DOCTYPE:</w:t>
      </w:r>
    </w:p>
    <w:p w:rsidR="00CA12A5" w:rsidRPr="004C429A" w:rsidRDefault="00CA12A5" w:rsidP="00274AFC">
      <w:pPr>
        <w:numPr>
          <w:ilvl w:val="0"/>
          <w:numId w:val="63"/>
        </w:numPr>
        <w:spacing w:after="0" w:line="240" w:lineRule="auto"/>
        <w:ind w:left="0"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&lt;!DOCTYPE HTML PUBLIC "-//W3C//DTD HTML 4.01 Frameset//EN" "http://www.w3.org/TR/html4/frameset.dtd"&gt;</w:t>
      </w:r>
      <w:r w:rsidRPr="004C429A">
        <w:rPr>
          <w:rFonts w:ascii="Times New Roman" w:eastAsia="Times New Roman" w:hAnsi="Times New Roman" w:cs="Times New Roman"/>
          <w:sz w:val="24"/>
          <w:szCs w:val="24"/>
          <w:lang w:eastAsia="ru-RU"/>
        </w:rPr>
        <w:br/>
        <w:t>Гипертекстовый документ в формате HTML 4.01, содержащий фреймы.</w:t>
      </w:r>
    </w:p>
    <w:p w:rsidR="00CA12A5" w:rsidRPr="004C429A" w:rsidRDefault="00CA12A5" w:rsidP="00274AFC">
      <w:pPr>
        <w:numPr>
          <w:ilvl w:val="0"/>
          <w:numId w:val="63"/>
        </w:numPr>
        <w:spacing w:after="0" w:line="240" w:lineRule="auto"/>
        <w:ind w:left="0"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&lt;!DOCTYPE HTML PUBLIC "-//W3C//DTD HTML 4.01//EN" "http://www.w3.org/TR/html4/strict.dtd"&gt;</w:t>
      </w:r>
      <w:r w:rsidRPr="004C429A">
        <w:rPr>
          <w:rFonts w:ascii="Times New Roman" w:eastAsia="Times New Roman" w:hAnsi="Times New Roman" w:cs="Times New Roman"/>
          <w:sz w:val="24"/>
          <w:szCs w:val="24"/>
          <w:lang w:eastAsia="ru-RU"/>
        </w:rPr>
        <w:br/>
        <w:t>Гипертекстовый документ в формате HTML 4.01 со строгим синтаксисом (т.е. не использованы устаревшие и не рекомендованные теги).</w:t>
      </w:r>
    </w:p>
    <w:p w:rsidR="00CA12A5" w:rsidRPr="004C429A" w:rsidRDefault="00CA12A5" w:rsidP="00274AFC">
      <w:pPr>
        <w:numPr>
          <w:ilvl w:val="0"/>
          <w:numId w:val="63"/>
        </w:numPr>
        <w:spacing w:after="0" w:line="240" w:lineRule="auto"/>
        <w:ind w:left="0"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&lt;!DOCTYPE HTML PUBLIC "-//W3C//DTD HTML 4.01 Transitional//EN" "http://www.w3.org/TR/html4/loose.dtd"&gt;</w:t>
      </w:r>
      <w:r w:rsidRPr="004C429A">
        <w:rPr>
          <w:rFonts w:ascii="Times New Roman" w:eastAsia="Times New Roman" w:hAnsi="Times New Roman" w:cs="Times New Roman"/>
          <w:sz w:val="24"/>
          <w:szCs w:val="24"/>
          <w:lang w:eastAsia="ru-RU"/>
        </w:rPr>
        <w:br/>
        <w:t>Гипертекстовый документ в формате HTML 4.01 с нестрогим («переходным») синтаксисом (т.е. использованы устаревшие или не рекомендованные теги и атрибуты).</w:t>
      </w:r>
    </w:p>
    <w:p w:rsidR="000F45CB" w:rsidRDefault="00CA12A5" w:rsidP="00274AFC">
      <w:pPr>
        <w:numPr>
          <w:ilvl w:val="0"/>
          <w:numId w:val="63"/>
        </w:numPr>
        <w:spacing w:after="0" w:line="240" w:lineRule="auto"/>
        <w:ind w:left="0"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&lt;!DOCTYPE HTML&gt;</w:t>
      </w:r>
    </w:p>
    <w:p w:rsidR="00CA12A5" w:rsidRPr="004C429A" w:rsidRDefault="00CA12A5" w:rsidP="000F45CB">
      <w:pPr>
        <w:spacing w:after="0" w:line="240" w:lineRule="auto"/>
        <w:ind w:left="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Пока не стандартизованное объявление для документов HTML5.</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Стандарт требует, чтобы секция DOCTYPE присутствовала в документе, т.к. это позволяет ускорить и улучшить обработку гипертекста. Это достигается за счет того, что браузер может не делать предположений о том, как интерпретировать теги, а свериться со стандартным определением (файлом .dtd). </w:t>
      </w:r>
    </w:p>
    <w:p w:rsidR="00CA12A5" w:rsidRPr="004C429A" w:rsidRDefault="00CA12A5" w:rsidP="00274AFC">
      <w:pPr>
        <w:numPr>
          <w:ilvl w:val="0"/>
          <w:numId w:val="62"/>
        </w:numPr>
        <w:tabs>
          <w:tab w:val="clear" w:pos="720"/>
          <w:tab w:val="num" w:pos="284"/>
          <w:tab w:val="left" w:pos="851"/>
        </w:tabs>
        <w:spacing w:after="0" w:line="240" w:lineRule="auto"/>
        <w:ind w:left="0"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Текст документа заключается втег&lt;html&gt;. Текст документа состоит из заголовка и тела, которые выделяются соответственно тегами &lt;head&gt; и &lt;body&gt;.</w:t>
      </w:r>
    </w:p>
    <w:p w:rsidR="00CA12A5" w:rsidRPr="004C429A" w:rsidRDefault="00CA12A5" w:rsidP="00274AFC">
      <w:pPr>
        <w:numPr>
          <w:ilvl w:val="1"/>
          <w:numId w:val="62"/>
        </w:numPr>
        <w:tabs>
          <w:tab w:val="num" w:pos="284"/>
          <w:tab w:val="left" w:pos="851"/>
        </w:tabs>
        <w:spacing w:after="0" w:line="240" w:lineRule="auto"/>
        <w:ind w:left="0"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В заголовке (&lt;head&gt;) указывают название HTML-документа и другие параметры, которые браузер будет использовать при отображении документа.</w:t>
      </w:r>
    </w:p>
    <w:p w:rsidR="00CA12A5" w:rsidRPr="004C429A" w:rsidRDefault="00CA12A5" w:rsidP="00274AFC">
      <w:pPr>
        <w:numPr>
          <w:ilvl w:val="1"/>
          <w:numId w:val="62"/>
        </w:numPr>
        <w:tabs>
          <w:tab w:val="num" w:pos="284"/>
          <w:tab w:val="left" w:pos="851"/>
        </w:tabs>
        <w:spacing w:after="0" w:line="240" w:lineRule="auto"/>
        <w:ind w:left="0"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Тело документа (&lt;body&gt;) — это та часть, в которую помещается собственно содержимое HTML-документа. Тело включает предназначенный для отображения текст и управляющую разметку документа (теги), которые используются браузером.</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Заголовок предназначен для размещения метаинформации, описывающей веб-документ как таковой.</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lastRenderedPageBreak/>
        <w:t>Блок &lt;body&gt; содержит то, что нужно показать пользователю: текст, изображения, внедренные объекты и пр.</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b/>
          <w:sz w:val="24"/>
          <w:szCs w:val="24"/>
          <w:lang w:eastAsia="ru-RU"/>
        </w:rPr>
        <w:t>html</w:t>
      </w:r>
      <w:r w:rsidRPr="004C429A">
        <w:rPr>
          <w:rFonts w:ascii="Times New Roman" w:eastAsia="Times New Roman" w:hAnsi="Times New Roman" w:cs="Times New Roman"/>
          <w:sz w:val="24"/>
          <w:szCs w:val="24"/>
          <w:lang w:eastAsia="ru-RU"/>
        </w:rPr>
        <w:t xml:space="preserve"> — элемент верхнего уровня — ограничивает начало и конец документа. Элемент html является элементом верхнего уровня в языке html. Использование элемента html не сказывается на выводе документа. Если элемент html используется, начальный и конечный теги html должны идти вокруг всего документа, сразу после объявления DOCTYPE.</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&lt;html&gt;</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заголовок и тело документа</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&lt;/html&gt;</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head (заголовок) — заголовок документа</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Основная структура html-документа должна состоять из заглавия и тела. Явное вложение заголовка в элемент head не обязательно. Использование элемента head не сказывается на вывод документа. Атрибуты отсутствуют. В документе должен присутствовать только один элемент head, и он должен появиться до элемента body.</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 xml:space="preserve"> Синтаксис использования</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&lt;head&gt;</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элемент title</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&lt;/head&gt;</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 xml:space="preserve">Заметим, что начальный и конечный теги могут отсутствовать. </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 xml:space="preserve">Тег &lt;head&gt;должен содержать один TITLE элемент и возможно следующие элементы: </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eastAsia="ru-RU"/>
        </w:rPr>
        <w:sym w:font="Symbol" w:char="F0B7"/>
      </w:r>
      <w:r w:rsidRPr="004C429A">
        <w:rPr>
          <w:rFonts w:ascii="Times New Roman" w:eastAsia="Times New Roman" w:hAnsi="Times New Roman" w:cs="Times New Roman"/>
          <w:sz w:val="24"/>
          <w:szCs w:val="24"/>
          <w:lang w:val="en-US" w:eastAsia="ru-RU"/>
        </w:rPr>
        <w:t>isindex;</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eastAsia="ru-RU"/>
        </w:rPr>
        <w:sym w:font="Symbol" w:char="F0B7"/>
      </w:r>
      <w:r w:rsidRPr="004C429A">
        <w:rPr>
          <w:rFonts w:ascii="Times New Roman" w:eastAsia="Times New Roman" w:hAnsi="Times New Roman" w:cs="Times New Roman"/>
          <w:sz w:val="24"/>
          <w:szCs w:val="24"/>
          <w:lang w:val="en-US" w:eastAsia="ru-RU"/>
        </w:rPr>
        <w:t>meta;</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eastAsia="ru-RU"/>
        </w:rPr>
        <w:sym w:font="Symbol" w:char="F0B7"/>
      </w:r>
      <w:r w:rsidRPr="004C429A">
        <w:rPr>
          <w:rFonts w:ascii="Times New Roman" w:eastAsia="Times New Roman" w:hAnsi="Times New Roman" w:cs="Times New Roman"/>
          <w:sz w:val="24"/>
          <w:szCs w:val="24"/>
          <w:lang w:val="en-US" w:eastAsia="ru-RU"/>
        </w:rPr>
        <w:t>link;</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eastAsia="ru-RU"/>
        </w:rPr>
        <w:sym w:font="Symbol" w:char="F0B7"/>
      </w:r>
      <w:r w:rsidRPr="004C429A">
        <w:rPr>
          <w:rFonts w:ascii="Times New Roman" w:eastAsia="Times New Roman" w:hAnsi="Times New Roman" w:cs="Times New Roman"/>
          <w:sz w:val="24"/>
          <w:szCs w:val="24"/>
          <w:lang w:val="en-US" w:eastAsia="ru-RU"/>
        </w:rPr>
        <w:t>style;</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eastAsia="ru-RU"/>
        </w:rPr>
        <w:sym w:font="Symbol" w:char="F0B7"/>
      </w:r>
      <w:r w:rsidRPr="004C429A">
        <w:rPr>
          <w:rFonts w:ascii="Times New Roman" w:eastAsia="Times New Roman" w:hAnsi="Times New Roman" w:cs="Times New Roman"/>
          <w:sz w:val="24"/>
          <w:szCs w:val="24"/>
          <w:lang w:val="en-US" w:eastAsia="ru-RU"/>
        </w:rPr>
        <w:t xml:space="preserve">script. </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b/>
          <w:sz w:val="24"/>
          <w:szCs w:val="24"/>
          <w:lang w:eastAsia="ru-RU"/>
        </w:rPr>
        <w:t>body</w:t>
      </w:r>
      <w:r w:rsidRPr="004C429A">
        <w:rPr>
          <w:rFonts w:ascii="Times New Roman" w:eastAsia="Times New Roman" w:hAnsi="Times New Roman" w:cs="Times New Roman"/>
          <w:sz w:val="24"/>
          <w:szCs w:val="24"/>
          <w:lang w:eastAsia="ru-RU"/>
        </w:rPr>
        <w:t xml:space="preserve"> (тело) — тело документа. Основная структура документа HTML всегда состоит из заголовка и тела. Нет необходимости явно помещать тело в элемент BODY, однако делая так, можно специфицировать атрибуты, влияющие на представление документа в целом (например, установить фоновое изображение или цвет). </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 xml:space="preserve">Если элемент body не содержит атрибуты, использование его не дает явного эффекта в непосредственном отображении документа. Элемент html может быть задан явно или подразумеваться. только один элемент body разрешен в документе, и он должен находится после элементаhead (который тоже </w:t>
      </w:r>
      <w:r w:rsidR="00D77997" w:rsidRPr="004C429A">
        <w:rPr>
          <w:rFonts w:ascii="Times New Roman" w:eastAsia="Times New Roman" w:hAnsi="Times New Roman" w:cs="Times New Roman"/>
          <w:sz w:val="24"/>
          <w:szCs w:val="24"/>
          <w:lang w:eastAsia="ru-RU"/>
        </w:rPr>
        <w:t>может быть,</w:t>
      </w:r>
      <w:r w:rsidRPr="004C429A">
        <w:rPr>
          <w:rFonts w:ascii="Times New Roman" w:eastAsia="Times New Roman" w:hAnsi="Times New Roman" w:cs="Times New Roman"/>
          <w:sz w:val="24"/>
          <w:szCs w:val="24"/>
          <w:lang w:eastAsia="ru-RU"/>
        </w:rPr>
        <w:t xml:space="preserve"> как подразумеваемым, так и явным). </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 xml:space="preserve">Основной синтаксис </w:t>
      </w:r>
    </w:p>
    <w:p w:rsidR="00CA12A5" w:rsidRPr="004C429A" w:rsidRDefault="00CA12A5"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&lt;body&gt;тело документа&lt;/body&gt;</w:t>
      </w:r>
    </w:p>
    <w:p w:rsidR="00CB2520" w:rsidRPr="004C429A" w:rsidRDefault="00CA12A5" w:rsidP="00274AFC">
      <w:pPr>
        <w:spacing w:after="0" w:line="240" w:lineRule="auto"/>
        <w:ind w:firstLine="709"/>
        <w:jc w:val="both"/>
        <w:rPr>
          <w:rFonts w:ascii="Times New Roman" w:eastAsia="Times New Roman" w:hAnsi="Times New Roman" w:cs="Times New Roman"/>
          <w:i/>
          <w:sz w:val="24"/>
          <w:szCs w:val="24"/>
          <w:lang w:eastAsia="ru-RU"/>
        </w:rPr>
      </w:pPr>
      <w:r w:rsidRPr="004C429A">
        <w:rPr>
          <w:rFonts w:ascii="Times New Roman" w:eastAsia="Times New Roman" w:hAnsi="Times New Roman" w:cs="Times New Roman"/>
          <w:i/>
          <w:sz w:val="24"/>
          <w:szCs w:val="24"/>
          <w:lang w:eastAsia="ru-RU"/>
        </w:rPr>
        <w:t>Возможные атрибуты тега BODY</w:t>
      </w:r>
    </w:p>
    <w:p w:rsidR="00D52EAC" w:rsidRPr="004C429A" w:rsidRDefault="00D52EAC" w:rsidP="00274AFC">
      <w:pPr>
        <w:spacing w:after="0" w:line="240" w:lineRule="auto"/>
        <w:ind w:firstLine="709"/>
        <w:jc w:val="both"/>
        <w:rPr>
          <w:rFonts w:ascii="Times New Roman" w:eastAsia="Times New Roman" w:hAnsi="Times New Roman" w:cs="Times New Roman"/>
          <w:b/>
          <w:sz w:val="24"/>
          <w:szCs w:val="24"/>
          <w:lang w:eastAsia="ru-RU"/>
        </w:rPr>
      </w:pPr>
      <w:r w:rsidRPr="004C429A">
        <w:rPr>
          <w:rFonts w:ascii="Times New Roman" w:eastAsia="Times New Roman" w:hAnsi="Times New Roman" w:cs="Times New Roman"/>
          <w:b/>
          <w:sz w:val="24"/>
          <w:szCs w:val="24"/>
          <w:lang w:eastAsia="ru-RU"/>
        </w:rPr>
        <w:t xml:space="preserve">Имя атрибута </w:t>
      </w:r>
      <w:r w:rsidRPr="004C429A">
        <w:rPr>
          <w:rFonts w:ascii="Times New Roman" w:eastAsia="Times New Roman" w:hAnsi="Times New Roman" w:cs="Times New Roman"/>
          <w:b/>
          <w:sz w:val="24"/>
          <w:szCs w:val="24"/>
          <w:lang w:eastAsia="ru-RU"/>
        </w:rPr>
        <w:tab/>
        <w:t xml:space="preserve">Возможные значения </w:t>
      </w:r>
      <w:r w:rsidRPr="004C429A">
        <w:rPr>
          <w:rFonts w:ascii="Times New Roman" w:eastAsia="Times New Roman" w:hAnsi="Times New Roman" w:cs="Times New Roman"/>
          <w:b/>
          <w:sz w:val="24"/>
          <w:szCs w:val="24"/>
          <w:lang w:eastAsia="ru-RU"/>
        </w:rPr>
        <w:tab/>
        <w:t xml:space="preserve">Смысл </w:t>
      </w:r>
    </w:p>
    <w:p w:rsidR="00D52EAC" w:rsidRPr="004C429A" w:rsidRDefault="00D52EAC"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 xml:space="preserve">BGCOLOR </w:t>
      </w:r>
      <w:r w:rsidRPr="004C429A">
        <w:rPr>
          <w:rFonts w:ascii="Times New Roman" w:eastAsia="Times New Roman" w:hAnsi="Times New Roman" w:cs="Times New Roman"/>
          <w:sz w:val="24"/>
          <w:szCs w:val="24"/>
          <w:lang w:eastAsia="ru-RU"/>
        </w:rPr>
        <w:tab/>
      </w:r>
      <w:r w:rsidRPr="004C429A">
        <w:rPr>
          <w:rFonts w:ascii="Times New Roman" w:eastAsia="Times New Roman" w:hAnsi="Times New Roman" w:cs="Times New Roman"/>
          <w:sz w:val="24"/>
          <w:szCs w:val="24"/>
          <w:lang w:eastAsia="ru-RU"/>
        </w:rPr>
        <w:tab/>
        <w:t xml:space="preserve">Цвет </w:t>
      </w:r>
      <w:r w:rsidRPr="004C429A">
        <w:rPr>
          <w:rFonts w:ascii="Times New Roman" w:eastAsia="Times New Roman" w:hAnsi="Times New Roman" w:cs="Times New Roman"/>
          <w:sz w:val="24"/>
          <w:szCs w:val="24"/>
          <w:lang w:eastAsia="ru-RU"/>
        </w:rPr>
        <w:tab/>
      </w:r>
      <w:r w:rsidRPr="004C429A">
        <w:rPr>
          <w:rFonts w:ascii="Times New Roman" w:eastAsia="Times New Roman" w:hAnsi="Times New Roman" w:cs="Times New Roman"/>
          <w:sz w:val="24"/>
          <w:szCs w:val="24"/>
          <w:lang w:eastAsia="ru-RU"/>
        </w:rPr>
        <w:tab/>
      </w:r>
      <w:r w:rsidRPr="004C429A">
        <w:rPr>
          <w:rFonts w:ascii="Times New Roman" w:eastAsia="Times New Roman" w:hAnsi="Times New Roman" w:cs="Times New Roman"/>
          <w:sz w:val="24"/>
          <w:szCs w:val="24"/>
          <w:lang w:eastAsia="ru-RU"/>
        </w:rPr>
        <w:tab/>
      </w:r>
      <w:r w:rsidRPr="004C429A">
        <w:rPr>
          <w:rFonts w:ascii="Times New Roman" w:eastAsia="Times New Roman" w:hAnsi="Times New Roman" w:cs="Times New Roman"/>
          <w:sz w:val="24"/>
          <w:szCs w:val="24"/>
          <w:lang w:eastAsia="ru-RU"/>
        </w:rPr>
        <w:tab/>
        <w:t xml:space="preserve">Фоновый цвет документа </w:t>
      </w:r>
    </w:p>
    <w:p w:rsidR="00D52EAC" w:rsidRPr="004C429A" w:rsidRDefault="00D52EAC"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 xml:space="preserve">TEXT </w:t>
      </w:r>
      <w:r w:rsidRPr="004C429A">
        <w:rPr>
          <w:rFonts w:ascii="Times New Roman" w:eastAsia="Times New Roman" w:hAnsi="Times New Roman" w:cs="Times New Roman"/>
          <w:sz w:val="24"/>
          <w:szCs w:val="24"/>
          <w:lang w:eastAsia="ru-RU"/>
        </w:rPr>
        <w:tab/>
      </w:r>
      <w:r w:rsidRPr="004C429A">
        <w:rPr>
          <w:rFonts w:ascii="Times New Roman" w:eastAsia="Times New Roman" w:hAnsi="Times New Roman" w:cs="Times New Roman"/>
          <w:sz w:val="24"/>
          <w:szCs w:val="24"/>
          <w:lang w:eastAsia="ru-RU"/>
        </w:rPr>
        <w:tab/>
      </w:r>
      <w:r w:rsidRPr="004C429A">
        <w:rPr>
          <w:rFonts w:ascii="Times New Roman" w:eastAsia="Times New Roman" w:hAnsi="Times New Roman" w:cs="Times New Roman"/>
          <w:sz w:val="24"/>
          <w:szCs w:val="24"/>
          <w:lang w:eastAsia="ru-RU"/>
        </w:rPr>
        <w:tab/>
        <w:t xml:space="preserve">Цвет </w:t>
      </w:r>
      <w:r w:rsidRPr="004C429A">
        <w:rPr>
          <w:rFonts w:ascii="Times New Roman" w:eastAsia="Times New Roman" w:hAnsi="Times New Roman" w:cs="Times New Roman"/>
          <w:sz w:val="24"/>
          <w:szCs w:val="24"/>
          <w:lang w:eastAsia="ru-RU"/>
        </w:rPr>
        <w:tab/>
      </w:r>
      <w:r w:rsidRPr="004C429A">
        <w:rPr>
          <w:rFonts w:ascii="Times New Roman" w:eastAsia="Times New Roman" w:hAnsi="Times New Roman" w:cs="Times New Roman"/>
          <w:sz w:val="24"/>
          <w:szCs w:val="24"/>
          <w:lang w:eastAsia="ru-RU"/>
        </w:rPr>
        <w:tab/>
      </w:r>
      <w:r w:rsidRPr="004C429A">
        <w:rPr>
          <w:rFonts w:ascii="Times New Roman" w:eastAsia="Times New Roman" w:hAnsi="Times New Roman" w:cs="Times New Roman"/>
          <w:sz w:val="24"/>
          <w:szCs w:val="24"/>
          <w:lang w:eastAsia="ru-RU"/>
        </w:rPr>
        <w:tab/>
      </w:r>
      <w:r w:rsidRPr="004C429A">
        <w:rPr>
          <w:rFonts w:ascii="Times New Roman" w:eastAsia="Times New Roman" w:hAnsi="Times New Roman" w:cs="Times New Roman"/>
          <w:sz w:val="24"/>
          <w:szCs w:val="24"/>
          <w:lang w:eastAsia="ru-RU"/>
        </w:rPr>
        <w:tab/>
        <w:t xml:space="preserve">Цвет для текста документа </w:t>
      </w:r>
    </w:p>
    <w:p w:rsidR="00D52EAC" w:rsidRPr="004C429A" w:rsidRDefault="00D52EAC"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 xml:space="preserve">LINK </w:t>
      </w:r>
      <w:r w:rsidRPr="004C429A">
        <w:rPr>
          <w:rFonts w:ascii="Times New Roman" w:eastAsia="Times New Roman" w:hAnsi="Times New Roman" w:cs="Times New Roman"/>
          <w:sz w:val="24"/>
          <w:szCs w:val="24"/>
          <w:lang w:eastAsia="ru-RU"/>
        </w:rPr>
        <w:tab/>
      </w:r>
      <w:r w:rsidRPr="004C429A">
        <w:rPr>
          <w:rFonts w:ascii="Times New Roman" w:eastAsia="Times New Roman" w:hAnsi="Times New Roman" w:cs="Times New Roman"/>
          <w:sz w:val="24"/>
          <w:szCs w:val="24"/>
          <w:lang w:eastAsia="ru-RU"/>
        </w:rPr>
        <w:tab/>
      </w:r>
      <w:r w:rsidRPr="004C429A">
        <w:rPr>
          <w:rFonts w:ascii="Times New Roman" w:eastAsia="Times New Roman" w:hAnsi="Times New Roman" w:cs="Times New Roman"/>
          <w:sz w:val="24"/>
          <w:szCs w:val="24"/>
          <w:lang w:eastAsia="ru-RU"/>
        </w:rPr>
        <w:tab/>
        <w:t xml:space="preserve">Цвет </w:t>
      </w:r>
      <w:r w:rsidRPr="004C429A">
        <w:rPr>
          <w:rFonts w:ascii="Times New Roman" w:eastAsia="Times New Roman" w:hAnsi="Times New Roman" w:cs="Times New Roman"/>
          <w:sz w:val="24"/>
          <w:szCs w:val="24"/>
          <w:lang w:eastAsia="ru-RU"/>
        </w:rPr>
        <w:tab/>
      </w:r>
      <w:r w:rsidRPr="004C429A">
        <w:rPr>
          <w:rFonts w:ascii="Times New Roman" w:eastAsia="Times New Roman" w:hAnsi="Times New Roman" w:cs="Times New Roman"/>
          <w:sz w:val="24"/>
          <w:szCs w:val="24"/>
          <w:lang w:eastAsia="ru-RU"/>
        </w:rPr>
        <w:tab/>
      </w:r>
      <w:r w:rsidRPr="004C429A">
        <w:rPr>
          <w:rFonts w:ascii="Times New Roman" w:eastAsia="Times New Roman" w:hAnsi="Times New Roman" w:cs="Times New Roman"/>
          <w:sz w:val="24"/>
          <w:szCs w:val="24"/>
          <w:lang w:eastAsia="ru-RU"/>
        </w:rPr>
        <w:tab/>
      </w:r>
      <w:r w:rsidRPr="004C429A">
        <w:rPr>
          <w:rFonts w:ascii="Times New Roman" w:eastAsia="Times New Roman" w:hAnsi="Times New Roman" w:cs="Times New Roman"/>
          <w:sz w:val="24"/>
          <w:szCs w:val="24"/>
          <w:lang w:eastAsia="ru-RU"/>
        </w:rPr>
        <w:tab/>
        <w:t xml:space="preserve">Цвет для непосещенной гипертекстовой связи </w:t>
      </w:r>
    </w:p>
    <w:p w:rsidR="00D52EAC" w:rsidRPr="004C429A" w:rsidRDefault="00D52EAC"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 xml:space="preserve">VLINK </w:t>
      </w:r>
      <w:r w:rsidRPr="004C429A">
        <w:rPr>
          <w:rFonts w:ascii="Times New Roman" w:eastAsia="Times New Roman" w:hAnsi="Times New Roman" w:cs="Times New Roman"/>
          <w:sz w:val="24"/>
          <w:szCs w:val="24"/>
          <w:lang w:eastAsia="ru-RU"/>
        </w:rPr>
        <w:tab/>
      </w:r>
      <w:r w:rsidRPr="004C429A">
        <w:rPr>
          <w:rFonts w:ascii="Times New Roman" w:eastAsia="Times New Roman" w:hAnsi="Times New Roman" w:cs="Times New Roman"/>
          <w:sz w:val="24"/>
          <w:szCs w:val="24"/>
          <w:lang w:eastAsia="ru-RU"/>
        </w:rPr>
        <w:tab/>
        <w:t xml:space="preserve">Цвет </w:t>
      </w:r>
      <w:r w:rsidRPr="004C429A">
        <w:rPr>
          <w:rFonts w:ascii="Times New Roman" w:eastAsia="Times New Roman" w:hAnsi="Times New Roman" w:cs="Times New Roman"/>
          <w:sz w:val="24"/>
          <w:szCs w:val="24"/>
          <w:lang w:eastAsia="ru-RU"/>
        </w:rPr>
        <w:tab/>
      </w:r>
      <w:r w:rsidRPr="004C429A">
        <w:rPr>
          <w:rFonts w:ascii="Times New Roman" w:eastAsia="Times New Roman" w:hAnsi="Times New Roman" w:cs="Times New Roman"/>
          <w:sz w:val="24"/>
          <w:szCs w:val="24"/>
          <w:lang w:eastAsia="ru-RU"/>
        </w:rPr>
        <w:tab/>
      </w:r>
      <w:r w:rsidRPr="004C429A">
        <w:rPr>
          <w:rFonts w:ascii="Times New Roman" w:eastAsia="Times New Roman" w:hAnsi="Times New Roman" w:cs="Times New Roman"/>
          <w:sz w:val="24"/>
          <w:szCs w:val="24"/>
          <w:lang w:eastAsia="ru-RU"/>
        </w:rPr>
        <w:tab/>
      </w:r>
      <w:r w:rsidRPr="004C429A">
        <w:rPr>
          <w:rFonts w:ascii="Times New Roman" w:eastAsia="Times New Roman" w:hAnsi="Times New Roman" w:cs="Times New Roman"/>
          <w:sz w:val="24"/>
          <w:szCs w:val="24"/>
          <w:lang w:eastAsia="ru-RU"/>
        </w:rPr>
        <w:tab/>
        <w:t xml:space="preserve">Цвет для посещенной гипертекстовой связи </w:t>
      </w:r>
    </w:p>
    <w:p w:rsidR="00D52EAC" w:rsidRPr="004C429A" w:rsidRDefault="00D52EAC"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 xml:space="preserve">ALINK </w:t>
      </w:r>
      <w:r w:rsidRPr="004C429A">
        <w:rPr>
          <w:rFonts w:ascii="Times New Roman" w:eastAsia="Times New Roman" w:hAnsi="Times New Roman" w:cs="Times New Roman"/>
          <w:sz w:val="24"/>
          <w:szCs w:val="24"/>
          <w:lang w:eastAsia="ru-RU"/>
        </w:rPr>
        <w:tab/>
      </w:r>
      <w:r w:rsidRPr="004C429A">
        <w:rPr>
          <w:rFonts w:ascii="Times New Roman" w:eastAsia="Times New Roman" w:hAnsi="Times New Roman" w:cs="Times New Roman"/>
          <w:sz w:val="24"/>
          <w:szCs w:val="24"/>
          <w:lang w:eastAsia="ru-RU"/>
        </w:rPr>
        <w:tab/>
        <w:t xml:space="preserve">Цвет </w:t>
      </w:r>
      <w:r w:rsidRPr="004C429A">
        <w:rPr>
          <w:rFonts w:ascii="Times New Roman" w:eastAsia="Times New Roman" w:hAnsi="Times New Roman" w:cs="Times New Roman"/>
          <w:sz w:val="24"/>
          <w:szCs w:val="24"/>
          <w:lang w:eastAsia="ru-RU"/>
        </w:rPr>
        <w:tab/>
      </w:r>
      <w:r w:rsidRPr="004C429A">
        <w:rPr>
          <w:rFonts w:ascii="Times New Roman" w:eastAsia="Times New Roman" w:hAnsi="Times New Roman" w:cs="Times New Roman"/>
          <w:sz w:val="24"/>
          <w:szCs w:val="24"/>
          <w:lang w:eastAsia="ru-RU"/>
        </w:rPr>
        <w:tab/>
      </w:r>
      <w:r w:rsidRPr="004C429A">
        <w:rPr>
          <w:rFonts w:ascii="Times New Roman" w:eastAsia="Times New Roman" w:hAnsi="Times New Roman" w:cs="Times New Roman"/>
          <w:sz w:val="24"/>
          <w:szCs w:val="24"/>
          <w:lang w:eastAsia="ru-RU"/>
        </w:rPr>
        <w:tab/>
      </w:r>
      <w:r w:rsidRPr="004C429A">
        <w:rPr>
          <w:rFonts w:ascii="Times New Roman" w:eastAsia="Times New Roman" w:hAnsi="Times New Roman" w:cs="Times New Roman"/>
          <w:sz w:val="24"/>
          <w:szCs w:val="24"/>
          <w:lang w:eastAsia="ru-RU"/>
        </w:rPr>
        <w:tab/>
        <w:t xml:space="preserve">Цвет для активной гипертекстовой связи; используется для выделения текста , когда пользователь нажал на связь </w:t>
      </w:r>
    </w:p>
    <w:p w:rsidR="00D52EAC" w:rsidRPr="004C429A" w:rsidRDefault="00D52EAC"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 xml:space="preserve">BACKGROUND </w:t>
      </w:r>
      <w:r w:rsidRPr="004C429A">
        <w:rPr>
          <w:rFonts w:ascii="Times New Roman" w:eastAsia="Times New Roman" w:hAnsi="Times New Roman" w:cs="Times New Roman"/>
          <w:sz w:val="24"/>
          <w:szCs w:val="24"/>
          <w:lang w:eastAsia="ru-RU"/>
        </w:rPr>
        <w:tab/>
        <w:t xml:space="preserve">URL </w:t>
      </w:r>
      <w:r w:rsidRPr="004C429A">
        <w:rPr>
          <w:rFonts w:ascii="Times New Roman" w:eastAsia="Times New Roman" w:hAnsi="Times New Roman" w:cs="Times New Roman"/>
          <w:sz w:val="24"/>
          <w:szCs w:val="24"/>
          <w:lang w:eastAsia="ru-RU"/>
        </w:rPr>
        <w:tab/>
      </w:r>
      <w:r w:rsidRPr="004C429A">
        <w:rPr>
          <w:rFonts w:ascii="Times New Roman" w:eastAsia="Times New Roman" w:hAnsi="Times New Roman" w:cs="Times New Roman"/>
          <w:sz w:val="24"/>
          <w:szCs w:val="24"/>
          <w:lang w:eastAsia="ru-RU"/>
        </w:rPr>
        <w:tab/>
      </w:r>
      <w:r w:rsidRPr="004C429A">
        <w:rPr>
          <w:rFonts w:ascii="Times New Roman" w:eastAsia="Times New Roman" w:hAnsi="Times New Roman" w:cs="Times New Roman"/>
          <w:sz w:val="24"/>
          <w:szCs w:val="24"/>
          <w:lang w:eastAsia="ru-RU"/>
        </w:rPr>
        <w:tab/>
      </w:r>
      <w:r w:rsidRPr="004C429A">
        <w:rPr>
          <w:rFonts w:ascii="Times New Roman" w:eastAsia="Times New Roman" w:hAnsi="Times New Roman" w:cs="Times New Roman"/>
          <w:sz w:val="24"/>
          <w:szCs w:val="24"/>
          <w:lang w:eastAsia="ru-RU"/>
        </w:rPr>
        <w:tab/>
        <w:t>URL фонового образа</w:t>
      </w:r>
    </w:p>
    <w:p w:rsidR="00D52EAC" w:rsidRPr="004C429A" w:rsidRDefault="00D52EAC" w:rsidP="00274AFC">
      <w:pPr>
        <w:spacing w:after="0" w:line="240" w:lineRule="auto"/>
        <w:ind w:firstLine="709"/>
        <w:jc w:val="both"/>
        <w:rPr>
          <w:rFonts w:ascii="Times New Roman" w:hAnsi="Times New Roman" w:cs="Times New Roman"/>
          <w:b/>
          <w:sz w:val="24"/>
          <w:szCs w:val="24"/>
        </w:rPr>
      </w:pPr>
    </w:p>
    <w:p w:rsidR="00427F18" w:rsidRPr="004C429A" w:rsidRDefault="00427F18"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 xml:space="preserve"> Теги управления форматированием</w:t>
      </w:r>
    </w:p>
    <w:p w:rsidR="00D52EAC" w:rsidRPr="004C429A" w:rsidRDefault="00427F18"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b/>
          <w:sz w:val="24"/>
          <w:szCs w:val="24"/>
        </w:rPr>
        <w:lastRenderedPageBreak/>
        <w:t>Абзац</w:t>
      </w:r>
      <w:r w:rsidRPr="004C429A">
        <w:rPr>
          <w:rFonts w:ascii="Times New Roman" w:hAnsi="Times New Roman" w:cs="Times New Roman"/>
          <w:sz w:val="24"/>
          <w:szCs w:val="24"/>
        </w:rPr>
        <w:t xml:space="preserve"> формируется при помощи тега &lt;</w:t>
      </w:r>
      <w:r w:rsidRPr="004C429A">
        <w:rPr>
          <w:rFonts w:ascii="Times New Roman" w:hAnsi="Times New Roman" w:cs="Times New Roman"/>
          <w:sz w:val="24"/>
          <w:szCs w:val="24"/>
          <w:lang w:val="en-US"/>
        </w:rPr>
        <w:t>p</w:t>
      </w:r>
      <w:r w:rsidRPr="004C429A">
        <w:rPr>
          <w:rFonts w:ascii="Times New Roman" w:hAnsi="Times New Roman" w:cs="Times New Roman"/>
          <w:sz w:val="24"/>
          <w:szCs w:val="24"/>
        </w:rPr>
        <w:t>&gt;…&lt;/</w:t>
      </w:r>
      <w:r w:rsidRPr="004C429A">
        <w:rPr>
          <w:rFonts w:ascii="Times New Roman" w:hAnsi="Times New Roman" w:cs="Times New Roman"/>
          <w:sz w:val="24"/>
          <w:szCs w:val="24"/>
          <w:lang w:val="en-US"/>
        </w:rPr>
        <w:t>p</w:t>
      </w:r>
      <w:r w:rsidRPr="004C429A">
        <w:rPr>
          <w:rFonts w:ascii="Times New Roman" w:hAnsi="Times New Roman" w:cs="Times New Roman"/>
          <w:sz w:val="24"/>
          <w:szCs w:val="24"/>
        </w:rPr>
        <w:t>&gt;. Изначально предполагалось использовать вместе с тегами параметры. Параметры тега &lt;</w:t>
      </w:r>
      <w:r w:rsidRPr="004C429A">
        <w:rPr>
          <w:rFonts w:ascii="Times New Roman" w:hAnsi="Times New Roman" w:cs="Times New Roman"/>
          <w:sz w:val="24"/>
          <w:szCs w:val="24"/>
          <w:lang w:val="en-US"/>
        </w:rPr>
        <w:t>p</w:t>
      </w:r>
      <w:r w:rsidRPr="004C429A">
        <w:rPr>
          <w:rFonts w:ascii="Times New Roman" w:hAnsi="Times New Roman" w:cs="Times New Roman"/>
          <w:sz w:val="24"/>
          <w:szCs w:val="24"/>
        </w:rPr>
        <w:t>&gt; - способы выравнивания (left, right, center, justify). Например, если необходимо сделать абзац с выравниванием по ширине, то надо написать:</w:t>
      </w:r>
    </w:p>
    <w:p w:rsidR="00427F18" w:rsidRPr="004C429A" w:rsidRDefault="00427F18"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palign</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justify</w:t>
      </w:r>
      <w:r w:rsidRPr="004C429A">
        <w:rPr>
          <w:rFonts w:ascii="Times New Roman" w:hAnsi="Times New Roman" w:cs="Times New Roman"/>
          <w:sz w:val="24"/>
          <w:szCs w:val="24"/>
        </w:rPr>
        <w:t>”&gt;Содержаниеабзаца&lt;/</w:t>
      </w:r>
      <w:r w:rsidRPr="004C429A">
        <w:rPr>
          <w:rFonts w:ascii="Times New Roman" w:hAnsi="Times New Roman" w:cs="Times New Roman"/>
          <w:sz w:val="24"/>
          <w:szCs w:val="24"/>
          <w:lang w:val="en-US"/>
        </w:rPr>
        <w:t>p</w:t>
      </w:r>
      <w:r w:rsidRPr="004C429A">
        <w:rPr>
          <w:rFonts w:ascii="Times New Roman" w:hAnsi="Times New Roman" w:cs="Times New Roman"/>
          <w:sz w:val="24"/>
          <w:szCs w:val="24"/>
        </w:rPr>
        <w:t>&gt;</w:t>
      </w:r>
    </w:p>
    <w:p w:rsidR="00427F18" w:rsidRPr="004C429A" w:rsidRDefault="00427F18"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b/>
          <w:sz w:val="24"/>
          <w:szCs w:val="24"/>
        </w:rPr>
        <w:t>Заголовки</w:t>
      </w:r>
      <w:r w:rsidRPr="004C429A">
        <w:rPr>
          <w:rFonts w:ascii="Times New Roman" w:hAnsi="Times New Roman" w:cs="Times New Roman"/>
          <w:sz w:val="24"/>
          <w:szCs w:val="24"/>
        </w:rPr>
        <w:t xml:space="preserve"> предназначены, во-первых, показать важность раздела, к которому относятся, а во-вторых, с помощью различных заголовков легко регулировать размер текста. Чем выше уровень заголовка, тем больше размер шрифта. Самым верхним уровнем является уровень 1 &lt;</w:t>
      </w:r>
      <w:r w:rsidRPr="004C429A">
        <w:rPr>
          <w:rFonts w:ascii="Times New Roman" w:hAnsi="Times New Roman" w:cs="Times New Roman"/>
          <w:sz w:val="24"/>
          <w:szCs w:val="24"/>
          <w:lang w:val="en-US"/>
        </w:rPr>
        <w:t>h</w:t>
      </w:r>
      <w:r w:rsidRPr="004C429A">
        <w:rPr>
          <w:rFonts w:ascii="Times New Roman" w:hAnsi="Times New Roman" w:cs="Times New Roman"/>
          <w:sz w:val="24"/>
          <w:szCs w:val="24"/>
        </w:rPr>
        <w:t>1&gt;, а самым нижним — уровень 6 (&lt;</w:t>
      </w:r>
      <w:r w:rsidRPr="004C429A">
        <w:rPr>
          <w:rFonts w:ascii="Times New Roman" w:hAnsi="Times New Roman" w:cs="Times New Roman"/>
          <w:sz w:val="24"/>
          <w:szCs w:val="24"/>
          <w:lang w:val="en-US"/>
        </w:rPr>
        <w:t>h</w:t>
      </w:r>
      <w:r w:rsidRPr="004C429A">
        <w:rPr>
          <w:rFonts w:ascii="Times New Roman" w:hAnsi="Times New Roman" w:cs="Times New Roman"/>
          <w:sz w:val="24"/>
          <w:szCs w:val="24"/>
        </w:rPr>
        <w:t>6&gt;).</w:t>
      </w:r>
    </w:p>
    <w:p w:rsidR="00427F18" w:rsidRPr="004C429A" w:rsidRDefault="00427F18"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Также следует отметить, что использование заголовков приветствуется поисковыми системами. Пример использования заголовков.</w:t>
      </w:r>
    </w:p>
    <w:p w:rsidR="00427F18" w:rsidRPr="004C429A" w:rsidRDefault="00427F18"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Пример использования заголовков.</w:t>
      </w:r>
    </w:p>
    <w:p w:rsidR="001C3031" w:rsidRPr="004C429A" w:rsidRDefault="001C3031"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&lt;body&gt;</w:t>
      </w:r>
    </w:p>
    <w:p w:rsidR="00B77C84" w:rsidRPr="004C429A" w:rsidRDefault="001C3031"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h</w:t>
      </w:r>
      <w:r w:rsidRPr="004C429A">
        <w:rPr>
          <w:rFonts w:ascii="Times New Roman" w:hAnsi="Times New Roman" w:cs="Times New Roman"/>
          <w:sz w:val="24"/>
          <w:szCs w:val="24"/>
        </w:rPr>
        <w:t>1&gt;</w:t>
      </w:r>
      <w:r w:rsidR="00B77C84" w:rsidRPr="004C429A">
        <w:rPr>
          <w:rFonts w:ascii="Times New Roman" w:hAnsi="Times New Roman" w:cs="Times New Roman"/>
          <w:sz w:val="24"/>
          <w:szCs w:val="24"/>
        </w:rPr>
        <w:t>Заголовок первого уровня</w:t>
      </w:r>
      <w:r w:rsidRPr="004C429A">
        <w:rPr>
          <w:rFonts w:ascii="Times New Roman" w:hAnsi="Times New Roman" w:cs="Times New Roman"/>
          <w:sz w:val="24"/>
          <w:szCs w:val="24"/>
        </w:rPr>
        <w:t>&lt;/</w:t>
      </w:r>
      <w:r w:rsidRPr="004C429A">
        <w:rPr>
          <w:rFonts w:ascii="Times New Roman" w:hAnsi="Times New Roman" w:cs="Times New Roman"/>
          <w:sz w:val="24"/>
          <w:szCs w:val="24"/>
          <w:lang w:val="en-US"/>
        </w:rPr>
        <w:t>h</w:t>
      </w:r>
      <w:r w:rsidRPr="004C429A">
        <w:rPr>
          <w:rFonts w:ascii="Times New Roman" w:hAnsi="Times New Roman" w:cs="Times New Roman"/>
          <w:sz w:val="24"/>
          <w:szCs w:val="24"/>
        </w:rPr>
        <w:t>1&gt;</w:t>
      </w:r>
    </w:p>
    <w:p w:rsidR="00B77C84" w:rsidRPr="004C429A" w:rsidRDefault="001C3031"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h</w:t>
      </w:r>
      <w:r w:rsidRPr="004C429A">
        <w:rPr>
          <w:rFonts w:ascii="Times New Roman" w:hAnsi="Times New Roman" w:cs="Times New Roman"/>
          <w:sz w:val="24"/>
          <w:szCs w:val="24"/>
        </w:rPr>
        <w:t>2&gt;</w:t>
      </w:r>
      <w:r w:rsidR="00B77C84" w:rsidRPr="004C429A">
        <w:rPr>
          <w:rFonts w:ascii="Times New Roman" w:hAnsi="Times New Roman" w:cs="Times New Roman"/>
          <w:sz w:val="24"/>
          <w:szCs w:val="24"/>
        </w:rPr>
        <w:t>Заголовок второго уровня</w:t>
      </w:r>
      <w:r w:rsidRPr="004C429A">
        <w:rPr>
          <w:rFonts w:ascii="Times New Roman" w:hAnsi="Times New Roman" w:cs="Times New Roman"/>
          <w:sz w:val="24"/>
          <w:szCs w:val="24"/>
        </w:rPr>
        <w:t>&lt;/</w:t>
      </w:r>
      <w:r w:rsidRPr="004C429A">
        <w:rPr>
          <w:rFonts w:ascii="Times New Roman" w:hAnsi="Times New Roman" w:cs="Times New Roman"/>
          <w:sz w:val="24"/>
          <w:szCs w:val="24"/>
          <w:lang w:val="en-US"/>
        </w:rPr>
        <w:t>h</w:t>
      </w:r>
      <w:r w:rsidRPr="004C429A">
        <w:rPr>
          <w:rFonts w:ascii="Times New Roman" w:hAnsi="Times New Roman" w:cs="Times New Roman"/>
          <w:sz w:val="24"/>
          <w:szCs w:val="24"/>
        </w:rPr>
        <w:t>2&gt;</w:t>
      </w:r>
    </w:p>
    <w:p w:rsidR="00B77C84" w:rsidRPr="004C429A" w:rsidRDefault="001C3031"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h</w:t>
      </w:r>
      <w:r w:rsidRPr="004C429A">
        <w:rPr>
          <w:rFonts w:ascii="Times New Roman" w:hAnsi="Times New Roman" w:cs="Times New Roman"/>
          <w:sz w:val="24"/>
          <w:szCs w:val="24"/>
        </w:rPr>
        <w:t>3&gt;</w:t>
      </w:r>
      <w:r w:rsidR="00B77C84" w:rsidRPr="004C429A">
        <w:rPr>
          <w:rFonts w:ascii="Times New Roman" w:hAnsi="Times New Roman" w:cs="Times New Roman"/>
          <w:sz w:val="24"/>
          <w:szCs w:val="24"/>
        </w:rPr>
        <w:t>Заголовок третьего уровня</w:t>
      </w:r>
      <w:r w:rsidRPr="004C429A">
        <w:rPr>
          <w:rFonts w:ascii="Times New Roman" w:hAnsi="Times New Roman" w:cs="Times New Roman"/>
          <w:sz w:val="24"/>
          <w:szCs w:val="24"/>
        </w:rPr>
        <w:t>&lt;/</w:t>
      </w:r>
      <w:r w:rsidRPr="004C429A">
        <w:rPr>
          <w:rFonts w:ascii="Times New Roman" w:hAnsi="Times New Roman" w:cs="Times New Roman"/>
          <w:sz w:val="24"/>
          <w:szCs w:val="24"/>
          <w:lang w:val="en-US"/>
        </w:rPr>
        <w:t>h</w:t>
      </w:r>
      <w:r w:rsidRPr="004C429A">
        <w:rPr>
          <w:rFonts w:ascii="Times New Roman" w:hAnsi="Times New Roman" w:cs="Times New Roman"/>
          <w:sz w:val="24"/>
          <w:szCs w:val="24"/>
        </w:rPr>
        <w:t>3&gt;</w:t>
      </w:r>
    </w:p>
    <w:p w:rsidR="00B77C84" w:rsidRPr="004C429A" w:rsidRDefault="001C3031"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h</w:t>
      </w:r>
      <w:r w:rsidRPr="004C429A">
        <w:rPr>
          <w:rFonts w:ascii="Times New Roman" w:hAnsi="Times New Roman" w:cs="Times New Roman"/>
          <w:sz w:val="24"/>
          <w:szCs w:val="24"/>
        </w:rPr>
        <w:t>4&gt;</w:t>
      </w:r>
      <w:r w:rsidR="00B77C84" w:rsidRPr="004C429A">
        <w:rPr>
          <w:rFonts w:ascii="Times New Roman" w:hAnsi="Times New Roman" w:cs="Times New Roman"/>
          <w:sz w:val="24"/>
          <w:szCs w:val="24"/>
        </w:rPr>
        <w:t>Заголовок четвертого уровня</w:t>
      </w:r>
      <w:r w:rsidRPr="004C429A">
        <w:rPr>
          <w:rFonts w:ascii="Times New Roman" w:hAnsi="Times New Roman" w:cs="Times New Roman"/>
          <w:sz w:val="24"/>
          <w:szCs w:val="24"/>
        </w:rPr>
        <w:t>&lt;/</w:t>
      </w:r>
      <w:r w:rsidRPr="004C429A">
        <w:rPr>
          <w:rFonts w:ascii="Times New Roman" w:hAnsi="Times New Roman" w:cs="Times New Roman"/>
          <w:sz w:val="24"/>
          <w:szCs w:val="24"/>
          <w:lang w:val="en-US"/>
        </w:rPr>
        <w:t>h</w:t>
      </w:r>
      <w:r w:rsidRPr="004C429A">
        <w:rPr>
          <w:rFonts w:ascii="Times New Roman" w:hAnsi="Times New Roman" w:cs="Times New Roman"/>
          <w:sz w:val="24"/>
          <w:szCs w:val="24"/>
        </w:rPr>
        <w:t>4&gt;</w:t>
      </w:r>
    </w:p>
    <w:p w:rsidR="00B77C84" w:rsidRPr="004C429A" w:rsidRDefault="001C3031"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h</w:t>
      </w:r>
      <w:r w:rsidRPr="004C429A">
        <w:rPr>
          <w:rFonts w:ascii="Times New Roman" w:hAnsi="Times New Roman" w:cs="Times New Roman"/>
          <w:sz w:val="24"/>
          <w:szCs w:val="24"/>
        </w:rPr>
        <w:t>5&gt;</w:t>
      </w:r>
      <w:r w:rsidR="00B77C84" w:rsidRPr="004C429A">
        <w:rPr>
          <w:rFonts w:ascii="Times New Roman" w:hAnsi="Times New Roman" w:cs="Times New Roman"/>
          <w:sz w:val="24"/>
          <w:szCs w:val="24"/>
        </w:rPr>
        <w:t>Заголовок пятого уровня</w:t>
      </w:r>
      <w:r w:rsidRPr="004C429A">
        <w:rPr>
          <w:rFonts w:ascii="Times New Roman" w:hAnsi="Times New Roman" w:cs="Times New Roman"/>
          <w:sz w:val="24"/>
          <w:szCs w:val="24"/>
        </w:rPr>
        <w:t>&lt;/</w:t>
      </w:r>
      <w:r w:rsidRPr="004C429A">
        <w:rPr>
          <w:rFonts w:ascii="Times New Roman" w:hAnsi="Times New Roman" w:cs="Times New Roman"/>
          <w:sz w:val="24"/>
          <w:szCs w:val="24"/>
          <w:lang w:val="en-US"/>
        </w:rPr>
        <w:t>h</w:t>
      </w:r>
      <w:r w:rsidRPr="004C429A">
        <w:rPr>
          <w:rFonts w:ascii="Times New Roman" w:hAnsi="Times New Roman" w:cs="Times New Roman"/>
          <w:sz w:val="24"/>
          <w:szCs w:val="24"/>
        </w:rPr>
        <w:t>5&gt;</w:t>
      </w:r>
    </w:p>
    <w:p w:rsidR="00B77C84" w:rsidRPr="004C429A" w:rsidRDefault="001C3031"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h</w:t>
      </w:r>
      <w:r w:rsidRPr="004C429A">
        <w:rPr>
          <w:rFonts w:ascii="Times New Roman" w:hAnsi="Times New Roman" w:cs="Times New Roman"/>
          <w:sz w:val="24"/>
          <w:szCs w:val="24"/>
        </w:rPr>
        <w:t>6&gt;</w:t>
      </w:r>
      <w:r w:rsidR="00B77C84" w:rsidRPr="004C429A">
        <w:rPr>
          <w:rFonts w:ascii="Times New Roman" w:hAnsi="Times New Roman" w:cs="Times New Roman"/>
          <w:sz w:val="24"/>
          <w:szCs w:val="24"/>
        </w:rPr>
        <w:t>Заголовок шестого уровня</w:t>
      </w:r>
      <w:r w:rsidRPr="004C429A">
        <w:rPr>
          <w:rFonts w:ascii="Times New Roman" w:hAnsi="Times New Roman" w:cs="Times New Roman"/>
          <w:sz w:val="24"/>
          <w:szCs w:val="24"/>
        </w:rPr>
        <w:t>&lt;/</w:t>
      </w:r>
      <w:r w:rsidRPr="004C429A">
        <w:rPr>
          <w:rFonts w:ascii="Times New Roman" w:hAnsi="Times New Roman" w:cs="Times New Roman"/>
          <w:sz w:val="24"/>
          <w:szCs w:val="24"/>
          <w:lang w:val="en-US"/>
        </w:rPr>
        <w:t>h</w:t>
      </w:r>
      <w:r w:rsidRPr="004C429A">
        <w:rPr>
          <w:rFonts w:ascii="Times New Roman" w:hAnsi="Times New Roman" w:cs="Times New Roman"/>
          <w:sz w:val="24"/>
          <w:szCs w:val="24"/>
        </w:rPr>
        <w:t>6&gt;</w:t>
      </w:r>
    </w:p>
    <w:p w:rsidR="001C3031" w:rsidRPr="004C429A" w:rsidRDefault="001C3031"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&lt;/body&gt;</w:t>
      </w:r>
    </w:p>
    <w:p w:rsidR="00D52EAC" w:rsidRPr="004C429A" w:rsidRDefault="001C3031"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Для </w:t>
      </w:r>
      <w:r w:rsidRPr="004C429A">
        <w:rPr>
          <w:rFonts w:ascii="Times New Roman" w:hAnsi="Times New Roman" w:cs="Times New Roman"/>
          <w:b/>
          <w:sz w:val="24"/>
          <w:szCs w:val="24"/>
        </w:rPr>
        <w:t>полужирного начертания</w:t>
      </w:r>
      <w:r w:rsidRPr="004C429A">
        <w:rPr>
          <w:rFonts w:ascii="Times New Roman" w:hAnsi="Times New Roman" w:cs="Times New Roman"/>
          <w:sz w:val="24"/>
          <w:szCs w:val="24"/>
        </w:rPr>
        <w:t xml:space="preserve"> применяется два тега: &lt;b&gt;, &lt;strong&gt;.</w:t>
      </w:r>
    </w:p>
    <w:p w:rsidR="001C3031" w:rsidRPr="004C429A" w:rsidRDefault="001C3031"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&lt;b&gt;Жирное начертание шрифта&lt;/b&gt;</w:t>
      </w:r>
    </w:p>
    <w:p w:rsidR="00D52EAC" w:rsidRPr="004C429A" w:rsidRDefault="001C3031"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&lt;strong&gt;Сильное выделение текста&lt;/strong&gt;</w:t>
      </w:r>
    </w:p>
    <w:p w:rsidR="00D52EAC" w:rsidRPr="004C429A" w:rsidRDefault="001C3031"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Для </w:t>
      </w:r>
      <w:r w:rsidRPr="004C429A">
        <w:rPr>
          <w:rFonts w:ascii="Times New Roman" w:hAnsi="Times New Roman" w:cs="Times New Roman"/>
          <w:i/>
          <w:sz w:val="24"/>
          <w:szCs w:val="24"/>
        </w:rPr>
        <w:t>курсивного начертания</w:t>
      </w:r>
      <w:r w:rsidRPr="004C429A">
        <w:rPr>
          <w:rFonts w:ascii="Times New Roman" w:hAnsi="Times New Roman" w:cs="Times New Roman"/>
          <w:sz w:val="24"/>
          <w:szCs w:val="24"/>
        </w:rPr>
        <w:t xml:space="preserve"> используются два тега: &lt;i&gt;,&lt;em&gt;.</w:t>
      </w:r>
    </w:p>
    <w:p w:rsidR="00D52EAC" w:rsidRPr="004C429A" w:rsidRDefault="001C3031"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&lt;i&gt;Курсивное начертание шрифта&lt;/i&gt;</w:t>
      </w:r>
    </w:p>
    <w:p w:rsidR="00D52EAC" w:rsidRPr="004C429A" w:rsidRDefault="001C3031"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&lt;em&gt;Выделение текста&lt;/em&gt;</w:t>
      </w:r>
    </w:p>
    <w:p w:rsidR="001C3031" w:rsidRPr="004C429A" w:rsidRDefault="001C3031"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Следует отметить, что теги &lt;b&gt; и &lt;strong&gt;, также как &lt;i&gt; и &lt;em&gt; хотя и похожи по своему действию, являются не совсем эквивалентными и заменяемыми. Первый тег &lt;b&gt; -  является тегом физической разметки и устанавливает жирное начертание текста, а тег   &lt;strong&gt; - тегом  логической разметки и выделяет помеченный текст.</w:t>
      </w:r>
    </w:p>
    <w:p w:rsidR="001C3031" w:rsidRPr="004C429A" w:rsidRDefault="001C3031"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b/>
          <w:sz w:val="24"/>
          <w:szCs w:val="24"/>
        </w:rPr>
        <w:t>Маркированный список</w:t>
      </w:r>
      <w:r w:rsidRPr="004C429A">
        <w:rPr>
          <w:rFonts w:ascii="Times New Roman" w:hAnsi="Times New Roman" w:cs="Times New Roman"/>
          <w:sz w:val="24"/>
          <w:szCs w:val="24"/>
        </w:rPr>
        <w:t xml:space="preserve"> формируется с помощью контейнера &lt;ul&gt;, а каждый пункт списка начинается с тега &lt;li&gt;,  как показано ниже.</w:t>
      </w:r>
    </w:p>
    <w:p w:rsidR="001C3031" w:rsidRPr="004C429A" w:rsidRDefault="001C3031"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&lt;ul&gt;</w:t>
      </w:r>
    </w:p>
    <w:p w:rsidR="001C3031" w:rsidRPr="004C429A" w:rsidRDefault="001C3031"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&lt;li&gt;</w:t>
      </w:r>
      <w:r w:rsidR="006E6D91" w:rsidRPr="004C429A">
        <w:rPr>
          <w:rFonts w:ascii="Times New Roman" w:hAnsi="Times New Roman" w:cs="Times New Roman"/>
          <w:sz w:val="24"/>
          <w:szCs w:val="24"/>
        </w:rPr>
        <w:t>Значение №1</w:t>
      </w:r>
      <w:r w:rsidRPr="004C429A">
        <w:rPr>
          <w:rFonts w:ascii="Times New Roman" w:hAnsi="Times New Roman" w:cs="Times New Roman"/>
          <w:sz w:val="24"/>
          <w:szCs w:val="24"/>
        </w:rPr>
        <w:t>&lt;</w:t>
      </w:r>
      <w:r w:rsidR="006E6D91" w:rsidRPr="004C429A">
        <w:rPr>
          <w:rFonts w:ascii="Times New Roman" w:hAnsi="Times New Roman" w:cs="Times New Roman"/>
          <w:sz w:val="24"/>
          <w:szCs w:val="24"/>
        </w:rPr>
        <w:t>/</w:t>
      </w:r>
      <w:r w:rsidRPr="004C429A">
        <w:rPr>
          <w:rFonts w:ascii="Times New Roman" w:hAnsi="Times New Roman" w:cs="Times New Roman"/>
          <w:sz w:val="24"/>
          <w:szCs w:val="24"/>
        </w:rPr>
        <w:t>li&gt;</w:t>
      </w:r>
    </w:p>
    <w:p w:rsidR="001C3031" w:rsidRPr="004C429A" w:rsidRDefault="001C3031"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&lt;li&gt;</w:t>
      </w:r>
      <w:r w:rsidR="006E6D91" w:rsidRPr="004C429A">
        <w:rPr>
          <w:rFonts w:ascii="Times New Roman" w:hAnsi="Times New Roman" w:cs="Times New Roman"/>
          <w:sz w:val="24"/>
          <w:szCs w:val="24"/>
        </w:rPr>
        <w:t>Значение №2</w:t>
      </w:r>
      <w:r w:rsidRPr="004C429A">
        <w:rPr>
          <w:rFonts w:ascii="Times New Roman" w:hAnsi="Times New Roman" w:cs="Times New Roman"/>
          <w:sz w:val="24"/>
          <w:szCs w:val="24"/>
        </w:rPr>
        <w:t>&lt;</w:t>
      </w:r>
      <w:r w:rsidR="006E6D91" w:rsidRPr="004C429A">
        <w:rPr>
          <w:rFonts w:ascii="Times New Roman" w:hAnsi="Times New Roman" w:cs="Times New Roman"/>
          <w:sz w:val="24"/>
          <w:szCs w:val="24"/>
        </w:rPr>
        <w:t>/</w:t>
      </w:r>
      <w:r w:rsidRPr="004C429A">
        <w:rPr>
          <w:rFonts w:ascii="Times New Roman" w:hAnsi="Times New Roman" w:cs="Times New Roman"/>
          <w:sz w:val="24"/>
          <w:szCs w:val="24"/>
        </w:rPr>
        <w:t>li&gt;</w:t>
      </w:r>
    </w:p>
    <w:p w:rsidR="001C3031" w:rsidRPr="004C429A" w:rsidRDefault="001C3031"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&lt;li&gt;</w:t>
      </w:r>
      <w:r w:rsidR="006E6D91" w:rsidRPr="004C429A">
        <w:rPr>
          <w:rFonts w:ascii="Times New Roman" w:hAnsi="Times New Roman" w:cs="Times New Roman"/>
          <w:sz w:val="24"/>
          <w:szCs w:val="24"/>
        </w:rPr>
        <w:t>Значение №3</w:t>
      </w:r>
      <w:r w:rsidRPr="004C429A">
        <w:rPr>
          <w:rFonts w:ascii="Times New Roman" w:hAnsi="Times New Roman" w:cs="Times New Roman"/>
          <w:sz w:val="24"/>
          <w:szCs w:val="24"/>
        </w:rPr>
        <w:t>&lt;</w:t>
      </w:r>
      <w:r w:rsidR="006E6D91" w:rsidRPr="004C429A">
        <w:rPr>
          <w:rFonts w:ascii="Times New Roman" w:hAnsi="Times New Roman" w:cs="Times New Roman"/>
          <w:sz w:val="24"/>
          <w:szCs w:val="24"/>
        </w:rPr>
        <w:t>/</w:t>
      </w:r>
      <w:r w:rsidRPr="004C429A">
        <w:rPr>
          <w:rFonts w:ascii="Times New Roman" w:hAnsi="Times New Roman" w:cs="Times New Roman"/>
          <w:sz w:val="24"/>
          <w:szCs w:val="24"/>
        </w:rPr>
        <w:t>li&gt;</w:t>
      </w:r>
    </w:p>
    <w:p w:rsidR="001C3031" w:rsidRPr="004C429A" w:rsidRDefault="001C3031"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&lt;/ul&gt;</w:t>
      </w:r>
    </w:p>
    <w:p w:rsidR="001C3031" w:rsidRPr="004C429A" w:rsidRDefault="006E6D91"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В списке непременно должен присутствовать закрывающий тег  &lt;/ul&gt;, иначе возникнет ошибка. Закрывающий тег &lt;/li&gt; хотя и не обязателен, но советуем всегда его добавлять, чтобы четко разделять элементы списка.</w:t>
      </w:r>
    </w:p>
    <w:p w:rsidR="006E6D91" w:rsidRPr="004C429A" w:rsidRDefault="006E6D91"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b/>
          <w:sz w:val="24"/>
          <w:szCs w:val="24"/>
        </w:rPr>
        <w:t>Нумерованные списки</w:t>
      </w:r>
      <w:r w:rsidRPr="004C429A">
        <w:rPr>
          <w:rFonts w:ascii="Times New Roman" w:hAnsi="Times New Roman" w:cs="Times New Roman"/>
          <w:sz w:val="24"/>
          <w:szCs w:val="24"/>
        </w:rPr>
        <w:t xml:space="preserve"> формируются так:</w:t>
      </w:r>
    </w:p>
    <w:p w:rsidR="006E6D91" w:rsidRPr="004C429A" w:rsidRDefault="006E6D91"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&lt;ol&gt;</w:t>
      </w:r>
    </w:p>
    <w:p w:rsidR="006E6D91" w:rsidRPr="004C429A" w:rsidRDefault="006E6D91"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&lt;li&gt;Значение №1&lt;/li&gt;</w:t>
      </w:r>
    </w:p>
    <w:p w:rsidR="006E6D91" w:rsidRPr="004C429A" w:rsidRDefault="006E6D91"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&lt;li&gt;Значение №2&lt;/li&gt;</w:t>
      </w:r>
    </w:p>
    <w:p w:rsidR="006E6D91" w:rsidRPr="004C429A" w:rsidRDefault="006E6D91"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&lt;li&gt;Значение №3&lt;/li&gt;</w:t>
      </w:r>
    </w:p>
    <w:p w:rsidR="006E6D91" w:rsidRPr="004C429A" w:rsidRDefault="006E6D91"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&lt;/ol&gt;</w:t>
      </w:r>
    </w:p>
    <w:p w:rsidR="006E6D91" w:rsidRPr="004C429A" w:rsidRDefault="006E6D91"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Бегущая строка задается тегом &lt;marquee&gt;.</w:t>
      </w:r>
    </w:p>
    <w:p w:rsidR="006E6D91" w:rsidRPr="004C429A" w:rsidRDefault="006E6D91" w:rsidP="00274AFC">
      <w:pPr>
        <w:spacing w:after="0" w:line="240" w:lineRule="auto"/>
        <w:ind w:firstLine="709"/>
        <w:jc w:val="both"/>
        <w:rPr>
          <w:rFonts w:ascii="Times New Roman" w:hAnsi="Times New Roman" w:cs="Times New Roman"/>
          <w:sz w:val="24"/>
          <w:szCs w:val="24"/>
        </w:rPr>
      </w:pPr>
    </w:p>
    <w:p w:rsidR="006E6D91" w:rsidRPr="004C429A" w:rsidRDefault="006E6D91"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 xml:space="preserve">Таблицы </w:t>
      </w:r>
    </w:p>
    <w:p w:rsidR="006E6D91" w:rsidRPr="004C429A" w:rsidRDefault="006E6D91"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lastRenderedPageBreak/>
        <w:t>Таблицы могут использоваться не только для более наглядного предоставления информации, но и для верстки веб-страниц. Таблица с невидимой границей представляет собой словно модульную сетку, в блоках которой удобно размещать элементы веб-страницы. Однако в настоящее время верстка страниц в основном осуществляется с помощью слоев. Рассмотрим пример добавления таблицы, показанной ниже.</w:t>
      </w:r>
    </w:p>
    <w:tbl>
      <w:tblPr>
        <w:tblStyle w:val="affff6"/>
        <w:tblW w:w="0" w:type="auto"/>
        <w:tblInd w:w="786" w:type="dxa"/>
        <w:tblLook w:val="04A0" w:firstRow="1" w:lastRow="0" w:firstColumn="1" w:lastColumn="0" w:noHBand="0" w:noVBand="1"/>
      </w:tblPr>
      <w:tblGrid>
        <w:gridCol w:w="392"/>
        <w:gridCol w:w="425"/>
      </w:tblGrid>
      <w:tr w:rsidR="006E6D91" w:rsidRPr="004C429A" w:rsidTr="006E6D91">
        <w:tc>
          <w:tcPr>
            <w:tcW w:w="392" w:type="dxa"/>
          </w:tcPr>
          <w:p w:rsidR="006E6D91" w:rsidRPr="004C429A" w:rsidRDefault="006E6D91" w:rsidP="00B9197C">
            <w:pPr>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1</w:t>
            </w:r>
          </w:p>
        </w:tc>
        <w:tc>
          <w:tcPr>
            <w:tcW w:w="425" w:type="dxa"/>
          </w:tcPr>
          <w:p w:rsidR="006E6D91" w:rsidRPr="004C429A" w:rsidRDefault="006E6D91" w:rsidP="00B9197C">
            <w:pPr>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2</w:t>
            </w:r>
          </w:p>
        </w:tc>
      </w:tr>
      <w:tr w:rsidR="006E6D91" w:rsidRPr="004C429A" w:rsidTr="006E6D91">
        <w:tc>
          <w:tcPr>
            <w:tcW w:w="392" w:type="dxa"/>
          </w:tcPr>
          <w:p w:rsidR="006E6D91" w:rsidRPr="004C429A" w:rsidRDefault="006E6D91" w:rsidP="00B9197C">
            <w:pPr>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3</w:t>
            </w:r>
          </w:p>
        </w:tc>
        <w:tc>
          <w:tcPr>
            <w:tcW w:w="425" w:type="dxa"/>
          </w:tcPr>
          <w:p w:rsidR="006E6D91" w:rsidRPr="004C429A" w:rsidRDefault="006E6D91" w:rsidP="00B9197C">
            <w:pPr>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4</w:t>
            </w:r>
          </w:p>
        </w:tc>
      </w:tr>
    </w:tbl>
    <w:p w:rsidR="006E6D91" w:rsidRPr="004C429A" w:rsidRDefault="006E6D91"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Для этого надо написать следующий код:</w:t>
      </w:r>
    </w:p>
    <w:p w:rsidR="0091158B" w:rsidRPr="00B9197C" w:rsidRDefault="0091158B" w:rsidP="00274AFC">
      <w:pPr>
        <w:spacing w:after="0" w:line="240" w:lineRule="auto"/>
        <w:ind w:firstLine="709"/>
        <w:jc w:val="both"/>
        <w:rPr>
          <w:rFonts w:ascii="Times New Roman" w:hAnsi="Times New Roman" w:cs="Times New Roman"/>
          <w:sz w:val="24"/>
          <w:szCs w:val="24"/>
          <w:lang w:val="en-US"/>
        </w:rPr>
      </w:pPr>
      <w:r w:rsidRPr="00B9197C">
        <w:rPr>
          <w:rFonts w:ascii="Times New Roman" w:hAnsi="Times New Roman" w:cs="Times New Roman"/>
          <w:sz w:val="24"/>
          <w:szCs w:val="24"/>
          <w:lang w:val="en-US"/>
        </w:rPr>
        <w:t>&lt;table border="1"&gt;</w:t>
      </w:r>
    </w:p>
    <w:p w:rsidR="0091158B" w:rsidRPr="004C429A" w:rsidRDefault="0091158B"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&lt;tr&gt;</w:t>
      </w:r>
    </w:p>
    <w:p w:rsidR="0091158B" w:rsidRPr="004C429A" w:rsidRDefault="0091158B"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&lt;td&gt;1&lt;/td&gt;</w:t>
      </w:r>
    </w:p>
    <w:p w:rsidR="0091158B" w:rsidRPr="004C429A" w:rsidRDefault="0091158B"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&lt;td&gt;2&lt;/td&gt;</w:t>
      </w:r>
    </w:p>
    <w:p w:rsidR="0091158B" w:rsidRPr="004C429A" w:rsidRDefault="0091158B"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&lt;/tr&gt;</w:t>
      </w:r>
    </w:p>
    <w:p w:rsidR="0091158B" w:rsidRPr="004C429A" w:rsidRDefault="0091158B"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&lt;tr&gt;</w:t>
      </w:r>
    </w:p>
    <w:p w:rsidR="0091158B" w:rsidRPr="004C429A" w:rsidRDefault="0091158B"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&lt;td&gt;3&lt;/td&gt;</w:t>
      </w:r>
    </w:p>
    <w:p w:rsidR="0091158B" w:rsidRPr="00B9197C" w:rsidRDefault="0091158B" w:rsidP="00274AFC">
      <w:pPr>
        <w:spacing w:after="0" w:line="240" w:lineRule="auto"/>
        <w:ind w:firstLine="709"/>
        <w:jc w:val="both"/>
        <w:rPr>
          <w:rFonts w:ascii="Times New Roman" w:hAnsi="Times New Roman" w:cs="Times New Roman"/>
          <w:sz w:val="24"/>
          <w:szCs w:val="24"/>
        </w:rPr>
      </w:pPr>
      <w:r w:rsidRPr="00B9197C">
        <w:rPr>
          <w:rFonts w:ascii="Times New Roman" w:hAnsi="Times New Roman" w:cs="Times New Roman"/>
          <w:sz w:val="24"/>
          <w:szCs w:val="24"/>
        </w:rPr>
        <w:t>&lt;</w:t>
      </w:r>
      <w:r w:rsidRPr="004C429A">
        <w:rPr>
          <w:rFonts w:ascii="Times New Roman" w:hAnsi="Times New Roman" w:cs="Times New Roman"/>
          <w:sz w:val="24"/>
          <w:szCs w:val="24"/>
          <w:lang w:val="en-US"/>
        </w:rPr>
        <w:t>td</w:t>
      </w:r>
      <w:r w:rsidRPr="00B9197C">
        <w:rPr>
          <w:rFonts w:ascii="Times New Roman" w:hAnsi="Times New Roman" w:cs="Times New Roman"/>
          <w:sz w:val="24"/>
          <w:szCs w:val="24"/>
        </w:rPr>
        <w:t>&gt;4&lt;/</w:t>
      </w:r>
      <w:r w:rsidRPr="004C429A">
        <w:rPr>
          <w:rFonts w:ascii="Times New Roman" w:hAnsi="Times New Roman" w:cs="Times New Roman"/>
          <w:sz w:val="24"/>
          <w:szCs w:val="24"/>
          <w:lang w:val="en-US"/>
        </w:rPr>
        <w:t>td</w:t>
      </w:r>
      <w:r w:rsidRPr="00B9197C">
        <w:rPr>
          <w:rFonts w:ascii="Times New Roman" w:hAnsi="Times New Roman" w:cs="Times New Roman"/>
          <w:sz w:val="24"/>
          <w:szCs w:val="24"/>
        </w:rPr>
        <w:t>&gt;</w:t>
      </w:r>
    </w:p>
    <w:p w:rsidR="0091158B" w:rsidRPr="004C429A" w:rsidRDefault="0091158B"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&lt;/tr&gt;</w:t>
      </w:r>
    </w:p>
    <w:p w:rsidR="0091158B" w:rsidRPr="004C429A" w:rsidRDefault="0091158B"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&lt;/table&gt;</w:t>
      </w:r>
    </w:p>
    <w:p w:rsidR="006E6D91" w:rsidRPr="004C429A" w:rsidRDefault="006E6D91"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Для объединения двух и более ячеек в одну используются атрибуты colspan и rowspan тега &lt;td&gt;.</w:t>
      </w:r>
    </w:p>
    <w:p w:rsidR="006E6D91" w:rsidRPr="004C429A" w:rsidRDefault="006E6D91"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Рассмотрим пример добавления таблицы с объединенными ячейками как показано ниже.</w:t>
      </w:r>
    </w:p>
    <w:tbl>
      <w:tblPr>
        <w:tblStyle w:val="affff6"/>
        <w:tblW w:w="0" w:type="auto"/>
        <w:tblInd w:w="1131" w:type="dxa"/>
        <w:tblLook w:val="04A0" w:firstRow="1" w:lastRow="0" w:firstColumn="1" w:lastColumn="0" w:noHBand="0" w:noVBand="1"/>
      </w:tblPr>
      <w:tblGrid>
        <w:gridCol w:w="392"/>
        <w:gridCol w:w="425"/>
      </w:tblGrid>
      <w:tr w:rsidR="006E6D91" w:rsidRPr="004C429A" w:rsidTr="006E6D91">
        <w:tc>
          <w:tcPr>
            <w:tcW w:w="817" w:type="dxa"/>
            <w:gridSpan w:val="2"/>
          </w:tcPr>
          <w:p w:rsidR="006E6D91" w:rsidRPr="004C429A" w:rsidRDefault="006E6D91" w:rsidP="00B9197C">
            <w:pPr>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1</w:t>
            </w:r>
          </w:p>
        </w:tc>
      </w:tr>
      <w:tr w:rsidR="006E6D91" w:rsidRPr="004C429A" w:rsidTr="006E6D91">
        <w:tc>
          <w:tcPr>
            <w:tcW w:w="392" w:type="dxa"/>
          </w:tcPr>
          <w:p w:rsidR="006E6D91" w:rsidRPr="004C429A" w:rsidRDefault="006E6D91" w:rsidP="00B9197C">
            <w:pPr>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3</w:t>
            </w:r>
          </w:p>
        </w:tc>
        <w:tc>
          <w:tcPr>
            <w:tcW w:w="425" w:type="dxa"/>
          </w:tcPr>
          <w:p w:rsidR="006E6D91" w:rsidRPr="004C429A" w:rsidRDefault="006E6D91" w:rsidP="00B9197C">
            <w:pPr>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4</w:t>
            </w:r>
          </w:p>
        </w:tc>
      </w:tr>
    </w:tbl>
    <w:p w:rsidR="006E6D91" w:rsidRPr="004C429A" w:rsidRDefault="006E6D91"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Для этого надо написать следующий код:</w:t>
      </w:r>
    </w:p>
    <w:p w:rsidR="0091158B" w:rsidRPr="004C429A" w:rsidRDefault="0091158B"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&lt;table border="1"&gt;</w:t>
      </w:r>
    </w:p>
    <w:p w:rsidR="0091158B" w:rsidRPr="004C429A" w:rsidRDefault="0091158B"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&lt;tr&gt;</w:t>
      </w:r>
    </w:p>
    <w:p w:rsidR="0091158B" w:rsidRPr="004C429A" w:rsidRDefault="0091158B"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&lt;td colspan=2&gt;1&lt;/td&gt;</w:t>
      </w:r>
    </w:p>
    <w:p w:rsidR="0091158B" w:rsidRPr="004C429A" w:rsidRDefault="0091158B"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&lt;/tr&gt;</w:t>
      </w:r>
    </w:p>
    <w:p w:rsidR="0091158B" w:rsidRPr="004C429A" w:rsidRDefault="0091158B"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&lt;tr&gt;</w:t>
      </w:r>
    </w:p>
    <w:p w:rsidR="0091158B" w:rsidRPr="004C429A" w:rsidRDefault="0091158B"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&lt;td&gt;3&lt;/td&gt;</w:t>
      </w:r>
    </w:p>
    <w:p w:rsidR="0091158B" w:rsidRPr="004C429A" w:rsidRDefault="0091158B"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&lt;td&gt;4&lt;/td&gt;</w:t>
      </w:r>
    </w:p>
    <w:p w:rsidR="0091158B" w:rsidRPr="004C429A" w:rsidRDefault="0091158B"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&lt;/tr&gt;</w:t>
      </w:r>
    </w:p>
    <w:p w:rsidR="0091158B" w:rsidRPr="004C429A" w:rsidRDefault="0091158B"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&lt;/table&gt;</w:t>
      </w:r>
    </w:p>
    <w:p w:rsidR="0091158B" w:rsidRPr="004C429A" w:rsidRDefault="0091158B" w:rsidP="00274AFC">
      <w:pPr>
        <w:spacing w:after="0" w:line="240" w:lineRule="auto"/>
        <w:ind w:firstLine="709"/>
        <w:jc w:val="both"/>
        <w:rPr>
          <w:rFonts w:ascii="Times New Roman" w:hAnsi="Times New Roman" w:cs="Times New Roman"/>
          <w:sz w:val="24"/>
          <w:szCs w:val="24"/>
        </w:rPr>
      </w:pPr>
    </w:p>
    <w:p w:rsidR="006E6D91" w:rsidRPr="004C429A" w:rsidRDefault="006E6D91"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 xml:space="preserve">Ссылки </w:t>
      </w:r>
    </w:p>
    <w:p w:rsidR="006E6D91" w:rsidRPr="004C429A" w:rsidRDefault="006E6D91"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Ссылки являются основой гипертекстовых документов и позволяют переходить с одной веб-страницы на другую. Особенность их состоит в том, что сама ссылка может вести не только на HTML-файлы, но и на файл любого типа, причем этот файл может размещаться совсем на другом сайте Общий синтаксис создания ссылок следующий:</w:t>
      </w:r>
    </w:p>
    <w:p w:rsidR="001A335B" w:rsidRPr="004C429A" w:rsidRDefault="001A335B"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&lt;a href="URL"&gt;ключевая фраза&lt;/a&gt;</w:t>
      </w:r>
    </w:p>
    <w:p w:rsidR="006E6D91" w:rsidRPr="004C429A" w:rsidRDefault="006E6D91"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Атрибут </w:t>
      </w:r>
      <w:r w:rsidRPr="004C429A">
        <w:rPr>
          <w:rFonts w:ascii="Times New Roman" w:hAnsi="Times New Roman" w:cs="Times New Roman"/>
          <w:b/>
          <w:sz w:val="24"/>
          <w:szCs w:val="24"/>
        </w:rPr>
        <w:t>href</w:t>
      </w:r>
      <w:r w:rsidRPr="004C429A">
        <w:rPr>
          <w:rFonts w:ascii="Times New Roman" w:hAnsi="Times New Roman" w:cs="Times New Roman"/>
          <w:sz w:val="24"/>
          <w:szCs w:val="24"/>
        </w:rPr>
        <w:t xml:space="preserve"> определяет URL (Universal Resource Locator, универсальный указатель ресурса). Текст, расположенный между тегами &lt;a&gt;</w:t>
      </w:r>
      <w:r w:rsidR="001A335B" w:rsidRPr="004C429A">
        <w:rPr>
          <w:rFonts w:ascii="Times New Roman" w:hAnsi="Times New Roman" w:cs="Times New Roman"/>
          <w:sz w:val="24"/>
          <w:szCs w:val="24"/>
        </w:rPr>
        <w:t xml:space="preserve"> и </w:t>
      </w:r>
      <w:r w:rsidRPr="004C429A">
        <w:rPr>
          <w:rFonts w:ascii="Times New Roman" w:hAnsi="Times New Roman" w:cs="Times New Roman"/>
          <w:sz w:val="24"/>
          <w:szCs w:val="24"/>
        </w:rPr>
        <w:t>&lt;/a&gt;, по умолчанию становится синего цвета и подчеркивается.</w:t>
      </w:r>
    </w:p>
    <w:p w:rsidR="001A335B" w:rsidRPr="004C429A" w:rsidRDefault="001A335B"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Адрес ссылки может быть абсолютным или относительным. Абсолютные адреса должны начинаться с указания протокола (обычно http://) и содержать имя сайта. Относительные ссылки ведут отсчет от корня сайта или текущего документа. </w:t>
      </w:r>
    </w:p>
    <w:p w:rsidR="001A335B" w:rsidRPr="004C429A" w:rsidRDefault="001A335B"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С тегом &lt;a&gt; можно использовать параметры target и title.</w:t>
      </w:r>
    </w:p>
    <w:p w:rsidR="001A335B" w:rsidRPr="004C429A" w:rsidRDefault="001A335B"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b/>
          <w:sz w:val="24"/>
          <w:szCs w:val="24"/>
        </w:rPr>
        <w:t>target</w:t>
      </w:r>
      <w:r w:rsidRPr="004C429A">
        <w:rPr>
          <w:rFonts w:ascii="Times New Roman" w:hAnsi="Times New Roman" w:cs="Times New Roman"/>
          <w:sz w:val="24"/>
          <w:szCs w:val="24"/>
        </w:rPr>
        <w:t xml:space="preserve"> указывает окно, в котором нужно открыть ссылку. По умолчанию, при переходе по ссылке документ открывается в текущем окне или фрейме. Синтаксис следующий:</w:t>
      </w:r>
    </w:p>
    <w:p w:rsidR="001A335B" w:rsidRPr="004C429A" w:rsidRDefault="001A335B"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lastRenderedPageBreak/>
        <w:t>&lt;a target="имя окна"&gt;…&lt;/a&gt;</w:t>
      </w:r>
    </w:p>
    <w:p w:rsidR="001A335B" w:rsidRPr="004C429A" w:rsidRDefault="001A335B"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 качестве значения используется имя окна или фрейма, заданное атрибутом name. Если установлено несуществующее имя, то будет открыто новое окно. В качестве зарезервированных имен применяются следующие.  </w:t>
      </w:r>
    </w:p>
    <w:p w:rsidR="001A335B" w:rsidRPr="004C429A" w:rsidRDefault="001A335B"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sym w:font="Symbol" w:char="F0B7"/>
      </w:r>
      <w:r w:rsidRPr="004C429A">
        <w:rPr>
          <w:rFonts w:ascii="Times New Roman" w:hAnsi="Times New Roman" w:cs="Times New Roman"/>
          <w:sz w:val="24"/>
          <w:szCs w:val="24"/>
        </w:rPr>
        <w:t xml:space="preserve">  _blank — загружает страницу в новое окно браузера.</w:t>
      </w:r>
    </w:p>
    <w:p w:rsidR="001A335B" w:rsidRPr="004C429A" w:rsidRDefault="001A335B"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sym w:font="Symbol" w:char="F0B7"/>
      </w:r>
      <w:r w:rsidRPr="004C429A">
        <w:rPr>
          <w:rFonts w:ascii="Times New Roman" w:hAnsi="Times New Roman" w:cs="Times New Roman"/>
          <w:sz w:val="24"/>
          <w:szCs w:val="24"/>
        </w:rPr>
        <w:t xml:space="preserve">  _self — загружает страницу в текущее.</w:t>
      </w:r>
    </w:p>
    <w:p w:rsidR="001A335B" w:rsidRPr="004C429A" w:rsidRDefault="001A335B"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sym w:font="Symbol" w:char="F0B7"/>
      </w:r>
      <w:r w:rsidRPr="004C429A">
        <w:rPr>
          <w:rFonts w:ascii="Times New Roman" w:hAnsi="Times New Roman" w:cs="Times New Roman"/>
          <w:sz w:val="24"/>
          <w:szCs w:val="24"/>
        </w:rPr>
        <w:t xml:space="preserve"> _parent — загружает страницу во фрейм-родитель, если фреймов нет, то это значение работает как _self. </w:t>
      </w:r>
    </w:p>
    <w:p w:rsidR="001A335B" w:rsidRPr="004C429A" w:rsidRDefault="001A335B"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sym w:font="Symbol" w:char="F0B7"/>
      </w:r>
      <w:r w:rsidRPr="004C429A">
        <w:rPr>
          <w:rFonts w:ascii="Times New Roman" w:hAnsi="Times New Roman" w:cs="Times New Roman"/>
          <w:sz w:val="24"/>
          <w:szCs w:val="24"/>
        </w:rPr>
        <w:t xml:space="preserve"> _top — отменяет все фреймы и загружает страницу в полном окне браузера, если фреймов нет, то это значение работает как _self. </w:t>
      </w:r>
    </w:p>
    <w:p w:rsidR="001A335B" w:rsidRPr="004C429A" w:rsidRDefault="001A335B"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Параметр </w:t>
      </w:r>
      <w:r w:rsidRPr="004C429A">
        <w:rPr>
          <w:rFonts w:ascii="Times New Roman" w:hAnsi="Times New Roman" w:cs="Times New Roman"/>
          <w:b/>
          <w:sz w:val="24"/>
          <w:szCs w:val="24"/>
        </w:rPr>
        <w:t>title</w:t>
      </w:r>
      <w:r w:rsidRPr="004C429A">
        <w:rPr>
          <w:rFonts w:ascii="Times New Roman" w:hAnsi="Times New Roman" w:cs="Times New Roman"/>
          <w:sz w:val="24"/>
          <w:szCs w:val="24"/>
        </w:rPr>
        <w:t xml:space="preserve"> добавляет поясняющий текст к ссылке в виде всплывающей подсказки, которая отображается при наведении мыши на ссылку. Например, </w:t>
      </w:r>
    </w:p>
    <w:p w:rsidR="006E6D91" w:rsidRPr="004C429A" w:rsidRDefault="001A335B"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&lt;a href=”http://enu.kz” title=”ЕНУ”&gt;Университет&lt;/a&gt;</w:t>
      </w:r>
    </w:p>
    <w:p w:rsidR="001A335B" w:rsidRPr="004C429A" w:rsidRDefault="001A335B"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Для создания ссылки на адрес электронной почты в параметре href надо указать mailto:адрес электронной почты. Например,</w:t>
      </w:r>
    </w:p>
    <w:p w:rsidR="001A335B" w:rsidRPr="004C429A" w:rsidRDefault="001A335B"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ahref</w:t>
      </w:r>
      <w:r w:rsidRPr="004C429A">
        <w:rPr>
          <w:rFonts w:ascii="Times New Roman" w:hAnsi="Times New Roman" w:cs="Times New Roman"/>
          <w:sz w:val="24"/>
          <w:szCs w:val="24"/>
        </w:rPr>
        <w:t>=”</w:t>
      </w:r>
      <w:r w:rsidR="002633BE" w:rsidRPr="004C429A">
        <w:rPr>
          <w:rFonts w:ascii="Times New Roman" w:hAnsi="Times New Roman" w:cs="Times New Roman"/>
          <w:sz w:val="24"/>
          <w:szCs w:val="24"/>
          <w:lang w:val="en-US"/>
        </w:rPr>
        <w:t>mailto</w:t>
      </w:r>
      <w:r w:rsidR="002633BE" w:rsidRPr="004C429A">
        <w:rPr>
          <w:rFonts w:ascii="Times New Roman" w:hAnsi="Times New Roman" w:cs="Times New Roman"/>
          <w:sz w:val="24"/>
          <w:szCs w:val="24"/>
        </w:rPr>
        <w:t>:</w:t>
      </w:r>
      <w:r w:rsidR="002633BE" w:rsidRPr="004C429A">
        <w:rPr>
          <w:rFonts w:ascii="Times New Roman" w:hAnsi="Times New Roman" w:cs="Times New Roman"/>
          <w:sz w:val="24"/>
          <w:szCs w:val="24"/>
          <w:lang w:val="en-US"/>
        </w:rPr>
        <w:t>admin</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enu</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kz</w:t>
      </w:r>
      <w:r w:rsidRPr="004C429A">
        <w:rPr>
          <w:rFonts w:ascii="Times New Roman" w:hAnsi="Times New Roman" w:cs="Times New Roman"/>
          <w:sz w:val="24"/>
          <w:szCs w:val="24"/>
        </w:rPr>
        <w:t>”&gt;администратор&lt;/</w:t>
      </w:r>
      <w:r w:rsidRPr="004C429A">
        <w:rPr>
          <w:rFonts w:ascii="Times New Roman" w:hAnsi="Times New Roman" w:cs="Times New Roman"/>
          <w:sz w:val="24"/>
          <w:szCs w:val="24"/>
          <w:lang w:val="en-US"/>
        </w:rPr>
        <w:t>a</w:t>
      </w:r>
      <w:r w:rsidRPr="004C429A">
        <w:rPr>
          <w:rFonts w:ascii="Times New Roman" w:hAnsi="Times New Roman" w:cs="Times New Roman"/>
          <w:sz w:val="24"/>
          <w:szCs w:val="24"/>
        </w:rPr>
        <w:t>&gt;</w:t>
      </w:r>
    </w:p>
    <w:p w:rsidR="002633BE" w:rsidRPr="004C429A" w:rsidRDefault="002633B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Кроме внешних ссылок можно использовать внутренние ссылки. Для этого вначале необходимо сделать метку в соответствующем месте страницы и дать ей имя при помощи атрибута name тега &lt;a&gt;.  Для создания метки используется символ решетки (#). </w:t>
      </w:r>
    </w:p>
    <w:p w:rsidR="001A335B" w:rsidRPr="004C429A" w:rsidRDefault="002633B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Пример. Создадим в конце web-страницы ссылку, которая введет в начало документа. Для этого в начале документа, задаем метку:</w:t>
      </w:r>
    </w:p>
    <w:p w:rsidR="0091158B" w:rsidRPr="004C429A" w:rsidRDefault="0091158B"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&lt;body&gt;</w:t>
      </w:r>
    </w:p>
    <w:p w:rsidR="0091158B" w:rsidRPr="004C429A" w:rsidRDefault="0091158B"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&lt;a name="ttt"&gt;&lt;/a&gt;</w:t>
      </w:r>
    </w:p>
    <w:p w:rsidR="0091158B" w:rsidRPr="004C429A" w:rsidRDefault="0091158B"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Затем в конце страницы задаем ссылку:</w:t>
      </w:r>
    </w:p>
    <w:p w:rsidR="0091158B" w:rsidRPr="004C429A" w:rsidRDefault="0091158B"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 a href="#ttt"&gt; В начало &lt;/a&gt;</w:t>
      </w:r>
    </w:p>
    <w:p w:rsidR="002633BE" w:rsidRPr="004C429A" w:rsidRDefault="002633B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Также можно сделать ссылку на метку другого документа. Например,</w:t>
      </w:r>
    </w:p>
    <w:p w:rsidR="006E6D91" w:rsidRPr="004C429A" w:rsidRDefault="002633B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 a href="text.html#ttt"&gt; Как написано на сайте…&lt;/a&gt;</w:t>
      </w:r>
    </w:p>
    <w:p w:rsidR="002633BE" w:rsidRPr="004C429A" w:rsidRDefault="002633BE" w:rsidP="00274AFC">
      <w:pPr>
        <w:spacing w:after="0" w:line="240" w:lineRule="auto"/>
        <w:ind w:firstLine="709"/>
        <w:jc w:val="both"/>
        <w:rPr>
          <w:rFonts w:ascii="Times New Roman" w:hAnsi="Times New Roman" w:cs="Times New Roman"/>
          <w:sz w:val="24"/>
          <w:szCs w:val="24"/>
        </w:rPr>
      </w:pPr>
    </w:p>
    <w:p w:rsidR="002633BE" w:rsidRPr="004C429A" w:rsidRDefault="002633BE"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 xml:space="preserve">Рисунки </w:t>
      </w:r>
    </w:p>
    <w:p w:rsidR="002633BE" w:rsidRPr="004C429A" w:rsidRDefault="002633B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Для добавления изображения используется тег &lt;img&gt;, атрибут src которого определяет адрес графического файла. Общий синтаксис добавления изображения будет следующий.</w:t>
      </w:r>
    </w:p>
    <w:p w:rsidR="002633BE" w:rsidRPr="004C429A" w:rsidRDefault="002633B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&lt;img src="URL рисунка"&gt;</w:t>
      </w:r>
    </w:p>
    <w:p w:rsidR="002633BE" w:rsidRPr="004C429A" w:rsidRDefault="002633B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Полезными являются атрибуты alt, width, height. Атрибут alt предназначен для создания альтернативного текста. При помощи атрибутов width и height задается размер рисунка. Следует отметить, что заданный размер не влияет на скорость загрузки.</w:t>
      </w:r>
    </w:p>
    <w:p w:rsidR="002633BE" w:rsidRPr="004C429A" w:rsidRDefault="002633BE" w:rsidP="00274AFC">
      <w:pPr>
        <w:spacing w:after="0" w:line="240" w:lineRule="auto"/>
        <w:ind w:firstLine="709"/>
        <w:jc w:val="both"/>
        <w:rPr>
          <w:rFonts w:ascii="Times New Roman" w:hAnsi="Times New Roman" w:cs="Times New Roman"/>
          <w:sz w:val="24"/>
          <w:szCs w:val="24"/>
        </w:rPr>
      </w:pPr>
    </w:p>
    <w:p w:rsidR="002633BE" w:rsidRPr="004C429A" w:rsidRDefault="002633BE"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 xml:space="preserve">Карты изображения </w:t>
      </w:r>
    </w:p>
    <w:p w:rsidR="002633BE" w:rsidRPr="004C429A" w:rsidRDefault="002633B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Карты изображения позволяют привязывать ссылки к разным областям одного изображения. По сути это графические изображения с размеченными областями. Для создания карты изображения нужно дать команду</w:t>
      </w:r>
    </w:p>
    <w:p w:rsidR="002633BE" w:rsidRPr="004C429A" w:rsidRDefault="002633B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&lt;img src="map.gif" usemap="#map1"&gt;</w:t>
      </w:r>
    </w:p>
    <w:p w:rsidR="002633BE" w:rsidRPr="004C429A" w:rsidRDefault="002633B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Далее необходимо определить области на карте следующим образом:</w:t>
      </w:r>
    </w:p>
    <w:p w:rsidR="002633BE" w:rsidRPr="004C429A" w:rsidRDefault="002633B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&lt;map name="map1"&gt;</w:t>
      </w:r>
    </w:p>
    <w:p w:rsidR="002633BE" w:rsidRPr="004C429A" w:rsidRDefault="002633B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 area shape="форма" coords="список координат" href="ссылка"&gt;</w:t>
      </w:r>
    </w:p>
    <w:p w:rsidR="002633BE" w:rsidRPr="004C429A" w:rsidRDefault="002633B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w:t>
      </w:r>
    </w:p>
    <w:p w:rsidR="002633BE" w:rsidRPr="004C429A" w:rsidRDefault="002633B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&lt;/map&gt;</w:t>
      </w:r>
    </w:p>
    <w:p w:rsidR="002633BE" w:rsidRPr="004C429A" w:rsidRDefault="002633B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Возможны следующие варианты форм:</w:t>
      </w:r>
    </w:p>
    <w:p w:rsidR="002633BE" w:rsidRPr="004C429A" w:rsidRDefault="002633BE"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 xml:space="preserve">Форма </w:t>
      </w:r>
      <w:r w:rsidR="006D733D" w:rsidRPr="004C429A">
        <w:rPr>
          <w:rFonts w:ascii="Times New Roman" w:hAnsi="Times New Roman" w:cs="Times New Roman"/>
          <w:b/>
          <w:sz w:val="24"/>
          <w:szCs w:val="24"/>
        </w:rPr>
        <w:tab/>
      </w:r>
      <w:r w:rsidRPr="004C429A">
        <w:rPr>
          <w:rFonts w:ascii="Times New Roman" w:hAnsi="Times New Roman" w:cs="Times New Roman"/>
          <w:b/>
          <w:sz w:val="24"/>
          <w:szCs w:val="24"/>
        </w:rPr>
        <w:t xml:space="preserve">Название  </w:t>
      </w:r>
      <w:r w:rsidRPr="004C429A">
        <w:rPr>
          <w:rFonts w:ascii="Times New Roman" w:hAnsi="Times New Roman" w:cs="Times New Roman"/>
          <w:b/>
          <w:sz w:val="24"/>
          <w:szCs w:val="24"/>
        </w:rPr>
        <w:tab/>
      </w:r>
      <w:r w:rsidRPr="004C429A">
        <w:rPr>
          <w:rFonts w:ascii="Times New Roman" w:hAnsi="Times New Roman" w:cs="Times New Roman"/>
          <w:b/>
          <w:sz w:val="24"/>
          <w:szCs w:val="24"/>
        </w:rPr>
        <w:tab/>
        <w:t xml:space="preserve"> Задаваемые координаты </w:t>
      </w:r>
    </w:p>
    <w:p w:rsidR="002633BE" w:rsidRPr="004C429A" w:rsidRDefault="002633B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rect </w:t>
      </w:r>
      <w:r w:rsidRPr="004C429A">
        <w:rPr>
          <w:rFonts w:ascii="Times New Roman" w:hAnsi="Times New Roman" w:cs="Times New Roman"/>
          <w:sz w:val="24"/>
          <w:szCs w:val="24"/>
        </w:rPr>
        <w:tab/>
      </w:r>
      <w:r w:rsidR="006D733D" w:rsidRPr="004C429A">
        <w:rPr>
          <w:rFonts w:ascii="Times New Roman" w:hAnsi="Times New Roman" w:cs="Times New Roman"/>
          <w:sz w:val="24"/>
          <w:szCs w:val="24"/>
        </w:rPr>
        <w:tab/>
      </w:r>
      <w:r w:rsidRPr="004C429A">
        <w:rPr>
          <w:rFonts w:ascii="Times New Roman" w:hAnsi="Times New Roman" w:cs="Times New Roman"/>
          <w:sz w:val="24"/>
          <w:szCs w:val="24"/>
        </w:rPr>
        <w:t xml:space="preserve">прямоугольник </w:t>
      </w:r>
      <w:r w:rsidRPr="004C429A">
        <w:rPr>
          <w:rFonts w:ascii="Times New Roman" w:hAnsi="Times New Roman" w:cs="Times New Roman"/>
          <w:sz w:val="24"/>
          <w:szCs w:val="24"/>
        </w:rPr>
        <w:tab/>
        <w:t xml:space="preserve"> координаты двух вершин </w:t>
      </w:r>
    </w:p>
    <w:p w:rsidR="002633BE" w:rsidRPr="004C429A" w:rsidRDefault="002633B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lastRenderedPageBreak/>
        <w:t xml:space="preserve">poly </w:t>
      </w:r>
      <w:r w:rsidRPr="004C429A">
        <w:rPr>
          <w:rFonts w:ascii="Times New Roman" w:hAnsi="Times New Roman" w:cs="Times New Roman"/>
          <w:sz w:val="24"/>
          <w:szCs w:val="24"/>
        </w:rPr>
        <w:tab/>
      </w:r>
      <w:r w:rsidR="006D733D" w:rsidRPr="004C429A">
        <w:rPr>
          <w:rFonts w:ascii="Times New Roman" w:hAnsi="Times New Roman" w:cs="Times New Roman"/>
          <w:sz w:val="24"/>
          <w:szCs w:val="24"/>
        </w:rPr>
        <w:tab/>
      </w:r>
      <w:r w:rsidRPr="004C429A">
        <w:rPr>
          <w:rFonts w:ascii="Times New Roman" w:hAnsi="Times New Roman" w:cs="Times New Roman"/>
          <w:sz w:val="24"/>
          <w:szCs w:val="24"/>
        </w:rPr>
        <w:t>многоугольник</w:t>
      </w:r>
      <w:r w:rsidRPr="004C429A">
        <w:rPr>
          <w:rFonts w:ascii="Times New Roman" w:hAnsi="Times New Roman" w:cs="Times New Roman"/>
          <w:sz w:val="24"/>
          <w:szCs w:val="24"/>
        </w:rPr>
        <w:tab/>
        <w:t xml:space="preserve"> координаты всех вершин </w:t>
      </w:r>
    </w:p>
    <w:p w:rsidR="002633BE" w:rsidRPr="004C429A" w:rsidRDefault="002633B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circle </w:t>
      </w:r>
      <w:r w:rsidR="006D733D" w:rsidRPr="004C429A">
        <w:rPr>
          <w:rFonts w:ascii="Times New Roman" w:hAnsi="Times New Roman" w:cs="Times New Roman"/>
          <w:sz w:val="24"/>
          <w:szCs w:val="24"/>
        </w:rPr>
        <w:tab/>
      </w:r>
      <w:r w:rsidRPr="004C429A">
        <w:rPr>
          <w:rFonts w:ascii="Times New Roman" w:hAnsi="Times New Roman" w:cs="Times New Roman"/>
          <w:sz w:val="24"/>
          <w:szCs w:val="24"/>
        </w:rPr>
        <w:tab/>
        <w:t xml:space="preserve">окружность </w:t>
      </w:r>
      <w:r w:rsidRPr="004C429A">
        <w:rPr>
          <w:rFonts w:ascii="Times New Roman" w:hAnsi="Times New Roman" w:cs="Times New Roman"/>
          <w:sz w:val="24"/>
          <w:szCs w:val="24"/>
        </w:rPr>
        <w:tab/>
      </w:r>
      <w:r w:rsidRPr="004C429A">
        <w:rPr>
          <w:rFonts w:ascii="Times New Roman" w:hAnsi="Times New Roman" w:cs="Times New Roman"/>
          <w:sz w:val="24"/>
          <w:szCs w:val="24"/>
        </w:rPr>
        <w:tab/>
        <w:t xml:space="preserve"> координаты центра и радиус</w:t>
      </w:r>
    </w:p>
    <w:p w:rsidR="006D733D" w:rsidRPr="004C429A" w:rsidRDefault="006D733D"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rPr>
        <w:t>Например</w:t>
      </w:r>
      <w:r w:rsidRPr="004C429A">
        <w:rPr>
          <w:rFonts w:ascii="Times New Roman" w:hAnsi="Times New Roman" w:cs="Times New Roman"/>
          <w:sz w:val="24"/>
          <w:szCs w:val="24"/>
          <w:lang w:val="en-US"/>
        </w:rPr>
        <w:t>,</w:t>
      </w:r>
    </w:p>
    <w:p w:rsidR="006D733D" w:rsidRPr="004C429A" w:rsidRDefault="006D733D"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&lt;area shape="poly" coords="282,2, 222,1, 203,6, 210,27, 212,33, 282,31, 301,33, 301,28" href="1.html"&gt;</w:t>
      </w:r>
    </w:p>
    <w:p w:rsidR="002633BE" w:rsidRPr="004C429A" w:rsidRDefault="002633BE" w:rsidP="00274AFC">
      <w:pPr>
        <w:spacing w:after="0" w:line="240" w:lineRule="auto"/>
        <w:ind w:firstLine="709"/>
        <w:jc w:val="both"/>
        <w:rPr>
          <w:rFonts w:ascii="Times New Roman" w:hAnsi="Times New Roman" w:cs="Times New Roman"/>
          <w:sz w:val="24"/>
          <w:szCs w:val="24"/>
          <w:lang w:val="en-US"/>
        </w:rPr>
      </w:pPr>
    </w:p>
    <w:p w:rsidR="006D733D" w:rsidRPr="004C429A" w:rsidRDefault="006D733D"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 xml:space="preserve">Фреймы </w:t>
      </w:r>
    </w:p>
    <w:p w:rsidR="002633BE" w:rsidRPr="004C429A" w:rsidRDefault="006D733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Окно браузера может быть разделено на фреймы, т.е. на самостоятельные области. В каждую из этих областей можно загружать свои html страницы. Рассмотрим следующий пример (строки для удобства комментирования пронумерованы):</w:t>
      </w:r>
    </w:p>
    <w:p w:rsidR="006D733D" w:rsidRPr="004C429A" w:rsidRDefault="006D733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1) &lt;HTML&gt;</w:t>
      </w:r>
    </w:p>
    <w:p w:rsidR="006D733D" w:rsidRPr="004C429A" w:rsidRDefault="006D733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2) &lt;HEAD&gt;</w:t>
      </w:r>
    </w:p>
    <w:p w:rsidR="006D733D" w:rsidRPr="004C429A" w:rsidRDefault="006D733D"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3) &lt;TITLE&gt;</w:t>
      </w:r>
      <w:r w:rsidRPr="004C429A">
        <w:rPr>
          <w:rFonts w:ascii="Times New Roman" w:hAnsi="Times New Roman" w:cs="Times New Roman"/>
          <w:sz w:val="24"/>
          <w:szCs w:val="24"/>
        </w:rPr>
        <w:t>ФРЕЙМЫ</w:t>
      </w:r>
      <w:r w:rsidRPr="004C429A">
        <w:rPr>
          <w:rFonts w:ascii="Times New Roman" w:hAnsi="Times New Roman" w:cs="Times New Roman"/>
          <w:sz w:val="24"/>
          <w:szCs w:val="24"/>
          <w:lang w:val="en-US"/>
        </w:rPr>
        <w:t>&lt;/TITLE&gt;</w:t>
      </w:r>
    </w:p>
    <w:p w:rsidR="006D733D" w:rsidRPr="004C429A" w:rsidRDefault="006D733D"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4) &lt;/HEAD &gt;</w:t>
      </w:r>
    </w:p>
    <w:p w:rsidR="006D733D" w:rsidRPr="004C429A" w:rsidRDefault="006D733D"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5) &lt;FRAMESET ROWS="45%,45%,*"&gt;</w:t>
      </w:r>
    </w:p>
    <w:p w:rsidR="006D733D" w:rsidRPr="004C429A" w:rsidRDefault="006D733D"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6) &lt;FRAME SRC="B611.HTM"&gt;</w:t>
      </w:r>
    </w:p>
    <w:p w:rsidR="006D733D" w:rsidRPr="004C429A" w:rsidRDefault="006D733D"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7) &lt;FRAME SRC="B612.HTM"&gt;</w:t>
      </w:r>
    </w:p>
    <w:p w:rsidR="006D733D" w:rsidRPr="004C429A" w:rsidRDefault="006D733D"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8) &lt;FRAME SRC="B613.HTM"&gt;</w:t>
      </w:r>
    </w:p>
    <w:p w:rsidR="006D733D" w:rsidRPr="00B9197C" w:rsidRDefault="006D733D" w:rsidP="00274AFC">
      <w:pPr>
        <w:spacing w:after="0" w:line="240" w:lineRule="auto"/>
        <w:ind w:firstLine="709"/>
        <w:jc w:val="both"/>
        <w:rPr>
          <w:rFonts w:ascii="Times New Roman" w:hAnsi="Times New Roman" w:cs="Times New Roman"/>
          <w:sz w:val="24"/>
          <w:szCs w:val="24"/>
          <w:lang w:val="en-US"/>
        </w:rPr>
      </w:pPr>
      <w:r w:rsidRPr="00B9197C">
        <w:rPr>
          <w:rFonts w:ascii="Times New Roman" w:hAnsi="Times New Roman" w:cs="Times New Roman"/>
          <w:sz w:val="24"/>
          <w:szCs w:val="24"/>
          <w:lang w:val="en-US"/>
        </w:rPr>
        <w:t>9) &lt;/FRAMESET &gt;</w:t>
      </w:r>
    </w:p>
    <w:p w:rsidR="006D733D" w:rsidRPr="004C429A" w:rsidRDefault="006D733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10) &lt;/HTML&gt;</w:t>
      </w:r>
    </w:p>
    <w:p w:rsidR="006D733D" w:rsidRPr="004C429A" w:rsidRDefault="006D733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 5-й строке вместо тега &lt;body&gt; используется тег FRAMESET. Параметр ROWS указывает на то, что страница должна быть разбита на горизонтальные фреймы. Если же надо было разбить на горизонтальные фреймы, то надо указать COLS. В 5-й же строке указано, что фреймов должно быть 3 – на 1-й и 2-й отводится 45% высоты экрана, на третий – все, что осталось. </w:t>
      </w:r>
    </w:p>
    <w:p w:rsidR="006D733D" w:rsidRPr="004C429A" w:rsidRDefault="006D733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 6-й, 7-й, 8-й строках непосредственно подключается содержимое фреймов, которое берется из файлов B611.HTM, B612.HTM, B613.HTM. </w:t>
      </w:r>
    </w:p>
    <w:p w:rsidR="002633BE" w:rsidRPr="004C429A" w:rsidRDefault="006D733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В настоящее время фреймы практически не используются, так как более удобным является использование слоев. Тем не менее активно используются плавающие фреймы, для задания которых используется тэг &lt;IFRAME&gt;.  Плавающие фреймы в поддерживаются не всеми браузерами. Плавающий фрейм можно расположить в любом месте страницы, для этого надо указать код:</w:t>
      </w:r>
    </w:p>
    <w:p w:rsidR="002633BE" w:rsidRPr="004C429A" w:rsidRDefault="006D733D"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&lt;iframe src="111.html" name="iframe1" width="300" height="300" align="left"&gt;&lt;iframe&gt;</w:t>
      </w:r>
    </w:p>
    <w:p w:rsidR="006D733D" w:rsidRPr="004C429A" w:rsidRDefault="006D733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Здесь будет подключен файл 111.html.</w:t>
      </w:r>
    </w:p>
    <w:p w:rsidR="006D733D" w:rsidRPr="004C429A" w:rsidRDefault="006D733D" w:rsidP="00274AFC">
      <w:pPr>
        <w:spacing w:after="0" w:line="240" w:lineRule="auto"/>
        <w:ind w:firstLine="709"/>
        <w:jc w:val="both"/>
        <w:rPr>
          <w:rFonts w:ascii="Times New Roman" w:hAnsi="Times New Roman" w:cs="Times New Roman"/>
          <w:sz w:val="24"/>
          <w:szCs w:val="24"/>
        </w:rPr>
      </w:pPr>
    </w:p>
    <w:p w:rsidR="00413343" w:rsidRPr="004C429A" w:rsidRDefault="00413343" w:rsidP="00274AFC">
      <w:pPr>
        <w:pStyle w:val="2"/>
        <w:spacing w:before="0" w:after="0"/>
        <w:ind w:firstLine="709"/>
        <w:jc w:val="both"/>
        <w:rPr>
          <w:rFonts w:ascii="Times New Roman" w:hAnsi="Times New Roman"/>
          <w:bCs w:val="0"/>
          <w:i w:val="0"/>
          <w:sz w:val="24"/>
          <w:szCs w:val="24"/>
        </w:rPr>
      </w:pPr>
    </w:p>
    <w:p w:rsidR="00413343" w:rsidRPr="004C429A" w:rsidRDefault="00413343" w:rsidP="00274AFC">
      <w:pPr>
        <w:pStyle w:val="2"/>
        <w:spacing w:before="0" w:after="0"/>
        <w:ind w:firstLine="709"/>
        <w:jc w:val="both"/>
        <w:rPr>
          <w:rFonts w:ascii="Times New Roman" w:hAnsi="Times New Roman"/>
          <w:bCs w:val="0"/>
          <w:i w:val="0"/>
          <w:sz w:val="24"/>
          <w:szCs w:val="24"/>
        </w:rPr>
      </w:pPr>
      <w:r w:rsidRPr="004C429A">
        <w:rPr>
          <w:rFonts w:ascii="Times New Roman" w:hAnsi="Times New Roman"/>
          <w:bCs w:val="0"/>
          <w:i w:val="0"/>
          <w:sz w:val="24"/>
          <w:szCs w:val="24"/>
        </w:rPr>
        <w:t>Лекция</w:t>
      </w:r>
      <w:r w:rsidR="000F45CB">
        <w:rPr>
          <w:rFonts w:ascii="Times New Roman" w:hAnsi="Times New Roman"/>
          <w:bCs w:val="0"/>
          <w:i w:val="0"/>
          <w:sz w:val="24"/>
          <w:szCs w:val="24"/>
        </w:rPr>
        <w:t xml:space="preserve"> 8</w:t>
      </w:r>
      <w:r w:rsidRPr="004C429A">
        <w:rPr>
          <w:rFonts w:ascii="Times New Roman" w:hAnsi="Times New Roman"/>
          <w:bCs w:val="0"/>
          <w:i w:val="0"/>
          <w:sz w:val="24"/>
          <w:szCs w:val="24"/>
        </w:rPr>
        <w:t>. Каскадные таблицы стилей</w:t>
      </w:r>
      <w:r w:rsidR="00AF0A82">
        <w:rPr>
          <w:rFonts w:ascii="Times New Roman" w:hAnsi="Times New Roman"/>
          <w:bCs w:val="0"/>
          <w:i w:val="0"/>
          <w:sz w:val="24"/>
          <w:szCs w:val="24"/>
        </w:rPr>
        <w:t xml:space="preserve"> (</w:t>
      </w:r>
      <w:r w:rsidR="00AF0A82" w:rsidRPr="00AF0A82">
        <w:rPr>
          <w:rFonts w:ascii="Times New Roman" w:hAnsi="Times New Roman"/>
          <w:bCs w:val="0"/>
          <w:i w:val="0"/>
          <w:sz w:val="24"/>
          <w:szCs w:val="24"/>
        </w:rPr>
        <w:t>CSS)</w:t>
      </w:r>
    </w:p>
    <w:p w:rsidR="00413343" w:rsidRDefault="00413343" w:rsidP="00274AFC">
      <w:pPr>
        <w:pStyle w:val="af8"/>
        <w:spacing w:before="0" w:after="0"/>
        <w:ind w:firstLine="709"/>
        <w:jc w:val="both"/>
        <w:rPr>
          <w:szCs w:val="24"/>
        </w:rPr>
      </w:pPr>
    </w:p>
    <w:p w:rsidR="00FD58C8" w:rsidRDefault="00FD58C8" w:rsidP="00FD58C8">
      <w:pPr>
        <w:spacing w:after="0" w:line="240" w:lineRule="auto"/>
        <w:ind w:firstLine="709"/>
        <w:jc w:val="both"/>
        <w:rPr>
          <w:rFonts w:ascii="Times New Roman" w:hAnsi="Times New Roman" w:cs="Times New Roman"/>
          <w:b/>
          <w:sz w:val="24"/>
          <w:szCs w:val="24"/>
        </w:rPr>
      </w:pPr>
      <w:r>
        <w:rPr>
          <w:rFonts w:ascii="Times New Roman" w:hAnsi="Times New Roman" w:cs="Times New Roman"/>
          <w:b/>
          <w:sz w:val="24"/>
          <w:szCs w:val="24"/>
        </w:rPr>
        <w:t>План лекции:</w:t>
      </w:r>
    </w:p>
    <w:p w:rsidR="00413343" w:rsidRPr="00FD58C8" w:rsidRDefault="000E525E" w:rsidP="00FD58C8">
      <w:pPr>
        <w:spacing w:after="0" w:line="240" w:lineRule="auto"/>
        <w:ind w:left="709"/>
        <w:jc w:val="both"/>
        <w:rPr>
          <w:rFonts w:ascii="Times New Roman" w:eastAsia="Times New Roman" w:hAnsi="Times New Roman" w:cs="Times New Roman"/>
          <w:sz w:val="24"/>
          <w:szCs w:val="24"/>
          <w:lang w:eastAsia="ru-RU"/>
        </w:rPr>
      </w:pPr>
      <w:hyperlink r:id="rId85" w:anchor="css" w:history="1">
        <w:r w:rsidR="00413343" w:rsidRPr="00FD58C8">
          <w:rPr>
            <w:rFonts w:ascii="Times New Roman" w:eastAsia="Times New Roman" w:hAnsi="Times New Roman" w:cs="Times New Roman"/>
            <w:sz w:val="24"/>
            <w:szCs w:val="24"/>
            <w:lang w:eastAsia="ru-RU"/>
          </w:rPr>
          <w:t>Что такое CSS?</w:t>
        </w:r>
      </w:hyperlink>
    </w:p>
    <w:p w:rsidR="00413343" w:rsidRPr="00FD58C8" w:rsidRDefault="000E525E" w:rsidP="00FD58C8">
      <w:pPr>
        <w:spacing w:after="0" w:line="240" w:lineRule="auto"/>
        <w:ind w:left="709"/>
        <w:jc w:val="both"/>
        <w:rPr>
          <w:rFonts w:ascii="Times New Roman" w:eastAsia="Times New Roman" w:hAnsi="Times New Roman" w:cs="Times New Roman"/>
          <w:sz w:val="24"/>
          <w:szCs w:val="24"/>
          <w:lang w:eastAsia="ru-RU"/>
        </w:rPr>
      </w:pPr>
      <w:hyperlink r:id="rId86" w:anchor="%D1%81%D0%B8%D0%BD%D1%82%D0%B0%D0%BA%D1%81%D0%B8%D1%81" w:history="1">
        <w:r w:rsidR="00413343" w:rsidRPr="00FD58C8">
          <w:rPr>
            <w:rFonts w:ascii="Times New Roman" w:eastAsia="Times New Roman" w:hAnsi="Times New Roman" w:cs="Times New Roman"/>
            <w:sz w:val="24"/>
            <w:szCs w:val="24"/>
            <w:lang w:eastAsia="ru-RU"/>
          </w:rPr>
          <w:t>Общий синтаксис таблиц стилей</w:t>
        </w:r>
      </w:hyperlink>
    </w:p>
    <w:p w:rsidR="00413343" w:rsidRPr="00FD58C8" w:rsidRDefault="000E525E" w:rsidP="00FD58C8">
      <w:pPr>
        <w:spacing w:after="0" w:line="240" w:lineRule="auto"/>
        <w:ind w:left="709"/>
        <w:jc w:val="both"/>
        <w:rPr>
          <w:rFonts w:ascii="Times New Roman" w:eastAsia="Times New Roman" w:hAnsi="Times New Roman" w:cs="Times New Roman"/>
          <w:sz w:val="24"/>
          <w:szCs w:val="24"/>
          <w:lang w:eastAsia="ru-RU"/>
        </w:rPr>
      </w:pPr>
      <w:hyperlink r:id="rId87" w:anchor="%D0%BF%D1%80%D0%B0%D0%B2%D0%B8%D0%BB%D0%B0%20css" w:history="1">
        <w:r w:rsidR="00413343" w:rsidRPr="00FD58C8">
          <w:rPr>
            <w:rFonts w:ascii="Times New Roman" w:eastAsia="Times New Roman" w:hAnsi="Times New Roman" w:cs="Times New Roman"/>
            <w:sz w:val="24"/>
            <w:szCs w:val="24"/>
            <w:lang w:eastAsia="ru-RU"/>
          </w:rPr>
          <w:t>Правила CSS</w:t>
        </w:r>
      </w:hyperlink>
    </w:p>
    <w:p w:rsidR="00413343" w:rsidRPr="00FD58C8" w:rsidRDefault="000E525E" w:rsidP="00FD58C8">
      <w:pPr>
        <w:spacing w:after="0" w:line="240" w:lineRule="auto"/>
        <w:ind w:left="709"/>
        <w:jc w:val="both"/>
        <w:rPr>
          <w:rFonts w:ascii="Times New Roman" w:eastAsia="Times New Roman" w:hAnsi="Times New Roman" w:cs="Times New Roman"/>
          <w:sz w:val="24"/>
          <w:szCs w:val="24"/>
          <w:lang w:eastAsia="ru-RU"/>
        </w:rPr>
      </w:pPr>
      <w:hyperlink r:id="rId88" w:anchor="%D0%BA%D0%BB%D0%B0%D1%81%D1%81%D1%8B%20css" w:history="1">
        <w:r w:rsidR="00413343" w:rsidRPr="00FD58C8">
          <w:rPr>
            <w:rFonts w:ascii="Times New Roman" w:eastAsia="Times New Roman" w:hAnsi="Times New Roman" w:cs="Times New Roman"/>
            <w:sz w:val="24"/>
            <w:szCs w:val="24"/>
            <w:lang w:eastAsia="ru-RU"/>
          </w:rPr>
          <w:t>Классы</w:t>
        </w:r>
      </w:hyperlink>
    </w:p>
    <w:p w:rsidR="00413343" w:rsidRPr="00FD58C8" w:rsidRDefault="000E525E" w:rsidP="00FD58C8">
      <w:pPr>
        <w:spacing w:after="0" w:line="240" w:lineRule="auto"/>
        <w:ind w:left="709"/>
        <w:jc w:val="both"/>
        <w:rPr>
          <w:rFonts w:ascii="Times New Roman" w:eastAsia="Times New Roman" w:hAnsi="Times New Roman" w:cs="Times New Roman"/>
          <w:sz w:val="24"/>
          <w:szCs w:val="24"/>
          <w:lang w:eastAsia="ru-RU"/>
        </w:rPr>
      </w:pPr>
      <w:hyperlink r:id="rId89" w:anchor="id" w:history="1">
        <w:r w:rsidR="00413343" w:rsidRPr="00FD58C8">
          <w:rPr>
            <w:rFonts w:ascii="Times New Roman" w:eastAsia="Times New Roman" w:hAnsi="Times New Roman" w:cs="Times New Roman"/>
            <w:sz w:val="24"/>
            <w:szCs w:val="24"/>
            <w:lang w:eastAsia="ru-RU"/>
          </w:rPr>
          <w:t>Идентификаторы</w:t>
        </w:r>
      </w:hyperlink>
    </w:p>
    <w:p w:rsidR="00413343" w:rsidRPr="00FD58C8" w:rsidRDefault="000E525E" w:rsidP="00FD58C8">
      <w:pPr>
        <w:spacing w:after="0" w:line="240" w:lineRule="auto"/>
        <w:ind w:left="709"/>
        <w:jc w:val="both"/>
        <w:rPr>
          <w:rFonts w:ascii="Times New Roman" w:eastAsia="Times New Roman" w:hAnsi="Times New Roman" w:cs="Times New Roman"/>
          <w:sz w:val="24"/>
          <w:szCs w:val="24"/>
          <w:lang w:eastAsia="ru-RU"/>
        </w:rPr>
      </w:pPr>
      <w:hyperlink r:id="rId90" w:anchor="groups" w:history="1">
        <w:r w:rsidR="00413343" w:rsidRPr="00FD58C8">
          <w:rPr>
            <w:rFonts w:ascii="Times New Roman" w:eastAsia="Times New Roman" w:hAnsi="Times New Roman" w:cs="Times New Roman"/>
            <w:sz w:val="24"/>
            <w:szCs w:val="24"/>
            <w:lang w:eastAsia="ru-RU"/>
          </w:rPr>
          <w:t>Группировка свойств</w:t>
        </w:r>
      </w:hyperlink>
    </w:p>
    <w:p w:rsidR="00413343" w:rsidRPr="00FD58C8" w:rsidRDefault="000E525E" w:rsidP="00FD58C8">
      <w:pPr>
        <w:spacing w:after="0" w:line="240" w:lineRule="auto"/>
        <w:ind w:left="709"/>
        <w:jc w:val="both"/>
        <w:rPr>
          <w:rFonts w:ascii="Times New Roman" w:eastAsia="Times New Roman" w:hAnsi="Times New Roman" w:cs="Times New Roman"/>
          <w:sz w:val="24"/>
          <w:szCs w:val="24"/>
          <w:lang w:eastAsia="ru-RU"/>
        </w:rPr>
      </w:pPr>
      <w:hyperlink r:id="rId91" w:anchor="%D0%B8c%D0%BF%D0%BE%D0%BB%D1%8C%D0%B7%D0%BE%D0%B2%D0%B0%D0%BD%D0%B8%D0%B5%20css" w:history="1">
        <w:r w:rsidR="00413343" w:rsidRPr="00FD58C8">
          <w:rPr>
            <w:rFonts w:ascii="Times New Roman" w:eastAsia="Times New Roman" w:hAnsi="Times New Roman" w:cs="Times New Roman"/>
            <w:sz w:val="24"/>
            <w:szCs w:val="24"/>
            <w:lang w:eastAsia="ru-RU"/>
          </w:rPr>
          <w:t>Использование в веб-страницах</w:t>
        </w:r>
      </w:hyperlink>
    </w:p>
    <w:p w:rsidR="00413343" w:rsidRPr="00FD58C8" w:rsidRDefault="000E525E" w:rsidP="00FD58C8">
      <w:pPr>
        <w:spacing w:after="0" w:line="240" w:lineRule="auto"/>
        <w:ind w:left="709"/>
        <w:jc w:val="both"/>
        <w:rPr>
          <w:rFonts w:ascii="Times New Roman" w:eastAsia="Times New Roman" w:hAnsi="Times New Roman" w:cs="Times New Roman"/>
          <w:sz w:val="24"/>
          <w:szCs w:val="24"/>
          <w:lang w:eastAsia="ru-RU"/>
        </w:rPr>
      </w:pPr>
      <w:hyperlink r:id="rId92" w:anchor="%D0%B2%D1%81%D1%82%D1%80%D0%BE%D0%B5%D0%BD%D0%BD%D1%8B%D0%B5%20%D1%81%D1%82%D0%B8%D0%BB%D0%B8" w:history="1">
        <w:r w:rsidR="00413343" w:rsidRPr="00FD58C8">
          <w:rPr>
            <w:rFonts w:ascii="Times New Roman" w:eastAsia="Times New Roman" w:hAnsi="Times New Roman" w:cs="Times New Roman"/>
            <w:sz w:val="24"/>
            <w:szCs w:val="24"/>
            <w:lang w:eastAsia="ru-RU"/>
          </w:rPr>
          <w:t>Встроенные стили</w:t>
        </w:r>
      </w:hyperlink>
    </w:p>
    <w:p w:rsidR="00413343" w:rsidRPr="00FD58C8" w:rsidRDefault="000E525E" w:rsidP="00FD58C8">
      <w:pPr>
        <w:spacing w:after="0" w:line="240" w:lineRule="auto"/>
        <w:ind w:left="709"/>
        <w:jc w:val="both"/>
        <w:rPr>
          <w:rFonts w:ascii="Times New Roman" w:eastAsia="Times New Roman" w:hAnsi="Times New Roman" w:cs="Times New Roman"/>
          <w:sz w:val="24"/>
          <w:szCs w:val="24"/>
          <w:lang w:eastAsia="ru-RU"/>
        </w:rPr>
      </w:pPr>
      <w:hyperlink r:id="rId93" w:anchor="%D0%B2%D0%BD%D0%B5%D0%B4%D1%80%D0%B5%D0%BD%D0%BD%D1%8B%D0%B5%20%D1%81%D1%82%D0%B8%D0%BB%D0%B8" w:history="1">
        <w:r w:rsidR="00413343" w:rsidRPr="00FD58C8">
          <w:rPr>
            <w:rFonts w:ascii="Times New Roman" w:eastAsia="Times New Roman" w:hAnsi="Times New Roman" w:cs="Times New Roman"/>
            <w:sz w:val="24"/>
            <w:szCs w:val="24"/>
            <w:lang w:eastAsia="ru-RU"/>
          </w:rPr>
          <w:t>Внедренные стили</w:t>
        </w:r>
      </w:hyperlink>
    </w:p>
    <w:p w:rsidR="00413343" w:rsidRPr="00FD58C8" w:rsidRDefault="000E525E" w:rsidP="00FD58C8">
      <w:pPr>
        <w:spacing w:after="0" w:line="240" w:lineRule="auto"/>
        <w:ind w:left="709"/>
        <w:jc w:val="both"/>
        <w:rPr>
          <w:rFonts w:ascii="Times New Roman" w:eastAsia="Times New Roman" w:hAnsi="Times New Roman" w:cs="Times New Roman"/>
          <w:sz w:val="24"/>
          <w:szCs w:val="24"/>
          <w:lang w:eastAsia="ru-RU"/>
        </w:rPr>
      </w:pPr>
      <w:hyperlink r:id="rId94" w:anchor="%D1%81%D0%B2%D1%8F%D0%B7%D0%B0%D0%BD%D0%BD%D1%8B%D0%B5%20%D1%81%D1%82%D0%B8%D0%BB%D0%B8" w:history="1">
        <w:r w:rsidR="00413343" w:rsidRPr="00FD58C8">
          <w:rPr>
            <w:rFonts w:ascii="Times New Roman" w:eastAsia="Times New Roman" w:hAnsi="Times New Roman" w:cs="Times New Roman"/>
            <w:sz w:val="24"/>
            <w:szCs w:val="24"/>
            <w:lang w:eastAsia="ru-RU"/>
          </w:rPr>
          <w:t>Связанные таблицы стилей</w:t>
        </w:r>
      </w:hyperlink>
    </w:p>
    <w:p w:rsidR="00413343" w:rsidRPr="00FD58C8" w:rsidRDefault="000E525E" w:rsidP="00FD58C8">
      <w:pPr>
        <w:spacing w:after="0" w:line="240" w:lineRule="auto"/>
        <w:ind w:left="709"/>
        <w:jc w:val="both"/>
        <w:rPr>
          <w:rFonts w:ascii="Times New Roman" w:eastAsia="Times New Roman" w:hAnsi="Times New Roman" w:cs="Times New Roman"/>
          <w:sz w:val="24"/>
          <w:szCs w:val="24"/>
          <w:lang w:eastAsia="ru-RU"/>
        </w:rPr>
      </w:pPr>
      <w:hyperlink r:id="rId95" w:anchor="media" w:history="1">
        <w:r w:rsidR="00413343" w:rsidRPr="00FD58C8">
          <w:rPr>
            <w:rFonts w:ascii="Times New Roman" w:eastAsia="Times New Roman" w:hAnsi="Times New Roman" w:cs="Times New Roman"/>
            <w:sz w:val="24"/>
            <w:szCs w:val="24"/>
            <w:lang w:eastAsia="ru-RU"/>
          </w:rPr>
          <w:t>Аппаратно-зависимые стили</w:t>
        </w:r>
      </w:hyperlink>
    </w:p>
    <w:p w:rsidR="00413343" w:rsidRPr="00FD58C8" w:rsidRDefault="000E525E" w:rsidP="00FD58C8">
      <w:pPr>
        <w:spacing w:after="0" w:line="240" w:lineRule="auto"/>
        <w:ind w:left="709"/>
        <w:jc w:val="both"/>
        <w:rPr>
          <w:rFonts w:ascii="Times New Roman" w:eastAsia="Times New Roman" w:hAnsi="Times New Roman" w:cs="Times New Roman"/>
          <w:sz w:val="24"/>
          <w:szCs w:val="24"/>
          <w:lang w:eastAsia="ru-RU"/>
        </w:rPr>
      </w:pPr>
      <w:hyperlink r:id="rId96" w:anchor="%D1%81%D0%B2%D0%BE%D0%B9%D1%81%D1%82%D0%B2%D0%B0%20%D1%81%D1%82%D0%B8%D0%BB%D0%B5%D0%B9" w:history="1">
        <w:r w:rsidR="00413343" w:rsidRPr="00FD58C8">
          <w:rPr>
            <w:rFonts w:ascii="Times New Roman" w:eastAsia="Times New Roman" w:hAnsi="Times New Roman" w:cs="Times New Roman"/>
            <w:sz w:val="24"/>
            <w:szCs w:val="24"/>
            <w:lang w:eastAsia="ru-RU"/>
          </w:rPr>
          <w:t>Свойства CSS</w:t>
        </w:r>
      </w:hyperlink>
    </w:p>
    <w:p w:rsidR="00413343" w:rsidRPr="00FD58C8" w:rsidRDefault="000E525E" w:rsidP="00FD58C8">
      <w:pPr>
        <w:spacing w:after="0" w:line="240" w:lineRule="auto"/>
        <w:ind w:left="709"/>
        <w:jc w:val="both"/>
        <w:rPr>
          <w:rFonts w:ascii="Times New Roman" w:eastAsia="Times New Roman" w:hAnsi="Times New Roman" w:cs="Times New Roman"/>
          <w:sz w:val="24"/>
          <w:szCs w:val="24"/>
          <w:lang w:eastAsia="ru-RU"/>
        </w:rPr>
      </w:pPr>
      <w:hyperlink r:id="rId97" w:anchor="%D0%BF%D0%BE%D0%B7%D0%B8%D1%86%D0%B8%D0%BE%D0%BD%D0%B8%D1%80%D0%BE%D0%B2%D0%B0%D0%BD%D0%B8%D0%B5" w:history="1">
        <w:r w:rsidR="00413343" w:rsidRPr="00FD58C8">
          <w:rPr>
            <w:rFonts w:ascii="Times New Roman" w:eastAsia="Times New Roman" w:hAnsi="Times New Roman" w:cs="Times New Roman"/>
            <w:sz w:val="24"/>
            <w:szCs w:val="24"/>
            <w:lang w:eastAsia="ru-RU"/>
          </w:rPr>
          <w:t>Позиционирование элементов</w:t>
        </w:r>
      </w:hyperlink>
    </w:p>
    <w:p w:rsidR="00413343" w:rsidRPr="004C429A" w:rsidRDefault="00413343" w:rsidP="00274AFC">
      <w:pPr>
        <w:spacing w:after="0" w:line="240" w:lineRule="auto"/>
        <w:ind w:firstLine="709"/>
        <w:jc w:val="both"/>
        <w:outlineLvl w:val="0"/>
        <w:rPr>
          <w:rFonts w:ascii="Times New Roman" w:eastAsia="Times New Roman" w:hAnsi="Times New Roman" w:cs="Times New Roman"/>
          <w:kern w:val="36"/>
          <w:sz w:val="24"/>
          <w:szCs w:val="24"/>
          <w:lang w:eastAsia="ru-RU"/>
        </w:rPr>
      </w:pPr>
    </w:p>
    <w:p w:rsidR="00AF0A82" w:rsidRPr="004C429A" w:rsidRDefault="00AF0A82" w:rsidP="00AF0A82">
      <w:pPr>
        <w:pStyle w:val="af8"/>
        <w:spacing w:before="0" w:after="0"/>
        <w:ind w:firstLine="709"/>
        <w:jc w:val="both"/>
        <w:rPr>
          <w:szCs w:val="24"/>
        </w:rPr>
      </w:pPr>
      <w:r w:rsidRPr="004C429A">
        <w:rPr>
          <w:szCs w:val="24"/>
        </w:rPr>
        <w:t>Каскадные таблицы стилей — это технология разделения содержания и оформления гипертекстового документа.</w:t>
      </w:r>
    </w:p>
    <w:p w:rsidR="00413343" w:rsidRPr="004C429A" w:rsidRDefault="00413343"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b/>
          <w:bCs/>
          <w:sz w:val="24"/>
          <w:szCs w:val="24"/>
          <w:lang w:eastAsia="ru-RU"/>
        </w:rPr>
        <w:t>CSS</w:t>
      </w:r>
      <w:r w:rsidRPr="004C429A">
        <w:rPr>
          <w:rFonts w:ascii="Times New Roman" w:eastAsia="Times New Roman" w:hAnsi="Times New Roman" w:cs="Times New Roman"/>
          <w:sz w:val="24"/>
          <w:szCs w:val="24"/>
          <w:lang w:eastAsia="ru-RU"/>
        </w:rPr>
        <w:t> (англ. Cascading Style Sheets — каскадные таблицы стилей) — технология описания внешнего вида документа, оформленного языком разметки.</w:t>
      </w:r>
    </w:p>
    <w:p w:rsidR="00413343" w:rsidRPr="004C429A" w:rsidRDefault="00413343"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Преимущественно используется как средство оформления веб-страниц в формате HTML и XHTML, но может применяться с любыми видами документов в формате XML, включая SVG и XUL.</w:t>
      </w:r>
    </w:p>
    <w:p w:rsidR="00413343" w:rsidRPr="004C429A" w:rsidRDefault="00413343"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Каскадные таблицы стилей используются создателями веб-страниц для задания цветов, шрифтов, расположения и других аспектов представления веб-документа. Основной целью разработки CSS являлось разделение содержимого (написанного на HTML или другом языке разметки) и оформления документа (написанного на CSS). Это разделение может увеличить доступность документа, предоставить большую гибкость и возможность управления его представлением, а также уменьшить сложность и повторяемость в структурном содержимом. Кроме того, CSS позволяет представлять один и тот же документ в различных стилях или методах вывода, таких как экранное представление, печать, чтение голосом (специальным голосовым браузером или программой чтения с экрана), или при выводе устройствами, использующими шрифт Брайля.</w:t>
      </w:r>
    </w:p>
    <w:p w:rsidR="00413343" w:rsidRPr="004C429A" w:rsidRDefault="00413343" w:rsidP="00274AFC">
      <w:pPr>
        <w:spacing w:after="0" w:line="240" w:lineRule="auto"/>
        <w:ind w:firstLine="709"/>
        <w:jc w:val="both"/>
        <w:outlineLvl w:val="1"/>
        <w:rPr>
          <w:rFonts w:ascii="Times New Roman" w:eastAsia="Times New Roman" w:hAnsi="Times New Roman" w:cs="Times New Roman"/>
          <w:b/>
          <w:sz w:val="24"/>
          <w:szCs w:val="24"/>
          <w:lang w:eastAsia="ru-RU"/>
        </w:rPr>
      </w:pPr>
      <w:bookmarkStart w:id="3" w:name="css"/>
      <w:r w:rsidRPr="004C429A">
        <w:rPr>
          <w:rFonts w:ascii="Times New Roman" w:eastAsia="Times New Roman" w:hAnsi="Times New Roman" w:cs="Times New Roman"/>
          <w:b/>
          <w:sz w:val="24"/>
          <w:szCs w:val="24"/>
          <w:lang w:eastAsia="ru-RU"/>
        </w:rPr>
        <w:t>Что такое CSS?</w:t>
      </w:r>
      <w:bookmarkEnd w:id="3"/>
    </w:p>
    <w:p w:rsidR="00413343" w:rsidRPr="004C429A" w:rsidRDefault="00413343"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i/>
          <w:iCs/>
          <w:sz w:val="24"/>
          <w:szCs w:val="24"/>
          <w:lang w:eastAsia="ru-RU"/>
        </w:rPr>
        <w:t>Каскадные таблицы стилей</w:t>
      </w:r>
      <w:r w:rsidRPr="004C429A">
        <w:rPr>
          <w:rFonts w:ascii="Times New Roman" w:eastAsia="Times New Roman" w:hAnsi="Times New Roman" w:cs="Times New Roman"/>
          <w:sz w:val="24"/>
          <w:szCs w:val="24"/>
          <w:lang w:eastAsia="ru-RU"/>
        </w:rPr>
        <w:t> (</w:t>
      </w:r>
      <w:r w:rsidRPr="004C429A">
        <w:rPr>
          <w:rFonts w:ascii="Times New Roman" w:eastAsia="Times New Roman" w:hAnsi="Times New Roman" w:cs="Times New Roman"/>
          <w:i/>
          <w:iCs/>
          <w:sz w:val="24"/>
          <w:szCs w:val="24"/>
          <w:lang w:eastAsia="ru-RU"/>
        </w:rPr>
        <w:t>Cascading Style Sheets, CSS</w:t>
      </w:r>
      <w:r w:rsidRPr="004C429A">
        <w:rPr>
          <w:rFonts w:ascii="Times New Roman" w:eastAsia="Times New Roman" w:hAnsi="Times New Roman" w:cs="Times New Roman"/>
          <w:sz w:val="24"/>
          <w:szCs w:val="24"/>
          <w:lang w:eastAsia="ru-RU"/>
        </w:rPr>
        <w:t>) — это стандарт, определяющий представление данных в браузере. Если HTML предоставляет информацию о структуре документа, то таблицы стилей сообщают как он должен выглядеть.</w:t>
      </w:r>
    </w:p>
    <w:p w:rsidR="00413343" w:rsidRPr="004C429A" w:rsidRDefault="00413343"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i/>
          <w:iCs/>
          <w:sz w:val="24"/>
          <w:szCs w:val="24"/>
          <w:lang w:eastAsia="ru-RU"/>
        </w:rPr>
        <w:t>Стиль</w:t>
      </w:r>
      <w:r w:rsidRPr="004C429A">
        <w:rPr>
          <w:rFonts w:ascii="Times New Roman" w:eastAsia="Times New Roman" w:hAnsi="Times New Roman" w:cs="Times New Roman"/>
          <w:sz w:val="24"/>
          <w:szCs w:val="24"/>
          <w:lang w:eastAsia="ru-RU"/>
        </w:rPr>
        <w:t> — это совокупность правил, применяемых к элементу гипертекста и определяющих способ его отображения. Стиль включает все типы элементов дизайна: шрифт, фон, текст, цвета ссылок, поля и расположение объектов на странице.</w:t>
      </w:r>
    </w:p>
    <w:p w:rsidR="00413343" w:rsidRPr="004C429A" w:rsidRDefault="00413343"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i/>
          <w:iCs/>
          <w:sz w:val="24"/>
          <w:szCs w:val="24"/>
          <w:lang w:eastAsia="ru-RU"/>
        </w:rPr>
        <w:t>Таблица стилей</w:t>
      </w:r>
      <w:r w:rsidRPr="004C429A">
        <w:rPr>
          <w:rFonts w:ascii="Times New Roman" w:eastAsia="Times New Roman" w:hAnsi="Times New Roman" w:cs="Times New Roman"/>
          <w:sz w:val="24"/>
          <w:szCs w:val="24"/>
          <w:lang w:eastAsia="ru-RU"/>
        </w:rPr>
        <w:t> — это совокупность стилей, применимых к гипертекстовому документу.</w:t>
      </w:r>
    </w:p>
    <w:p w:rsidR="00413343" w:rsidRPr="004C429A" w:rsidRDefault="00413343"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i/>
          <w:iCs/>
          <w:sz w:val="24"/>
          <w:szCs w:val="24"/>
          <w:lang w:eastAsia="ru-RU"/>
        </w:rPr>
        <w:t>Каскадирование</w:t>
      </w:r>
      <w:r w:rsidRPr="004C429A">
        <w:rPr>
          <w:rFonts w:ascii="Times New Roman" w:eastAsia="Times New Roman" w:hAnsi="Times New Roman" w:cs="Times New Roman"/>
          <w:sz w:val="24"/>
          <w:szCs w:val="24"/>
          <w:lang w:eastAsia="ru-RU"/>
        </w:rPr>
        <w:t> — это порядок применения различных стилей к веб-странице. Браузер, поддерживающий таблицы стилей, будет последовательно применять их в соответствии с приоритетом: сначала связанные, затем внедренные и, наконец, встроенные стили. Другой аспект каскадирования — </w:t>
      </w:r>
      <w:r w:rsidRPr="004C429A">
        <w:rPr>
          <w:rFonts w:ascii="Times New Roman" w:eastAsia="Times New Roman" w:hAnsi="Times New Roman" w:cs="Times New Roman"/>
          <w:i/>
          <w:iCs/>
          <w:sz w:val="24"/>
          <w:szCs w:val="24"/>
          <w:lang w:eastAsia="ru-RU"/>
        </w:rPr>
        <w:t>наследование (inheritance)</w:t>
      </w:r>
      <w:r w:rsidRPr="004C429A">
        <w:rPr>
          <w:rFonts w:ascii="Times New Roman" w:eastAsia="Times New Roman" w:hAnsi="Times New Roman" w:cs="Times New Roman"/>
          <w:sz w:val="24"/>
          <w:szCs w:val="24"/>
          <w:lang w:eastAsia="ru-RU"/>
        </w:rPr>
        <w:t>, — означает, что если не указано иное, то конкретный стиль будет применен ко всем дочерним элементами гипертекстового документа. Например, если вы примените определенный цвет текста в теге &lt;div&gt;, то все теги внутри этого блока будут отображаться этим же цветом.</w:t>
      </w:r>
    </w:p>
    <w:p w:rsidR="00413343" w:rsidRPr="004C429A" w:rsidRDefault="00413343"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Использование каскадных таблиц дает возможность разделить содержимое и его представление и гибко управлять отображением гипертекстовых документов путем изменения стилей.</w:t>
      </w:r>
    </w:p>
    <w:p w:rsidR="00413343" w:rsidRPr="004C429A" w:rsidRDefault="00413343"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Официальная информация о спецификации Cascading Style Sheets всегда доступна по адресу </w:t>
      </w:r>
      <w:hyperlink r:id="rId98" w:history="1">
        <w:r w:rsidRPr="004C429A">
          <w:rPr>
            <w:rFonts w:ascii="Times New Roman" w:eastAsia="Times New Roman" w:hAnsi="Times New Roman" w:cs="Times New Roman"/>
            <w:sz w:val="24"/>
            <w:szCs w:val="24"/>
            <w:u w:val="single"/>
            <w:lang w:eastAsia="ru-RU"/>
          </w:rPr>
          <w:t>http://www.w3.org/Style/CSS/</w:t>
        </w:r>
      </w:hyperlink>
    </w:p>
    <w:p w:rsidR="00413343" w:rsidRPr="004C429A" w:rsidRDefault="00413343" w:rsidP="00274AFC">
      <w:pPr>
        <w:spacing w:after="0" w:line="240" w:lineRule="auto"/>
        <w:ind w:firstLine="709"/>
        <w:jc w:val="both"/>
        <w:outlineLvl w:val="1"/>
        <w:rPr>
          <w:rFonts w:ascii="Times New Roman" w:eastAsia="Times New Roman" w:hAnsi="Times New Roman" w:cs="Times New Roman"/>
          <w:b/>
          <w:sz w:val="24"/>
          <w:szCs w:val="24"/>
          <w:lang w:eastAsia="ru-RU"/>
        </w:rPr>
      </w:pPr>
      <w:bookmarkStart w:id="4" w:name="синтаксис"/>
      <w:r w:rsidRPr="004C429A">
        <w:rPr>
          <w:rFonts w:ascii="Times New Roman" w:eastAsia="Times New Roman" w:hAnsi="Times New Roman" w:cs="Times New Roman"/>
          <w:b/>
          <w:sz w:val="24"/>
          <w:szCs w:val="24"/>
          <w:lang w:eastAsia="ru-RU"/>
        </w:rPr>
        <w:t>Общий синтаксис таблиц стилей</w:t>
      </w:r>
      <w:bookmarkEnd w:id="4"/>
    </w:p>
    <w:p w:rsidR="00413343" w:rsidRPr="004C429A" w:rsidRDefault="00413343"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Таблицы стилей строятся в соответствии с определенным порядком (синтаксисом), в противном случае они не могут нормально работать. Таблицы стилей составляются из определенных частей (рис. 1):</w:t>
      </w:r>
    </w:p>
    <w:p w:rsidR="00413343" w:rsidRPr="004C429A" w:rsidRDefault="00413343" w:rsidP="00274AFC">
      <w:pPr>
        <w:spacing w:after="0" w:line="240" w:lineRule="auto"/>
        <w:ind w:firstLine="709"/>
        <w:jc w:val="both"/>
        <w:rPr>
          <w:rFonts w:ascii="Times New Roman" w:eastAsia="Times New Roman" w:hAnsi="Times New Roman" w:cs="Times New Roman"/>
          <w:iCs/>
          <w:sz w:val="24"/>
          <w:szCs w:val="24"/>
          <w:lang w:eastAsia="ru-RU"/>
        </w:rPr>
      </w:pPr>
      <w:r w:rsidRPr="004C429A">
        <w:rPr>
          <w:rFonts w:ascii="Times New Roman" w:eastAsia="Times New Roman" w:hAnsi="Times New Roman" w:cs="Times New Roman"/>
          <w:i/>
          <w:iCs/>
          <w:noProof/>
          <w:sz w:val="24"/>
          <w:szCs w:val="24"/>
          <w:lang w:eastAsia="ru-RU"/>
        </w:rPr>
        <w:drawing>
          <wp:inline distT="0" distB="0" distL="0" distR="0">
            <wp:extent cx="2114550" cy="702220"/>
            <wp:effectExtent l="0" t="0" r="0" b="0"/>
            <wp:docPr id="14" name="Рисунок 14" descr="Правила таблиц стил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Правила таблиц стилей"/>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127316" cy="706459"/>
                    </a:xfrm>
                    <a:prstGeom prst="rect">
                      <a:avLst/>
                    </a:prstGeom>
                    <a:noFill/>
                    <a:ln>
                      <a:noFill/>
                    </a:ln>
                  </pic:spPr>
                </pic:pic>
              </a:graphicData>
            </a:graphic>
          </wp:inline>
        </w:drawing>
      </w:r>
      <w:r w:rsidRPr="004C429A">
        <w:rPr>
          <w:rFonts w:ascii="Times New Roman" w:eastAsia="Times New Roman" w:hAnsi="Times New Roman" w:cs="Times New Roman"/>
          <w:i/>
          <w:iCs/>
          <w:sz w:val="24"/>
          <w:szCs w:val="24"/>
          <w:lang w:eastAsia="ru-RU"/>
        </w:rPr>
        <w:br/>
      </w:r>
      <w:r w:rsidRPr="004C429A">
        <w:rPr>
          <w:rFonts w:ascii="Times New Roman" w:eastAsia="Times New Roman" w:hAnsi="Times New Roman" w:cs="Times New Roman"/>
          <w:iCs/>
          <w:sz w:val="24"/>
          <w:szCs w:val="24"/>
          <w:lang w:eastAsia="ru-RU"/>
        </w:rPr>
        <w:t>Рис. 1. Синтаксис описания стиля CSS</w:t>
      </w:r>
    </w:p>
    <w:p w:rsidR="00413343" w:rsidRPr="004C429A" w:rsidRDefault="00413343" w:rsidP="00274AFC">
      <w:pPr>
        <w:numPr>
          <w:ilvl w:val="0"/>
          <w:numId w:val="65"/>
        </w:numPr>
        <w:tabs>
          <w:tab w:val="clear" w:pos="720"/>
          <w:tab w:val="num" w:pos="851"/>
        </w:tabs>
        <w:spacing w:after="0" w:line="240" w:lineRule="auto"/>
        <w:ind w:left="0"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i/>
          <w:iCs/>
          <w:sz w:val="24"/>
          <w:szCs w:val="24"/>
          <w:lang w:eastAsia="ru-RU"/>
        </w:rPr>
        <w:lastRenderedPageBreak/>
        <w:t>Селектор (Selector)</w:t>
      </w:r>
      <w:r w:rsidRPr="004C429A">
        <w:rPr>
          <w:rFonts w:ascii="Times New Roman" w:eastAsia="Times New Roman" w:hAnsi="Times New Roman" w:cs="Times New Roman"/>
          <w:sz w:val="24"/>
          <w:szCs w:val="24"/>
          <w:lang w:eastAsia="ru-RU"/>
        </w:rPr>
        <w:t>. Селектор — это элемент, к которому будут применяться назначаемые стили. Это может быть тег, класс или идентификатор объекта гипертекстового документа.</w:t>
      </w:r>
    </w:p>
    <w:p w:rsidR="00413343" w:rsidRPr="004C429A" w:rsidRDefault="00413343" w:rsidP="00274AFC">
      <w:pPr>
        <w:numPr>
          <w:ilvl w:val="0"/>
          <w:numId w:val="65"/>
        </w:numPr>
        <w:tabs>
          <w:tab w:val="clear" w:pos="720"/>
          <w:tab w:val="num" w:pos="851"/>
        </w:tabs>
        <w:spacing w:after="0" w:line="240" w:lineRule="auto"/>
        <w:ind w:left="0"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i/>
          <w:iCs/>
          <w:sz w:val="24"/>
          <w:szCs w:val="24"/>
          <w:lang w:eastAsia="ru-RU"/>
        </w:rPr>
        <w:t>Свойство (Property)</w:t>
      </w:r>
      <w:r w:rsidRPr="004C429A">
        <w:rPr>
          <w:rFonts w:ascii="Times New Roman" w:eastAsia="Times New Roman" w:hAnsi="Times New Roman" w:cs="Times New Roman"/>
          <w:sz w:val="24"/>
          <w:szCs w:val="24"/>
          <w:lang w:eastAsia="ru-RU"/>
        </w:rPr>
        <w:t>. Свойство определяет одну или несколько характеристик селектора. Свойства задают формат отображения селектора: отступы, шрифты, выравнивание, размеры и т.д.</w:t>
      </w:r>
    </w:p>
    <w:p w:rsidR="00413343" w:rsidRPr="004C429A" w:rsidRDefault="00413343" w:rsidP="00274AFC">
      <w:pPr>
        <w:numPr>
          <w:ilvl w:val="0"/>
          <w:numId w:val="65"/>
        </w:numPr>
        <w:tabs>
          <w:tab w:val="clear" w:pos="720"/>
          <w:tab w:val="num" w:pos="851"/>
        </w:tabs>
        <w:spacing w:after="0" w:line="240" w:lineRule="auto"/>
        <w:ind w:left="0"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i/>
          <w:iCs/>
          <w:sz w:val="24"/>
          <w:szCs w:val="24"/>
          <w:lang w:eastAsia="ru-RU"/>
        </w:rPr>
        <w:t>Значение (Value)</w:t>
      </w:r>
      <w:r w:rsidRPr="004C429A">
        <w:rPr>
          <w:rFonts w:ascii="Times New Roman" w:eastAsia="Times New Roman" w:hAnsi="Times New Roman" w:cs="Times New Roman"/>
          <w:sz w:val="24"/>
          <w:szCs w:val="24"/>
          <w:lang w:eastAsia="ru-RU"/>
        </w:rPr>
        <w:t>. Значения — это фактические числовые или строковые константы, определяющие свойство селектора.</w:t>
      </w:r>
    </w:p>
    <w:p w:rsidR="00413343" w:rsidRPr="004C429A" w:rsidRDefault="00413343" w:rsidP="00274AFC">
      <w:pPr>
        <w:numPr>
          <w:ilvl w:val="0"/>
          <w:numId w:val="65"/>
        </w:numPr>
        <w:tabs>
          <w:tab w:val="clear" w:pos="720"/>
          <w:tab w:val="num" w:pos="851"/>
        </w:tabs>
        <w:spacing w:after="0" w:line="240" w:lineRule="auto"/>
        <w:ind w:left="0"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i/>
          <w:iCs/>
          <w:sz w:val="24"/>
          <w:szCs w:val="24"/>
          <w:lang w:eastAsia="ru-RU"/>
        </w:rPr>
        <w:t>Описание (Declaration)</w:t>
      </w:r>
      <w:r w:rsidRPr="004C429A">
        <w:rPr>
          <w:rFonts w:ascii="Times New Roman" w:eastAsia="Times New Roman" w:hAnsi="Times New Roman" w:cs="Times New Roman"/>
          <w:sz w:val="24"/>
          <w:szCs w:val="24"/>
          <w:lang w:eastAsia="ru-RU"/>
        </w:rPr>
        <w:t>. Совокупность свойств и их значений.</w:t>
      </w:r>
    </w:p>
    <w:p w:rsidR="00413343" w:rsidRPr="004C429A" w:rsidRDefault="00413343" w:rsidP="00274AFC">
      <w:pPr>
        <w:numPr>
          <w:ilvl w:val="0"/>
          <w:numId w:val="65"/>
        </w:numPr>
        <w:tabs>
          <w:tab w:val="clear" w:pos="720"/>
          <w:tab w:val="num" w:pos="851"/>
        </w:tabs>
        <w:spacing w:after="0" w:line="240" w:lineRule="auto"/>
        <w:ind w:left="0"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i/>
          <w:iCs/>
          <w:sz w:val="24"/>
          <w:szCs w:val="24"/>
          <w:lang w:eastAsia="ru-RU"/>
        </w:rPr>
        <w:t>Правило (Rule)</w:t>
      </w:r>
      <w:r w:rsidRPr="004C429A">
        <w:rPr>
          <w:rFonts w:ascii="Times New Roman" w:eastAsia="Times New Roman" w:hAnsi="Times New Roman" w:cs="Times New Roman"/>
          <w:sz w:val="24"/>
          <w:szCs w:val="24"/>
          <w:lang w:eastAsia="ru-RU"/>
        </w:rPr>
        <w:t>. Полное описание стиля (селектор + описание).</w:t>
      </w:r>
    </w:p>
    <w:p w:rsidR="00413343" w:rsidRPr="004C429A" w:rsidRDefault="00413343"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Таким образом, таблица стилей — это набор правил, задающих значения свойств селекторов, перечисленных в этой таблице. Общий синтаксис описания правила выглядит так:</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селектор[, селектор[, ...]] {свойство: значение;}</w:t>
      </w:r>
    </w:p>
    <w:p w:rsidR="00413343" w:rsidRPr="004C429A" w:rsidRDefault="00413343"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Регистр символов значения не имеет, порядок перечисления селекторов в таблице и свойств в определении не регламентирован.</w:t>
      </w:r>
    </w:p>
    <w:p w:rsidR="00413343" w:rsidRPr="004C429A" w:rsidRDefault="00413343" w:rsidP="00274AFC">
      <w:pPr>
        <w:spacing w:after="0" w:line="240" w:lineRule="auto"/>
        <w:ind w:firstLine="709"/>
        <w:jc w:val="both"/>
        <w:outlineLvl w:val="2"/>
        <w:rPr>
          <w:rFonts w:ascii="Times New Roman" w:eastAsia="Times New Roman" w:hAnsi="Times New Roman" w:cs="Times New Roman"/>
          <w:b/>
          <w:sz w:val="24"/>
          <w:szCs w:val="24"/>
          <w:lang w:eastAsia="ru-RU"/>
        </w:rPr>
      </w:pPr>
      <w:bookmarkStart w:id="5" w:name="правила_css"/>
      <w:r w:rsidRPr="004C429A">
        <w:rPr>
          <w:rFonts w:ascii="Times New Roman" w:eastAsia="Times New Roman" w:hAnsi="Times New Roman" w:cs="Times New Roman"/>
          <w:b/>
          <w:sz w:val="24"/>
          <w:szCs w:val="24"/>
          <w:lang w:eastAsia="ru-RU"/>
        </w:rPr>
        <w:t>Правила CSS</w:t>
      </w:r>
      <w:bookmarkEnd w:id="5"/>
    </w:p>
    <w:p w:rsidR="00413343" w:rsidRPr="004C429A" w:rsidRDefault="00413343"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Итак, каскадная таблица стилей — это набор правил форматирования тегов HTML. Приведем несколько примеров написания таких правил:</w:t>
      </w:r>
    </w:p>
    <w:p w:rsidR="00413343" w:rsidRPr="004C429A" w:rsidRDefault="00413343" w:rsidP="00274AFC">
      <w:pPr>
        <w:numPr>
          <w:ilvl w:val="0"/>
          <w:numId w:val="66"/>
        </w:numPr>
        <w:tabs>
          <w:tab w:val="clear" w:pos="720"/>
          <w:tab w:val="num" w:pos="851"/>
          <w:tab w:val="left" w:pos="1134"/>
        </w:tabs>
        <w:spacing w:after="0" w:line="240" w:lineRule="auto"/>
        <w:ind w:left="0"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Основной текст с выравниванием по ширине, абзацный отступ 30px, гарнитура (шрифт) — Serif, кегль (размер шрифта) — 14px:</w:t>
      </w:r>
    </w:p>
    <w:p w:rsidR="00413343" w:rsidRPr="004C429A" w:rsidRDefault="00413343" w:rsidP="00274AFC">
      <w:pPr>
        <w:tabs>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eastAsia="ru-RU"/>
        </w:rPr>
      </w:pPr>
    </w:p>
    <w:p w:rsidR="00413343" w:rsidRPr="004C429A" w:rsidRDefault="00413343" w:rsidP="00274AFC">
      <w:pPr>
        <w:tabs>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p {</w:t>
      </w:r>
    </w:p>
    <w:p w:rsidR="00413343" w:rsidRPr="004C429A" w:rsidRDefault="00413343" w:rsidP="00274AFC">
      <w:pPr>
        <w:tabs>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ab/>
        <w:t>text-align: justify;</w:t>
      </w:r>
    </w:p>
    <w:p w:rsidR="00413343" w:rsidRPr="004C429A" w:rsidRDefault="00413343" w:rsidP="00274AFC">
      <w:pPr>
        <w:tabs>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ab/>
        <w:t>text-indent: 30px;</w:t>
      </w:r>
    </w:p>
    <w:p w:rsidR="00413343" w:rsidRPr="004C429A" w:rsidRDefault="00413343" w:rsidP="00274AFC">
      <w:pPr>
        <w:tabs>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ab/>
        <w:t>font-family: Serif;</w:t>
      </w:r>
    </w:p>
    <w:p w:rsidR="00413343" w:rsidRPr="004C429A" w:rsidRDefault="00413343" w:rsidP="00274AFC">
      <w:pPr>
        <w:tabs>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ab/>
        <w:t>font-size: 14px;</w:t>
      </w:r>
    </w:p>
    <w:p w:rsidR="00413343" w:rsidRPr="004C429A" w:rsidRDefault="00413343" w:rsidP="00274AFC">
      <w:pPr>
        <w:tabs>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val="en-US" w:eastAsia="ru-RU"/>
        </w:rPr>
        <w:tab/>
      </w:r>
      <w:r w:rsidRPr="004C429A">
        <w:rPr>
          <w:rFonts w:ascii="Times New Roman" w:eastAsia="Times New Roman" w:hAnsi="Times New Roman" w:cs="Times New Roman"/>
          <w:sz w:val="24"/>
          <w:szCs w:val="24"/>
          <w:lang w:eastAsia="ru-RU"/>
        </w:rPr>
        <w:t>}</w:t>
      </w:r>
    </w:p>
    <w:p w:rsidR="00413343" w:rsidRPr="004C429A" w:rsidRDefault="00413343" w:rsidP="00274AFC">
      <w:pPr>
        <w:tabs>
          <w:tab w:val="num" w:pos="851"/>
          <w:tab w:val="left" w:pos="1134"/>
        </w:tabs>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Это правило будет применено ко всем тегам &lt;p&gt;.</w:t>
      </w:r>
    </w:p>
    <w:p w:rsidR="00413343" w:rsidRPr="004C429A" w:rsidRDefault="00413343" w:rsidP="00274AFC">
      <w:pPr>
        <w:numPr>
          <w:ilvl w:val="0"/>
          <w:numId w:val="66"/>
        </w:numPr>
        <w:tabs>
          <w:tab w:val="clear" w:pos="720"/>
          <w:tab w:val="num" w:pos="851"/>
          <w:tab w:val="left" w:pos="1134"/>
        </w:tabs>
        <w:spacing w:after="0" w:line="240" w:lineRule="auto"/>
        <w:ind w:left="0"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Синий цвет для заголовков с первого по третий уровень:</w:t>
      </w:r>
    </w:p>
    <w:p w:rsidR="00413343" w:rsidRPr="004C429A" w:rsidRDefault="00413343" w:rsidP="00274AFC">
      <w:pPr>
        <w:tabs>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h1, h2, h3 {</w:t>
      </w:r>
    </w:p>
    <w:p w:rsidR="00413343" w:rsidRPr="004C429A" w:rsidRDefault="00413343" w:rsidP="00274AFC">
      <w:pPr>
        <w:tabs>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ab/>
        <w:t>color: blue; /* тоже самое, что и #0000FF */</w:t>
      </w:r>
    </w:p>
    <w:p w:rsidR="00413343" w:rsidRPr="004C429A" w:rsidRDefault="00413343" w:rsidP="00274AFC">
      <w:pPr>
        <w:tabs>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w:t>
      </w:r>
    </w:p>
    <w:p w:rsidR="00413343" w:rsidRPr="004C429A" w:rsidRDefault="00413343" w:rsidP="00274AFC">
      <w:pPr>
        <w:numPr>
          <w:ilvl w:val="0"/>
          <w:numId w:val="66"/>
        </w:numPr>
        <w:tabs>
          <w:tab w:val="clear" w:pos="720"/>
          <w:tab w:val="num" w:pos="851"/>
          <w:tab w:val="left" w:pos="1134"/>
        </w:tabs>
        <w:spacing w:after="0" w:line="240" w:lineRule="auto"/>
        <w:ind w:left="0"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Таблицы и изображения выводить без обрамления:</w:t>
      </w:r>
    </w:p>
    <w:p w:rsidR="00413343" w:rsidRPr="004C429A" w:rsidRDefault="00413343" w:rsidP="00274AFC">
      <w:pPr>
        <w:tabs>
          <w:tab w:val="num" w:pos="851"/>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table, img {border: none;}</w:t>
      </w:r>
    </w:p>
    <w:p w:rsidR="00413343" w:rsidRPr="004C429A" w:rsidRDefault="00413343" w:rsidP="00274AFC">
      <w:pPr>
        <w:numPr>
          <w:ilvl w:val="0"/>
          <w:numId w:val="66"/>
        </w:numPr>
        <w:tabs>
          <w:tab w:val="clear" w:pos="720"/>
          <w:tab w:val="num" w:pos="851"/>
          <w:tab w:val="left" w:pos="1134"/>
        </w:tabs>
        <w:spacing w:after="0" w:line="240" w:lineRule="auto"/>
        <w:ind w:left="0"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Ссылки в элементах списков показывать без подчеркивания:</w:t>
      </w:r>
    </w:p>
    <w:p w:rsidR="00413343" w:rsidRPr="004C429A" w:rsidRDefault="00413343" w:rsidP="00274AFC">
      <w:pPr>
        <w:tabs>
          <w:tab w:val="num" w:pos="851"/>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li a {text-decoration: none;}</w:t>
      </w:r>
    </w:p>
    <w:p w:rsidR="00413343" w:rsidRPr="004C429A" w:rsidRDefault="00413343" w:rsidP="00274AFC">
      <w:pPr>
        <w:numPr>
          <w:ilvl w:val="0"/>
          <w:numId w:val="66"/>
        </w:numPr>
        <w:tabs>
          <w:tab w:val="clear" w:pos="720"/>
          <w:tab w:val="num" w:pos="851"/>
          <w:tab w:val="left" w:pos="1134"/>
        </w:tabs>
        <w:spacing w:after="0" w:line="240" w:lineRule="auto"/>
        <w:ind w:left="0"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Внутренние отступы слева и справа для блоков (&lt;div&gt;), заголовков таблиц и ячеек таблиц установить в 10px и залить фон желтым цветом:</w:t>
      </w:r>
    </w:p>
    <w:p w:rsidR="00413343" w:rsidRPr="004C429A" w:rsidRDefault="00413343" w:rsidP="00274AFC">
      <w:pPr>
        <w:tabs>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div, th, td {</w:t>
      </w:r>
    </w:p>
    <w:p w:rsidR="00413343" w:rsidRPr="004C429A" w:rsidRDefault="00413343" w:rsidP="00274AFC">
      <w:pPr>
        <w:tabs>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ab/>
        <w:t>padding-left: 10px;</w:t>
      </w:r>
    </w:p>
    <w:p w:rsidR="00413343" w:rsidRPr="004C429A" w:rsidRDefault="00413343" w:rsidP="00274AFC">
      <w:pPr>
        <w:tabs>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ab/>
        <w:t>padding-right: 10px;</w:t>
      </w:r>
    </w:p>
    <w:p w:rsidR="00413343" w:rsidRPr="004C429A" w:rsidRDefault="00413343" w:rsidP="00274AFC">
      <w:pPr>
        <w:tabs>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ab/>
        <w:t>background-color: yellow;</w:t>
      </w:r>
    </w:p>
    <w:p w:rsidR="00413343" w:rsidRPr="004C429A" w:rsidRDefault="00413343" w:rsidP="00274AFC">
      <w:pPr>
        <w:tabs>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w:t>
      </w:r>
    </w:p>
    <w:p w:rsidR="00413343" w:rsidRPr="004C429A" w:rsidRDefault="00413343" w:rsidP="00274AFC">
      <w:pPr>
        <w:numPr>
          <w:ilvl w:val="0"/>
          <w:numId w:val="66"/>
        </w:numPr>
        <w:tabs>
          <w:tab w:val="clear" w:pos="720"/>
          <w:tab w:val="num" w:pos="851"/>
          <w:tab w:val="left" w:pos="1134"/>
        </w:tabs>
        <w:spacing w:after="0" w:line="240" w:lineRule="auto"/>
        <w:ind w:left="0"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Все ссылки в документе отображать черным цветом и полужирным шрифтом, а в основном тексте и списках — обычным, а также выделять их зеленым цветом и подчеркивать только при наведении курсора (в описании правил использован псевдоэлемент a:hover).</w:t>
      </w:r>
    </w:p>
    <w:p w:rsidR="00413343" w:rsidRPr="004C429A" w:rsidRDefault="00413343" w:rsidP="00274AFC">
      <w:pPr>
        <w:tabs>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a {color: black; font-weight: bold;}</w:t>
      </w:r>
    </w:p>
    <w:p w:rsidR="00413343" w:rsidRPr="004C429A" w:rsidRDefault="00413343" w:rsidP="00274AFC">
      <w:pPr>
        <w:tabs>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p a, li a {font-weight: normal; text-decoration: none;}</w:t>
      </w:r>
    </w:p>
    <w:p w:rsidR="00413343" w:rsidRPr="004C429A" w:rsidRDefault="00413343" w:rsidP="00274AFC">
      <w:pPr>
        <w:tabs>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p a:hover, li a:hover {</w:t>
      </w:r>
    </w:p>
    <w:p w:rsidR="00413343" w:rsidRPr="004C429A" w:rsidRDefault="00413343" w:rsidP="00274AFC">
      <w:pPr>
        <w:tabs>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ab/>
        <w:t>color: #00FF00; text-decoration: underline;</w:t>
      </w:r>
    </w:p>
    <w:p w:rsidR="00413343" w:rsidRPr="004C429A" w:rsidRDefault="00413343" w:rsidP="00274AFC">
      <w:pPr>
        <w:tabs>
          <w:tab w:val="left" w:pos="916"/>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val="en-US" w:eastAsia="ru-RU"/>
        </w:rPr>
        <w:tab/>
      </w:r>
      <w:r w:rsidRPr="004C429A">
        <w:rPr>
          <w:rFonts w:ascii="Times New Roman" w:eastAsia="Times New Roman" w:hAnsi="Times New Roman" w:cs="Times New Roman"/>
          <w:sz w:val="24"/>
          <w:szCs w:val="24"/>
          <w:lang w:eastAsia="ru-RU"/>
        </w:rPr>
        <w:t>}</w:t>
      </w:r>
    </w:p>
    <w:p w:rsidR="00413343" w:rsidRPr="004C429A" w:rsidRDefault="00413343" w:rsidP="00274AFC">
      <w:pPr>
        <w:spacing w:after="0" w:line="240" w:lineRule="auto"/>
        <w:ind w:firstLine="709"/>
        <w:jc w:val="both"/>
        <w:outlineLvl w:val="2"/>
        <w:rPr>
          <w:rFonts w:ascii="Times New Roman" w:eastAsia="Times New Roman" w:hAnsi="Times New Roman" w:cs="Times New Roman"/>
          <w:b/>
          <w:sz w:val="24"/>
          <w:szCs w:val="24"/>
          <w:lang w:eastAsia="ru-RU"/>
        </w:rPr>
      </w:pPr>
      <w:bookmarkStart w:id="6" w:name="классы_css"/>
    </w:p>
    <w:p w:rsidR="00413343" w:rsidRPr="004C429A" w:rsidRDefault="00413343" w:rsidP="00274AFC">
      <w:pPr>
        <w:spacing w:after="0" w:line="240" w:lineRule="auto"/>
        <w:ind w:firstLine="709"/>
        <w:jc w:val="both"/>
        <w:outlineLvl w:val="2"/>
        <w:rPr>
          <w:rFonts w:ascii="Times New Roman" w:eastAsia="Times New Roman" w:hAnsi="Times New Roman" w:cs="Times New Roman"/>
          <w:b/>
          <w:sz w:val="24"/>
          <w:szCs w:val="24"/>
          <w:lang w:eastAsia="ru-RU"/>
        </w:rPr>
      </w:pPr>
      <w:r w:rsidRPr="004C429A">
        <w:rPr>
          <w:rFonts w:ascii="Times New Roman" w:eastAsia="Times New Roman" w:hAnsi="Times New Roman" w:cs="Times New Roman"/>
          <w:b/>
          <w:sz w:val="24"/>
          <w:szCs w:val="24"/>
          <w:lang w:eastAsia="ru-RU"/>
        </w:rPr>
        <w:t>Классы</w:t>
      </w:r>
      <w:bookmarkEnd w:id="6"/>
    </w:p>
    <w:p w:rsidR="00413343" w:rsidRPr="004C429A" w:rsidRDefault="00413343"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Стандарт CSS представляет возможности создания именованных стилей — стилевых классов. Это позволяет ответить на такой, например, вопрос: Как применить разные стили к одному и тому же селектору?</w:t>
      </w:r>
    </w:p>
    <w:p w:rsidR="00413343" w:rsidRPr="004C429A" w:rsidRDefault="00413343"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 xml:space="preserve">Предположим, что в документе вам нужны два различных вида основного текста — один без отступа, второй — с левым отступом и шрифтом красного цвета. Для этого нужно создать правила для каждого из них, </w:t>
      </w:r>
      <w:r w:rsidR="00205D6B" w:rsidRPr="004C429A">
        <w:rPr>
          <w:rFonts w:ascii="Times New Roman" w:eastAsia="Times New Roman" w:hAnsi="Times New Roman" w:cs="Times New Roman"/>
          <w:sz w:val="24"/>
          <w:szCs w:val="24"/>
          <w:lang w:eastAsia="ru-RU"/>
        </w:rPr>
        <w:t>например,</w:t>
      </w:r>
      <w:r w:rsidRPr="004C429A">
        <w:rPr>
          <w:rFonts w:ascii="Times New Roman" w:eastAsia="Times New Roman" w:hAnsi="Times New Roman" w:cs="Times New Roman"/>
          <w:sz w:val="24"/>
          <w:szCs w:val="24"/>
          <w:lang w:eastAsia="ru-RU"/>
        </w:rPr>
        <w:t xml:space="preserve"> так:</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p {margin-left: 0;}</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p.warn {margin-left: 40px; color: #FF00;}</w:t>
      </w:r>
    </w:p>
    <w:p w:rsidR="00413343" w:rsidRPr="004C429A" w:rsidRDefault="00413343"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Для применения созданного класса его имя нужно указать в атрибуте class для выбранных абзацев:</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&lt;p class=”warn”&gt;Красный текст с отступом слева&lt;/p&gt;</w:t>
      </w:r>
    </w:p>
    <w:p w:rsidR="00413343" w:rsidRPr="004C429A" w:rsidRDefault="00413343"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Общий синтаксис описания класса:</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селектор</w:t>
      </w:r>
      <w:r w:rsidRPr="004C429A">
        <w:rPr>
          <w:rFonts w:ascii="Times New Roman" w:eastAsia="Times New Roman" w:hAnsi="Times New Roman" w:cs="Times New Roman"/>
          <w:b/>
          <w:bCs/>
          <w:sz w:val="24"/>
          <w:szCs w:val="24"/>
          <w:lang w:eastAsia="ru-RU"/>
        </w:rPr>
        <w:t>.имя_класса</w:t>
      </w:r>
      <w:r w:rsidRPr="004C429A">
        <w:rPr>
          <w:rFonts w:ascii="Times New Roman" w:eastAsia="Times New Roman" w:hAnsi="Times New Roman" w:cs="Times New Roman"/>
          <w:sz w:val="24"/>
          <w:szCs w:val="24"/>
          <w:lang w:eastAsia="ru-RU"/>
        </w:rPr>
        <w:t xml:space="preserve"> {описание}</w:t>
      </w:r>
    </w:p>
    <w:p w:rsidR="00413343" w:rsidRPr="004C429A" w:rsidRDefault="00413343"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При создании класса селектор можно не указывать, тогда это правило можно применять к любому селектору, поддерживающему тот же набор свойств.</w:t>
      </w:r>
    </w:p>
    <w:p w:rsidR="00413343" w:rsidRPr="004C429A" w:rsidRDefault="00413343"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Вот несколько примеров:</w:t>
      </w:r>
    </w:p>
    <w:p w:rsidR="00413343" w:rsidRPr="004C429A" w:rsidRDefault="00413343"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Правило:</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.solid_blue {color: blue;}</w:t>
      </w:r>
    </w:p>
    <w:p w:rsidR="00413343" w:rsidRPr="004C429A" w:rsidRDefault="00413343"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Использование:</w:t>
      </w:r>
    </w:p>
    <w:p w:rsidR="00413343" w:rsidRPr="00B9197C"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eastAsia="ru-RU"/>
        </w:rPr>
      </w:pPr>
      <w:r w:rsidRPr="00B9197C">
        <w:rPr>
          <w:rFonts w:ascii="Times New Roman" w:eastAsia="Times New Roman" w:hAnsi="Times New Roman" w:cs="Times New Roman"/>
          <w:sz w:val="24"/>
          <w:szCs w:val="24"/>
          <w:lang w:eastAsia="ru-RU"/>
        </w:rPr>
        <w:t>&lt;</w:t>
      </w:r>
      <w:r w:rsidRPr="004C429A">
        <w:rPr>
          <w:rFonts w:ascii="Times New Roman" w:eastAsia="Times New Roman" w:hAnsi="Times New Roman" w:cs="Times New Roman"/>
          <w:sz w:val="24"/>
          <w:szCs w:val="24"/>
          <w:lang w:val="en-US" w:eastAsia="ru-RU"/>
        </w:rPr>
        <w:t>pclass</w:t>
      </w:r>
      <w:r w:rsidRPr="00B9197C">
        <w:rPr>
          <w:rFonts w:ascii="Times New Roman" w:eastAsia="Times New Roman" w:hAnsi="Times New Roman" w:cs="Times New Roman"/>
          <w:sz w:val="24"/>
          <w:szCs w:val="24"/>
          <w:lang w:eastAsia="ru-RU"/>
        </w:rPr>
        <w:t>=”</w:t>
      </w:r>
      <w:r w:rsidRPr="004C429A">
        <w:rPr>
          <w:rFonts w:ascii="Times New Roman" w:eastAsia="Times New Roman" w:hAnsi="Times New Roman" w:cs="Times New Roman"/>
          <w:sz w:val="24"/>
          <w:szCs w:val="24"/>
          <w:lang w:val="en-US" w:eastAsia="ru-RU"/>
        </w:rPr>
        <w:t>solid</w:t>
      </w:r>
      <w:r w:rsidRPr="00B9197C">
        <w:rPr>
          <w:rFonts w:ascii="Times New Roman" w:eastAsia="Times New Roman" w:hAnsi="Times New Roman" w:cs="Times New Roman"/>
          <w:sz w:val="24"/>
          <w:szCs w:val="24"/>
          <w:lang w:eastAsia="ru-RU"/>
        </w:rPr>
        <w:t>_</w:t>
      </w:r>
      <w:r w:rsidRPr="004C429A">
        <w:rPr>
          <w:rFonts w:ascii="Times New Roman" w:eastAsia="Times New Roman" w:hAnsi="Times New Roman" w:cs="Times New Roman"/>
          <w:sz w:val="24"/>
          <w:szCs w:val="24"/>
          <w:lang w:val="en-US" w:eastAsia="ru-RU"/>
        </w:rPr>
        <w:t>blue</w:t>
      </w:r>
      <w:r w:rsidRPr="00B9197C">
        <w:rPr>
          <w:rFonts w:ascii="Times New Roman" w:eastAsia="Times New Roman" w:hAnsi="Times New Roman" w:cs="Times New Roman"/>
          <w:sz w:val="24"/>
          <w:szCs w:val="24"/>
          <w:lang w:eastAsia="ru-RU"/>
        </w:rPr>
        <w:t>”&gt;</w:t>
      </w:r>
      <w:r w:rsidRPr="004C429A">
        <w:rPr>
          <w:rFonts w:ascii="Times New Roman" w:eastAsia="Times New Roman" w:hAnsi="Times New Roman" w:cs="Times New Roman"/>
          <w:sz w:val="24"/>
          <w:szCs w:val="24"/>
          <w:lang w:eastAsia="ru-RU"/>
        </w:rPr>
        <w:t>Синийтекстабзаца</w:t>
      </w:r>
      <w:r w:rsidRPr="00B9197C">
        <w:rPr>
          <w:rFonts w:ascii="Times New Roman" w:eastAsia="Times New Roman" w:hAnsi="Times New Roman" w:cs="Times New Roman"/>
          <w:sz w:val="24"/>
          <w:szCs w:val="24"/>
          <w:lang w:eastAsia="ru-RU"/>
        </w:rPr>
        <w:t>&lt;/</w:t>
      </w:r>
      <w:r w:rsidRPr="004C429A">
        <w:rPr>
          <w:rFonts w:ascii="Times New Roman" w:eastAsia="Times New Roman" w:hAnsi="Times New Roman" w:cs="Times New Roman"/>
          <w:sz w:val="24"/>
          <w:szCs w:val="24"/>
          <w:lang w:val="en-US" w:eastAsia="ru-RU"/>
        </w:rPr>
        <w:t>p</w:t>
      </w:r>
      <w:r w:rsidRPr="00B9197C">
        <w:rPr>
          <w:rFonts w:ascii="Times New Roman" w:eastAsia="Times New Roman" w:hAnsi="Times New Roman" w:cs="Times New Roman"/>
          <w:sz w:val="24"/>
          <w:szCs w:val="24"/>
          <w:lang w:eastAsia="ru-RU"/>
        </w:rPr>
        <w:t>&gt;</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&lt;li class=”solid_blue”&gt;Синий текст элемента списка&lt;/li&gt;</w:t>
      </w:r>
    </w:p>
    <w:p w:rsidR="00413343" w:rsidRPr="004C429A" w:rsidRDefault="00413343" w:rsidP="00274AFC">
      <w:pPr>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eastAsia="ru-RU"/>
        </w:rPr>
        <w:t>Правило</w:t>
      </w:r>
      <w:r w:rsidRPr="004C429A">
        <w:rPr>
          <w:rFonts w:ascii="Times New Roman" w:eastAsia="Times New Roman" w:hAnsi="Times New Roman" w:cs="Times New Roman"/>
          <w:sz w:val="24"/>
          <w:szCs w:val="24"/>
          <w:lang w:val="en-US" w:eastAsia="ru-RU"/>
        </w:rPr>
        <w:t>:</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 xml:space="preserve">h1.bigsans </w:t>
      </w:r>
      <w:r w:rsidRPr="004C429A">
        <w:rPr>
          <w:rFonts w:ascii="Times New Roman" w:eastAsia="Times New Roman" w:hAnsi="Times New Roman" w:cs="Times New Roman"/>
          <w:sz w:val="24"/>
          <w:szCs w:val="24"/>
          <w:lang w:val="en-US" w:eastAsia="ru-RU"/>
        </w:rPr>
        <w:tab/>
        <w:t>{font-family: Sans; font-size: 1.5em;}</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 xml:space="preserve">h1.smallserif </w:t>
      </w:r>
      <w:r w:rsidRPr="004C429A">
        <w:rPr>
          <w:rFonts w:ascii="Times New Roman" w:eastAsia="Times New Roman" w:hAnsi="Times New Roman" w:cs="Times New Roman"/>
          <w:sz w:val="24"/>
          <w:szCs w:val="24"/>
          <w:lang w:val="en-US" w:eastAsia="ru-RU"/>
        </w:rPr>
        <w:tab/>
        <w:t>{font-family: Serif; font-size: .84em;}</w:t>
      </w:r>
    </w:p>
    <w:p w:rsidR="00413343" w:rsidRPr="004C429A" w:rsidRDefault="00413343"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Использование:</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&lt;h1 class=”bigsans”&gt;Большой, но рубленый&lt;/h1&gt;</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&lt;h1 class=”smallserif”&gt;Маленький, но с засечками&lt;/h1&gt;</w:t>
      </w:r>
    </w:p>
    <w:p w:rsidR="00413343" w:rsidRPr="004C429A" w:rsidRDefault="00413343" w:rsidP="00274AFC">
      <w:pPr>
        <w:spacing w:after="0" w:line="240" w:lineRule="auto"/>
        <w:ind w:firstLine="709"/>
        <w:jc w:val="both"/>
        <w:outlineLvl w:val="2"/>
        <w:rPr>
          <w:rFonts w:ascii="Times New Roman" w:eastAsia="Times New Roman" w:hAnsi="Times New Roman" w:cs="Times New Roman"/>
          <w:sz w:val="24"/>
          <w:szCs w:val="24"/>
          <w:lang w:eastAsia="ru-RU"/>
        </w:rPr>
      </w:pPr>
      <w:bookmarkStart w:id="7" w:name="id"/>
      <w:r w:rsidRPr="004C429A">
        <w:rPr>
          <w:rFonts w:ascii="Times New Roman" w:eastAsia="Times New Roman" w:hAnsi="Times New Roman" w:cs="Times New Roman"/>
          <w:sz w:val="24"/>
          <w:szCs w:val="24"/>
          <w:lang w:eastAsia="ru-RU"/>
        </w:rPr>
        <w:t>Идентификаторы</w:t>
      </w:r>
      <w:bookmarkEnd w:id="7"/>
    </w:p>
    <w:p w:rsidR="00413343" w:rsidRPr="004C429A" w:rsidRDefault="00413343" w:rsidP="00274AFC">
      <w:pPr>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eastAsia="ru-RU"/>
        </w:rPr>
        <w:t>В качестве селектора может выступать идентификатор элемента гипертекста, указанный в атрибуте id. Для назначения стилей таким элементам используется синтаксис, аналогичный описанию классов, но вместо точки ставится знак # (“решетка”). Например</w:t>
      </w:r>
      <w:r w:rsidRPr="004C429A">
        <w:rPr>
          <w:rFonts w:ascii="Times New Roman" w:eastAsia="Times New Roman" w:hAnsi="Times New Roman" w:cs="Times New Roman"/>
          <w:sz w:val="24"/>
          <w:szCs w:val="24"/>
          <w:lang w:val="en-US" w:eastAsia="ru-RU"/>
        </w:rPr>
        <w:t>:</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div#content {</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ab/>
        <w:t>position: absolute;</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ab/>
        <w:t>top: 10px;</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ab/>
        <w:t>left: 10%;</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ab/>
        <w:t>right: 10%;</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ab/>
        <w:t>border: solid 1px silver;</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ab/>
        <w:t>}</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ab/>
        <w:t>...</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&lt;div id="content"&gt;</w:t>
      </w:r>
      <w:r w:rsidRPr="004C429A">
        <w:rPr>
          <w:rFonts w:ascii="Times New Roman" w:eastAsia="Times New Roman" w:hAnsi="Times New Roman" w:cs="Times New Roman"/>
          <w:sz w:val="24"/>
          <w:szCs w:val="24"/>
          <w:lang w:eastAsia="ru-RU"/>
        </w:rPr>
        <w:t>Текст</w:t>
      </w:r>
      <w:r w:rsidRPr="004C429A">
        <w:rPr>
          <w:rFonts w:ascii="Times New Roman" w:eastAsia="Times New Roman" w:hAnsi="Times New Roman" w:cs="Times New Roman"/>
          <w:sz w:val="24"/>
          <w:szCs w:val="24"/>
          <w:lang w:val="en-US" w:eastAsia="ru-RU"/>
        </w:rPr>
        <w:t>&lt;/div&gt;</w:t>
      </w:r>
    </w:p>
    <w:p w:rsidR="00413343" w:rsidRPr="004C429A" w:rsidRDefault="00413343"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Следует помнить, что идентификаторы элементов должны быть уникальны в пределах документа.</w:t>
      </w:r>
    </w:p>
    <w:p w:rsidR="00413343" w:rsidRPr="004C429A" w:rsidRDefault="00413343" w:rsidP="00274AFC">
      <w:pPr>
        <w:spacing w:after="0" w:line="240" w:lineRule="auto"/>
        <w:ind w:firstLine="709"/>
        <w:jc w:val="both"/>
        <w:outlineLvl w:val="2"/>
        <w:rPr>
          <w:rFonts w:ascii="Times New Roman" w:eastAsia="Times New Roman" w:hAnsi="Times New Roman" w:cs="Times New Roman"/>
          <w:b/>
          <w:sz w:val="24"/>
          <w:szCs w:val="24"/>
          <w:lang w:eastAsia="ru-RU"/>
        </w:rPr>
      </w:pPr>
      <w:bookmarkStart w:id="8" w:name="groups"/>
      <w:r w:rsidRPr="004C429A">
        <w:rPr>
          <w:rFonts w:ascii="Times New Roman" w:eastAsia="Times New Roman" w:hAnsi="Times New Roman" w:cs="Times New Roman"/>
          <w:b/>
          <w:sz w:val="24"/>
          <w:szCs w:val="24"/>
          <w:lang w:eastAsia="ru-RU"/>
        </w:rPr>
        <w:t>Группировка свойств</w:t>
      </w:r>
      <w:bookmarkEnd w:id="8"/>
    </w:p>
    <w:p w:rsidR="00413343" w:rsidRPr="004C429A" w:rsidRDefault="00413343"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i/>
          <w:iCs/>
          <w:sz w:val="24"/>
          <w:szCs w:val="24"/>
          <w:lang w:eastAsia="ru-RU"/>
        </w:rPr>
        <w:t>Группировка (grouping)</w:t>
      </w:r>
      <w:r w:rsidRPr="004C429A">
        <w:rPr>
          <w:rFonts w:ascii="Times New Roman" w:eastAsia="Times New Roman" w:hAnsi="Times New Roman" w:cs="Times New Roman"/>
          <w:sz w:val="24"/>
          <w:szCs w:val="24"/>
          <w:lang w:eastAsia="ru-RU"/>
        </w:rPr>
        <w:t> состоит в объединении значений родственных свойств. При этом таблица стилей становится более компактной, но предъявляются более жесткие требования к описанию правил. Ниже приведен пример обычного стиля, задающего отступы:</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lastRenderedPageBreak/>
        <w:t>div {</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ab/>
        <w:t>margin-left: 10px;</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eastAsia="ru-RU"/>
        </w:rPr>
        <w:tab/>
      </w:r>
      <w:r w:rsidRPr="004C429A">
        <w:rPr>
          <w:rFonts w:ascii="Times New Roman" w:eastAsia="Times New Roman" w:hAnsi="Times New Roman" w:cs="Times New Roman"/>
          <w:sz w:val="24"/>
          <w:szCs w:val="24"/>
          <w:lang w:val="en-US" w:eastAsia="ru-RU"/>
        </w:rPr>
        <w:t>margin-top: 5px;</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ab/>
        <w:t>margin-right: 40px;</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val="en-US" w:eastAsia="ru-RU"/>
        </w:rPr>
        <w:tab/>
      </w:r>
      <w:r w:rsidRPr="004C429A">
        <w:rPr>
          <w:rFonts w:ascii="Times New Roman" w:eastAsia="Times New Roman" w:hAnsi="Times New Roman" w:cs="Times New Roman"/>
          <w:sz w:val="24"/>
          <w:szCs w:val="24"/>
          <w:lang w:eastAsia="ru-RU"/>
        </w:rPr>
        <w:t>margin-bottom: 15px;</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ab/>
        <w:t>}</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eastAsia="ru-RU"/>
        </w:rPr>
      </w:pPr>
    </w:p>
    <w:p w:rsidR="00413343" w:rsidRPr="004C429A" w:rsidRDefault="00413343"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Это же правило можно переписать с группировкой в следующем виде:</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div {margin: 5px 40px 15px 10px;} /*</w:t>
      </w:r>
      <w:r w:rsidRPr="004C429A">
        <w:rPr>
          <w:rFonts w:ascii="Times New Roman" w:eastAsia="Times New Roman" w:hAnsi="Times New Roman" w:cs="Times New Roman"/>
          <w:sz w:val="24"/>
          <w:szCs w:val="24"/>
          <w:lang w:eastAsia="ru-RU"/>
        </w:rPr>
        <w:t>порядок</w:t>
      </w:r>
      <w:r w:rsidRPr="004C429A">
        <w:rPr>
          <w:rFonts w:ascii="Times New Roman" w:eastAsia="Times New Roman" w:hAnsi="Times New Roman" w:cs="Times New Roman"/>
          <w:sz w:val="24"/>
          <w:szCs w:val="24"/>
          <w:lang w:val="en-US" w:eastAsia="ru-RU"/>
        </w:rPr>
        <w:t>: top right bottom left*/</w:t>
      </w:r>
    </w:p>
    <w:p w:rsidR="00413343" w:rsidRPr="004C429A" w:rsidRDefault="00413343"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Оба стиля будут отображаться одинаково.</w:t>
      </w:r>
    </w:p>
    <w:p w:rsidR="00413343" w:rsidRPr="004C429A" w:rsidRDefault="00413343"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Группировка может применяться для таких свойств, как padding, font, border, background и еще некоторых (см. документацию CSS)</w:t>
      </w:r>
    </w:p>
    <w:p w:rsidR="00413343" w:rsidRPr="004C429A" w:rsidRDefault="00413343" w:rsidP="00274AFC">
      <w:pPr>
        <w:spacing w:after="0" w:line="240" w:lineRule="auto"/>
        <w:ind w:firstLine="709"/>
        <w:jc w:val="both"/>
        <w:outlineLvl w:val="1"/>
        <w:rPr>
          <w:rFonts w:ascii="Times New Roman" w:eastAsia="Times New Roman" w:hAnsi="Times New Roman" w:cs="Times New Roman"/>
          <w:b/>
          <w:sz w:val="24"/>
          <w:szCs w:val="24"/>
          <w:lang w:eastAsia="ru-RU"/>
        </w:rPr>
      </w:pPr>
      <w:bookmarkStart w:id="9" w:name="использование_css"/>
      <w:r w:rsidRPr="004C429A">
        <w:rPr>
          <w:rFonts w:ascii="Times New Roman" w:eastAsia="Times New Roman" w:hAnsi="Times New Roman" w:cs="Times New Roman"/>
          <w:b/>
          <w:sz w:val="24"/>
          <w:szCs w:val="24"/>
          <w:lang w:eastAsia="ru-RU"/>
        </w:rPr>
        <w:t>Использование в веб-страницах</w:t>
      </w:r>
      <w:bookmarkEnd w:id="9"/>
    </w:p>
    <w:p w:rsidR="00413343" w:rsidRPr="004C429A" w:rsidRDefault="00413343"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Существует три способа применения таблицы стилей к документу HTML:</w:t>
      </w:r>
    </w:p>
    <w:p w:rsidR="00413343" w:rsidRPr="004C429A" w:rsidRDefault="00413343" w:rsidP="00274AFC">
      <w:pPr>
        <w:numPr>
          <w:ilvl w:val="0"/>
          <w:numId w:val="67"/>
        </w:numPr>
        <w:tabs>
          <w:tab w:val="clear" w:pos="720"/>
          <w:tab w:val="num" w:pos="851"/>
        </w:tabs>
        <w:spacing w:after="0" w:line="240" w:lineRule="auto"/>
        <w:ind w:left="0"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i/>
          <w:iCs/>
          <w:sz w:val="24"/>
          <w:szCs w:val="24"/>
          <w:lang w:eastAsia="ru-RU"/>
        </w:rPr>
        <w:t>Встраивание (Inline)</w:t>
      </w:r>
      <w:r w:rsidRPr="004C429A">
        <w:rPr>
          <w:rFonts w:ascii="Times New Roman" w:eastAsia="Times New Roman" w:hAnsi="Times New Roman" w:cs="Times New Roman"/>
          <w:sz w:val="24"/>
          <w:szCs w:val="24"/>
          <w:lang w:eastAsia="ru-RU"/>
        </w:rPr>
        <w:t>. Этот метод позволяет применить стиль к заданному тегу HTML.</w:t>
      </w:r>
    </w:p>
    <w:p w:rsidR="00413343" w:rsidRPr="004C429A" w:rsidRDefault="00413343" w:rsidP="00274AFC">
      <w:pPr>
        <w:numPr>
          <w:ilvl w:val="0"/>
          <w:numId w:val="67"/>
        </w:numPr>
        <w:tabs>
          <w:tab w:val="clear" w:pos="720"/>
          <w:tab w:val="num" w:pos="851"/>
        </w:tabs>
        <w:spacing w:after="0" w:line="240" w:lineRule="auto"/>
        <w:ind w:left="0"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i/>
          <w:iCs/>
          <w:sz w:val="24"/>
          <w:szCs w:val="24"/>
          <w:lang w:eastAsia="ru-RU"/>
        </w:rPr>
        <w:t>Внедрение (Embedded)</w:t>
      </w:r>
      <w:r w:rsidRPr="004C429A">
        <w:rPr>
          <w:rFonts w:ascii="Times New Roman" w:eastAsia="Times New Roman" w:hAnsi="Times New Roman" w:cs="Times New Roman"/>
          <w:sz w:val="24"/>
          <w:szCs w:val="24"/>
          <w:lang w:eastAsia="ru-RU"/>
        </w:rPr>
        <w:t>. Внедрение позволяет управлять стилями страницы целиком.</w:t>
      </w:r>
    </w:p>
    <w:p w:rsidR="00413343" w:rsidRPr="004C429A" w:rsidRDefault="00413343" w:rsidP="00274AFC">
      <w:pPr>
        <w:numPr>
          <w:ilvl w:val="0"/>
          <w:numId w:val="67"/>
        </w:numPr>
        <w:tabs>
          <w:tab w:val="clear" w:pos="720"/>
          <w:tab w:val="num" w:pos="851"/>
        </w:tabs>
        <w:spacing w:after="0" w:line="240" w:lineRule="auto"/>
        <w:ind w:left="0"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i/>
          <w:iCs/>
          <w:sz w:val="24"/>
          <w:szCs w:val="24"/>
          <w:lang w:eastAsia="ru-RU"/>
        </w:rPr>
        <w:t>Связывание (Linked или External)</w:t>
      </w:r>
      <w:r w:rsidRPr="004C429A">
        <w:rPr>
          <w:rFonts w:ascii="Times New Roman" w:eastAsia="Times New Roman" w:hAnsi="Times New Roman" w:cs="Times New Roman"/>
          <w:sz w:val="24"/>
          <w:szCs w:val="24"/>
          <w:lang w:eastAsia="ru-RU"/>
        </w:rPr>
        <w:t>. Связанная таблица стилей позволяет вынести описание стилей во внешний файл, ссылаясь на который можно контролировать отображение всех страниц сайта.</w:t>
      </w:r>
    </w:p>
    <w:p w:rsidR="00413343" w:rsidRPr="004C429A" w:rsidRDefault="00413343" w:rsidP="00274AFC">
      <w:pPr>
        <w:spacing w:after="0" w:line="240" w:lineRule="auto"/>
        <w:ind w:firstLine="709"/>
        <w:jc w:val="both"/>
        <w:outlineLvl w:val="2"/>
        <w:rPr>
          <w:rFonts w:ascii="Times New Roman" w:eastAsia="Times New Roman" w:hAnsi="Times New Roman" w:cs="Times New Roman"/>
          <w:b/>
          <w:sz w:val="24"/>
          <w:szCs w:val="24"/>
          <w:lang w:eastAsia="ru-RU"/>
        </w:rPr>
      </w:pPr>
      <w:bookmarkStart w:id="10" w:name="встреннные_стили"/>
      <w:r w:rsidRPr="004C429A">
        <w:rPr>
          <w:rFonts w:ascii="Times New Roman" w:eastAsia="Times New Roman" w:hAnsi="Times New Roman" w:cs="Times New Roman"/>
          <w:b/>
          <w:sz w:val="24"/>
          <w:szCs w:val="24"/>
          <w:lang w:eastAsia="ru-RU"/>
        </w:rPr>
        <w:t>Встроенные стили</w:t>
      </w:r>
      <w:bookmarkEnd w:id="10"/>
    </w:p>
    <w:p w:rsidR="00413343" w:rsidRPr="004C429A" w:rsidRDefault="00413343"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Встраивание стилей предоставляет максимальный контроль над всеми элементами веб-страницы. Встроенный стиль применяется к любому тегу HTML с помощью атрибута </w:t>
      </w:r>
      <w:r w:rsidRPr="004C429A">
        <w:rPr>
          <w:rFonts w:ascii="Times New Roman" w:eastAsia="Times New Roman" w:hAnsi="Times New Roman" w:cs="Times New Roman"/>
          <w:i/>
          <w:iCs/>
          <w:sz w:val="24"/>
          <w:szCs w:val="24"/>
          <w:lang w:eastAsia="ru-RU"/>
        </w:rPr>
        <w:t>style </w:t>
      </w:r>
      <w:r w:rsidRPr="004C429A">
        <w:rPr>
          <w:rFonts w:ascii="Times New Roman" w:eastAsia="Times New Roman" w:hAnsi="Times New Roman" w:cs="Times New Roman"/>
          <w:sz w:val="24"/>
          <w:szCs w:val="24"/>
          <w:lang w:eastAsia="ru-RU"/>
        </w:rPr>
        <w:t>следующим образом:</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&lt;p style="font: 12pt Courier"&gt;Это текст с кеглем 12 точек и гарнитурой Courier&lt;/P&gt;</w:t>
      </w:r>
    </w:p>
    <w:p w:rsidR="00413343" w:rsidRPr="004C429A" w:rsidRDefault="00413343" w:rsidP="00274AFC">
      <w:pPr>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eastAsia="ru-RU"/>
        </w:rPr>
        <w:t>Пример</w:t>
      </w:r>
      <w:r w:rsidRPr="004C429A">
        <w:rPr>
          <w:rFonts w:ascii="Times New Roman" w:eastAsia="Times New Roman" w:hAnsi="Times New Roman" w:cs="Times New Roman"/>
          <w:sz w:val="24"/>
          <w:szCs w:val="24"/>
          <w:lang w:val="en-US" w:eastAsia="ru-RU"/>
        </w:rPr>
        <w:t>:</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&lt;div style="font-family: Garamond; font-size: 18 pt;&gt;"</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Весь текст в этом разделе имеет размер 18 точек и шрифт Garamond.</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&lt;span style="color:#ff3300;"&gt;</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А этот фрагмент еще и выделен красным цветом.&lt;/span&gt;</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&lt;/div&gt;</w:t>
      </w:r>
    </w:p>
    <w:p w:rsidR="00413343" w:rsidRPr="004C429A" w:rsidRDefault="00413343"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Встроенные стили полезны, когда необходима тонкая настройка отображения некоторого элемента страницы или небольшой веб-страницы.</w:t>
      </w:r>
    </w:p>
    <w:p w:rsidR="00413343" w:rsidRPr="004C429A" w:rsidRDefault="00413343" w:rsidP="00274AFC">
      <w:pPr>
        <w:spacing w:after="0" w:line="240" w:lineRule="auto"/>
        <w:ind w:firstLine="709"/>
        <w:jc w:val="both"/>
        <w:outlineLvl w:val="2"/>
        <w:rPr>
          <w:rFonts w:ascii="Times New Roman" w:eastAsia="Times New Roman" w:hAnsi="Times New Roman" w:cs="Times New Roman"/>
          <w:b/>
          <w:sz w:val="24"/>
          <w:szCs w:val="24"/>
          <w:lang w:eastAsia="ru-RU"/>
        </w:rPr>
      </w:pPr>
      <w:bookmarkStart w:id="11" w:name="внедренные_стили"/>
      <w:r w:rsidRPr="004C429A">
        <w:rPr>
          <w:rFonts w:ascii="Times New Roman" w:eastAsia="Times New Roman" w:hAnsi="Times New Roman" w:cs="Times New Roman"/>
          <w:b/>
          <w:sz w:val="24"/>
          <w:szCs w:val="24"/>
          <w:lang w:eastAsia="ru-RU"/>
        </w:rPr>
        <w:t>Внедренные стили</w:t>
      </w:r>
      <w:bookmarkEnd w:id="11"/>
    </w:p>
    <w:p w:rsidR="00413343" w:rsidRPr="004C429A" w:rsidRDefault="00413343"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Внедренные стили используют тег &lt;style&gt;, который обычно размещают в заголовке HTML-документа (&lt;head&gt;...&lt;/head&gt;):</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&lt;html&gt;</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&lt;head&gt;</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ab/>
        <w:t>...</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ab/>
        <w:t>&lt;style&gt;</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ab/>
      </w:r>
      <w:r w:rsidRPr="004C429A">
        <w:rPr>
          <w:rFonts w:ascii="Times New Roman" w:eastAsia="Times New Roman" w:hAnsi="Times New Roman" w:cs="Times New Roman"/>
          <w:sz w:val="24"/>
          <w:szCs w:val="24"/>
          <w:lang w:val="en-US" w:eastAsia="ru-RU"/>
        </w:rPr>
        <w:tab/>
      </w:r>
      <w:r w:rsidRPr="004C429A">
        <w:rPr>
          <w:rFonts w:ascii="Times New Roman" w:eastAsia="Times New Roman" w:hAnsi="Times New Roman" w:cs="Times New Roman"/>
          <w:sz w:val="24"/>
          <w:szCs w:val="24"/>
          <w:lang w:eastAsia="ru-RU"/>
        </w:rPr>
        <w:t>правила</w:t>
      </w:r>
      <w:r w:rsidRPr="004C429A">
        <w:rPr>
          <w:rFonts w:ascii="Times New Roman" w:eastAsia="Times New Roman" w:hAnsi="Times New Roman" w:cs="Times New Roman"/>
          <w:sz w:val="24"/>
          <w:szCs w:val="24"/>
          <w:lang w:val="en-US" w:eastAsia="ru-RU"/>
        </w:rPr>
        <w:t xml:space="preserve"> CSS</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ab/>
        <w:t>&lt;/style&gt;</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val="en-US" w:eastAsia="ru-RU"/>
        </w:rPr>
        <w:tab/>
      </w:r>
      <w:r w:rsidRPr="004C429A">
        <w:rPr>
          <w:rFonts w:ascii="Times New Roman" w:eastAsia="Times New Roman" w:hAnsi="Times New Roman" w:cs="Times New Roman"/>
          <w:sz w:val="24"/>
          <w:szCs w:val="24"/>
          <w:lang w:eastAsia="ru-RU"/>
        </w:rPr>
        <w:t>...</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&lt;/head&gt;</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&lt;body&gt;</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w:t>
      </w:r>
    </w:p>
    <w:p w:rsidR="00413343" w:rsidRPr="004C429A" w:rsidRDefault="00413343" w:rsidP="00274AFC">
      <w:pPr>
        <w:spacing w:after="0" w:line="240" w:lineRule="auto"/>
        <w:ind w:firstLine="709"/>
        <w:jc w:val="both"/>
        <w:outlineLvl w:val="2"/>
        <w:rPr>
          <w:rFonts w:ascii="Times New Roman" w:eastAsia="Times New Roman" w:hAnsi="Times New Roman" w:cs="Times New Roman"/>
          <w:b/>
          <w:sz w:val="24"/>
          <w:szCs w:val="24"/>
          <w:lang w:eastAsia="ru-RU"/>
        </w:rPr>
      </w:pPr>
      <w:bookmarkStart w:id="12" w:name="связанные_стили"/>
      <w:bookmarkEnd w:id="12"/>
      <w:r w:rsidRPr="004C429A">
        <w:rPr>
          <w:rFonts w:ascii="Times New Roman" w:eastAsia="Times New Roman" w:hAnsi="Times New Roman" w:cs="Times New Roman"/>
          <w:b/>
          <w:sz w:val="24"/>
          <w:szCs w:val="24"/>
          <w:lang w:eastAsia="ru-RU"/>
        </w:rPr>
        <w:t>Связанные таблицы стилей</w:t>
      </w:r>
    </w:p>
    <w:p w:rsidR="00413343" w:rsidRPr="004C429A" w:rsidRDefault="00413343"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i/>
          <w:iCs/>
          <w:sz w:val="24"/>
          <w:szCs w:val="24"/>
          <w:lang w:eastAsia="ru-RU"/>
        </w:rPr>
        <w:t>Связанные (linked)</w:t>
      </w:r>
      <w:r w:rsidRPr="004C429A">
        <w:rPr>
          <w:rFonts w:ascii="Times New Roman" w:eastAsia="Times New Roman" w:hAnsi="Times New Roman" w:cs="Times New Roman"/>
          <w:sz w:val="24"/>
          <w:szCs w:val="24"/>
          <w:lang w:eastAsia="ru-RU"/>
        </w:rPr>
        <w:t>, или </w:t>
      </w:r>
      <w:r w:rsidRPr="004C429A">
        <w:rPr>
          <w:rFonts w:ascii="Times New Roman" w:eastAsia="Times New Roman" w:hAnsi="Times New Roman" w:cs="Times New Roman"/>
          <w:i/>
          <w:iCs/>
          <w:sz w:val="24"/>
          <w:szCs w:val="24"/>
          <w:lang w:eastAsia="ru-RU"/>
        </w:rPr>
        <w:t>внешние (external)</w:t>
      </w:r>
      <w:r w:rsidRPr="004C429A">
        <w:rPr>
          <w:rFonts w:ascii="Times New Roman" w:eastAsia="Times New Roman" w:hAnsi="Times New Roman" w:cs="Times New Roman"/>
          <w:sz w:val="24"/>
          <w:szCs w:val="24"/>
          <w:lang w:eastAsia="ru-RU"/>
        </w:rPr>
        <w:t xml:space="preserve"> таблицы стилей — наиболее удобное решение, когда речь идет об оформлении целого сайта. Описание правил помещается в отдельный файл </w:t>
      </w:r>
      <w:r w:rsidRPr="004C429A">
        <w:rPr>
          <w:rFonts w:ascii="Times New Roman" w:eastAsia="Times New Roman" w:hAnsi="Times New Roman" w:cs="Times New Roman"/>
          <w:sz w:val="24"/>
          <w:szCs w:val="24"/>
          <w:lang w:eastAsia="ru-RU"/>
        </w:rPr>
        <w:lastRenderedPageBreak/>
        <w:t>(обычно, но не обязательно, с расширением </w:t>
      </w:r>
      <w:r w:rsidRPr="004C429A">
        <w:rPr>
          <w:rFonts w:ascii="Times New Roman" w:eastAsia="Times New Roman" w:hAnsi="Times New Roman" w:cs="Times New Roman"/>
          <w:i/>
          <w:iCs/>
          <w:sz w:val="24"/>
          <w:szCs w:val="24"/>
          <w:lang w:eastAsia="ru-RU"/>
        </w:rPr>
        <w:t>.css</w:t>
      </w:r>
      <w:r w:rsidRPr="004C429A">
        <w:rPr>
          <w:rFonts w:ascii="Times New Roman" w:eastAsia="Times New Roman" w:hAnsi="Times New Roman" w:cs="Times New Roman"/>
          <w:sz w:val="24"/>
          <w:szCs w:val="24"/>
          <w:lang w:eastAsia="ru-RU"/>
        </w:rPr>
        <w:t>). С помощью тега &lt;link&gt; выполняется связывание этой таблицы стилей с каждой страницей, где ее необходимо применить, например так:</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&lt;link rel=stylesheet href="sample.css" type="text/css"&gt;</w:t>
      </w:r>
    </w:p>
    <w:p w:rsidR="00413343" w:rsidRPr="004C429A" w:rsidRDefault="00413343"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Любая страница, содержащая такую связь, будет оформлена в соответствии со стилями, указанными в файле sample.css. Следует отметить, что файл со стилями физически может находиться на другом веб-сервере, тогда в href нужно указать абсолютный путь к нему.</w:t>
      </w:r>
    </w:p>
    <w:p w:rsidR="00413343" w:rsidRPr="004C429A" w:rsidRDefault="00413343"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b/>
          <w:bCs/>
          <w:sz w:val="24"/>
          <w:szCs w:val="24"/>
          <w:lang w:eastAsia="ru-RU"/>
        </w:rPr>
        <w:t>Проблемы с браузерами</w:t>
      </w:r>
    </w:p>
    <w:p w:rsidR="00413343" w:rsidRPr="004C429A" w:rsidRDefault="00413343"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 xml:space="preserve">Обязательно просматривайте страницы с таблицами стилей в различных браузерах. Это связано с тем, что разные браузеры могут </w:t>
      </w:r>
      <w:r w:rsidR="00205D6B" w:rsidRPr="004C429A">
        <w:rPr>
          <w:rFonts w:ascii="Times New Roman" w:eastAsia="Times New Roman" w:hAnsi="Times New Roman" w:cs="Times New Roman"/>
          <w:sz w:val="24"/>
          <w:szCs w:val="24"/>
          <w:lang w:eastAsia="ru-RU"/>
        </w:rPr>
        <w:t>по-разному</w:t>
      </w:r>
      <w:r w:rsidRPr="004C429A">
        <w:rPr>
          <w:rFonts w:ascii="Times New Roman" w:eastAsia="Times New Roman" w:hAnsi="Times New Roman" w:cs="Times New Roman"/>
          <w:sz w:val="24"/>
          <w:szCs w:val="24"/>
          <w:lang w:eastAsia="ru-RU"/>
        </w:rPr>
        <w:t xml:space="preserve"> интерпретировать одно и то же правило, а некоторые свойства и/или значения и вовсе не поддерживать. Следует также тестировать страницы с отключенными стилями (например, в текстовых браузерах), чтобы убедиться, что страница читабельна.</w:t>
      </w:r>
    </w:p>
    <w:p w:rsidR="00413343" w:rsidRPr="004C429A" w:rsidRDefault="00413343" w:rsidP="00274AFC">
      <w:pPr>
        <w:spacing w:after="0" w:line="240" w:lineRule="auto"/>
        <w:ind w:firstLine="709"/>
        <w:jc w:val="both"/>
        <w:outlineLvl w:val="2"/>
        <w:rPr>
          <w:rFonts w:ascii="Times New Roman" w:eastAsia="Times New Roman" w:hAnsi="Times New Roman" w:cs="Times New Roman"/>
          <w:b/>
          <w:sz w:val="24"/>
          <w:szCs w:val="24"/>
          <w:lang w:eastAsia="ru-RU"/>
        </w:rPr>
      </w:pPr>
      <w:bookmarkStart w:id="13" w:name="каскадирование"/>
      <w:r w:rsidRPr="004C429A">
        <w:rPr>
          <w:rFonts w:ascii="Times New Roman" w:eastAsia="Times New Roman" w:hAnsi="Times New Roman" w:cs="Times New Roman"/>
          <w:b/>
          <w:sz w:val="24"/>
          <w:szCs w:val="24"/>
          <w:lang w:eastAsia="ru-RU"/>
        </w:rPr>
        <w:t>И снова каскадирование</w:t>
      </w:r>
      <w:bookmarkEnd w:id="13"/>
    </w:p>
    <w:p w:rsidR="00413343" w:rsidRPr="004C429A" w:rsidRDefault="00413343"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Если вам нужна сотня-другая-третья страниц HTML — используйте внешнюю, глобальную, таблицу стилей. Если некоторые из этих страниц требуют корректировки общего оформления — используйте внедренный стиль. А если на странице нужно явно изменить оформление одного-двух элементов, то применяйте встроенные стили. Именно в таком порядке происходит перекрытие стилей при каскадировании, схематично это можно представить так: </w:t>
      </w:r>
      <w:r w:rsidRPr="004C429A">
        <w:rPr>
          <w:rFonts w:ascii="Times New Roman" w:eastAsia="Times New Roman" w:hAnsi="Times New Roman" w:cs="Times New Roman"/>
          <w:i/>
          <w:iCs/>
          <w:sz w:val="24"/>
          <w:szCs w:val="24"/>
          <w:lang w:eastAsia="ru-RU"/>
        </w:rPr>
        <w:t>связанные стили -&gt; внедренные стили -&gt; встроенные стили</w:t>
      </w:r>
    </w:p>
    <w:p w:rsidR="00413343" w:rsidRPr="004C429A" w:rsidRDefault="00413343" w:rsidP="00274AFC">
      <w:pPr>
        <w:spacing w:after="0" w:line="240" w:lineRule="auto"/>
        <w:ind w:firstLine="709"/>
        <w:jc w:val="both"/>
        <w:outlineLvl w:val="1"/>
        <w:rPr>
          <w:rFonts w:ascii="Times New Roman" w:eastAsia="Times New Roman" w:hAnsi="Times New Roman" w:cs="Times New Roman"/>
          <w:b/>
          <w:sz w:val="24"/>
          <w:szCs w:val="24"/>
          <w:lang w:eastAsia="ru-RU"/>
        </w:rPr>
      </w:pPr>
      <w:bookmarkStart w:id="14" w:name="media"/>
      <w:r w:rsidRPr="004C429A">
        <w:rPr>
          <w:rFonts w:ascii="Times New Roman" w:eastAsia="Times New Roman" w:hAnsi="Times New Roman" w:cs="Times New Roman"/>
          <w:b/>
          <w:sz w:val="24"/>
          <w:szCs w:val="24"/>
          <w:lang w:eastAsia="ru-RU"/>
        </w:rPr>
        <w:t>Аппаратно-зависимые стили</w:t>
      </w:r>
      <w:bookmarkEnd w:id="14"/>
    </w:p>
    <w:p w:rsidR="00413343" w:rsidRPr="004C429A" w:rsidRDefault="00413343"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Таблицы стилей могут применяться для управления отображением содержимого в зависимости от используемого устройства вывода (монитор, проектор, устройство печати, звуковой синтезатор и т.п.). Для этого в описание стилей включить тип устройства, например так:</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@media print {/* печатающее устройство */</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ab/>
        <w:t>BODY { font-size: 10pt; }</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eastAsia="ru-RU"/>
        </w:rPr>
        <w:tab/>
      </w:r>
      <w:r w:rsidRPr="004C429A">
        <w:rPr>
          <w:rFonts w:ascii="Times New Roman" w:eastAsia="Times New Roman" w:hAnsi="Times New Roman" w:cs="Times New Roman"/>
          <w:sz w:val="24"/>
          <w:szCs w:val="24"/>
          <w:lang w:val="en-US" w:eastAsia="ru-RU"/>
        </w:rPr>
        <w:t>}</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 xml:space="preserve">@media screen { /* </w:t>
      </w:r>
      <w:r w:rsidRPr="004C429A">
        <w:rPr>
          <w:rFonts w:ascii="Times New Roman" w:eastAsia="Times New Roman" w:hAnsi="Times New Roman" w:cs="Times New Roman"/>
          <w:sz w:val="24"/>
          <w:szCs w:val="24"/>
          <w:lang w:eastAsia="ru-RU"/>
        </w:rPr>
        <w:t>монитор</w:t>
      </w:r>
      <w:r w:rsidRPr="004C429A">
        <w:rPr>
          <w:rFonts w:ascii="Times New Roman" w:eastAsia="Times New Roman" w:hAnsi="Times New Roman" w:cs="Times New Roman"/>
          <w:sz w:val="24"/>
          <w:szCs w:val="24"/>
          <w:lang w:val="en-US" w:eastAsia="ru-RU"/>
        </w:rPr>
        <w:t xml:space="preserve"> */</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ab/>
        <w:t>BODY { font-size: 12pt; }</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ab/>
        <w:t>}</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@media screen, print {</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ab/>
        <w:t>BODY { line-height: 1.2; }</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ab/>
        <w:t>}</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@media all {</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ab/>
        <w:t>BODY { margin: 1pt; }</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val="en-US" w:eastAsia="ru-RU"/>
        </w:rPr>
        <w:tab/>
      </w:r>
      <w:r w:rsidRPr="004C429A">
        <w:rPr>
          <w:rFonts w:ascii="Times New Roman" w:eastAsia="Times New Roman" w:hAnsi="Times New Roman" w:cs="Times New Roman"/>
          <w:sz w:val="24"/>
          <w:szCs w:val="24"/>
          <w:lang w:eastAsia="ru-RU"/>
        </w:rPr>
        <w:t>}</w:t>
      </w:r>
    </w:p>
    <w:p w:rsidR="00413343" w:rsidRPr="004C429A" w:rsidRDefault="00413343"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Как видно из примера, вся таблица разбивается на секции, каждая из которых начинается со слова @media, за которым следует название класса устройств и далее, в фигурных скобках, непосредственно описание стилей.</w:t>
      </w:r>
    </w:p>
    <w:p w:rsidR="00413343" w:rsidRPr="004C429A" w:rsidRDefault="00413343"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Можно разделить таблицы стилей иначе, указав тип устройства в теге &lt;link&gt;:</w:t>
      </w:r>
    </w:p>
    <w:p w:rsidR="00413343" w:rsidRPr="004C429A" w:rsidRDefault="00413343"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 xml:space="preserve">&lt;link rel=stylesheet href="sample.css" type="text/css" </w:t>
      </w:r>
      <w:r w:rsidRPr="004C429A">
        <w:rPr>
          <w:rFonts w:ascii="Times New Roman" w:eastAsia="Times New Roman" w:hAnsi="Times New Roman" w:cs="Times New Roman"/>
          <w:b/>
          <w:bCs/>
          <w:sz w:val="24"/>
          <w:szCs w:val="24"/>
          <w:lang w:val="en-US" w:eastAsia="ru-RU"/>
        </w:rPr>
        <w:t>media=”screen”</w:t>
      </w:r>
      <w:r w:rsidRPr="004C429A">
        <w:rPr>
          <w:rFonts w:ascii="Times New Roman" w:eastAsia="Times New Roman" w:hAnsi="Times New Roman" w:cs="Times New Roman"/>
          <w:sz w:val="24"/>
          <w:szCs w:val="24"/>
          <w:lang w:val="en-US" w:eastAsia="ru-RU"/>
        </w:rPr>
        <w:t>&gt;</w:t>
      </w:r>
    </w:p>
    <w:p w:rsidR="0082752E" w:rsidRPr="004C429A" w:rsidRDefault="0082752E" w:rsidP="00274AFC">
      <w:pPr>
        <w:spacing w:after="0" w:line="240" w:lineRule="auto"/>
        <w:ind w:firstLine="709"/>
        <w:jc w:val="both"/>
        <w:outlineLvl w:val="1"/>
        <w:rPr>
          <w:rFonts w:ascii="Times New Roman" w:eastAsia="Times New Roman" w:hAnsi="Times New Roman" w:cs="Times New Roman"/>
          <w:b/>
          <w:sz w:val="24"/>
          <w:szCs w:val="24"/>
          <w:lang w:val="en-US" w:eastAsia="ru-RU"/>
        </w:rPr>
      </w:pPr>
      <w:bookmarkStart w:id="15" w:name="свойства_стилей"/>
    </w:p>
    <w:p w:rsidR="00413343" w:rsidRPr="004C429A" w:rsidRDefault="00413343" w:rsidP="00274AFC">
      <w:pPr>
        <w:spacing w:after="0" w:line="240" w:lineRule="auto"/>
        <w:ind w:firstLine="709"/>
        <w:jc w:val="both"/>
        <w:outlineLvl w:val="1"/>
        <w:rPr>
          <w:rFonts w:ascii="Times New Roman" w:eastAsia="Times New Roman" w:hAnsi="Times New Roman" w:cs="Times New Roman"/>
          <w:b/>
          <w:sz w:val="24"/>
          <w:szCs w:val="24"/>
          <w:lang w:eastAsia="ru-RU"/>
        </w:rPr>
      </w:pPr>
      <w:r w:rsidRPr="004C429A">
        <w:rPr>
          <w:rFonts w:ascii="Times New Roman" w:eastAsia="Times New Roman" w:hAnsi="Times New Roman" w:cs="Times New Roman"/>
          <w:b/>
          <w:sz w:val="24"/>
          <w:szCs w:val="24"/>
          <w:lang w:eastAsia="ru-RU"/>
        </w:rPr>
        <w:t>Свойства CSS</w:t>
      </w:r>
      <w:bookmarkEnd w:id="15"/>
    </w:p>
    <w:p w:rsidR="00413343" w:rsidRPr="004C429A" w:rsidRDefault="00413343"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В </w:t>
      </w:r>
      <w:hyperlink r:id="rId100" w:anchor="css-properties" w:history="1">
        <w:r w:rsidRPr="004C429A">
          <w:rPr>
            <w:rFonts w:ascii="Times New Roman" w:eastAsia="Times New Roman" w:hAnsi="Times New Roman" w:cs="Times New Roman"/>
            <w:sz w:val="24"/>
            <w:szCs w:val="24"/>
            <w:u w:val="single"/>
            <w:lang w:eastAsia="ru-RU"/>
          </w:rPr>
          <w:t>табл.1</w:t>
        </w:r>
      </w:hyperlink>
      <w:r w:rsidRPr="004C429A">
        <w:rPr>
          <w:rFonts w:ascii="Times New Roman" w:eastAsia="Times New Roman" w:hAnsi="Times New Roman" w:cs="Times New Roman"/>
          <w:sz w:val="24"/>
          <w:szCs w:val="24"/>
          <w:lang w:eastAsia="ru-RU"/>
        </w:rPr>
        <w:t> перечислены некоторые часто используемые свойства CSS и их назначение.</w:t>
      </w:r>
    </w:p>
    <w:p w:rsidR="00413343" w:rsidRPr="004C429A" w:rsidRDefault="00413343" w:rsidP="00274AFC">
      <w:pPr>
        <w:spacing w:after="0" w:line="240" w:lineRule="auto"/>
        <w:ind w:firstLine="709"/>
        <w:jc w:val="both"/>
        <w:rPr>
          <w:rFonts w:ascii="Times New Roman" w:eastAsia="Times New Roman" w:hAnsi="Times New Roman" w:cs="Times New Roman"/>
          <w:sz w:val="24"/>
          <w:szCs w:val="24"/>
          <w:lang w:eastAsia="ru-RU"/>
        </w:rPr>
      </w:pPr>
      <w:bookmarkStart w:id="16" w:name="css-properties"/>
      <w:bookmarkEnd w:id="16"/>
      <w:r w:rsidRPr="004C429A">
        <w:rPr>
          <w:rFonts w:ascii="Times New Roman" w:eastAsia="Times New Roman" w:hAnsi="Times New Roman" w:cs="Times New Roman"/>
          <w:sz w:val="24"/>
          <w:szCs w:val="24"/>
          <w:lang w:eastAsia="ru-RU"/>
        </w:rPr>
        <w:t>Таблица 1. Свойства элементов CSS</w:t>
      </w:r>
    </w:p>
    <w:tbl>
      <w:tblPr>
        <w:tblW w:w="0" w:type="auto"/>
        <w:tblBorders>
          <w:top w:val="single" w:sz="6" w:space="0" w:color="F3F3F3"/>
          <w:left w:val="single" w:sz="6" w:space="0" w:color="F3F3F3"/>
          <w:bottom w:val="single" w:sz="6" w:space="0" w:color="F3F3F3"/>
          <w:right w:val="single" w:sz="6" w:space="0" w:color="F3F3F3"/>
        </w:tblBorders>
        <w:tblCellMar>
          <w:top w:w="15" w:type="dxa"/>
          <w:left w:w="15" w:type="dxa"/>
          <w:bottom w:w="15" w:type="dxa"/>
          <w:right w:w="15" w:type="dxa"/>
        </w:tblCellMar>
        <w:tblLook w:val="04A0" w:firstRow="1" w:lastRow="0" w:firstColumn="1" w:lastColumn="0" w:noHBand="0" w:noVBand="1"/>
      </w:tblPr>
      <w:tblGrid>
        <w:gridCol w:w="1746"/>
        <w:gridCol w:w="5229"/>
        <w:gridCol w:w="3320"/>
      </w:tblGrid>
      <w:tr w:rsidR="00413343" w:rsidRPr="004C429A" w:rsidTr="00146925">
        <w:tc>
          <w:tcPr>
            <w:tcW w:w="1746" w:type="dxa"/>
            <w:shd w:val="clear" w:color="auto" w:fill="F3F3F3"/>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b/>
                <w:bCs/>
                <w:sz w:val="24"/>
                <w:szCs w:val="24"/>
                <w:lang w:eastAsia="ru-RU"/>
              </w:rPr>
            </w:pPr>
            <w:r w:rsidRPr="004C429A">
              <w:rPr>
                <w:rFonts w:ascii="Times New Roman" w:eastAsia="Times New Roman" w:hAnsi="Times New Roman" w:cs="Times New Roman"/>
                <w:b/>
                <w:bCs/>
                <w:sz w:val="24"/>
                <w:szCs w:val="24"/>
                <w:lang w:eastAsia="ru-RU"/>
              </w:rPr>
              <w:t>Имя</w:t>
            </w:r>
          </w:p>
        </w:tc>
        <w:tc>
          <w:tcPr>
            <w:tcW w:w="5229" w:type="dxa"/>
            <w:shd w:val="clear" w:color="auto" w:fill="F3F3F3"/>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b/>
                <w:bCs/>
                <w:sz w:val="24"/>
                <w:szCs w:val="24"/>
                <w:lang w:eastAsia="ru-RU"/>
              </w:rPr>
            </w:pPr>
            <w:r w:rsidRPr="004C429A">
              <w:rPr>
                <w:rFonts w:ascii="Times New Roman" w:eastAsia="Times New Roman" w:hAnsi="Times New Roman" w:cs="Times New Roman"/>
                <w:b/>
                <w:bCs/>
                <w:sz w:val="24"/>
                <w:szCs w:val="24"/>
                <w:lang w:eastAsia="ru-RU"/>
              </w:rPr>
              <w:t>Значения</w:t>
            </w:r>
          </w:p>
        </w:tc>
        <w:tc>
          <w:tcPr>
            <w:tcW w:w="0" w:type="auto"/>
            <w:shd w:val="clear" w:color="auto" w:fill="F3F3F3"/>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b/>
                <w:bCs/>
                <w:sz w:val="24"/>
                <w:szCs w:val="24"/>
                <w:lang w:eastAsia="ru-RU"/>
              </w:rPr>
            </w:pPr>
            <w:r w:rsidRPr="004C429A">
              <w:rPr>
                <w:rFonts w:ascii="Times New Roman" w:eastAsia="Times New Roman" w:hAnsi="Times New Roman" w:cs="Times New Roman"/>
                <w:b/>
                <w:bCs/>
                <w:sz w:val="24"/>
                <w:szCs w:val="24"/>
                <w:lang w:eastAsia="ru-RU"/>
              </w:rPr>
              <w:t>Описание</w:t>
            </w:r>
          </w:p>
        </w:tc>
      </w:tr>
      <w:tr w:rsidR="00413343" w:rsidRPr="004C429A" w:rsidTr="00146925">
        <w:tc>
          <w:tcPr>
            <w:tcW w:w="1746"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background</w:t>
            </w:r>
          </w:p>
        </w:tc>
        <w:tc>
          <w:tcPr>
            <w:tcW w:w="5229"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[background-color || background-image || background-repeat || background-attachment || background-position] | inherit</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Управление фоном элемента</w:t>
            </w:r>
          </w:p>
        </w:tc>
      </w:tr>
      <w:tr w:rsidR="00413343" w:rsidRPr="004C429A" w:rsidTr="00146925">
        <w:tc>
          <w:tcPr>
            <w:tcW w:w="1746"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lastRenderedPageBreak/>
              <w:t>background-color</w:t>
            </w:r>
          </w:p>
        </w:tc>
        <w:tc>
          <w:tcPr>
            <w:tcW w:w="5229"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&lt;color&gt; | transparent | inherit</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Цвет фона</w:t>
            </w:r>
          </w:p>
        </w:tc>
      </w:tr>
      <w:tr w:rsidR="00413343" w:rsidRPr="004C429A" w:rsidTr="00146925">
        <w:tc>
          <w:tcPr>
            <w:tcW w:w="1746"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background-image</w:t>
            </w:r>
          </w:p>
        </w:tc>
        <w:tc>
          <w:tcPr>
            <w:tcW w:w="5229"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&lt;uri&gt; | none | inherit</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Фоновое изображение</w:t>
            </w:r>
          </w:p>
        </w:tc>
      </w:tr>
      <w:tr w:rsidR="00413343" w:rsidRPr="004C429A" w:rsidTr="00146925">
        <w:tc>
          <w:tcPr>
            <w:tcW w:w="1746"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background-position</w:t>
            </w:r>
          </w:p>
        </w:tc>
        <w:tc>
          <w:tcPr>
            <w:tcW w:w="5229"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 [&lt;percentage&gt; | &lt;length&gt; ]{1,2} | [ [top | center | bottom] || [left | center | right] ] ] | inherit</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Положение фоновой картинки</w:t>
            </w:r>
          </w:p>
        </w:tc>
      </w:tr>
      <w:tr w:rsidR="00413343" w:rsidRPr="004C429A" w:rsidTr="00146925">
        <w:tc>
          <w:tcPr>
            <w:tcW w:w="1746"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background-repeat</w:t>
            </w:r>
          </w:p>
        </w:tc>
        <w:tc>
          <w:tcPr>
            <w:tcW w:w="5229"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repeat | repeat-x | repeat-y | no-repeat | inherit</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Повторение фоновой картинки</w:t>
            </w:r>
          </w:p>
        </w:tc>
      </w:tr>
      <w:tr w:rsidR="00413343" w:rsidRPr="004C429A" w:rsidTr="00146925">
        <w:tc>
          <w:tcPr>
            <w:tcW w:w="1746"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border</w:t>
            </w:r>
          </w:p>
        </w:tc>
        <w:tc>
          <w:tcPr>
            <w:tcW w:w="5229"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 border-width || border-style || &lt;color&gt; ] | inherit</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Границы элемента</w:t>
            </w:r>
          </w:p>
        </w:tc>
      </w:tr>
      <w:tr w:rsidR="00413343" w:rsidRPr="004C429A" w:rsidTr="00146925">
        <w:tc>
          <w:tcPr>
            <w:tcW w:w="1746"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border-collapse</w:t>
            </w:r>
          </w:p>
        </w:tc>
        <w:tc>
          <w:tcPr>
            <w:tcW w:w="5229"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collapse | separate | inherit</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Объединение/разделение смежных границ</w:t>
            </w:r>
          </w:p>
        </w:tc>
      </w:tr>
      <w:tr w:rsidR="00413343" w:rsidRPr="004C429A" w:rsidTr="00146925">
        <w:tc>
          <w:tcPr>
            <w:tcW w:w="1746"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border-color</w:t>
            </w:r>
          </w:p>
        </w:tc>
        <w:tc>
          <w:tcPr>
            <w:tcW w:w="5229"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&lt;color&gt;{1,4} | transparent | inherit</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Цвет границы</w:t>
            </w:r>
          </w:p>
        </w:tc>
      </w:tr>
      <w:tr w:rsidR="00413343" w:rsidRPr="004C429A" w:rsidTr="00146925">
        <w:tc>
          <w:tcPr>
            <w:tcW w:w="1746"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border-style</w:t>
            </w:r>
          </w:p>
        </w:tc>
        <w:tc>
          <w:tcPr>
            <w:tcW w:w="5229"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&lt;border-style&gt;{1,4} | inherit</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Стиль линии границы</w:t>
            </w:r>
          </w:p>
        </w:tc>
      </w:tr>
      <w:tr w:rsidR="00413343" w:rsidRPr="004C429A" w:rsidTr="00146925">
        <w:tc>
          <w:tcPr>
            <w:tcW w:w="1746"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border-top border-right border-bottom border-left</w:t>
            </w:r>
          </w:p>
        </w:tc>
        <w:tc>
          <w:tcPr>
            <w:tcW w:w="5229"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 border-top-width || border-style || &lt;color&gt; ] | inherit</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Управление стилем заданной границы</w:t>
            </w:r>
          </w:p>
        </w:tc>
      </w:tr>
      <w:tr w:rsidR="00413343" w:rsidRPr="004C429A" w:rsidTr="00146925">
        <w:tc>
          <w:tcPr>
            <w:tcW w:w="1746"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border-width</w:t>
            </w:r>
          </w:p>
        </w:tc>
        <w:tc>
          <w:tcPr>
            <w:tcW w:w="5229"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&lt;border-width&gt;{1,4} | inherit</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Толщина линии границы</w:t>
            </w:r>
          </w:p>
        </w:tc>
      </w:tr>
      <w:tr w:rsidR="00413343" w:rsidRPr="004C429A" w:rsidTr="00146925">
        <w:tc>
          <w:tcPr>
            <w:tcW w:w="1746"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bottom</w:t>
            </w:r>
          </w:p>
        </w:tc>
        <w:tc>
          <w:tcPr>
            <w:tcW w:w="5229"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&lt;length&gt; | &lt;percentage&gt; | auto | inherit</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Низ элемента</w:t>
            </w:r>
          </w:p>
        </w:tc>
      </w:tr>
      <w:tr w:rsidR="00413343" w:rsidRPr="004C429A" w:rsidTr="00146925">
        <w:tc>
          <w:tcPr>
            <w:tcW w:w="1746"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clear</w:t>
            </w:r>
          </w:p>
        </w:tc>
        <w:tc>
          <w:tcPr>
            <w:tcW w:w="5229"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none | left | right | both | inherit</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Запрет заполнения свободного пространства рядом с элементом</w:t>
            </w:r>
          </w:p>
        </w:tc>
      </w:tr>
      <w:tr w:rsidR="00413343" w:rsidRPr="004C429A" w:rsidTr="00146925">
        <w:tc>
          <w:tcPr>
            <w:tcW w:w="1746"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clip</w:t>
            </w:r>
          </w:p>
        </w:tc>
        <w:tc>
          <w:tcPr>
            <w:tcW w:w="5229"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&lt;shape&gt; | auto | inherit</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Обрезка содержимого элемента</w:t>
            </w:r>
          </w:p>
        </w:tc>
      </w:tr>
      <w:tr w:rsidR="00413343" w:rsidRPr="004C429A" w:rsidTr="00146925">
        <w:tc>
          <w:tcPr>
            <w:tcW w:w="1746"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color</w:t>
            </w:r>
          </w:p>
        </w:tc>
        <w:tc>
          <w:tcPr>
            <w:tcW w:w="5229"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&lt;color&gt; | inherit</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Цвет содержимого</w:t>
            </w:r>
          </w:p>
        </w:tc>
      </w:tr>
      <w:tr w:rsidR="00413343" w:rsidRPr="004C429A" w:rsidTr="00146925">
        <w:tc>
          <w:tcPr>
            <w:tcW w:w="1746"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cursor</w:t>
            </w:r>
          </w:p>
        </w:tc>
        <w:tc>
          <w:tcPr>
            <w:tcW w:w="5229"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 [&lt;uri&gt; ,]* [ auto | crosshair | default | pointer | move | e-resize | ne-resize | nw-resize | n-resize | se-resize | sw-resize | s-resize | w-resize| text | wait | help ] ] | inherit</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Форма курсора</w:t>
            </w:r>
          </w:p>
        </w:tc>
      </w:tr>
      <w:tr w:rsidR="00413343" w:rsidRPr="004C429A" w:rsidTr="00146925">
        <w:tc>
          <w:tcPr>
            <w:tcW w:w="1746"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display</w:t>
            </w:r>
          </w:p>
        </w:tc>
        <w:tc>
          <w:tcPr>
            <w:tcW w:w="5229"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inline | block | list-item | run-in | compact | marker | table | inline-table | table-row-group | table-header-group | table-footer-group | table-row | table-column-group | table-column | table-cell | table-caption | none | inherit</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Способ отображения элемента</w:t>
            </w:r>
          </w:p>
        </w:tc>
      </w:tr>
      <w:tr w:rsidR="00413343" w:rsidRPr="004C429A" w:rsidTr="00146925">
        <w:tc>
          <w:tcPr>
            <w:tcW w:w="1746"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empty-cells</w:t>
            </w:r>
          </w:p>
        </w:tc>
        <w:tc>
          <w:tcPr>
            <w:tcW w:w="5229"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show | hide | inherit</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Отображение пустых ячеек таблицы</w:t>
            </w:r>
          </w:p>
        </w:tc>
      </w:tr>
      <w:tr w:rsidR="00413343" w:rsidRPr="004C429A" w:rsidTr="00146925">
        <w:tc>
          <w:tcPr>
            <w:tcW w:w="1746"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float</w:t>
            </w:r>
          </w:p>
        </w:tc>
        <w:tc>
          <w:tcPr>
            <w:tcW w:w="5229"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left | right | none | inherit</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Свободное размещение элемента</w:t>
            </w:r>
          </w:p>
        </w:tc>
      </w:tr>
      <w:tr w:rsidR="00413343" w:rsidRPr="004C429A" w:rsidTr="00146925">
        <w:tc>
          <w:tcPr>
            <w:tcW w:w="1746"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font</w:t>
            </w:r>
          </w:p>
        </w:tc>
        <w:tc>
          <w:tcPr>
            <w:tcW w:w="5229"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 [ font-style || font-variant || font-weight ]? font-size [ / line-height ]? font-family ] | caption | icon | menu | message-box | small-caption | status-bar | inherit</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Управление шрифтом</w:t>
            </w:r>
          </w:p>
        </w:tc>
      </w:tr>
      <w:tr w:rsidR="00413343" w:rsidRPr="004C429A" w:rsidTr="00146925">
        <w:tc>
          <w:tcPr>
            <w:tcW w:w="1746"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font-family</w:t>
            </w:r>
          </w:p>
        </w:tc>
        <w:tc>
          <w:tcPr>
            <w:tcW w:w="5229"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 &lt;family-name&gt; | &lt;generic-family&gt; ],]* [&lt;family-</w:t>
            </w:r>
            <w:r w:rsidRPr="004C429A">
              <w:rPr>
                <w:rFonts w:ascii="Times New Roman" w:eastAsia="Times New Roman" w:hAnsi="Times New Roman" w:cs="Times New Roman"/>
                <w:sz w:val="24"/>
                <w:szCs w:val="24"/>
                <w:lang w:val="en-US" w:eastAsia="ru-RU"/>
              </w:rPr>
              <w:lastRenderedPageBreak/>
              <w:t>name&gt; | &lt;generic-family&gt;] | inherit</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lastRenderedPageBreak/>
              <w:t>Гарнитура</w:t>
            </w:r>
          </w:p>
        </w:tc>
      </w:tr>
      <w:tr w:rsidR="00413343" w:rsidRPr="004C429A" w:rsidTr="00146925">
        <w:tc>
          <w:tcPr>
            <w:tcW w:w="1746"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lastRenderedPageBreak/>
              <w:t>font-size</w:t>
            </w:r>
          </w:p>
        </w:tc>
        <w:tc>
          <w:tcPr>
            <w:tcW w:w="5229"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&lt;absolute-size&gt; | &lt;relative-size&gt; | &lt;length&gt; | &lt;percentage&gt; | inherit</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Кегль</w:t>
            </w:r>
          </w:p>
        </w:tc>
      </w:tr>
      <w:tr w:rsidR="00413343" w:rsidRPr="004C429A" w:rsidTr="00146925">
        <w:tc>
          <w:tcPr>
            <w:tcW w:w="1746"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font-style</w:t>
            </w:r>
          </w:p>
        </w:tc>
        <w:tc>
          <w:tcPr>
            <w:tcW w:w="5229"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normal | italic | oblique | inherit</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Стиль шрифта</w:t>
            </w:r>
          </w:p>
        </w:tc>
      </w:tr>
      <w:tr w:rsidR="00413343" w:rsidRPr="004C429A" w:rsidTr="00146925">
        <w:tc>
          <w:tcPr>
            <w:tcW w:w="1746"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font-variant</w:t>
            </w:r>
          </w:p>
        </w:tc>
        <w:tc>
          <w:tcPr>
            <w:tcW w:w="5229"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normal | small-caps | inherit</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Варианты отображения шрифта</w:t>
            </w:r>
          </w:p>
        </w:tc>
      </w:tr>
      <w:tr w:rsidR="00413343" w:rsidRPr="004C429A" w:rsidTr="00146925">
        <w:tc>
          <w:tcPr>
            <w:tcW w:w="1746"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font-weight</w:t>
            </w:r>
          </w:p>
        </w:tc>
        <w:tc>
          <w:tcPr>
            <w:tcW w:w="5229"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normal | bold | bolder | lighter | 100 | 200 | 300 | 400 | 500 | 600 | 700 | 800 | 900 | inherit</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Толщина шрифта</w:t>
            </w:r>
          </w:p>
        </w:tc>
      </w:tr>
      <w:tr w:rsidR="00413343" w:rsidRPr="004C429A" w:rsidTr="00146925">
        <w:tc>
          <w:tcPr>
            <w:tcW w:w="1746"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height</w:t>
            </w:r>
          </w:p>
        </w:tc>
        <w:tc>
          <w:tcPr>
            <w:tcW w:w="5229"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&lt;length&gt; | &lt;percentage&gt; | auto | inherit</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Ширина элемента</w:t>
            </w:r>
          </w:p>
        </w:tc>
      </w:tr>
      <w:tr w:rsidR="00413343" w:rsidRPr="004C429A" w:rsidTr="00146925">
        <w:tc>
          <w:tcPr>
            <w:tcW w:w="1746"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left</w:t>
            </w:r>
          </w:p>
        </w:tc>
        <w:tc>
          <w:tcPr>
            <w:tcW w:w="5229"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&lt;length&gt; | &lt;percentage&gt; | auto | inherit</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Положение левой границы элемента</w:t>
            </w:r>
          </w:p>
        </w:tc>
      </w:tr>
      <w:tr w:rsidR="00413343" w:rsidRPr="004C429A" w:rsidTr="00146925">
        <w:tc>
          <w:tcPr>
            <w:tcW w:w="1746"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line-height</w:t>
            </w:r>
          </w:p>
        </w:tc>
        <w:tc>
          <w:tcPr>
            <w:tcW w:w="5229"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normal | &lt;number&gt; | &lt;length&gt; | &lt;percentage&gt; | inherit</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Высота строки</w:t>
            </w:r>
          </w:p>
        </w:tc>
      </w:tr>
      <w:tr w:rsidR="00413343" w:rsidRPr="004C429A" w:rsidTr="00146925">
        <w:tc>
          <w:tcPr>
            <w:tcW w:w="1746"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list-style</w:t>
            </w:r>
          </w:p>
        </w:tc>
        <w:tc>
          <w:tcPr>
            <w:tcW w:w="5229"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 list-style-type || list-style-position || list-style-image ] | inherit</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Стиль списка</w:t>
            </w:r>
          </w:p>
        </w:tc>
      </w:tr>
      <w:tr w:rsidR="00413343" w:rsidRPr="004C429A" w:rsidTr="00146925">
        <w:tc>
          <w:tcPr>
            <w:tcW w:w="1746"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margin</w:t>
            </w:r>
          </w:p>
        </w:tc>
        <w:tc>
          <w:tcPr>
            <w:tcW w:w="5229"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&lt;margin-width&gt;{1,4} | inherit</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Внешний отступ</w:t>
            </w:r>
          </w:p>
        </w:tc>
      </w:tr>
      <w:tr w:rsidR="00413343" w:rsidRPr="004C429A" w:rsidTr="00146925">
        <w:tc>
          <w:tcPr>
            <w:tcW w:w="1746"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margin-top margin-right margin-bottom margin-left</w:t>
            </w:r>
          </w:p>
        </w:tc>
        <w:tc>
          <w:tcPr>
            <w:tcW w:w="5229"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&lt;margin-width&gt; | inherit</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Внешний отступ по заданной стороне</w:t>
            </w:r>
          </w:p>
        </w:tc>
      </w:tr>
      <w:tr w:rsidR="00413343" w:rsidRPr="004C429A" w:rsidTr="00146925">
        <w:tc>
          <w:tcPr>
            <w:tcW w:w="1746"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padding</w:t>
            </w:r>
          </w:p>
        </w:tc>
        <w:tc>
          <w:tcPr>
            <w:tcW w:w="5229"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&lt;padding-width&gt;{1,4} | inherit</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Внутренний отступ</w:t>
            </w:r>
          </w:p>
        </w:tc>
      </w:tr>
      <w:tr w:rsidR="00413343" w:rsidRPr="004C429A" w:rsidTr="00146925">
        <w:tc>
          <w:tcPr>
            <w:tcW w:w="1746"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padding-top padding-right padding-bottom padding-left</w:t>
            </w:r>
          </w:p>
        </w:tc>
        <w:tc>
          <w:tcPr>
            <w:tcW w:w="5229"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&lt;padding-width&gt; | inherit</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Внутренний отступ по заданной стороне</w:t>
            </w:r>
          </w:p>
        </w:tc>
      </w:tr>
      <w:tr w:rsidR="00413343" w:rsidRPr="004C429A" w:rsidTr="00146925">
        <w:tc>
          <w:tcPr>
            <w:tcW w:w="1746"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position</w:t>
            </w:r>
          </w:p>
        </w:tc>
        <w:tc>
          <w:tcPr>
            <w:tcW w:w="5229"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static | relative | absolute | fixed | inherit</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Позиционирование элемента</w:t>
            </w:r>
          </w:p>
        </w:tc>
      </w:tr>
      <w:tr w:rsidR="00413343" w:rsidRPr="004C429A" w:rsidTr="00146925">
        <w:tc>
          <w:tcPr>
            <w:tcW w:w="1746"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right</w:t>
            </w:r>
          </w:p>
        </w:tc>
        <w:tc>
          <w:tcPr>
            <w:tcW w:w="5229"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&lt;length&gt; | &lt;percentage&gt; | auto | inherit</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Положение правой границы</w:t>
            </w:r>
          </w:p>
        </w:tc>
      </w:tr>
      <w:tr w:rsidR="00413343" w:rsidRPr="004C429A" w:rsidTr="00146925">
        <w:tc>
          <w:tcPr>
            <w:tcW w:w="1746"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text-align</w:t>
            </w:r>
          </w:p>
        </w:tc>
        <w:tc>
          <w:tcPr>
            <w:tcW w:w="5229"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left | right | center | justify | &lt;string&gt; | inherit</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Выравнивание текстового блока</w:t>
            </w:r>
          </w:p>
        </w:tc>
      </w:tr>
      <w:tr w:rsidR="00413343" w:rsidRPr="004C429A" w:rsidTr="00146925">
        <w:tc>
          <w:tcPr>
            <w:tcW w:w="1746"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text-decoration</w:t>
            </w:r>
          </w:p>
        </w:tc>
        <w:tc>
          <w:tcPr>
            <w:tcW w:w="5229"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none | [ underline || overline || line-through || blink ] | inherit</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Текстовые эффекты</w:t>
            </w:r>
          </w:p>
        </w:tc>
      </w:tr>
      <w:tr w:rsidR="00413343" w:rsidRPr="004C429A" w:rsidTr="00146925">
        <w:tc>
          <w:tcPr>
            <w:tcW w:w="1746"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text-indent</w:t>
            </w:r>
          </w:p>
        </w:tc>
        <w:tc>
          <w:tcPr>
            <w:tcW w:w="5229"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&lt;length&gt; | &lt;percentage&gt; | inherit</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Абзацный отступ</w:t>
            </w:r>
          </w:p>
        </w:tc>
      </w:tr>
      <w:tr w:rsidR="00413343" w:rsidRPr="004C429A" w:rsidTr="00146925">
        <w:tc>
          <w:tcPr>
            <w:tcW w:w="1746"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text-transform</w:t>
            </w:r>
          </w:p>
        </w:tc>
        <w:tc>
          <w:tcPr>
            <w:tcW w:w="5229"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capitalize | uppercase | lowercase | none | inherit</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Начертание текста</w:t>
            </w:r>
          </w:p>
        </w:tc>
      </w:tr>
      <w:tr w:rsidR="00413343" w:rsidRPr="004C429A" w:rsidTr="00146925">
        <w:tc>
          <w:tcPr>
            <w:tcW w:w="1746"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top</w:t>
            </w:r>
          </w:p>
        </w:tc>
        <w:tc>
          <w:tcPr>
            <w:tcW w:w="5229"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&lt;length&gt; | &lt;percentage&gt; | auto | inherit</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Положение верхней границы элемента</w:t>
            </w:r>
          </w:p>
        </w:tc>
      </w:tr>
      <w:tr w:rsidR="00413343" w:rsidRPr="004C429A" w:rsidTr="00146925">
        <w:tc>
          <w:tcPr>
            <w:tcW w:w="1746"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vertical-align</w:t>
            </w:r>
          </w:p>
        </w:tc>
        <w:tc>
          <w:tcPr>
            <w:tcW w:w="5229"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baseline | sub | super | top | text-top | middle | bottom | text-bottom | &lt;percentage&gt; | &lt;length&gt; | inherit</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Вертикальное выравнивание в пределах блока</w:t>
            </w:r>
          </w:p>
        </w:tc>
      </w:tr>
      <w:tr w:rsidR="00413343" w:rsidRPr="004C429A" w:rsidTr="00146925">
        <w:tc>
          <w:tcPr>
            <w:tcW w:w="1746"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visibility</w:t>
            </w:r>
          </w:p>
        </w:tc>
        <w:tc>
          <w:tcPr>
            <w:tcW w:w="5229"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visible | hidden | collapse | inherit</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Управление видимостью элемента</w:t>
            </w:r>
          </w:p>
        </w:tc>
      </w:tr>
      <w:tr w:rsidR="00413343" w:rsidRPr="004C429A" w:rsidTr="00146925">
        <w:tc>
          <w:tcPr>
            <w:tcW w:w="1746"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white-space</w:t>
            </w:r>
          </w:p>
        </w:tc>
        <w:tc>
          <w:tcPr>
            <w:tcW w:w="5229"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normal | pre | nowrap | inherit</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Управление пробелами между словами</w:t>
            </w:r>
          </w:p>
        </w:tc>
      </w:tr>
      <w:tr w:rsidR="00413343" w:rsidRPr="004C429A" w:rsidTr="00146925">
        <w:tc>
          <w:tcPr>
            <w:tcW w:w="1746"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lastRenderedPageBreak/>
              <w:t>width</w:t>
            </w:r>
          </w:p>
        </w:tc>
        <w:tc>
          <w:tcPr>
            <w:tcW w:w="5229"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&lt;length&gt; | &lt;percentage&gt; | auto | inherit</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Ширина элемента</w:t>
            </w:r>
          </w:p>
        </w:tc>
      </w:tr>
      <w:tr w:rsidR="00413343" w:rsidRPr="004C429A" w:rsidTr="00146925">
        <w:tc>
          <w:tcPr>
            <w:tcW w:w="1746"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z-index</w:t>
            </w:r>
          </w:p>
        </w:tc>
        <w:tc>
          <w:tcPr>
            <w:tcW w:w="5229" w:type="dxa"/>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auto | &lt;integer&gt; | inherit</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413343" w:rsidRPr="004C429A" w:rsidRDefault="00413343" w:rsidP="00B9197C">
            <w:pPr>
              <w:spacing w:after="0" w:line="240" w:lineRule="auto"/>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Порядок перехода по клавише Tab</w:t>
            </w:r>
          </w:p>
        </w:tc>
      </w:tr>
    </w:tbl>
    <w:p w:rsidR="00413343" w:rsidRPr="004C429A" w:rsidRDefault="00413343" w:rsidP="00274AFC">
      <w:pPr>
        <w:pStyle w:val="2"/>
        <w:spacing w:before="0" w:after="0"/>
        <w:ind w:firstLine="709"/>
        <w:jc w:val="both"/>
        <w:rPr>
          <w:rFonts w:ascii="Times New Roman" w:hAnsi="Times New Roman"/>
          <w:b w:val="0"/>
          <w:bCs w:val="0"/>
          <w:sz w:val="24"/>
          <w:szCs w:val="24"/>
        </w:rPr>
      </w:pPr>
    </w:p>
    <w:p w:rsidR="00660B58" w:rsidRPr="004C429A" w:rsidRDefault="00660B58"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 xml:space="preserve">Размещение каскадных таблиц </w:t>
      </w:r>
    </w:p>
    <w:p w:rsidR="006D733D" w:rsidRPr="004C429A" w:rsidRDefault="00660B58"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1. Свойства можно определять непосредственно с тегом. Например, вставка следующего тега сделает текст красным на синем фоне</w:t>
      </w:r>
    </w:p>
    <w:p w:rsidR="006D733D" w:rsidRPr="004C429A" w:rsidRDefault="00660B58"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&lt;span style="color:red; background:blue; font: bold 1.8em Arial "&gt;</w:t>
      </w:r>
      <w:r w:rsidRPr="004C429A">
        <w:rPr>
          <w:rFonts w:ascii="Times New Roman" w:hAnsi="Times New Roman" w:cs="Times New Roman"/>
          <w:sz w:val="24"/>
          <w:szCs w:val="24"/>
        </w:rPr>
        <w:t>красныйнасинем</w:t>
      </w:r>
      <w:r w:rsidRPr="004C429A">
        <w:rPr>
          <w:rFonts w:ascii="Times New Roman" w:hAnsi="Times New Roman" w:cs="Times New Roman"/>
          <w:sz w:val="24"/>
          <w:szCs w:val="24"/>
          <w:lang w:val="en-US"/>
        </w:rPr>
        <w:t>&lt;/span&gt;</w:t>
      </w:r>
    </w:p>
    <w:p w:rsidR="006D733D" w:rsidRPr="00B9197C" w:rsidRDefault="00660B58"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rPr>
        <w:t>2. Таблицу можно разместить между тегами &lt;style&gt;  и&lt;/style&gt;. Например</w:t>
      </w:r>
      <w:r w:rsidRPr="00B9197C">
        <w:rPr>
          <w:rFonts w:ascii="Times New Roman" w:hAnsi="Times New Roman" w:cs="Times New Roman"/>
          <w:sz w:val="24"/>
          <w:szCs w:val="24"/>
          <w:lang w:val="en-US"/>
        </w:rPr>
        <w:t>,</w:t>
      </w:r>
    </w:p>
    <w:p w:rsidR="0018235B" w:rsidRPr="00B9197C" w:rsidRDefault="0018235B"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B9197C">
        <w:rPr>
          <w:rFonts w:ascii="Times New Roman" w:eastAsia="Times New Roman" w:hAnsi="Times New Roman" w:cs="Times New Roman"/>
          <w:sz w:val="24"/>
          <w:szCs w:val="24"/>
          <w:lang w:val="en-US" w:eastAsia="ru-RU"/>
        </w:rPr>
        <w:t>&lt;</w:t>
      </w:r>
      <w:r w:rsidRPr="004C429A">
        <w:rPr>
          <w:rFonts w:ascii="Times New Roman" w:eastAsia="Times New Roman" w:hAnsi="Times New Roman" w:cs="Times New Roman"/>
          <w:sz w:val="24"/>
          <w:szCs w:val="24"/>
          <w:lang w:val="en-US" w:eastAsia="ru-RU"/>
        </w:rPr>
        <w:t>head</w:t>
      </w:r>
      <w:r w:rsidRPr="00B9197C">
        <w:rPr>
          <w:rFonts w:ascii="Times New Roman" w:eastAsia="Times New Roman" w:hAnsi="Times New Roman" w:cs="Times New Roman"/>
          <w:sz w:val="24"/>
          <w:szCs w:val="24"/>
          <w:lang w:val="en-US" w:eastAsia="ru-RU"/>
        </w:rPr>
        <w:t>&gt;</w:t>
      </w:r>
    </w:p>
    <w:p w:rsidR="0018235B" w:rsidRPr="004C429A" w:rsidRDefault="0018235B"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&lt;style&gt;</w:t>
      </w:r>
    </w:p>
    <w:p w:rsidR="0018235B" w:rsidRPr="004C429A" w:rsidRDefault="0018235B"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a { color: #33ADDB; </w:t>
      </w:r>
    </w:p>
    <w:p w:rsidR="0018235B" w:rsidRPr="004C429A" w:rsidRDefault="0018235B"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ab/>
        <w:t>background-color: inherit;}</w:t>
      </w:r>
    </w:p>
    <w:p w:rsidR="0018235B" w:rsidRPr="004C429A" w:rsidRDefault="0018235B"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a:hover { color: #575757; </w:t>
      </w:r>
    </w:p>
    <w:p w:rsidR="0018235B" w:rsidRPr="004C429A" w:rsidRDefault="0018235B"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ab/>
        <w:t xml:space="preserve">background-color: inherit;} </w:t>
      </w:r>
    </w:p>
    <w:p w:rsidR="0018235B" w:rsidRPr="004C429A" w:rsidRDefault="0018235B"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h1 { font: bold 1.8em Arial, Sans-Serif; </w:t>
      </w:r>
    </w:p>
    <w:p w:rsidR="0018235B" w:rsidRPr="004C429A" w:rsidRDefault="0018235B"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ab/>
        <w:t xml:space="preserve">letter-spacing: -1px; </w:t>
      </w:r>
    </w:p>
    <w:p w:rsidR="0018235B" w:rsidRPr="004C429A" w:rsidRDefault="0018235B"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ab/>
        <w:t xml:space="preserve">margin: 0; </w:t>
      </w:r>
    </w:p>
    <w:p w:rsidR="0018235B" w:rsidRPr="004C429A" w:rsidRDefault="0018235B"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ab/>
        <w:t xml:space="preserve">padding: 0;} </w:t>
      </w:r>
    </w:p>
    <w:p w:rsidR="0018235B" w:rsidRPr="004C429A" w:rsidRDefault="0018235B"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hAnsi="Times New Roman" w:cs="Times New Roman"/>
          <w:sz w:val="24"/>
          <w:szCs w:val="24"/>
          <w:lang w:val="en-US"/>
        </w:rPr>
        <w:t>h1 a { text-decoration: none;}</w:t>
      </w:r>
    </w:p>
    <w:p w:rsidR="0018235B" w:rsidRPr="004C429A" w:rsidRDefault="0018235B"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&lt;/</w:t>
      </w:r>
      <w:r w:rsidRPr="004C429A">
        <w:rPr>
          <w:rFonts w:ascii="Times New Roman" w:eastAsia="Times New Roman" w:hAnsi="Times New Roman" w:cs="Times New Roman"/>
          <w:sz w:val="24"/>
          <w:szCs w:val="24"/>
          <w:lang w:val="en-US" w:eastAsia="ru-RU"/>
        </w:rPr>
        <w:t>style</w:t>
      </w:r>
      <w:r w:rsidRPr="004C429A">
        <w:rPr>
          <w:rFonts w:ascii="Times New Roman" w:eastAsia="Times New Roman" w:hAnsi="Times New Roman" w:cs="Times New Roman"/>
          <w:sz w:val="24"/>
          <w:szCs w:val="24"/>
          <w:lang w:eastAsia="ru-RU"/>
        </w:rPr>
        <w:t>&gt;</w:t>
      </w:r>
    </w:p>
    <w:p w:rsidR="0018235B" w:rsidRPr="004C429A" w:rsidRDefault="0018235B"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&lt;/</w:t>
      </w:r>
      <w:r w:rsidRPr="004C429A">
        <w:rPr>
          <w:rFonts w:ascii="Times New Roman" w:eastAsia="Times New Roman" w:hAnsi="Times New Roman" w:cs="Times New Roman"/>
          <w:sz w:val="24"/>
          <w:szCs w:val="24"/>
          <w:lang w:val="en-US" w:eastAsia="ru-RU"/>
        </w:rPr>
        <w:t>head</w:t>
      </w:r>
      <w:r w:rsidRPr="004C429A">
        <w:rPr>
          <w:rFonts w:ascii="Times New Roman" w:eastAsia="Times New Roman" w:hAnsi="Times New Roman" w:cs="Times New Roman"/>
          <w:sz w:val="24"/>
          <w:szCs w:val="24"/>
          <w:lang w:eastAsia="ru-RU"/>
        </w:rPr>
        <w:t>&gt;</w:t>
      </w:r>
    </w:p>
    <w:p w:rsidR="00660B58" w:rsidRPr="004C429A" w:rsidRDefault="00660B58"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И теперь гиперссылки и заголовки первого уровня будет определяться в соответствии с указанными правилами.</w:t>
      </w:r>
    </w:p>
    <w:p w:rsidR="00660B58" w:rsidRPr="004C429A" w:rsidRDefault="00660B58"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3. Таблицу стилей можно разместить в отдельном файле. А подключение затем выполняется так:</w:t>
      </w:r>
    </w:p>
    <w:p w:rsidR="00660B58" w:rsidRPr="004C429A" w:rsidRDefault="00660B58"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w:t>
      </w:r>
      <w:r w:rsidR="0018235B" w:rsidRPr="004C429A">
        <w:rPr>
          <w:rFonts w:ascii="Times New Roman" w:hAnsi="Times New Roman" w:cs="Times New Roman"/>
          <w:sz w:val="24"/>
          <w:szCs w:val="24"/>
          <w:lang w:val="en-US"/>
        </w:rPr>
        <w:t>link rel="stylesheet" type="text/css" href="style.css"</w:t>
      </w:r>
      <w:r w:rsidRPr="004C429A">
        <w:rPr>
          <w:rFonts w:ascii="Times New Roman" w:hAnsi="Times New Roman" w:cs="Times New Roman"/>
          <w:sz w:val="24"/>
          <w:szCs w:val="24"/>
          <w:lang w:val="en-US"/>
        </w:rPr>
        <w:t>&gt;</w:t>
      </w:r>
    </w:p>
    <w:p w:rsidR="006D733D" w:rsidRPr="004C429A" w:rsidRDefault="006D733D" w:rsidP="00274AFC">
      <w:pPr>
        <w:spacing w:after="0" w:line="240" w:lineRule="auto"/>
        <w:ind w:firstLine="709"/>
        <w:jc w:val="both"/>
        <w:rPr>
          <w:rFonts w:ascii="Times New Roman" w:hAnsi="Times New Roman" w:cs="Times New Roman"/>
          <w:sz w:val="24"/>
          <w:szCs w:val="24"/>
          <w:lang w:val="en-US"/>
        </w:rPr>
      </w:pPr>
    </w:p>
    <w:p w:rsidR="0082752E" w:rsidRPr="004C429A" w:rsidRDefault="0082752E"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 xml:space="preserve">Верстка </w:t>
      </w:r>
    </w:p>
    <w:p w:rsidR="0082752E" w:rsidRPr="004C429A" w:rsidRDefault="0082752E" w:rsidP="00274AFC">
      <w:pPr>
        <w:spacing w:after="0" w:line="240" w:lineRule="auto"/>
        <w:ind w:firstLine="709"/>
        <w:jc w:val="both"/>
        <w:rPr>
          <w:rFonts w:ascii="Times New Roman" w:hAnsi="Times New Roman" w:cs="Times New Roman"/>
          <w:sz w:val="24"/>
          <w:szCs w:val="24"/>
        </w:rPr>
      </w:pPr>
    </w:p>
    <w:p w:rsidR="0082752E" w:rsidRPr="004C429A" w:rsidRDefault="0082752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Наиболее популярным является деление макетов по ширине и количеству колонок. Выделяют следующие типы макетов, связанных с шириной:</w:t>
      </w:r>
    </w:p>
    <w:p w:rsidR="0082752E" w:rsidRPr="004C429A" w:rsidRDefault="0082752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sym w:font="Symbol" w:char="F0B7"/>
      </w:r>
      <w:r w:rsidRPr="004C429A">
        <w:rPr>
          <w:rFonts w:ascii="Times New Roman" w:hAnsi="Times New Roman" w:cs="Times New Roman"/>
          <w:sz w:val="24"/>
          <w:szCs w:val="24"/>
        </w:rPr>
        <w:t xml:space="preserve"> фиксированные; </w:t>
      </w:r>
    </w:p>
    <w:p w:rsidR="0082752E" w:rsidRPr="004C429A" w:rsidRDefault="0082752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sym w:font="Symbol" w:char="F0B7"/>
      </w:r>
      <w:r w:rsidRPr="004C429A">
        <w:rPr>
          <w:rFonts w:ascii="Times New Roman" w:hAnsi="Times New Roman" w:cs="Times New Roman"/>
          <w:sz w:val="24"/>
          <w:szCs w:val="24"/>
        </w:rPr>
        <w:t xml:space="preserve"> резиновые; </w:t>
      </w:r>
    </w:p>
    <w:p w:rsidR="0082752E" w:rsidRPr="004C429A" w:rsidRDefault="0082752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sym w:font="Symbol" w:char="F0B7"/>
      </w:r>
      <w:r w:rsidRPr="004C429A">
        <w:rPr>
          <w:rFonts w:ascii="Times New Roman" w:hAnsi="Times New Roman" w:cs="Times New Roman"/>
          <w:sz w:val="24"/>
          <w:szCs w:val="24"/>
        </w:rPr>
        <w:t xml:space="preserve"> эластичные; </w:t>
      </w:r>
    </w:p>
    <w:p w:rsidR="0082752E" w:rsidRPr="004C429A" w:rsidRDefault="0082752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sym w:font="Symbol" w:char="F0B7"/>
      </w:r>
      <w:r w:rsidRPr="004C429A">
        <w:rPr>
          <w:rFonts w:ascii="Times New Roman" w:hAnsi="Times New Roman" w:cs="Times New Roman"/>
          <w:sz w:val="24"/>
          <w:szCs w:val="24"/>
        </w:rPr>
        <w:t xml:space="preserve"> адаптивные; </w:t>
      </w:r>
    </w:p>
    <w:p w:rsidR="0082752E" w:rsidRPr="004C429A" w:rsidRDefault="0082752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sym w:font="Symbol" w:char="F0B7"/>
      </w:r>
      <w:r w:rsidRPr="004C429A">
        <w:rPr>
          <w:rFonts w:ascii="Times New Roman" w:hAnsi="Times New Roman" w:cs="Times New Roman"/>
          <w:sz w:val="24"/>
          <w:szCs w:val="24"/>
        </w:rPr>
        <w:t xml:space="preserve"> комбинированные. </w:t>
      </w:r>
    </w:p>
    <w:p w:rsidR="0082752E" w:rsidRPr="004C429A" w:rsidRDefault="0082752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i/>
          <w:sz w:val="24"/>
          <w:szCs w:val="24"/>
        </w:rPr>
        <w:t>Фиксированный макет</w:t>
      </w:r>
      <w:r w:rsidRPr="004C429A">
        <w:rPr>
          <w:rFonts w:ascii="Times New Roman" w:hAnsi="Times New Roman" w:cs="Times New Roman"/>
          <w:sz w:val="24"/>
          <w:szCs w:val="24"/>
        </w:rPr>
        <w:t xml:space="preserve"> располагается по центру окна браузера, а его ширина ограничивается заданными размерами в пикселах. </w:t>
      </w:r>
    </w:p>
    <w:p w:rsidR="0082752E" w:rsidRPr="004C429A" w:rsidRDefault="0082752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При создании резинового макета задается в процентах ширина колонок таким образом, что макет занимает всю свободную ширину окна браузера. </w:t>
      </w:r>
    </w:p>
    <w:p w:rsidR="0082752E" w:rsidRPr="004C429A" w:rsidRDefault="0082752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i/>
          <w:sz w:val="24"/>
          <w:szCs w:val="24"/>
        </w:rPr>
        <w:t xml:space="preserve">Эластичный макет </w:t>
      </w:r>
      <w:r w:rsidRPr="004C429A">
        <w:rPr>
          <w:rFonts w:ascii="Times New Roman" w:hAnsi="Times New Roman" w:cs="Times New Roman"/>
          <w:sz w:val="24"/>
          <w:szCs w:val="24"/>
        </w:rPr>
        <w:t>по своему виду может не отличаться от фиксированного или резинового макета. Размер элементов задается в em, привязанных к размеру шрифта. Значение em можно использовать не для всех элементов, оставляя ширину некоторых фиксированной.</w:t>
      </w:r>
    </w:p>
    <w:p w:rsidR="006D733D" w:rsidRPr="004C429A" w:rsidRDefault="0082752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i/>
          <w:sz w:val="24"/>
          <w:szCs w:val="24"/>
        </w:rPr>
        <w:t>Адаптивный мак</w:t>
      </w:r>
      <w:r w:rsidRPr="004C429A">
        <w:rPr>
          <w:rFonts w:ascii="Times New Roman" w:hAnsi="Times New Roman" w:cs="Times New Roman"/>
          <w:sz w:val="24"/>
          <w:szCs w:val="24"/>
        </w:rPr>
        <w:t xml:space="preserve">ет подстраивается под разрешение монитора и окна браузера, меняя при необходимости ширину макета, число колонок, размеры изображений и текста. Для этого заготавливается несколько стилевых правил или файлов под разный диапазон разрешений, выбор </w:t>
      </w:r>
      <w:r w:rsidRPr="004C429A">
        <w:rPr>
          <w:rFonts w:ascii="Times New Roman" w:hAnsi="Times New Roman" w:cs="Times New Roman"/>
          <w:sz w:val="24"/>
          <w:szCs w:val="24"/>
        </w:rPr>
        <w:lastRenderedPageBreak/>
        <w:t>правил происходит через скрипты или CSS3, которые и определяют нужную для этого информацию о пользователе.</w:t>
      </w:r>
    </w:p>
    <w:p w:rsidR="0082752E" w:rsidRPr="004C429A" w:rsidRDefault="0082752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i/>
          <w:sz w:val="24"/>
          <w:szCs w:val="24"/>
        </w:rPr>
        <w:t>Комбинированный ма</w:t>
      </w:r>
      <w:r w:rsidRPr="004C429A">
        <w:rPr>
          <w:rFonts w:ascii="Times New Roman" w:hAnsi="Times New Roman" w:cs="Times New Roman"/>
          <w:sz w:val="24"/>
          <w:szCs w:val="24"/>
        </w:rPr>
        <w:t xml:space="preserve">кет предполагает использование разной ширины для отдельных частей страницы, например, шапку и подвал делают резиновыми, а контент фиксированным. </w:t>
      </w:r>
    </w:p>
    <w:p w:rsidR="006D733D" w:rsidRPr="004C429A" w:rsidRDefault="0082752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Пример макета с тремя колонками, где первая колонка задана в %, третья в пикселах, а вторая – то, что осталось.</w:t>
      </w:r>
    </w:p>
    <w:p w:rsidR="00146925" w:rsidRPr="004C429A" w:rsidRDefault="0014692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noProof/>
          <w:sz w:val="24"/>
          <w:szCs w:val="24"/>
          <w:lang w:eastAsia="ru-RU"/>
        </w:rPr>
        <w:drawing>
          <wp:inline distT="0" distB="0" distL="0" distR="0">
            <wp:extent cx="2800350" cy="8382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800350" cy="838200"/>
                    </a:xfrm>
                    <a:prstGeom prst="rect">
                      <a:avLst/>
                    </a:prstGeom>
                  </pic:spPr>
                </pic:pic>
              </a:graphicData>
            </a:graphic>
          </wp:inline>
        </w:drawing>
      </w:r>
    </w:p>
    <w:p w:rsidR="0082752E" w:rsidRPr="004C429A" w:rsidRDefault="0082752E"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&lt;html&gt;</w:t>
      </w:r>
    </w:p>
    <w:p w:rsidR="0082752E" w:rsidRPr="004C429A" w:rsidRDefault="0082752E"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&lt;head&gt;</w:t>
      </w:r>
    </w:p>
    <w:p w:rsidR="0082752E" w:rsidRPr="004C429A" w:rsidRDefault="0082752E"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&lt;style&gt;</w:t>
      </w:r>
    </w:p>
    <w:p w:rsidR="0082752E" w:rsidRPr="004C429A" w:rsidRDefault="0082752E"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.header { background: #D5BAE4; } </w:t>
      </w:r>
    </w:p>
    <w:p w:rsidR="0082752E" w:rsidRPr="004C429A" w:rsidRDefault="0082752E"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.layout { position: relative;} </w:t>
      </w:r>
    </w:p>
    <w:p w:rsidR="0082752E" w:rsidRPr="004C429A" w:rsidRDefault="0082752E"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.layout DIV { position: absolute; } </w:t>
      </w:r>
    </w:p>
    <w:p w:rsidR="0082752E" w:rsidRPr="004C429A" w:rsidRDefault="0082752E"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.col1 { background: #C7E3E4; width: 30%; } </w:t>
      </w:r>
    </w:p>
    <w:p w:rsidR="0082752E" w:rsidRPr="004C429A" w:rsidRDefault="0082752E"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.col2 { background: #E0D2C7; left: 30%; right: 200px; } </w:t>
      </w:r>
    </w:p>
    <w:p w:rsidR="0082752E" w:rsidRPr="004C429A" w:rsidRDefault="0082752E"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hAnsi="Times New Roman" w:cs="Times New Roman"/>
          <w:sz w:val="24"/>
          <w:szCs w:val="24"/>
          <w:lang w:val="en-US"/>
        </w:rPr>
        <w:t>.col3 { background: #ECD5DE; right: 0; width: 200px; }</w:t>
      </w:r>
    </w:p>
    <w:p w:rsidR="0082752E" w:rsidRPr="004C429A" w:rsidRDefault="0082752E"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&lt;/style&gt;</w:t>
      </w:r>
    </w:p>
    <w:p w:rsidR="0082752E" w:rsidRPr="004C429A" w:rsidRDefault="00146925"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&lt;</w:t>
      </w:r>
      <w:r w:rsidRPr="004C429A">
        <w:rPr>
          <w:rFonts w:ascii="Times New Roman" w:hAnsi="Times New Roman" w:cs="Times New Roman"/>
          <w:sz w:val="24"/>
          <w:szCs w:val="24"/>
          <w:lang w:val="en-US"/>
        </w:rPr>
        <w:t>title</w:t>
      </w:r>
      <w:r w:rsidRPr="004C429A">
        <w:rPr>
          <w:rFonts w:ascii="Times New Roman" w:eastAsia="Times New Roman" w:hAnsi="Times New Roman" w:cs="Times New Roman"/>
          <w:sz w:val="24"/>
          <w:szCs w:val="24"/>
          <w:lang w:val="en-US" w:eastAsia="ru-RU"/>
        </w:rPr>
        <w:t>&gt;</w:t>
      </w:r>
      <w:r w:rsidRPr="004C429A">
        <w:rPr>
          <w:rFonts w:ascii="Times New Roman" w:hAnsi="Times New Roman" w:cs="Times New Roman"/>
          <w:sz w:val="24"/>
          <w:szCs w:val="24"/>
        </w:rPr>
        <w:t>Триколонки</w:t>
      </w:r>
      <w:r w:rsidRPr="004C429A">
        <w:rPr>
          <w:rFonts w:ascii="Times New Roman" w:eastAsia="Times New Roman" w:hAnsi="Times New Roman" w:cs="Times New Roman"/>
          <w:sz w:val="24"/>
          <w:szCs w:val="24"/>
          <w:lang w:val="en-US" w:eastAsia="ru-RU"/>
        </w:rPr>
        <w:t>&lt;/</w:t>
      </w:r>
      <w:r w:rsidRPr="004C429A">
        <w:rPr>
          <w:rFonts w:ascii="Times New Roman" w:hAnsi="Times New Roman" w:cs="Times New Roman"/>
          <w:sz w:val="24"/>
          <w:szCs w:val="24"/>
          <w:lang w:val="en-US"/>
        </w:rPr>
        <w:t>title</w:t>
      </w:r>
      <w:r w:rsidRPr="004C429A">
        <w:rPr>
          <w:rFonts w:ascii="Times New Roman" w:eastAsia="Times New Roman" w:hAnsi="Times New Roman" w:cs="Times New Roman"/>
          <w:sz w:val="24"/>
          <w:szCs w:val="24"/>
          <w:lang w:val="en-US" w:eastAsia="ru-RU"/>
        </w:rPr>
        <w:t>&gt;</w:t>
      </w:r>
    </w:p>
    <w:p w:rsidR="0082752E" w:rsidRPr="004C429A" w:rsidRDefault="0082752E"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&lt;/head&gt;</w:t>
      </w:r>
    </w:p>
    <w:p w:rsidR="0082752E" w:rsidRPr="004C429A" w:rsidRDefault="0082752E"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&lt;body&gt;</w:t>
      </w:r>
    </w:p>
    <w:p w:rsidR="00146925" w:rsidRPr="004C429A" w:rsidRDefault="00146925"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4"/>
          <w:szCs w:val="24"/>
          <w:lang w:val="en-US"/>
        </w:rPr>
      </w:pPr>
      <w:r w:rsidRPr="004C429A">
        <w:rPr>
          <w:rFonts w:ascii="Times New Roman" w:eastAsia="Times New Roman" w:hAnsi="Times New Roman" w:cs="Times New Roman"/>
          <w:sz w:val="24"/>
          <w:szCs w:val="24"/>
          <w:lang w:val="en-US" w:eastAsia="ru-RU"/>
        </w:rPr>
        <w:t>&lt;</w:t>
      </w:r>
      <w:r w:rsidRPr="004C429A">
        <w:rPr>
          <w:rFonts w:ascii="Times New Roman" w:hAnsi="Times New Roman" w:cs="Times New Roman"/>
          <w:sz w:val="24"/>
          <w:szCs w:val="24"/>
          <w:lang w:val="en-US"/>
        </w:rPr>
        <w:t>div class="header"</w:t>
      </w:r>
      <w:r w:rsidRPr="004C429A">
        <w:rPr>
          <w:rFonts w:ascii="Times New Roman" w:eastAsia="Times New Roman" w:hAnsi="Times New Roman" w:cs="Times New Roman"/>
          <w:sz w:val="24"/>
          <w:szCs w:val="24"/>
          <w:lang w:val="en-US" w:eastAsia="ru-RU"/>
        </w:rPr>
        <w:t>&gt;</w:t>
      </w:r>
      <w:r w:rsidRPr="004C429A">
        <w:rPr>
          <w:rFonts w:ascii="Times New Roman" w:hAnsi="Times New Roman" w:cs="Times New Roman"/>
          <w:sz w:val="24"/>
          <w:szCs w:val="24"/>
        </w:rPr>
        <w:t>Шапкасайта</w:t>
      </w:r>
      <w:r w:rsidRPr="004C429A">
        <w:rPr>
          <w:rFonts w:ascii="Times New Roman" w:hAnsi="Times New Roman" w:cs="Times New Roman"/>
          <w:sz w:val="24"/>
          <w:szCs w:val="24"/>
          <w:lang w:val="en-US"/>
        </w:rPr>
        <w:t>&lt;/div&gt;</w:t>
      </w:r>
    </w:p>
    <w:p w:rsidR="00146925" w:rsidRPr="004C429A" w:rsidRDefault="00146925"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&lt;div class="layout"&gt;</w:t>
      </w:r>
    </w:p>
    <w:p w:rsidR="00146925" w:rsidRPr="004C429A" w:rsidRDefault="00146925"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4"/>
          <w:szCs w:val="24"/>
          <w:lang w:val="en-US"/>
        </w:rPr>
      </w:pPr>
      <w:r w:rsidRPr="004C429A">
        <w:rPr>
          <w:rFonts w:ascii="Times New Roman" w:eastAsia="Times New Roman" w:hAnsi="Times New Roman" w:cs="Times New Roman"/>
          <w:sz w:val="24"/>
          <w:szCs w:val="24"/>
          <w:lang w:val="en-US" w:eastAsia="ru-RU"/>
        </w:rPr>
        <w:t>&lt;</w:t>
      </w:r>
      <w:r w:rsidRPr="004C429A">
        <w:rPr>
          <w:rFonts w:ascii="Times New Roman" w:hAnsi="Times New Roman" w:cs="Times New Roman"/>
          <w:sz w:val="24"/>
          <w:szCs w:val="24"/>
          <w:lang w:val="en-US"/>
        </w:rPr>
        <w:t>div class="col1"</w:t>
      </w:r>
      <w:r w:rsidRPr="004C429A">
        <w:rPr>
          <w:rFonts w:ascii="Times New Roman" w:eastAsia="Times New Roman" w:hAnsi="Times New Roman" w:cs="Times New Roman"/>
          <w:sz w:val="24"/>
          <w:szCs w:val="24"/>
          <w:lang w:val="en-US" w:eastAsia="ru-RU"/>
        </w:rPr>
        <w:t>&gt;</w:t>
      </w:r>
      <w:r w:rsidRPr="004C429A">
        <w:rPr>
          <w:rFonts w:ascii="Times New Roman" w:hAnsi="Times New Roman" w:cs="Times New Roman"/>
          <w:sz w:val="24"/>
          <w:szCs w:val="24"/>
        </w:rPr>
        <w:t>Колонка</w:t>
      </w:r>
      <w:r w:rsidRPr="004C429A">
        <w:rPr>
          <w:rFonts w:ascii="Times New Roman" w:hAnsi="Times New Roman" w:cs="Times New Roman"/>
          <w:sz w:val="24"/>
          <w:szCs w:val="24"/>
          <w:lang w:val="en-US"/>
        </w:rPr>
        <w:t xml:space="preserve"> 1&lt;/div&gt;</w:t>
      </w:r>
    </w:p>
    <w:p w:rsidR="00146925" w:rsidRPr="004C429A" w:rsidRDefault="00146925"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4"/>
          <w:szCs w:val="24"/>
        </w:rPr>
      </w:pPr>
      <w:r w:rsidRPr="004C429A">
        <w:rPr>
          <w:rFonts w:ascii="Times New Roman" w:eastAsia="Times New Roman" w:hAnsi="Times New Roman" w:cs="Times New Roman"/>
          <w:sz w:val="24"/>
          <w:szCs w:val="24"/>
          <w:lang w:eastAsia="ru-RU"/>
        </w:rPr>
        <w:t>&lt;</w:t>
      </w:r>
      <w:r w:rsidRPr="004C429A">
        <w:rPr>
          <w:rFonts w:ascii="Times New Roman" w:hAnsi="Times New Roman" w:cs="Times New Roman"/>
          <w:sz w:val="24"/>
          <w:szCs w:val="24"/>
          <w:lang w:val="en-US"/>
        </w:rPr>
        <w:t>divclass</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col</w:t>
      </w:r>
      <w:r w:rsidRPr="004C429A">
        <w:rPr>
          <w:rFonts w:ascii="Times New Roman" w:hAnsi="Times New Roman" w:cs="Times New Roman"/>
          <w:sz w:val="24"/>
          <w:szCs w:val="24"/>
        </w:rPr>
        <w:t>2"</w:t>
      </w:r>
      <w:r w:rsidRPr="004C429A">
        <w:rPr>
          <w:rFonts w:ascii="Times New Roman" w:eastAsia="Times New Roman" w:hAnsi="Times New Roman" w:cs="Times New Roman"/>
          <w:sz w:val="24"/>
          <w:szCs w:val="24"/>
          <w:lang w:eastAsia="ru-RU"/>
        </w:rPr>
        <w:t>&gt;</w:t>
      </w:r>
      <w:r w:rsidRPr="004C429A">
        <w:rPr>
          <w:rFonts w:ascii="Times New Roman" w:hAnsi="Times New Roman" w:cs="Times New Roman"/>
          <w:sz w:val="24"/>
          <w:szCs w:val="24"/>
        </w:rPr>
        <w:t>Колонка 2. Пример макета с тремя колонками, где первая колонка задана в %, третья в пикселах, а вторая - то, что осталось.&lt;/</w:t>
      </w:r>
      <w:r w:rsidRPr="004C429A">
        <w:rPr>
          <w:rFonts w:ascii="Times New Roman" w:hAnsi="Times New Roman" w:cs="Times New Roman"/>
          <w:sz w:val="24"/>
          <w:szCs w:val="24"/>
          <w:lang w:val="en-US"/>
        </w:rPr>
        <w:t>div</w:t>
      </w:r>
      <w:r w:rsidRPr="004C429A">
        <w:rPr>
          <w:rFonts w:ascii="Times New Roman" w:hAnsi="Times New Roman" w:cs="Times New Roman"/>
          <w:sz w:val="24"/>
          <w:szCs w:val="24"/>
        </w:rPr>
        <w:t>&gt;</w:t>
      </w:r>
    </w:p>
    <w:p w:rsidR="00146925" w:rsidRPr="004C429A" w:rsidRDefault="00146925"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4"/>
          <w:szCs w:val="24"/>
          <w:lang w:val="en-US"/>
        </w:rPr>
      </w:pPr>
      <w:r w:rsidRPr="004C429A">
        <w:rPr>
          <w:rFonts w:ascii="Times New Roman" w:eastAsia="Times New Roman" w:hAnsi="Times New Roman" w:cs="Times New Roman"/>
          <w:sz w:val="24"/>
          <w:szCs w:val="24"/>
          <w:lang w:val="en-US" w:eastAsia="ru-RU"/>
        </w:rPr>
        <w:t>&lt;</w:t>
      </w:r>
      <w:r w:rsidRPr="004C429A">
        <w:rPr>
          <w:rFonts w:ascii="Times New Roman" w:hAnsi="Times New Roman" w:cs="Times New Roman"/>
          <w:sz w:val="24"/>
          <w:szCs w:val="24"/>
          <w:lang w:val="en-US"/>
        </w:rPr>
        <w:t>div class="col3"</w:t>
      </w:r>
      <w:r w:rsidRPr="004C429A">
        <w:rPr>
          <w:rFonts w:ascii="Times New Roman" w:eastAsia="Times New Roman" w:hAnsi="Times New Roman" w:cs="Times New Roman"/>
          <w:sz w:val="24"/>
          <w:szCs w:val="24"/>
          <w:lang w:val="en-US" w:eastAsia="ru-RU"/>
        </w:rPr>
        <w:t>&gt;</w:t>
      </w:r>
      <w:r w:rsidRPr="004C429A">
        <w:rPr>
          <w:rFonts w:ascii="Times New Roman" w:hAnsi="Times New Roman" w:cs="Times New Roman"/>
          <w:sz w:val="24"/>
          <w:szCs w:val="24"/>
        </w:rPr>
        <w:t>Колонка</w:t>
      </w:r>
      <w:r w:rsidRPr="004C429A">
        <w:rPr>
          <w:rFonts w:ascii="Times New Roman" w:hAnsi="Times New Roman" w:cs="Times New Roman"/>
          <w:sz w:val="24"/>
          <w:szCs w:val="24"/>
          <w:lang w:val="en-US"/>
        </w:rPr>
        <w:t xml:space="preserve"> 3&lt;/div&gt;</w:t>
      </w:r>
    </w:p>
    <w:p w:rsidR="00146925" w:rsidRPr="004C429A" w:rsidRDefault="00146925"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div</w:t>
      </w:r>
      <w:r w:rsidRPr="004C429A">
        <w:rPr>
          <w:rFonts w:ascii="Times New Roman" w:hAnsi="Times New Roman" w:cs="Times New Roman"/>
          <w:sz w:val="24"/>
          <w:szCs w:val="24"/>
        </w:rPr>
        <w:t>&gt;</w:t>
      </w:r>
    </w:p>
    <w:p w:rsidR="00146925" w:rsidRPr="004C429A" w:rsidRDefault="00146925"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4"/>
          <w:szCs w:val="24"/>
        </w:rPr>
      </w:pPr>
      <w:r w:rsidRPr="004C429A">
        <w:rPr>
          <w:rFonts w:ascii="Times New Roman" w:eastAsia="Times New Roman" w:hAnsi="Times New Roman" w:cs="Times New Roman"/>
          <w:sz w:val="24"/>
          <w:szCs w:val="24"/>
          <w:lang w:eastAsia="ru-RU"/>
        </w:rPr>
        <w:t>&lt;/</w:t>
      </w:r>
      <w:r w:rsidRPr="004C429A">
        <w:rPr>
          <w:rFonts w:ascii="Times New Roman" w:eastAsia="Times New Roman" w:hAnsi="Times New Roman" w:cs="Times New Roman"/>
          <w:sz w:val="24"/>
          <w:szCs w:val="24"/>
          <w:lang w:val="en-US" w:eastAsia="ru-RU"/>
        </w:rPr>
        <w:t>body</w:t>
      </w:r>
      <w:r w:rsidRPr="004C429A">
        <w:rPr>
          <w:rFonts w:ascii="Times New Roman" w:eastAsia="Times New Roman" w:hAnsi="Times New Roman" w:cs="Times New Roman"/>
          <w:sz w:val="24"/>
          <w:szCs w:val="24"/>
          <w:lang w:eastAsia="ru-RU"/>
        </w:rPr>
        <w:t>&gt;</w:t>
      </w:r>
    </w:p>
    <w:p w:rsidR="00146925" w:rsidRPr="004C429A" w:rsidRDefault="00146925" w:rsidP="0027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&lt;/</w:t>
      </w:r>
      <w:r w:rsidRPr="004C429A">
        <w:rPr>
          <w:rFonts w:ascii="Times New Roman" w:eastAsia="Times New Roman" w:hAnsi="Times New Roman" w:cs="Times New Roman"/>
          <w:sz w:val="24"/>
          <w:szCs w:val="24"/>
          <w:lang w:val="en-US" w:eastAsia="ru-RU"/>
        </w:rPr>
        <w:t>html</w:t>
      </w:r>
      <w:r w:rsidRPr="004C429A">
        <w:rPr>
          <w:rFonts w:ascii="Times New Roman" w:eastAsia="Times New Roman" w:hAnsi="Times New Roman" w:cs="Times New Roman"/>
          <w:sz w:val="24"/>
          <w:szCs w:val="24"/>
          <w:lang w:eastAsia="ru-RU"/>
        </w:rPr>
        <w:t>&gt;</w:t>
      </w:r>
    </w:p>
    <w:p w:rsidR="0082752E" w:rsidRPr="004C429A" w:rsidRDefault="0014692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ab/>
      </w:r>
    </w:p>
    <w:p w:rsidR="00146925" w:rsidRPr="004C429A" w:rsidRDefault="0014692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Параметры CSS, управляющие положением на странице </w:t>
      </w:r>
    </w:p>
    <w:p w:rsidR="00146925" w:rsidRPr="004C429A" w:rsidRDefault="00146925"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position: absolute | fixed | relative | static | inherit </w:t>
      </w:r>
    </w:p>
    <w:p w:rsidR="00146925" w:rsidRPr="004C429A" w:rsidRDefault="0014692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Устанавливает способ позиционирования элемента относительно окна браузера или других объектов на веб-странице. absolute указывает, что используются абсолютные координаты. relative указывает, что используются относительные координаты. inherit наследует значение родителя. </w:t>
      </w:r>
    </w:p>
    <w:p w:rsidR="00146925" w:rsidRPr="004C429A" w:rsidRDefault="0014692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b/>
          <w:sz w:val="24"/>
          <w:szCs w:val="24"/>
        </w:rPr>
        <w:t>left</w:t>
      </w:r>
      <w:r w:rsidRPr="004C429A">
        <w:rPr>
          <w:rFonts w:ascii="Times New Roman" w:hAnsi="Times New Roman" w:cs="Times New Roman"/>
          <w:sz w:val="24"/>
          <w:szCs w:val="24"/>
        </w:rPr>
        <w:t xml:space="preserve"> задает положение относительно левого края контейнера. top задает положение относительно верхнего края контейнера. Задаются в процентах или пикселях. </w:t>
      </w:r>
    </w:p>
    <w:p w:rsidR="00146925" w:rsidRPr="004C429A" w:rsidRDefault="0014692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b/>
          <w:sz w:val="24"/>
          <w:szCs w:val="24"/>
        </w:rPr>
        <w:t>z-index</w:t>
      </w:r>
      <w:r w:rsidRPr="004C429A">
        <w:rPr>
          <w:rFonts w:ascii="Times New Roman" w:hAnsi="Times New Roman" w:cs="Times New Roman"/>
          <w:sz w:val="24"/>
          <w:szCs w:val="24"/>
        </w:rPr>
        <w:t xml:space="preserve"> указывает на то, какой элемент должен располагаться выше при перекрытии. Измеряется в единицах. </w:t>
      </w:r>
    </w:p>
    <w:p w:rsidR="00146925" w:rsidRPr="004C429A" w:rsidRDefault="0014692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b/>
          <w:sz w:val="24"/>
          <w:szCs w:val="24"/>
        </w:rPr>
        <w:t>visibility</w:t>
      </w:r>
      <w:r w:rsidRPr="004C429A">
        <w:rPr>
          <w:rFonts w:ascii="Times New Roman" w:hAnsi="Times New Roman" w:cs="Times New Roman"/>
          <w:sz w:val="24"/>
          <w:szCs w:val="24"/>
        </w:rPr>
        <w:t xml:space="preserve"> определяет видимость элемента. Принимает значения visible (видимый), hidden (скрытый), inherit (наследуется от родительского элемента).</w:t>
      </w:r>
    </w:p>
    <w:p w:rsidR="00146925" w:rsidRPr="004C429A" w:rsidRDefault="0014692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b/>
          <w:sz w:val="24"/>
          <w:szCs w:val="24"/>
        </w:rPr>
        <w:t>margin</w:t>
      </w:r>
      <w:r w:rsidRPr="004C429A">
        <w:rPr>
          <w:rFonts w:ascii="Times New Roman" w:hAnsi="Times New Roman" w:cs="Times New Roman"/>
          <w:sz w:val="24"/>
          <w:szCs w:val="24"/>
        </w:rPr>
        <w:t xml:space="preserve"> устанавливает величину отступа от каждого края элемента. </w:t>
      </w:r>
    </w:p>
    <w:p w:rsidR="00146925" w:rsidRPr="004C429A" w:rsidRDefault="0014692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noProof/>
          <w:sz w:val="24"/>
          <w:szCs w:val="24"/>
          <w:lang w:eastAsia="ru-RU"/>
        </w:rPr>
        <w:lastRenderedPageBreak/>
        <w:drawing>
          <wp:inline distT="0" distB="0" distL="0" distR="0">
            <wp:extent cx="1624676" cy="15716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637490" cy="1584020"/>
                    </a:xfrm>
                    <a:prstGeom prst="rect">
                      <a:avLst/>
                    </a:prstGeom>
                  </pic:spPr>
                </pic:pic>
              </a:graphicData>
            </a:graphic>
          </wp:inline>
        </w:drawing>
      </w:r>
    </w:p>
    <w:p w:rsidR="00146925" w:rsidRPr="004C429A" w:rsidRDefault="0014692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Отступом является пространство от границы текущего элемента до внутренней границы его родительского элемента.</w:t>
      </w:r>
    </w:p>
    <w:p w:rsidR="0082752E" w:rsidRPr="004C429A" w:rsidRDefault="0014692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Разрешается использовать одно, два, три или четыре значения, разделяя их между собой пробелом. Если задано одно значение, то будут установлены четыре одинаковых отступа. Если два, то первое значение – отступ сверху и снизу, второе – слева и справа. Если определены три значения, то первое значение задает отступ от верхнего края, второе — одновременно от левого и правого края, а третье — от нижнего края. Четыре параметра определяют отступ от верхнего, правого, нижнего и левого края.</w:t>
      </w:r>
    </w:p>
    <w:p w:rsidR="00146925" w:rsidRPr="004C429A" w:rsidRDefault="0014692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b/>
          <w:sz w:val="24"/>
          <w:szCs w:val="24"/>
        </w:rPr>
        <w:t>padding</w:t>
      </w:r>
      <w:r w:rsidRPr="004C429A">
        <w:rPr>
          <w:rFonts w:ascii="Times New Roman" w:hAnsi="Times New Roman" w:cs="Times New Roman"/>
          <w:sz w:val="24"/>
          <w:szCs w:val="24"/>
        </w:rPr>
        <w:t xml:space="preserve"> устанавливает значение полей вокруг содержимого элемента. Полем называется расстояние от внутреннего края рамки элемента до воображаемого прямоугольника, ограничивающего его содержимое. Также как и у margin возможны несколько вариантов значений.</w:t>
      </w:r>
    </w:p>
    <w:p w:rsidR="00146925" w:rsidRPr="004C429A" w:rsidRDefault="0014692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noProof/>
          <w:sz w:val="24"/>
          <w:szCs w:val="24"/>
          <w:lang w:eastAsia="ru-RU"/>
        </w:rPr>
        <w:drawing>
          <wp:inline distT="0" distB="0" distL="0" distR="0">
            <wp:extent cx="1924050" cy="195611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928849" cy="1960997"/>
                    </a:xfrm>
                    <a:prstGeom prst="rect">
                      <a:avLst/>
                    </a:prstGeom>
                  </pic:spPr>
                </pic:pic>
              </a:graphicData>
            </a:graphic>
          </wp:inline>
        </w:drawing>
      </w:r>
    </w:p>
    <w:p w:rsidR="0082752E" w:rsidRPr="004C429A" w:rsidRDefault="0082752E" w:rsidP="00274AFC">
      <w:pPr>
        <w:spacing w:after="0" w:line="240" w:lineRule="auto"/>
        <w:ind w:firstLine="709"/>
        <w:jc w:val="both"/>
        <w:rPr>
          <w:rFonts w:ascii="Times New Roman" w:hAnsi="Times New Roman" w:cs="Times New Roman"/>
          <w:sz w:val="24"/>
          <w:szCs w:val="24"/>
        </w:rPr>
      </w:pPr>
    </w:p>
    <w:p w:rsidR="000F45CB" w:rsidRDefault="000F45CB" w:rsidP="00274AFC">
      <w:pPr>
        <w:spacing w:after="0" w:line="240" w:lineRule="auto"/>
        <w:ind w:firstLine="709"/>
        <w:jc w:val="both"/>
        <w:rPr>
          <w:rFonts w:ascii="Times New Roman" w:hAnsi="Times New Roman" w:cs="Times New Roman"/>
          <w:b/>
          <w:sz w:val="24"/>
          <w:szCs w:val="24"/>
        </w:rPr>
      </w:pPr>
    </w:p>
    <w:p w:rsidR="00815DA4" w:rsidRPr="004C429A" w:rsidRDefault="00815DA4"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 xml:space="preserve">Лекция </w:t>
      </w:r>
      <w:r w:rsidR="000F45CB">
        <w:rPr>
          <w:rFonts w:ascii="Times New Roman" w:hAnsi="Times New Roman" w:cs="Times New Roman"/>
          <w:b/>
          <w:sz w:val="24"/>
          <w:szCs w:val="24"/>
        </w:rPr>
        <w:t>9</w:t>
      </w:r>
      <w:r w:rsidRPr="004C429A">
        <w:rPr>
          <w:rFonts w:ascii="Times New Roman" w:hAnsi="Times New Roman" w:cs="Times New Roman"/>
          <w:b/>
          <w:sz w:val="24"/>
          <w:szCs w:val="24"/>
        </w:rPr>
        <w:t>. Язык JavaScript.</w:t>
      </w:r>
    </w:p>
    <w:p w:rsidR="00CB2520" w:rsidRDefault="00CB2520" w:rsidP="00274AFC">
      <w:pPr>
        <w:spacing w:after="0" w:line="240" w:lineRule="auto"/>
        <w:ind w:firstLine="709"/>
        <w:jc w:val="both"/>
        <w:rPr>
          <w:rFonts w:ascii="Times New Roman" w:hAnsi="Times New Roman" w:cs="Times New Roman"/>
          <w:b/>
          <w:sz w:val="24"/>
          <w:szCs w:val="24"/>
        </w:rPr>
      </w:pPr>
    </w:p>
    <w:p w:rsidR="00AF0A82" w:rsidRDefault="00AF0A82" w:rsidP="00AF0A82">
      <w:pPr>
        <w:spacing w:after="0" w:line="240" w:lineRule="auto"/>
        <w:ind w:firstLine="709"/>
        <w:jc w:val="both"/>
        <w:rPr>
          <w:rFonts w:ascii="Times New Roman" w:hAnsi="Times New Roman" w:cs="Times New Roman"/>
          <w:b/>
          <w:sz w:val="24"/>
          <w:szCs w:val="24"/>
        </w:rPr>
      </w:pPr>
      <w:r>
        <w:rPr>
          <w:rFonts w:ascii="Times New Roman" w:hAnsi="Times New Roman" w:cs="Times New Roman"/>
          <w:b/>
          <w:sz w:val="24"/>
          <w:szCs w:val="24"/>
        </w:rPr>
        <w:t>План лекции:</w:t>
      </w:r>
    </w:p>
    <w:p w:rsidR="00AF0A82" w:rsidRPr="00AF0A82" w:rsidRDefault="00AF0A82" w:rsidP="00274AFC">
      <w:pPr>
        <w:spacing w:after="0" w:line="240" w:lineRule="auto"/>
        <w:ind w:firstLine="709"/>
        <w:jc w:val="both"/>
        <w:rPr>
          <w:rFonts w:ascii="Times New Roman" w:hAnsi="Times New Roman" w:cs="Times New Roman"/>
          <w:sz w:val="24"/>
          <w:szCs w:val="24"/>
        </w:rPr>
      </w:pPr>
      <w:r w:rsidRPr="00AF0A82">
        <w:rPr>
          <w:rFonts w:ascii="Times New Roman" w:hAnsi="Times New Roman" w:cs="Times New Roman"/>
          <w:sz w:val="24"/>
          <w:szCs w:val="24"/>
        </w:rPr>
        <w:t>Обзор возможностей языка JavaScript</w:t>
      </w:r>
    </w:p>
    <w:p w:rsidR="00AF0A82" w:rsidRPr="00AF0A82" w:rsidRDefault="00AF0A82" w:rsidP="00274AFC">
      <w:pPr>
        <w:spacing w:after="0" w:line="240" w:lineRule="auto"/>
        <w:ind w:firstLine="709"/>
        <w:jc w:val="both"/>
        <w:rPr>
          <w:rFonts w:ascii="Times New Roman" w:hAnsi="Times New Roman" w:cs="Times New Roman"/>
          <w:sz w:val="24"/>
          <w:szCs w:val="24"/>
        </w:rPr>
      </w:pPr>
      <w:r w:rsidRPr="00AF0A82">
        <w:rPr>
          <w:rFonts w:ascii="Times New Roman" w:hAnsi="Times New Roman" w:cs="Times New Roman"/>
          <w:sz w:val="24"/>
          <w:szCs w:val="24"/>
        </w:rPr>
        <w:t>Общий обзор языка. Основные определения</w:t>
      </w:r>
    </w:p>
    <w:p w:rsidR="00AF0A82" w:rsidRPr="00AF0A82" w:rsidRDefault="00AF0A82" w:rsidP="00274AFC">
      <w:pPr>
        <w:spacing w:after="0" w:line="240" w:lineRule="auto"/>
        <w:ind w:firstLine="709"/>
        <w:jc w:val="both"/>
        <w:rPr>
          <w:rFonts w:ascii="Times New Roman" w:hAnsi="Times New Roman" w:cs="Times New Roman"/>
          <w:sz w:val="24"/>
          <w:szCs w:val="24"/>
        </w:rPr>
      </w:pPr>
      <w:r w:rsidRPr="00AF0A82">
        <w:rPr>
          <w:rFonts w:ascii="Times New Roman" w:hAnsi="Times New Roman" w:cs="Times New Roman"/>
          <w:sz w:val="24"/>
          <w:szCs w:val="24"/>
        </w:rPr>
        <w:t>Язык ядра JavaScript</w:t>
      </w:r>
    </w:p>
    <w:p w:rsidR="00AF0A82" w:rsidRPr="00AF0A82" w:rsidRDefault="00AF0A82" w:rsidP="00274AFC">
      <w:pPr>
        <w:spacing w:after="0" w:line="240" w:lineRule="auto"/>
        <w:ind w:firstLine="709"/>
        <w:jc w:val="both"/>
        <w:rPr>
          <w:rFonts w:ascii="Times New Roman" w:hAnsi="Times New Roman" w:cs="Times New Roman"/>
          <w:sz w:val="24"/>
          <w:szCs w:val="24"/>
        </w:rPr>
      </w:pPr>
      <w:r w:rsidRPr="00AF0A82">
        <w:rPr>
          <w:rFonts w:ascii="Times New Roman" w:hAnsi="Times New Roman" w:cs="Times New Roman"/>
          <w:sz w:val="24"/>
          <w:szCs w:val="24"/>
        </w:rPr>
        <w:t>Управляющие конструкции языка JavaScript: Операторы выбора,</w:t>
      </w:r>
      <w:r w:rsidR="00551F6E">
        <w:rPr>
          <w:rFonts w:ascii="Times New Roman" w:hAnsi="Times New Roman" w:cs="Times New Roman"/>
          <w:sz w:val="24"/>
          <w:szCs w:val="24"/>
        </w:rPr>
        <w:t xml:space="preserve"> </w:t>
      </w:r>
      <w:r w:rsidRPr="00AF0A82">
        <w:rPr>
          <w:rFonts w:ascii="Times New Roman" w:hAnsi="Times New Roman" w:cs="Times New Roman"/>
          <w:sz w:val="24"/>
          <w:szCs w:val="24"/>
        </w:rPr>
        <w:t>Операторы цикла, Создание и вызов функций в JavaScript</w:t>
      </w:r>
    </w:p>
    <w:p w:rsidR="00AF0A82" w:rsidRPr="004C429A" w:rsidRDefault="00AF0A82" w:rsidP="00274AFC">
      <w:pPr>
        <w:spacing w:after="0" w:line="240" w:lineRule="auto"/>
        <w:ind w:firstLine="709"/>
        <w:jc w:val="both"/>
        <w:rPr>
          <w:rFonts w:ascii="Times New Roman" w:hAnsi="Times New Roman" w:cs="Times New Roman"/>
          <w:b/>
          <w:sz w:val="24"/>
          <w:szCs w:val="24"/>
        </w:rPr>
      </w:pPr>
    </w:p>
    <w:p w:rsidR="00AD135D" w:rsidRPr="004C429A" w:rsidRDefault="00EF68BF"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 xml:space="preserve">1. </w:t>
      </w:r>
      <w:r w:rsidR="00AD135D" w:rsidRPr="004C429A">
        <w:rPr>
          <w:rFonts w:ascii="Times New Roman" w:hAnsi="Times New Roman" w:cs="Times New Roman"/>
          <w:b/>
          <w:sz w:val="24"/>
          <w:szCs w:val="24"/>
        </w:rPr>
        <w:t xml:space="preserve">Обзор возможностей языка JavaScript </w:t>
      </w:r>
    </w:p>
    <w:p w:rsidR="00EF68BF" w:rsidRPr="004C429A" w:rsidRDefault="00AD135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Взаимодействие клиента и сервера в Интернете осуществляется с помощью запросов, посылаемых клиентом серверу, и ответов сервера на запрос клиента: </w:t>
      </w:r>
    </w:p>
    <w:p w:rsidR="00EF68BF" w:rsidRPr="004C429A" w:rsidRDefault="00EF68BF"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noProof/>
          <w:sz w:val="24"/>
          <w:szCs w:val="24"/>
          <w:lang w:eastAsia="ru-RU"/>
        </w:rPr>
        <w:lastRenderedPageBreak/>
        <w:drawing>
          <wp:inline distT="0" distB="0" distL="0" distR="0">
            <wp:extent cx="4114800" cy="1581150"/>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srcRect/>
                    <a:stretch>
                      <a:fillRect/>
                    </a:stretch>
                  </pic:blipFill>
                  <pic:spPr bwMode="auto">
                    <a:xfrm>
                      <a:off x="0" y="0"/>
                      <a:ext cx="4114800" cy="1581150"/>
                    </a:xfrm>
                    <a:prstGeom prst="rect">
                      <a:avLst/>
                    </a:prstGeom>
                    <a:noFill/>
                    <a:ln w="9525">
                      <a:noFill/>
                      <a:miter lim="800000"/>
                      <a:headEnd/>
                      <a:tailEnd/>
                    </a:ln>
                  </pic:spPr>
                </pic:pic>
              </a:graphicData>
            </a:graphic>
          </wp:inline>
        </w:drawing>
      </w:r>
    </w:p>
    <w:p w:rsidR="00AD135D" w:rsidRPr="004C429A" w:rsidRDefault="00AD135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Его основу составляют HTTP-сообщения, подразделяемые на: </w:t>
      </w:r>
    </w:p>
    <w:p w:rsidR="00AD135D" w:rsidRPr="004C429A" w:rsidRDefault="00AD135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запрос (request) клиента к серверу; </w:t>
      </w:r>
    </w:p>
    <w:p w:rsidR="00AD135D" w:rsidRPr="004C429A" w:rsidRDefault="00AD135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ответ (response) сервера клиенту. </w:t>
      </w:r>
    </w:p>
    <w:p w:rsidR="00BD1644" w:rsidRPr="004C429A" w:rsidRDefault="00AD135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Стандартный язык разметки HTML позволяет легко создавать статичные Web–страницы. Пользователь не может менять их содержимое, не может взаимодействовать с ними. Для того чтобы сделать страницу понастоящему интерактивной, нужен еще один язык, выполняемый в контексте браузера, - скриптовый язык.</w:t>
      </w:r>
    </w:p>
    <w:p w:rsidR="00EF68BF" w:rsidRPr="004C429A" w:rsidRDefault="00AD135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Исследования работы приложений интернета показали, что для выполнения определенных действий пользователя нет необходимости постоянно обращаться к серверу - эти действия можно реализовать на стороне клиента, если бы он позволял каким-то образом их запрограммировать. Так появился встроенный в программу просмотра Web-страниц (браузер) язык JavaScript, который расширил возможности языка разметки HTML, предоставляя разработчику возможность встраивать в документ HTML код программы, выполняющейся на клиенте. </w:t>
      </w:r>
    </w:p>
    <w:p w:rsidR="00AD135D" w:rsidRPr="004C429A" w:rsidRDefault="00AD135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Скриптовый язык используется для создания интерактивных страниц. Обычно он не содержит всех возможностей настоящих языков программирования, таких, например, как работа с файлами или управление графикой. Созданные с помощью скриптовых языков программы не могут выполняться самостоятельно - они работают только в контексте браузера, поддерживающего выполнения скриптовых программ. Создаваемые на скриптовых языках программы, называются сценариями или скриптами, включаются в состав Web-страниц и распознаются и обрабатываются браузером отдельно от остального HTML - кода.</w:t>
      </w:r>
    </w:p>
    <w:p w:rsidR="00EF68BF" w:rsidRPr="004C429A" w:rsidRDefault="00AD135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Язык программирования JavaScript - объектно-ориентированный язык разработки встраиваемых приложений, выполняющихся как на стороне клиента, так и на стороне сервера. </w:t>
      </w:r>
    </w:p>
    <w:p w:rsidR="00EF68BF" w:rsidRPr="004C429A" w:rsidRDefault="00AD135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Веб-обозреватель, работающий на компьютере-клиенте, обеспечивает среду, в которой JavaScript имеет доступ к объектам, которые представляют собой окна, меню, диалоги, текстовые области и т. д. Кроме того, обозреватель позволяет присоединить сценарии на языке JavaScript к 7 таким событиям, как загрузка и выгрузка страниц и графических образов, нажатие клавиш и движение мыши, выбор текста и пересылка форм. При этом программный код сценариев только реагирует на события и поэтому не нуждается в главной программе. Набор объектов, предоставляемых обозревателем, известен под названием DocumentObjectModel (DOM). </w:t>
      </w:r>
    </w:p>
    <w:p w:rsidR="00AD135D" w:rsidRPr="004C429A" w:rsidRDefault="00AD135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Основная идея JavaScript состоит в возможности изменения значений атрибутов HTML-контейнеров и свойств среды отображения в процессе просмотра HTML-страницы пользователем. При этом перезагрузки страницы не происходит. Основные области использования JavaScript при создании интерактивных HTML- страниц:</w:t>
      </w:r>
    </w:p>
    <w:p w:rsidR="00AD135D" w:rsidRPr="004C429A" w:rsidRDefault="00AD135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Динамического создания содержимого страницы во время ее загрузки или уже после того, как она полностью загружена; </w:t>
      </w:r>
    </w:p>
    <w:p w:rsidR="00AD135D" w:rsidRPr="004C429A" w:rsidRDefault="00AD135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Отображения диалоговых панелей и сообщений в статусной строке браузера; </w:t>
      </w:r>
    </w:p>
    <w:p w:rsidR="00AD135D" w:rsidRPr="004C429A" w:rsidRDefault="00AD135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Оперативная проверка достоверности заполняемых пользователем полей форм HTML до передачи их на сервер; </w:t>
      </w:r>
    </w:p>
    <w:p w:rsidR="00AD135D" w:rsidRPr="004C429A" w:rsidRDefault="00AD135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Создание динамических HTML-страниц совместно с каскадными таблицами стилей и объектной моделью документа (DHTML);</w:t>
      </w:r>
    </w:p>
    <w:p w:rsidR="00180AD3" w:rsidRPr="004C429A" w:rsidRDefault="00180AD3" w:rsidP="00274AFC">
      <w:pPr>
        <w:spacing w:after="0" w:line="240" w:lineRule="auto"/>
        <w:ind w:firstLine="709"/>
        <w:jc w:val="both"/>
        <w:rPr>
          <w:rFonts w:ascii="Times New Roman" w:hAnsi="Times New Roman" w:cs="Times New Roman"/>
          <w:sz w:val="24"/>
          <w:szCs w:val="24"/>
        </w:rPr>
      </w:pPr>
    </w:p>
    <w:p w:rsidR="00AD135D" w:rsidRPr="004C429A" w:rsidRDefault="00AD135D" w:rsidP="00274AFC">
      <w:pPr>
        <w:pStyle w:val="a4"/>
        <w:numPr>
          <w:ilvl w:val="1"/>
          <w:numId w:val="1"/>
        </w:numPr>
        <w:spacing w:after="0" w:line="240" w:lineRule="auto"/>
        <w:ind w:left="0" w:firstLine="709"/>
        <w:jc w:val="both"/>
        <w:rPr>
          <w:rFonts w:ascii="Times New Roman" w:hAnsi="Times New Roman" w:cs="Times New Roman"/>
          <w:b/>
          <w:sz w:val="24"/>
          <w:szCs w:val="24"/>
        </w:rPr>
      </w:pPr>
      <w:r w:rsidRPr="004C429A">
        <w:rPr>
          <w:rFonts w:ascii="Times New Roman" w:hAnsi="Times New Roman" w:cs="Times New Roman"/>
          <w:b/>
          <w:sz w:val="24"/>
          <w:szCs w:val="24"/>
        </w:rPr>
        <w:t>Общий обзор языка</w:t>
      </w:r>
      <w:r w:rsidR="00AF0A82">
        <w:rPr>
          <w:rFonts w:ascii="Times New Roman" w:hAnsi="Times New Roman" w:cs="Times New Roman"/>
          <w:b/>
          <w:sz w:val="24"/>
          <w:szCs w:val="24"/>
        </w:rPr>
        <w:t>.</w:t>
      </w:r>
      <w:r w:rsidRPr="004C429A">
        <w:rPr>
          <w:rFonts w:ascii="Times New Roman" w:hAnsi="Times New Roman" w:cs="Times New Roman"/>
          <w:b/>
          <w:sz w:val="24"/>
          <w:szCs w:val="24"/>
        </w:rPr>
        <w:t xml:space="preserve"> Основные определения </w:t>
      </w:r>
    </w:p>
    <w:p w:rsidR="00EF68BF" w:rsidRPr="004C429A" w:rsidRDefault="00AD135D" w:rsidP="00274AFC">
      <w:pPr>
        <w:pStyle w:val="a4"/>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Любая программа оперирует некими данными: именем стилевого класса, размерами элемента, цветом шрифта и прочие. JavaScript может манипулировать данными, относящимися к разным типам. </w:t>
      </w:r>
    </w:p>
    <w:p w:rsidR="00EF68BF" w:rsidRPr="004C429A" w:rsidRDefault="00AD135D" w:rsidP="00274AFC">
      <w:pPr>
        <w:pStyle w:val="a4"/>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Тип данных описывает их возможные значения и набор применимых к ним операций. Типы данных бывают простыми и сложными. Сущность, относящаяся к простому типу данных может хранить только одно значение (это строковые, числовые и логические типы данных). Сущность сложного типа данных может хранить сразу несколько значений. Например – массивы. Другой пример сложного типа данных – объекты. </w:t>
      </w:r>
    </w:p>
    <w:p w:rsidR="00EF68BF" w:rsidRPr="004C429A" w:rsidRDefault="00AD135D" w:rsidP="00274AFC">
      <w:pPr>
        <w:pStyle w:val="a4"/>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Для создания механизма управления страницами на клиентской стороне было предложено использовать объектную модель документа. Суть модели в том, что каждый HTML-контейнер - это объект, который характеризуется тройкой:  </w:t>
      </w:r>
    </w:p>
    <w:p w:rsidR="00EF68BF" w:rsidRPr="004C429A" w:rsidRDefault="00AD135D" w:rsidP="00274AFC">
      <w:pPr>
        <w:pStyle w:val="a4"/>
        <w:numPr>
          <w:ilvl w:val="0"/>
          <w:numId w:val="4"/>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Свойства </w:t>
      </w:r>
    </w:p>
    <w:p w:rsidR="00EF68BF" w:rsidRPr="004C429A" w:rsidRDefault="00AD135D" w:rsidP="00274AFC">
      <w:pPr>
        <w:pStyle w:val="a4"/>
        <w:numPr>
          <w:ilvl w:val="0"/>
          <w:numId w:val="4"/>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Методы  </w:t>
      </w:r>
    </w:p>
    <w:p w:rsidR="00EF68BF" w:rsidRPr="004C429A" w:rsidRDefault="00AD135D" w:rsidP="00274AFC">
      <w:pPr>
        <w:pStyle w:val="a4"/>
        <w:numPr>
          <w:ilvl w:val="0"/>
          <w:numId w:val="4"/>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События </w:t>
      </w:r>
    </w:p>
    <w:p w:rsidR="00AD135D" w:rsidRPr="004C429A" w:rsidRDefault="00AD135D" w:rsidP="00274AFC">
      <w:pPr>
        <w:pStyle w:val="a4"/>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Существование программных объектов самих по себе не имеет никакого смысла. Они дадут преимущества при программировании тогда, когда можно организовать их взаимодействие.</w:t>
      </w:r>
    </w:p>
    <w:p w:rsidR="00EF68BF" w:rsidRPr="004C429A" w:rsidRDefault="00AD135D" w:rsidP="00274AFC">
      <w:pPr>
        <w:pStyle w:val="a4"/>
        <w:numPr>
          <w:ilvl w:val="0"/>
          <w:numId w:val="2"/>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Объекты – это сложные сущности, позволяющие хранить сразу несколько значений разных типов данных, они представляют собой блоки, из которых строится JavaScript. Применяются для возвращения значений и изменения состояния форм, страниц, браузера и определенных программистом переменных. Объекты можно сопоставить с существительными. Кошка, автомобиль, дом, компьютер, форма – все это существительные, они могут быть представлены как объекты. </w:t>
      </w:r>
    </w:p>
    <w:p w:rsidR="00EF68BF" w:rsidRPr="004C429A" w:rsidRDefault="00AD135D" w:rsidP="00274AFC">
      <w:pPr>
        <w:pStyle w:val="a4"/>
        <w:numPr>
          <w:ilvl w:val="0"/>
          <w:numId w:val="2"/>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Экземпляры объекта – сущности, хранящие реальные данные и созданные на основе этого объекта. То есть конкретный, реально существующий дом, находящийся по заданному адресу можно рассматр</w:t>
      </w:r>
      <w:r w:rsidR="00EF68BF" w:rsidRPr="004C429A">
        <w:rPr>
          <w:rFonts w:ascii="Times New Roman" w:hAnsi="Times New Roman" w:cs="Times New Roman"/>
          <w:sz w:val="24"/>
          <w:szCs w:val="24"/>
        </w:rPr>
        <w:t>и</w:t>
      </w:r>
      <w:r w:rsidRPr="004C429A">
        <w:rPr>
          <w:rFonts w:ascii="Times New Roman" w:hAnsi="Times New Roman" w:cs="Times New Roman"/>
          <w:sz w:val="24"/>
          <w:szCs w:val="24"/>
        </w:rPr>
        <w:t xml:space="preserve">вать, как экземпляр объекта типа дом. </w:t>
      </w:r>
    </w:p>
    <w:p w:rsidR="00EF68BF" w:rsidRPr="004C429A" w:rsidRDefault="00AD135D" w:rsidP="00274AFC">
      <w:pPr>
        <w:pStyle w:val="a4"/>
        <w:numPr>
          <w:ilvl w:val="0"/>
          <w:numId w:val="2"/>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Свойства – набор внутренних параметров объекта. Используются для того, чтобы различать экземпляры одного объекта – например, все экземпляры типа дом. Свойства сравнимы с прилагательными и ссылаются на уникальные для каждого экземпляра объекта особенности. Один и тот же объект может обладать многими свойствами: дом может быть большим и маленьким, синим и красным. Разные объекты могут обладать одинаковыми свойствами: дерево, так же, как и дом, может быть большим и маленьким, синим и красным... Большинство свойств объекта мы можем изменять, воздействуя на них через методы. </w:t>
      </w:r>
    </w:p>
    <w:p w:rsidR="00EF68BF" w:rsidRPr="004C429A" w:rsidRDefault="00AD135D" w:rsidP="00274AFC">
      <w:pPr>
        <w:pStyle w:val="a4"/>
        <w:numPr>
          <w:ilvl w:val="0"/>
          <w:numId w:val="2"/>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Методы - это действие или способ, при помощи которого мы можем изменять определенные свойства объекта, то есть управлять этими объектами, а также в некоторых случаях менять их содержимое. </w:t>
      </w:r>
    </w:p>
    <w:p w:rsidR="00EF68BF" w:rsidRPr="004C429A" w:rsidRDefault="00AD135D" w:rsidP="00274AFC">
      <w:pPr>
        <w:pStyle w:val="a4"/>
        <w:numPr>
          <w:ilvl w:val="0"/>
          <w:numId w:val="2"/>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События – это очень важное в программировании на JavaScript понятие. События главным образом порождаются пользователем, являются следствиями его действий. Если пользователь нажимает кнопку мыши, то происходит событие, которое называется Click. Если экранный указатель мыши движется по ссылке HTML</w:t>
      </w:r>
      <w:r w:rsidR="00BD1644" w:rsidRPr="004C429A">
        <w:rPr>
          <w:rFonts w:ascii="Times New Roman" w:hAnsi="Times New Roman" w:cs="Times New Roman"/>
          <w:sz w:val="24"/>
          <w:szCs w:val="24"/>
        </w:rPr>
        <w:t>-</w:t>
      </w:r>
      <w:r w:rsidRPr="004C429A">
        <w:rPr>
          <w:rFonts w:ascii="Times New Roman" w:hAnsi="Times New Roman" w:cs="Times New Roman"/>
          <w:sz w:val="24"/>
          <w:szCs w:val="24"/>
        </w:rPr>
        <w:t xml:space="preserve">документа, происходит событие MouseOver. Существует несколько различных событий. </w:t>
      </w:r>
    </w:p>
    <w:p w:rsidR="00EF68BF" w:rsidRPr="004C429A" w:rsidRDefault="00AD135D" w:rsidP="00274AFC">
      <w:pPr>
        <w:pStyle w:val="a4"/>
        <w:numPr>
          <w:ilvl w:val="0"/>
          <w:numId w:val="2"/>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Оператор - это команда, инструкция для компьютера. Встретив в программе тот или иной оператор, машина четко его выполняет. </w:t>
      </w:r>
    </w:p>
    <w:p w:rsidR="00EF68BF" w:rsidRPr="004C429A" w:rsidRDefault="00AD135D" w:rsidP="00274AFC">
      <w:pPr>
        <w:pStyle w:val="a4"/>
        <w:numPr>
          <w:ilvl w:val="0"/>
          <w:numId w:val="2"/>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Функция - это определенная последовательность операторов, то есть набор команд, последовательное выполнение которых приводит к какому-то результату. Например, выполнение кем-то заданной Вами функции (процедуры) "возьми стакан, открой кран, набери в него воды и принеси мне" приведет к результату: Вы получите стакан воды из-под крана. </w:t>
      </w:r>
    </w:p>
    <w:p w:rsidR="00AD135D" w:rsidRPr="004C429A" w:rsidRDefault="00AD135D" w:rsidP="00274AFC">
      <w:pPr>
        <w:pStyle w:val="a4"/>
        <w:numPr>
          <w:ilvl w:val="0"/>
          <w:numId w:val="2"/>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lastRenderedPageBreak/>
        <w:t>Переменная - в языках программирования переменные используются для хранения данных определенного типа, например параметров свойств объекта. Каждая переменная имеет свое имя (идентификатор) и хранит только одно значение, которое можетменяться в ходе выполнения программы. Данные могут быть разных типов: целое число, десятичная дробь, логическая константа, текстовая строка.</w:t>
      </w:r>
    </w:p>
    <w:p w:rsidR="00EF68BF" w:rsidRPr="004C429A" w:rsidRDefault="00EF68BF" w:rsidP="00274AFC">
      <w:pPr>
        <w:spacing w:after="0" w:line="240" w:lineRule="auto"/>
        <w:ind w:firstLine="709"/>
        <w:jc w:val="both"/>
        <w:rPr>
          <w:rFonts w:ascii="Times New Roman" w:hAnsi="Times New Roman" w:cs="Times New Roman"/>
          <w:i/>
          <w:sz w:val="24"/>
          <w:szCs w:val="24"/>
        </w:rPr>
      </w:pPr>
      <w:r w:rsidRPr="004C429A">
        <w:rPr>
          <w:rFonts w:ascii="Times New Roman" w:hAnsi="Times New Roman" w:cs="Times New Roman"/>
          <w:i/>
          <w:sz w:val="24"/>
          <w:szCs w:val="24"/>
        </w:rPr>
        <w:t xml:space="preserve">Понятие объектной модели применительно к JavaScript </w:t>
      </w:r>
    </w:p>
    <w:p w:rsidR="00EF68BF" w:rsidRPr="004C429A" w:rsidRDefault="00EF68BF"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При загрузке HTML-страницы в браузер интерпретатор языка создает объекты со свойствами, определенными значениями тэгов страницы. Для правильного использования объектных моделей следует четко понимать, как браузер компонует страницы и, тем самым, создает иерархию объектов. При загрузке страницы просматриваются сверху вниз, тем самым последовательно происходит компоновка страницы и ее отображение в окне браузера. А это означает, что и объектная модель страницы также формируется последовательно, по мере ее обработки. Поэтому невозможно обратится из сценария, расположенного ранее какойлибо формы на странице, к элементам этой формы. Всегда следует помнить о том, что браузер последовательно сверху вниз интерпретирует содержимое HTML-страницы. </w:t>
      </w:r>
    </w:p>
    <w:p w:rsidR="00EF68BF" w:rsidRPr="004C429A" w:rsidRDefault="00EF68BF"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Еще один аспект работы с объектами языков сценариев заключается в том, что нельзя изменить свойства объектов. Браузер обрабатывает страницу только один раз, компонуя и отображая ее. Поэтому попытка в сценарии изменить свойство отображенного элемента страницы, обречена на провал. Только повторная загрузка страницы приведет к желаемому результату. </w:t>
      </w:r>
    </w:p>
    <w:p w:rsidR="00180AD3" w:rsidRPr="004C429A" w:rsidRDefault="00EF68BF" w:rsidP="00274AFC">
      <w:pPr>
        <w:spacing w:after="0" w:line="240" w:lineRule="auto"/>
        <w:ind w:firstLine="709"/>
        <w:jc w:val="both"/>
        <w:rPr>
          <w:rFonts w:ascii="Times New Roman" w:hAnsi="Times New Roman" w:cs="Times New Roman"/>
          <w:i/>
          <w:sz w:val="24"/>
          <w:szCs w:val="24"/>
        </w:rPr>
      </w:pPr>
      <w:r w:rsidRPr="004C429A">
        <w:rPr>
          <w:rFonts w:ascii="Times New Roman" w:hAnsi="Times New Roman" w:cs="Times New Roman"/>
          <w:i/>
          <w:sz w:val="24"/>
          <w:szCs w:val="24"/>
        </w:rPr>
        <w:t>Размещение операторов языка JavaScript на странице</w:t>
      </w:r>
    </w:p>
    <w:p w:rsidR="00180AD3" w:rsidRPr="004C429A" w:rsidRDefault="00EF68BF"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Встроить сценарий JavaScript в HTML-страницу можно несколькими способами. </w:t>
      </w:r>
    </w:p>
    <w:p w:rsidR="00180AD3" w:rsidRPr="004C429A" w:rsidRDefault="00EF68BF" w:rsidP="00274AFC">
      <w:pPr>
        <w:pStyle w:val="a4"/>
        <w:numPr>
          <w:ilvl w:val="0"/>
          <w:numId w:val="3"/>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Задание операторов языка внутри тэга,</w:t>
      </w:r>
      <w:r w:rsidR="0008141D" w:rsidRPr="004C429A">
        <w:rPr>
          <w:rFonts w:ascii="Times New Roman" w:hAnsi="Times New Roman" w:cs="Times New Roman"/>
          <w:sz w:val="24"/>
          <w:szCs w:val="24"/>
        </w:rPr>
        <w:t>&lt;</w:t>
      </w:r>
      <w:r w:rsidR="0008141D" w:rsidRPr="004C429A">
        <w:rPr>
          <w:rFonts w:ascii="Times New Roman" w:hAnsi="Times New Roman" w:cs="Times New Roman"/>
          <w:sz w:val="24"/>
          <w:szCs w:val="24"/>
          <w:lang w:val="en-US"/>
        </w:rPr>
        <w:t>script</w:t>
      </w:r>
      <w:r w:rsidR="0008141D" w:rsidRPr="004C429A">
        <w:rPr>
          <w:rFonts w:ascii="Times New Roman" w:hAnsi="Times New Roman" w:cs="Times New Roman"/>
          <w:sz w:val="24"/>
          <w:szCs w:val="24"/>
        </w:rPr>
        <w:t>&gt;языка HTML.</w:t>
      </w:r>
    </w:p>
    <w:p w:rsidR="00EF68BF" w:rsidRPr="004C429A" w:rsidRDefault="00180AD3"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Для внедрения в HTML-страницу сценария JavaScript в спецификацию языка HTML был введен тэг-контейнер</w:t>
      </w:r>
      <w:r w:rsidR="0008141D" w:rsidRPr="004C429A">
        <w:rPr>
          <w:rFonts w:ascii="Times New Roman" w:hAnsi="Times New Roman" w:cs="Times New Roman"/>
          <w:sz w:val="24"/>
          <w:szCs w:val="24"/>
        </w:rPr>
        <w:t>&lt;</w:t>
      </w:r>
      <w:r w:rsidR="0008141D" w:rsidRPr="004C429A">
        <w:rPr>
          <w:rFonts w:ascii="Times New Roman" w:hAnsi="Times New Roman" w:cs="Times New Roman"/>
          <w:sz w:val="24"/>
          <w:szCs w:val="24"/>
          <w:lang w:val="en-US"/>
        </w:rPr>
        <w:t>script</w:t>
      </w:r>
      <w:r w:rsidR="0008141D" w:rsidRPr="004C429A">
        <w:rPr>
          <w:rFonts w:ascii="Times New Roman" w:hAnsi="Times New Roman" w:cs="Times New Roman"/>
          <w:sz w:val="24"/>
          <w:szCs w:val="24"/>
        </w:rPr>
        <w:t>&gt;…&lt;/</w:t>
      </w:r>
      <w:r w:rsidR="0008141D" w:rsidRPr="004C429A">
        <w:rPr>
          <w:rFonts w:ascii="Times New Roman" w:hAnsi="Times New Roman" w:cs="Times New Roman"/>
          <w:sz w:val="24"/>
          <w:szCs w:val="24"/>
          <w:lang w:val="en-US"/>
        </w:rPr>
        <w:t>script</w:t>
      </w:r>
      <w:r w:rsidR="0008141D" w:rsidRPr="004C429A">
        <w:rPr>
          <w:rFonts w:ascii="Times New Roman" w:hAnsi="Times New Roman" w:cs="Times New Roman"/>
          <w:sz w:val="24"/>
          <w:szCs w:val="24"/>
        </w:rPr>
        <w:t>&gt;</w:t>
      </w:r>
      <w:r w:rsidRPr="004C429A">
        <w:rPr>
          <w:rFonts w:ascii="Times New Roman" w:hAnsi="Times New Roman" w:cs="Times New Roman"/>
          <w:sz w:val="24"/>
          <w:szCs w:val="24"/>
        </w:rPr>
        <w:t xml:space="preserve">, </w:t>
      </w:r>
      <w:r w:rsidR="00EF68BF" w:rsidRPr="004C429A">
        <w:rPr>
          <w:rFonts w:ascii="Times New Roman" w:hAnsi="Times New Roman" w:cs="Times New Roman"/>
          <w:sz w:val="24"/>
          <w:szCs w:val="24"/>
        </w:rPr>
        <w:t>внутри которого могут располагаться операторы языка JavaScript. Обычно браузеры, не поддерживающие какие-нибудь тэги HTML, просто их игнорируют, анализируя, однако, содержимое пропускаемых тэгов с точки зрения синтаксиса языка HTML, что может приводить к ошибкам при отображении страницы. Во избежание подобной ситуации следует помещать операторы языка JavaScript в контейнер комментария</w:t>
      </w:r>
      <w:r w:rsidR="006A38FA" w:rsidRPr="004C429A">
        <w:rPr>
          <w:rFonts w:ascii="Times New Roman" w:hAnsi="Times New Roman" w:cs="Times New Roman"/>
          <w:sz w:val="24"/>
          <w:szCs w:val="24"/>
        </w:rPr>
        <w:t>&lt; !-- ... //--&gt;</w:t>
      </w:r>
      <w:r w:rsidRPr="004C429A">
        <w:rPr>
          <w:rFonts w:ascii="Times New Roman" w:hAnsi="Times New Roman" w:cs="Times New Roman"/>
          <w:sz w:val="24"/>
          <w:szCs w:val="24"/>
        </w:rPr>
        <w:t>как показано ниже</w:t>
      </w:r>
      <w:r w:rsidR="00B972E4" w:rsidRPr="004C429A">
        <w:rPr>
          <w:rFonts w:ascii="Times New Roman" w:hAnsi="Times New Roman" w:cs="Times New Roman"/>
          <w:sz w:val="24"/>
          <w:szCs w:val="24"/>
        </w:rPr>
        <w:t>:</w:t>
      </w:r>
    </w:p>
    <w:p w:rsidR="006A38FA" w:rsidRPr="004C429A" w:rsidRDefault="006A38F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script</w:t>
      </w:r>
      <w:r w:rsidRPr="004C429A">
        <w:rPr>
          <w:rFonts w:ascii="Times New Roman" w:hAnsi="Times New Roman" w:cs="Times New Roman"/>
          <w:sz w:val="24"/>
          <w:szCs w:val="24"/>
        </w:rPr>
        <w:t xml:space="preserve"> (</w:t>
      </w:r>
      <w:r w:rsidRPr="004C429A">
        <w:rPr>
          <w:rFonts w:ascii="Times New Roman" w:hAnsi="Times New Roman" w:cs="Times New Roman"/>
          <w:sz w:val="24"/>
          <w:szCs w:val="24"/>
          <w:lang w:val="en-US"/>
        </w:rPr>
        <w:t>language</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javascript</w:t>
      </w:r>
      <w:r w:rsidRPr="004C429A">
        <w:rPr>
          <w:rFonts w:ascii="Times New Roman" w:hAnsi="Times New Roman" w:cs="Times New Roman"/>
          <w:sz w:val="24"/>
          <w:szCs w:val="24"/>
        </w:rPr>
        <w:t>")&gt;</w:t>
      </w:r>
    </w:p>
    <w:p w:rsidR="006A38FA" w:rsidRPr="004C429A" w:rsidRDefault="006A38F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p>
    <w:p w:rsidR="006A38FA" w:rsidRPr="004C429A" w:rsidRDefault="006A38F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операторы </w:t>
      </w:r>
      <w:r w:rsidRPr="004C429A">
        <w:rPr>
          <w:rFonts w:ascii="Times New Roman" w:hAnsi="Times New Roman" w:cs="Times New Roman"/>
          <w:sz w:val="24"/>
          <w:szCs w:val="24"/>
          <w:lang w:val="en-US"/>
        </w:rPr>
        <w:t>javascript</w:t>
      </w:r>
    </w:p>
    <w:p w:rsidR="006A38FA" w:rsidRPr="004C429A" w:rsidRDefault="006A38F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//--&gt;</w:t>
      </w:r>
    </w:p>
    <w:p w:rsidR="006A38FA" w:rsidRPr="004C429A" w:rsidRDefault="006A38F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script</w:t>
      </w:r>
      <w:r w:rsidRPr="004C429A">
        <w:rPr>
          <w:rFonts w:ascii="Times New Roman" w:hAnsi="Times New Roman" w:cs="Times New Roman"/>
          <w:sz w:val="24"/>
          <w:szCs w:val="24"/>
        </w:rPr>
        <w:t>&gt;</w:t>
      </w:r>
    </w:p>
    <w:p w:rsidR="00180AD3" w:rsidRPr="004C429A" w:rsidRDefault="00180AD3" w:rsidP="00274AFC">
      <w:pPr>
        <w:spacing w:after="0" w:line="240" w:lineRule="auto"/>
        <w:ind w:firstLine="709"/>
        <w:jc w:val="both"/>
        <w:rPr>
          <w:rFonts w:ascii="Times New Roman" w:hAnsi="Times New Roman" w:cs="Times New Roman"/>
          <w:sz w:val="24"/>
          <w:szCs w:val="24"/>
        </w:rPr>
      </w:pPr>
    </w:p>
    <w:p w:rsidR="0008141D" w:rsidRPr="004C429A" w:rsidRDefault="0008141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Параметр language задает используемый язык сценариев. В случае языка JavaScript его значение задавать не обязательно, так как этот язык используется браузерами по умолчанию. </w:t>
      </w:r>
    </w:p>
    <w:p w:rsidR="0008141D" w:rsidRPr="004C429A" w:rsidRDefault="0008141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i/>
          <w:sz w:val="24"/>
          <w:szCs w:val="24"/>
        </w:rPr>
        <w:t>Примечание:</w:t>
      </w:r>
      <w:r w:rsidRPr="004C429A">
        <w:rPr>
          <w:rFonts w:ascii="Times New Roman" w:hAnsi="Times New Roman" w:cs="Times New Roman"/>
          <w:sz w:val="24"/>
          <w:szCs w:val="24"/>
        </w:rPr>
        <w:t xml:space="preserve"> символы // перед закрывающим тэгом комментария --&gt;являются оператором комментария JavaScript. Он необходим для правильной работы интерпретатора.</w:t>
      </w:r>
    </w:p>
    <w:p w:rsidR="0008141D" w:rsidRPr="004C429A" w:rsidRDefault="0008141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Документ может содержать несколько тэгов &lt;</w:t>
      </w:r>
      <w:r w:rsidRPr="004C429A">
        <w:rPr>
          <w:rFonts w:ascii="Times New Roman" w:hAnsi="Times New Roman" w:cs="Times New Roman"/>
          <w:sz w:val="24"/>
          <w:szCs w:val="24"/>
          <w:lang w:val="en-US"/>
        </w:rPr>
        <w:t>script</w:t>
      </w:r>
      <w:r w:rsidRPr="004C429A">
        <w:rPr>
          <w:rFonts w:ascii="Times New Roman" w:hAnsi="Times New Roman" w:cs="Times New Roman"/>
          <w:sz w:val="24"/>
          <w:szCs w:val="24"/>
        </w:rPr>
        <w:t xml:space="preserve">&gt;, расположенных в любом месте документа. Все они последовательно обрабатываются интерпретатором JavaScript по мере отображения частей документа в окне браузера. В связи с этим ссылка на переменную, определенную в сценарии, размещенном в конце документа, может привести к генерации ошибки интерпретатора при обращении к такой переменной из сценария в начале документа. </w:t>
      </w:r>
    </w:p>
    <w:p w:rsidR="0008141D" w:rsidRPr="004C429A" w:rsidRDefault="0008141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2. Задание файла с кодом JavaScript.   </w:t>
      </w:r>
    </w:p>
    <w:p w:rsidR="00180AD3" w:rsidRPr="004C429A" w:rsidRDefault="0008141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Тег &lt;</w:t>
      </w:r>
      <w:r w:rsidRPr="004C429A">
        <w:rPr>
          <w:rFonts w:ascii="Times New Roman" w:hAnsi="Times New Roman" w:cs="Times New Roman"/>
          <w:sz w:val="24"/>
          <w:szCs w:val="24"/>
          <w:lang w:val="en-US"/>
        </w:rPr>
        <w:t>script</w:t>
      </w:r>
      <w:r w:rsidRPr="004C429A">
        <w:rPr>
          <w:rFonts w:ascii="Times New Roman" w:hAnsi="Times New Roman" w:cs="Times New Roman"/>
          <w:sz w:val="24"/>
          <w:szCs w:val="24"/>
        </w:rPr>
        <w:t xml:space="preserve">&gt;  имеет параметр src, позволяющий связать встраиваемый сценарий с внешним файлом, содержащим программный код на языке JavaScript. В качестве значения параметра задается полный или относительный URL-адрес ресурса. Задание закрывающего тэга обязательно, </w:t>
      </w:r>
      <w:r w:rsidRPr="004C429A">
        <w:rPr>
          <w:rFonts w:ascii="Times New Roman" w:hAnsi="Times New Roman" w:cs="Times New Roman"/>
          <w:sz w:val="24"/>
          <w:szCs w:val="24"/>
        </w:rPr>
        <w:lastRenderedPageBreak/>
        <w:t>независимо от того, заданы или нет операторы внутри тэга. Следующий фрагмент кода связывает документ HTML с файломисточником, содержащим некоторый набор функций:</w:t>
      </w:r>
    </w:p>
    <w:p w:rsidR="006A38FA" w:rsidRPr="004C429A" w:rsidRDefault="006A38FA"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&lt;script language="JavaScript" src="http://url/file.js"&gt;</w:t>
      </w:r>
    </w:p>
    <w:p w:rsidR="006A38FA" w:rsidRPr="004C429A" w:rsidRDefault="006A38F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операторы javascript</w:t>
      </w:r>
    </w:p>
    <w:p w:rsidR="0008141D" w:rsidRPr="004C429A" w:rsidRDefault="006A38F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script</w:t>
      </w:r>
      <w:r w:rsidRPr="004C429A">
        <w:rPr>
          <w:rFonts w:ascii="Times New Roman" w:hAnsi="Times New Roman" w:cs="Times New Roman"/>
          <w:sz w:val="24"/>
          <w:szCs w:val="24"/>
        </w:rPr>
        <w:t>&gt;</w:t>
      </w:r>
    </w:p>
    <w:p w:rsidR="0008141D" w:rsidRPr="004C429A" w:rsidRDefault="0008141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i/>
          <w:sz w:val="24"/>
          <w:szCs w:val="24"/>
        </w:rPr>
        <w:t>Примечание:</w:t>
      </w:r>
      <w:r w:rsidRPr="004C429A">
        <w:rPr>
          <w:rFonts w:ascii="Times New Roman" w:hAnsi="Times New Roman" w:cs="Times New Roman"/>
          <w:sz w:val="24"/>
          <w:szCs w:val="24"/>
        </w:rPr>
        <w:t xml:space="preserve"> связываемый внешний файл не должен содержать тэгов HTML и должен иметь расширение .js. </w:t>
      </w:r>
    </w:p>
    <w:p w:rsidR="0008141D" w:rsidRPr="004C429A" w:rsidRDefault="0008141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3. Использование выражений JavaScript в качестве значений параметров тэгов HTML. </w:t>
      </w:r>
    </w:p>
    <w:p w:rsidR="0008141D" w:rsidRPr="004C429A" w:rsidRDefault="0008141D"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rPr>
        <w:t>Переменные и выражения JavaScript можно использовать в качестве значений параметров тэгов HTML. Например</w:t>
      </w:r>
      <w:r w:rsidRPr="00B9197C">
        <w:rPr>
          <w:rFonts w:ascii="Times New Roman" w:hAnsi="Times New Roman" w:cs="Times New Roman"/>
          <w:sz w:val="24"/>
          <w:szCs w:val="24"/>
          <w:lang w:val="en-US"/>
        </w:rPr>
        <w:t>:</w:t>
      </w:r>
    </w:p>
    <w:p w:rsidR="006A38FA" w:rsidRPr="004C429A" w:rsidRDefault="006A38FA"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&lt;a href="javascript: window.open('name.htm', '_self')"&gt;</w:t>
      </w:r>
    </w:p>
    <w:p w:rsidR="006A38FA" w:rsidRPr="004C429A" w:rsidRDefault="006A38FA"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&lt;imgsrc="images/ch1.png" border="0"&gt;</w:t>
      </w:r>
    </w:p>
    <w:p w:rsidR="006A38FA" w:rsidRPr="004C429A" w:rsidRDefault="006A38F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&lt;/a&gt;</w:t>
      </w:r>
    </w:p>
    <w:p w:rsidR="00180AD3" w:rsidRPr="004C429A" w:rsidRDefault="0008141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4. Определение обработчика событий в тэге HTML.</w:t>
      </w:r>
    </w:p>
    <w:p w:rsidR="0008141D" w:rsidRPr="004C429A" w:rsidRDefault="0008141D" w:rsidP="00274AFC">
      <w:pPr>
        <w:spacing w:after="0" w:line="240" w:lineRule="auto"/>
        <w:ind w:firstLine="709"/>
        <w:jc w:val="both"/>
        <w:rPr>
          <w:rFonts w:ascii="Times New Roman" w:hAnsi="Times New Roman" w:cs="Times New Roman"/>
          <w:sz w:val="24"/>
          <w:szCs w:val="24"/>
        </w:rPr>
      </w:pPr>
    </w:p>
    <w:p w:rsidR="0008141D" w:rsidRPr="004C429A" w:rsidRDefault="0008141D"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 xml:space="preserve">1.2. Язык ядра JavaScript </w:t>
      </w:r>
    </w:p>
    <w:p w:rsidR="0008141D" w:rsidRPr="004C429A" w:rsidRDefault="0008141D" w:rsidP="00274AFC">
      <w:pPr>
        <w:spacing w:after="0" w:line="240" w:lineRule="auto"/>
        <w:ind w:firstLine="709"/>
        <w:jc w:val="both"/>
        <w:rPr>
          <w:rFonts w:ascii="Times New Roman" w:hAnsi="Times New Roman" w:cs="Times New Roman"/>
          <w:i/>
          <w:sz w:val="24"/>
          <w:szCs w:val="24"/>
        </w:rPr>
      </w:pPr>
      <w:r w:rsidRPr="004C429A">
        <w:rPr>
          <w:rFonts w:ascii="Times New Roman" w:hAnsi="Times New Roman" w:cs="Times New Roman"/>
          <w:i/>
          <w:sz w:val="24"/>
          <w:szCs w:val="24"/>
        </w:rPr>
        <w:t xml:space="preserve">Синтаксис языка </w:t>
      </w:r>
    </w:p>
    <w:p w:rsidR="0008141D" w:rsidRPr="004C429A" w:rsidRDefault="0008141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Язык JavaScript чувствителен к регистру. </w:t>
      </w:r>
    </w:p>
    <w:p w:rsidR="0008141D" w:rsidRPr="004C429A" w:rsidRDefault="0008141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Приложение JavaScript представляет собой набор операторов языка (команд), последовательно обрабатываемых встроенным в браузер интерпретатором. Каждый оператор можно располагать в отдельной строке. В этом случае разделитель ‘;’, отделяющий один оператор от другого, не обязателен. Его используют только в случае задания нескольких операторов на одной строке. Любой оператор можно расположить в нескольких строках без всякого символа продолжения. Например, следующие два вызова функции alert эквивалентны:</w:t>
      </w:r>
    </w:p>
    <w:p w:rsidR="0008141D" w:rsidRPr="004C429A" w:rsidRDefault="0008141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w:t>
      </w:r>
    </w:p>
    <w:p w:rsidR="0008141D" w:rsidRPr="004C429A" w:rsidRDefault="0008141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alert("Подсказка"); </w:t>
      </w:r>
    </w:p>
    <w:p w:rsidR="0008141D" w:rsidRPr="004C429A" w:rsidRDefault="0008141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alert(</w:t>
      </w:r>
    </w:p>
    <w:p w:rsidR="0008141D" w:rsidRPr="004C429A" w:rsidRDefault="0008141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"Подсказка"</w:t>
      </w:r>
    </w:p>
    <w:p w:rsidR="0008141D" w:rsidRPr="004C429A" w:rsidRDefault="0008141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w:t>
      </w:r>
    </w:p>
    <w:p w:rsidR="0008141D" w:rsidRPr="004C429A" w:rsidRDefault="0008141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w:t>
      </w:r>
    </w:p>
    <w:p w:rsidR="0008141D" w:rsidRPr="004C429A" w:rsidRDefault="0008141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Нельзя перемещать на другую строку единый строковый литерал - он должен располагаться полностью на одной строке текста программы или разбит на два строковых литерала, соединенных операцией конкатенации ‘+’:</w:t>
      </w:r>
    </w:p>
    <w:p w:rsidR="0008141D" w:rsidRPr="004C429A" w:rsidRDefault="0008141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 </w:t>
      </w:r>
    </w:p>
    <w:p w:rsidR="0008141D" w:rsidRPr="004C429A" w:rsidRDefault="0008141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alert("Подсказка"); // правильно </w:t>
      </w:r>
    </w:p>
    <w:p w:rsidR="0008141D" w:rsidRPr="004C429A" w:rsidRDefault="0008141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alert("Под сказка"); // не правильно </w:t>
      </w:r>
    </w:p>
    <w:p w:rsidR="0008141D" w:rsidRPr="004C429A" w:rsidRDefault="0008141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alert("Под" + "сказка"); // правильно (но браузер выведет текст одной строкой!) </w:t>
      </w:r>
    </w:p>
    <w:p w:rsidR="0008141D" w:rsidRPr="004C429A" w:rsidRDefault="0008141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w:t>
      </w:r>
    </w:p>
    <w:p w:rsidR="0008141D" w:rsidRPr="004C429A" w:rsidRDefault="0008141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Пробельные символы в тексте программы являются незначащими, если только они не используются в строковых литералах. </w:t>
      </w:r>
    </w:p>
    <w:p w:rsidR="0008141D" w:rsidRPr="004C429A" w:rsidRDefault="0008141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 JavaScript строковые литералы можно задавать двумя равноправными способами - последовательность символов, заключенная в двойные или одинарные кавычки: </w:t>
      </w:r>
    </w:p>
    <w:p w:rsidR="0008141D" w:rsidRPr="004C429A" w:rsidRDefault="0008141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"Анна" </w:t>
      </w:r>
    </w:p>
    <w:p w:rsidR="0008141D" w:rsidRPr="004C429A" w:rsidRDefault="0008141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'Анна' </w:t>
      </w:r>
    </w:p>
    <w:p w:rsidR="0008141D" w:rsidRPr="004C429A" w:rsidRDefault="0008141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В строковых литералах можно использовать ESC-последовательности, которые начинаются с символа обратной наклонной черты, за которой следует обычный символ. Некоторые подобные комбинации трактуются как один специальный символ.</w:t>
      </w:r>
    </w:p>
    <w:p w:rsidR="0002117D" w:rsidRPr="004C429A" w:rsidRDefault="0008141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Esc-последовательности Символ</w:t>
      </w:r>
    </w:p>
    <w:p w:rsidR="0008141D" w:rsidRPr="004C429A" w:rsidRDefault="0008141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\b </w:t>
      </w:r>
      <w:r w:rsidR="0002117D" w:rsidRPr="004C429A">
        <w:rPr>
          <w:rFonts w:ascii="Times New Roman" w:hAnsi="Times New Roman" w:cs="Times New Roman"/>
          <w:sz w:val="24"/>
          <w:szCs w:val="24"/>
        </w:rPr>
        <w:tab/>
      </w:r>
      <w:r w:rsidR="0002117D" w:rsidRPr="004C429A">
        <w:rPr>
          <w:rFonts w:ascii="Times New Roman" w:hAnsi="Times New Roman" w:cs="Times New Roman"/>
          <w:sz w:val="24"/>
          <w:szCs w:val="24"/>
        </w:rPr>
        <w:tab/>
      </w:r>
      <w:r w:rsidR="0002117D" w:rsidRPr="004C429A">
        <w:rPr>
          <w:rFonts w:ascii="Times New Roman" w:hAnsi="Times New Roman" w:cs="Times New Roman"/>
          <w:sz w:val="24"/>
          <w:szCs w:val="24"/>
        </w:rPr>
        <w:tab/>
      </w:r>
      <w:r w:rsidRPr="004C429A">
        <w:rPr>
          <w:rFonts w:ascii="Times New Roman" w:hAnsi="Times New Roman" w:cs="Times New Roman"/>
          <w:sz w:val="24"/>
          <w:szCs w:val="24"/>
        </w:rPr>
        <w:t xml:space="preserve">Возврат на один символ </w:t>
      </w:r>
    </w:p>
    <w:p w:rsidR="0008141D" w:rsidRPr="004C429A" w:rsidRDefault="0008141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lastRenderedPageBreak/>
        <w:t xml:space="preserve">\f </w:t>
      </w:r>
      <w:r w:rsidR="0002117D" w:rsidRPr="004C429A">
        <w:rPr>
          <w:rFonts w:ascii="Times New Roman" w:hAnsi="Times New Roman" w:cs="Times New Roman"/>
          <w:sz w:val="24"/>
          <w:szCs w:val="24"/>
        </w:rPr>
        <w:tab/>
      </w:r>
      <w:r w:rsidR="0002117D" w:rsidRPr="004C429A">
        <w:rPr>
          <w:rFonts w:ascii="Times New Roman" w:hAnsi="Times New Roman" w:cs="Times New Roman"/>
          <w:sz w:val="24"/>
          <w:szCs w:val="24"/>
        </w:rPr>
        <w:tab/>
      </w:r>
      <w:r w:rsidR="0002117D" w:rsidRPr="004C429A">
        <w:rPr>
          <w:rFonts w:ascii="Times New Roman" w:hAnsi="Times New Roman" w:cs="Times New Roman"/>
          <w:sz w:val="24"/>
          <w:szCs w:val="24"/>
        </w:rPr>
        <w:tab/>
      </w:r>
      <w:r w:rsidRPr="004C429A">
        <w:rPr>
          <w:rFonts w:ascii="Times New Roman" w:hAnsi="Times New Roman" w:cs="Times New Roman"/>
          <w:sz w:val="24"/>
          <w:szCs w:val="24"/>
        </w:rPr>
        <w:t xml:space="preserve">Переход на новую страницу </w:t>
      </w:r>
    </w:p>
    <w:p w:rsidR="0008141D" w:rsidRPr="004C429A" w:rsidRDefault="0008141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\n </w:t>
      </w:r>
      <w:r w:rsidR="0002117D" w:rsidRPr="004C429A">
        <w:rPr>
          <w:rFonts w:ascii="Times New Roman" w:hAnsi="Times New Roman" w:cs="Times New Roman"/>
          <w:sz w:val="24"/>
          <w:szCs w:val="24"/>
        </w:rPr>
        <w:tab/>
      </w:r>
      <w:r w:rsidR="0002117D" w:rsidRPr="004C429A">
        <w:rPr>
          <w:rFonts w:ascii="Times New Roman" w:hAnsi="Times New Roman" w:cs="Times New Roman"/>
          <w:sz w:val="24"/>
          <w:szCs w:val="24"/>
        </w:rPr>
        <w:tab/>
      </w:r>
      <w:r w:rsidR="0002117D" w:rsidRPr="004C429A">
        <w:rPr>
          <w:rFonts w:ascii="Times New Roman" w:hAnsi="Times New Roman" w:cs="Times New Roman"/>
          <w:sz w:val="24"/>
          <w:szCs w:val="24"/>
        </w:rPr>
        <w:tab/>
      </w:r>
      <w:r w:rsidRPr="004C429A">
        <w:rPr>
          <w:rFonts w:ascii="Times New Roman" w:hAnsi="Times New Roman" w:cs="Times New Roman"/>
          <w:sz w:val="24"/>
          <w:szCs w:val="24"/>
        </w:rPr>
        <w:t xml:space="preserve">Переход на новую строку </w:t>
      </w:r>
    </w:p>
    <w:p w:rsidR="0008141D" w:rsidRPr="004C429A" w:rsidRDefault="0008141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\r </w:t>
      </w:r>
      <w:r w:rsidR="0002117D" w:rsidRPr="004C429A">
        <w:rPr>
          <w:rFonts w:ascii="Times New Roman" w:hAnsi="Times New Roman" w:cs="Times New Roman"/>
          <w:sz w:val="24"/>
          <w:szCs w:val="24"/>
        </w:rPr>
        <w:tab/>
      </w:r>
      <w:r w:rsidR="0002117D" w:rsidRPr="004C429A">
        <w:rPr>
          <w:rFonts w:ascii="Times New Roman" w:hAnsi="Times New Roman" w:cs="Times New Roman"/>
          <w:sz w:val="24"/>
          <w:szCs w:val="24"/>
        </w:rPr>
        <w:tab/>
      </w:r>
      <w:r w:rsidR="0002117D" w:rsidRPr="004C429A">
        <w:rPr>
          <w:rFonts w:ascii="Times New Roman" w:hAnsi="Times New Roman" w:cs="Times New Roman"/>
          <w:sz w:val="24"/>
          <w:szCs w:val="24"/>
        </w:rPr>
        <w:tab/>
      </w:r>
      <w:r w:rsidRPr="004C429A">
        <w:rPr>
          <w:rFonts w:ascii="Times New Roman" w:hAnsi="Times New Roman" w:cs="Times New Roman"/>
          <w:sz w:val="24"/>
          <w:szCs w:val="24"/>
        </w:rPr>
        <w:t xml:space="preserve">Возврат каретки </w:t>
      </w:r>
    </w:p>
    <w:p w:rsidR="0002117D" w:rsidRPr="004C429A" w:rsidRDefault="0008141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\t </w:t>
      </w:r>
      <w:r w:rsidR="0002117D" w:rsidRPr="004C429A">
        <w:rPr>
          <w:rFonts w:ascii="Times New Roman" w:hAnsi="Times New Roman" w:cs="Times New Roman"/>
          <w:sz w:val="24"/>
          <w:szCs w:val="24"/>
        </w:rPr>
        <w:tab/>
      </w:r>
      <w:r w:rsidR="0002117D" w:rsidRPr="004C429A">
        <w:rPr>
          <w:rFonts w:ascii="Times New Roman" w:hAnsi="Times New Roman" w:cs="Times New Roman"/>
          <w:sz w:val="24"/>
          <w:szCs w:val="24"/>
        </w:rPr>
        <w:tab/>
      </w:r>
      <w:r w:rsidR="0002117D" w:rsidRPr="004C429A">
        <w:rPr>
          <w:rFonts w:ascii="Times New Roman" w:hAnsi="Times New Roman" w:cs="Times New Roman"/>
          <w:sz w:val="24"/>
          <w:szCs w:val="24"/>
        </w:rPr>
        <w:tab/>
      </w:r>
      <w:r w:rsidRPr="004C429A">
        <w:rPr>
          <w:rFonts w:ascii="Times New Roman" w:hAnsi="Times New Roman" w:cs="Times New Roman"/>
          <w:sz w:val="24"/>
          <w:szCs w:val="24"/>
        </w:rPr>
        <w:t xml:space="preserve">Горизонтальная табуляция Ctrl-I </w:t>
      </w:r>
    </w:p>
    <w:p w:rsidR="0002117D" w:rsidRPr="004C429A" w:rsidRDefault="0008141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 </w:t>
      </w:r>
      <w:r w:rsidR="0002117D" w:rsidRPr="004C429A">
        <w:rPr>
          <w:rFonts w:ascii="Times New Roman" w:hAnsi="Times New Roman" w:cs="Times New Roman"/>
          <w:sz w:val="24"/>
          <w:szCs w:val="24"/>
        </w:rPr>
        <w:tab/>
      </w:r>
      <w:r w:rsidR="0002117D" w:rsidRPr="004C429A">
        <w:rPr>
          <w:rFonts w:ascii="Times New Roman" w:hAnsi="Times New Roman" w:cs="Times New Roman"/>
          <w:sz w:val="24"/>
          <w:szCs w:val="24"/>
        </w:rPr>
        <w:tab/>
      </w:r>
      <w:r w:rsidR="0002117D" w:rsidRPr="004C429A">
        <w:rPr>
          <w:rFonts w:ascii="Times New Roman" w:hAnsi="Times New Roman" w:cs="Times New Roman"/>
          <w:sz w:val="24"/>
          <w:szCs w:val="24"/>
        </w:rPr>
        <w:tab/>
      </w:r>
      <w:r w:rsidRPr="004C429A">
        <w:rPr>
          <w:rFonts w:ascii="Times New Roman" w:hAnsi="Times New Roman" w:cs="Times New Roman"/>
          <w:sz w:val="24"/>
          <w:szCs w:val="24"/>
        </w:rPr>
        <w:t>Апостроф</w:t>
      </w:r>
    </w:p>
    <w:p w:rsidR="0002117D" w:rsidRPr="004C429A" w:rsidRDefault="0008141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 </w:t>
      </w:r>
      <w:r w:rsidR="0002117D" w:rsidRPr="004C429A">
        <w:rPr>
          <w:rFonts w:ascii="Times New Roman" w:hAnsi="Times New Roman" w:cs="Times New Roman"/>
          <w:sz w:val="24"/>
          <w:szCs w:val="24"/>
        </w:rPr>
        <w:tab/>
      </w:r>
      <w:r w:rsidR="0002117D" w:rsidRPr="004C429A">
        <w:rPr>
          <w:rFonts w:ascii="Times New Roman" w:hAnsi="Times New Roman" w:cs="Times New Roman"/>
          <w:sz w:val="24"/>
          <w:szCs w:val="24"/>
        </w:rPr>
        <w:tab/>
      </w:r>
      <w:r w:rsidR="0002117D" w:rsidRPr="004C429A">
        <w:rPr>
          <w:rFonts w:ascii="Times New Roman" w:hAnsi="Times New Roman" w:cs="Times New Roman"/>
          <w:sz w:val="24"/>
          <w:szCs w:val="24"/>
        </w:rPr>
        <w:tab/>
      </w:r>
      <w:r w:rsidRPr="004C429A">
        <w:rPr>
          <w:rFonts w:ascii="Times New Roman" w:hAnsi="Times New Roman" w:cs="Times New Roman"/>
          <w:sz w:val="24"/>
          <w:szCs w:val="24"/>
        </w:rPr>
        <w:t xml:space="preserve">Двойные кавычки </w:t>
      </w:r>
    </w:p>
    <w:p w:rsidR="0008141D" w:rsidRPr="004C429A" w:rsidRDefault="0008141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w:t>
      </w:r>
      <w:r w:rsidR="0002117D" w:rsidRPr="004C429A">
        <w:rPr>
          <w:rFonts w:ascii="Times New Roman" w:hAnsi="Times New Roman" w:cs="Times New Roman"/>
          <w:sz w:val="24"/>
          <w:szCs w:val="24"/>
        </w:rPr>
        <w:tab/>
      </w:r>
      <w:r w:rsidR="0002117D" w:rsidRPr="004C429A">
        <w:rPr>
          <w:rFonts w:ascii="Times New Roman" w:hAnsi="Times New Roman" w:cs="Times New Roman"/>
          <w:sz w:val="24"/>
          <w:szCs w:val="24"/>
        </w:rPr>
        <w:tab/>
      </w:r>
      <w:r w:rsidR="0002117D" w:rsidRPr="004C429A">
        <w:rPr>
          <w:rFonts w:ascii="Times New Roman" w:hAnsi="Times New Roman" w:cs="Times New Roman"/>
          <w:sz w:val="24"/>
          <w:szCs w:val="24"/>
        </w:rPr>
        <w:tab/>
      </w:r>
      <w:r w:rsidRPr="004C429A">
        <w:rPr>
          <w:rFonts w:ascii="Times New Roman" w:hAnsi="Times New Roman" w:cs="Times New Roman"/>
          <w:sz w:val="24"/>
          <w:szCs w:val="24"/>
        </w:rPr>
        <w:t>Обратная наклонная черт</w:t>
      </w:r>
      <w:r w:rsidR="0002117D" w:rsidRPr="004C429A">
        <w:rPr>
          <w:rFonts w:ascii="Times New Roman" w:hAnsi="Times New Roman" w:cs="Times New Roman"/>
          <w:sz w:val="24"/>
          <w:szCs w:val="24"/>
        </w:rPr>
        <w:t>а</w:t>
      </w:r>
    </w:p>
    <w:p w:rsidR="0002117D" w:rsidRPr="004C429A" w:rsidRDefault="0002117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ESC-последовательности форматирования используются при отображении информации в диалоговых окнах, отображаемых функциями alert(), prompt() и confirm(), а также, если методом document.write() записывается содержимое элемента pre. Комментарии в программе JavaScript двух видов - однострочные и многострочные: </w:t>
      </w:r>
    </w:p>
    <w:p w:rsidR="0002117D" w:rsidRPr="004C429A" w:rsidRDefault="0002117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комментарий, расположенный на одной строке. </w:t>
      </w:r>
    </w:p>
    <w:p w:rsidR="0002117D" w:rsidRPr="004C429A" w:rsidRDefault="0002117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w:t>
      </w:r>
    </w:p>
    <w:p w:rsidR="0002117D" w:rsidRPr="004C429A" w:rsidRDefault="0002117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комментарий, расположенный </w:t>
      </w:r>
    </w:p>
    <w:p w:rsidR="0002117D" w:rsidRPr="004C429A" w:rsidRDefault="0002117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на нескольких строках. </w:t>
      </w:r>
    </w:p>
    <w:p w:rsidR="0002117D" w:rsidRPr="004C429A" w:rsidRDefault="0002117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w:t>
      </w:r>
    </w:p>
    <w:p w:rsidR="0002117D" w:rsidRPr="004C429A" w:rsidRDefault="0002117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Ссылка на объект осуществляется по имени, заданному параметром name тэга HTML, с использованием точечной нотации. Например, пусть в документе задана форма с двумя полями ввода:</w:t>
      </w:r>
    </w:p>
    <w:p w:rsidR="00BD1644" w:rsidRPr="004C429A" w:rsidRDefault="00BD164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&lt;form name="form1"&gt;</w:t>
      </w:r>
    </w:p>
    <w:p w:rsidR="00BD1644" w:rsidRPr="004C429A" w:rsidRDefault="00BD164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rPr>
        <w:t>Фамилия</w:t>
      </w:r>
      <w:r w:rsidRPr="004C429A">
        <w:rPr>
          <w:rFonts w:ascii="Times New Roman" w:hAnsi="Times New Roman" w:cs="Times New Roman"/>
          <w:sz w:val="24"/>
          <w:szCs w:val="24"/>
          <w:lang w:val="en-US"/>
        </w:rPr>
        <w:t>: &lt;input type = "text" name = "student" size = 20&gt;</w:t>
      </w:r>
    </w:p>
    <w:p w:rsidR="00BD1644" w:rsidRPr="004C429A" w:rsidRDefault="00BD164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rPr>
        <w:t>Курс</w:t>
      </w:r>
      <w:r w:rsidRPr="004C429A">
        <w:rPr>
          <w:rFonts w:ascii="Times New Roman" w:hAnsi="Times New Roman" w:cs="Times New Roman"/>
          <w:sz w:val="24"/>
          <w:szCs w:val="24"/>
          <w:lang w:val="en-US"/>
        </w:rPr>
        <w:t>:&lt;input type = "text" name = "course" size = 2&gt;</w:t>
      </w:r>
    </w:p>
    <w:p w:rsidR="00BD1644" w:rsidRPr="004C429A" w:rsidRDefault="00BD164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&lt;/form&gt;</w:t>
      </w:r>
    </w:p>
    <w:p w:rsidR="0002117D" w:rsidRPr="004C429A" w:rsidRDefault="0002117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Для получения фамилии студента, введенного в первом поле ввода, в программе JavaScript следует использовать ссылку document.form.student.value, a чтобы определить курс, на котором обучается студент, необходимо использовать ссылку document.form.course.value. </w:t>
      </w:r>
    </w:p>
    <w:p w:rsidR="0002117D" w:rsidRPr="004C429A" w:rsidRDefault="0002117D" w:rsidP="00274AFC">
      <w:pPr>
        <w:spacing w:after="0" w:line="240" w:lineRule="auto"/>
        <w:ind w:firstLine="709"/>
        <w:jc w:val="both"/>
        <w:rPr>
          <w:rFonts w:ascii="Times New Roman" w:hAnsi="Times New Roman" w:cs="Times New Roman"/>
          <w:i/>
          <w:sz w:val="24"/>
          <w:szCs w:val="24"/>
        </w:rPr>
      </w:pPr>
      <w:r w:rsidRPr="004C429A">
        <w:rPr>
          <w:rFonts w:ascii="Times New Roman" w:hAnsi="Times New Roman" w:cs="Times New Roman"/>
          <w:i/>
          <w:sz w:val="24"/>
          <w:szCs w:val="24"/>
        </w:rPr>
        <w:t xml:space="preserve">Переменные и литералы в JavaScript </w:t>
      </w:r>
    </w:p>
    <w:p w:rsidR="0002117D" w:rsidRPr="004C429A" w:rsidRDefault="0002117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 JavaScript все переменные вводятся с помощью одного ключевого слова var. Синтаксическая конструкция для ввода в программе новой переменной с именем name1 выглядит следующим образом: </w:t>
      </w:r>
    </w:p>
    <w:p w:rsidR="0002117D" w:rsidRPr="004C429A" w:rsidRDefault="0002117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var name1; </w:t>
      </w:r>
    </w:p>
    <w:p w:rsidR="0002117D" w:rsidRPr="004C429A" w:rsidRDefault="0002117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Объявленная таким образом переменная name1 имеет значение 'undefined' до тех пор, пока ей не будет присвоено какое-либо другое значение, которое можно присвоить и при ее объявлении: </w:t>
      </w:r>
    </w:p>
    <w:p w:rsidR="0002117D" w:rsidRPr="004C429A" w:rsidRDefault="0002117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var name1 = 5; </w:t>
      </w:r>
    </w:p>
    <w:p w:rsidR="0002117D" w:rsidRPr="004C429A" w:rsidRDefault="0002117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var name1 = "новая строковая переменная"; </w:t>
      </w:r>
    </w:p>
    <w:p w:rsidR="0002117D" w:rsidRPr="004C429A" w:rsidRDefault="0002117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JavaScript поддерживает четыре простых типа данных: </w:t>
      </w:r>
    </w:p>
    <w:p w:rsidR="0002117D" w:rsidRPr="004C429A" w:rsidRDefault="0002117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Целый </w:t>
      </w:r>
    </w:p>
    <w:p w:rsidR="0002117D" w:rsidRPr="004C429A" w:rsidRDefault="0002117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Вещественный </w:t>
      </w:r>
    </w:p>
    <w:p w:rsidR="0002117D" w:rsidRPr="004C429A" w:rsidRDefault="0002117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Строковый </w:t>
      </w:r>
    </w:p>
    <w:p w:rsidR="0002117D" w:rsidRPr="004C429A" w:rsidRDefault="0002117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Логический (булевый)</w:t>
      </w:r>
    </w:p>
    <w:p w:rsidR="0002117D" w:rsidRPr="004C429A" w:rsidRDefault="0002117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Для присваивания переменным значений основных типов применяются литералы – буквальные значения данных соответсвующих типов. </w:t>
      </w:r>
    </w:p>
    <w:p w:rsidR="0002117D" w:rsidRPr="004C429A" w:rsidRDefault="0002117D" w:rsidP="00274AFC">
      <w:pPr>
        <w:spacing w:after="0" w:line="240" w:lineRule="auto"/>
        <w:ind w:firstLine="709"/>
        <w:jc w:val="both"/>
        <w:rPr>
          <w:rFonts w:ascii="Times New Roman" w:hAnsi="Times New Roman" w:cs="Times New Roman"/>
          <w:i/>
          <w:sz w:val="24"/>
          <w:szCs w:val="24"/>
        </w:rPr>
      </w:pPr>
      <w:r w:rsidRPr="004C429A">
        <w:rPr>
          <w:rFonts w:ascii="Times New Roman" w:hAnsi="Times New Roman" w:cs="Times New Roman"/>
          <w:i/>
          <w:sz w:val="24"/>
          <w:szCs w:val="24"/>
        </w:rPr>
        <w:t xml:space="preserve">Выражения JavaScript </w:t>
      </w:r>
    </w:p>
    <w:p w:rsidR="0002117D" w:rsidRPr="004C429A" w:rsidRDefault="0002117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Выражение – комбинация переменных, литералов и операторов, в результате вычисления которой получается одно единственное значение. Переменные в выражениях должны быть инициализированы. </w:t>
      </w:r>
    </w:p>
    <w:p w:rsidR="0002117D" w:rsidRPr="004C429A" w:rsidRDefault="0002117D" w:rsidP="00274AFC">
      <w:pPr>
        <w:spacing w:after="0" w:line="240" w:lineRule="auto"/>
        <w:ind w:firstLine="709"/>
        <w:jc w:val="both"/>
        <w:rPr>
          <w:rFonts w:ascii="Times New Roman" w:hAnsi="Times New Roman" w:cs="Times New Roman"/>
          <w:i/>
          <w:sz w:val="24"/>
          <w:szCs w:val="24"/>
        </w:rPr>
      </w:pPr>
      <w:r w:rsidRPr="004C429A">
        <w:rPr>
          <w:rFonts w:ascii="Times New Roman" w:hAnsi="Times New Roman" w:cs="Times New Roman"/>
          <w:i/>
          <w:sz w:val="24"/>
          <w:szCs w:val="24"/>
        </w:rPr>
        <w:t xml:space="preserve">1. Присваивание </w:t>
      </w:r>
    </w:p>
    <w:p w:rsidR="0002117D" w:rsidRPr="004C429A" w:rsidRDefault="0002117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lastRenderedPageBreak/>
        <w:t xml:space="preserve">Оператор присваивания (=) рассматривается как выражение присваивания, которое вычисляется равным выражению правой части, и в то же время он присваивает вычисленное значение выражения </w:t>
      </w:r>
      <w:r w:rsidR="005A3CE1" w:rsidRPr="004C429A">
        <w:rPr>
          <w:rFonts w:ascii="Times New Roman" w:hAnsi="Times New Roman" w:cs="Times New Roman"/>
          <w:sz w:val="24"/>
          <w:szCs w:val="24"/>
        </w:rPr>
        <w:t>переменной,</w:t>
      </w:r>
      <w:r w:rsidRPr="004C429A">
        <w:rPr>
          <w:rFonts w:ascii="Times New Roman" w:hAnsi="Times New Roman" w:cs="Times New Roman"/>
          <w:sz w:val="24"/>
          <w:szCs w:val="24"/>
        </w:rPr>
        <w:t xml:space="preserve"> заданной в левой части:</w:t>
      </w:r>
    </w:p>
    <w:p w:rsidR="0002117D" w:rsidRPr="004C429A" w:rsidRDefault="0002117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var name2=10; </w:t>
      </w:r>
    </w:p>
    <w:p w:rsidR="0002117D" w:rsidRPr="004C429A" w:rsidRDefault="00052C88" w:rsidP="00274AFC">
      <w:pPr>
        <w:spacing w:after="0" w:line="240" w:lineRule="auto"/>
        <w:ind w:firstLine="709"/>
        <w:jc w:val="both"/>
        <w:rPr>
          <w:rFonts w:ascii="Times New Roman" w:hAnsi="Times New Roman" w:cs="Times New Roman"/>
          <w:i/>
          <w:sz w:val="24"/>
          <w:szCs w:val="24"/>
        </w:rPr>
      </w:pPr>
      <w:r w:rsidRPr="004C429A">
        <w:rPr>
          <w:rFonts w:ascii="Times New Roman" w:hAnsi="Times New Roman" w:cs="Times New Roman"/>
          <w:i/>
          <w:sz w:val="24"/>
          <w:szCs w:val="24"/>
        </w:rPr>
        <w:t xml:space="preserve">2. </w:t>
      </w:r>
      <w:r w:rsidR="0002117D" w:rsidRPr="004C429A">
        <w:rPr>
          <w:rFonts w:ascii="Times New Roman" w:hAnsi="Times New Roman" w:cs="Times New Roman"/>
          <w:i/>
          <w:sz w:val="24"/>
          <w:szCs w:val="24"/>
        </w:rPr>
        <w:t xml:space="preserve">Арифметическое выражение </w:t>
      </w:r>
    </w:p>
    <w:p w:rsidR="0002117D" w:rsidRPr="004C429A" w:rsidRDefault="0002117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Вычисляемым значением арифметического выражения является число. Создаются с помощью арифметических операторов.</w:t>
      </w:r>
    </w:p>
    <w:p w:rsidR="0002117D" w:rsidRPr="004C429A" w:rsidRDefault="0002117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Оператор </w:t>
      </w:r>
      <w:r w:rsidRPr="004C429A">
        <w:rPr>
          <w:rFonts w:ascii="Times New Roman" w:hAnsi="Times New Roman" w:cs="Times New Roman"/>
          <w:sz w:val="24"/>
          <w:szCs w:val="24"/>
        </w:rPr>
        <w:tab/>
        <w:t xml:space="preserve">Действие </w:t>
      </w:r>
    </w:p>
    <w:p w:rsidR="0002117D" w:rsidRPr="004C429A" w:rsidRDefault="0002117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w:t>
      </w:r>
      <w:r w:rsidRPr="004C429A">
        <w:rPr>
          <w:rFonts w:ascii="Times New Roman" w:hAnsi="Times New Roman" w:cs="Times New Roman"/>
          <w:sz w:val="24"/>
          <w:szCs w:val="24"/>
        </w:rPr>
        <w:tab/>
      </w:r>
      <w:r w:rsidRPr="004C429A">
        <w:rPr>
          <w:rFonts w:ascii="Times New Roman" w:hAnsi="Times New Roman" w:cs="Times New Roman"/>
          <w:sz w:val="24"/>
          <w:szCs w:val="24"/>
        </w:rPr>
        <w:tab/>
        <w:t xml:space="preserve">Сложение </w:t>
      </w:r>
    </w:p>
    <w:p w:rsidR="0002117D" w:rsidRPr="004C429A" w:rsidRDefault="0002117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w:t>
      </w:r>
      <w:r w:rsidRPr="004C429A">
        <w:rPr>
          <w:rFonts w:ascii="Times New Roman" w:hAnsi="Times New Roman" w:cs="Times New Roman"/>
          <w:sz w:val="24"/>
          <w:szCs w:val="24"/>
        </w:rPr>
        <w:tab/>
      </w:r>
      <w:r w:rsidRPr="004C429A">
        <w:rPr>
          <w:rFonts w:ascii="Times New Roman" w:hAnsi="Times New Roman" w:cs="Times New Roman"/>
          <w:sz w:val="24"/>
          <w:szCs w:val="24"/>
        </w:rPr>
        <w:tab/>
        <w:t xml:space="preserve">Вычитание </w:t>
      </w:r>
    </w:p>
    <w:p w:rsidR="0002117D" w:rsidRPr="004C429A" w:rsidRDefault="0002117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w:t>
      </w:r>
      <w:r w:rsidRPr="004C429A">
        <w:rPr>
          <w:rFonts w:ascii="Times New Roman" w:hAnsi="Times New Roman" w:cs="Times New Roman"/>
          <w:sz w:val="24"/>
          <w:szCs w:val="24"/>
        </w:rPr>
        <w:tab/>
      </w:r>
      <w:r w:rsidRPr="004C429A">
        <w:rPr>
          <w:rFonts w:ascii="Times New Roman" w:hAnsi="Times New Roman" w:cs="Times New Roman"/>
          <w:sz w:val="24"/>
          <w:szCs w:val="24"/>
        </w:rPr>
        <w:tab/>
        <w:t xml:space="preserve">Умножение </w:t>
      </w:r>
    </w:p>
    <w:p w:rsidR="0002117D" w:rsidRPr="004C429A" w:rsidRDefault="0002117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w:t>
      </w:r>
      <w:r w:rsidRPr="004C429A">
        <w:rPr>
          <w:rFonts w:ascii="Times New Roman" w:hAnsi="Times New Roman" w:cs="Times New Roman"/>
          <w:sz w:val="24"/>
          <w:szCs w:val="24"/>
        </w:rPr>
        <w:tab/>
      </w:r>
      <w:r w:rsidRPr="004C429A">
        <w:rPr>
          <w:rFonts w:ascii="Times New Roman" w:hAnsi="Times New Roman" w:cs="Times New Roman"/>
          <w:sz w:val="24"/>
          <w:szCs w:val="24"/>
        </w:rPr>
        <w:tab/>
        <w:t xml:space="preserve">Деление </w:t>
      </w:r>
    </w:p>
    <w:p w:rsidR="0002117D" w:rsidRPr="004C429A" w:rsidRDefault="0002117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w:t>
      </w:r>
      <w:r w:rsidRPr="004C429A">
        <w:rPr>
          <w:rFonts w:ascii="Times New Roman" w:hAnsi="Times New Roman" w:cs="Times New Roman"/>
          <w:sz w:val="24"/>
          <w:szCs w:val="24"/>
        </w:rPr>
        <w:tab/>
      </w:r>
      <w:r w:rsidRPr="004C429A">
        <w:rPr>
          <w:rFonts w:ascii="Times New Roman" w:hAnsi="Times New Roman" w:cs="Times New Roman"/>
          <w:sz w:val="24"/>
          <w:szCs w:val="24"/>
        </w:rPr>
        <w:tab/>
        <w:t xml:space="preserve">Остаток от деления целых чисел </w:t>
      </w:r>
    </w:p>
    <w:p w:rsidR="0002117D" w:rsidRPr="004C429A" w:rsidRDefault="0002117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w:t>
      </w:r>
      <w:r w:rsidRPr="004C429A">
        <w:rPr>
          <w:rFonts w:ascii="Times New Roman" w:hAnsi="Times New Roman" w:cs="Times New Roman"/>
          <w:sz w:val="24"/>
          <w:szCs w:val="24"/>
        </w:rPr>
        <w:tab/>
      </w:r>
      <w:r w:rsidRPr="004C429A">
        <w:rPr>
          <w:rFonts w:ascii="Times New Roman" w:hAnsi="Times New Roman" w:cs="Times New Roman"/>
          <w:sz w:val="24"/>
          <w:szCs w:val="24"/>
        </w:rPr>
        <w:tab/>
        <w:t xml:space="preserve">Увеличение значения на единицу </w:t>
      </w:r>
    </w:p>
    <w:p w:rsidR="0002117D" w:rsidRPr="004C429A" w:rsidRDefault="0002117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w:t>
      </w:r>
      <w:r w:rsidRPr="004C429A">
        <w:rPr>
          <w:rFonts w:ascii="Times New Roman" w:hAnsi="Times New Roman" w:cs="Times New Roman"/>
          <w:sz w:val="24"/>
          <w:szCs w:val="24"/>
        </w:rPr>
        <w:tab/>
      </w:r>
      <w:r w:rsidRPr="004C429A">
        <w:rPr>
          <w:rFonts w:ascii="Times New Roman" w:hAnsi="Times New Roman" w:cs="Times New Roman"/>
          <w:sz w:val="24"/>
          <w:szCs w:val="24"/>
        </w:rPr>
        <w:tab/>
        <w:t>Уменьшение значения на единицу</w:t>
      </w:r>
    </w:p>
    <w:p w:rsidR="0002117D" w:rsidRPr="004C429A" w:rsidRDefault="0002117D" w:rsidP="00274AFC">
      <w:pPr>
        <w:spacing w:after="0" w:line="240" w:lineRule="auto"/>
        <w:ind w:firstLine="709"/>
        <w:jc w:val="both"/>
        <w:rPr>
          <w:rFonts w:ascii="Times New Roman" w:hAnsi="Times New Roman" w:cs="Times New Roman"/>
          <w:i/>
          <w:sz w:val="24"/>
          <w:szCs w:val="24"/>
        </w:rPr>
      </w:pPr>
      <w:r w:rsidRPr="004C429A">
        <w:rPr>
          <w:rFonts w:ascii="Times New Roman" w:hAnsi="Times New Roman" w:cs="Times New Roman"/>
          <w:i/>
          <w:sz w:val="24"/>
          <w:szCs w:val="24"/>
        </w:rPr>
        <w:t>3. Логическое выражение</w:t>
      </w:r>
    </w:p>
    <w:p w:rsidR="0002117D" w:rsidRPr="004C429A" w:rsidRDefault="0002117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Вычисляемым значением логического выражения может быть true или false. Для создания используются операторы сравнения или логические операторы, применяемые к переменным любого типа.</w:t>
      </w:r>
    </w:p>
    <w:p w:rsidR="0002117D" w:rsidRPr="004C429A" w:rsidRDefault="0002117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Операторы сравнения Значение </w:t>
      </w:r>
    </w:p>
    <w:p w:rsidR="0002117D" w:rsidRPr="004C429A" w:rsidRDefault="0002117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 </w:t>
      </w:r>
      <w:r w:rsidRPr="004C429A">
        <w:rPr>
          <w:rFonts w:ascii="Times New Roman" w:hAnsi="Times New Roman" w:cs="Times New Roman"/>
          <w:sz w:val="24"/>
          <w:szCs w:val="24"/>
        </w:rPr>
        <w:tab/>
      </w:r>
      <w:r w:rsidRPr="004C429A">
        <w:rPr>
          <w:rFonts w:ascii="Times New Roman" w:hAnsi="Times New Roman" w:cs="Times New Roman"/>
          <w:sz w:val="24"/>
          <w:szCs w:val="24"/>
        </w:rPr>
        <w:tab/>
        <w:t xml:space="preserve"> Равно</w:t>
      </w:r>
    </w:p>
    <w:p w:rsidR="0002117D" w:rsidRPr="004C429A" w:rsidRDefault="0002117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 </w:t>
      </w:r>
      <w:r w:rsidRPr="004C429A">
        <w:rPr>
          <w:rFonts w:ascii="Times New Roman" w:hAnsi="Times New Roman" w:cs="Times New Roman"/>
          <w:sz w:val="24"/>
          <w:szCs w:val="24"/>
        </w:rPr>
        <w:tab/>
      </w:r>
      <w:r w:rsidRPr="004C429A">
        <w:rPr>
          <w:rFonts w:ascii="Times New Roman" w:hAnsi="Times New Roman" w:cs="Times New Roman"/>
          <w:sz w:val="24"/>
          <w:szCs w:val="24"/>
        </w:rPr>
        <w:tab/>
        <w:t>Не равно</w:t>
      </w:r>
    </w:p>
    <w:p w:rsidR="0002117D" w:rsidRPr="004C429A" w:rsidRDefault="0002117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&gt;= </w:t>
      </w:r>
      <w:r w:rsidRPr="004C429A">
        <w:rPr>
          <w:rFonts w:ascii="Times New Roman" w:hAnsi="Times New Roman" w:cs="Times New Roman"/>
          <w:sz w:val="24"/>
          <w:szCs w:val="24"/>
        </w:rPr>
        <w:tab/>
      </w:r>
      <w:r w:rsidRPr="004C429A">
        <w:rPr>
          <w:rFonts w:ascii="Times New Roman" w:hAnsi="Times New Roman" w:cs="Times New Roman"/>
          <w:sz w:val="24"/>
          <w:szCs w:val="24"/>
        </w:rPr>
        <w:tab/>
        <w:t>Больше или равно</w:t>
      </w:r>
    </w:p>
    <w:p w:rsidR="0002117D" w:rsidRPr="004C429A" w:rsidRDefault="0002117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&lt;= </w:t>
      </w:r>
      <w:r w:rsidRPr="004C429A">
        <w:rPr>
          <w:rFonts w:ascii="Times New Roman" w:hAnsi="Times New Roman" w:cs="Times New Roman"/>
          <w:sz w:val="24"/>
          <w:szCs w:val="24"/>
        </w:rPr>
        <w:tab/>
      </w:r>
      <w:r w:rsidRPr="004C429A">
        <w:rPr>
          <w:rFonts w:ascii="Times New Roman" w:hAnsi="Times New Roman" w:cs="Times New Roman"/>
          <w:sz w:val="24"/>
          <w:szCs w:val="24"/>
        </w:rPr>
        <w:tab/>
        <w:t>Меньше или равно</w:t>
      </w:r>
    </w:p>
    <w:p w:rsidR="0002117D" w:rsidRPr="004C429A" w:rsidRDefault="0002117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&gt;</w:t>
      </w:r>
      <w:r w:rsidRPr="004C429A">
        <w:rPr>
          <w:rFonts w:ascii="Times New Roman" w:hAnsi="Times New Roman" w:cs="Times New Roman"/>
          <w:sz w:val="24"/>
          <w:szCs w:val="24"/>
        </w:rPr>
        <w:tab/>
      </w:r>
      <w:r w:rsidRPr="004C429A">
        <w:rPr>
          <w:rFonts w:ascii="Times New Roman" w:hAnsi="Times New Roman" w:cs="Times New Roman"/>
          <w:sz w:val="24"/>
          <w:szCs w:val="24"/>
        </w:rPr>
        <w:tab/>
        <w:t>Строго больше</w:t>
      </w:r>
    </w:p>
    <w:p w:rsidR="0002117D" w:rsidRPr="004C429A" w:rsidRDefault="0002117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rPr>
        <w:tab/>
      </w:r>
      <w:r w:rsidRPr="004C429A">
        <w:rPr>
          <w:rFonts w:ascii="Times New Roman" w:hAnsi="Times New Roman" w:cs="Times New Roman"/>
          <w:sz w:val="24"/>
          <w:szCs w:val="24"/>
        </w:rPr>
        <w:tab/>
        <w:t>Строго меньше</w:t>
      </w:r>
    </w:p>
    <w:p w:rsidR="0002117D" w:rsidRPr="004C429A" w:rsidRDefault="0002117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Логические Операторы </w:t>
      </w:r>
      <w:r w:rsidRPr="004C429A">
        <w:rPr>
          <w:rFonts w:ascii="Times New Roman" w:hAnsi="Times New Roman" w:cs="Times New Roman"/>
          <w:sz w:val="24"/>
          <w:szCs w:val="24"/>
        </w:rPr>
        <w:tab/>
        <w:t xml:space="preserve">Значение </w:t>
      </w:r>
    </w:p>
    <w:p w:rsidR="0002117D" w:rsidRPr="004C429A" w:rsidRDefault="0002117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&amp;&amp;</w:t>
      </w:r>
      <w:r w:rsidRPr="004C429A">
        <w:rPr>
          <w:rFonts w:ascii="Times New Roman" w:hAnsi="Times New Roman" w:cs="Times New Roman"/>
          <w:sz w:val="24"/>
          <w:szCs w:val="24"/>
        </w:rPr>
        <w:tab/>
      </w:r>
      <w:r w:rsidRPr="004C429A">
        <w:rPr>
          <w:rFonts w:ascii="Times New Roman" w:hAnsi="Times New Roman" w:cs="Times New Roman"/>
          <w:sz w:val="24"/>
          <w:szCs w:val="24"/>
        </w:rPr>
        <w:tab/>
      </w:r>
      <w:r w:rsidRPr="004C429A">
        <w:rPr>
          <w:rFonts w:ascii="Times New Roman" w:hAnsi="Times New Roman" w:cs="Times New Roman"/>
          <w:sz w:val="24"/>
          <w:szCs w:val="24"/>
        </w:rPr>
        <w:tab/>
        <w:t>логическое И</w:t>
      </w:r>
    </w:p>
    <w:p w:rsidR="0002117D" w:rsidRPr="004C429A" w:rsidRDefault="0002117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w:t>
      </w:r>
      <w:r w:rsidRPr="004C429A">
        <w:rPr>
          <w:rFonts w:ascii="Times New Roman" w:hAnsi="Times New Roman" w:cs="Times New Roman"/>
          <w:sz w:val="24"/>
          <w:szCs w:val="24"/>
        </w:rPr>
        <w:tab/>
      </w:r>
      <w:r w:rsidRPr="004C429A">
        <w:rPr>
          <w:rFonts w:ascii="Times New Roman" w:hAnsi="Times New Roman" w:cs="Times New Roman"/>
          <w:sz w:val="24"/>
          <w:szCs w:val="24"/>
        </w:rPr>
        <w:tab/>
      </w:r>
      <w:r w:rsidRPr="004C429A">
        <w:rPr>
          <w:rFonts w:ascii="Times New Roman" w:hAnsi="Times New Roman" w:cs="Times New Roman"/>
          <w:sz w:val="24"/>
          <w:szCs w:val="24"/>
        </w:rPr>
        <w:tab/>
        <w:t>логическое ИЛИ</w:t>
      </w:r>
    </w:p>
    <w:p w:rsidR="0002117D" w:rsidRPr="004C429A" w:rsidRDefault="0002117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w:t>
      </w:r>
      <w:r w:rsidRPr="004C429A">
        <w:rPr>
          <w:rFonts w:ascii="Times New Roman" w:hAnsi="Times New Roman" w:cs="Times New Roman"/>
          <w:sz w:val="24"/>
          <w:szCs w:val="24"/>
        </w:rPr>
        <w:tab/>
      </w:r>
      <w:r w:rsidRPr="004C429A">
        <w:rPr>
          <w:rFonts w:ascii="Times New Roman" w:hAnsi="Times New Roman" w:cs="Times New Roman"/>
          <w:sz w:val="24"/>
          <w:szCs w:val="24"/>
        </w:rPr>
        <w:tab/>
      </w:r>
      <w:r w:rsidRPr="004C429A">
        <w:rPr>
          <w:rFonts w:ascii="Times New Roman" w:hAnsi="Times New Roman" w:cs="Times New Roman"/>
          <w:sz w:val="24"/>
          <w:szCs w:val="24"/>
        </w:rPr>
        <w:tab/>
        <w:t xml:space="preserve">логическое НЕ  </w:t>
      </w:r>
    </w:p>
    <w:p w:rsidR="0002117D" w:rsidRPr="004C429A" w:rsidRDefault="0002117D" w:rsidP="00274AFC">
      <w:pPr>
        <w:spacing w:after="0" w:line="240" w:lineRule="auto"/>
        <w:ind w:firstLine="709"/>
        <w:jc w:val="both"/>
        <w:rPr>
          <w:rFonts w:ascii="Times New Roman" w:hAnsi="Times New Roman" w:cs="Times New Roman"/>
          <w:i/>
          <w:sz w:val="24"/>
          <w:szCs w:val="24"/>
        </w:rPr>
      </w:pPr>
      <w:r w:rsidRPr="004C429A">
        <w:rPr>
          <w:rFonts w:ascii="Times New Roman" w:hAnsi="Times New Roman" w:cs="Times New Roman"/>
          <w:i/>
          <w:sz w:val="24"/>
          <w:szCs w:val="24"/>
        </w:rPr>
        <w:t xml:space="preserve">4. Строковые выражения </w:t>
      </w:r>
    </w:p>
    <w:p w:rsidR="0002117D" w:rsidRPr="004C429A" w:rsidRDefault="0002117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Вычисляемым значением строкового выражения является число. В JavaScript существует только один строковый оператор – оператор конкатенации (сложения) строк: </w:t>
      </w:r>
    </w:p>
    <w:p w:rsidR="0002117D" w:rsidRPr="004C429A" w:rsidRDefault="0002117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string1 = “Моя ” + “строка”</w:t>
      </w:r>
    </w:p>
    <w:p w:rsidR="00052C88" w:rsidRPr="004C429A" w:rsidRDefault="00052C88" w:rsidP="00274AFC">
      <w:pPr>
        <w:spacing w:after="0" w:line="240" w:lineRule="auto"/>
        <w:ind w:firstLine="709"/>
        <w:jc w:val="both"/>
        <w:rPr>
          <w:rFonts w:ascii="Times New Roman" w:hAnsi="Times New Roman" w:cs="Times New Roman"/>
          <w:sz w:val="24"/>
          <w:szCs w:val="24"/>
        </w:rPr>
      </w:pPr>
    </w:p>
    <w:p w:rsidR="00052C88" w:rsidRPr="004C429A" w:rsidRDefault="00052C88"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1.3. Управляющие конструкции языка JavaScript</w:t>
      </w:r>
    </w:p>
    <w:p w:rsidR="00052C88" w:rsidRPr="004C429A" w:rsidRDefault="00052C88" w:rsidP="00274AFC">
      <w:pPr>
        <w:spacing w:after="0" w:line="240" w:lineRule="auto"/>
        <w:ind w:firstLine="709"/>
        <w:jc w:val="both"/>
        <w:rPr>
          <w:rFonts w:ascii="Times New Roman" w:hAnsi="Times New Roman" w:cs="Times New Roman"/>
          <w:i/>
          <w:sz w:val="24"/>
          <w:szCs w:val="24"/>
        </w:rPr>
      </w:pPr>
      <w:r w:rsidRPr="004C429A">
        <w:rPr>
          <w:rFonts w:ascii="Times New Roman" w:hAnsi="Times New Roman" w:cs="Times New Roman"/>
          <w:i/>
          <w:sz w:val="24"/>
          <w:szCs w:val="24"/>
        </w:rPr>
        <w:t xml:space="preserve">Операторы JavaScript </w:t>
      </w:r>
    </w:p>
    <w:p w:rsidR="00052C88" w:rsidRPr="004C429A" w:rsidRDefault="00052C88"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Операторы служат для управления потоком команд в JavaScript. Блоки операторов должны быть заключены в фигурные скобки. </w:t>
      </w:r>
    </w:p>
    <w:p w:rsidR="00052C88" w:rsidRPr="004C429A" w:rsidRDefault="00052C88" w:rsidP="00274AFC">
      <w:pPr>
        <w:spacing w:after="0" w:line="240" w:lineRule="auto"/>
        <w:ind w:firstLine="709"/>
        <w:jc w:val="both"/>
        <w:rPr>
          <w:rFonts w:ascii="Times New Roman" w:hAnsi="Times New Roman" w:cs="Times New Roman"/>
          <w:i/>
          <w:sz w:val="24"/>
          <w:szCs w:val="24"/>
        </w:rPr>
      </w:pPr>
      <w:r w:rsidRPr="004C429A">
        <w:rPr>
          <w:rFonts w:ascii="Times New Roman" w:hAnsi="Times New Roman" w:cs="Times New Roman"/>
          <w:i/>
          <w:sz w:val="24"/>
          <w:szCs w:val="24"/>
        </w:rPr>
        <w:t xml:space="preserve">1. Операторы выбора </w:t>
      </w:r>
    </w:p>
    <w:p w:rsidR="00052C88" w:rsidRPr="004C429A" w:rsidRDefault="00052C88" w:rsidP="00274AFC">
      <w:pPr>
        <w:spacing w:after="0" w:line="240" w:lineRule="auto"/>
        <w:ind w:firstLine="709"/>
        <w:jc w:val="both"/>
        <w:rPr>
          <w:rFonts w:ascii="Times New Roman" w:hAnsi="Times New Roman" w:cs="Times New Roman"/>
          <w:i/>
          <w:sz w:val="24"/>
          <w:szCs w:val="24"/>
        </w:rPr>
      </w:pPr>
      <w:r w:rsidRPr="004C429A">
        <w:rPr>
          <w:rFonts w:ascii="Times New Roman" w:hAnsi="Times New Roman" w:cs="Times New Roman"/>
          <w:i/>
          <w:sz w:val="24"/>
          <w:szCs w:val="24"/>
        </w:rPr>
        <w:t>• условный оператор if</w:t>
      </w:r>
    </w:p>
    <w:p w:rsidR="00052C88" w:rsidRPr="004C429A" w:rsidRDefault="00052C88"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Эта управляющая структура используется, когда необходимо выполнить некий программный код в зависимости от определенных условий. Также предусмотрена конструкция if-else (если-тогда-иначе). </w:t>
      </w:r>
    </w:p>
    <w:p w:rsidR="00052C88" w:rsidRPr="004C429A" w:rsidRDefault="00052C88"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if (условие_1) </w:t>
      </w:r>
    </w:p>
    <w:p w:rsidR="00052C88" w:rsidRPr="004C429A" w:rsidRDefault="00052C88"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w:t>
      </w:r>
    </w:p>
    <w:p w:rsidR="00052C88" w:rsidRPr="004C429A" w:rsidRDefault="00052C88"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оператор_1; // эти операторы выполняются, если условие_1 верно </w:t>
      </w:r>
    </w:p>
    <w:p w:rsidR="00052C88" w:rsidRPr="004C429A" w:rsidRDefault="00052C88"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оператор_2; </w:t>
      </w:r>
    </w:p>
    <w:p w:rsidR="00052C88" w:rsidRPr="004C429A" w:rsidRDefault="00052C88"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w:t>
      </w:r>
    </w:p>
    <w:p w:rsidR="00052C88" w:rsidRPr="004C429A" w:rsidRDefault="00052C88"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lastRenderedPageBreak/>
        <w:t>else</w:t>
      </w:r>
    </w:p>
    <w:p w:rsidR="00052C88" w:rsidRPr="004C429A" w:rsidRDefault="00052C88"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w:t>
      </w:r>
    </w:p>
    <w:p w:rsidR="00052C88" w:rsidRPr="004C429A" w:rsidRDefault="00052C88"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оператор_3; // эти операторы выполняются, если условие_1 ложно оператор_4; </w:t>
      </w:r>
    </w:p>
    <w:p w:rsidR="00052C88" w:rsidRPr="004C429A" w:rsidRDefault="00052C88"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w:t>
      </w:r>
    </w:p>
    <w:p w:rsidR="00052C88" w:rsidRPr="004C429A" w:rsidRDefault="00052C88"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Условие для проверки (вопрос компьютеру) записывается сразу после слова if в круглых скобках. После этого в фигурных скобках пишется то, что будет предприниматься в случае выполнения условия. Далее else и снова в фигурных скобках то, что выполнится в случае, если условие не сработает. Количество различных действий между фигурными скобками неограниченно, фактически можно выполнить две различные программы. При сравнении можно использовать логические выражения. Например:</w:t>
      </w:r>
    </w:p>
    <w:p w:rsidR="00052C88" w:rsidRPr="004C429A" w:rsidRDefault="004B0E1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script</w:t>
      </w:r>
      <w:r w:rsidR="00052C88" w:rsidRPr="004C429A">
        <w:rPr>
          <w:rFonts w:ascii="Times New Roman" w:hAnsi="Times New Roman" w:cs="Times New Roman"/>
          <w:sz w:val="24"/>
          <w:szCs w:val="24"/>
          <w:lang w:val="en-US"/>
        </w:rPr>
        <w:t>language</w:t>
      </w:r>
      <w:r w:rsidR="00052C88" w:rsidRPr="004C429A">
        <w:rPr>
          <w:rFonts w:ascii="Times New Roman" w:hAnsi="Times New Roman" w:cs="Times New Roman"/>
          <w:sz w:val="24"/>
          <w:szCs w:val="24"/>
        </w:rPr>
        <w:t>="</w:t>
      </w:r>
      <w:r w:rsidR="00052C88" w:rsidRPr="004C429A">
        <w:rPr>
          <w:rFonts w:ascii="Times New Roman" w:hAnsi="Times New Roman" w:cs="Times New Roman"/>
          <w:sz w:val="24"/>
          <w:szCs w:val="24"/>
          <w:lang w:val="en-US"/>
        </w:rPr>
        <w:t>JavaScript</w:t>
      </w:r>
      <w:r w:rsidR="00052C88" w:rsidRPr="004C429A">
        <w:rPr>
          <w:rFonts w:ascii="Times New Roman" w:hAnsi="Times New Roman" w:cs="Times New Roman"/>
          <w:sz w:val="24"/>
          <w:szCs w:val="24"/>
        </w:rPr>
        <w:t>"</w:t>
      </w:r>
      <w:r w:rsidRPr="004C429A">
        <w:rPr>
          <w:rFonts w:ascii="Times New Roman" w:hAnsi="Times New Roman" w:cs="Times New Roman"/>
          <w:sz w:val="24"/>
          <w:szCs w:val="24"/>
        </w:rPr>
        <w:t>&gt;</w:t>
      </w:r>
    </w:p>
    <w:p w:rsidR="00052C88" w:rsidRPr="00B9197C" w:rsidRDefault="00052C88"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varx</w:t>
      </w:r>
      <w:r w:rsidRPr="00B9197C">
        <w:rPr>
          <w:rFonts w:ascii="Times New Roman" w:hAnsi="Times New Roman" w:cs="Times New Roman"/>
          <w:sz w:val="24"/>
          <w:szCs w:val="24"/>
        </w:rPr>
        <w:t xml:space="preserve"> = 5; </w:t>
      </w:r>
    </w:p>
    <w:p w:rsidR="00052C88" w:rsidRPr="00B9197C" w:rsidRDefault="00052C88"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vary</w:t>
      </w:r>
      <w:r w:rsidRPr="00B9197C">
        <w:rPr>
          <w:rFonts w:ascii="Times New Roman" w:hAnsi="Times New Roman" w:cs="Times New Roman"/>
          <w:sz w:val="24"/>
          <w:szCs w:val="24"/>
        </w:rPr>
        <w:t xml:space="preserve"> = 10; </w:t>
      </w:r>
    </w:p>
    <w:p w:rsidR="00052C88" w:rsidRPr="00B9197C" w:rsidRDefault="00052C88"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if</w:t>
      </w:r>
      <w:r w:rsidRPr="00B9197C">
        <w:rPr>
          <w:rFonts w:ascii="Times New Roman" w:hAnsi="Times New Roman" w:cs="Times New Roman"/>
          <w:sz w:val="24"/>
          <w:szCs w:val="24"/>
        </w:rPr>
        <w:t xml:space="preserve"> (</w:t>
      </w:r>
      <w:r w:rsidRPr="004C429A">
        <w:rPr>
          <w:rFonts w:ascii="Times New Roman" w:hAnsi="Times New Roman" w:cs="Times New Roman"/>
          <w:sz w:val="24"/>
          <w:szCs w:val="24"/>
          <w:lang w:val="en-US"/>
        </w:rPr>
        <w:t>x</w:t>
      </w:r>
      <w:r w:rsidRPr="00B9197C">
        <w:rPr>
          <w:rFonts w:ascii="Times New Roman" w:hAnsi="Times New Roman" w:cs="Times New Roman"/>
          <w:sz w:val="24"/>
          <w:szCs w:val="24"/>
        </w:rPr>
        <w:t>&gt;</w:t>
      </w:r>
      <w:r w:rsidRPr="004C429A">
        <w:rPr>
          <w:rFonts w:ascii="Times New Roman" w:hAnsi="Times New Roman" w:cs="Times New Roman"/>
          <w:sz w:val="24"/>
          <w:szCs w:val="24"/>
          <w:lang w:val="en-US"/>
        </w:rPr>
        <w:t>y</w:t>
      </w:r>
      <w:r w:rsidRPr="00B9197C">
        <w:rPr>
          <w:rFonts w:ascii="Times New Roman" w:hAnsi="Times New Roman" w:cs="Times New Roman"/>
          <w:sz w:val="24"/>
          <w:szCs w:val="24"/>
        </w:rPr>
        <w:t>)</w:t>
      </w:r>
    </w:p>
    <w:p w:rsidR="00052C88" w:rsidRPr="004C429A" w:rsidRDefault="00052C88"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w:t>
      </w:r>
    </w:p>
    <w:p w:rsidR="00052C88" w:rsidRPr="004C429A" w:rsidRDefault="00052C88"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alert('x - максимальное число') </w:t>
      </w:r>
    </w:p>
    <w:p w:rsidR="00052C88" w:rsidRPr="004C429A" w:rsidRDefault="00052C88"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w:t>
      </w:r>
    </w:p>
    <w:p w:rsidR="00052C88" w:rsidRPr="004C429A" w:rsidRDefault="00052C88"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e</w:t>
      </w:r>
      <w:r w:rsidRPr="004C429A">
        <w:rPr>
          <w:rFonts w:ascii="Times New Roman" w:hAnsi="Times New Roman" w:cs="Times New Roman"/>
          <w:sz w:val="24"/>
          <w:szCs w:val="24"/>
        </w:rPr>
        <w:t>lse</w:t>
      </w:r>
    </w:p>
    <w:p w:rsidR="00052C88" w:rsidRPr="004C429A" w:rsidRDefault="00052C88"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w:t>
      </w:r>
    </w:p>
    <w:p w:rsidR="00052C88" w:rsidRPr="004C429A" w:rsidRDefault="00052C88"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alert('y - максимальное число')</w:t>
      </w:r>
    </w:p>
    <w:p w:rsidR="00052C88" w:rsidRPr="004C429A" w:rsidRDefault="00052C88"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w:t>
      </w:r>
    </w:p>
    <w:p w:rsidR="004B0E14" w:rsidRPr="004C429A" w:rsidRDefault="004B0E1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script</w:t>
      </w:r>
      <w:r w:rsidRPr="004C429A">
        <w:rPr>
          <w:rFonts w:ascii="Times New Roman" w:hAnsi="Times New Roman" w:cs="Times New Roman"/>
          <w:sz w:val="24"/>
          <w:szCs w:val="24"/>
        </w:rPr>
        <w:t>&gt;</w:t>
      </w:r>
    </w:p>
    <w:p w:rsidR="004B0E14" w:rsidRPr="004C429A" w:rsidRDefault="004B0E14" w:rsidP="00274AFC">
      <w:pPr>
        <w:spacing w:after="0" w:line="240" w:lineRule="auto"/>
        <w:ind w:firstLine="709"/>
        <w:jc w:val="both"/>
        <w:rPr>
          <w:rFonts w:ascii="Times New Roman" w:hAnsi="Times New Roman" w:cs="Times New Roman"/>
          <w:i/>
          <w:sz w:val="24"/>
          <w:szCs w:val="24"/>
        </w:rPr>
      </w:pPr>
      <w:r w:rsidRPr="004C429A">
        <w:rPr>
          <w:rFonts w:ascii="Times New Roman" w:hAnsi="Times New Roman" w:cs="Times New Roman"/>
          <w:i/>
          <w:sz w:val="24"/>
          <w:szCs w:val="24"/>
        </w:rPr>
        <w:t>• оператор выбора switch</w:t>
      </w:r>
    </w:p>
    <w:p w:rsidR="004B0E14" w:rsidRPr="004C429A" w:rsidRDefault="004B0E1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Это фактически несколько условных операторов, объединенных в одном. В данном операторе вычисляется одно выражение и сравнивается со значениями, заданными в блоках case. В случае совпадения выполняются операторы </w:t>
      </w:r>
      <w:r w:rsidR="005A3CE1" w:rsidRPr="004C429A">
        <w:rPr>
          <w:rFonts w:ascii="Times New Roman" w:hAnsi="Times New Roman" w:cs="Times New Roman"/>
          <w:sz w:val="24"/>
          <w:szCs w:val="24"/>
        </w:rPr>
        <w:t>соответствующего</w:t>
      </w:r>
      <w:r w:rsidRPr="004C429A">
        <w:rPr>
          <w:rFonts w:ascii="Times New Roman" w:hAnsi="Times New Roman" w:cs="Times New Roman"/>
          <w:sz w:val="24"/>
          <w:szCs w:val="24"/>
        </w:rPr>
        <w:t xml:space="preserve"> блока case. </w:t>
      </w:r>
    </w:p>
    <w:p w:rsidR="004B0E14" w:rsidRPr="004C429A" w:rsidRDefault="004B0E1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switch (выражение) { </w:t>
      </w:r>
    </w:p>
    <w:p w:rsidR="004B0E14" w:rsidRPr="004C429A" w:rsidRDefault="004B0E1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case значение1: </w:t>
      </w:r>
    </w:p>
    <w:p w:rsidR="004B0E14" w:rsidRPr="004C429A" w:rsidRDefault="004B0E1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оператор_1; </w:t>
      </w:r>
    </w:p>
    <w:p w:rsidR="004B0E14" w:rsidRPr="004C429A" w:rsidRDefault="004B0E1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break; </w:t>
      </w:r>
    </w:p>
    <w:p w:rsidR="004B0E14" w:rsidRPr="004C429A" w:rsidRDefault="004B0E1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case значение2: </w:t>
      </w:r>
    </w:p>
    <w:p w:rsidR="004B0E14" w:rsidRPr="004C429A" w:rsidRDefault="004B0E1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оператор_2; </w:t>
      </w:r>
    </w:p>
    <w:p w:rsidR="004B0E14" w:rsidRPr="004C429A" w:rsidRDefault="004B0E1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break; </w:t>
      </w:r>
    </w:p>
    <w:p w:rsidR="004B0E14" w:rsidRPr="004C429A" w:rsidRDefault="004B0E1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w:t>
      </w:r>
    </w:p>
    <w:p w:rsidR="004B0E14" w:rsidRPr="004C429A" w:rsidRDefault="004B0E1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default: </w:t>
      </w:r>
    </w:p>
    <w:p w:rsidR="004B0E14" w:rsidRPr="004C429A" w:rsidRDefault="004B0E1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оператор; </w:t>
      </w:r>
    </w:p>
    <w:p w:rsidR="004B0E14" w:rsidRPr="004C429A" w:rsidRDefault="004B0E1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w:t>
      </w:r>
    </w:p>
    <w:p w:rsidR="004B0E14" w:rsidRPr="004C429A" w:rsidRDefault="004B0E1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Если значение выражения не равняется ни одному из значений, заданных в блоках case, то вычисляется группа операторов блока default, если этот блок задан, иначе происходит выход из оператора switch. Необязательный оператор break, </w:t>
      </w:r>
      <w:r w:rsidR="005A3CE1" w:rsidRPr="004C429A">
        <w:rPr>
          <w:rFonts w:ascii="Times New Roman" w:hAnsi="Times New Roman" w:cs="Times New Roman"/>
          <w:sz w:val="24"/>
          <w:szCs w:val="24"/>
        </w:rPr>
        <w:t>задаваемый</w:t>
      </w:r>
      <w:r w:rsidRPr="004C429A">
        <w:rPr>
          <w:rFonts w:ascii="Times New Roman" w:hAnsi="Times New Roman" w:cs="Times New Roman"/>
          <w:sz w:val="24"/>
          <w:szCs w:val="24"/>
        </w:rPr>
        <w:t xml:space="preserve"> в блоках case, выполняет безусловный выход их оператора switch.</w:t>
      </w:r>
    </w:p>
    <w:p w:rsidR="004B0E14" w:rsidRPr="004C429A" w:rsidRDefault="004B0E14" w:rsidP="00274AFC">
      <w:pPr>
        <w:spacing w:after="0" w:line="240" w:lineRule="auto"/>
        <w:ind w:firstLine="709"/>
        <w:jc w:val="both"/>
        <w:rPr>
          <w:rFonts w:ascii="Times New Roman" w:hAnsi="Times New Roman" w:cs="Times New Roman"/>
          <w:i/>
          <w:sz w:val="24"/>
          <w:szCs w:val="24"/>
        </w:rPr>
      </w:pPr>
      <w:r w:rsidRPr="004C429A">
        <w:rPr>
          <w:rFonts w:ascii="Times New Roman" w:hAnsi="Times New Roman" w:cs="Times New Roman"/>
          <w:i/>
          <w:sz w:val="24"/>
          <w:szCs w:val="24"/>
        </w:rPr>
        <w:t xml:space="preserve">2. Операторы цикла </w:t>
      </w:r>
    </w:p>
    <w:p w:rsidR="004B0E14" w:rsidRPr="004C429A" w:rsidRDefault="004B0E1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Оператор цикла повторно выполняет последовательность операторов JavaScript, определенных в его теле, пока не выполниться некоторое заданное условие. </w:t>
      </w:r>
    </w:p>
    <w:p w:rsidR="004B0E14" w:rsidRPr="004C429A" w:rsidRDefault="004B0E14" w:rsidP="00274AFC">
      <w:pPr>
        <w:spacing w:after="0" w:line="240" w:lineRule="auto"/>
        <w:ind w:firstLine="709"/>
        <w:jc w:val="both"/>
        <w:rPr>
          <w:rFonts w:ascii="Times New Roman" w:hAnsi="Times New Roman" w:cs="Times New Roman"/>
          <w:i/>
          <w:sz w:val="24"/>
          <w:szCs w:val="24"/>
        </w:rPr>
      </w:pPr>
      <w:r w:rsidRPr="004C429A">
        <w:rPr>
          <w:rFonts w:ascii="Times New Roman" w:hAnsi="Times New Roman" w:cs="Times New Roman"/>
          <w:i/>
          <w:sz w:val="24"/>
          <w:szCs w:val="24"/>
        </w:rPr>
        <w:t xml:space="preserve">• цикл for (цикл со счетчиком) </w:t>
      </w:r>
    </w:p>
    <w:p w:rsidR="004B0E14" w:rsidRPr="004C429A" w:rsidRDefault="004B0E1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for (i=1; i &lt;10 ; i++){</w:t>
      </w:r>
    </w:p>
    <w:p w:rsidR="004B0E14" w:rsidRPr="004C429A" w:rsidRDefault="004B0E1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w:t>
      </w:r>
      <w:r w:rsidRPr="004C429A">
        <w:rPr>
          <w:rFonts w:ascii="Times New Roman" w:hAnsi="Times New Roman" w:cs="Times New Roman"/>
          <w:sz w:val="24"/>
          <w:szCs w:val="24"/>
        </w:rPr>
        <w:t>телоцикла</w:t>
      </w:r>
      <w:r w:rsidRPr="004C429A">
        <w:rPr>
          <w:rFonts w:ascii="Times New Roman" w:hAnsi="Times New Roman" w:cs="Times New Roman"/>
          <w:sz w:val="24"/>
          <w:szCs w:val="24"/>
          <w:lang w:val="en-US"/>
        </w:rPr>
        <w:t>&gt;</w:t>
      </w:r>
    </w:p>
    <w:p w:rsidR="004B0E14" w:rsidRPr="004C429A" w:rsidRDefault="004B0E1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w:t>
      </w:r>
    </w:p>
    <w:p w:rsidR="004B0E14" w:rsidRPr="004C429A" w:rsidRDefault="004B0E1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lastRenderedPageBreak/>
        <w:t xml:space="preserve">Первый параметр (i=1) определяет счетчик и указывает его начальное значение. Этот параметр называется начальным выражением, поскольку в нем задается начальное значение счетчика (начальное значение в данном 16 случае равно единице). Это выражение инициализации выполняется самым первым и всего один раз. </w:t>
      </w:r>
    </w:p>
    <w:p w:rsidR="004B0E14" w:rsidRPr="004C429A" w:rsidRDefault="004B0E1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Второй параметр (</w:t>
      </w:r>
      <w:r w:rsidRPr="004C429A">
        <w:rPr>
          <w:rFonts w:ascii="Times New Roman" w:hAnsi="Times New Roman" w:cs="Times New Roman"/>
          <w:sz w:val="24"/>
          <w:szCs w:val="24"/>
          <w:lang w:val="en-US"/>
        </w:rPr>
        <w:t>i</w:t>
      </w:r>
      <w:r w:rsidRPr="004C429A">
        <w:rPr>
          <w:rFonts w:ascii="Times New Roman" w:hAnsi="Times New Roman" w:cs="Times New Roman"/>
          <w:sz w:val="24"/>
          <w:szCs w:val="24"/>
        </w:rPr>
        <w:t xml:space="preserve">&lt;10) - это условие, которое должно быть истинным, чтобы цикл выполнялся, как только условие цикла становится ложным, работа цикла завершается. Он называется условием цикла. Проверка условия цикла осуществляется на каждом шаге; если условие истинно, то выполняется тело цикла (операторы в теле цикла). Цикл в данном случае выполнится только девять раз, так как задано условие </w:t>
      </w:r>
      <w:r w:rsidRPr="004C429A">
        <w:rPr>
          <w:rFonts w:ascii="Times New Roman" w:hAnsi="Times New Roman" w:cs="Times New Roman"/>
          <w:sz w:val="24"/>
          <w:szCs w:val="24"/>
          <w:lang w:val="en-US"/>
        </w:rPr>
        <w:t>i</w:t>
      </w:r>
      <w:r w:rsidRPr="004C429A">
        <w:rPr>
          <w:rFonts w:ascii="Times New Roman" w:hAnsi="Times New Roman" w:cs="Times New Roman"/>
          <w:sz w:val="24"/>
          <w:szCs w:val="24"/>
        </w:rPr>
        <w:t>&lt;10.</w:t>
      </w:r>
    </w:p>
    <w:p w:rsidR="004B0E14" w:rsidRPr="004C429A" w:rsidRDefault="004B0E1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&lt;script language="JavaScript" type="text/JavaScript"&gt;</w:t>
      </w:r>
    </w:p>
    <w:p w:rsidR="004B0E14" w:rsidRPr="004C429A" w:rsidRDefault="004B0E1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for (var i=1; i&lt; 10; i++){ document.write("&lt;hr align='center' width='100&gt; "); </w:t>
      </w:r>
    </w:p>
    <w:p w:rsidR="004B0E14" w:rsidRPr="004C429A" w:rsidRDefault="004B0E1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w:t>
      </w:r>
    </w:p>
    <w:p w:rsidR="004B0E14" w:rsidRPr="004C429A" w:rsidRDefault="004B0E1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 /</w:t>
      </w:r>
      <w:r w:rsidRPr="004C429A">
        <w:rPr>
          <w:rFonts w:ascii="Times New Roman" w:hAnsi="Times New Roman" w:cs="Times New Roman"/>
          <w:sz w:val="24"/>
          <w:szCs w:val="24"/>
          <w:lang w:val="en-US"/>
        </w:rPr>
        <w:t>script</w:t>
      </w:r>
      <w:r w:rsidRPr="004C429A">
        <w:rPr>
          <w:rFonts w:ascii="Times New Roman" w:hAnsi="Times New Roman" w:cs="Times New Roman"/>
          <w:sz w:val="24"/>
          <w:szCs w:val="24"/>
        </w:rPr>
        <w:t>&gt;</w:t>
      </w:r>
    </w:p>
    <w:p w:rsidR="00E11AB0" w:rsidRPr="004C429A" w:rsidRDefault="004B0E14" w:rsidP="00274AFC">
      <w:pPr>
        <w:spacing w:after="0" w:line="240" w:lineRule="auto"/>
        <w:ind w:firstLine="709"/>
        <w:jc w:val="both"/>
        <w:rPr>
          <w:rFonts w:ascii="Times New Roman" w:hAnsi="Times New Roman" w:cs="Times New Roman"/>
          <w:i/>
          <w:sz w:val="24"/>
          <w:szCs w:val="24"/>
        </w:rPr>
      </w:pPr>
      <w:r w:rsidRPr="004C429A">
        <w:rPr>
          <w:rFonts w:ascii="Times New Roman" w:hAnsi="Times New Roman" w:cs="Times New Roman"/>
          <w:i/>
          <w:sz w:val="24"/>
          <w:szCs w:val="24"/>
        </w:rPr>
        <w:t xml:space="preserve">• цикл </w:t>
      </w:r>
      <w:r w:rsidRPr="004C429A">
        <w:rPr>
          <w:rFonts w:ascii="Times New Roman" w:hAnsi="Times New Roman" w:cs="Times New Roman"/>
          <w:i/>
          <w:sz w:val="24"/>
          <w:szCs w:val="24"/>
          <w:lang w:val="en-US"/>
        </w:rPr>
        <w:t>while</w:t>
      </w:r>
      <w:r w:rsidRPr="004C429A">
        <w:rPr>
          <w:rFonts w:ascii="Times New Roman" w:hAnsi="Times New Roman" w:cs="Times New Roman"/>
          <w:i/>
          <w:sz w:val="24"/>
          <w:szCs w:val="24"/>
        </w:rPr>
        <w:t xml:space="preserve"> (цикл с предусловием)</w:t>
      </w:r>
    </w:p>
    <w:p w:rsidR="004B0E14" w:rsidRPr="004C429A" w:rsidRDefault="004B0E1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while</w:t>
      </w:r>
      <w:r w:rsidRPr="004C429A">
        <w:rPr>
          <w:rFonts w:ascii="Times New Roman" w:hAnsi="Times New Roman" w:cs="Times New Roman"/>
          <w:sz w:val="24"/>
          <w:szCs w:val="24"/>
        </w:rPr>
        <w:t xml:space="preserve"> (условие) </w:t>
      </w:r>
    </w:p>
    <w:p w:rsidR="004B0E14" w:rsidRPr="004C429A" w:rsidRDefault="004B0E1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w:t>
      </w:r>
    </w:p>
    <w:p w:rsidR="004B0E14" w:rsidRPr="004C429A" w:rsidRDefault="004B0E1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 тело цикла&gt;</w:t>
      </w:r>
    </w:p>
    <w:p w:rsidR="004B0E14" w:rsidRPr="004C429A" w:rsidRDefault="004B0E1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w:t>
      </w:r>
    </w:p>
    <w:p w:rsidR="004B0E14" w:rsidRPr="004C429A" w:rsidRDefault="004B0E1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Пока значение условия - true (истинно), выполняется тело цикла. Тело цикла может быть представлено простым или составным оператором.</w:t>
      </w:r>
    </w:p>
    <w:p w:rsidR="00E11AB0" w:rsidRPr="004C429A" w:rsidRDefault="00E11AB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Оператор while содержит в скобках все необходимые параметры условия цикла (логическое выражение). После определения всех параметров цикла вводится открывающая фигурная скобка, символизирующая начало тела цикла. Закрывающая фигурная скобка вводится в конце тела цикла. Все операторы, введенные в скобках, выполняются при каждом прохождении цикла.</w:t>
      </w:r>
    </w:p>
    <w:p w:rsidR="00BD1644" w:rsidRPr="004C429A" w:rsidRDefault="00BD164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&lt;script language="JavaScript"&gt;</w:t>
      </w:r>
    </w:p>
    <w:p w:rsidR="00BD1644" w:rsidRPr="004C429A" w:rsidRDefault="00BD164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var i=1; while(i&lt;=10){</w:t>
      </w:r>
    </w:p>
    <w:p w:rsidR="00BD1644" w:rsidRPr="004C429A" w:rsidRDefault="00BD164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document.write('</w:t>
      </w:r>
      <w:r w:rsidRPr="004C429A">
        <w:rPr>
          <w:rFonts w:ascii="Times New Roman" w:hAnsi="Times New Roman" w:cs="Times New Roman"/>
          <w:sz w:val="24"/>
          <w:szCs w:val="24"/>
        </w:rPr>
        <w:t>число</w:t>
      </w:r>
      <w:r w:rsidRPr="004C429A">
        <w:rPr>
          <w:rFonts w:ascii="Times New Roman" w:hAnsi="Times New Roman" w:cs="Times New Roman"/>
          <w:sz w:val="24"/>
          <w:szCs w:val="24"/>
          <w:lang w:val="en-US"/>
        </w:rPr>
        <w:t>='+i+'&lt;br&gt;');</w:t>
      </w:r>
    </w:p>
    <w:p w:rsidR="00BD1644" w:rsidRPr="004C429A" w:rsidRDefault="00BD164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i=i+2;</w:t>
      </w:r>
    </w:p>
    <w:p w:rsidR="00BD1644" w:rsidRPr="004C429A" w:rsidRDefault="00BD164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w:t>
      </w:r>
    </w:p>
    <w:p w:rsidR="00BD1644" w:rsidRPr="004C429A" w:rsidRDefault="00BD164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&lt;/script&gt;</w:t>
      </w:r>
    </w:p>
    <w:p w:rsidR="00BD1644" w:rsidRPr="004C429A" w:rsidRDefault="00BD1644" w:rsidP="00274AFC">
      <w:pPr>
        <w:spacing w:after="0" w:line="240" w:lineRule="auto"/>
        <w:ind w:firstLine="709"/>
        <w:jc w:val="both"/>
        <w:rPr>
          <w:rFonts w:ascii="Times New Roman" w:hAnsi="Times New Roman" w:cs="Times New Roman"/>
          <w:i/>
          <w:sz w:val="24"/>
          <w:szCs w:val="24"/>
        </w:rPr>
      </w:pPr>
      <w:r w:rsidRPr="004C429A">
        <w:rPr>
          <w:rFonts w:ascii="Times New Roman" w:hAnsi="Times New Roman" w:cs="Times New Roman"/>
          <w:i/>
          <w:sz w:val="24"/>
          <w:szCs w:val="24"/>
        </w:rPr>
        <w:t xml:space="preserve">• прерывание и перезапуск цикла </w:t>
      </w:r>
    </w:p>
    <w:p w:rsidR="00BD1644" w:rsidRPr="004C429A" w:rsidRDefault="00BD164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Оператор прерывания break позволяет прервать выполнение цикла и перейти к </w:t>
      </w:r>
      <w:r w:rsidR="005A3CE1" w:rsidRPr="004C429A">
        <w:rPr>
          <w:rFonts w:ascii="Times New Roman" w:hAnsi="Times New Roman" w:cs="Times New Roman"/>
          <w:sz w:val="24"/>
          <w:szCs w:val="24"/>
        </w:rPr>
        <w:t>следующему</w:t>
      </w:r>
      <w:r w:rsidRPr="004C429A">
        <w:rPr>
          <w:rFonts w:ascii="Times New Roman" w:hAnsi="Times New Roman" w:cs="Times New Roman"/>
          <w:sz w:val="24"/>
          <w:szCs w:val="24"/>
        </w:rPr>
        <w:t xml:space="preserve"> за ним выражению: </w:t>
      </w:r>
    </w:p>
    <w:p w:rsidR="00BD1644" w:rsidRPr="004C429A" w:rsidRDefault="00BD164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a = 10; </w:t>
      </w:r>
    </w:p>
    <w:p w:rsidR="00BD1644" w:rsidRPr="004C429A" w:rsidRDefault="00BD164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i = 1; </w:t>
      </w:r>
    </w:p>
    <w:p w:rsidR="00BD1644" w:rsidRPr="004C429A" w:rsidRDefault="00BD164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while (a&lt;100){</w:t>
      </w:r>
    </w:p>
    <w:p w:rsidR="00BD1644" w:rsidRPr="004C429A" w:rsidRDefault="00BD164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a = a * i; </w:t>
      </w:r>
    </w:p>
    <w:p w:rsidR="00BD1644" w:rsidRPr="004C429A" w:rsidRDefault="00BD164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if (i&gt;4) break; </w:t>
      </w:r>
    </w:p>
    <w:p w:rsidR="00BD1644" w:rsidRPr="004C429A" w:rsidRDefault="00BD164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++i; </w:t>
      </w:r>
    </w:p>
    <w:p w:rsidR="00BD1644" w:rsidRPr="004C429A" w:rsidRDefault="00BD164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w:t>
      </w:r>
    </w:p>
    <w:p w:rsidR="00BD1644" w:rsidRPr="004C429A" w:rsidRDefault="00BD164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Если значение i превысит 4, то прерывается выполнение цикла. </w:t>
      </w:r>
    </w:p>
    <w:p w:rsidR="00BD1644" w:rsidRPr="004C429A" w:rsidRDefault="00BD164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Оператор перезапуска continue позволяет перезапустить цикл, т.е. оставить невыполненными все последующие выражения, входящие в тело цикла, и запустить выполнение цикла с самого начала.</w:t>
      </w:r>
    </w:p>
    <w:p w:rsidR="00BD1644" w:rsidRPr="004C429A" w:rsidRDefault="00BD164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a = 10; </w:t>
      </w:r>
    </w:p>
    <w:p w:rsidR="00BD1644" w:rsidRPr="004C429A" w:rsidRDefault="00BD164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i = 1; </w:t>
      </w:r>
    </w:p>
    <w:p w:rsidR="00BD1644" w:rsidRPr="004C429A" w:rsidRDefault="00BD164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while (a&lt;100){</w:t>
      </w:r>
    </w:p>
    <w:p w:rsidR="00BD1644" w:rsidRPr="004C429A" w:rsidRDefault="00BD164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++i; </w:t>
      </w:r>
    </w:p>
    <w:p w:rsidR="00BD1644" w:rsidRPr="004C429A" w:rsidRDefault="00BD164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if (i&gt;2 &amp;&amp; i&lt;11) continue; </w:t>
      </w:r>
    </w:p>
    <w:p w:rsidR="00BD1644" w:rsidRPr="00B9197C" w:rsidRDefault="00BD164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lastRenderedPageBreak/>
        <w:t>a</w:t>
      </w:r>
      <w:r w:rsidRPr="00B9197C">
        <w:rPr>
          <w:rFonts w:ascii="Times New Roman" w:hAnsi="Times New Roman" w:cs="Times New Roman"/>
          <w:sz w:val="24"/>
          <w:szCs w:val="24"/>
        </w:rPr>
        <w:t xml:space="preserve"> = </w:t>
      </w:r>
      <w:r w:rsidRPr="004C429A">
        <w:rPr>
          <w:rFonts w:ascii="Times New Roman" w:hAnsi="Times New Roman" w:cs="Times New Roman"/>
          <w:sz w:val="24"/>
          <w:szCs w:val="24"/>
          <w:lang w:val="en-US"/>
        </w:rPr>
        <w:t>a</w:t>
      </w:r>
      <w:r w:rsidRPr="00B9197C">
        <w:rPr>
          <w:rFonts w:ascii="Times New Roman" w:hAnsi="Times New Roman" w:cs="Times New Roman"/>
          <w:sz w:val="24"/>
          <w:szCs w:val="24"/>
        </w:rPr>
        <w:t xml:space="preserve"> * </w:t>
      </w:r>
      <w:r w:rsidRPr="004C429A">
        <w:rPr>
          <w:rFonts w:ascii="Times New Roman" w:hAnsi="Times New Roman" w:cs="Times New Roman"/>
          <w:sz w:val="24"/>
          <w:szCs w:val="24"/>
          <w:lang w:val="en-US"/>
        </w:rPr>
        <w:t>i</w:t>
      </w:r>
      <w:r w:rsidRPr="00B9197C">
        <w:rPr>
          <w:rFonts w:ascii="Times New Roman" w:hAnsi="Times New Roman" w:cs="Times New Roman"/>
          <w:sz w:val="24"/>
          <w:szCs w:val="24"/>
        </w:rPr>
        <w:t xml:space="preserve">; </w:t>
      </w:r>
    </w:p>
    <w:p w:rsidR="00BD1644" w:rsidRPr="004C429A" w:rsidRDefault="00BD164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w:t>
      </w:r>
    </w:p>
    <w:p w:rsidR="00BD1644" w:rsidRPr="004C429A" w:rsidRDefault="00BD1644" w:rsidP="00274AFC">
      <w:pPr>
        <w:spacing w:after="0" w:line="240" w:lineRule="auto"/>
        <w:ind w:firstLine="709"/>
        <w:jc w:val="both"/>
        <w:rPr>
          <w:rFonts w:ascii="Times New Roman" w:hAnsi="Times New Roman" w:cs="Times New Roman"/>
          <w:sz w:val="24"/>
          <w:szCs w:val="24"/>
        </w:rPr>
      </w:pPr>
    </w:p>
    <w:p w:rsidR="00D261CF" w:rsidRPr="004C429A" w:rsidRDefault="00D261CF" w:rsidP="00274AFC">
      <w:pPr>
        <w:spacing w:after="0" w:line="240" w:lineRule="auto"/>
        <w:ind w:firstLine="709"/>
        <w:jc w:val="both"/>
        <w:rPr>
          <w:rFonts w:ascii="Times New Roman" w:hAnsi="Times New Roman" w:cs="Times New Roman"/>
          <w:i/>
          <w:sz w:val="24"/>
          <w:szCs w:val="24"/>
        </w:rPr>
      </w:pPr>
      <w:r w:rsidRPr="004C429A">
        <w:rPr>
          <w:rFonts w:ascii="Times New Roman" w:hAnsi="Times New Roman" w:cs="Times New Roman"/>
          <w:i/>
          <w:sz w:val="24"/>
          <w:szCs w:val="24"/>
        </w:rPr>
        <w:t xml:space="preserve">Создание и вызов функций в JavaScript </w:t>
      </w:r>
    </w:p>
    <w:p w:rsidR="00D261CF" w:rsidRPr="004C429A" w:rsidRDefault="00D261CF"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В JavaScript функцией называется именованная часть программного кода, которая выполняется только при обращении к ней посредством указания ее имени. Функции создаются с помощью ключевого слова function. Обычно функции располагают в секции &lt;head&gt;. Такое расположение функций в HTML-документе гарантирует их полную загрузку до того момента, когда их можно будет вызвать из секции &lt;body&gt;.</w:t>
      </w:r>
    </w:p>
    <w:p w:rsidR="00D261CF" w:rsidRPr="004C429A" w:rsidRDefault="00D261CF"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После названия функции (func_name) ставятся двойные круглые скобки, программный код при этом заключается в фигурные скобки:</w:t>
      </w:r>
    </w:p>
    <w:p w:rsidR="00D261CF" w:rsidRPr="004C429A" w:rsidRDefault="00D261CF"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&lt;script language="JavaScript"&gt;</w:t>
      </w:r>
    </w:p>
    <w:p w:rsidR="00D261CF" w:rsidRPr="004C429A" w:rsidRDefault="00D261CF"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functionfunc_name()</w:t>
      </w:r>
    </w:p>
    <w:p w:rsidR="00D261CF" w:rsidRPr="00B9197C" w:rsidRDefault="00D261CF" w:rsidP="00274AFC">
      <w:pPr>
        <w:spacing w:after="0" w:line="240" w:lineRule="auto"/>
        <w:ind w:firstLine="709"/>
        <w:jc w:val="both"/>
        <w:rPr>
          <w:rFonts w:ascii="Times New Roman" w:hAnsi="Times New Roman" w:cs="Times New Roman"/>
          <w:sz w:val="24"/>
          <w:szCs w:val="24"/>
        </w:rPr>
      </w:pPr>
      <w:r w:rsidRPr="00B9197C">
        <w:rPr>
          <w:rFonts w:ascii="Times New Roman" w:hAnsi="Times New Roman" w:cs="Times New Roman"/>
          <w:sz w:val="24"/>
          <w:szCs w:val="24"/>
        </w:rPr>
        <w:t xml:space="preserve">{ </w:t>
      </w:r>
    </w:p>
    <w:p w:rsidR="00D261CF" w:rsidRPr="004C429A" w:rsidRDefault="00D261CF"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программный код функции (тело функции) </w:t>
      </w:r>
    </w:p>
    <w:p w:rsidR="00D261CF" w:rsidRPr="004C429A" w:rsidRDefault="00D261CF"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w:t>
      </w:r>
    </w:p>
    <w:p w:rsidR="00D261CF" w:rsidRPr="004C429A" w:rsidRDefault="00D261CF"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&lt;/script&gt;</w:t>
      </w:r>
    </w:p>
    <w:p w:rsidR="00D261CF" w:rsidRPr="004C429A" w:rsidRDefault="00D261CF"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Для того, чтобы вызвать функцию в нужном месте, необходимо просто указать ее имя в тексте:</w:t>
      </w:r>
    </w:p>
    <w:p w:rsidR="00D261CF" w:rsidRPr="004C429A" w:rsidRDefault="00D261CF"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&lt;script language="JavaScript"&gt;</w:t>
      </w:r>
    </w:p>
    <w:p w:rsidR="00D261CF" w:rsidRPr="004C429A" w:rsidRDefault="00D261CF"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func_name();</w:t>
      </w:r>
    </w:p>
    <w:p w:rsidR="00D261CF" w:rsidRPr="00B9197C" w:rsidRDefault="00D261CF" w:rsidP="00274AFC">
      <w:pPr>
        <w:spacing w:after="0" w:line="240" w:lineRule="auto"/>
        <w:ind w:firstLine="709"/>
        <w:jc w:val="both"/>
        <w:rPr>
          <w:rFonts w:ascii="Times New Roman" w:hAnsi="Times New Roman" w:cs="Times New Roman"/>
          <w:sz w:val="24"/>
          <w:szCs w:val="24"/>
        </w:rPr>
      </w:pPr>
      <w:r w:rsidRPr="00B9197C">
        <w:rPr>
          <w:rFonts w:ascii="Times New Roman" w:hAnsi="Times New Roman" w:cs="Times New Roman"/>
          <w:sz w:val="24"/>
          <w:szCs w:val="24"/>
        </w:rPr>
        <w:t>&lt;/</w:t>
      </w:r>
      <w:r w:rsidRPr="004C429A">
        <w:rPr>
          <w:rFonts w:ascii="Times New Roman" w:hAnsi="Times New Roman" w:cs="Times New Roman"/>
          <w:sz w:val="24"/>
          <w:szCs w:val="24"/>
          <w:lang w:val="en-US"/>
        </w:rPr>
        <w:t>script</w:t>
      </w:r>
      <w:r w:rsidRPr="00B9197C">
        <w:rPr>
          <w:rFonts w:ascii="Times New Roman" w:hAnsi="Times New Roman" w:cs="Times New Roman"/>
          <w:sz w:val="24"/>
          <w:szCs w:val="24"/>
        </w:rPr>
        <w:t>&gt;</w:t>
      </w:r>
    </w:p>
    <w:p w:rsidR="00D261CF" w:rsidRPr="004C429A" w:rsidRDefault="00D261CF"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Второй вариант вызова функции непосредственно в HTML теге:</w:t>
      </w:r>
    </w:p>
    <w:p w:rsidR="00D261CF" w:rsidRPr="004C429A" w:rsidRDefault="00D261CF"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&lt;a href="javascript:func_name()"&gt;</w:t>
      </w:r>
      <w:r w:rsidRPr="004C429A">
        <w:rPr>
          <w:rFonts w:ascii="Times New Roman" w:hAnsi="Times New Roman" w:cs="Times New Roman"/>
          <w:sz w:val="24"/>
          <w:szCs w:val="24"/>
        </w:rPr>
        <w:t>Текстссылки</w:t>
      </w:r>
      <w:r w:rsidRPr="004C429A">
        <w:rPr>
          <w:rFonts w:ascii="Times New Roman" w:hAnsi="Times New Roman" w:cs="Times New Roman"/>
          <w:sz w:val="24"/>
          <w:szCs w:val="24"/>
          <w:lang w:val="en-US"/>
        </w:rPr>
        <w:t>&lt;/a&gt;</w:t>
      </w:r>
    </w:p>
    <w:p w:rsidR="00D261CF" w:rsidRPr="004C429A" w:rsidRDefault="00D261CF"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Ниже приведен код страницы HTML, после загрузки которой каждые три секунды будет появляться сообщение, генерируемое вызовом функции myMessage():</w:t>
      </w:r>
    </w:p>
    <w:p w:rsidR="00D261CF" w:rsidRPr="004C429A" w:rsidRDefault="00D261CF"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&lt;script&gt;</w:t>
      </w:r>
    </w:p>
    <w:p w:rsidR="00D261CF" w:rsidRPr="004C429A" w:rsidRDefault="00D261CF"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functionmyMessage()</w:t>
      </w:r>
    </w:p>
    <w:p w:rsidR="00D261CF" w:rsidRPr="004C429A" w:rsidRDefault="00D261CF"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 </w:t>
      </w:r>
    </w:p>
    <w:p w:rsidR="00D261CF" w:rsidRPr="004C429A" w:rsidRDefault="00D261CF"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alert("My Message") </w:t>
      </w:r>
    </w:p>
    <w:p w:rsidR="00D261CF" w:rsidRPr="004C429A" w:rsidRDefault="00D261CF"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w:t>
      </w:r>
    </w:p>
    <w:p w:rsidR="00D261CF" w:rsidRPr="004C429A" w:rsidRDefault="00D261CF"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&lt;/script&gt;</w:t>
      </w:r>
    </w:p>
    <w:p w:rsidR="00D261CF" w:rsidRPr="004C429A" w:rsidRDefault="00D261CF"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&lt;body onload='setTimeout ("myMessage()",3000)'&gt;</w:t>
      </w:r>
    </w:p>
    <w:p w:rsidR="00D261CF" w:rsidRPr="004C429A" w:rsidRDefault="00D261CF"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p</w:t>
      </w:r>
      <w:r w:rsidRPr="004C429A">
        <w:rPr>
          <w:rFonts w:ascii="Times New Roman" w:hAnsi="Times New Roman" w:cs="Times New Roman"/>
          <w:sz w:val="24"/>
          <w:szCs w:val="24"/>
        </w:rPr>
        <w:t>&gt;Каждые три секунды будет появляться сообщение&lt;/</w:t>
      </w:r>
      <w:r w:rsidRPr="004C429A">
        <w:rPr>
          <w:rFonts w:ascii="Times New Roman" w:hAnsi="Times New Roman" w:cs="Times New Roman"/>
          <w:sz w:val="24"/>
          <w:szCs w:val="24"/>
          <w:lang w:val="en-US"/>
        </w:rPr>
        <w:t>p</w:t>
      </w:r>
      <w:r w:rsidRPr="004C429A">
        <w:rPr>
          <w:rFonts w:ascii="Times New Roman" w:hAnsi="Times New Roman" w:cs="Times New Roman"/>
          <w:sz w:val="24"/>
          <w:szCs w:val="24"/>
        </w:rPr>
        <w:t>&gt;</w:t>
      </w:r>
    </w:p>
    <w:p w:rsidR="00D261CF" w:rsidRPr="004C429A" w:rsidRDefault="00D261CF"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&lt;/body&gt;</w:t>
      </w:r>
    </w:p>
    <w:p w:rsidR="00D261CF" w:rsidRPr="004C429A" w:rsidRDefault="00D261CF"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Метод setTimeout() запускает выполнение кода JavaScript, задаваемого первым строковым параметром, через определенный промежуток времени после выполнения метода. Интервал задается в миллисекундах (1000 соответствует 1 секунде).</w:t>
      </w:r>
    </w:p>
    <w:p w:rsidR="00D261CF" w:rsidRPr="004C429A" w:rsidRDefault="00D261CF" w:rsidP="00274AFC">
      <w:pPr>
        <w:spacing w:after="0" w:line="240" w:lineRule="auto"/>
        <w:ind w:firstLine="709"/>
        <w:jc w:val="both"/>
        <w:rPr>
          <w:rFonts w:ascii="Times New Roman" w:hAnsi="Times New Roman" w:cs="Times New Roman"/>
          <w:sz w:val="24"/>
          <w:szCs w:val="24"/>
        </w:rPr>
      </w:pPr>
    </w:p>
    <w:p w:rsidR="005A3CE1" w:rsidRPr="004C429A" w:rsidRDefault="005A3CE1" w:rsidP="00274AFC">
      <w:pPr>
        <w:spacing w:after="0" w:line="240" w:lineRule="auto"/>
        <w:ind w:firstLine="709"/>
        <w:jc w:val="both"/>
        <w:rPr>
          <w:rFonts w:ascii="Times New Roman" w:hAnsi="Times New Roman" w:cs="Times New Roman"/>
          <w:b/>
          <w:sz w:val="24"/>
          <w:szCs w:val="24"/>
        </w:rPr>
      </w:pPr>
    </w:p>
    <w:p w:rsidR="005A3CE1" w:rsidRPr="004C429A" w:rsidRDefault="005A3CE1"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 xml:space="preserve">Лекция </w:t>
      </w:r>
      <w:r w:rsidR="000F45CB">
        <w:rPr>
          <w:rFonts w:ascii="Times New Roman" w:hAnsi="Times New Roman" w:cs="Times New Roman"/>
          <w:b/>
          <w:sz w:val="24"/>
          <w:szCs w:val="24"/>
          <w:lang w:val="kk-KZ"/>
        </w:rPr>
        <w:t>10</w:t>
      </w:r>
      <w:r w:rsidRPr="004C429A">
        <w:rPr>
          <w:rFonts w:ascii="Times New Roman" w:hAnsi="Times New Roman" w:cs="Times New Roman"/>
          <w:b/>
          <w:sz w:val="24"/>
          <w:szCs w:val="24"/>
        </w:rPr>
        <w:t>.</w:t>
      </w:r>
      <w:r w:rsidR="00551F6E">
        <w:rPr>
          <w:rFonts w:ascii="Times New Roman" w:hAnsi="Times New Roman" w:cs="Times New Roman"/>
          <w:b/>
          <w:sz w:val="24"/>
          <w:szCs w:val="24"/>
        </w:rPr>
        <w:t xml:space="preserve"> </w:t>
      </w:r>
      <w:r w:rsidRPr="004C429A">
        <w:rPr>
          <w:rFonts w:ascii="Times New Roman" w:hAnsi="Times New Roman" w:cs="Times New Roman"/>
          <w:b/>
          <w:sz w:val="24"/>
          <w:szCs w:val="24"/>
        </w:rPr>
        <w:t>Стандартные объекты и функции ядра JavaScript</w:t>
      </w:r>
    </w:p>
    <w:p w:rsidR="005A3CE1" w:rsidRDefault="005A3CE1" w:rsidP="00274AFC">
      <w:pPr>
        <w:spacing w:after="0" w:line="240" w:lineRule="auto"/>
        <w:ind w:firstLine="709"/>
        <w:jc w:val="both"/>
        <w:rPr>
          <w:rFonts w:ascii="Times New Roman" w:hAnsi="Times New Roman" w:cs="Times New Roman"/>
          <w:b/>
          <w:sz w:val="24"/>
          <w:szCs w:val="24"/>
        </w:rPr>
      </w:pPr>
    </w:p>
    <w:p w:rsidR="00AF0A82" w:rsidRDefault="00AF0A82" w:rsidP="00AF0A82">
      <w:pPr>
        <w:spacing w:after="0" w:line="240" w:lineRule="auto"/>
        <w:ind w:firstLine="709"/>
        <w:jc w:val="both"/>
        <w:rPr>
          <w:rFonts w:ascii="Times New Roman" w:hAnsi="Times New Roman" w:cs="Times New Roman"/>
          <w:b/>
          <w:sz w:val="24"/>
          <w:szCs w:val="24"/>
        </w:rPr>
      </w:pPr>
      <w:r>
        <w:rPr>
          <w:rFonts w:ascii="Times New Roman" w:hAnsi="Times New Roman" w:cs="Times New Roman"/>
          <w:b/>
          <w:sz w:val="24"/>
          <w:szCs w:val="24"/>
        </w:rPr>
        <w:t>План лекции:</w:t>
      </w:r>
    </w:p>
    <w:p w:rsidR="00AF0A82" w:rsidRPr="00AF0A82" w:rsidRDefault="00AF0A82" w:rsidP="00274AFC">
      <w:pPr>
        <w:spacing w:after="0" w:line="240" w:lineRule="auto"/>
        <w:ind w:firstLine="709"/>
        <w:jc w:val="both"/>
        <w:rPr>
          <w:rFonts w:ascii="Times New Roman" w:hAnsi="Times New Roman" w:cs="Times New Roman"/>
          <w:sz w:val="24"/>
          <w:szCs w:val="24"/>
        </w:rPr>
      </w:pPr>
      <w:r w:rsidRPr="00AF0A82">
        <w:rPr>
          <w:rFonts w:ascii="Times New Roman" w:hAnsi="Times New Roman" w:cs="Times New Roman"/>
          <w:sz w:val="24"/>
          <w:szCs w:val="24"/>
        </w:rPr>
        <w:t>Стандартные объекты: Объект Array</w:t>
      </w:r>
      <w:r>
        <w:rPr>
          <w:rFonts w:ascii="Times New Roman" w:hAnsi="Times New Roman" w:cs="Times New Roman"/>
          <w:sz w:val="24"/>
          <w:szCs w:val="24"/>
        </w:rPr>
        <w:t xml:space="preserve">, </w:t>
      </w:r>
      <w:r w:rsidRPr="00AF0A82">
        <w:rPr>
          <w:rFonts w:ascii="Times New Roman" w:hAnsi="Times New Roman" w:cs="Times New Roman"/>
          <w:sz w:val="24"/>
          <w:szCs w:val="24"/>
        </w:rPr>
        <w:t>Объект Date</w:t>
      </w:r>
      <w:r>
        <w:rPr>
          <w:rFonts w:ascii="Times New Roman" w:hAnsi="Times New Roman" w:cs="Times New Roman"/>
          <w:sz w:val="24"/>
          <w:szCs w:val="24"/>
        </w:rPr>
        <w:t xml:space="preserve">, </w:t>
      </w:r>
      <w:r w:rsidRPr="00AF0A82">
        <w:rPr>
          <w:rFonts w:ascii="Times New Roman" w:hAnsi="Times New Roman" w:cs="Times New Roman"/>
          <w:sz w:val="24"/>
          <w:szCs w:val="24"/>
        </w:rPr>
        <w:t>Объект Math</w:t>
      </w:r>
    </w:p>
    <w:p w:rsidR="00AF0A82" w:rsidRPr="00AF0A82" w:rsidRDefault="00AF0A82" w:rsidP="00AF0A82">
      <w:pPr>
        <w:spacing w:after="0" w:line="240" w:lineRule="auto"/>
        <w:ind w:firstLine="709"/>
        <w:jc w:val="both"/>
        <w:rPr>
          <w:rFonts w:ascii="Times New Roman" w:hAnsi="Times New Roman" w:cs="Times New Roman"/>
          <w:sz w:val="24"/>
          <w:szCs w:val="24"/>
        </w:rPr>
      </w:pPr>
      <w:r w:rsidRPr="00AF0A82">
        <w:rPr>
          <w:rFonts w:ascii="Times New Roman" w:hAnsi="Times New Roman" w:cs="Times New Roman"/>
          <w:sz w:val="24"/>
          <w:szCs w:val="24"/>
        </w:rPr>
        <w:t xml:space="preserve">Стандартные функции верхнего уровня </w:t>
      </w:r>
    </w:p>
    <w:p w:rsidR="00AF0A82" w:rsidRDefault="00AF0A82" w:rsidP="00AF0A82">
      <w:pPr>
        <w:spacing w:after="0" w:line="240" w:lineRule="auto"/>
        <w:ind w:firstLine="709"/>
        <w:jc w:val="both"/>
        <w:rPr>
          <w:rFonts w:ascii="Times New Roman" w:eastAsia="Times New Roman" w:hAnsi="Times New Roman" w:cs="Times New Roman"/>
          <w:sz w:val="24"/>
          <w:szCs w:val="24"/>
          <w:lang w:eastAsia="ru-RU"/>
        </w:rPr>
      </w:pPr>
      <w:r w:rsidRPr="00AF0A82">
        <w:rPr>
          <w:rFonts w:ascii="Times New Roman" w:hAnsi="Times New Roman" w:cs="Times New Roman"/>
          <w:sz w:val="24"/>
          <w:szCs w:val="24"/>
        </w:rPr>
        <w:t>Объекты клиента</w:t>
      </w:r>
      <w:r>
        <w:rPr>
          <w:rFonts w:ascii="Times New Roman" w:hAnsi="Times New Roman" w:cs="Times New Roman"/>
          <w:sz w:val="24"/>
          <w:szCs w:val="24"/>
        </w:rPr>
        <w:t xml:space="preserve">: </w:t>
      </w:r>
      <w:r w:rsidRPr="00AF0A82">
        <w:rPr>
          <w:rFonts w:ascii="Times New Roman" w:hAnsi="Times New Roman" w:cs="Times New Roman"/>
          <w:sz w:val="24"/>
          <w:szCs w:val="24"/>
        </w:rPr>
        <w:t>Объект navigator</w:t>
      </w:r>
      <w:r>
        <w:rPr>
          <w:rFonts w:ascii="Times New Roman" w:hAnsi="Times New Roman" w:cs="Times New Roman"/>
          <w:sz w:val="24"/>
          <w:szCs w:val="24"/>
        </w:rPr>
        <w:t xml:space="preserve">, </w:t>
      </w:r>
      <w:r w:rsidRPr="00AF0A82">
        <w:rPr>
          <w:rFonts w:ascii="Times New Roman" w:hAnsi="Times New Roman" w:cs="Times New Roman"/>
          <w:sz w:val="24"/>
          <w:szCs w:val="24"/>
        </w:rPr>
        <w:t xml:space="preserve">Объект </w:t>
      </w:r>
      <w:r w:rsidRPr="00AF0A82">
        <w:rPr>
          <w:rFonts w:ascii="Times New Roman" w:hAnsi="Times New Roman" w:cs="Times New Roman"/>
          <w:sz w:val="24"/>
          <w:szCs w:val="24"/>
          <w:lang w:val="en-US"/>
        </w:rPr>
        <w:t>window</w:t>
      </w:r>
      <w:r>
        <w:rPr>
          <w:rFonts w:ascii="Times New Roman" w:hAnsi="Times New Roman" w:cs="Times New Roman"/>
          <w:sz w:val="24"/>
          <w:szCs w:val="24"/>
        </w:rPr>
        <w:t xml:space="preserve">, </w:t>
      </w:r>
      <w:r w:rsidRPr="00AF0A82">
        <w:rPr>
          <w:rFonts w:ascii="Times New Roman" w:hAnsi="Times New Roman" w:cs="Times New Roman"/>
          <w:sz w:val="24"/>
          <w:szCs w:val="24"/>
        </w:rPr>
        <w:t>Объект document</w:t>
      </w:r>
      <w:r>
        <w:rPr>
          <w:rFonts w:ascii="Times New Roman" w:hAnsi="Times New Roman" w:cs="Times New Roman"/>
          <w:sz w:val="24"/>
          <w:szCs w:val="24"/>
        </w:rPr>
        <w:t xml:space="preserve">, Методы write() / writeln(), </w:t>
      </w:r>
      <w:r w:rsidRPr="00AF0A82">
        <w:rPr>
          <w:rFonts w:ascii="Times New Roman" w:hAnsi="Times New Roman" w:cs="Times New Roman"/>
          <w:sz w:val="24"/>
          <w:szCs w:val="24"/>
        </w:rPr>
        <w:t>Объект location</w:t>
      </w:r>
      <w:r>
        <w:rPr>
          <w:rFonts w:ascii="Times New Roman" w:hAnsi="Times New Roman" w:cs="Times New Roman"/>
          <w:sz w:val="24"/>
          <w:szCs w:val="24"/>
        </w:rPr>
        <w:t xml:space="preserve">, </w:t>
      </w:r>
      <w:r w:rsidRPr="00AF0A82">
        <w:rPr>
          <w:rFonts w:ascii="Times New Roman" w:eastAsia="Times New Roman" w:hAnsi="Times New Roman" w:cs="Times New Roman"/>
          <w:sz w:val="24"/>
          <w:szCs w:val="24"/>
          <w:lang w:eastAsia="ru-RU"/>
        </w:rPr>
        <w:t>Объект form</w:t>
      </w:r>
    </w:p>
    <w:p w:rsidR="00AF0A82" w:rsidRPr="00AF0A82" w:rsidRDefault="00AF0A82" w:rsidP="00AF0A82">
      <w:pPr>
        <w:spacing w:after="0" w:line="240" w:lineRule="auto"/>
        <w:ind w:firstLine="709"/>
        <w:jc w:val="both"/>
        <w:rPr>
          <w:rFonts w:ascii="Times New Roman" w:eastAsia="Times New Roman" w:hAnsi="Times New Roman" w:cs="Times New Roman"/>
          <w:sz w:val="24"/>
          <w:szCs w:val="24"/>
          <w:lang w:eastAsia="ru-RU"/>
        </w:rPr>
      </w:pPr>
      <w:r w:rsidRPr="00AF0A82">
        <w:rPr>
          <w:rFonts w:ascii="Times New Roman" w:hAnsi="Times New Roman" w:cs="Times New Roman"/>
          <w:sz w:val="24"/>
          <w:szCs w:val="24"/>
        </w:rPr>
        <w:t>Иерархия объектов</w:t>
      </w:r>
    </w:p>
    <w:p w:rsidR="00AF0A82" w:rsidRPr="00AF0A82" w:rsidRDefault="00AF0A82" w:rsidP="00AF0A82">
      <w:pPr>
        <w:spacing w:after="0" w:line="240" w:lineRule="auto"/>
        <w:ind w:firstLine="709"/>
        <w:jc w:val="both"/>
        <w:rPr>
          <w:rFonts w:ascii="Times New Roman" w:hAnsi="Times New Roman" w:cs="Times New Roman"/>
          <w:sz w:val="24"/>
          <w:szCs w:val="24"/>
        </w:rPr>
      </w:pPr>
      <w:r w:rsidRPr="00AF0A82">
        <w:rPr>
          <w:rFonts w:ascii="Times New Roman" w:hAnsi="Times New Roman" w:cs="Times New Roman"/>
          <w:sz w:val="24"/>
          <w:szCs w:val="24"/>
        </w:rPr>
        <w:t xml:space="preserve">Обработка событий: Атрибут onClick, Работа с меню </w:t>
      </w:r>
    </w:p>
    <w:p w:rsidR="00AF0A82" w:rsidRPr="00AF0A82" w:rsidRDefault="00AF0A82" w:rsidP="00AF0A82">
      <w:pPr>
        <w:spacing w:after="0" w:line="240" w:lineRule="auto"/>
        <w:ind w:firstLine="709"/>
        <w:jc w:val="both"/>
        <w:rPr>
          <w:rFonts w:ascii="Times New Roman" w:hAnsi="Times New Roman" w:cs="Times New Roman"/>
          <w:sz w:val="24"/>
          <w:szCs w:val="24"/>
        </w:rPr>
      </w:pPr>
      <w:r w:rsidRPr="00AF0A82">
        <w:rPr>
          <w:rFonts w:ascii="Times New Roman" w:hAnsi="Times New Roman" w:cs="Times New Roman"/>
          <w:sz w:val="24"/>
          <w:szCs w:val="24"/>
        </w:rPr>
        <w:lastRenderedPageBreak/>
        <w:t xml:space="preserve">Управление логикой программного кода при помощи событий </w:t>
      </w:r>
    </w:p>
    <w:p w:rsidR="00AF0A82" w:rsidRPr="00AF0A82" w:rsidRDefault="00AF0A82" w:rsidP="00AF0A82">
      <w:pPr>
        <w:spacing w:after="0" w:line="240" w:lineRule="auto"/>
        <w:ind w:firstLine="709"/>
        <w:jc w:val="both"/>
        <w:rPr>
          <w:rFonts w:ascii="Times New Roman" w:eastAsia="Times New Roman" w:hAnsi="Times New Roman" w:cs="Times New Roman"/>
          <w:sz w:val="24"/>
          <w:szCs w:val="24"/>
          <w:lang w:eastAsia="ru-RU"/>
        </w:rPr>
      </w:pPr>
      <w:r w:rsidRPr="00AF0A82">
        <w:rPr>
          <w:rFonts w:ascii="Times New Roman" w:eastAsia="Times New Roman" w:hAnsi="Times New Roman" w:cs="Times New Roman"/>
          <w:sz w:val="24"/>
          <w:szCs w:val="24"/>
          <w:lang w:eastAsia="ru-RU"/>
        </w:rPr>
        <w:t xml:space="preserve">Определение событий формы </w:t>
      </w:r>
    </w:p>
    <w:p w:rsidR="00AF0A82" w:rsidRPr="00AF0A82" w:rsidRDefault="00AF0A82" w:rsidP="00AF0A82">
      <w:pPr>
        <w:spacing w:after="0" w:line="240" w:lineRule="auto"/>
        <w:ind w:firstLine="709"/>
        <w:jc w:val="both"/>
        <w:rPr>
          <w:rFonts w:ascii="Times New Roman" w:hAnsi="Times New Roman" w:cs="Times New Roman"/>
          <w:sz w:val="24"/>
          <w:szCs w:val="24"/>
        </w:rPr>
      </w:pPr>
      <w:r w:rsidRPr="00AF0A82">
        <w:rPr>
          <w:rFonts w:ascii="Times New Roman" w:hAnsi="Times New Roman" w:cs="Times New Roman"/>
          <w:sz w:val="24"/>
          <w:szCs w:val="24"/>
        </w:rPr>
        <w:t xml:space="preserve">Вставка звука </w:t>
      </w:r>
    </w:p>
    <w:p w:rsidR="00AF0A82" w:rsidRPr="004C429A" w:rsidRDefault="00AF0A82" w:rsidP="00AF0A82">
      <w:pPr>
        <w:spacing w:after="0" w:line="240" w:lineRule="auto"/>
        <w:ind w:firstLine="709"/>
        <w:jc w:val="both"/>
        <w:rPr>
          <w:rFonts w:ascii="Times New Roman" w:hAnsi="Times New Roman" w:cs="Times New Roman"/>
          <w:i/>
          <w:sz w:val="24"/>
          <w:szCs w:val="24"/>
        </w:rPr>
      </w:pPr>
    </w:p>
    <w:p w:rsidR="00D261CF" w:rsidRPr="004C429A" w:rsidRDefault="00D261CF"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 xml:space="preserve">Стандартные объекты и функции ядра JavaScript </w:t>
      </w:r>
    </w:p>
    <w:p w:rsidR="00D261CF" w:rsidRPr="004C429A" w:rsidRDefault="00D261CF" w:rsidP="00274AFC">
      <w:pPr>
        <w:spacing w:after="0" w:line="240" w:lineRule="auto"/>
        <w:ind w:firstLine="709"/>
        <w:jc w:val="both"/>
        <w:rPr>
          <w:rFonts w:ascii="Times New Roman" w:hAnsi="Times New Roman" w:cs="Times New Roman"/>
          <w:i/>
          <w:sz w:val="24"/>
          <w:szCs w:val="24"/>
        </w:rPr>
      </w:pPr>
      <w:r w:rsidRPr="004C429A">
        <w:rPr>
          <w:rFonts w:ascii="Times New Roman" w:hAnsi="Times New Roman" w:cs="Times New Roman"/>
          <w:i/>
          <w:sz w:val="24"/>
          <w:szCs w:val="24"/>
        </w:rPr>
        <w:t>Объект Array</w:t>
      </w:r>
    </w:p>
    <w:p w:rsidR="00D261CF" w:rsidRPr="004C429A" w:rsidRDefault="00D261CF"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Массив - упорядоченный набор однородных данных, к элементам которого можно обращаться по имени и индексу. Язык JavaScript не имеет встроенного типа данных для создания массивов, поэтому для решения используется объект Array и его методы. Для создания объекта Array вызывается оператор new и конструктор массива - системная функция (ее имя совпадает с именем объекта), инициализирующая элементы массива: </w:t>
      </w:r>
    </w:p>
    <w:p w:rsidR="00D261CF" w:rsidRPr="004C429A" w:rsidRDefault="00D261CF"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m=newArray(); </w:t>
      </w:r>
    </w:p>
    <w:p w:rsidR="00D261CF" w:rsidRPr="004C429A" w:rsidRDefault="00D261CF"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Заполнение массива происходит позже. Например:</w:t>
      </w:r>
    </w:p>
    <w:p w:rsidR="00D261CF" w:rsidRPr="004C429A" w:rsidRDefault="00D261CF"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&lt;scriptlanguage="JavaScript"&gt;</w:t>
      </w:r>
    </w:p>
    <w:p w:rsidR="00D261CF" w:rsidRPr="004C429A" w:rsidRDefault="00D261CF"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//создание нового массива </w:t>
      </w:r>
    </w:p>
    <w:p w:rsidR="00D261CF" w:rsidRPr="004C429A" w:rsidRDefault="00D261CF"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m=newArray(); </w:t>
      </w:r>
    </w:p>
    <w:p w:rsidR="00D261CF" w:rsidRPr="004C429A" w:rsidRDefault="00D261CF"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//заполнение массива </w:t>
      </w:r>
    </w:p>
    <w:p w:rsidR="00D261CF" w:rsidRPr="004C429A" w:rsidRDefault="00D261CF"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m[0]=1; </w:t>
      </w:r>
    </w:p>
    <w:p w:rsidR="00D261CF" w:rsidRPr="004C429A" w:rsidRDefault="00D261CF"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m[1]=2; </w:t>
      </w:r>
    </w:p>
    <w:p w:rsidR="00D261CF" w:rsidRPr="004C429A" w:rsidRDefault="00D261CF"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m[2]=4; </w:t>
      </w:r>
    </w:p>
    <w:p w:rsidR="00D261CF" w:rsidRPr="004C429A" w:rsidRDefault="00D261CF"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m[3]=56;</w:t>
      </w:r>
    </w:p>
    <w:p w:rsidR="00D261CF" w:rsidRPr="004C429A" w:rsidRDefault="00D261CF"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script</w:t>
      </w:r>
      <w:r w:rsidRPr="004C429A">
        <w:rPr>
          <w:rFonts w:ascii="Times New Roman" w:hAnsi="Times New Roman" w:cs="Times New Roman"/>
          <w:sz w:val="24"/>
          <w:szCs w:val="24"/>
        </w:rPr>
        <w:t>&gt;</w:t>
      </w:r>
    </w:p>
    <w:p w:rsidR="00D261CF" w:rsidRPr="004C429A" w:rsidRDefault="00D261CF"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 приведенном выше примере с помощью команды new создается массив m, а затем происходит его заполнение - каждому элементу присваивается определенное значение. </w:t>
      </w:r>
    </w:p>
    <w:p w:rsidR="00D261CF" w:rsidRPr="004C429A" w:rsidRDefault="00D261CF"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m=newArray(1,2,4,56); </w:t>
      </w:r>
    </w:p>
    <w:p w:rsidR="00D261CF" w:rsidRPr="004C429A" w:rsidRDefault="00D261CF"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Вызывается команда new и сразу задаются значения всех элементов массива.</w:t>
      </w:r>
    </w:p>
    <w:p w:rsidR="00D261CF" w:rsidRPr="004C429A" w:rsidRDefault="00D261CF"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&lt;scriptlanguage="JavaScript"&gt;</w:t>
      </w:r>
    </w:p>
    <w:p w:rsidR="00D261CF" w:rsidRPr="004C429A" w:rsidRDefault="00D261CF"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//создание нового массива и его заполнение</w:t>
      </w:r>
    </w:p>
    <w:p w:rsidR="00D261CF" w:rsidRPr="004C429A" w:rsidRDefault="00D261CF"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m=newArray(1,2,4,56)</w:t>
      </w:r>
    </w:p>
    <w:p w:rsidR="00D261CF" w:rsidRPr="004C429A" w:rsidRDefault="00D261CF"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script</w:t>
      </w:r>
      <w:r w:rsidRPr="004C429A">
        <w:rPr>
          <w:rFonts w:ascii="Times New Roman" w:hAnsi="Times New Roman" w:cs="Times New Roman"/>
          <w:sz w:val="24"/>
          <w:szCs w:val="24"/>
        </w:rPr>
        <w:t>&gt;</w:t>
      </w:r>
    </w:p>
    <w:p w:rsidR="00D261CF" w:rsidRPr="004C429A" w:rsidRDefault="00D261CF"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Объявление строковых массивов проводится тем же способом, что и объявление числовых массивов.</w:t>
      </w:r>
    </w:p>
    <w:p w:rsidR="00D261CF" w:rsidRPr="004C429A" w:rsidRDefault="00D261CF"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Методы </w:t>
      </w:r>
    </w:p>
    <w:p w:rsidR="00D261CF" w:rsidRPr="004C429A" w:rsidRDefault="00D261CF"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объекта Array</w:t>
      </w:r>
      <w:r w:rsidRPr="004C429A">
        <w:rPr>
          <w:rFonts w:ascii="Times New Roman" w:hAnsi="Times New Roman" w:cs="Times New Roman"/>
          <w:sz w:val="24"/>
          <w:szCs w:val="24"/>
        </w:rPr>
        <w:tab/>
        <w:t xml:space="preserve">Действие </w:t>
      </w:r>
    </w:p>
    <w:p w:rsidR="00D261CF" w:rsidRPr="004C429A" w:rsidRDefault="00D261CF"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join() </w:t>
      </w:r>
      <w:r w:rsidRPr="004C429A">
        <w:rPr>
          <w:rFonts w:ascii="Times New Roman" w:hAnsi="Times New Roman" w:cs="Times New Roman"/>
          <w:sz w:val="24"/>
          <w:szCs w:val="24"/>
        </w:rPr>
        <w:tab/>
      </w:r>
      <w:r w:rsidRPr="004C429A">
        <w:rPr>
          <w:rFonts w:ascii="Times New Roman" w:hAnsi="Times New Roman" w:cs="Times New Roman"/>
          <w:sz w:val="24"/>
          <w:szCs w:val="24"/>
        </w:rPr>
        <w:tab/>
        <w:t xml:space="preserve">Объединяет все элементы массива в одну строку с указанием разделителя. </w:t>
      </w:r>
    </w:p>
    <w:p w:rsidR="00D261CF" w:rsidRPr="004C429A" w:rsidRDefault="00D261CF"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reverse()</w:t>
      </w:r>
      <w:r w:rsidRPr="004C429A">
        <w:rPr>
          <w:rFonts w:ascii="Times New Roman" w:hAnsi="Times New Roman" w:cs="Times New Roman"/>
          <w:sz w:val="24"/>
          <w:szCs w:val="24"/>
        </w:rPr>
        <w:tab/>
        <w:t xml:space="preserve">Изменяет порядок элементов в массиве - первый элемент становится последним, последний - первым </w:t>
      </w:r>
    </w:p>
    <w:p w:rsidR="00D261CF" w:rsidRPr="004C429A" w:rsidRDefault="00D261CF"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sort()</w:t>
      </w:r>
      <w:r w:rsidRPr="004C429A">
        <w:rPr>
          <w:rFonts w:ascii="Times New Roman" w:hAnsi="Times New Roman" w:cs="Times New Roman"/>
          <w:sz w:val="24"/>
          <w:szCs w:val="24"/>
        </w:rPr>
        <w:tab/>
      </w:r>
      <w:r w:rsidRPr="004C429A">
        <w:rPr>
          <w:rFonts w:ascii="Times New Roman" w:hAnsi="Times New Roman" w:cs="Times New Roman"/>
          <w:sz w:val="24"/>
          <w:szCs w:val="24"/>
        </w:rPr>
        <w:tab/>
        <w:t xml:space="preserve"> Выполняет сортировку элементов массива </w:t>
      </w:r>
    </w:p>
    <w:p w:rsidR="00D261CF" w:rsidRPr="004C429A" w:rsidRDefault="00D261CF"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split() </w:t>
      </w:r>
      <w:r w:rsidRPr="004C429A">
        <w:rPr>
          <w:rFonts w:ascii="Times New Roman" w:hAnsi="Times New Roman" w:cs="Times New Roman"/>
          <w:sz w:val="24"/>
          <w:szCs w:val="24"/>
        </w:rPr>
        <w:tab/>
      </w:r>
      <w:r w:rsidRPr="004C429A">
        <w:rPr>
          <w:rFonts w:ascii="Times New Roman" w:hAnsi="Times New Roman" w:cs="Times New Roman"/>
          <w:sz w:val="24"/>
          <w:szCs w:val="24"/>
        </w:rPr>
        <w:tab/>
        <w:t xml:space="preserve">Разделяет строку на составные части </w:t>
      </w:r>
    </w:p>
    <w:p w:rsidR="00D261CF" w:rsidRPr="004C429A" w:rsidRDefault="00D261CF"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concat() </w:t>
      </w:r>
      <w:r w:rsidRPr="004C429A">
        <w:rPr>
          <w:rFonts w:ascii="Times New Roman" w:hAnsi="Times New Roman" w:cs="Times New Roman"/>
          <w:sz w:val="24"/>
          <w:szCs w:val="24"/>
        </w:rPr>
        <w:tab/>
        <w:t xml:space="preserve">Объединяет два массива в один </w:t>
      </w:r>
    </w:p>
    <w:p w:rsidR="00D261CF" w:rsidRPr="004C429A" w:rsidRDefault="00D261CF"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slice() </w:t>
      </w:r>
      <w:r w:rsidRPr="004C429A">
        <w:rPr>
          <w:rFonts w:ascii="Times New Roman" w:hAnsi="Times New Roman" w:cs="Times New Roman"/>
          <w:sz w:val="24"/>
          <w:szCs w:val="24"/>
        </w:rPr>
        <w:tab/>
      </w:r>
      <w:r w:rsidRPr="004C429A">
        <w:rPr>
          <w:rFonts w:ascii="Times New Roman" w:hAnsi="Times New Roman" w:cs="Times New Roman"/>
          <w:sz w:val="24"/>
          <w:szCs w:val="24"/>
        </w:rPr>
        <w:tab/>
        <w:t xml:space="preserve">Выделяет часть массивы </w:t>
      </w:r>
    </w:p>
    <w:p w:rsidR="00D261CF" w:rsidRPr="004C429A" w:rsidRDefault="00D261CF"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toString() </w:t>
      </w:r>
      <w:r w:rsidRPr="004C429A">
        <w:rPr>
          <w:rFonts w:ascii="Times New Roman" w:hAnsi="Times New Roman" w:cs="Times New Roman"/>
          <w:sz w:val="24"/>
          <w:szCs w:val="24"/>
        </w:rPr>
        <w:tab/>
        <w:t xml:space="preserve">Возвращает строку - результат конкатенации всех элементов массива. Элементы массива в строке разделены запятой. Свойство </w:t>
      </w:r>
    </w:p>
    <w:p w:rsidR="00D261CF" w:rsidRPr="004C429A" w:rsidRDefault="00D261CF"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length</w:t>
      </w:r>
      <w:r w:rsidRPr="004C429A">
        <w:rPr>
          <w:rFonts w:ascii="Times New Roman" w:hAnsi="Times New Roman" w:cs="Times New Roman"/>
          <w:sz w:val="24"/>
          <w:szCs w:val="24"/>
        </w:rPr>
        <w:tab/>
      </w:r>
      <w:r w:rsidRPr="004C429A">
        <w:rPr>
          <w:rFonts w:ascii="Times New Roman" w:hAnsi="Times New Roman" w:cs="Times New Roman"/>
          <w:sz w:val="24"/>
          <w:szCs w:val="24"/>
        </w:rPr>
        <w:tab/>
        <w:t xml:space="preserve"> Возвращает длину массива (число элементов в нем).</w:t>
      </w:r>
    </w:p>
    <w:p w:rsidR="00116687" w:rsidRPr="004C429A" w:rsidRDefault="00116687" w:rsidP="00274AFC">
      <w:pPr>
        <w:spacing w:after="0" w:line="240" w:lineRule="auto"/>
        <w:ind w:firstLine="709"/>
        <w:jc w:val="both"/>
        <w:rPr>
          <w:rFonts w:ascii="Times New Roman" w:hAnsi="Times New Roman" w:cs="Times New Roman"/>
          <w:sz w:val="24"/>
          <w:szCs w:val="24"/>
        </w:rPr>
      </w:pPr>
    </w:p>
    <w:p w:rsidR="00116687" w:rsidRPr="004C429A" w:rsidRDefault="00116687"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Пусть определены два массива: </w:t>
      </w:r>
    </w:p>
    <w:p w:rsidR="00116687" w:rsidRPr="004C429A" w:rsidRDefault="00116687"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array1 = newArray("Первый","Второй","Третий"); </w:t>
      </w:r>
    </w:p>
    <w:p w:rsidR="00116687" w:rsidRPr="004C429A" w:rsidRDefault="00116687"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array2 = newArray("Один","Два","Три"); </w:t>
      </w:r>
    </w:p>
    <w:p w:rsidR="00116687" w:rsidRPr="004C429A" w:rsidRDefault="00116687"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Тогда метод join() первого массива array1.join() возвратит строку: </w:t>
      </w:r>
    </w:p>
    <w:p w:rsidR="00116687" w:rsidRPr="004C429A" w:rsidRDefault="00116687"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lastRenderedPageBreak/>
        <w:t xml:space="preserve">"Первый,Второй,Третий" </w:t>
      </w:r>
    </w:p>
    <w:p w:rsidR="00116687" w:rsidRPr="004C429A" w:rsidRDefault="00116687"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Метод sort() первого массива array1.sort() упорядочит элементы массива array1 (переставив их местами непосредственно в самом массиве array1) в алфавитном порядке:</w:t>
      </w:r>
    </w:p>
    <w:p w:rsidR="00116687" w:rsidRPr="004C429A" w:rsidRDefault="00116687"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array1[0] = "Второй"; </w:t>
      </w:r>
    </w:p>
    <w:p w:rsidR="00116687" w:rsidRPr="004C429A" w:rsidRDefault="00116687"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array1[1] = "Первый";</w:t>
      </w:r>
    </w:p>
    <w:p w:rsidR="00116687" w:rsidRPr="004C429A" w:rsidRDefault="00116687"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array1[2] = "Третий"; </w:t>
      </w:r>
    </w:p>
    <w:p w:rsidR="00116687" w:rsidRPr="004C429A" w:rsidRDefault="00116687"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Поскольку некоторые методы массива возвращают массив, то к нему можно сразу же применить какой-либо метод, продолжив "точечную" нотацию. Например, array1.concat(array2).sort() объединит два массива в один новый и отсортирует его.</w:t>
      </w:r>
    </w:p>
    <w:p w:rsidR="00116687" w:rsidRPr="004C429A" w:rsidRDefault="00116687" w:rsidP="00274AFC">
      <w:pPr>
        <w:spacing w:after="0" w:line="240" w:lineRule="auto"/>
        <w:ind w:firstLine="709"/>
        <w:jc w:val="both"/>
        <w:rPr>
          <w:rFonts w:ascii="Times New Roman" w:hAnsi="Times New Roman" w:cs="Times New Roman"/>
          <w:i/>
          <w:sz w:val="24"/>
          <w:szCs w:val="24"/>
        </w:rPr>
      </w:pPr>
      <w:r w:rsidRPr="004C429A">
        <w:rPr>
          <w:rFonts w:ascii="Times New Roman" w:hAnsi="Times New Roman" w:cs="Times New Roman"/>
          <w:i/>
          <w:sz w:val="24"/>
          <w:szCs w:val="24"/>
        </w:rPr>
        <w:t>Объект Date</w:t>
      </w:r>
    </w:p>
    <w:p w:rsidR="00116687" w:rsidRPr="004C429A" w:rsidRDefault="00116687"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Используется для представления дат в программах JavaScript. Время храниться в виде числа миллисекунд, прошедших от 1 января 1970 года. </w:t>
      </w:r>
    </w:p>
    <w:p w:rsidR="00116687" w:rsidRPr="004C429A" w:rsidRDefault="00116687"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Данный объект создается также, как и любой объект в JavaScript – с помощью оператора new и конструктора, в данном случае Date(): </w:t>
      </w:r>
    </w:p>
    <w:p w:rsidR="00116687" w:rsidRPr="004C429A" w:rsidRDefault="00116687"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date1 = newDate(); // значением переменной date1 будет текущая дата </w:t>
      </w:r>
    </w:p>
    <w:p w:rsidR="00116687" w:rsidRPr="004C429A" w:rsidRDefault="00116687"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Параметром конструктора может быть строка, в которой записана нужная дата: </w:t>
      </w:r>
    </w:p>
    <w:p w:rsidR="00116687" w:rsidRPr="004C429A" w:rsidRDefault="00116687"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date1 = newDate(“january 14, 2000, 12:00:00”); </w:t>
      </w:r>
    </w:p>
    <w:p w:rsidR="00116687" w:rsidRPr="004C429A" w:rsidRDefault="00116687"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Можно задать список параметров:</w:t>
      </w:r>
    </w:p>
    <w:p w:rsidR="00116687" w:rsidRPr="004C429A" w:rsidRDefault="00116687"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date1 = newDate(2000, 1, 14, 12, 0, 0); </w:t>
      </w:r>
    </w:p>
    <w:p w:rsidR="00116687" w:rsidRPr="004C429A" w:rsidRDefault="00116687" w:rsidP="00274AFC">
      <w:pPr>
        <w:spacing w:after="0" w:line="240" w:lineRule="auto"/>
        <w:ind w:firstLine="709"/>
        <w:jc w:val="both"/>
        <w:rPr>
          <w:rFonts w:ascii="Times New Roman" w:hAnsi="Times New Roman" w:cs="Times New Roman"/>
          <w:i/>
          <w:sz w:val="24"/>
          <w:szCs w:val="24"/>
        </w:rPr>
      </w:pPr>
      <w:r w:rsidRPr="004C429A">
        <w:rPr>
          <w:rFonts w:ascii="Times New Roman" w:hAnsi="Times New Roman" w:cs="Times New Roman"/>
          <w:i/>
          <w:sz w:val="24"/>
          <w:szCs w:val="24"/>
        </w:rPr>
        <w:t>Объект Math</w:t>
      </w:r>
    </w:p>
    <w:p w:rsidR="00116687" w:rsidRPr="004C429A" w:rsidRDefault="00116687"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 свойствах данного объекта хранятся основные математические константы, а его методы вычисляют основные математические функции. При обращении к данному объекту, создавать его не надо, но необходимо явно указывать его имя Math. Например: </w:t>
      </w:r>
    </w:p>
    <w:p w:rsidR="00116687" w:rsidRPr="004C429A" w:rsidRDefault="00116687"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p = Math.PI; // хранится значение числа пи. </w:t>
      </w:r>
    </w:p>
    <w:p w:rsidR="00116687" w:rsidRPr="004C429A" w:rsidRDefault="00116687"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Объект String</w:t>
      </w:r>
    </w:p>
    <w:p w:rsidR="00116687" w:rsidRPr="004C429A" w:rsidRDefault="00116687"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Можно явно создавать строковый объект, используя оператор new и конструктор:</w:t>
      </w:r>
    </w:p>
    <w:p w:rsidR="00116687" w:rsidRPr="004C429A" w:rsidRDefault="00116687"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myString = newString(“Hello!”); </w:t>
      </w:r>
    </w:p>
    <w:p w:rsidR="00116687" w:rsidRPr="004C429A" w:rsidRDefault="00116687"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Данный объект имеет единственное свойство length, хранящее длину строки, содержащейся в строковом объекте, и два типа методов: одни непосредственно влияют на содержание самой строки, вторые возвращают отформатированный HTML-вариант строки.</w:t>
      </w:r>
    </w:p>
    <w:p w:rsidR="00116687" w:rsidRPr="004C429A" w:rsidRDefault="00116687" w:rsidP="00274AFC">
      <w:pPr>
        <w:spacing w:after="0" w:line="240" w:lineRule="auto"/>
        <w:ind w:firstLine="709"/>
        <w:jc w:val="both"/>
        <w:rPr>
          <w:rFonts w:ascii="Times New Roman" w:hAnsi="Times New Roman" w:cs="Times New Roman"/>
          <w:i/>
          <w:sz w:val="24"/>
          <w:szCs w:val="24"/>
        </w:rPr>
      </w:pPr>
      <w:r w:rsidRPr="004C429A">
        <w:rPr>
          <w:rFonts w:ascii="Times New Roman" w:hAnsi="Times New Roman" w:cs="Times New Roman"/>
          <w:i/>
          <w:sz w:val="24"/>
          <w:szCs w:val="24"/>
        </w:rPr>
        <w:t xml:space="preserve">Стандартные функции верхнего уровня </w:t>
      </w:r>
    </w:p>
    <w:p w:rsidR="00116687" w:rsidRPr="004C429A" w:rsidRDefault="00116687"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 JavaScript существуют несколько функций, для вызова которых не надо создавать никакого объекта, она находятся вне иерархии объектов. </w:t>
      </w:r>
    </w:p>
    <w:p w:rsidR="00116687" w:rsidRPr="004C429A" w:rsidRDefault="00116687"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Функция parseFloat(parameter) анализирует значение переданного ей строкового параметра на соответствие представлению вещественного числа. </w:t>
      </w:r>
    </w:p>
    <w:p w:rsidR="00116687" w:rsidRPr="004C429A" w:rsidRDefault="00116687"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Функция parseInt(parameter, base) пытается возвратить целое число по основанию, заданному вторым параметром. Эти функции полезны при анализе введенных пользователем данных в полях формы до их передачи на сервер. </w:t>
      </w:r>
    </w:p>
    <w:p w:rsidR="00116687" w:rsidRPr="004C429A" w:rsidRDefault="00116687"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Функции Number(object) и String(object) преобразуют объект, заданный в качестве его параметра в число или строку.</w:t>
      </w:r>
    </w:p>
    <w:p w:rsidR="00116687" w:rsidRPr="004C429A" w:rsidRDefault="00116687" w:rsidP="00274AFC">
      <w:pPr>
        <w:spacing w:after="0" w:line="240" w:lineRule="auto"/>
        <w:ind w:firstLine="709"/>
        <w:jc w:val="both"/>
        <w:rPr>
          <w:rFonts w:ascii="Times New Roman" w:hAnsi="Times New Roman" w:cs="Times New Roman"/>
          <w:sz w:val="24"/>
          <w:szCs w:val="24"/>
        </w:rPr>
      </w:pPr>
    </w:p>
    <w:p w:rsidR="00116687" w:rsidRPr="004C429A" w:rsidRDefault="00116687"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 xml:space="preserve">1.5. Объекты клиента </w:t>
      </w:r>
    </w:p>
    <w:p w:rsidR="00116687" w:rsidRPr="004C429A" w:rsidRDefault="00116687"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При интерпретации страницы HTML браузером создаются объекты JavaScript, свой</w:t>
      </w:r>
      <w:r w:rsidRPr="004C429A">
        <w:rPr>
          <w:rFonts w:ascii="Times New Roman" w:hAnsi="Times New Roman" w:cs="Times New Roman"/>
          <w:sz w:val="24"/>
          <w:szCs w:val="24"/>
          <w:lang w:val="kk-KZ"/>
        </w:rPr>
        <w:t>ст</w:t>
      </w:r>
      <w:r w:rsidRPr="004C429A">
        <w:rPr>
          <w:rFonts w:ascii="Times New Roman" w:hAnsi="Times New Roman" w:cs="Times New Roman"/>
          <w:sz w:val="24"/>
          <w:szCs w:val="24"/>
        </w:rPr>
        <w:t xml:space="preserve">ва которых представляют значения параметров тэгов языка HTML. </w:t>
      </w:r>
    </w:p>
    <w:p w:rsidR="00116687" w:rsidRPr="004C429A" w:rsidRDefault="00116687" w:rsidP="00274AFC">
      <w:pPr>
        <w:spacing w:after="0" w:line="240" w:lineRule="auto"/>
        <w:ind w:firstLine="709"/>
        <w:jc w:val="both"/>
        <w:rPr>
          <w:rFonts w:ascii="Times New Roman" w:hAnsi="Times New Roman" w:cs="Times New Roman"/>
          <w:i/>
          <w:sz w:val="24"/>
          <w:szCs w:val="24"/>
        </w:rPr>
      </w:pPr>
      <w:r w:rsidRPr="004C429A">
        <w:rPr>
          <w:rFonts w:ascii="Times New Roman" w:hAnsi="Times New Roman" w:cs="Times New Roman"/>
          <w:i/>
          <w:sz w:val="24"/>
          <w:szCs w:val="24"/>
        </w:rPr>
        <w:t xml:space="preserve">Иерархия объектов </w:t>
      </w:r>
    </w:p>
    <w:p w:rsidR="00116687" w:rsidRPr="004C429A" w:rsidRDefault="00116687"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Созданные объекты существуют в виде иерархической структуры, отражающей структуру самой HTML-страницы. На верхнем уровне расположен объект window, представляющий собой активное окно браузера. Далее вниз по иерархической лестнице следуют объекты frame, document, location и history и т.д. Значения свойств объектов отражают значения соответствующих </w:t>
      </w:r>
      <w:r w:rsidRPr="004C429A">
        <w:rPr>
          <w:rFonts w:ascii="Times New Roman" w:hAnsi="Times New Roman" w:cs="Times New Roman"/>
          <w:sz w:val="24"/>
          <w:szCs w:val="24"/>
        </w:rPr>
        <w:lastRenderedPageBreak/>
        <w:t>параметров тэгов страницы или установленных системных параметров. На рисунке показана структура объектов клиента (браузера).</w:t>
      </w:r>
    </w:p>
    <w:p w:rsidR="00116687" w:rsidRPr="004C429A" w:rsidRDefault="00116687"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noProof/>
          <w:sz w:val="24"/>
          <w:szCs w:val="24"/>
          <w:lang w:eastAsia="ru-RU"/>
        </w:rPr>
        <w:drawing>
          <wp:inline distT="0" distB="0" distL="0" distR="0">
            <wp:extent cx="3609975" cy="37719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609975" cy="3771900"/>
                    </a:xfrm>
                    <a:prstGeom prst="rect">
                      <a:avLst/>
                    </a:prstGeom>
                  </pic:spPr>
                </pic:pic>
              </a:graphicData>
            </a:graphic>
          </wp:inline>
        </w:drawing>
      </w:r>
    </w:p>
    <w:p w:rsidR="00116687" w:rsidRPr="004C429A" w:rsidRDefault="00116687"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Особняком стоит объект navigator с двумя дочерними (подчиненными) объектами. Он относится к самому браузеру, и его свойства позволяют определить характеристики программы просмотра. </w:t>
      </w:r>
    </w:p>
    <w:p w:rsidR="00116687" w:rsidRPr="004C429A" w:rsidRDefault="00116687"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Каждая страница в добавление к объекту navigator обязательно имеет еще четыре объекта: </w:t>
      </w:r>
    </w:p>
    <w:p w:rsidR="00116687" w:rsidRPr="004C429A" w:rsidRDefault="00116687"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window — объект верхнего уровня, свойства которого применяются ко всему окну, в котором отображается документ; </w:t>
      </w:r>
    </w:p>
    <w:p w:rsidR="00116687" w:rsidRPr="004C429A" w:rsidRDefault="00116687"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document — свойства которого определяются содержимым самого документа: связи, цвет фона, формы и т. д.;</w:t>
      </w:r>
    </w:p>
    <w:p w:rsidR="00116687" w:rsidRPr="004C429A" w:rsidRDefault="00116687"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location — свойства которого связаны с url-адресом отображаемого документа; </w:t>
      </w:r>
    </w:p>
    <w:p w:rsidR="00116687" w:rsidRPr="004C429A" w:rsidRDefault="00116687"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history — представляет адреса ранее загружавшихся HTML</w:t>
      </w:r>
      <w:r w:rsidRPr="004C429A">
        <w:rPr>
          <w:rFonts w:ascii="Times New Roman" w:hAnsi="Times New Roman" w:cs="Times New Roman"/>
          <w:sz w:val="24"/>
          <w:szCs w:val="24"/>
          <w:lang w:val="kk-KZ"/>
        </w:rPr>
        <w:t>-</w:t>
      </w:r>
      <w:r w:rsidRPr="004C429A">
        <w:rPr>
          <w:rFonts w:ascii="Times New Roman" w:hAnsi="Times New Roman" w:cs="Times New Roman"/>
          <w:sz w:val="24"/>
          <w:szCs w:val="24"/>
        </w:rPr>
        <w:t xml:space="preserve">страниц. </w:t>
      </w:r>
    </w:p>
    <w:p w:rsidR="00116687" w:rsidRPr="004C429A" w:rsidRDefault="00116687"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Кроме указанных объектов страница может иметь дополнительные объекты, зависящие от ее содержимого, которые являются дочерними объектами объекта document. Если на странице расположена форма, то все ее элементы являются дочерними объектами этой формы. Для задания точного имени объекта используется точечная нотация с полным указанием всей цепочки наследования объекта. Наиболее общий объект высшего уровня находится слева в выражении, и слева направо происходит переход к более частным объектам, являющимся при этом наследниками высших в иерархии объектов. </w:t>
      </w:r>
    </w:p>
    <w:p w:rsidR="00116687" w:rsidRPr="004C429A" w:rsidRDefault="00116687"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Кроме этих классов объектов пользователь может создавать и свои собственные. Но обычно большинство программ используют эту систему классов и не создают новых. </w:t>
      </w:r>
    </w:p>
    <w:p w:rsidR="00116687" w:rsidRPr="004C429A" w:rsidRDefault="00116687" w:rsidP="00274AFC">
      <w:pPr>
        <w:spacing w:after="0" w:line="240" w:lineRule="auto"/>
        <w:ind w:firstLine="709"/>
        <w:jc w:val="both"/>
        <w:rPr>
          <w:rFonts w:ascii="Times New Roman" w:hAnsi="Times New Roman" w:cs="Times New Roman"/>
          <w:i/>
          <w:sz w:val="24"/>
          <w:szCs w:val="24"/>
        </w:rPr>
      </w:pPr>
      <w:r w:rsidRPr="004C429A">
        <w:rPr>
          <w:rFonts w:ascii="Times New Roman" w:hAnsi="Times New Roman" w:cs="Times New Roman"/>
          <w:i/>
          <w:sz w:val="24"/>
          <w:szCs w:val="24"/>
        </w:rPr>
        <w:t>Объект navigator</w:t>
      </w:r>
    </w:p>
    <w:p w:rsidR="00116687" w:rsidRPr="004C429A" w:rsidRDefault="00116687"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Этот объект применяется для получения информации о версиях. </w:t>
      </w:r>
    </w:p>
    <w:p w:rsidR="00116687" w:rsidRPr="004C429A" w:rsidRDefault="00116687"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Синтаксис: </w:t>
      </w:r>
    </w:p>
    <w:p w:rsidR="00116687" w:rsidRPr="004C429A" w:rsidRDefault="00116687"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navigator.name_properties</w:t>
      </w:r>
    </w:p>
    <w:p w:rsidR="00116687" w:rsidRPr="004C429A" w:rsidRDefault="00116687"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Методы и события, догадаться не определены для этого объекта. Да и свойства только для чтения, так как ресурс с информацией о версии недоступен для редактирования. </w:t>
      </w:r>
    </w:p>
    <w:p w:rsidR="00116687" w:rsidRPr="004C429A" w:rsidRDefault="00116687" w:rsidP="00274AFC">
      <w:pPr>
        <w:spacing w:after="0" w:line="240" w:lineRule="auto"/>
        <w:ind w:firstLine="709"/>
        <w:jc w:val="both"/>
        <w:rPr>
          <w:rFonts w:ascii="Times New Roman" w:hAnsi="Times New Roman" w:cs="Times New Roman"/>
          <w:sz w:val="24"/>
          <w:szCs w:val="24"/>
          <w:lang w:val="kk-KZ"/>
        </w:rPr>
      </w:pPr>
      <w:r w:rsidRPr="004C429A">
        <w:rPr>
          <w:rFonts w:ascii="Times New Roman" w:hAnsi="Times New Roman" w:cs="Times New Roman"/>
          <w:sz w:val="24"/>
          <w:szCs w:val="24"/>
        </w:rPr>
        <w:t>Свойства</w:t>
      </w:r>
      <w:r w:rsidRPr="004C429A">
        <w:rPr>
          <w:rFonts w:ascii="Times New Roman" w:hAnsi="Times New Roman" w:cs="Times New Roman"/>
          <w:sz w:val="24"/>
          <w:szCs w:val="24"/>
          <w:lang w:val="kk-KZ"/>
        </w:rPr>
        <w:t>:</w:t>
      </w:r>
    </w:p>
    <w:p w:rsidR="00116687" w:rsidRPr="004C429A" w:rsidRDefault="00116687"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lastRenderedPageBreak/>
        <w:t xml:space="preserve">• appCodeName - кодовое имя браузера; </w:t>
      </w:r>
    </w:p>
    <w:p w:rsidR="00116687" w:rsidRPr="004C429A" w:rsidRDefault="00116687"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appName - название браузера; </w:t>
      </w:r>
    </w:p>
    <w:p w:rsidR="00116687" w:rsidRPr="004C429A" w:rsidRDefault="00116687"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appVersion - информация о версии браузера; </w:t>
      </w:r>
    </w:p>
    <w:p w:rsidR="00116687" w:rsidRPr="004C429A" w:rsidRDefault="00116687"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userAgent - кодовое имя и версия браузера; </w:t>
      </w:r>
    </w:p>
    <w:p w:rsidR="00116687" w:rsidRPr="004C429A" w:rsidRDefault="00116687"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Ниже приведен пример использования объекта navigator.</w:t>
      </w:r>
    </w:p>
    <w:p w:rsidR="00116687" w:rsidRPr="004C429A" w:rsidRDefault="00143783"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&lt;html&gt;</w:t>
      </w:r>
    </w:p>
    <w:p w:rsidR="00750165" w:rsidRPr="004C429A" w:rsidRDefault="00143783"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&lt;head</w:t>
      </w:r>
      <w:r w:rsidR="00750165" w:rsidRPr="004C429A">
        <w:rPr>
          <w:rFonts w:ascii="Times New Roman" w:hAnsi="Times New Roman" w:cs="Times New Roman"/>
          <w:sz w:val="24"/>
          <w:szCs w:val="24"/>
          <w:lang w:val="en-US"/>
        </w:rPr>
        <w:t>&gt;</w:t>
      </w:r>
    </w:p>
    <w:p w:rsidR="00143783" w:rsidRPr="004C429A" w:rsidRDefault="00750165"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w:t>
      </w:r>
      <w:r w:rsidR="00143783" w:rsidRPr="004C429A">
        <w:rPr>
          <w:rFonts w:ascii="Times New Roman" w:hAnsi="Times New Roman" w:cs="Times New Roman"/>
          <w:sz w:val="24"/>
          <w:szCs w:val="24"/>
          <w:lang w:val="en-US"/>
        </w:rPr>
        <w:t>title</w:t>
      </w:r>
      <w:r w:rsidRPr="004C429A">
        <w:rPr>
          <w:rFonts w:ascii="Times New Roman" w:hAnsi="Times New Roman" w:cs="Times New Roman"/>
          <w:sz w:val="24"/>
          <w:szCs w:val="24"/>
          <w:lang w:val="en-US"/>
        </w:rPr>
        <w:t>&gt;</w:t>
      </w:r>
      <w:r w:rsidR="00143783" w:rsidRPr="004C429A">
        <w:rPr>
          <w:rFonts w:ascii="Times New Roman" w:hAnsi="Times New Roman" w:cs="Times New Roman"/>
          <w:sz w:val="24"/>
          <w:szCs w:val="24"/>
          <w:lang w:val="en-US"/>
        </w:rPr>
        <w:t>navigator</w:t>
      </w:r>
      <w:r w:rsidRPr="004C429A">
        <w:rPr>
          <w:rFonts w:ascii="Times New Roman" w:hAnsi="Times New Roman" w:cs="Times New Roman"/>
          <w:sz w:val="24"/>
          <w:szCs w:val="24"/>
          <w:lang w:val="en-US"/>
        </w:rPr>
        <w:t>&lt;</w:t>
      </w:r>
      <w:r w:rsidR="00143783" w:rsidRPr="004C429A">
        <w:rPr>
          <w:rFonts w:ascii="Times New Roman" w:hAnsi="Times New Roman" w:cs="Times New Roman"/>
          <w:sz w:val="24"/>
          <w:szCs w:val="24"/>
          <w:lang w:val="en-US"/>
        </w:rPr>
        <w:t>/title</w:t>
      </w:r>
      <w:r w:rsidRPr="004C429A">
        <w:rPr>
          <w:rFonts w:ascii="Times New Roman" w:hAnsi="Times New Roman" w:cs="Times New Roman"/>
          <w:sz w:val="24"/>
          <w:szCs w:val="24"/>
          <w:lang w:val="en-US"/>
        </w:rPr>
        <w:t>&gt;</w:t>
      </w:r>
    </w:p>
    <w:p w:rsidR="00750165" w:rsidRPr="004C429A" w:rsidRDefault="00750165"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&lt;script language="javascript"&gt;</w:t>
      </w:r>
    </w:p>
    <w:p w:rsidR="00750165" w:rsidRPr="004C429A" w:rsidRDefault="00750165"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varfirstn = window.prompt("</w:t>
      </w:r>
      <w:r w:rsidRPr="004C429A">
        <w:rPr>
          <w:rFonts w:ascii="Times New Roman" w:hAnsi="Times New Roman" w:cs="Times New Roman"/>
          <w:sz w:val="24"/>
          <w:szCs w:val="24"/>
        </w:rPr>
        <w:t>Введитевашеимя</w:t>
      </w:r>
      <w:r w:rsidRPr="004C429A">
        <w:rPr>
          <w:rFonts w:ascii="Times New Roman" w:hAnsi="Times New Roman" w:cs="Times New Roman"/>
          <w:sz w:val="24"/>
          <w:szCs w:val="24"/>
          <w:lang w:val="en-US"/>
        </w:rPr>
        <w:t>: ","</w:t>
      </w:r>
      <w:r w:rsidRPr="004C429A">
        <w:rPr>
          <w:rFonts w:ascii="Times New Roman" w:hAnsi="Times New Roman" w:cs="Times New Roman"/>
          <w:sz w:val="24"/>
          <w:szCs w:val="24"/>
        </w:rPr>
        <w:t>вашеимя</w:t>
      </w:r>
      <w:r w:rsidRPr="004C429A">
        <w:rPr>
          <w:rFonts w:ascii="Times New Roman" w:hAnsi="Times New Roman" w:cs="Times New Roman"/>
          <w:sz w:val="24"/>
          <w:szCs w:val="24"/>
          <w:lang w:val="en-US"/>
        </w:rPr>
        <w:t xml:space="preserve">") </w:t>
      </w:r>
    </w:p>
    <w:p w:rsidR="00750165" w:rsidRPr="004C429A" w:rsidRDefault="00750165"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function welcome(){ </w:t>
      </w:r>
    </w:p>
    <w:p w:rsidR="00750165" w:rsidRPr="004C429A" w:rsidRDefault="00750165"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varappname=navigator.appName</w:t>
      </w:r>
    </w:p>
    <w:p w:rsidR="00750165" w:rsidRPr="004C429A" w:rsidRDefault="00750165"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varappver=navigator.appVersion</w:t>
      </w:r>
    </w:p>
    <w:p w:rsidR="00750165" w:rsidRPr="004C429A" w:rsidRDefault="00750165"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window.alert("</w:t>
      </w:r>
      <w:r w:rsidRPr="004C429A">
        <w:rPr>
          <w:rFonts w:ascii="Times New Roman" w:hAnsi="Times New Roman" w:cs="Times New Roman"/>
          <w:sz w:val="24"/>
          <w:szCs w:val="24"/>
        </w:rPr>
        <w:t>Привет</w:t>
      </w:r>
      <w:r w:rsidRPr="004C429A">
        <w:rPr>
          <w:rFonts w:ascii="Times New Roman" w:hAnsi="Times New Roman" w:cs="Times New Roman"/>
          <w:sz w:val="24"/>
          <w:szCs w:val="24"/>
          <w:lang w:val="en-US"/>
        </w:rPr>
        <w:t xml:space="preserve">, " + firstn + ". </w:t>
      </w:r>
      <w:r w:rsidRPr="004C429A">
        <w:rPr>
          <w:rFonts w:ascii="Times New Roman" w:hAnsi="Times New Roman" w:cs="Times New Roman"/>
          <w:sz w:val="24"/>
          <w:szCs w:val="24"/>
        </w:rPr>
        <w:t>Выиспользуете</w:t>
      </w:r>
      <w:r w:rsidRPr="004C429A">
        <w:rPr>
          <w:rFonts w:ascii="Times New Roman" w:hAnsi="Times New Roman" w:cs="Times New Roman"/>
          <w:sz w:val="24"/>
          <w:szCs w:val="24"/>
          <w:lang w:val="en-US"/>
        </w:rPr>
        <w:t xml:space="preserve"> " + appname + ". </w:t>
      </w:r>
      <w:r w:rsidRPr="004C429A">
        <w:rPr>
          <w:rFonts w:ascii="Times New Roman" w:hAnsi="Times New Roman" w:cs="Times New Roman"/>
          <w:sz w:val="24"/>
          <w:szCs w:val="24"/>
        </w:rPr>
        <w:t>Версия</w:t>
      </w:r>
      <w:r w:rsidRPr="004C429A">
        <w:rPr>
          <w:rFonts w:ascii="Times New Roman" w:hAnsi="Times New Roman" w:cs="Times New Roman"/>
          <w:sz w:val="24"/>
          <w:szCs w:val="24"/>
          <w:lang w:val="en-US"/>
        </w:rPr>
        <w:t xml:space="preserve"> " + appver + ". </w:t>
      </w:r>
      <w:r w:rsidRPr="004C429A">
        <w:rPr>
          <w:rFonts w:ascii="Times New Roman" w:hAnsi="Times New Roman" w:cs="Times New Roman"/>
          <w:sz w:val="24"/>
          <w:szCs w:val="24"/>
        </w:rPr>
        <w:t>Спасибозавизит</w:t>
      </w:r>
      <w:r w:rsidRPr="004C429A">
        <w:rPr>
          <w:rFonts w:ascii="Times New Roman" w:hAnsi="Times New Roman" w:cs="Times New Roman"/>
          <w:sz w:val="24"/>
          <w:szCs w:val="24"/>
          <w:lang w:val="en-US"/>
        </w:rPr>
        <w:t>.");</w:t>
      </w:r>
    </w:p>
    <w:p w:rsidR="00750165" w:rsidRPr="004C429A" w:rsidRDefault="00750165"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w:t>
      </w:r>
    </w:p>
    <w:p w:rsidR="00750165" w:rsidRPr="004C429A" w:rsidRDefault="00750165"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functionwritename(){ </w:t>
      </w:r>
    </w:p>
    <w:p w:rsidR="00750165" w:rsidRPr="004C429A" w:rsidRDefault="00750165"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document.write(firstn + "."); </w:t>
      </w:r>
    </w:p>
    <w:p w:rsidR="00750165" w:rsidRPr="004C429A" w:rsidRDefault="00750165"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w:t>
      </w:r>
    </w:p>
    <w:p w:rsidR="00750165" w:rsidRPr="004C429A" w:rsidRDefault="00750165"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&lt;/script&gt;</w:t>
      </w:r>
    </w:p>
    <w:p w:rsidR="00750165" w:rsidRPr="004C429A" w:rsidRDefault="00750165"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&lt;/head&gt;</w:t>
      </w:r>
    </w:p>
    <w:p w:rsidR="00750165" w:rsidRPr="004C429A" w:rsidRDefault="00750165"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&lt;body onLoad="welcome()"&gt;</w:t>
      </w:r>
    </w:p>
    <w:p w:rsidR="00750165" w:rsidRPr="004C429A" w:rsidRDefault="00750165"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rPr>
        <w:t>Добропожаловать</w:t>
      </w:r>
      <w:r w:rsidRPr="004C429A">
        <w:rPr>
          <w:rFonts w:ascii="Times New Roman" w:hAnsi="Times New Roman" w:cs="Times New Roman"/>
          <w:sz w:val="24"/>
          <w:szCs w:val="24"/>
          <w:lang w:val="en-US"/>
        </w:rPr>
        <w:t>,</w:t>
      </w:r>
    </w:p>
    <w:p w:rsidR="00750165" w:rsidRPr="004C429A" w:rsidRDefault="00750165"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&lt;script language="JavaScript"&gt;</w:t>
      </w:r>
    </w:p>
    <w:p w:rsidR="00143783" w:rsidRPr="004C429A" w:rsidRDefault="00750165"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writename();</w:t>
      </w:r>
    </w:p>
    <w:p w:rsidR="00750165" w:rsidRPr="00BB493D" w:rsidRDefault="00750165" w:rsidP="00274AFC">
      <w:pPr>
        <w:spacing w:after="0" w:line="240" w:lineRule="auto"/>
        <w:ind w:firstLine="709"/>
        <w:jc w:val="both"/>
        <w:rPr>
          <w:rFonts w:ascii="Times New Roman" w:hAnsi="Times New Roman" w:cs="Times New Roman"/>
          <w:sz w:val="24"/>
          <w:szCs w:val="24"/>
        </w:rPr>
      </w:pPr>
      <w:r w:rsidRPr="00BB493D">
        <w:rPr>
          <w:rFonts w:ascii="Times New Roman" w:hAnsi="Times New Roman" w:cs="Times New Roman"/>
          <w:sz w:val="24"/>
          <w:szCs w:val="24"/>
        </w:rPr>
        <w:t>&lt;/</w:t>
      </w:r>
      <w:r w:rsidRPr="004C429A">
        <w:rPr>
          <w:rFonts w:ascii="Times New Roman" w:hAnsi="Times New Roman" w:cs="Times New Roman"/>
          <w:sz w:val="24"/>
          <w:szCs w:val="24"/>
          <w:lang w:val="en-US"/>
        </w:rPr>
        <w:t>script</w:t>
      </w:r>
      <w:r w:rsidRPr="00BB493D">
        <w:rPr>
          <w:rFonts w:ascii="Times New Roman" w:hAnsi="Times New Roman" w:cs="Times New Roman"/>
          <w:sz w:val="24"/>
          <w:szCs w:val="24"/>
        </w:rPr>
        <w:t>&gt;</w:t>
      </w:r>
    </w:p>
    <w:p w:rsidR="00750165" w:rsidRPr="004C429A" w:rsidRDefault="0075016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&lt;/body&gt;</w:t>
      </w:r>
    </w:p>
    <w:p w:rsidR="00750165" w:rsidRPr="004C429A" w:rsidRDefault="0075016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&lt;/ </w:t>
      </w:r>
      <w:r w:rsidRPr="004C429A">
        <w:rPr>
          <w:rFonts w:ascii="Times New Roman" w:hAnsi="Times New Roman" w:cs="Times New Roman"/>
          <w:sz w:val="24"/>
          <w:szCs w:val="24"/>
          <w:lang w:val="en-US"/>
        </w:rPr>
        <w:t>html</w:t>
      </w:r>
      <w:r w:rsidRPr="004C429A">
        <w:rPr>
          <w:rFonts w:ascii="Times New Roman" w:hAnsi="Times New Roman" w:cs="Times New Roman"/>
          <w:sz w:val="24"/>
          <w:szCs w:val="24"/>
        </w:rPr>
        <w:t>&gt;</w:t>
      </w:r>
    </w:p>
    <w:p w:rsidR="00750165" w:rsidRPr="004C429A" w:rsidRDefault="00750165" w:rsidP="00274AFC">
      <w:pPr>
        <w:spacing w:after="0" w:line="240" w:lineRule="auto"/>
        <w:ind w:firstLine="709"/>
        <w:jc w:val="both"/>
        <w:rPr>
          <w:rFonts w:ascii="Times New Roman" w:hAnsi="Times New Roman" w:cs="Times New Roman"/>
          <w:i/>
          <w:sz w:val="24"/>
          <w:szCs w:val="24"/>
        </w:rPr>
      </w:pPr>
    </w:p>
    <w:p w:rsidR="00116687" w:rsidRPr="004C429A" w:rsidRDefault="00116687" w:rsidP="00274AFC">
      <w:pPr>
        <w:spacing w:after="0" w:line="240" w:lineRule="auto"/>
        <w:ind w:firstLine="709"/>
        <w:jc w:val="both"/>
        <w:rPr>
          <w:rFonts w:ascii="Times New Roman" w:hAnsi="Times New Roman" w:cs="Times New Roman"/>
          <w:i/>
          <w:sz w:val="24"/>
          <w:szCs w:val="24"/>
        </w:rPr>
      </w:pPr>
      <w:r w:rsidRPr="004C429A">
        <w:rPr>
          <w:rFonts w:ascii="Times New Roman" w:hAnsi="Times New Roman" w:cs="Times New Roman"/>
          <w:i/>
          <w:sz w:val="24"/>
          <w:szCs w:val="24"/>
        </w:rPr>
        <w:t xml:space="preserve">Объект </w:t>
      </w:r>
      <w:r w:rsidRPr="004C429A">
        <w:rPr>
          <w:rFonts w:ascii="Times New Roman" w:hAnsi="Times New Roman" w:cs="Times New Roman"/>
          <w:i/>
          <w:sz w:val="24"/>
          <w:szCs w:val="24"/>
          <w:lang w:val="en-US"/>
        </w:rPr>
        <w:t>window</w:t>
      </w:r>
    </w:p>
    <w:p w:rsidR="00116687" w:rsidRPr="004C429A" w:rsidRDefault="00116687"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Объект window создается автоматически при запуске браузера, так как для отображения документа необходимо окно. Одно из назначений объекта окна - это создание нового окна. Новое окно браузера создается с помощью метода window.open(). Метод window.open() имеет ряд дополнительных аргументов, которые позволяют задать местоположение окна, его размер и тип, а также указывают, должно ли окно иметь полосы прокрутки, полосу команд и т. п. Помимо этого можно задавать и имя окна. </w:t>
      </w:r>
    </w:p>
    <w:p w:rsidR="00116687" w:rsidRPr="004C429A" w:rsidRDefault="00116687"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 общем виде данный метод можно представить следующим образом: </w:t>
      </w:r>
    </w:p>
    <w:p w:rsidR="00116687" w:rsidRPr="004C429A" w:rsidRDefault="00116687"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window.open('url', 'name', 'parameters') </w:t>
      </w:r>
    </w:p>
    <w:p w:rsidR="00116687" w:rsidRPr="004C429A" w:rsidRDefault="00116687"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Рассмотрим синтаксис более подробно: </w:t>
      </w:r>
    </w:p>
    <w:p w:rsidR="00116687" w:rsidRPr="004C429A" w:rsidRDefault="00116687"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Первый параметр метода window.open() - это url документа, загружаемого в окне. Если его не заполнить, то окно останется пустым. </w:t>
      </w:r>
    </w:p>
    <w:p w:rsidR="00116687" w:rsidRPr="004C429A" w:rsidRDefault="00116687"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Второй параметр определяет название окна (name). Это имя может использоваться для обращения к созданному окну. </w:t>
      </w:r>
    </w:p>
    <w:p w:rsidR="00116687" w:rsidRPr="004C429A" w:rsidRDefault="00116687"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Третий параметр представляет список необязательных опций, разделенных запятой. С их помощью Вы определяете вид нового окна: наличие в нем панелей инструментов, строки состояния и других элементов. </w:t>
      </w:r>
    </w:p>
    <w:p w:rsidR="00116687" w:rsidRPr="004C429A" w:rsidRDefault="00116687"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Приведем таблицу с описанием параметров нового окна, задаваемого третьим параметром (parameters) метода open().</w:t>
      </w:r>
    </w:p>
    <w:p w:rsidR="00750165" w:rsidRPr="004C429A" w:rsidRDefault="00750165" w:rsidP="00274AFC">
      <w:pPr>
        <w:spacing w:after="0" w:line="240" w:lineRule="auto"/>
        <w:ind w:firstLine="709"/>
        <w:jc w:val="both"/>
        <w:rPr>
          <w:rFonts w:ascii="Times New Roman" w:hAnsi="Times New Roman" w:cs="Times New Roman"/>
          <w:i/>
          <w:sz w:val="24"/>
          <w:szCs w:val="24"/>
        </w:rPr>
      </w:pPr>
      <w:r w:rsidRPr="004C429A">
        <w:rPr>
          <w:rFonts w:ascii="Times New Roman" w:hAnsi="Times New Roman" w:cs="Times New Roman"/>
          <w:noProof/>
          <w:sz w:val="24"/>
          <w:szCs w:val="24"/>
          <w:lang w:eastAsia="ru-RU"/>
        </w:rPr>
        <w:lastRenderedPageBreak/>
        <w:drawing>
          <wp:inline distT="0" distB="0" distL="0" distR="0">
            <wp:extent cx="4533900" cy="67532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533900" cy="6753225"/>
                    </a:xfrm>
                    <a:prstGeom prst="rect">
                      <a:avLst/>
                    </a:prstGeom>
                  </pic:spPr>
                </pic:pic>
              </a:graphicData>
            </a:graphic>
          </wp:inline>
        </w:drawing>
      </w:r>
    </w:p>
    <w:p w:rsidR="00750165" w:rsidRPr="004C429A" w:rsidRDefault="0075016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Объект window использует три метода отображения сообщений: </w:t>
      </w:r>
    </w:p>
    <w:p w:rsidR="00750165" w:rsidRPr="004C429A" w:rsidRDefault="0075016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метод prompt() – выводит диалоговое окно с полем ввода, куда пользователь может ввести информацию </w:t>
      </w:r>
    </w:p>
    <w:p w:rsidR="00750165" w:rsidRPr="004C429A" w:rsidRDefault="0075016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метод alert() – выводит на экран окно - сообщение с кнопкой ОК и определенным программистом текстом </w:t>
      </w:r>
    </w:p>
    <w:p w:rsidR="00750165" w:rsidRPr="004C429A" w:rsidRDefault="0075016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метод confirm() – выводит диалоговое окно с кнопками ОК и Cancel. </w:t>
      </w:r>
    </w:p>
    <w:p w:rsidR="00750165" w:rsidRPr="004C429A" w:rsidRDefault="0075016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Дает возможность пользователю продолжить или отменить предложенную операцию. </w:t>
      </w:r>
    </w:p>
    <w:p w:rsidR="00750165" w:rsidRPr="004C429A" w:rsidRDefault="0075016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Сообщение, которое вы хотите вывести на экран, набирается в кавычках внутри круглых скобок. </w:t>
      </w:r>
    </w:p>
    <w:p w:rsidR="00750165" w:rsidRPr="004C429A" w:rsidRDefault="0075016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Данный скрипт запрашивает имя посетителя и выдает приветствие с введенным именем.</w:t>
      </w:r>
    </w:p>
    <w:p w:rsidR="00750165" w:rsidRPr="004C429A" w:rsidRDefault="0075016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&lt;scriptlanguage="JavaScript" &gt;</w:t>
      </w:r>
    </w:p>
    <w:p w:rsidR="00750165" w:rsidRPr="004C429A" w:rsidRDefault="0075016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lastRenderedPageBreak/>
        <w:t>name=window.prompt ("Введите, пожалуйста, свое имя", "Ваше имя"); window.alert ("Вас зовут, " + name);</w:t>
      </w:r>
    </w:p>
    <w:p w:rsidR="00750165" w:rsidRPr="004C429A" w:rsidRDefault="0075016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script</w:t>
      </w:r>
      <w:r w:rsidRPr="004C429A">
        <w:rPr>
          <w:rFonts w:ascii="Times New Roman" w:hAnsi="Times New Roman" w:cs="Times New Roman"/>
          <w:sz w:val="24"/>
          <w:szCs w:val="24"/>
        </w:rPr>
        <w:t>&gt;</w:t>
      </w:r>
    </w:p>
    <w:p w:rsidR="00750165" w:rsidRPr="004C429A" w:rsidRDefault="0075016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В этом фрагменте кода метод prompt имеет следующие параметры: текст запроса и значение, заполняющее поле ввода по умолчанию; переменная name - имя переменной, куда сохраняется введенная информация (имя может быть любым).</w:t>
      </w:r>
    </w:p>
    <w:p w:rsidR="00750165" w:rsidRPr="004C429A" w:rsidRDefault="00750165" w:rsidP="00274AFC">
      <w:pPr>
        <w:spacing w:after="0" w:line="240" w:lineRule="auto"/>
        <w:ind w:firstLine="709"/>
        <w:jc w:val="both"/>
        <w:rPr>
          <w:rFonts w:ascii="Times New Roman" w:hAnsi="Times New Roman" w:cs="Times New Roman"/>
          <w:sz w:val="24"/>
          <w:szCs w:val="24"/>
        </w:rPr>
      </w:pPr>
    </w:p>
    <w:p w:rsidR="00750165" w:rsidRPr="004C429A" w:rsidRDefault="00750165" w:rsidP="00274AFC">
      <w:pPr>
        <w:spacing w:after="0" w:line="240" w:lineRule="auto"/>
        <w:ind w:firstLine="709"/>
        <w:jc w:val="both"/>
        <w:rPr>
          <w:rFonts w:ascii="Times New Roman" w:hAnsi="Times New Roman" w:cs="Times New Roman"/>
          <w:i/>
          <w:sz w:val="24"/>
          <w:szCs w:val="24"/>
        </w:rPr>
      </w:pPr>
      <w:r w:rsidRPr="004C429A">
        <w:rPr>
          <w:rFonts w:ascii="Times New Roman" w:hAnsi="Times New Roman" w:cs="Times New Roman"/>
          <w:i/>
          <w:sz w:val="24"/>
          <w:szCs w:val="24"/>
        </w:rPr>
        <w:t>Объект document</w:t>
      </w:r>
    </w:p>
    <w:p w:rsidR="00750165" w:rsidRPr="004C429A" w:rsidRDefault="0075016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Объект document имеет дело прежде всего с телом HTML-страницы. Он имеет несколько дочерних объектов (коллекций): all, images, link, anchor и form. Пользуясь объектной моделью построения документа можно, например, обратиться к любой картинке на странице через следующий синтаксис: </w:t>
      </w:r>
    </w:p>
    <w:p w:rsidR="00750165" w:rsidRPr="004C429A" w:rsidRDefault="0075016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document.images.name.src</w:t>
      </w:r>
    </w:p>
    <w:p w:rsidR="00750165" w:rsidRPr="004C429A" w:rsidRDefault="0075016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Для document не существует никаких событий. Некоторые свойства и методы перечислены в таблице, из методов наиболее употребимыwrite и writeln.</w:t>
      </w:r>
    </w:p>
    <w:p w:rsidR="00750165" w:rsidRPr="004C429A" w:rsidRDefault="0075016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b/>
          <w:sz w:val="24"/>
          <w:szCs w:val="24"/>
        </w:rPr>
        <w:t>Свойства</w:t>
      </w:r>
      <w:r w:rsidRPr="004C429A">
        <w:rPr>
          <w:rFonts w:ascii="Times New Roman" w:hAnsi="Times New Roman" w:cs="Times New Roman"/>
          <w:sz w:val="24"/>
          <w:szCs w:val="24"/>
        </w:rPr>
        <w:tab/>
      </w:r>
      <w:r w:rsidRPr="004C429A">
        <w:rPr>
          <w:rFonts w:ascii="Times New Roman" w:hAnsi="Times New Roman" w:cs="Times New Roman"/>
          <w:b/>
          <w:sz w:val="24"/>
          <w:szCs w:val="24"/>
        </w:rPr>
        <w:t xml:space="preserve">Назначение </w:t>
      </w:r>
    </w:p>
    <w:p w:rsidR="00750165" w:rsidRPr="004C429A" w:rsidRDefault="0075016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b/>
          <w:sz w:val="24"/>
          <w:szCs w:val="24"/>
        </w:rPr>
        <w:t>bgColor</w:t>
      </w:r>
      <w:r w:rsidRPr="004C429A">
        <w:rPr>
          <w:rFonts w:ascii="Times New Roman" w:hAnsi="Times New Roman" w:cs="Times New Roman"/>
          <w:sz w:val="24"/>
          <w:szCs w:val="24"/>
        </w:rPr>
        <w:tab/>
        <w:t xml:space="preserve">Устанавливает цвет фона текущего документа. Этот цвет может иметь шестнадцатеричное представление #rrggbb или соответствующее название. Синтаксис: document.bgColor="#e7e6d8" </w:t>
      </w:r>
    </w:p>
    <w:p w:rsidR="00750165" w:rsidRPr="004C429A" w:rsidRDefault="0075016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b/>
          <w:sz w:val="24"/>
          <w:szCs w:val="24"/>
        </w:rPr>
        <w:t>fgColor</w:t>
      </w:r>
      <w:r w:rsidRPr="004C429A">
        <w:rPr>
          <w:rFonts w:ascii="Times New Roman" w:hAnsi="Times New Roman" w:cs="Times New Roman"/>
          <w:sz w:val="24"/>
          <w:szCs w:val="24"/>
        </w:rPr>
        <w:tab/>
        <w:t>Устанавливает цвет текста документа. Аналогичен по функциям свойству bgColor</w:t>
      </w:r>
    </w:p>
    <w:p w:rsidR="00750165" w:rsidRPr="004C429A" w:rsidRDefault="0075016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b/>
          <w:sz w:val="24"/>
          <w:szCs w:val="24"/>
        </w:rPr>
        <w:t>referrer</w:t>
      </w:r>
      <w:r w:rsidRPr="004C429A">
        <w:rPr>
          <w:rFonts w:ascii="Times New Roman" w:hAnsi="Times New Roman" w:cs="Times New Roman"/>
          <w:b/>
          <w:sz w:val="24"/>
          <w:szCs w:val="24"/>
        </w:rPr>
        <w:tab/>
      </w:r>
      <w:r w:rsidRPr="004C429A">
        <w:rPr>
          <w:rFonts w:ascii="Times New Roman" w:hAnsi="Times New Roman" w:cs="Times New Roman"/>
          <w:sz w:val="24"/>
          <w:szCs w:val="24"/>
        </w:rPr>
        <w:t xml:space="preserve"> Указывает url документа, на который ссылается пользователь в настоящее время. Например, если кто-то обратился по адресу: http://www.nm.org/welcome.htm с сервера 26 http://www.someplace.com, то свойством referrer будет: http://www.someplace.com, если это свойство было в странице вышеупомянутого расположения; в противном случае оно обращается в null</w:t>
      </w:r>
    </w:p>
    <w:p w:rsidR="00750165" w:rsidRPr="004C429A" w:rsidRDefault="0075016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b/>
          <w:sz w:val="24"/>
          <w:szCs w:val="24"/>
        </w:rPr>
        <w:t>location</w:t>
      </w:r>
      <w:r w:rsidRPr="004C429A">
        <w:rPr>
          <w:rFonts w:ascii="Times New Roman" w:hAnsi="Times New Roman" w:cs="Times New Roman"/>
          <w:sz w:val="24"/>
          <w:szCs w:val="24"/>
        </w:rPr>
        <w:tab/>
        <w:t>Соответствует адресу url текущего документа</w:t>
      </w:r>
    </w:p>
    <w:p w:rsidR="00750165" w:rsidRPr="004C429A" w:rsidRDefault="00750165" w:rsidP="00274AFC">
      <w:pPr>
        <w:spacing w:after="0" w:line="240" w:lineRule="auto"/>
        <w:ind w:firstLine="709"/>
        <w:jc w:val="both"/>
        <w:rPr>
          <w:rFonts w:ascii="Times New Roman" w:hAnsi="Times New Roman" w:cs="Times New Roman"/>
          <w:sz w:val="24"/>
          <w:szCs w:val="24"/>
        </w:rPr>
      </w:pPr>
    </w:p>
    <w:p w:rsidR="00750165" w:rsidRPr="004C429A" w:rsidRDefault="00750165"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 xml:space="preserve">Методы </w:t>
      </w:r>
      <w:r w:rsidRPr="004C429A">
        <w:rPr>
          <w:rFonts w:ascii="Times New Roman" w:hAnsi="Times New Roman" w:cs="Times New Roman"/>
          <w:b/>
          <w:sz w:val="24"/>
          <w:szCs w:val="24"/>
        </w:rPr>
        <w:tab/>
        <w:t>Назначение</w:t>
      </w:r>
    </w:p>
    <w:p w:rsidR="00750165" w:rsidRPr="004C429A" w:rsidRDefault="00750165"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write()</w:t>
      </w:r>
    </w:p>
    <w:p w:rsidR="00750165" w:rsidRPr="004C429A" w:rsidRDefault="0075016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b/>
          <w:sz w:val="24"/>
          <w:szCs w:val="24"/>
        </w:rPr>
        <w:t>writeln()</w:t>
      </w:r>
      <w:r w:rsidRPr="004C429A">
        <w:rPr>
          <w:rFonts w:ascii="Times New Roman" w:hAnsi="Times New Roman" w:cs="Times New Roman"/>
          <w:sz w:val="24"/>
          <w:szCs w:val="24"/>
        </w:rPr>
        <w:tab/>
        <w:t xml:space="preserve">Записывает HTML-текст в текущий документ и должен вызываться, когда документ открывается для записи. Синтаксис: document.write('somestring'), где somestring может быть одной строкой, переменной или же несколькими связанными строками в формате HTML, которые выводятся на экран </w:t>
      </w:r>
    </w:p>
    <w:p w:rsidR="00750165" w:rsidRPr="004C429A" w:rsidRDefault="0075016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b/>
          <w:sz w:val="24"/>
          <w:szCs w:val="24"/>
        </w:rPr>
        <w:t>lastModified()</w:t>
      </w:r>
      <w:r w:rsidRPr="004C429A">
        <w:rPr>
          <w:rFonts w:ascii="Times New Roman" w:hAnsi="Times New Roman" w:cs="Times New Roman"/>
          <w:sz w:val="24"/>
          <w:szCs w:val="24"/>
        </w:rPr>
        <w:tab/>
        <w:t>Показывает дату последней модификации документа: date1 = document. lastModified</w:t>
      </w:r>
    </w:p>
    <w:p w:rsidR="00750165" w:rsidRPr="004C429A" w:rsidRDefault="00750165"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open()</w:t>
      </w:r>
      <w:r w:rsidRPr="004C429A">
        <w:rPr>
          <w:rFonts w:ascii="Times New Roman" w:hAnsi="Times New Roman" w:cs="Times New Roman"/>
          <w:sz w:val="24"/>
          <w:szCs w:val="24"/>
        </w:rPr>
        <w:tab/>
      </w:r>
      <w:r w:rsidRPr="004C429A">
        <w:rPr>
          <w:rFonts w:ascii="Times New Roman" w:hAnsi="Times New Roman" w:cs="Times New Roman"/>
          <w:sz w:val="24"/>
          <w:szCs w:val="24"/>
        </w:rPr>
        <w:tab/>
        <w:t>Открывает документ для записи дополнительных строк в формате HTML: document.</w:t>
      </w:r>
      <w:r w:rsidRPr="004C429A">
        <w:rPr>
          <w:rFonts w:ascii="Times New Roman" w:hAnsi="Times New Roman" w:cs="Times New Roman"/>
          <w:b/>
          <w:sz w:val="24"/>
          <w:szCs w:val="24"/>
        </w:rPr>
        <w:t xml:space="preserve">open() </w:t>
      </w:r>
    </w:p>
    <w:p w:rsidR="00750165" w:rsidRPr="004C429A" w:rsidRDefault="0075016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b/>
          <w:sz w:val="24"/>
          <w:szCs w:val="24"/>
        </w:rPr>
        <w:t>close</w:t>
      </w:r>
      <w:r w:rsidRPr="004C429A">
        <w:rPr>
          <w:rFonts w:ascii="Times New Roman" w:hAnsi="Times New Roman" w:cs="Times New Roman"/>
          <w:sz w:val="24"/>
          <w:szCs w:val="24"/>
        </w:rPr>
        <w:t xml:space="preserve">() </w:t>
      </w:r>
      <w:r w:rsidRPr="004C429A">
        <w:rPr>
          <w:rFonts w:ascii="Times New Roman" w:hAnsi="Times New Roman" w:cs="Times New Roman"/>
          <w:sz w:val="24"/>
          <w:szCs w:val="24"/>
        </w:rPr>
        <w:tab/>
      </w:r>
      <w:r w:rsidRPr="004C429A">
        <w:rPr>
          <w:rFonts w:ascii="Times New Roman" w:hAnsi="Times New Roman" w:cs="Times New Roman"/>
          <w:sz w:val="24"/>
          <w:szCs w:val="24"/>
        </w:rPr>
        <w:tab/>
        <w:t>Закрывает документ, который вызывался методом document.open(): document.close().</w:t>
      </w:r>
    </w:p>
    <w:p w:rsidR="003665ED" w:rsidRPr="004C429A" w:rsidRDefault="003665ED" w:rsidP="00274AFC">
      <w:pPr>
        <w:spacing w:after="0" w:line="240" w:lineRule="auto"/>
        <w:ind w:firstLine="709"/>
        <w:jc w:val="both"/>
        <w:rPr>
          <w:rFonts w:ascii="Times New Roman" w:hAnsi="Times New Roman" w:cs="Times New Roman"/>
          <w:sz w:val="24"/>
          <w:szCs w:val="24"/>
        </w:rPr>
      </w:pPr>
    </w:p>
    <w:p w:rsidR="003665ED" w:rsidRPr="004C429A" w:rsidRDefault="003665ED" w:rsidP="00274AFC">
      <w:pPr>
        <w:spacing w:after="0" w:line="240" w:lineRule="auto"/>
        <w:ind w:firstLine="709"/>
        <w:jc w:val="both"/>
        <w:rPr>
          <w:rFonts w:ascii="Times New Roman" w:hAnsi="Times New Roman" w:cs="Times New Roman"/>
          <w:i/>
          <w:sz w:val="24"/>
          <w:szCs w:val="24"/>
        </w:rPr>
      </w:pPr>
      <w:r w:rsidRPr="004C429A">
        <w:rPr>
          <w:rFonts w:ascii="Times New Roman" w:hAnsi="Times New Roman" w:cs="Times New Roman"/>
          <w:i/>
          <w:sz w:val="24"/>
          <w:szCs w:val="24"/>
        </w:rPr>
        <w:t xml:space="preserve">Методы write() / writeln(). </w:t>
      </w:r>
    </w:p>
    <w:p w:rsidR="003665ED" w:rsidRPr="004C429A" w:rsidRDefault="003665E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Вызов метода document.write() с указанием определенных параметров приводит к отображению текста в окне браузера. В качестве параметра при вызове метода document.write() мы указываем строку, которую хотели бы увидеть на экране.</w:t>
      </w:r>
    </w:p>
    <w:p w:rsidR="003665ED" w:rsidRPr="004C429A" w:rsidRDefault="003665E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&lt;scriptlanguage="JavaScript"&gt;</w:t>
      </w:r>
    </w:p>
    <w:p w:rsidR="003665ED" w:rsidRPr="004C429A" w:rsidRDefault="003665E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document.write('Пример вывода сообщения в окно браузера')</w:t>
      </w:r>
    </w:p>
    <w:p w:rsidR="003665ED" w:rsidRPr="004C429A" w:rsidRDefault="003665E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script</w:t>
      </w:r>
      <w:r w:rsidRPr="004C429A">
        <w:rPr>
          <w:rFonts w:ascii="Times New Roman" w:hAnsi="Times New Roman" w:cs="Times New Roman"/>
          <w:sz w:val="24"/>
          <w:szCs w:val="24"/>
        </w:rPr>
        <w:t>&gt;</w:t>
      </w:r>
    </w:p>
    <w:p w:rsidR="003665ED" w:rsidRPr="004C429A" w:rsidRDefault="003665E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noProof/>
          <w:sz w:val="24"/>
          <w:szCs w:val="24"/>
          <w:lang w:eastAsia="ru-RU"/>
        </w:rPr>
        <w:lastRenderedPageBreak/>
        <w:drawing>
          <wp:inline distT="0" distB="0" distL="0" distR="0">
            <wp:extent cx="3429000" cy="16668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29000" cy="1666875"/>
                    </a:xfrm>
                    <a:prstGeom prst="rect">
                      <a:avLst/>
                    </a:prstGeom>
                  </pic:spPr>
                </pic:pic>
              </a:graphicData>
            </a:graphic>
          </wp:inline>
        </w:drawing>
      </w:r>
    </w:p>
    <w:p w:rsidR="003665ED" w:rsidRPr="004C429A" w:rsidRDefault="003665E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Выводимая строка может содержать и тэги языка HTML. В этом случае браузер выведет данную строку точно так же, как если бы она была размещена непосредственно в HTML документе.</w:t>
      </w:r>
    </w:p>
    <w:p w:rsidR="003665ED" w:rsidRPr="00B9197C" w:rsidRDefault="003665ED" w:rsidP="00274AFC">
      <w:pPr>
        <w:spacing w:after="0" w:line="240" w:lineRule="auto"/>
        <w:ind w:firstLine="709"/>
        <w:jc w:val="both"/>
        <w:rPr>
          <w:rFonts w:ascii="Times New Roman" w:hAnsi="Times New Roman" w:cs="Times New Roman"/>
          <w:sz w:val="24"/>
          <w:szCs w:val="24"/>
        </w:rPr>
      </w:pPr>
      <w:r w:rsidRPr="00B9197C">
        <w:rPr>
          <w:rFonts w:ascii="Times New Roman" w:hAnsi="Times New Roman" w:cs="Times New Roman"/>
          <w:sz w:val="24"/>
          <w:szCs w:val="24"/>
        </w:rPr>
        <w:t>&lt;</w:t>
      </w:r>
      <w:r w:rsidRPr="004C429A">
        <w:rPr>
          <w:rFonts w:ascii="Times New Roman" w:hAnsi="Times New Roman" w:cs="Times New Roman"/>
          <w:sz w:val="24"/>
          <w:szCs w:val="24"/>
        </w:rPr>
        <w:t>scriptlanguage="JavaScript"</w:t>
      </w:r>
      <w:r w:rsidRPr="00B9197C">
        <w:rPr>
          <w:rFonts w:ascii="Times New Roman" w:hAnsi="Times New Roman" w:cs="Times New Roman"/>
          <w:sz w:val="24"/>
          <w:szCs w:val="24"/>
        </w:rPr>
        <w:t>&gt;</w:t>
      </w:r>
    </w:p>
    <w:p w:rsidR="003665ED" w:rsidRPr="004C429A" w:rsidRDefault="003665E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document</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write</w:t>
      </w:r>
      <w:r w:rsidRPr="004C429A">
        <w:rPr>
          <w:rFonts w:ascii="Times New Roman" w:hAnsi="Times New Roman" w:cs="Times New Roman"/>
          <w:sz w:val="24"/>
          <w:szCs w:val="24"/>
        </w:rPr>
        <w:t>('&lt;</w:t>
      </w:r>
      <w:r w:rsidRPr="004C429A">
        <w:rPr>
          <w:rFonts w:ascii="Times New Roman" w:hAnsi="Times New Roman" w:cs="Times New Roman"/>
          <w:sz w:val="24"/>
          <w:szCs w:val="24"/>
          <w:lang w:val="en-US"/>
        </w:rPr>
        <w:t>h</w:t>
      </w:r>
      <w:r w:rsidRPr="004C429A">
        <w:rPr>
          <w:rFonts w:ascii="Times New Roman" w:hAnsi="Times New Roman" w:cs="Times New Roman"/>
          <w:sz w:val="24"/>
          <w:szCs w:val="24"/>
        </w:rPr>
        <w:t>1&gt;&lt;</w:t>
      </w:r>
      <w:r w:rsidRPr="004C429A">
        <w:rPr>
          <w:rFonts w:ascii="Times New Roman" w:hAnsi="Times New Roman" w:cs="Times New Roman"/>
          <w:sz w:val="24"/>
          <w:szCs w:val="24"/>
          <w:lang w:val="en-US"/>
        </w:rPr>
        <w:t>b</w:t>
      </w:r>
      <w:r w:rsidRPr="004C429A">
        <w:rPr>
          <w:rFonts w:ascii="Times New Roman" w:hAnsi="Times New Roman" w:cs="Times New Roman"/>
          <w:sz w:val="24"/>
          <w:szCs w:val="24"/>
        </w:rPr>
        <w:t>&gt;&lt;</w:t>
      </w:r>
      <w:r w:rsidRPr="004C429A">
        <w:rPr>
          <w:rFonts w:ascii="Times New Roman" w:hAnsi="Times New Roman" w:cs="Times New Roman"/>
          <w:sz w:val="24"/>
          <w:szCs w:val="24"/>
          <w:lang w:val="en-US"/>
        </w:rPr>
        <w:t>i</w:t>
      </w:r>
      <w:r w:rsidRPr="004C429A">
        <w:rPr>
          <w:rFonts w:ascii="Times New Roman" w:hAnsi="Times New Roman" w:cs="Times New Roman"/>
          <w:sz w:val="24"/>
          <w:szCs w:val="24"/>
        </w:rPr>
        <w:t>&gt;Пример вывода сообщения в окно браузера&lt;/</w:t>
      </w:r>
      <w:r w:rsidRPr="004C429A">
        <w:rPr>
          <w:rFonts w:ascii="Times New Roman" w:hAnsi="Times New Roman" w:cs="Times New Roman"/>
          <w:sz w:val="24"/>
          <w:szCs w:val="24"/>
          <w:lang w:val="en-US"/>
        </w:rPr>
        <w:t>i</w:t>
      </w:r>
      <w:r w:rsidRPr="004C429A">
        <w:rPr>
          <w:rFonts w:ascii="Times New Roman" w:hAnsi="Times New Roman" w:cs="Times New Roman"/>
          <w:sz w:val="24"/>
          <w:szCs w:val="24"/>
        </w:rPr>
        <w:t>&gt;&lt;/</w:t>
      </w:r>
      <w:r w:rsidRPr="004C429A">
        <w:rPr>
          <w:rFonts w:ascii="Times New Roman" w:hAnsi="Times New Roman" w:cs="Times New Roman"/>
          <w:sz w:val="24"/>
          <w:szCs w:val="24"/>
          <w:lang w:val="en-US"/>
        </w:rPr>
        <w:t>b</w:t>
      </w:r>
      <w:r w:rsidRPr="004C429A">
        <w:rPr>
          <w:rFonts w:ascii="Times New Roman" w:hAnsi="Times New Roman" w:cs="Times New Roman"/>
          <w:sz w:val="24"/>
          <w:szCs w:val="24"/>
        </w:rPr>
        <w:t>&gt;&lt;/</w:t>
      </w:r>
      <w:r w:rsidRPr="004C429A">
        <w:rPr>
          <w:rFonts w:ascii="Times New Roman" w:hAnsi="Times New Roman" w:cs="Times New Roman"/>
          <w:sz w:val="24"/>
          <w:szCs w:val="24"/>
          <w:lang w:val="en-US"/>
        </w:rPr>
        <w:t>h</w:t>
      </w:r>
      <w:r w:rsidRPr="004C429A">
        <w:rPr>
          <w:rFonts w:ascii="Times New Roman" w:hAnsi="Times New Roman" w:cs="Times New Roman"/>
          <w:sz w:val="24"/>
          <w:szCs w:val="24"/>
        </w:rPr>
        <w:t>1&gt;')</w:t>
      </w:r>
    </w:p>
    <w:p w:rsidR="003665ED" w:rsidRPr="004C429A" w:rsidRDefault="003665E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script</w:t>
      </w:r>
      <w:r w:rsidRPr="004C429A">
        <w:rPr>
          <w:rFonts w:ascii="Times New Roman" w:hAnsi="Times New Roman" w:cs="Times New Roman"/>
          <w:sz w:val="24"/>
          <w:szCs w:val="24"/>
        </w:rPr>
        <w:t>&gt;</w:t>
      </w:r>
    </w:p>
    <w:p w:rsidR="003665ED" w:rsidRPr="004C429A" w:rsidRDefault="003665ED"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noProof/>
          <w:sz w:val="24"/>
          <w:szCs w:val="24"/>
          <w:lang w:eastAsia="ru-RU"/>
        </w:rPr>
        <w:drawing>
          <wp:inline distT="0" distB="0" distL="0" distR="0">
            <wp:extent cx="3162300" cy="17145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162300" cy="1714500"/>
                    </a:xfrm>
                    <a:prstGeom prst="rect">
                      <a:avLst/>
                    </a:prstGeom>
                  </pic:spPr>
                </pic:pic>
              </a:graphicData>
            </a:graphic>
          </wp:inline>
        </w:drawing>
      </w:r>
    </w:p>
    <w:p w:rsidR="003665ED" w:rsidRPr="004C429A" w:rsidRDefault="003665E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При написании скрипта, содержащего несколько команд document.write() подряд, при выводе в браузер текст окажется на одной строке</w:t>
      </w:r>
    </w:p>
    <w:p w:rsidR="003665ED" w:rsidRPr="004C429A" w:rsidRDefault="003665ED"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&lt;script language="JavaScript"&gt;</w:t>
      </w:r>
    </w:p>
    <w:p w:rsidR="003665ED" w:rsidRPr="004C429A" w:rsidRDefault="003665ED"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document.write('</w:t>
      </w:r>
      <w:r w:rsidRPr="004C429A">
        <w:rPr>
          <w:rFonts w:ascii="Times New Roman" w:hAnsi="Times New Roman" w:cs="Times New Roman"/>
          <w:sz w:val="24"/>
          <w:szCs w:val="24"/>
        </w:rPr>
        <w:t>Строка</w:t>
      </w:r>
      <w:r w:rsidRPr="004C429A">
        <w:rPr>
          <w:rFonts w:ascii="Times New Roman" w:hAnsi="Times New Roman" w:cs="Times New Roman"/>
          <w:sz w:val="24"/>
          <w:szCs w:val="24"/>
          <w:lang w:val="en-US"/>
        </w:rPr>
        <w:t xml:space="preserve"> 1') ;</w:t>
      </w:r>
    </w:p>
    <w:p w:rsidR="003665ED" w:rsidRPr="004C429A" w:rsidRDefault="003665ED"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document.write('</w:t>
      </w:r>
      <w:r w:rsidRPr="004C429A">
        <w:rPr>
          <w:rFonts w:ascii="Times New Roman" w:hAnsi="Times New Roman" w:cs="Times New Roman"/>
          <w:sz w:val="24"/>
          <w:szCs w:val="24"/>
        </w:rPr>
        <w:t>Строка</w:t>
      </w:r>
      <w:r w:rsidRPr="004C429A">
        <w:rPr>
          <w:rFonts w:ascii="Times New Roman" w:hAnsi="Times New Roman" w:cs="Times New Roman"/>
          <w:sz w:val="24"/>
          <w:szCs w:val="24"/>
          <w:lang w:val="en-US"/>
        </w:rPr>
        <w:t xml:space="preserve"> 2') ;</w:t>
      </w:r>
    </w:p>
    <w:p w:rsidR="003665ED" w:rsidRPr="00B9197C" w:rsidRDefault="003665ED" w:rsidP="00274AFC">
      <w:pPr>
        <w:spacing w:after="0" w:line="240" w:lineRule="auto"/>
        <w:ind w:firstLine="709"/>
        <w:jc w:val="both"/>
        <w:rPr>
          <w:rFonts w:ascii="Times New Roman" w:hAnsi="Times New Roman" w:cs="Times New Roman"/>
          <w:sz w:val="24"/>
          <w:szCs w:val="24"/>
          <w:lang w:val="en-US"/>
        </w:rPr>
      </w:pPr>
      <w:r w:rsidRPr="00B9197C">
        <w:rPr>
          <w:rFonts w:ascii="Times New Roman" w:hAnsi="Times New Roman" w:cs="Times New Roman"/>
          <w:sz w:val="24"/>
          <w:szCs w:val="24"/>
          <w:lang w:val="en-US"/>
        </w:rPr>
        <w:t>&lt;/</w:t>
      </w:r>
      <w:r w:rsidRPr="004C429A">
        <w:rPr>
          <w:rFonts w:ascii="Times New Roman" w:hAnsi="Times New Roman" w:cs="Times New Roman"/>
          <w:sz w:val="24"/>
          <w:szCs w:val="24"/>
          <w:lang w:val="en-US"/>
        </w:rPr>
        <w:t>script</w:t>
      </w:r>
      <w:r w:rsidRPr="00B9197C">
        <w:rPr>
          <w:rFonts w:ascii="Times New Roman" w:hAnsi="Times New Roman" w:cs="Times New Roman"/>
          <w:sz w:val="24"/>
          <w:szCs w:val="24"/>
          <w:lang w:val="en-US"/>
        </w:rPr>
        <w:t>&gt;</w:t>
      </w:r>
    </w:p>
    <w:p w:rsidR="003665ED" w:rsidRPr="004C429A" w:rsidRDefault="003665E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noProof/>
          <w:sz w:val="24"/>
          <w:szCs w:val="24"/>
          <w:lang w:eastAsia="ru-RU"/>
        </w:rPr>
        <w:drawing>
          <wp:inline distT="0" distB="0" distL="0" distR="0">
            <wp:extent cx="3343275" cy="16002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343275" cy="1600200"/>
                    </a:xfrm>
                    <a:prstGeom prst="rect">
                      <a:avLst/>
                    </a:prstGeom>
                  </pic:spPr>
                </pic:pic>
              </a:graphicData>
            </a:graphic>
          </wp:inline>
        </w:drawing>
      </w:r>
    </w:p>
    <w:p w:rsidR="003665ED" w:rsidRPr="004C429A" w:rsidRDefault="003665E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Для размещения каждого куска текста в новом абзаце можно использовать 2 способа: </w:t>
      </w:r>
    </w:p>
    <w:p w:rsidR="003665ED" w:rsidRPr="004C429A" w:rsidRDefault="003665E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1. либо тег &lt;</w:t>
      </w:r>
      <w:r w:rsidRPr="004C429A">
        <w:rPr>
          <w:rFonts w:ascii="Times New Roman" w:hAnsi="Times New Roman" w:cs="Times New Roman"/>
          <w:sz w:val="24"/>
          <w:szCs w:val="24"/>
          <w:lang w:val="en-US"/>
        </w:rPr>
        <w:t>p</w:t>
      </w:r>
      <w:r w:rsidRPr="004C429A">
        <w:rPr>
          <w:rFonts w:ascii="Times New Roman" w:hAnsi="Times New Roman" w:cs="Times New Roman"/>
          <w:sz w:val="24"/>
          <w:szCs w:val="24"/>
        </w:rPr>
        <w:t>&gt;, либо тег &lt;</w:t>
      </w:r>
      <w:r w:rsidRPr="004C429A">
        <w:rPr>
          <w:rFonts w:ascii="Times New Roman" w:hAnsi="Times New Roman" w:cs="Times New Roman"/>
          <w:sz w:val="24"/>
          <w:szCs w:val="24"/>
          <w:lang w:val="en-US"/>
        </w:rPr>
        <w:t>br</w:t>
      </w:r>
      <w:r w:rsidRPr="004C429A">
        <w:rPr>
          <w:rFonts w:ascii="Times New Roman" w:hAnsi="Times New Roman" w:cs="Times New Roman"/>
          <w:sz w:val="24"/>
          <w:szCs w:val="24"/>
        </w:rPr>
        <w:t xml:space="preserve">&gt;, который включается в состав выводимой строки; </w:t>
      </w:r>
    </w:p>
    <w:p w:rsidR="003665ED" w:rsidRPr="004C429A" w:rsidRDefault="003665E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2. используя метод document.writeln(). </w:t>
      </w:r>
    </w:p>
    <w:p w:rsidR="003665ED" w:rsidRPr="004C429A" w:rsidRDefault="003665E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Следующие примеры приведут к одинаковому результату:</w:t>
      </w:r>
    </w:p>
    <w:p w:rsidR="003665ED" w:rsidRPr="00B9197C" w:rsidRDefault="003665ED" w:rsidP="00274AFC">
      <w:pPr>
        <w:spacing w:after="0" w:line="240" w:lineRule="auto"/>
        <w:ind w:firstLine="709"/>
        <w:jc w:val="both"/>
        <w:rPr>
          <w:rFonts w:ascii="Times New Roman" w:hAnsi="Times New Roman" w:cs="Times New Roman"/>
          <w:sz w:val="24"/>
          <w:szCs w:val="24"/>
          <w:lang w:val="en-US"/>
        </w:rPr>
      </w:pPr>
      <w:r w:rsidRPr="00B9197C">
        <w:rPr>
          <w:rFonts w:ascii="Times New Roman" w:hAnsi="Times New Roman" w:cs="Times New Roman"/>
          <w:sz w:val="24"/>
          <w:szCs w:val="24"/>
          <w:lang w:val="en-US"/>
        </w:rPr>
        <w:t>&lt;scriptlanguage="JavaScript"&gt;</w:t>
      </w:r>
    </w:p>
    <w:p w:rsidR="003665ED" w:rsidRPr="004C429A" w:rsidRDefault="003665ED"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document.write('</w:t>
      </w:r>
      <w:r w:rsidRPr="004C429A">
        <w:rPr>
          <w:rFonts w:ascii="Times New Roman" w:hAnsi="Times New Roman" w:cs="Times New Roman"/>
          <w:sz w:val="24"/>
          <w:szCs w:val="24"/>
        </w:rPr>
        <w:t>Строка</w:t>
      </w:r>
      <w:r w:rsidRPr="004C429A">
        <w:rPr>
          <w:rFonts w:ascii="Times New Roman" w:hAnsi="Times New Roman" w:cs="Times New Roman"/>
          <w:sz w:val="24"/>
          <w:szCs w:val="24"/>
          <w:lang w:val="en-US"/>
        </w:rPr>
        <w:t xml:space="preserve"> 1') ; </w:t>
      </w:r>
    </w:p>
    <w:p w:rsidR="003665ED" w:rsidRPr="004C429A" w:rsidRDefault="003665ED"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document.write('</w:t>
      </w:r>
      <w:r w:rsidRPr="004C429A">
        <w:rPr>
          <w:rFonts w:ascii="Times New Roman" w:hAnsi="Times New Roman" w:cs="Times New Roman"/>
          <w:sz w:val="24"/>
          <w:szCs w:val="24"/>
        </w:rPr>
        <w:t>Строка</w:t>
      </w:r>
      <w:r w:rsidRPr="004C429A">
        <w:rPr>
          <w:rFonts w:ascii="Times New Roman" w:hAnsi="Times New Roman" w:cs="Times New Roman"/>
          <w:sz w:val="24"/>
          <w:szCs w:val="24"/>
          <w:lang w:val="en-US"/>
        </w:rPr>
        <w:t xml:space="preserve"> 2') ;</w:t>
      </w:r>
    </w:p>
    <w:p w:rsidR="003665ED" w:rsidRPr="004C429A" w:rsidRDefault="003665ED"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&lt;/script&gt;</w:t>
      </w:r>
    </w:p>
    <w:p w:rsidR="003665ED" w:rsidRPr="004C429A" w:rsidRDefault="003665ED" w:rsidP="00274AFC">
      <w:pPr>
        <w:spacing w:after="0" w:line="240" w:lineRule="auto"/>
        <w:ind w:firstLine="709"/>
        <w:jc w:val="both"/>
        <w:rPr>
          <w:rFonts w:ascii="Times New Roman" w:hAnsi="Times New Roman" w:cs="Times New Roman"/>
          <w:sz w:val="24"/>
          <w:szCs w:val="24"/>
          <w:lang w:val="kk-KZ"/>
        </w:rPr>
      </w:pPr>
      <w:r w:rsidRPr="004C429A">
        <w:rPr>
          <w:rFonts w:ascii="Times New Roman" w:hAnsi="Times New Roman" w:cs="Times New Roman"/>
          <w:sz w:val="24"/>
          <w:szCs w:val="24"/>
          <w:lang w:val="kk-KZ"/>
        </w:rPr>
        <w:t>И</w:t>
      </w:r>
    </w:p>
    <w:p w:rsidR="003665ED" w:rsidRPr="004C429A" w:rsidRDefault="003665ED"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lastRenderedPageBreak/>
        <w:t>&lt;script language="JavaScript"&gt;</w:t>
      </w:r>
    </w:p>
    <w:p w:rsidR="003665ED" w:rsidRPr="004C429A" w:rsidRDefault="003665ED"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document.writeln('</w:t>
      </w:r>
      <w:r w:rsidRPr="004C429A">
        <w:rPr>
          <w:rFonts w:ascii="Times New Roman" w:hAnsi="Times New Roman" w:cs="Times New Roman"/>
          <w:sz w:val="24"/>
          <w:szCs w:val="24"/>
        </w:rPr>
        <w:t>Строка</w:t>
      </w:r>
      <w:r w:rsidRPr="004C429A">
        <w:rPr>
          <w:rFonts w:ascii="Times New Roman" w:hAnsi="Times New Roman" w:cs="Times New Roman"/>
          <w:sz w:val="24"/>
          <w:szCs w:val="24"/>
          <w:lang w:val="en-US"/>
        </w:rPr>
        <w:t xml:space="preserve"> 1') ; </w:t>
      </w:r>
    </w:p>
    <w:p w:rsidR="003665ED" w:rsidRPr="004C429A" w:rsidRDefault="003665ED"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document.writeln('</w:t>
      </w:r>
      <w:r w:rsidRPr="004C429A">
        <w:rPr>
          <w:rFonts w:ascii="Times New Roman" w:hAnsi="Times New Roman" w:cs="Times New Roman"/>
          <w:sz w:val="24"/>
          <w:szCs w:val="24"/>
        </w:rPr>
        <w:t>Строка</w:t>
      </w:r>
      <w:r w:rsidRPr="004C429A">
        <w:rPr>
          <w:rFonts w:ascii="Times New Roman" w:hAnsi="Times New Roman" w:cs="Times New Roman"/>
          <w:sz w:val="24"/>
          <w:szCs w:val="24"/>
          <w:lang w:val="en-US"/>
        </w:rPr>
        <w:t xml:space="preserve"> 2') ;</w:t>
      </w:r>
    </w:p>
    <w:p w:rsidR="003665ED" w:rsidRPr="004C429A" w:rsidRDefault="003665ED"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&lt;/script&gt;</w:t>
      </w:r>
    </w:p>
    <w:p w:rsidR="003665ED" w:rsidRPr="004C429A" w:rsidRDefault="003665ED"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noProof/>
          <w:sz w:val="24"/>
          <w:szCs w:val="24"/>
          <w:lang w:eastAsia="ru-RU"/>
        </w:rPr>
        <w:drawing>
          <wp:inline distT="0" distB="0" distL="0" distR="0">
            <wp:extent cx="3333750" cy="16192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333750" cy="1619250"/>
                    </a:xfrm>
                    <a:prstGeom prst="rect">
                      <a:avLst/>
                    </a:prstGeom>
                  </pic:spPr>
                </pic:pic>
              </a:graphicData>
            </a:graphic>
          </wp:inline>
        </w:drawing>
      </w:r>
    </w:p>
    <w:p w:rsidR="003665ED" w:rsidRPr="004C429A" w:rsidRDefault="003665ED" w:rsidP="00274AFC">
      <w:pPr>
        <w:spacing w:after="0" w:line="240" w:lineRule="auto"/>
        <w:ind w:firstLine="709"/>
        <w:jc w:val="both"/>
        <w:rPr>
          <w:rFonts w:ascii="Times New Roman" w:hAnsi="Times New Roman" w:cs="Times New Roman"/>
          <w:sz w:val="24"/>
          <w:szCs w:val="24"/>
          <w:lang w:val="en-US"/>
        </w:rPr>
      </w:pPr>
    </w:p>
    <w:p w:rsidR="003665ED" w:rsidRPr="004C429A" w:rsidRDefault="003665ED" w:rsidP="00274AFC">
      <w:pPr>
        <w:spacing w:after="0" w:line="240" w:lineRule="auto"/>
        <w:ind w:firstLine="709"/>
        <w:jc w:val="both"/>
        <w:rPr>
          <w:rFonts w:ascii="Times New Roman" w:hAnsi="Times New Roman" w:cs="Times New Roman"/>
          <w:i/>
          <w:sz w:val="24"/>
          <w:szCs w:val="24"/>
        </w:rPr>
      </w:pPr>
      <w:r w:rsidRPr="004C429A">
        <w:rPr>
          <w:rFonts w:ascii="Times New Roman" w:hAnsi="Times New Roman" w:cs="Times New Roman"/>
          <w:i/>
          <w:sz w:val="24"/>
          <w:szCs w:val="24"/>
        </w:rPr>
        <w:t>Объект location</w:t>
      </w:r>
    </w:p>
    <w:p w:rsidR="003665ED" w:rsidRPr="004C429A" w:rsidRDefault="003665E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Объект location содержит информацию о местонахождении текущего документа, т.е. его интернет-адрес. Его также можно использовать для перехода на другой документ и перезагрузки текущего документа.</w:t>
      </w:r>
    </w:p>
    <w:p w:rsidR="001F5494" w:rsidRPr="004C429A" w:rsidRDefault="001F5494"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 xml:space="preserve">Свойство </w:t>
      </w:r>
      <w:r w:rsidRPr="004C429A">
        <w:rPr>
          <w:rFonts w:ascii="Times New Roman" w:hAnsi="Times New Roman" w:cs="Times New Roman"/>
          <w:b/>
          <w:sz w:val="24"/>
          <w:szCs w:val="24"/>
        </w:rPr>
        <w:tab/>
        <w:t xml:space="preserve">Описание </w:t>
      </w:r>
    </w:p>
    <w:p w:rsidR="001F5494" w:rsidRPr="004C429A" w:rsidRDefault="001F549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b/>
          <w:sz w:val="24"/>
          <w:szCs w:val="24"/>
        </w:rPr>
        <w:t>Hash</w:t>
      </w:r>
      <w:r w:rsidRPr="004C429A">
        <w:rPr>
          <w:rFonts w:ascii="Times New Roman" w:hAnsi="Times New Roman" w:cs="Times New Roman"/>
          <w:b/>
          <w:sz w:val="24"/>
          <w:szCs w:val="24"/>
        </w:rPr>
        <w:tab/>
      </w:r>
      <w:r w:rsidRPr="004C429A">
        <w:rPr>
          <w:rFonts w:ascii="Times New Roman" w:hAnsi="Times New Roman" w:cs="Times New Roman"/>
          <w:b/>
          <w:sz w:val="24"/>
          <w:szCs w:val="24"/>
        </w:rPr>
        <w:tab/>
      </w:r>
      <w:r w:rsidRPr="004C429A">
        <w:rPr>
          <w:rFonts w:ascii="Times New Roman" w:hAnsi="Times New Roman" w:cs="Times New Roman"/>
          <w:sz w:val="24"/>
          <w:szCs w:val="24"/>
        </w:rPr>
        <w:t>Имя "якоря" в интернет-адресе документа, если оно есть.</w:t>
      </w:r>
    </w:p>
    <w:p w:rsidR="001F5494" w:rsidRPr="004C429A" w:rsidRDefault="001F549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b/>
          <w:sz w:val="24"/>
          <w:szCs w:val="24"/>
        </w:rPr>
        <w:t>host</w:t>
      </w:r>
      <w:r w:rsidRPr="004C429A">
        <w:rPr>
          <w:rFonts w:ascii="Times New Roman" w:hAnsi="Times New Roman" w:cs="Times New Roman"/>
          <w:sz w:val="24"/>
          <w:szCs w:val="24"/>
        </w:rPr>
        <w:tab/>
      </w:r>
      <w:r w:rsidRPr="004C429A">
        <w:rPr>
          <w:rFonts w:ascii="Times New Roman" w:hAnsi="Times New Roman" w:cs="Times New Roman"/>
          <w:sz w:val="24"/>
          <w:szCs w:val="24"/>
        </w:rPr>
        <w:tab/>
        <w:t xml:space="preserve">Имя компьютера в сети интернет вместе с номером порта, если он указан. </w:t>
      </w:r>
    </w:p>
    <w:p w:rsidR="001F5494" w:rsidRPr="004C429A" w:rsidRDefault="001F549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b/>
          <w:sz w:val="24"/>
          <w:szCs w:val="24"/>
        </w:rPr>
        <w:t>hostname</w:t>
      </w:r>
      <w:r w:rsidRPr="004C429A">
        <w:rPr>
          <w:rFonts w:ascii="Times New Roman" w:hAnsi="Times New Roman" w:cs="Times New Roman"/>
          <w:sz w:val="24"/>
          <w:szCs w:val="24"/>
        </w:rPr>
        <w:tab/>
        <w:t xml:space="preserve">Имя компьютера в сети Интернет. </w:t>
      </w:r>
    </w:p>
    <w:p w:rsidR="001F5494" w:rsidRPr="004C429A" w:rsidRDefault="001F549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b/>
          <w:sz w:val="24"/>
          <w:szCs w:val="24"/>
        </w:rPr>
        <w:t>href</w:t>
      </w:r>
      <w:r w:rsidRPr="004C429A">
        <w:rPr>
          <w:rFonts w:ascii="Times New Roman" w:hAnsi="Times New Roman" w:cs="Times New Roman"/>
          <w:sz w:val="24"/>
          <w:szCs w:val="24"/>
        </w:rPr>
        <w:tab/>
      </w:r>
      <w:r w:rsidRPr="004C429A">
        <w:rPr>
          <w:rFonts w:ascii="Times New Roman" w:hAnsi="Times New Roman" w:cs="Times New Roman"/>
          <w:sz w:val="24"/>
          <w:szCs w:val="24"/>
        </w:rPr>
        <w:tab/>
        <w:t xml:space="preserve">Полный интернет-адрес документа. </w:t>
      </w:r>
    </w:p>
    <w:p w:rsidR="001F5494" w:rsidRPr="004C429A" w:rsidRDefault="001F549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b/>
          <w:sz w:val="24"/>
          <w:szCs w:val="24"/>
        </w:rPr>
        <w:t>pathname</w:t>
      </w:r>
      <w:r w:rsidRPr="004C429A">
        <w:rPr>
          <w:rFonts w:ascii="Times New Roman" w:hAnsi="Times New Roman" w:cs="Times New Roman"/>
          <w:sz w:val="24"/>
          <w:szCs w:val="24"/>
        </w:rPr>
        <w:tab/>
        <w:t xml:space="preserve">Путь и имя файла, если они есть. </w:t>
      </w:r>
    </w:p>
    <w:p w:rsidR="001F5494" w:rsidRPr="004C429A" w:rsidRDefault="001F549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b/>
          <w:sz w:val="24"/>
          <w:szCs w:val="24"/>
        </w:rPr>
        <w:t>port</w:t>
      </w:r>
      <w:r w:rsidRPr="004C429A">
        <w:rPr>
          <w:rFonts w:ascii="Times New Roman" w:hAnsi="Times New Roman" w:cs="Times New Roman"/>
          <w:sz w:val="24"/>
          <w:szCs w:val="24"/>
        </w:rPr>
        <w:tab/>
      </w:r>
      <w:r w:rsidRPr="004C429A">
        <w:rPr>
          <w:rFonts w:ascii="Times New Roman" w:hAnsi="Times New Roman" w:cs="Times New Roman"/>
          <w:sz w:val="24"/>
          <w:szCs w:val="24"/>
        </w:rPr>
        <w:tab/>
        <w:t xml:space="preserve">Номер порта. Если не указан, возвращает номер 80 - стандартный порт, через который работает протокол http. </w:t>
      </w:r>
    </w:p>
    <w:p w:rsidR="001F5494" w:rsidRPr="004C429A" w:rsidRDefault="001F549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b/>
          <w:sz w:val="24"/>
          <w:szCs w:val="24"/>
        </w:rPr>
        <w:t>protocol</w:t>
      </w:r>
      <w:r w:rsidRPr="004C429A">
        <w:rPr>
          <w:rFonts w:ascii="Times New Roman" w:hAnsi="Times New Roman" w:cs="Times New Roman"/>
          <w:sz w:val="24"/>
          <w:szCs w:val="24"/>
        </w:rPr>
        <w:tab/>
        <w:t xml:space="preserve">Идентификатор протокола. Если не указан, возвращается "http:". </w:t>
      </w:r>
    </w:p>
    <w:p w:rsidR="003665ED" w:rsidRPr="004C429A" w:rsidRDefault="001F549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b/>
          <w:sz w:val="24"/>
          <w:szCs w:val="24"/>
        </w:rPr>
        <w:t>search</w:t>
      </w:r>
      <w:r w:rsidRPr="004C429A">
        <w:rPr>
          <w:rFonts w:ascii="Times New Roman" w:hAnsi="Times New Roman" w:cs="Times New Roman"/>
          <w:sz w:val="24"/>
          <w:szCs w:val="24"/>
        </w:rPr>
        <w:tab/>
      </w:r>
      <w:r w:rsidRPr="004C429A">
        <w:rPr>
          <w:rFonts w:ascii="Times New Roman" w:hAnsi="Times New Roman" w:cs="Times New Roman"/>
          <w:sz w:val="24"/>
          <w:szCs w:val="24"/>
        </w:rPr>
        <w:tab/>
        <w:t>Строка параметров, если она есть.</w:t>
      </w:r>
    </w:p>
    <w:p w:rsidR="001F5494" w:rsidRPr="004C429A" w:rsidRDefault="001F5494"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 xml:space="preserve">Метод </w:t>
      </w:r>
      <w:r w:rsidRPr="004C429A">
        <w:rPr>
          <w:rFonts w:ascii="Times New Roman" w:hAnsi="Times New Roman" w:cs="Times New Roman"/>
          <w:b/>
          <w:sz w:val="24"/>
          <w:szCs w:val="24"/>
        </w:rPr>
        <w:tab/>
      </w:r>
      <w:r w:rsidRPr="004C429A">
        <w:rPr>
          <w:rFonts w:ascii="Times New Roman" w:hAnsi="Times New Roman" w:cs="Times New Roman"/>
          <w:b/>
          <w:sz w:val="24"/>
          <w:szCs w:val="24"/>
        </w:rPr>
        <w:tab/>
      </w:r>
      <w:r w:rsidRPr="004C429A">
        <w:rPr>
          <w:rFonts w:ascii="Times New Roman" w:hAnsi="Times New Roman" w:cs="Times New Roman"/>
          <w:b/>
          <w:sz w:val="24"/>
          <w:szCs w:val="24"/>
        </w:rPr>
        <w:tab/>
        <w:t xml:space="preserve">Описание </w:t>
      </w:r>
    </w:p>
    <w:p w:rsidR="001F5494" w:rsidRPr="004C429A" w:rsidRDefault="001F549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b/>
          <w:sz w:val="24"/>
          <w:szCs w:val="24"/>
        </w:rPr>
        <w:t>assign(url)</w:t>
      </w:r>
      <w:r w:rsidRPr="004C429A">
        <w:rPr>
          <w:rFonts w:ascii="Times New Roman" w:hAnsi="Times New Roman" w:cs="Times New Roman"/>
          <w:sz w:val="24"/>
          <w:szCs w:val="24"/>
        </w:rPr>
        <w:tab/>
      </w:r>
      <w:r w:rsidRPr="004C429A">
        <w:rPr>
          <w:rFonts w:ascii="Times New Roman" w:hAnsi="Times New Roman" w:cs="Times New Roman"/>
          <w:sz w:val="24"/>
          <w:szCs w:val="24"/>
        </w:rPr>
        <w:tab/>
        <w:t xml:space="preserve">Загружает документ, адрес которого передан в качестве параметра. Поддерживается только IE начиная с 4.0 </w:t>
      </w:r>
    </w:p>
    <w:p w:rsidR="001F5494" w:rsidRPr="004C429A" w:rsidRDefault="001F549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b/>
          <w:sz w:val="24"/>
          <w:szCs w:val="24"/>
        </w:rPr>
        <w:t>reload()</w:t>
      </w:r>
      <w:r w:rsidRPr="004C429A">
        <w:rPr>
          <w:rFonts w:ascii="Times New Roman" w:hAnsi="Times New Roman" w:cs="Times New Roman"/>
          <w:sz w:val="24"/>
          <w:szCs w:val="24"/>
        </w:rPr>
        <w:tab/>
      </w:r>
      <w:r w:rsidRPr="004C429A">
        <w:rPr>
          <w:rFonts w:ascii="Times New Roman" w:hAnsi="Times New Roman" w:cs="Times New Roman"/>
          <w:sz w:val="24"/>
          <w:szCs w:val="24"/>
        </w:rPr>
        <w:tab/>
        <w:t xml:space="preserve">Перезагружает документ с Web-сервера. </w:t>
      </w:r>
    </w:p>
    <w:p w:rsidR="001F5494" w:rsidRPr="004C429A" w:rsidRDefault="001F549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b/>
          <w:sz w:val="24"/>
          <w:szCs w:val="24"/>
        </w:rPr>
        <w:t>replace(url)</w:t>
      </w:r>
      <w:r w:rsidRPr="004C429A">
        <w:rPr>
          <w:rFonts w:ascii="Times New Roman" w:hAnsi="Times New Roman" w:cs="Times New Roman"/>
          <w:sz w:val="24"/>
          <w:szCs w:val="24"/>
        </w:rPr>
        <w:tab/>
      </w:r>
      <w:r w:rsidRPr="004C429A">
        <w:rPr>
          <w:rFonts w:ascii="Times New Roman" w:hAnsi="Times New Roman" w:cs="Times New Roman"/>
          <w:sz w:val="24"/>
          <w:szCs w:val="24"/>
        </w:rPr>
        <w:tab/>
        <w:t>Загружает документ, адрес которого передан в качестве параметра, и заменяет в списке истории Web-обозревателя адрес предыдущего документа адресом нового.</w:t>
      </w:r>
    </w:p>
    <w:p w:rsidR="001F5494" w:rsidRPr="004C429A" w:rsidRDefault="001F5494" w:rsidP="00274AFC">
      <w:pPr>
        <w:spacing w:after="0" w:line="240" w:lineRule="auto"/>
        <w:ind w:firstLine="709"/>
        <w:jc w:val="both"/>
        <w:rPr>
          <w:rFonts w:ascii="Times New Roman" w:eastAsia="Times New Roman" w:hAnsi="Times New Roman" w:cs="Times New Roman"/>
          <w:sz w:val="24"/>
          <w:szCs w:val="24"/>
          <w:lang w:eastAsia="ru-RU"/>
        </w:rPr>
      </w:pPr>
    </w:p>
    <w:p w:rsidR="001F5494" w:rsidRPr="004C429A" w:rsidRDefault="001F5494"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Пользуясь объектом location, можно загрузить другой документ на место текущего. Для этого просто необходимо присвоить значение нового интернет-адреса свойству href.</w:t>
      </w:r>
    </w:p>
    <w:p w:rsidR="001F5494" w:rsidRPr="004C429A" w:rsidRDefault="001F5494" w:rsidP="00274AFC">
      <w:pPr>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 xml:space="preserve">document.location.href = "http://www.---.ru"; </w:t>
      </w:r>
    </w:p>
    <w:p w:rsidR="001F5494" w:rsidRPr="004C429A" w:rsidRDefault="001F5494"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 xml:space="preserve">Если вы хотите полностью заменить текущий документ, чтобы даже адрес его не появлялся в списке истории, воспользуйтесь методом replace: </w:t>
      </w:r>
    </w:p>
    <w:p w:rsidR="001F5494" w:rsidRPr="004C429A" w:rsidRDefault="001F5494"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 xml:space="preserve">document.location.replace("http://www.--.ru"); </w:t>
      </w:r>
    </w:p>
    <w:p w:rsidR="001F5494" w:rsidRPr="004C429A" w:rsidRDefault="001F5494" w:rsidP="00274AFC">
      <w:pPr>
        <w:spacing w:after="0" w:line="240" w:lineRule="auto"/>
        <w:ind w:firstLine="709"/>
        <w:jc w:val="both"/>
        <w:rPr>
          <w:rFonts w:ascii="Times New Roman" w:eastAsia="Times New Roman" w:hAnsi="Times New Roman" w:cs="Times New Roman"/>
          <w:sz w:val="24"/>
          <w:szCs w:val="24"/>
          <w:lang w:eastAsia="ru-RU"/>
        </w:rPr>
      </w:pPr>
    </w:p>
    <w:p w:rsidR="001F5494" w:rsidRPr="004C429A" w:rsidRDefault="001F5494" w:rsidP="00274AFC">
      <w:pPr>
        <w:spacing w:after="0" w:line="240" w:lineRule="auto"/>
        <w:ind w:firstLine="709"/>
        <w:jc w:val="both"/>
        <w:rPr>
          <w:rFonts w:ascii="Times New Roman" w:eastAsia="Times New Roman" w:hAnsi="Times New Roman" w:cs="Times New Roman"/>
          <w:i/>
          <w:sz w:val="24"/>
          <w:szCs w:val="24"/>
          <w:lang w:eastAsia="ru-RU"/>
        </w:rPr>
      </w:pPr>
      <w:r w:rsidRPr="004C429A">
        <w:rPr>
          <w:rFonts w:ascii="Times New Roman" w:eastAsia="Times New Roman" w:hAnsi="Times New Roman" w:cs="Times New Roman"/>
          <w:i/>
          <w:sz w:val="24"/>
          <w:szCs w:val="24"/>
          <w:lang w:eastAsia="ru-RU"/>
        </w:rPr>
        <w:t>Объект form</w:t>
      </w:r>
    </w:p>
    <w:p w:rsidR="001F5494" w:rsidRPr="004C429A" w:rsidRDefault="001F5494" w:rsidP="00274AFC">
      <w:pPr>
        <w:spacing w:after="0" w:line="240" w:lineRule="auto"/>
        <w:ind w:firstLine="709"/>
        <w:jc w:val="both"/>
        <w:rPr>
          <w:rFonts w:ascii="Times New Roman" w:eastAsia="Times New Roman" w:hAnsi="Times New Roman" w:cs="Times New Roman"/>
          <w:vanish/>
          <w:sz w:val="24"/>
          <w:szCs w:val="24"/>
          <w:lang w:eastAsia="ru-RU"/>
        </w:rPr>
      </w:pPr>
      <w:r w:rsidRPr="004C429A">
        <w:rPr>
          <w:rFonts w:ascii="Times New Roman" w:eastAsia="Times New Roman" w:hAnsi="Times New Roman" w:cs="Times New Roman"/>
          <w:sz w:val="24"/>
          <w:szCs w:val="24"/>
          <w:lang w:eastAsia="ru-RU"/>
        </w:rPr>
        <w:t>Каждая форма в документе, определенная тегом</w:t>
      </w:r>
      <w:r w:rsidRPr="004C429A">
        <w:rPr>
          <w:rFonts w:ascii="Times New Roman" w:eastAsia="Times New Roman" w:hAnsi="Times New Roman" w:cs="Times New Roman"/>
          <w:vanish/>
          <w:sz w:val="24"/>
          <w:szCs w:val="24"/>
          <w:lang w:eastAsia="ru-RU"/>
        </w:rPr>
        <w:t>Начало формы</w:t>
      </w:r>
    </w:p>
    <w:p w:rsidR="001F5494" w:rsidRPr="004C429A" w:rsidRDefault="001F5494" w:rsidP="00274AFC">
      <w:pPr>
        <w:spacing w:after="0" w:line="240" w:lineRule="auto"/>
        <w:ind w:firstLine="709"/>
        <w:jc w:val="both"/>
        <w:rPr>
          <w:rFonts w:ascii="Times New Roman" w:eastAsia="Times New Roman" w:hAnsi="Times New Roman" w:cs="Times New Roman"/>
          <w:vanish/>
          <w:sz w:val="24"/>
          <w:szCs w:val="24"/>
          <w:lang w:eastAsia="ru-RU"/>
        </w:rPr>
      </w:pPr>
      <w:r w:rsidRPr="004C429A">
        <w:rPr>
          <w:rFonts w:ascii="Times New Roman" w:eastAsia="Times New Roman" w:hAnsi="Times New Roman" w:cs="Times New Roman"/>
          <w:sz w:val="24"/>
          <w:szCs w:val="24"/>
          <w:lang w:eastAsia="ru-RU"/>
        </w:rPr>
        <w:t xml:space="preserve">, создает объект &lt;form&gt;, </w:t>
      </w:r>
      <w:r w:rsidRPr="004C429A">
        <w:rPr>
          <w:rFonts w:ascii="Times New Roman" w:eastAsia="Times New Roman" w:hAnsi="Times New Roman" w:cs="Times New Roman"/>
          <w:sz w:val="24"/>
          <w:szCs w:val="24"/>
          <w:lang w:val="kk-KZ" w:eastAsia="ru-RU"/>
        </w:rPr>
        <w:t>п</w:t>
      </w:r>
      <w:r w:rsidRPr="004C429A">
        <w:rPr>
          <w:rFonts w:ascii="Times New Roman" w:eastAsia="Times New Roman" w:hAnsi="Times New Roman" w:cs="Times New Roman"/>
          <w:sz w:val="24"/>
          <w:szCs w:val="24"/>
          <w:lang w:eastAsia="ru-RU"/>
        </w:rPr>
        <w:t>орождаемый объектом document. Cсылка на этот объект осуществляется с помощью переменной, определенной в атрибуте name тега&lt;</w:t>
      </w:r>
      <w:r w:rsidRPr="004C429A">
        <w:rPr>
          <w:rFonts w:ascii="Times New Roman" w:hAnsi="Times New Roman" w:cs="Times New Roman"/>
          <w:sz w:val="24"/>
          <w:szCs w:val="24"/>
        </w:rPr>
        <w:t>form</w:t>
      </w:r>
      <w:r w:rsidRPr="004C429A">
        <w:rPr>
          <w:rFonts w:ascii="Times New Roman" w:eastAsia="Times New Roman" w:hAnsi="Times New Roman" w:cs="Times New Roman"/>
          <w:sz w:val="24"/>
          <w:szCs w:val="24"/>
          <w:lang w:eastAsia="ru-RU"/>
        </w:rPr>
        <w:t>&gt;</w:t>
      </w:r>
      <w:r w:rsidRPr="004C429A">
        <w:rPr>
          <w:rFonts w:ascii="Times New Roman" w:eastAsia="Times New Roman" w:hAnsi="Times New Roman" w:cs="Times New Roman"/>
          <w:vanish/>
          <w:sz w:val="24"/>
          <w:szCs w:val="24"/>
          <w:lang w:eastAsia="ru-RU"/>
        </w:rPr>
        <w:t>Начало формы</w:t>
      </w:r>
    </w:p>
    <w:p w:rsidR="001F5494" w:rsidRPr="004C429A" w:rsidRDefault="001F5494"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 xml:space="preserve">. В документе может быть несколько форм, поэтому для удобства ссылок и обработки в объект document введено свойство-массив forms, в котором содержатся ссылки на все формы документа. Ссылка на первую форму задается как document.forms[0], на вторую - document.forms[1] и т.д. Вместо индекса в массиве forms можно указывать имя формы. </w:t>
      </w:r>
      <w:r w:rsidRPr="004C429A">
        <w:rPr>
          <w:rFonts w:ascii="Times New Roman" w:eastAsia="Times New Roman" w:hAnsi="Times New Roman" w:cs="Times New Roman"/>
          <w:sz w:val="24"/>
          <w:szCs w:val="24"/>
          <w:lang w:eastAsia="ru-RU"/>
        </w:rPr>
        <w:lastRenderedPageBreak/>
        <w:t xml:space="preserve">Например, если в документе присутствует единственная форма со значением атрибута name=form1, то любой из следующих операторов JavaScript содержит ссылку на эту форму: </w:t>
      </w:r>
    </w:p>
    <w:p w:rsidR="001F5494" w:rsidRPr="004C429A" w:rsidRDefault="001F5494" w:rsidP="00274AFC">
      <w:pPr>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document.forms[0];</w:t>
      </w:r>
    </w:p>
    <w:p w:rsidR="001F5494" w:rsidRPr="004C429A" w:rsidRDefault="001F5494" w:rsidP="00274AFC">
      <w:pPr>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 xml:space="preserve">document.forms["form1"]; </w:t>
      </w:r>
    </w:p>
    <w:p w:rsidR="001F5494" w:rsidRPr="004C429A" w:rsidRDefault="001F5494"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val="en-US" w:eastAsia="ru-RU"/>
        </w:rPr>
        <w:t>document</w:t>
      </w:r>
      <w:r w:rsidRPr="004C429A">
        <w:rPr>
          <w:rFonts w:ascii="Times New Roman" w:eastAsia="Times New Roman" w:hAnsi="Times New Roman" w:cs="Times New Roman"/>
          <w:sz w:val="24"/>
          <w:szCs w:val="24"/>
          <w:lang w:eastAsia="ru-RU"/>
        </w:rPr>
        <w:t>.</w:t>
      </w:r>
      <w:r w:rsidRPr="004C429A">
        <w:rPr>
          <w:rFonts w:ascii="Times New Roman" w:eastAsia="Times New Roman" w:hAnsi="Times New Roman" w:cs="Times New Roman"/>
          <w:sz w:val="24"/>
          <w:szCs w:val="24"/>
          <w:lang w:val="en-US" w:eastAsia="ru-RU"/>
        </w:rPr>
        <w:t>form</w:t>
      </w:r>
      <w:r w:rsidRPr="004C429A">
        <w:rPr>
          <w:rFonts w:ascii="Times New Roman" w:eastAsia="Times New Roman" w:hAnsi="Times New Roman" w:cs="Times New Roman"/>
          <w:sz w:val="24"/>
          <w:szCs w:val="24"/>
          <w:lang w:eastAsia="ru-RU"/>
        </w:rPr>
        <w:t xml:space="preserve">1; </w:t>
      </w:r>
    </w:p>
    <w:p w:rsidR="001F5494" w:rsidRPr="004C429A" w:rsidRDefault="001F5494"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Последний оператор возможен в силу того, что объект document порождает объект form (как и все остальные объекты, соответствующие элементам HTML страницы) и ссылку на него можно осуществлять по обычным правилам наследования языка JavaScript.</w:t>
      </w:r>
    </w:p>
    <w:p w:rsidR="001F5494" w:rsidRPr="004C429A" w:rsidRDefault="001F5494"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Все элементы формы порождают соответствующие объекты, подчиненные объекту родительской формы. Таким образом, для ссылки на объект text (с параметром name = text1) формы form1 можно пользоваться любым из нижеприведенных операторов:</w:t>
      </w:r>
    </w:p>
    <w:p w:rsidR="001F5494" w:rsidRPr="004C429A" w:rsidRDefault="001F5494" w:rsidP="00274AFC">
      <w:pPr>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 xml:space="preserve">document.forms[0].text1; </w:t>
      </w:r>
    </w:p>
    <w:p w:rsidR="003665ED" w:rsidRPr="004C429A" w:rsidRDefault="001F5494" w:rsidP="00274AFC">
      <w:pPr>
        <w:spacing w:after="0" w:line="240" w:lineRule="auto"/>
        <w:ind w:firstLine="709"/>
        <w:jc w:val="both"/>
        <w:rPr>
          <w:rFonts w:ascii="Times New Roman" w:eastAsia="Times New Roman" w:hAnsi="Times New Roman" w:cs="Times New Roman"/>
          <w:sz w:val="24"/>
          <w:szCs w:val="24"/>
          <w:lang w:val="en-US" w:eastAsia="ru-RU"/>
        </w:rPr>
      </w:pPr>
      <w:r w:rsidRPr="004C429A">
        <w:rPr>
          <w:rFonts w:ascii="Times New Roman" w:eastAsia="Times New Roman" w:hAnsi="Times New Roman" w:cs="Times New Roman"/>
          <w:sz w:val="24"/>
          <w:szCs w:val="24"/>
          <w:lang w:val="en-US" w:eastAsia="ru-RU"/>
        </w:rPr>
        <w:t>document.forms["form1"].text1;</w:t>
      </w:r>
    </w:p>
    <w:p w:rsidR="001F5494" w:rsidRPr="004C429A" w:rsidRDefault="001F549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document.form1.text1; </w:t>
      </w:r>
    </w:p>
    <w:p w:rsidR="001F5494" w:rsidRPr="004C429A" w:rsidRDefault="001F549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Кроме имени элементы формы, имеют свойство value, значение которого определяется смыслом атрибута value элемента формы. Например, для элементов text и textarea значением этого свойства будет строка содержимого полей ввода этих элементов; для кнопки подтверждения - надпись на кнопке и т.д. Обратиться к свойству value можно по тому же принципу, например:</w:t>
      </w:r>
    </w:p>
    <w:p w:rsidR="001F5494" w:rsidRPr="000F45CB" w:rsidRDefault="001F549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document</w:t>
      </w:r>
      <w:r w:rsidRPr="000F45CB">
        <w:rPr>
          <w:rFonts w:ascii="Times New Roman" w:hAnsi="Times New Roman" w:cs="Times New Roman"/>
          <w:sz w:val="24"/>
          <w:szCs w:val="24"/>
        </w:rPr>
        <w:t>.</w:t>
      </w:r>
      <w:r w:rsidRPr="004C429A">
        <w:rPr>
          <w:rFonts w:ascii="Times New Roman" w:hAnsi="Times New Roman" w:cs="Times New Roman"/>
          <w:sz w:val="24"/>
          <w:szCs w:val="24"/>
          <w:lang w:val="en-US"/>
        </w:rPr>
        <w:t>form</w:t>
      </w:r>
      <w:r w:rsidRPr="000F45CB">
        <w:rPr>
          <w:rFonts w:ascii="Times New Roman" w:hAnsi="Times New Roman" w:cs="Times New Roman"/>
          <w:sz w:val="24"/>
          <w:szCs w:val="24"/>
        </w:rPr>
        <w:t>1.</w:t>
      </w:r>
      <w:r w:rsidRPr="004C429A">
        <w:rPr>
          <w:rFonts w:ascii="Times New Roman" w:hAnsi="Times New Roman" w:cs="Times New Roman"/>
          <w:sz w:val="24"/>
          <w:szCs w:val="24"/>
          <w:lang w:val="en-US"/>
        </w:rPr>
        <w:t>text</w:t>
      </w:r>
      <w:r w:rsidRPr="000F45CB">
        <w:rPr>
          <w:rFonts w:ascii="Times New Roman" w:hAnsi="Times New Roman" w:cs="Times New Roman"/>
          <w:sz w:val="24"/>
          <w:szCs w:val="24"/>
        </w:rPr>
        <w:t>1.</w:t>
      </w:r>
      <w:r w:rsidRPr="004C429A">
        <w:rPr>
          <w:rFonts w:ascii="Times New Roman" w:hAnsi="Times New Roman" w:cs="Times New Roman"/>
          <w:sz w:val="24"/>
          <w:szCs w:val="24"/>
          <w:lang w:val="en-US"/>
        </w:rPr>
        <w:t>value</w:t>
      </w:r>
    </w:p>
    <w:p w:rsidR="001F5494" w:rsidRPr="000F45CB" w:rsidRDefault="001F5494" w:rsidP="00274AFC">
      <w:pPr>
        <w:spacing w:after="0" w:line="240" w:lineRule="auto"/>
        <w:ind w:firstLine="709"/>
        <w:jc w:val="both"/>
        <w:rPr>
          <w:rFonts w:ascii="Times New Roman" w:hAnsi="Times New Roman" w:cs="Times New Roman"/>
          <w:sz w:val="24"/>
          <w:szCs w:val="24"/>
        </w:rPr>
      </w:pPr>
    </w:p>
    <w:p w:rsidR="001F5494" w:rsidRPr="000F45CB" w:rsidRDefault="001F5494" w:rsidP="00274AFC">
      <w:pPr>
        <w:spacing w:after="0" w:line="240" w:lineRule="auto"/>
        <w:ind w:firstLine="709"/>
        <w:jc w:val="both"/>
        <w:rPr>
          <w:rFonts w:ascii="Times New Roman" w:hAnsi="Times New Roman" w:cs="Times New Roman"/>
          <w:b/>
          <w:sz w:val="24"/>
          <w:szCs w:val="24"/>
        </w:rPr>
      </w:pPr>
      <w:r w:rsidRPr="000F45CB">
        <w:rPr>
          <w:rFonts w:ascii="Times New Roman" w:hAnsi="Times New Roman" w:cs="Times New Roman"/>
          <w:b/>
          <w:sz w:val="24"/>
          <w:szCs w:val="24"/>
        </w:rPr>
        <w:t xml:space="preserve">1.6. </w:t>
      </w:r>
      <w:r w:rsidRPr="004C429A">
        <w:rPr>
          <w:rFonts w:ascii="Times New Roman" w:hAnsi="Times New Roman" w:cs="Times New Roman"/>
          <w:b/>
          <w:sz w:val="24"/>
          <w:szCs w:val="24"/>
        </w:rPr>
        <w:t>Обработкасобытий</w:t>
      </w:r>
    </w:p>
    <w:p w:rsidR="001F5494" w:rsidRPr="004C429A" w:rsidRDefault="001F549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Использование языка JavaScript при обработке событий значительно расширило возможности языка HTML. Чаще всего программы создаются для обработки информации, вводимой пользователем в поля форм. Возможности управления элементами форм обеспечиваются главным образом за счет функций обработки событий, которые могут быть заданы для всех элементов формы. События делятся на несколько категорий: </w:t>
      </w:r>
    </w:p>
    <w:p w:rsidR="001F5494" w:rsidRPr="004C429A" w:rsidRDefault="001F549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события, связанные с документами (события документа) - загрузка и выгрузка документов; </w:t>
      </w:r>
    </w:p>
    <w:p w:rsidR="001F5494" w:rsidRPr="004C429A" w:rsidRDefault="001F549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события, связанные с гиперсвязью (события гиперсвязи) - помещение указателя мыши на гиперсвязь и активизация гиперсвязи; </w:t>
      </w:r>
    </w:p>
    <w:p w:rsidR="001F5494" w:rsidRPr="004C429A" w:rsidRDefault="001F549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события, связанные с формой (события формы) – </w:t>
      </w:r>
    </w:p>
    <w:p w:rsidR="001F5494" w:rsidRPr="004C429A" w:rsidRDefault="001F549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o щелчки мыши на кнопках; </w:t>
      </w:r>
    </w:p>
    <w:p w:rsidR="001F5494" w:rsidRPr="004C429A" w:rsidRDefault="001F549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o получение и потеря фокуса ввода и изменение содержимого полей ввода, областей текста и списков; </w:t>
      </w:r>
    </w:p>
    <w:p w:rsidR="001F5494" w:rsidRPr="004C429A" w:rsidRDefault="001F549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o выделение текста в полях ввода и областях текста.</w:t>
      </w:r>
    </w:p>
    <w:p w:rsidR="001F5494" w:rsidRPr="004C429A" w:rsidRDefault="001F549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События, связанные с документами, возникают при загрузке и выгрузке документа, в то время как события гиперсвязей возникают при их активизации или при помещении на них указателя мыши. Чтобы обеспечить перехват события, необходимо написать функцию-обработчик события. В качестве обработчиков событий могут быть заданы целые функции языка JavaScript или только группы из одного или нескольких операторов. В таблице перечислены имена событий и условия их возникновения:</w:t>
      </w:r>
    </w:p>
    <w:p w:rsidR="00F75D14" w:rsidRPr="004C429A" w:rsidRDefault="001F5494"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 xml:space="preserve">Имя </w:t>
      </w:r>
      <w:r w:rsidR="00F75D14" w:rsidRPr="004C429A">
        <w:rPr>
          <w:rFonts w:ascii="Times New Roman" w:hAnsi="Times New Roman" w:cs="Times New Roman"/>
          <w:b/>
          <w:sz w:val="24"/>
          <w:szCs w:val="24"/>
        </w:rPr>
        <w:tab/>
      </w:r>
      <w:r w:rsidR="00F75D14" w:rsidRPr="004C429A">
        <w:rPr>
          <w:rFonts w:ascii="Times New Roman" w:hAnsi="Times New Roman" w:cs="Times New Roman"/>
          <w:b/>
          <w:sz w:val="24"/>
          <w:szCs w:val="24"/>
        </w:rPr>
        <w:tab/>
        <w:t xml:space="preserve">Атрибут HTML </w:t>
      </w:r>
      <w:r w:rsidR="00F75D14" w:rsidRPr="004C429A">
        <w:rPr>
          <w:rFonts w:ascii="Times New Roman" w:hAnsi="Times New Roman" w:cs="Times New Roman"/>
          <w:b/>
          <w:sz w:val="24"/>
          <w:szCs w:val="24"/>
        </w:rPr>
        <w:tab/>
        <w:t>Условие возникновения события</w:t>
      </w:r>
    </w:p>
    <w:p w:rsidR="001F5494" w:rsidRPr="004C429A" w:rsidRDefault="001F5494"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 xml:space="preserve">события </w:t>
      </w:r>
      <w:r w:rsidR="00E81358" w:rsidRPr="004C429A">
        <w:rPr>
          <w:rFonts w:ascii="Times New Roman" w:hAnsi="Times New Roman" w:cs="Times New Roman"/>
          <w:b/>
          <w:sz w:val="24"/>
          <w:szCs w:val="24"/>
        </w:rPr>
        <w:tab/>
      </w:r>
    </w:p>
    <w:p w:rsidR="001F5494" w:rsidRPr="004C429A" w:rsidRDefault="001F549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Blur</w:t>
      </w:r>
      <w:r w:rsidR="00E81358" w:rsidRPr="004C429A">
        <w:rPr>
          <w:rFonts w:ascii="Times New Roman" w:hAnsi="Times New Roman" w:cs="Times New Roman"/>
          <w:sz w:val="24"/>
          <w:szCs w:val="24"/>
        </w:rPr>
        <w:tab/>
      </w:r>
      <w:r w:rsidR="00E81358" w:rsidRPr="004C429A">
        <w:rPr>
          <w:rFonts w:ascii="Times New Roman" w:hAnsi="Times New Roman" w:cs="Times New Roman"/>
          <w:sz w:val="24"/>
          <w:szCs w:val="24"/>
        </w:rPr>
        <w:tab/>
      </w:r>
      <w:r w:rsidRPr="004C429A">
        <w:rPr>
          <w:rFonts w:ascii="Times New Roman" w:hAnsi="Times New Roman" w:cs="Times New Roman"/>
          <w:sz w:val="24"/>
          <w:szCs w:val="24"/>
        </w:rPr>
        <w:t>onBlur</w:t>
      </w:r>
      <w:r w:rsidR="00E81358" w:rsidRPr="004C429A">
        <w:rPr>
          <w:rFonts w:ascii="Times New Roman" w:hAnsi="Times New Roman" w:cs="Times New Roman"/>
          <w:sz w:val="24"/>
          <w:szCs w:val="24"/>
        </w:rPr>
        <w:tab/>
      </w:r>
      <w:r w:rsidR="00E81358" w:rsidRPr="004C429A">
        <w:rPr>
          <w:rFonts w:ascii="Times New Roman" w:hAnsi="Times New Roman" w:cs="Times New Roman"/>
          <w:sz w:val="24"/>
          <w:szCs w:val="24"/>
        </w:rPr>
        <w:tab/>
      </w:r>
      <w:r w:rsidR="00B972E4" w:rsidRPr="004C429A">
        <w:rPr>
          <w:rFonts w:ascii="Times New Roman" w:hAnsi="Times New Roman" w:cs="Times New Roman"/>
          <w:sz w:val="24"/>
          <w:szCs w:val="24"/>
        </w:rPr>
        <w:tab/>
      </w:r>
      <w:r w:rsidRPr="004C429A">
        <w:rPr>
          <w:rFonts w:ascii="Times New Roman" w:hAnsi="Times New Roman" w:cs="Times New Roman"/>
          <w:sz w:val="24"/>
          <w:szCs w:val="24"/>
        </w:rPr>
        <w:t xml:space="preserve">Потеря фокуса ввода элементом формы </w:t>
      </w:r>
    </w:p>
    <w:p w:rsidR="00F75D14" w:rsidRPr="004C429A" w:rsidRDefault="001F549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Change</w:t>
      </w:r>
      <w:r w:rsidR="00E81358" w:rsidRPr="004C429A">
        <w:rPr>
          <w:rFonts w:ascii="Times New Roman" w:hAnsi="Times New Roman" w:cs="Times New Roman"/>
          <w:sz w:val="24"/>
          <w:szCs w:val="24"/>
        </w:rPr>
        <w:tab/>
      </w:r>
      <w:r w:rsidRPr="004C429A">
        <w:rPr>
          <w:rFonts w:ascii="Times New Roman" w:hAnsi="Times New Roman" w:cs="Times New Roman"/>
          <w:sz w:val="24"/>
          <w:szCs w:val="24"/>
        </w:rPr>
        <w:t>onChange</w:t>
      </w:r>
      <w:r w:rsidR="00E81358" w:rsidRPr="004C429A">
        <w:rPr>
          <w:rFonts w:ascii="Times New Roman" w:hAnsi="Times New Roman" w:cs="Times New Roman"/>
          <w:sz w:val="24"/>
          <w:szCs w:val="24"/>
        </w:rPr>
        <w:tab/>
      </w:r>
      <w:r w:rsidR="00F75D14" w:rsidRPr="004C429A">
        <w:rPr>
          <w:rFonts w:ascii="Times New Roman" w:hAnsi="Times New Roman" w:cs="Times New Roman"/>
          <w:sz w:val="24"/>
          <w:szCs w:val="24"/>
        </w:rPr>
        <w:tab/>
      </w:r>
      <w:r w:rsidRPr="004C429A">
        <w:rPr>
          <w:rFonts w:ascii="Times New Roman" w:hAnsi="Times New Roman" w:cs="Times New Roman"/>
          <w:sz w:val="24"/>
          <w:szCs w:val="24"/>
        </w:rPr>
        <w:t>Изменение содержимого поля ввода или области</w:t>
      </w:r>
    </w:p>
    <w:p w:rsidR="001F5494" w:rsidRPr="004C429A" w:rsidRDefault="001F549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текста, либо выбор нового элемента списка </w:t>
      </w:r>
    </w:p>
    <w:p w:rsidR="00F75D14" w:rsidRPr="004C429A" w:rsidRDefault="001F549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Click</w:t>
      </w:r>
      <w:r w:rsidR="00E81358" w:rsidRPr="004C429A">
        <w:rPr>
          <w:rFonts w:ascii="Times New Roman" w:hAnsi="Times New Roman" w:cs="Times New Roman"/>
          <w:sz w:val="24"/>
          <w:szCs w:val="24"/>
        </w:rPr>
        <w:tab/>
      </w:r>
      <w:r w:rsidR="00E81358" w:rsidRPr="004C429A">
        <w:rPr>
          <w:rFonts w:ascii="Times New Roman" w:hAnsi="Times New Roman" w:cs="Times New Roman"/>
          <w:sz w:val="24"/>
          <w:szCs w:val="24"/>
        </w:rPr>
        <w:tab/>
      </w:r>
      <w:r w:rsidRPr="004C429A">
        <w:rPr>
          <w:rFonts w:ascii="Times New Roman" w:hAnsi="Times New Roman" w:cs="Times New Roman"/>
          <w:sz w:val="24"/>
          <w:szCs w:val="24"/>
        </w:rPr>
        <w:t>onClick</w:t>
      </w:r>
      <w:r w:rsidR="00E81358" w:rsidRPr="004C429A">
        <w:rPr>
          <w:rFonts w:ascii="Times New Roman" w:hAnsi="Times New Roman" w:cs="Times New Roman"/>
          <w:sz w:val="24"/>
          <w:szCs w:val="24"/>
        </w:rPr>
        <w:tab/>
      </w:r>
      <w:r w:rsidR="00E81358" w:rsidRPr="004C429A">
        <w:rPr>
          <w:rFonts w:ascii="Times New Roman" w:hAnsi="Times New Roman" w:cs="Times New Roman"/>
          <w:sz w:val="24"/>
          <w:szCs w:val="24"/>
        </w:rPr>
        <w:tab/>
      </w:r>
      <w:r w:rsidRPr="004C429A">
        <w:rPr>
          <w:rFonts w:ascii="Times New Roman" w:hAnsi="Times New Roman" w:cs="Times New Roman"/>
          <w:sz w:val="24"/>
          <w:szCs w:val="24"/>
        </w:rPr>
        <w:t xml:space="preserve">Щелчок мыши на элементе формы или </w:t>
      </w:r>
    </w:p>
    <w:p w:rsidR="00E81358" w:rsidRPr="004C429A" w:rsidRDefault="00F75D1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ab/>
      </w:r>
      <w:r w:rsidRPr="004C429A">
        <w:rPr>
          <w:rFonts w:ascii="Times New Roman" w:hAnsi="Times New Roman" w:cs="Times New Roman"/>
          <w:sz w:val="24"/>
          <w:szCs w:val="24"/>
        </w:rPr>
        <w:tab/>
      </w:r>
      <w:r w:rsidRPr="004C429A">
        <w:rPr>
          <w:rFonts w:ascii="Times New Roman" w:hAnsi="Times New Roman" w:cs="Times New Roman"/>
          <w:sz w:val="24"/>
          <w:szCs w:val="24"/>
        </w:rPr>
        <w:tab/>
      </w:r>
      <w:r w:rsidRPr="004C429A">
        <w:rPr>
          <w:rFonts w:ascii="Times New Roman" w:hAnsi="Times New Roman" w:cs="Times New Roman"/>
          <w:sz w:val="24"/>
          <w:szCs w:val="24"/>
        </w:rPr>
        <w:tab/>
      </w:r>
      <w:r w:rsidRPr="004C429A">
        <w:rPr>
          <w:rFonts w:ascii="Times New Roman" w:hAnsi="Times New Roman" w:cs="Times New Roman"/>
          <w:sz w:val="24"/>
          <w:szCs w:val="24"/>
        </w:rPr>
        <w:tab/>
      </w:r>
      <w:r w:rsidR="001F5494" w:rsidRPr="004C429A">
        <w:rPr>
          <w:rFonts w:ascii="Times New Roman" w:hAnsi="Times New Roman" w:cs="Times New Roman"/>
          <w:sz w:val="24"/>
          <w:szCs w:val="24"/>
        </w:rPr>
        <w:t xml:space="preserve">гиперсвязи </w:t>
      </w:r>
    </w:p>
    <w:p w:rsidR="00E81358" w:rsidRPr="004C429A" w:rsidRDefault="001F549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Focus</w:t>
      </w:r>
      <w:r w:rsidR="00E81358" w:rsidRPr="004C429A">
        <w:rPr>
          <w:rFonts w:ascii="Times New Roman" w:hAnsi="Times New Roman" w:cs="Times New Roman"/>
          <w:sz w:val="24"/>
          <w:szCs w:val="24"/>
        </w:rPr>
        <w:tab/>
      </w:r>
      <w:r w:rsidR="00E81358" w:rsidRPr="004C429A">
        <w:rPr>
          <w:rFonts w:ascii="Times New Roman" w:hAnsi="Times New Roman" w:cs="Times New Roman"/>
          <w:sz w:val="24"/>
          <w:szCs w:val="24"/>
        </w:rPr>
        <w:tab/>
      </w:r>
      <w:r w:rsidRPr="004C429A">
        <w:rPr>
          <w:rFonts w:ascii="Times New Roman" w:hAnsi="Times New Roman" w:cs="Times New Roman"/>
          <w:sz w:val="24"/>
          <w:szCs w:val="24"/>
        </w:rPr>
        <w:t>onFocus</w:t>
      </w:r>
      <w:r w:rsidR="00E81358" w:rsidRPr="004C429A">
        <w:rPr>
          <w:rFonts w:ascii="Times New Roman" w:hAnsi="Times New Roman" w:cs="Times New Roman"/>
          <w:sz w:val="24"/>
          <w:szCs w:val="24"/>
        </w:rPr>
        <w:tab/>
      </w:r>
      <w:r w:rsidR="00F75D14" w:rsidRPr="004C429A">
        <w:rPr>
          <w:rFonts w:ascii="Times New Roman" w:hAnsi="Times New Roman" w:cs="Times New Roman"/>
          <w:sz w:val="24"/>
          <w:szCs w:val="24"/>
        </w:rPr>
        <w:tab/>
      </w:r>
      <w:r w:rsidRPr="004C429A">
        <w:rPr>
          <w:rFonts w:ascii="Times New Roman" w:hAnsi="Times New Roman" w:cs="Times New Roman"/>
          <w:sz w:val="24"/>
          <w:szCs w:val="24"/>
        </w:rPr>
        <w:t xml:space="preserve">Получение фокуса ввода элементом формы </w:t>
      </w:r>
    </w:p>
    <w:p w:rsidR="00E81358" w:rsidRPr="004C429A" w:rsidRDefault="001F549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lastRenderedPageBreak/>
        <w:t>Load</w:t>
      </w:r>
      <w:r w:rsidR="00E81358" w:rsidRPr="004C429A">
        <w:rPr>
          <w:rFonts w:ascii="Times New Roman" w:hAnsi="Times New Roman" w:cs="Times New Roman"/>
          <w:sz w:val="24"/>
          <w:szCs w:val="24"/>
        </w:rPr>
        <w:tab/>
      </w:r>
      <w:r w:rsidR="00E81358" w:rsidRPr="004C429A">
        <w:rPr>
          <w:rFonts w:ascii="Times New Roman" w:hAnsi="Times New Roman" w:cs="Times New Roman"/>
          <w:sz w:val="24"/>
          <w:szCs w:val="24"/>
        </w:rPr>
        <w:tab/>
      </w:r>
      <w:r w:rsidRPr="004C429A">
        <w:rPr>
          <w:rFonts w:ascii="Times New Roman" w:hAnsi="Times New Roman" w:cs="Times New Roman"/>
          <w:sz w:val="24"/>
          <w:szCs w:val="24"/>
        </w:rPr>
        <w:t>onLoad</w:t>
      </w:r>
      <w:r w:rsidR="00E81358" w:rsidRPr="004C429A">
        <w:rPr>
          <w:rFonts w:ascii="Times New Roman" w:hAnsi="Times New Roman" w:cs="Times New Roman"/>
          <w:sz w:val="24"/>
          <w:szCs w:val="24"/>
        </w:rPr>
        <w:tab/>
      </w:r>
      <w:r w:rsidR="00F75D14" w:rsidRPr="004C429A">
        <w:rPr>
          <w:rFonts w:ascii="Times New Roman" w:hAnsi="Times New Roman" w:cs="Times New Roman"/>
          <w:sz w:val="24"/>
          <w:szCs w:val="24"/>
        </w:rPr>
        <w:tab/>
      </w:r>
      <w:r w:rsidRPr="004C429A">
        <w:rPr>
          <w:rFonts w:ascii="Times New Roman" w:hAnsi="Times New Roman" w:cs="Times New Roman"/>
          <w:sz w:val="24"/>
          <w:szCs w:val="24"/>
        </w:rPr>
        <w:t xml:space="preserve">Завершение загрузки документа </w:t>
      </w:r>
    </w:p>
    <w:p w:rsidR="00F75D14" w:rsidRPr="004C429A" w:rsidRDefault="001F549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Unload</w:t>
      </w:r>
      <w:r w:rsidR="00B972E4" w:rsidRPr="004C429A">
        <w:rPr>
          <w:rFonts w:ascii="Times New Roman" w:hAnsi="Times New Roman" w:cs="Times New Roman"/>
          <w:sz w:val="24"/>
          <w:szCs w:val="24"/>
        </w:rPr>
        <w:tab/>
      </w:r>
      <w:r w:rsidR="00F75D14" w:rsidRPr="004C429A">
        <w:rPr>
          <w:rFonts w:ascii="Times New Roman" w:hAnsi="Times New Roman" w:cs="Times New Roman"/>
          <w:sz w:val="24"/>
          <w:szCs w:val="24"/>
        </w:rPr>
        <w:tab/>
      </w:r>
      <w:r w:rsidRPr="004C429A">
        <w:rPr>
          <w:rFonts w:ascii="Times New Roman" w:hAnsi="Times New Roman" w:cs="Times New Roman"/>
          <w:sz w:val="24"/>
          <w:szCs w:val="24"/>
        </w:rPr>
        <w:t>onUnload</w:t>
      </w:r>
      <w:r w:rsidR="00E81358" w:rsidRPr="004C429A">
        <w:rPr>
          <w:rFonts w:ascii="Times New Roman" w:hAnsi="Times New Roman" w:cs="Times New Roman"/>
          <w:sz w:val="24"/>
          <w:szCs w:val="24"/>
        </w:rPr>
        <w:tab/>
      </w:r>
      <w:r w:rsidR="00F75D14" w:rsidRPr="004C429A">
        <w:rPr>
          <w:rFonts w:ascii="Times New Roman" w:hAnsi="Times New Roman" w:cs="Times New Roman"/>
          <w:sz w:val="24"/>
          <w:szCs w:val="24"/>
        </w:rPr>
        <w:tab/>
      </w:r>
      <w:r w:rsidRPr="004C429A">
        <w:rPr>
          <w:rFonts w:ascii="Times New Roman" w:hAnsi="Times New Roman" w:cs="Times New Roman"/>
          <w:sz w:val="24"/>
          <w:szCs w:val="24"/>
        </w:rPr>
        <w:t xml:space="preserve">Выгрузка текущего документа и начало загрузки </w:t>
      </w:r>
    </w:p>
    <w:p w:rsidR="00E81358" w:rsidRPr="004C429A" w:rsidRDefault="00F75D1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ab/>
      </w:r>
      <w:r w:rsidRPr="004C429A">
        <w:rPr>
          <w:rFonts w:ascii="Times New Roman" w:hAnsi="Times New Roman" w:cs="Times New Roman"/>
          <w:sz w:val="24"/>
          <w:szCs w:val="24"/>
        </w:rPr>
        <w:tab/>
      </w:r>
      <w:r w:rsidRPr="004C429A">
        <w:rPr>
          <w:rFonts w:ascii="Times New Roman" w:hAnsi="Times New Roman" w:cs="Times New Roman"/>
          <w:sz w:val="24"/>
          <w:szCs w:val="24"/>
        </w:rPr>
        <w:tab/>
      </w:r>
      <w:r w:rsidRPr="004C429A">
        <w:rPr>
          <w:rFonts w:ascii="Times New Roman" w:hAnsi="Times New Roman" w:cs="Times New Roman"/>
          <w:sz w:val="24"/>
          <w:szCs w:val="24"/>
        </w:rPr>
        <w:tab/>
      </w:r>
      <w:r w:rsidRPr="004C429A">
        <w:rPr>
          <w:rFonts w:ascii="Times New Roman" w:hAnsi="Times New Roman" w:cs="Times New Roman"/>
          <w:sz w:val="24"/>
          <w:szCs w:val="24"/>
        </w:rPr>
        <w:tab/>
      </w:r>
      <w:r w:rsidR="001F5494" w:rsidRPr="004C429A">
        <w:rPr>
          <w:rFonts w:ascii="Times New Roman" w:hAnsi="Times New Roman" w:cs="Times New Roman"/>
          <w:sz w:val="24"/>
          <w:szCs w:val="24"/>
        </w:rPr>
        <w:t xml:space="preserve">нового </w:t>
      </w:r>
    </w:p>
    <w:p w:rsidR="00E81358" w:rsidRPr="004C429A" w:rsidRDefault="001F549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MouseOver</w:t>
      </w:r>
      <w:r w:rsidR="00E81358" w:rsidRPr="004C429A">
        <w:rPr>
          <w:rFonts w:ascii="Times New Roman" w:hAnsi="Times New Roman" w:cs="Times New Roman"/>
          <w:sz w:val="24"/>
          <w:szCs w:val="24"/>
        </w:rPr>
        <w:tab/>
      </w:r>
      <w:r w:rsidRPr="004C429A">
        <w:rPr>
          <w:rFonts w:ascii="Times New Roman" w:hAnsi="Times New Roman" w:cs="Times New Roman"/>
          <w:sz w:val="24"/>
          <w:szCs w:val="24"/>
        </w:rPr>
        <w:t>onMouseOver</w:t>
      </w:r>
      <w:r w:rsidR="00E81358" w:rsidRPr="004C429A">
        <w:rPr>
          <w:rFonts w:ascii="Times New Roman" w:hAnsi="Times New Roman" w:cs="Times New Roman"/>
          <w:sz w:val="24"/>
          <w:szCs w:val="24"/>
        </w:rPr>
        <w:tab/>
      </w:r>
      <w:r w:rsidR="00B972E4" w:rsidRPr="004C429A">
        <w:rPr>
          <w:rFonts w:ascii="Times New Roman" w:hAnsi="Times New Roman" w:cs="Times New Roman"/>
          <w:sz w:val="24"/>
          <w:szCs w:val="24"/>
        </w:rPr>
        <w:tab/>
      </w:r>
      <w:r w:rsidRPr="004C429A">
        <w:rPr>
          <w:rFonts w:ascii="Times New Roman" w:hAnsi="Times New Roman" w:cs="Times New Roman"/>
          <w:sz w:val="24"/>
          <w:szCs w:val="24"/>
        </w:rPr>
        <w:t xml:space="preserve">Помещение указателя мыши на гиперсвязь </w:t>
      </w:r>
    </w:p>
    <w:p w:rsidR="00E81358" w:rsidRPr="004C429A" w:rsidRDefault="001F549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MouseOut</w:t>
      </w:r>
      <w:r w:rsidR="00E81358" w:rsidRPr="004C429A">
        <w:rPr>
          <w:rFonts w:ascii="Times New Roman" w:hAnsi="Times New Roman" w:cs="Times New Roman"/>
          <w:sz w:val="24"/>
          <w:szCs w:val="24"/>
        </w:rPr>
        <w:tab/>
      </w:r>
      <w:r w:rsidRPr="004C429A">
        <w:rPr>
          <w:rFonts w:ascii="Times New Roman" w:hAnsi="Times New Roman" w:cs="Times New Roman"/>
          <w:sz w:val="24"/>
          <w:szCs w:val="24"/>
        </w:rPr>
        <w:t>onMouseOut</w:t>
      </w:r>
      <w:r w:rsidR="00E81358" w:rsidRPr="004C429A">
        <w:rPr>
          <w:rFonts w:ascii="Times New Roman" w:hAnsi="Times New Roman" w:cs="Times New Roman"/>
          <w:sz w:val="24"/>
          <w:szCs w:val="24"/>
        </w:rPr>
        <w:tab/>
      </w:r>
      <w:r w:rsidR="00F75D14" w:rsidRPr="004C429A">
        <w:rPr>
          <w:rFonts w:ascii="Times New Roman" w:hAnsi="Times New Roman" w:cs="Times New Roman"/>
          <w:sz w:val="24"/>
          <w:szCs w:val="24"/>
        </w:rPr>
        <w:tab/>
      </w:r>
      <w:r w:rsidRPr="004C429A">
        <w:rPr>
          <w:rFonts w:ascii="Times New Roman" w:hAnsi="Times New Roman" w:cs="Times New Roman"/>
          <w:sz w:val="24"/>
          <w:szCs w:val="24"/>
        </w:rPr>
        <w:t xml:space="preserve">Помещение указателя мыши не на гиперсвязь </w:t>
      </w:r>
    </w:p>
    <w:p w:rsidR="00F75D14" w:rsidRPr="004C429A" w:rsidRDefault="001F549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Select</w:t>
      </w:r>
      <w:r w:rsidR="00E81358" w:rsidRPr="004C429A">
        <w:rPr>
          <w:rFonts w:ascii="Times New Roman" w:hAnsi="Times New Roman" w:cs="Times New Roman"/>
          <w:sz w:val="24"/>
          <w:szCs w:val="24"/>
        </w:rPr>
        <w:tab/>
      </w:r>
      <w:r w:rsidR="00E81358" w:rsidRPr="004C429A">
        <w:rPr>
          <w:rFonts w:ascii="Times New Roman" w:hAnsi="Times New Roman" w:cs="Times New Roman"/>
          <w:sz w:val="24"/>
          <w:szCs w:val="24"/>
        </w:rPr>
        <w:tab/>
      </w:r>
      <w:r w:rsidRPr="004C429A">
        <w:rPr>
          <w:rFonts w:ascii="Times New Roman" w:hAnsi="Times New Roman" w:cs="Times New Roman"/>
          <w:sz w:val="24"/>
          <w:szCs w:val="24"/>
        </w:rPr>
        <w:t>onSelect</w:t>
      </w:r>
      <w:r w:rsidR="00E81358" w:rsidRPr="004C429A">
        <w:rPr>
          <w:rFonts w:ascii="Times New Roman" w:hAnsi="Times New Roman" w:cs="Times New Roman"/>
          <w:sz w:val="24"/>
          <w:szCs w:val="24"/>
        </w:rPr>
        <w:tab/>
      </w:r>
      <w:r w:rsidR="00F75D14" w:rsidRPr="004C429A">
        <w:rPr>
          <w:rFonts w:ascii="Times New Roman" w:hAnsi="Times New Roman" w:cs="Times New Roman"/>
          <w:sz w:val="24"/>
          <w:szCs w:val="24"/>
        </w:rPr>
        <w:tab/>
      </w:r>
      <w:r w:rsidRPr="004C429A">
        <w:rPr>
          <w:rFonts w:ascii="Times New Roman" w:hAnsi="Times New Roman" w:cs="Times New Roman"/>
          <w:sz w:val="24"/>
          <w:szCs w:val="24"/>
        </w:rPr>
        <w:t xml:space="preserve">Выделение текста в поле ввода или области </w:t>
      </w:r>
    </w:p>
    <w:p w:rsidR="00E81358" w:rsidRPr="004C429A" w:rsidRDefault="00F75D1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ab/>
      </w:r>
      <w:r w:rsidRPr="004C429A">
        <w:rPr>
          <w:rFonts w:ascii="Times New Roman" w:hAnsi="Times New Roman" w:cs="Times New Roman"/>
          <w:sz w:val="24"/>
          <w:szCs w:val="24"/>
        </w:rPr>
        <w:tab/>
      </w:r>
      <w:r w:rsidRPr="004C429A">
        <w:rPr>
          <w:rFonts w:ascii="Times New Roman" w:hAnsi="Times New Roman" w:cs="Times New Roman"/>
          <w:sz w:val="24"/>
          <w:szCs w:val="24"/>
        </w:rPr>
        <w:tab/>
      </w:r>
      <w:r w:rsidRPr="004C429A">
        <w:rPr>
          <w:rFonts w:ascii="Times New Roman" w:hAnsi="Times New Roman" w:cs="Times New Roman"/>
          <w:sz w:val="24"/>
          <w:szCs w:val="24"/>
        </w:rPr>
        <w:tab/>
      </w:r>
      <w:r w:rsidRPr="004C429A">
        <w:rPr>
          <w:rFonts w:ascii="Times New Roman" w:hAnsi="Times New Roman" w:cs="Times New Roman"/>
          <w:sz w:val="24"/>
          <w:szCs w:val="24"/>
        </w:rPr>
        <w:tab/>
      </w:r>
      <w:r w:rsidR="001F5494" w:rsidRPr="004C429A">
        <w:rPr>
          <w:rFonts w:ascii="Times New Roman" w:hAnsi="Times New Roman" w:cs="Times New Roman"/>
          <w:sz w:val="24"/>
          <w:szCs w:val="24"/>
        </w:rPr>
        <w:t xml:space="preserve">текста </w:t>
      </w:r>
    </w:p>
    <w:p w:rsidR="001F5494" w:rsidRPr="004C429A" w:rsidRDefault="001F549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Submit</w:t>
      </w:r>
      <w:r w:rsidR="00F75D14" w:rsidRPr="004C429A">
        <w:rPr>
          <w:rFonts w:ascii="Times New Roman" w:hAnsi="Times New Roman" w:cs="Times New Roman"/>
          <w:sz w:val="24"/>
          <w:szCs w:val="24"/>
        </w:rPr>
        <w:tab/>
      </w:r>
      <w:r w:rsidR="00B972E4" w:rsidRPr="004C429A">
        <w:rPr>
          <w:rFonts w:ascii="Times New Roman" w:hAnsi="Times New Roman" w:cs="Times New Roman"/>
          <w:sz w:val="24"/>
          <w:szCs w:val="24"/>
        </w:rPr>
        <w:tab/>
      </w:r>
      <w:r w:rsidRPr="004C429A">
        <w:rPr>
          <w:rFonts w:ascii="Times New Roman" w:hAnsi="Times New Roman" w:cs="Times New Roman"/>
          <w:sz w:val="24"/>
          <w:szCs w:val="24"/>
        </w:rPr>
        <w:t>onSubmit</w:t>
      </w:r>
      <w:r w:rsidR="00E81358" w:rsidRPr="004C429A">
        <w:rPr>
          <w:rFonts w:ascii="Times New Roman" w:hAnsi="Times New Roman" w:cs="Times New Roman"/>
          <w:sz w:val="24"/>
          <w:szCs w:val="24"/>
        </w:rPr>
        <w:tab/>
      </w:r>
      <w:r w:rsidR="00F75D14" w:rsidRPr="004C429A">
        <w:rPr>
          <w:rFonts w:ascii="Times New Roman" w:hAnsi="Times New Roman" w:cs="Times New Roman"/>
          <w:sz w:val="24"/>
          <w:szCs w:val="24"/>
        </w:rPr>
        <w:tab/>
      </w:r>
      <w:r w:rsidRPr="004C429A">
        <w:rPr>
          <w:rFonts w:ascii="Times New Roman" w:hAnsi="Times New Roman" w:cs="Times New Roman"/>
          <w:sz w:val="24"/>
          <w:szCs w:val="24"/>
        </w:rPr>
        <w:t>Передача данных формы</w:t>
      </w:r>
    </w:p>
    <w:p w:rsidR="00F94BA5" w:rsidRPr="004C429A" w:rsidRDefault="00F94BA5" w:rsidP="00274AFC">
      <w:pPr>
        <w:spacing w:after="0" w:line="240" w:lineRule="auto"/>
        <w:ind w:firstLine="709"/>
        <w:jc w:val="both"/>
        <w:rPr>
          <w:rFonts w:ascii="Times New Roman" w:hAnsi="Times New Roman" w:cs="Times New Roman"/>
          <w:sz w:val="24"/>
          <w:szCs w:val="24"/>
        </w:rPr>
      </w:pPr>
    </w:p>
    <w:p w:rsidR="00F94BA5" w:rsidRPr="004C429A" w:rsidRDefault="00F94BA5" w:rsidP="00274AFC">
      <w:pPr>
        <w:spacing w:after="0" w:line="240" w:lineRule="auto"/>
        <w:ind w:firstLine="709"/>
        <w:jc w:val="both"/>
        <w:rPr>
          <w:rFonts w:ascii="Times New Roman" w:hAnsi="Times New Roman" w:cs="Times New Roman"/>
          <w:i/>
          <w:sz w:val="24"/>
          <w:szCs w:val="24"/>
        </w:rPr>
      </w:pPr>
      <w:r w:rsidRPr="004C429A">
        <w:rPr>
          <w:rFonts w:ascii="Times New Roman" w:hAnsi="Times New Roman" w:cs="Times New Roman"/>
          <w:i/>
          <w:sz w:val="24"/>
          <w:szCs w:val="24"/>
        </w:rPr>
        <w:t>Атрибут onClick</w:t>
      </w:r>
    </w:p>
    <w:p w:rsidR="00F94BA5" w:rsidRPr="004C429A" w:rsidRDefault="00F94BA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Атрибут onClick может использоваться в следующих тегах HTML:</w:t>
      </w:r>
    </w:p>
    <w:p w:rsidR="00F94BA5" w:rsidRPr="004C429A" w:rsidRDefault="00A909D8" w:rsidP="00274AFC">
      <w:pPr>
        <w:pStyle w:val="a4"/>
        <w:numPr>
          <w:ilvl w:val="0"/>
          <w:numId w:val="5"/>
        </w:numPr>
        <w:spacing w:after="0" w:line="240" w:lineRule="auto"/>
        <w:ind w:left="0" w:firstLine="709"/>
        <w:jc w:val="both"/>
        <w:rPr>
          <w:rFonts w:ascii="Times New Roman" w:hAnsi="Times New Roman" w:cs="Times New Roman"/>
          <w:sz w:val="24"/>
          <w:szCs w:val="24"/>
          <w:lang w:val="en-US"/>
        </w:rPr>
      </w:pPr>
      <w:r w:rsidRPr="004C429A">
        <w:rPr>
          <w:rFonts w:ascii="Times New Roman" w:hAnsi="Times New Roman" w:cs="Times New Roman"/>
          <w:i/>
          <w:sz w:val="24"/>
          <w:szCs w:val="24"/>
          <w:lang w:val="en-US"/>
        </w:rPr>
        <w:t>&lt;</w:t>
      </w:r>
      <w:r w:rsidRPr="004C429A">
        <w:rPr>
          <w:rFonts w:ascii="Times New Roman" w:hAnsi="Times New Roman" w:cs="Times New Roman"/>
          <w:sz w:val="24"/>
          <w:szCs w:val="24"/>
          <w:lang w:val="en-US"/>
        </w:rPr>
        <w:t>a herf=”url” onClick=" function()"&gt;…&lt;/a&gt;</w:t>
      </w:r>
    </w:p>
    <w:p w:rsidR="00A909D8" w:rsidRPr="004C429A" w:rsidRDefault="00A909D8" w:rsidP="00274AFC">
      <w:pPr>
        <w:pStyle w:val="a4"/>
        <w:numPr>
          <w:ilvl w:val="0"/>
          <w:numId w:val="5"/>
        </w:numPr>
        <w:spacing w:after="0" w:line="240" w:lineRule="auto"/>
        <w:ind w:left="0" w:firstLine="709"/>
        <w:jc w:val="both"/>
        <w:rPr>
          <w:rFonts w:ascii="Times New Roman" w:hAnsi="Times New Roman" w:cs="Times New Roman"/>
          <w:i/>
          <w:sz w:val="24"/>
          <w:szCs w:val="24"/>
          <w:lang w:val="en-US"/>
        </w:rPr>
      </w:pPr>
      <w:r w:rsidRPr="004C429A">
        <w:rPr>
          <w:rFonts w:ascii="Times New Roman" w:hAnsi="Times New Roman" w:cs="Times New Roman"/>
          <w:i/>
          <w:sz w:val="24"/>
          <w:szCs w:val="24"/>
          <w:lang w:val="en-US"/>
        </w:rPr>
        <w:t>&lt;</w:t>
      </w:r>
      <w:r w:rsidRPr="004C429A">
        <w:rPr>
          <w:rFonts w:ascii="Times New Roman" w:hAnsi="Times New Roman" w:cs="Times New Roman"/>
          <w:sz w:val="24"/>
          <w:szCs w:val="24"/>
          <w:lang w:val="en-US"/>
        </w:rPr>
        <w:t>input type="checkbox" onClick=" function()"</w:t>
      </w:r>
      <w:r w:rsidRPr="004C429A">
        <w:rPr>
          <w:rFonts w:ascii="Times New Roman" w:hAnsi="Times New Roman" w:cs="Times New Roman"/>
          <w:i/>
          <w:sz w:val="24"/>
          <w:szCs w:val="24"/>
          <w:lang w:val="en-US"/>
        </w:rPr>
        <w:t>&gt;</w:t>
      </w:r>
    </w:p>
    <w:p w:rsidR="00A909D8" w:rsidRPr="004C429A" w:rsidRDefault="00A909D8" w:rsidP="00274AFC">
      <w:pPr>
        <w:pStyle w:val="a4"/>
        <w:numPr>
          <w:ilvl w:val="0"/>
          <w:numId w:val="5"/>
        </w:numPr>
        <w:spacing w:after="0" w:line="240" w:lineRule="auto"/>
        <w:ind w:left="0" w:firstLine="709"/>
        <w:jc w:val="both"/>
        <w:rPr>
          <w:rFonts w:ascii="Times New Roman" w:hAnsi="Times New Roman" w:cs="Times New Roman"/>
          <w:i/>
          <w:sz w:val="24"/>
          <w:szCs w:val="24"/>
          <w:lang w:val="en-US"/>
        </w:rPr>
      </w:pPr>
      <w:r w:rsidRPr="004C429A">
        <w:rPr>
          <w:rFonts w:ascii="Times New Roman" w:hAnsi="Times New Roman" w:cs="Times New Roman"/>
          <w:i/>
          <w:sz w:val="24"/>
          <w:szCs w:val="24"/>
          <w:lang w:val="en-US"/>
        </w:rPr>
        <w:t>&lt;</w:t>
      </w:r>
      <w:r w:rsidRPr="004C429A">
        <w:rPr>
          <w:rFonts w:ascii="Times New Roman" w:hAnsi="Times New Roman" w:cs="Times New Roman"/>
          <w:sz w:val="24"/>
          <w:szCs w:val="24"/>
          <w:lang w:val="en-US"/>
        </w:rPr>
        <w:t>input type="radio" onClick="function()"</w:t>
      </w:r>
      <w:r w:rsidRPr="004C429A">
        <w:rPr>
          <w:rFonts w:ascii="Times New Roman" w:hAnsi="Times New Roman" w:cs="Times New Roman"/>
          <w:i/>
          <w:sz w:val="24"/>
          <w:szCs w:val="24"/>
          <w:lang w:val="en-US"/>
        </w:rPr>
        <w:t>&gt;</w:t>
      </w:r>
    </w:p>
    <w:p w:rsidR="00A909D8" w:rsidRPr="004C429A" w:rsidRDefault="00A909D8" w:rsidP="00274AFC">
      <w:pPr>
        <w:pStyle w:val="a4"/>
        <w:numPr>
          <w:ilvl w:val="0"/>
          <w:numId w:val="5"/>
        </w:numPr>
        <w:spacing w:after="0" w:line="240" w:lineRule="auto"/>
        <w:ind w:left="0" w:firstLine="709"/>
        <w:jc w:val="both"/>
        <w:rPr>
          <w:rFonts w:ascii="Times New Roman" w:hAnsi="Times New Roman" w:cs="Times New Roman"/>
          <w:i/>
          <w:sz w:val="24"/>
          <w:szCs w:val="24"/>
          <w:lang w:val="en-US"/>
        </w:rPr>
      </w:pPr>
      <w:r w:rsidRPr="004C429A">
        <w:rPr>
          <w:rFonts w:ascii="Times New Roman" w:hAnsi="Times New Roman" w:cs="Times New Roman"/>
          <w:i/>
          <w:sz w:val="24"/>
          <w:szCs w:val="24"/>
          <w:lang w:val="en-US"/>
        </w:rPr>
        <w:t>&lt;</w:t>
      </w:r>
      <w:r w:rsidRPr="004C429A">
        <w:rPr>
          <w:rFonts w:ascii="Times New Roman" w:hAnsi="Times New Roman" w:cs="Times New Roman"/>
          <w:sz w:val="24"/>
          <w:szCs w:val="24"/>
          <w:lang w:val="en-US"/>
        </w:rPr>
        <w:t>input type="reset" onClick=" function()"</w:t>
      </w:r>
      <w:r w:rsidRPr="004C429A">
        <w:rPr>
          <w:rFonts w:ascii="Times New Roman" w:hAnsi="Times New Roman" w:cs="Times New Roman"/>
          <w:i/>
          <w:sz w:val="24"/>
          <w:szCs w:val="24"/>
          <w:lang w:val="en-US"/>
        </w:rPr>
        <w:t>&gt;</w:t>
      </w:r>
    </w:p>
    <w:p w:rsidR="00A909D8" w:rsidRPr="004C429A" w:rsidRDefault="00A909D8" w:rsidP="00274AFC">
      <w:pPr>
        <w:pStyle w:val="a4"/>
        <w:numPr>
          <w:ilvl w:val="0"/>
          <w:numId w:val="5"/>
        </w:numPr>
        <w:spacing w:after="0" w:line="240" w:lineRule="auto"/>
        <w:ind w:left="0" w:firstLine="709"/>
        <w:jc w:val="both"/>
        <w:rPr>
          <w:rFonts w:ascii="Times New Roman" w:hAnsi="Times New Roman" w:cs="Times New Roman"/>
          <w:i/>
          <w:sz w:val="24"/>
          <w:szCs w:val="24"/>
          <w:lang w:val="en-US"/>
        </w:rPr>
      </w:pPr>
      <w:r w:rsidRPr="004C429A">
        <w:rPr>
          <w:rFonts w:ascii="Times New Roman" w:hAnsi="Times New Roman" w:cs="Times New Roman"/>
          <w:i/>
          <w:sz w:val="24"/>
          <w:szCs w:val="24"/>
          <w:lang w:val="en-US"/>
        </w:rPr>
        <w:t>&lt;</w:t>
      </w:r>
      <w:r w:rsidRPr="004C429A">
        <w:rPr>
          <w:rFonts w:ascii="Times New Roman" w:hAnsi="Times New Roman" w:cs="Times New Roman"/>
          <w:sz w:val="24"/>
          <w:szCs w:val="24"/>
          <w:lang w:val="en-US"/>
        </w:rPr>
        <w:t>input type="submit" onClick=" function()"</w:t>
      </w:r>
      <w:r w:rsidRPr="004C429A">
        <w:rPr>
          <w:rFonts w:ascii="Times New Roman" w:hAnsi="Times New Roman" w:cs="Times New Roman"/>
          <w:i/>
          <w:sz w:val="24"/>
          <w:szCs w:val="24"/>
          <w:lang w:val="en-US"/>
        </w:rPr>
        <w:t>&gt;</w:t>
      </w:r>
    </w:p>
    <w:p w:rsidR="00A909D8" w:rsidRPr="004C429A" w:rsidRDefault="00A909D8" w:rsidP="00274AFC">
      <w:pPr>
        <w:pStyle w:val="a4"/>
        <w:numPr>
          <w:ilvl w:val="0"/>
          <w:numId w:val="5"/>
        </w:numPr>
        <w:spacing w:after="0" w:line="240" w:lineRule="auto"/>
        <w:ind w:left="0" w:firstLine="709"/>
        <w:jc w:val="both"/>
        <w:rPr>
          <w:rFonts w:ascii="Times New Roman" w:hAnsi="Times New Roman" w:cs="Times New Roman"/>
          <w:i/>
          <w:sz w:val="24"/>
          <w:szCs w:val="24"/>
          <w:lang w:val="en-US"/>
        </w:rPr>
      </w:pPr>
      <w:r w:rsidRPr="004C429A">
        <w:rPr>
          <w:rFonts w:ascii="Times New Roman" w:hAnsi="Times New Roman" w:cs="Times New Roman"/>
          <w:i/>
          <w:sz w:val="24"/>
          <w:szCs w:val="24"/>
          <w:lang w:val="en-US"/>
        </w:rPr>
        <w:t>&lt;</w:t>
      </w:r>
      <w:r w:rsidRPr="004C429A">
        <w:rPr>
          <w:rFonts w:ascii="Times New Roman" w:hAnsi="Times New Roman" w:cs="Times New Roman"/>
          <w:sz w:val="24"/>
          <w:szCs w:val="24"/>
          <w:lang w:val="en-US"/>
        </w:rPr>
        <w:t>input type="button" onClick=" function()"</w:t>
      </w:r>
      <w:r w:rsidRPr="004C429A">
        <w:rPr>
          <w:rFonts w:ascii="Times New Roman" w:hAnsi="Times New Roman" w:cs="Times New Roman"/>
          <w:i/>
          <w:sz w:val="24"/>
          <w:szCs w:val="24"/>
          <w:lang w:val="en-US"/>
        </w:rPr>
        <w:t>&gt;</w:t>
      </w:r>
    </w:p>
    <w:p w:rsidR="00B73C43" w:rsidRPr="004C429A" w:rsidRDefault="00A909D8"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Операторы языка JavaScript, заданные в атрибуте onClick, выполняются при щелчке мыши на таких объектах как гиперсвязь, кнопка перезагрузки формы или контрольный переключатель. Для контрольных переключателей и селекторных кнопок событие Click возникает не только при выборе элемента, но и при разблокировании. </w:t>
      </w:r>
    </w:p>
    <w:p w:rsidR="00A909D8" w:rsidRPr="004C429A" w:rsidRDefault="00A909D8" w:rsidP="00274AFC">
      <w:pPr>
        <w:spacing w:after="0" w:line="240" w:lineRule="auto"/>
        <w:ind w:firstLine="709"/>
        <w:jc w:val="both"/>
        <w:rPr>
          <w:rFonts w:ascii="Times New Roman" w:hAnsi="Times New Roman" w:cs="Times New Roman"/>
          <w:i/>
          <w:sz w:val="24"/>
          <w:szCs w:val="24"/>
        </w:rPr>
      </w:pPr>
      <w:r w:rsidRPr="004C429A">
        <w:rPr>
          <w:rFonts w:ascii="Times New Roman" w:hAnsi="Times New Roman" w:cs="Times New Roman"/>
          <w:sz w:val="24"/>
          <w:szCs w:val="24"/>
        </w:rPr>
        <w:t>Разберем пример использования атрибута onClick для кнопок, определенных тегами</w:t>
      </w:r>
    </w:p>
    <w:p w:rsidR="00A909D8" w:rsidRPr="004C429A" w:rsidRDefault="00A909D8"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w:t>
      </w:r>
      <w:r w:rsidR="00B73C43" w:rsidRPr="004C429A">
        <w:rPr>
          <w:rFonts w:ascii="Times New Roman" w:hAnsi="Times New Roman" w:cs="Times New Roman"/>
          <w:sz w:val="24"/>
          <w:szCs w:val="24"/>
          <w:lang w:val="en-US"/>
        </w:rPr>
        <w:t>input type="button"</w:t>
      </w:r>
      <w:r w:rsidRPr="004C429A">
        <w:rPr>
          <w:rFonts w:ascii="Times New Roman" w:hAnsi="Times New Roman" w:cs="Times New Roman"/>
          <w:sz w:val="24"/>
          <w:szCs w:val="24"/>
          <w:lang w:val="en-US"/>
        </w:rPr>
        <w:t>&gt;</w:t>
      </w:r>
      <w:r w:rsidR="00B73C43" w:rsidRPr="004C429A">
        <w:rPr>
          <w:rFonts w:ascii="Times New Roman" w:hAnsi="Times New Roman" w:cs="Times New Roman"/>
          <w:sz w:val="24"/>
          <w:szCs w:val="24"/>
        </w:rPr>
        <w:t>вконтейнере</w:t>
      </w:r>
      <w:r w:rsidR="00B73C43" w:rsidRPr="004C429A">
        <w:rPr>
          <w:rFonts w:ascii="Times New Roman" w:hAnsi="Times New Roman" w:cs="Times New Roman"/>
          <w:sz w:val="24"/>
          <w:szCs w:val="24"/>
          <w:lang w:val="en-US"/>
        </w:rPr>
        <w:t>&lt;form&gt;…&lt;/form&gt;:</w:t>
      </w:r>
    </w:p>
    <w:p w:rsidR="00B73C43" w:rsidRPr="004C429A" w:rsidRDefault="00B73C43"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w:t>
      </w:r>
    </w:p>
    <w:p w:rsidR="00B73C43" w:rsidRPr="004C429A" w:rsidRDefault="00B73C43"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w:t>
      </w:r>
      <w:r w:rsidRPr="00B9197C">
        <w:rPr>
          <w:rFonts w:ascii="Times New Roman" w:hAnsi="Times New Roman" w:cs="Times New Roman"/>
          <w:sz w:val="24"/>
          <w:szCs w:val="24"/>
          <w:lang w:val="en-US"/>
        </w:rPr>
        <w:t>scriptlanguage="JavaScript"</w:t>
      </w:r>
      <w:r w:rsidRPr="004C429A">
        <w:rPr>
          <w:rFonts w:ascii="Times New Roman" w:hAnsi="Times New Roman" w:cs="Times New Roman"/>
          <w:sz w:val="24"/>
          <w:szCs w:val="24"/>
          <w:lang w:val="en-US"/>
        </w:rPr>
        <w:t>&gt;</w:t>
      </w:r>
    </w:p>
    <w:p w:rsidR="00B73C43" w:rsidRPr="00B9197C" w:rsidRDefault="00B73C43"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functionbut</w:t>
      </w:r>
      <w:r w:rsidRPr="00B9197C">
        <w:rPr>
          <w:rFonts w:ascii="Times New Roman" w:hAnsi="Times New Roman" w:cs="Times New Roman"/>
          <w:sz w:val="24"/>
          <w:szCs w:val="24"/>
          <w:lang w:val="en-US"/>
        </w:rPr>
        <w:t xml:space="preserve">1() { </w:t>
      </w:r>
    </w:p>
    <w:p w:rsidR="00B73C43" w:rsidRPr="00B9197C" w:rsidRDefault="00B73C43"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alert</w:t>
      </w:r>
      <w:r w:rsidRPr="00B9197C">
        <w:rPr>
          <w:rFonts w:ascii="Times New Roman" w:hAnsi="Times New Roman" w:cs="Times New Roman"/>
          <w:sz w:val="24"/>
          <w:szCs w:val="24"/>
          <w:lang w:val="en-US"/>
        </w:rPr>
        <w:t>("</w:t>
      </w:r>
      <w:r w:rsidRPr="004C429A">
        <w:rPr>
          <w:rFonts w:ascii="Times New Roman" w:hAnsi="Times New Roman" w:cs="Times New Roman"/>
          <w:sz w:val="24"/>
          <w:szCs w:val="24"/>
        </w:rPr>
        <w:t>Вынажалипервуюкнопку</w:t>
      </w:r>
      <w:r w:rsidRPr="00B9197C">
        <w:rPr>
          <w:rFonts w:ascii="Times New Roman" w:hAnsi="Times New Roman" w:cs="Times New Roman"/>
          <w:sz w:val="24"/>
          <w:szCs w:val="24"/>
          <w:lang w:val="en-US"/>
        </w:rPr>
        <w:t xml:space="preserve">"); </w:t>
      </w:r>
    </w:p>
    <w:p w:rsidR="00B73C43" w:rsidRPr="004C429A" w:rsidRDefault="00B73C43"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w:t>
      </w:r>
    </w:p>
    <w:p w:rsidR="00B73C43" w:rsidRPr="004C429A" w:rsidRDefault="00B73C43"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functionbut</w:t>
      </w:r>
      <w:r w:rsidRPr="004C429A">
        <w:rPr>
          <w:rFonts w:ascii="Times New Roman" w:hAnsi="Times New Roman" w:cs="Times New Roman"/>
          <w:sz w:val="24"/>
          <w:szCs w:val="24"/>
        </w:rPr>
        <w:t xml:space="preserve">2() { </w:t>
      </w:r>
    </w:p>
    <w:p w:rsidR="00B73C43" w:rsidRPr="004C429A" w:rsidRDefault="00B73C43"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alert</w:t>
      </w:r>
      <w:r w:rsidRPr="004C429A">
        <w:rPr>
          <w:rFonts w:ascii="Times New Roman" w:hAnsi="Times New Roman" w:cs="Times New Roman"/>
          <w:sz w:val="24"/>
          <w:szCs w:val="24"/>
        </w:rPr>
        <w:t xml:space="preserve">("Вы нажали вторую кнопку"); </w:t>
      </w:r>
    </w:p>
    <w:p w:rsidR="00B73C43" w:rsidRPr="00B9197C" w:rsidRDefault="00B73C43" w:rsidP="00274AFC">
      <w:pPr>
        <w:spacing w:after="0" w:line="240" w:lineRule="auto"/>
        <w:ind w:firstLine="709"/>
        <w:jc w:val="both"/>
        <w:rPr>
          <w:rFonts w:ascii="Times New Roman" w:hAnsi="Times New Roman" w:cs="Times New Roman"/>
          <w:sz w:val="24"/>
          <w:szCs w:val="24"/>
          <w:lang w:val="en-US"/>
        </w:rPr>
      </w:pPr>
      <w:r w:rsidRPr="00B9197C">
        <w:rPr>
          <w:rFonts w:ascii="Times New Roman" w:hAnsi="Times New Roman" w:cs="Times New Roman"/>
          <w:sz w:val="24"/>
          <w:szCs w:val="24"/>
          <w:lang w:val="en-US"/>
        </w:rPr>
        <w:t>}</w:t>
      </w:r>
    </w:p>
    <w:p w:rsidR="00B73C43" w:rsidRPr="004C429A" w:rsidRDefault="00B73C43"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&lt;/script&gt;</w:t>
      </w:r>
    </w:p>
    <w:p w:rsidR="00B73C43" w:rsidRPr="00B9197C" w:rsidRDefault="00B73C43"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w:t>
      </w:r>
    </w:p>
    <w:p w:rsidR="00B73C43" w:rsidRPr="004C429A" w:rsidRDefault="00B73C43"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&lt;form&gt;</w:t>
      </w:r>
    </w:p>
    <w:p w:rsidR="00B73C43" w:rsidRPr="004C429A" w:rsidRDefault="00B73C43"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&lt;input type="button" value="</w:t>
      </w:r>
      <w:r w:rsidRPr="004C429A">
        <w:rPr>
          <w:rFonts w:ascii="Times New Roman" w:hAnsi="Times New Roman" w:cs="Times New Roman"/>
          <w:sz w:val="24"/>
          <w:szCs w:val="24"/>
        </w:rPr>
        <w:t>Перваякнопка</w:t>
      </w:r>
      <w:r w:rsidRPr="004C429A">
        <w:rPr>
          <w:rFonts w:ascii="Times New Roman" w:hAnsi="Times New Roman" w:cs="Times New Roman"/>
          <w:sz w:val="24"/>
          <w:szCs w:val="24"/>
          <w:lang w:val="en-US"/>
        </w:rPr>
        <w:t>" onClick="but1()"&gt;</w:t>
      </w:r>
    </w:p>
    <w:p w:rsidR="00B73C43" w:rsidRPr="004C429A" w:rsidRDefault="00B73C43"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&lt;input type="button" value="</w:t>
      </w:r>
      <w:r w:rsidRPr="004C429A">
        <w:rPr>
          <w:rFonts w:ascii="Times New Roman" w:hAnsi="Times New Roman" w:cs="Times New Roman"/>
          <w:sz w:val="24"/>
          <w:szCs w:val="24"/>
        </w:rPr>
        <w:t>Втораякнопка</w:t>
      </w:r>
      <w:r w:rsidRPr="004C429A">
        <w:rPr>
          <w:rFonts w:ascii="Times New Roman" w:hAnsi="Times New Roman" w:cs="Times New Roman"/>
          <w:sz w:val="24"/>
          <w:szCs w:val="24"/>
          <w:lang w:val="en-US"/>
        </w:rPr>
        <w:t>" onClick="but2()"&gt;</w:t>
      </w:r>
    </w:p>
    <w:p w:rsidR="00B73C43" w:rsidRPr="004C429A" w:rsidRDefault="00B73C43"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form</w:t>
      </w:r>
      <w:r w:rsidRPr="004C429A">
        <w:rPr>
          <w:rFonts w:ascii="Times New Roman" w:hAnsi="Times New Roman" w:cs="Times New Roman"/>
          <w:sz w:val="24"/>
          <w:szCs w:val="24"/>
        </w:rPr>
        <w:t>&gt;</w:t>
      </w:r>
    </w:p>
    <w:p w:rsidR="00A909D8" w:rsidRPr="004C429A" w:rsidRDefault="00B73C43"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w:t>
      </w:r>
    </w:p>
    <w:p w:rsidR="00B73C43" w:rsidRPr="004C429A" w:rsidRDefault="00B73C43" w:rsidP="00274AFC">
      <w:pPr>
        <w:spacing w:after="0" w:line="240" w:lineRule="auto"/>
        <w:ind w:firstLine="709"/>
        <w:jc w:val="both"/>
        <w:rPr>
          <w:rFonts w:ascii="Times New Roman" w:hAnsi="Times New Roman" w:cs="Times New Roman"/>
          <w:sz w:val="24"/>
          <w:szCs w:val="24"/>
        </w:rPr>
      </w:pPr>
    </w:p>
    <w:p w:rsidR="00B73C43" w:rsidRPr="004C429A" w:rsidRDefault="00B73C43" w:rsidP="00274AFC">
      <w:pPr>
        <w:spacing w:after="0" w:line="240" w:lineRule="auto"/>
        <w:ind w:firstLine="709"/>
        <w:jc w:val="both"/>
        <w:rPr>
          <w:rFonts w:ascii="Times New Roman" w:hAnsi="Times New Roman" w:cs="Times New Roman"/>
          <w:i/>
          <w:sz w:val="24"/>
          <w:szCs w:val="24"/>
        </w:rPr>
      </w:pPr>
      <w:r w:rsidRPr="004C429A">
        <w:rPr>
          <w:rFonts w:ascii="Times New Roman" w:hAnsi="Times New Roman" w:cs="Times New Roman"/>
          <w:i/>
          <w:sz w:val="24"/>
          <w:szCs w:val="24"/>
        </w:rPr>
        <w:t xml:space="preserve">Работа с меню </w:t>
      </w:r>
    </w:p>
    <w:p w:rsidR="00B73C43" w:rsidRPr="004C429A" w:rsidRDefault="00B73C43"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Список в форме задается с помощью объекта select, обработка событий выполняется с помощью следующих параметров: onChange - вызывается при изменении выбора; onBlur - вызывается при снятии фокуса с объекта; onFocus - вызывается при перемещении фокуса на объект. </w:t>
      </w:r>
    </w:p>
    <w:p w:rsidR="00B73C43" w:rsidRPr="004C429A" w:rsidRDefault="00B73C43"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Рассмотрим следующий пример:</w:t>
      </w:r>
    </w:p>
    <w:p w:rsidR="00B73C43" w:rsidRPr="004C429A" w:rsidRDefault="00B73C43"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w:t>
      </w:r>
    </w:p>
    <w:p w:rsidR="00B73C43" w:rsidRPr="004C429A" w:rsidRDefault="00B73C43"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scriptlanguage</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JavaScript</w:t>
      </w:r>
      <w:r w:rsidRPr="004C429A">
        <w:rPr>
          <w:rFonts w:ascii="Times New Roman" w:hAnsi="Times New Roman" w:cs="Times New Roman"/>
          <w:sz w:val="24"/>
          <w:szCs w:val="24"/>
        </w:rPr>
        <w:t>"&gt;</w:t>
      </w:r>
    </w:p>
    <w:p w:rsidR="00B73C43" w:rsidRPr="004C429A" w:rsidRDefault="00B73C43"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functionselectBlur</w:t>
      </w:r>
      <w:r w:rsidRPr="004C429A">
        <w:rPr>
          <w:rFonts w:ascii="Times New Roman" w:hAnsi="Times New Roman" w:cs="Times New Roman"/>
          <w:sz w:val="24"/>
          <w:szCs w:val="24"/>
        </w:rPr>
        <w:t>()</w:t>
      </w:r>
    </w:p>
    <w:p w:rsidR="00B73C43" w:rsidRPr="004C429A" w:rsidRDefault="00B73C43"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w:t>
      </w:r>
    </w:p>
    <w:p w:rsidR="00B73C43" w:rsidRPr="004C429A" w:rsidRDefault="00B73C43"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lastRenderedPageBreak/>
        <w:t>document</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myForm</w:t>
      </w:r>
      <w:r w:rsidRPr="004C429A">
        <w:rPr>
          <w:rFonts w:ascii="Times New Roman" w:hAnsi="Times New Roman" w:cs="Times New Roman"/>
          <w:sz w:val="24"/>
          <w:szCs w:val="24"/>
        </w:rPr>
        <w:t>7.</w:t>
      </w:r>
      <w:r w:rsidRPr="004C429A">
        <w:rPr>
          <w:rFonts w:ascii="Times New Roman" w:hAnsi="Times New Roman" w:cs="Times New Roman"/>
          <w:sz w:val="24"/>
          <w:szCs w:val="24"/>
          <w:lang w:val="en-US"/>
        </w:rPr>
        <w:t>myText</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value</w:t>
      </w:r>
      <w:r w:rsidRPr="004C429A">
        <w:rPr>
          <w:rFonts w:ascii="Times New Roman" w:hAnsi="Times New Roman" w:cs="Times New Roman"/>
          <w:sz w:val="24"/>
          <w:szCs w:val="24"/>
        </w:rPr>
        <w:t xml:space="preserve">="Вы нажали поле вне списка "; </w:t>
      </w:r>
    </w:p>
    <w:p w:rsidR="00B73C43" w:rsidRPr="004C429A" w:rsidRDefault="00B73C43"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w:t>
      </w:r>
    </w:p>
    <w:p w:rsidR="00B73C43" w:rsidRPr="004C429A" w:rsidRDefault="00B73C43"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functionselectFocus</w:t>
      </w:r>
      <w:r w:rsidRPr="004C429A">
        <w:rPr>
          <w:rFonts w:ascii="Times New Roman" w:hAnsi="Times New Roman" w:cs="Times New Roman"/>
          <w:sz w:val="24"/>
          <w:szCs w:val="24"/>
        </w:rPr>
        <w:t>()</w:t>
      </w:r>
    </w:p>
    <w:p w:rsidR="00B73C43" w:rsidRPr="004C429A" w:rsidRDefault="00B73C43"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w:t>
      </w:r>
    </w:p>
    <w:p w:rsidR="00B73C43" w:rsidRPr="004C429A" w:rsidRDefault="00B73C43"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document</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myForm</w:t>
      </w:r>
      <w:r w:rsidRPr="004C429A">
        <w:rPr>
          <w:rFonts w:ascii="Times New Roman" w:hAnsi="Times New Roman" w:cs="Times New Roman"/>
          <w:sz w:val="24"/>
          <w:szCs w:val="24"/>
        </w:rPr>
        <w:t>7.</w:t>
      </w:r>
      <w:r w:rsidRPr="004C429A">
        <w:rPr>
          <w:rFonts w:ascii="Times New Roman" w:hAnsi="Times New Roman" w:cs="Times New Roman"/>
          <w:sz w:val="24"/>
          <w:szCs w:val="24"/>
          <w:lang w:val="en-US"/>
        </w:rPr>
        <w:t>myText</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value</w:t>
      </w:r>
      <w:r w:rsidRPr="004C429A">
        <w:rPr>
          <w:rFonts w:ascii="Times New Roman" w:hAnsi="Times New Roman" w:cs="Times New Roman"/>
          <w:sz w:val="24"/>
          <w:szCs w:val="24"/>
        </w:rPr>
        <w:t xml:space="preserve">="Вы нажали ту же кнопку "; </w:t>
      </w:r>
    </w:p>
    <w:p w:rsidR="00B73C43" w:rsidRPr="004C429A" w:rsidRDefault="00B73C43"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w:t>
      </w:r>
    </w:p>
    <w:p w:rsidR="00B73C43" w:rsidRPr="004C429A" w:rsidRDefault="00B73C43"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functionselectChange</w:t>
      </w:r>
      <w:r w:rsidRPr="004C429A">
        <w:rPr>
          <w:rFonts w:ascii="Times New Roman" w:hAnsi="Times New Roman" w:cs="Times New Roman"/>
          <w:sz w:val="24"/>
          <w:szCs w:val="24"/>
        </w:rPr>
        <w:t>()</w:t>
      </w:r>
    </w:p>
    <w:p w:rsidR="00B73C43" w:rsidRPr="004C429A" w:rsidRDefault="00B73C43"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w:t>
      </w:r>
    </w:p>
    <w:p w:rsidR="00B73C43" w:rsidRPr="004C429A" w:rsidRDefault="00B73C43"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document</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myForm</w:t>
      </w:r>
      <w:r w:rsidRPr="004C429A">
        <w:rPr>
          <w:rFonts w:ascii="Times New Roman" w:hAnsi="Times New Roman" w:cs="Times New Roman"/>
          <w:sz w:val="24"/>
          <w:szCs w:val="24"/>
        </w:rPr>
        <w:t>7.</w:t>
      </w:r>
      <w:r w:rsidRPr="004C429A">
        <w:rPr>
          <w:rFonts w:ascii="Times New Roman" w:hAnsi="Times New Roman" w:cs="Times New Roman"/>
          <w:sz w:val="24"/>
          <w:szCs w:val="24"/>
          <w:lang w:val="en-US"/>
        </w:rPr>
        <w:t>myText</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value</w:t>
      </w:r>
      <w:r w:rsidRPr="004C429A">
        <w:rPr>
          <w:rFonts w:ascii="Times New Roman" w:hAnsi="Times New Roman" w:cs="Times New Roman"/>
          <w:sz w:val="24"/>
          <w:szCs w:val="24"/>
        </w:rPr>
        <w:t xml:space="preserve">="Вы нажали другую кнопку "; </w:t>
      </w:r>
    </w:p>
    <w:p w:rsidR="00B73C43" w:rsidRPr="004C429A" w:rsidRDefault="00B73C43"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w:t>
      </w:r>
    </w:p>
    <w:p w:rsidR="00B73C43" w:rsidRPr="004C429A" w:rsidRDefault="00B73C43"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&lt;/script&gt;</w:t>
      </w:r>
    </w:p>
    <w:p w:rsidR="00B73C43" w:rsidRPr="004C429A" w:rsidRDefault="00B73C43"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w:t>
      </w:r>
    </w:p>
    <w:p w:rsidR="00B73C43" w:rsidRPr="004C429A" w:rsidRDefault="00B73C43"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&lt;form name="myForm7"&gt;</w:t>
      </w:r>
    </w:p>
    <w:p w:rsidR="00B73C43" w:rsidRPr="004C429A" w:rsidRDefault="00B73C43"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&lt;input type="text" name="myText" size=40 value="</w:t>
      </w:r>
      <w:r w:rsidRPr="004C429A">
        <w:rPr>
          <w:rFonts w:ascii="Times New Roman" w:hAnsi="Times New Roman" w:cs="Times New Roman"/>
          <w:sz w:val="24"/>
          <w:szCs w:val="24"/>
        </w:rPr>
        <w:t>Город</w:t>
      </w:r>
      <w:r w:rsidRPr="004C429A">
        <w:rPr>
          <w:rFonts w:ascii="Times New Roman" w:hAnsi="Times New Roman" w:cs="Times New Roman"/>
          <w:sz w:val="24"/>
          <w:szCs w:val="24"/>
          <w:lang w:val="en-US"/>
        </w:rPr>
        <w:t>"&gt;&lt;br&gt;</w:t>
      </w:r>
    </w:p>
    <w:p w:rsidR="00B73C43" w:rsidRPr="004C429A" w:rsidRDefault="00B73C43"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&lt;select name="script" multiple onBlur="selectBlur()" onFocus="selectFocus()" onChange="selectChange()"&gt;</w:t>
      </w:r>
    </w:p>
    <w:p w:rsidR="00B73C43" w:rsidRPr="004C429A" w:rsidRDefault="00B73C43"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&lt;option value="town1" selected&gt;</w:t>
      </w:r>
      <w:r w:rsidRPr="004C429A">
        <w:rPr>
          <w:rFonts w:ascii="Times New Roman" w:hAnsi="Times New Roman" w:cs="Times New Roman"/>
          <w:sz w:val="24"/>
          <w:szCs w:val="24"/>
        </w:rPr>
        <w:t>Париж</w:t>
      </w:r>
    </w:p>
    <w:p w:rsidR="00B73C43" w:rsidRPr="004C429A" w:rsidRDefault="00B73C43"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&lt;option value="town2"&gt;</w:t>
      </w:r>
      <w:r w:rsidRPr="004C429A">
        <w:rPr>
          <w:rFonts w:ascii="Times New Roman" w:hAnsi="Times New Roman" w:cs="Times New Roman"/>
          <w:sz w:val="24"/>
          <w:szCs w:val="24"/>
        </w:rPr>
        <w:t>Лондон</w:t>
      </w:r>
    </w:p>
    <w:p w:rsidR="00B73C43" w:rsidRPr="004C429A" w:rsidRDefault="00B73C43"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&lt;option value="town3"&gt;</w:t>
      </w:r>
      <w:r w:rsidRPr="004C429A">
        <w:rPr>
          <w:rFonts w:ascii="Times New Roman" w:hAnsi="Times New Roman" w:cs="Times New Roman"/>
          <w:sz w:val="24"/>
          <w:szCs w:val="24"/>
        </w:rPr>
        <w:t>Рим</w:t>
      </w:r>
    </w:p>
    <w:p w:rsidR="00B73C43" w:rsidRPr="004C429A" w:rsidRDefault="00B73C43"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&lt;option value="town4"&gt;</w:t>
      </w:r>
      <w:r w:rsidRPr="004C429A">
        <w:rPr>
          <w:rFonts w:ascii="Times New Roman" w:hAnsi="Times New Roman" w:cs="Times New Roman"/>
          <w:sz w:val="24"/>
          <w:szCs w:val="24"/>
        </w:rPr>
        <w:t>Берлин</w:t>
      </w:r>
    </w:p>
    <w:p w:rsidR="00B73C43" w:rsidRPr="004C429A" w:rsidRDefault="00B73C43"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&lt;/select&gt;</w:t>
      </w:r>
    </w:p>
    <w:p w:rsidR="00B73C43" w:rsidRPr="004C429A" w:rsidRDefault="00B73C43"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&lt;/form&gt;</w:t>
      </w:r>
    </w:p>
    <w:p w:rsidR="00B73C43" w:rsidRPr="004C429A" w:rsidRDefault="00B73C43"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w:t>
      </w:r>
    </w:p>
    <w:p w:rsidR="00B73C43" w:rsidRPr="004C429A" w:rsidRDefault="00B73C43" w:rsidP="00274AFC">
      <w:pPr>
        <w:spacing w:after="0" w:line="240" w:lineRule="auto"/>
        <w:ind w:firstLine="709"/>
        <w:jc w:val="both"/>
        <w:rPr>
          <w:rFonts w:ascii="Times New Roman" w:hAnsi="Times New Roman" w:cs="Times New Roman"/>
          <w:sz w:val="24"/>
          <w:szCs w:val="24"/>
        </w:rPr>
      </w:pPr>
    </w:p>
    <w:p w:rsidR="00040DEC" w:rsidRPr="004C429A" w:rsidRDefault="00040DEC" w:rsidP="00274AFC">
      <w:pPr>
        <w:spacing w:after="0" w:line="240" w:lineRule="auto"/>
        <w:ind w:firstLine="709"/>
        <w:jc w:val="both"/>
        <w:rPr>
          <w:rFonts w:ascii="Times New Roman" w:hAnsi="Times New Roman" w:cs="Times New Roman"/>
          <w:i/>
          <w:sz w:val="24"/>
          <w:szCs w:val="24"/>
        </w:rPr>
      </w:pPr>
      <w:r w:rsidRPr="004C429A">
        <w:rPr>
          <w:rFonts w:ascii="Times New Roman" w:hAnsi="Times New Roman" w:cs="Times New Roman"/>
          <w:i/>
          <w:sz w:val="24"/>
          <w:szCs w:val="24"/>
        </w:rPr>
        <w:t xml:space="preserve">Управление логикой программного кода при помощи событий </w:t>
      </w:r>
    </w:p>
    <w:p w:rsidR="00040DEC" w:rsidRPr="004C429A" w:rsidRDefault="00040DEC"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В объектно-ориентированном программировании нет единой структуры управления работой программы. Есть независимые друг от 33 друга объекты. Когда пользователь щелкает, например, по ссылке на экране, браузер передает событие Click объекту, тега &lt;</w:t>
      </w:r>
      <w:r w:rsidRPr="004C429A">
        <w:rPr>
          <w:rFonts w:ascii="Times New Roman" w:hAnsi="Times New Roman" w:cs="Times New Roman"/>
          <w:sz w:val="24"/>
          <w:szCs w:val="24"/>
          <w:lang w:val="en-US"/>
        </w:rPr>
        <w:t>a</w:t>
      </w:r>
      <w:r w:rsidRPr="004C429A">
        <w:rPr>
          <w:rFonts w:ascii="Times New Roman" w:hAnsi="Times New Roman" w:cs="Times New Roman"/>
          <w:sz w:val="24"/>
          <w:szCs w:val="24"/>
        </w:rPr>
        <w:t xml:space="preserve">&gt;. Для события “щелчок мыши” в этом объекте предусмотрен стандартный обработчик — он загружает в окно новый документ. Давайте попробуем “перехватить” это событие: </w:t>
      </w:r>
    </w:p>
    <w:p w:rsidR="00040DEC" w:rsidRPr="00B9197C" w:rsidRDefault="00040DEC" w:rsidP="00274AFC">
      <w:pPr>
        <w:spacing w:after="0" w:line="240" w:lineRule="auto"/>
        <w:ind w:firstLine="709"/>
        <w:jc w:val="both"/>
        <w:rPr>
          <w:rFonts w:ascii="Times New Roman" w:hAnsi="Times New Roman" w:cs="Times New Roman"/>
          <w:sz w:val="24"/>
          <w:szCs w:val="24"/>
        </w:rPr>
      </w:pPr>
      <w:r w:rsidRPr="00B9197C">
        <w:rPr>
          <w:rFonts w:ascii="Times New Roman" w:hAnsi="Times New Roman" w:cs="Times New Roman"/>
          <w:sz w:val="24"/>
          <w:szCs w:val="24"/>
        </w:rPr>
        <w:t>&lt;</w:t>
      </w:r>
      <w:r w:rsidRPr="004C429A">
        <w:rPr>
          <w:rFonts w:ascii="Times New Roman" w:hAnsi="Times New Roman" w:cs="Times New Roman"/>
          <w:sz w:val="24"/>
          <w:szCs w:val="24"/>
          <w:lang w:val="en-US"/>
        </w:rPr>
        <w:t>ahref</w:t>
      </w:r>
      <w:r w:rsidRPr="00B9197C">
        <w:rPr>
          <w:rFonts w:ascii="Times New Roman" w:hAnsi="Times New Roman" w:cs="Times New Roman"/>
          <w:sz w:val="24"/>
          <w:szCs w:val="24"/>
        </w:rPr>
        <w:t>=”</w:t>
      </w:r>
      <w:r w:rsidRPr="004C429A">
        <w:rPr>
          <w:rFonts w:ascii="Times New Roman" w:hAnsi="Times New Roman" w:cs="Times New Roman"/>
          <w:sz w:val="24"/>
          <w:szCs w:val="24"/>
          <w:lang w:val="en-US"/>
        </w:rPr>
        <w:t>page</w:t>
      </w:r>
      <w:r w:rsidRPr="00B9197C">
        <w:rPr>
          <w:rFonts w:ascii="Times New Roman" w:hAnsi="Times New Roman" w:cs="Times New Roman"/>
          <w:sz w:val="24"/>
          <w:szCs w:val="24"/>
        </w:rPr>
        <w:t>1.</w:t>
      </w:r>
      <w:r w:rsidRPr="004C429A">
        <w:rPr>
          <w:rFonts w:ascii="Times New Roman" w:hAnsi="Times New Roman" w:cs="Times New Roman"/>
          <w:sz w:val="24"/>
          <w:szCs w:val="24"/>
          <w:lang w:val="en-US"/>
        </w:rPr>
        <w:t>htm</w:t>
      </w:r>
      <w:r w:rsidRPr="00B9197C">
        <w:rPr>
          <w:rFonts w:ascii="Times New Roman" w:hAnsi="Times New Roman" w:cs="Times New Roman"/>
          <w:sz w:val="24"/>
          <w:szCs w:val="24"/>
        </w:rPr>
        <w:t xml:space="preserve">” </w:t>
      </w:r>
      <w:r w:rsidRPr="004C429A">
        <w:rPr>
          <w:rFonts w:ascii="Times New Roman" w:hAnsi="Times New Roman" w:cs="Times New Roman"/>
          <w:sz w:val="24"/>
          <w:szCs w:val="24"/>
          <w:lang w:val="en-US"/>
        </w:rPr>
        <w:t>onClick</w:t>
      </w:r>
      <w:r w:rsidRPr="00B9197C">
        <w:rPr>
          <w:rFonts w:ascii="Times New Roman" w:hAnsi="Times New Roman" w:cs="Times New Roman"/>
          <w:sz w:val="24"/>
          <w:szCs w:val="24"/>
        </w:rPr>
        <w:t>="</w:t>
      </w:r>
      <w:r w:rsidRPr="004C429A">
        <w:rPr>
          <w:rFonts w:ascii="Times New Roman" w:hAnsi="Times New Roman" w:cs="Times New Roman"/>
          <w:sz w:val="24"/>
          <w:szCs w:val="24"/>
          <w:lang w:val="en-US"/>
        </w:rPr>
        <w:t>alert</w:t>
      </w:r>
      <w:r w:rsidRPr="00B9197C">
        <w:rPr>
          <w:rFonts w:ascii="Times New Roman" w:hAnsi="Times New Roman" w:cs="Times New Roman"/>
          <w:sz w:val="24"/>
          <w:szCs w:val="24"/>
        </w:rPr>
        <w:t>('</w:t>
      </w:r>
      <w:r w:rsidRPr="004C429A">
        <w:rPr>
          <w:rFonts w:ascii="Times New Roman" w:hAnsi="Times New Roman" w:cs="Times New Roman"/>
          <w:sz w:val="24"/>
          <w:szCs w:val="24"/>
        </w:rPr>
        <w:t>Ходанет</w:t>
      </w:r>
      <w:r w:rsidRPr="00B9197C">
        <w:rPr>
          <w:rFonts w:ascii="Times New Roman" w:hAnsi="Times New Roman" w:cs="Times New Roman"/>
          <w:sz w:val="24"/>
          <w:szCs w:val="24"/>
        </w:rPr>
        <w:t>?')"&gt;</w:t>
      </w:r>
      <w:r w:rsidRPr="004C429A">
        <w:rPr>
          <w:rFonts w:ascii="Times New Roman" w:hAnsi="Times New Roman" w:cs="Times New Roman"/>
          <w:sz w:val="24"/>
          <w:szCs w:val="24"/>
        </w:rPr>
        <w:t>документ</w:t>
      </w:r>
      <w:r w:rsidRPr="004C429A">
        <w:rPr>
          <w:rFonts w:ascii="Times New Roman" w:hAnsi="Times New Roman" w:cs="Times New Roman"/>
          <w:sz w:val="24"/>
          <w:szCs w:val="24"/>
          <w:lang w:val="en-US"/>
        </w:rPr>
        <w:t>page</w:t>
      </w:r>
      <w:r w:rsidRPr="00B9197C">
        <w:rPr>
          <w:rFonts w:ascii="Times New Roman" w:hAnsi="Times New Roman" w:cs="Times New Roman"/>
          <w:sz w:val="24"/>
          <w:szCs w:val="24"/>
        </w:rPr>
        <w:t>1&lt;/</w:t>
      </w:r>
      <w:r w:rsidRPr="004C429A">
        <w:rPr>
          <w:rFonts w:ascii="Times New Roman" w:hAnsi="Times New Roman" w:cs="Times New Roman"/>
          <w:sz w:val="24"/>
          <w:szCs w:val="24"/>
          <w:lang w:val="en-US"/>
        </w:rPr>
        <w:t>a</w:t>
      </w:r>
      <w:r w:rsidRPr="00B9197C">
        <w:rPr>
          <w:rFonts w:ascii="Times New Roman" w:hAnsi="Times New Roman" w:cs="Times New Roman"/>
          <w:sz w:val="24"/>
          <w:szCs w:val="24"/>
        </w:rPr>
        <w:t>&gt;</w:t>
      </w:r>
    </w:p>
    <w:p w:rsidR="00040DEC" w:rsidRPr="004C429A" w:rsidRDefault="00040DEC"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Если щелкнуть по ссылке, на экране возникнет надпись: “Хода нет?”. Событие перехвачено, но, при закрытии окна alert, видим, что браузер по-прежнему грузит документ page1.htm. При помощи атрибута onClick мы установили в объекте, “отвод” на собственный обработчик. Но когда скрипт нашего обработчика выполнен, управление возвращается к стандартному обработчику, и это вызывает загрузку документа page1.htm. </w:t>
      </w:r>
    </w:p>
    <w:p w:rsidR="00040DEC" w:rsidRPr="004C429A" w:rsidRDefault="00040DEC"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Отключение стандартной обработки кодируется так:</w:t>
      </w:r>
    </w:p>
    <w:p w:rsidR="00B73C43" w:rsidRPr="004C429A" w:rsidRDefault="00040DEC"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&lt;a href=page1.htm onClick="alert('</w:t>
      </w:r>
      <w:r w:rsidRPr="004C429A">
        <w:rPr>
          <w:rFonts w:ascii="Times New Roman" w:hAnsi="Times New Roman" w:cs="Times New Roman"/>
          <w:sz w:val="24"/>
          <w:szCs w:val="24"/>
        </w:rPr>
        <w:t>Ходанет</w:t>
      </w:r>
      <w:r w:rsidRPr="004C429A">
        <w:rPr>
          <w:rFonts w:ascii="Times New Roman" w:hAnsi="Times New Roman" w:cs="Times New Roman"/>
          <w:sz w:val="24"/>
          <w:szCs w:val="24"/>
          <w:lang w:val="en-US"/>
        </w:rPr>
        <w:t>!');return false"&gt;</w:t>
      </w:r>
      <w:r w:rsidRPr="004C429A">
        <w:rPr>
          <w:rFonts w:ascii="Times New Roman" w:hAnsi="Times New Roman" w:cs="Times New Roman"/>
          <w:sz w:val="24"/>
          <w:szCs w:val="24"/>
        </w:rPr>
        <w:t>документ</w:t>
      </w:r>
      <w:r w:rsidRPr="004C429A">
        <w:rPr>
          <w:rFonts w:ascii="Times New Roman" w:hAnsi="Times New Roman" w:cs="Times New Roman"/>
          <w:sz w:val="24"/>
          <w:szCs w:val="24"/>
          <w:lang w:val="en-US"/>
        </w:rPr>
        <w:t xml:space="preserve"> page1&lt;/a&gt;</w:t>
      </w:r>
    </w:p>
    <w:p w:rsidR="00040DEC" w:rsidRPr="004C429A" w:rsidRDefault="00040DEC"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Оператор return указывает возвращаемое функцией значение. Если ее операнд true, то документ загружается, если false, нет. </w:t>
      </w:r>
    </w:p>
    <w:p w:rsidR="00040DEC" w:rsidRPr="004C429A" w:rsidRDefault="00040DEC"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Подтверждение активизации гиперсвязи. </w:t>
      </w:r>
    </w:p>
    <w:p w:rsidR="00040DEC" w:rsidRPr="004C429A" w:rsidRDefault="00040DEC"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Аналогичный пример управления логикой программного кода при помощи событий рассмотрен и в следующем примере. Гиперссылка обычно всегда срабатывает по клику мыши, но иногда нужно, чтобы пользователь был уверен, что хочет перейти по ссылке в следующий документ. Для этого существует метод confirm(), который отображает на экране окно сообщения с кнопками "Ok" и "Cancel". Для перехвата события в теге &lt;a href= ...&gt; мы применим событие onClick. Рассмотрите пример подтверждения активизации гиперсвязи:</w:t>
      </w:r>
    </w:p>
    <w:p w:rsidR="00040DEC" w:rsidRPr="004C429A" w:rsidRDefault="00040DEC"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&lt;a href="form.htm" onClick="returnconfirm('Вы действительно хотите перейти по ссылке?')"&gt; Подтверждение активизации гиперсвязи&lt;/</w:t>
      </w:r>
      <w:r w:rsidRPr="004C429A">
        <w:rPr>
          <w:rFonts w:ascii="Times New Roman" w:hAnsi="Times New Roman" w:cs="Times New Roman"/>
          <w:sz w:val="24"/>
          <w:szCs w:val="24"/>
          <w:lang w:val="en-US"/>
        </w:rPr>
        <w:t>a</w:t>
      </w:r>
      <w:r w:rsidRPr="004C429A">
        <w:rPr>
          <w:rFonts w:ascii="Times New Roman" w:hAnsi="Times New Roman" w:cs="Times New Roman"/>
          <w:sz w:val="24"/>
          <w:szCs w:val="24"/>
        </w:rPr>
        <w:t>&gt;</w:t>
      </w:r>
    </w:p>
    <w:p w:rsidR="00040DEC" w:rsidRPr="004C429A" w:rsidRDefault="00040DEC" w:rsidP="00274AFC">
      <w:pPr>
        <w:spacing w:after="0" w:line="240" w:lineRule="auto"/>
        <w:ind w:firstLine="709"/>
        <w:jc w:val="both"/>
        <w:rPr>
          <w:rFonts w:ascii="Times New Roman" w:eastAsia="Times New Roman" w:hAnsi="Times New Roman" w:cs="Times New Roman"/>
          <w:i/>
          <w:sz w:val="24"/>
          <w:szCs w:val="24"/>
          <w:lang w:eastAsia="ru-RU"/>
        </w:rPr>
      </w:pPr>
    </w:p>
    <w:p w:rsidR="00040DEC" w:rsidRPr="004C429A" w:rsidRDefault="00040DEC" w:rsidP="00274AFC">
      <w:pPr>
        <w:spacing w:after="0" w:line="240" w:lineRule="auto"/>
        <w:ind w:firstLine="709"/>
        <w:jc w:val="both"/>
        <w:rPr>
          <w:rFonts w:ascii="Times New Roman" w:eastAsia="Times New Roman" w:hAnsi="Times New Roman" w:cs="Times New Roman"/>
          <w:i/>
          <w:sz w:val="24"/>
          <w:szCs w:val="24"/>
          <w:lang w:eastAsia="ru-RU"/>
        </w:rPr>
      </w:pPr>
      <w:r w:rsidRPr="004C429A">
        <w:rPr>
          <w:rFonts w:ascii="Times New Roman" w:eastAsia="Times New Roman" w:hAnsi="Times New Roman" w:cs="Times New Roman"/>
          <w:i/>
          <w:sz w:val="24"/>
          <w:szCs w:val="24"/>
          <w:lang w:eastAsia="ru-RU"/>
        </w:rPr>
        <w:t xml:space="preserve">Определение событий формы </w:t>
      </w:r>
    </w:p>
    <w:p w:rsidR="00040DEC" w:rsidRPr="004C429A" w:rsidRDefault="00040DEC" w:rsidP="00274AFC">
      <w:pPr>
        <w:spacing w:after="0" w:line="240" w:lineRule="auto"/>
        <w:ind w:firstLine="709"/>
        <w:jc w:val="both"/>
        <w:rPr>
          <w:rFonts w:ascii="Times New Roman" w:eastAsia="Times New Roman" w:hAnsi="Times New Roman" w:cs="Times New Roman"/>
          <w:vanish/>
          <w:sz w:val="24"/>
          <w:szCs w:val="24"/>
          <w:lang w:eastAsia="ru-RU"/>
        </w:rPr>
      </w:pPr>
      <w:r w:rsidRPr="004C429A">
        <w:rPr>
          <w:rFonts w:ascii="Times New Roman" w:eastAsia="Times New Roman" w:hAnsi="Times New Roman" w:cs="Times New Roman"/>
          <w:sz w:val="24"/>
          <w:szCs w:val="24"/>
          <w:lang w:eastAsia="ru-RU"/>
        </w:rPr>
        <w:t>Объект form имеет два обработчика событий: onSubmit и onReset. В эти обработчики событий, задаваемые в пределах дескриптора</w:t>
      </w:r>
      <w:r w:rsidRPr="004C429A">
        <w:rPr>
          <w:rFonts w:ascii="Times New Roman" w:eastAsia="Times New Roman" w:hAnsi="Times New Roman" w:cs="Times New Roman"/>
          <w:vanish/>
          <w:sz w:val="24"/>
          <w:szCs w:val="24"/>
          <w:lang w:eastAsia="ru-RU"/>
        </w:rPr>
        <w:t>Начало формы</w:t>
      </w:r>
    </w:p>
    <w:p w:rsidR="00040DEC" w:rsidRPr="004C429A" w:rsidRDefault="00040DEC"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 xml:space="preserve">, добавляется группа операторов JavaScript или функция, управляющая формой. </w:t>
      </w:r>
    </w:p>
    <w:p w:rsidR="00040DEC" w:rsidRPr="004C429A" w:rsidRDefault="00040DEC"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 xml:space="preserve">Если вы добавите оператор (или функцию) вобработчикonSubmit, то он (или она) вызывается до отправки данных в сценарий CGI. Для того чтобы отменить отправку данных на обработку сценарием CGI, обработчик событий onSubmit должен возвратить значение false. Если же он возвращает значение true, то данные отправляются на сервер. В некоторых случаях необходимо добавить в форму кнопку reset, запускающую обработчик событий onReset. </w:t>
      </w:r>
    </w:p>
    <w:p w:rsidR="00040DEC" w:rsidRPr="004C429A" w:rsidRDefault="00040DEC" w:rsidP="00274AFC">
      <w:pPr>
        <w:spacing w:after="0" w:line="240" w:lineRule="auto"/>
        <w:ind w:firstLine="709"/>
        <w:jc w:val="both"/>
        <w:rPr>
          <w:rFonts w:ascii="Times New Roman" w:eastAsia="Times New Roman" w:hAnsi="Times New Roman" w:cs="Times New Roman"/>
          <w:sz w:val="24"/>
          <w:szCs w:val="24"/>
          <w:lang w:eastAsia="ru-RU"/>
        </w:rPr>
      </w:pPr>
      <w:r w:rsidRPr="004C429A">
        <w:rPr>
          <w:rFonts w:ascii="Times New Roman" w:eastAsia="Times New Roman" w:hAnsi="Times New Roman" w:cs="Times New Roman"/>
          <w:sz w:val="24"/>
          <w:szCs w:val="24"/>
          <w:lang w:eastAsia="ru-RU"/>
        </w:rPr>
        <w:t xml:space="preserve">Для формы одним из важных действий на странице является проверка правильности заполнения полей пользователем на машине клиента до пересылки их на сервер. В следующем примере разъясняется, как выполнять эту процедуру. </w:t>
      </w:r>
    </w:p>
    <w:p w:rsidR="00040DEC" w:rsidRPr="004C429A" w:rsidRDefault="00040DEC" w:rsidP="00274AFC">
      <w:pPr>
        <w:spacing w:after="0" w:line="240" w:lineRule="auto"/>
        <w:ind w:firstLine="709"/>
        <w:jc w:val="both"/>
        <w:rPr>
          <w:rFonts w:ascii="Times New Roman" w:hAnsi="Times New Roman" w:cs="Times New Roman"/>
          <w:sz w:val="24"/>
          <w:szCs w:val="24"/>
        </w:rPr>
      </w:pPr>
      <w:r w:rsidRPr="004C429A">
        <w:rPr>
          <w:rFonts w:ascii="Times New Roman" w:eastAsia="Times New Roman" w:hAnsi="Times New Roman" w:cs="Times New Roman"/>
          <w:sz w:val="24"/>
          <w:szCs w:val="24"/>
          <w:lang w:eastAsia="ru-RU"/>
        </w:rPr>
        <w:t>Рассмотрим скрипт, который будет проверять правильность заполнения формы. Необходимо проверить нет ли пустых строк и правильно ли введен e-mail:</w:t>
      </w:r>
    </w:p>
    <w:p w:rsidR="001C5C3B" w:rsidRPr="004C429A" w:rsidRDefault="001C5C3B"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&lt;html&gt;</w:t>
      </w:r>
    </w:p>
    <w:p w:rsidR="001C5C3B" w:rsidRPr="004C429A" w:rsidRDefault="001C5C3B"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&lt;head&gt;</w:t>
      </w:r>
    </w:p>
    <w:p w:rsidR="001C5C3B" w:rsidRPr="004C429A" w:rsidRDefault="001C5C3B"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&lt;title&gt;</w:t>
      </w:r>
      <w:r w:rsidRPr="004C429A">
        <w:rPr>
          <w:rFonts w:ascii="Times New Roman" w:hAnsi="Times New Roman" w:cs="Times New Roman"/>
          <w:sz w:val="24"/>
          <w:szCs w:val="24"/>
        </w:rPr>
        <w:t>примерформы</w:t>
      </w:r>
      <w:r w:rsidRPr="004C429A">
        <w:rPr>
          <w:rFonts w:ascii="Times New Roman" w:hAnsi="Times New Roman" w:cs="Times New Roman"/>
          <w:sz w:val="24"/>
          <w:szCs w:val="24"/>
          <w:lang w:val="en-US"/>
        </w:rPr>
        <w:t>&lt;/title&gt;</w:t>
      </w:r>
    </w:p>
    <w:p w:rsidR="001C5C3B" w:rsidRPr="004C429A" w:rsidRDefault="001C5C3B"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&lt;script language="JavaScript"&gt;</w:t>
      </w:r>
    </w:p>
    <w:p w:rsidR="001C5C3B" w:rsidRPr="004C429A" w:rsidRDefault="001C5C3B"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functiondoSend(){ </w:t>
      </w:r>
    </w:p>
    <w:p w:rsidR="001C5C3B" w:rsidRPr="004C429A" w:rsidRDefault="001C5C3B"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var v=document.user.e.value.indexOf("@",1) </w:t>
      </w:r>
    </w:p>
    <w:p w:rsidR="001C5C3B" w:rsidRPr="004C429A" w:rsidRDefault="001C5C3B"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if(document.user.f.value==""){ </w:t>
      </w:r>
    </w:p>
    <w:p w:rsidR="001C5C3B" w:rsidRPr="004C429A" w:rsidRDefault="001C5C3B"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alert</w:t>
      </w:r>
      <w:r w:rsidRPr="004C429A">
        <w:rPr>
          <w:rFonts w:ascii="Times New Roman" w:hAnsi="Times New Roman" w:cs="Times New Roman"/>
          <w:sz w:val="24"/>
          <w:szCs w:val="24"/>
        </w:rPr>
        <w:t xml:space="preserve">('Вы должны заполнить поле ФИО') </w:t>
      </w:r>
    </w:p>
    <w:p w:rsidR="001C5C3B" w:rsidRPr="004C429A" w:rsidRDefault="001C5C3B"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document.user.f.focus()</w:t>
      </w:r>
    </w:p>
    <w:p w:rsidR="001C5C3B" w:rsidRPr="004C429A" w:rsidRDefault="001C5C3B"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 </w:t>
      </w:r>
    </w:p>
    <w:p w:rsidR="001C5C3B" w:rsidRPr="004C429A" w:rsidRDefault="001C5C3B"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if(document.user.a.value==""){ </w:t>
      </w:r>
    </w:p>
    <w:p w:rsidR="001C5C3B" w:rsidRPr="004C429A" w:rsidRDefault="001C5C3B"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alert</w:t>
      </w:r>
      <w:r w:rsidRPr="004C429A">
        <w:rPr>
          <w:rFonts w:ascii="Times New Roman" w:hAnsi="Times New Roman" w:cs="Times New Roman"/>
          <w:sz w:val="24"/>
          <w:szCs w:val="24"/>
        </w:rPr>
        <w:t xml:space="preserve">('Вы должны заполнить поле адреса') </w:t>
      </w:r>
    </w:p>
    <w:p w:rsidR="001C5C3B" w:rsidRPr="004C429A" w:rsidRDefault="001C5C3B"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document.user.a.focus()</w:t>
      </w:r>
    </w:p>
    <w:p w:rsidR="001C5C3B" w:rsidRPr="004C429A" w:rsidRDefault="001C5C3B"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 </w:t>
      </w:r>
    </w:p>
    <w:p w:rsidR="001C5C3B" w:rsidRPr="004C429A" w:rsidRDefault="001C5C3B"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if(document.user.e.value==""){ </w:t>
      </w:r>
    </w:p>
    <w:p w:rsidR="001C5C3B" w:rsidRPr="004C429A" w:rsidRDefault="001C5C3B"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alert</w:t>
      </w:r>
      <w:r w:rsidRPr="004C429A">
        <w:rPr>
          <w:rFonts w:ascii="Times New Roman" w:hAnsi="Times New Roman" w:cs="Times New Roman"/>
          <w:sz w:val="24"/>
          <w:szCs w:val="24"/>
        </w:rPr>
        <w:t xml:space="preserve">('Вы должны заполнить поле </w:t>
      </w:r>
      <w:r w:rsidRPr="004C429A">
        <w:rPr>
          <w:rFonts w:ascii="Times New Roman" w:hAnsi="Times New Roman" w:cs="Times New Roman"/>
          <w:sz w:val="24"/>
          <w:szCs w:val="24"/>
          <w:lang w:val="en-US"/>
        </w:rPr>
        <w:t>e</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mail</w:t>
      </w:r>
      <w:r w:rsidRPr="004C429A">
        <w:rPr>
          <w:rFonts w:ascii="Times New Roman" w:hAnsi="Times New Roman" w:cs="Times New Roman"/>
          <w:sz w:val="24"/>
          <w:szCs w:val="24"/>
        </w:rPr>
        <w:t xml:space="preserve">') </w:t>
      </w:r>
    </w:p>
    <w:p w:rsidR="001C5C3B" w:rsidRPr="004C429A" w:rsidRDefault="001C5C3B"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document.user.e.focus()</w:t>
      </w:r>
    </w:p>
    <w:p w:rsidR="001C5C3B" w:rsidRPr="004C429A" w:rsidRDefault="001C5C3B"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 </w:t>
      </w:r>
    </w:p>
    <w:p w:rsidR="001C5C3B" w:rsidRPr="00B9197C" w:rsidRDefault="001C5C3B"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if</w:t>
      </w:r>
      <w:r w:rsidRPr="00B9197C">
        <w:rPr>
          <w:rFonts w:ascii="Times New Roman" w:hAnsi="Times New Roman" w:cs="Times New Roman"/>
          <w:sz w:val="24"/>
          <w:szCs w:val="24"/>
          <w:lang w:val="en-US"/>
        </w:rPr>
        <w:t>(</w:t>
      </w:r>
      <w:r w:rsidRPr="004C429A">
        <w:rPr>
          <w:rFonts w:ascii="Times New Roman" w:hAnsi="Times New Roman" w:cs="Times New Roman"/>
          <w:sz w:val="24"/>
          <w:szCs w:val="24"/>
          <w:lang w:val="en-US"/>
        </w:rPr>
        <w:t>v</w:t>
      </w:r>
      <w:r w:rsidRPr="00B9197C">
        <w:rPr>
          <w:rFonts w:ascii="Times New Roman" w:hAnsi="Times New Roman" w:cs="Times New Roman"/>
          <w:sz w:val="24"/>
          <w:szCs w:val="24"/>
          <w:lang w:val="en-US"/>
        </w:rPr>
        <w:t xml:space="preserve">==-1){ </w:t>
      </w:r>
    </w:p>
    <w:p w:rsidR="001C5C3B" w:rsidRPr="004C429A" w:rsidRDefault="001C5C3B"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alert</w:t>
      </w:r>
      <w:r w:rsidRPr="004C429A">
        <w:rPr>
          <w:rFonts w:ascii="Times New Roman" w:hAnsi="Times New Roman" w:cs="Times New Roman"/>
          <w:sz w:val="24"/>
          <w:szCs w:val="24"/>
        </w:rPr>
        <w:t xml:space="preserve">('Адрес </w:t>
      </w:r>
      <w:r w:rsidRPr="004C429A">
        <w:rPr>
          <w:rFonts w:ascii="Times New Roman" w:hAnsi="Times New Roman" w:cs="Times New Roman"/>
          <w:sz w:val="24"/>
          <w:szCs w:val="24"/>
          <w:lang w:val="en-US"/>
        </w:rPr>
        <w:t>e</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mail</w:t>
      </w:r>
      <w:r w:rsidRPr="004C429A">
        <w:rPr>
          <w:rFonts w:ascii="Times New Roman" w:hAnsi="Times New Roman" w:cs="Times New Roman"/>
          <w:sz w:val="24"/>
          <w:szCs w:val="24"/>
        </w:rPr>
        <w:t xml:space="preserve"> указан неверно') </w:t>
      </w:r>
    </w:p>
    <w:p w:rsidR="001C5C3B" w:rsidRPr="004C429A" w:rsidRDefault="001C5C3B"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document.user.e.select()</w:t>
      </w:r>
    </w:p>
    <w:p w:rsidR="001C5C3B" w:rsidRPr="004C429A" w:rsidRDefault="001C5C3B"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document.user.e.focus()</w:t>
      </w:r>
    </w:p>
    <w:p w:rsidR="001C5C3B" w:rsidRPr="004C429A" w:rsidRDefault="001C5C3B"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 </w:t>
      </w:r>
    </w:p>
    <w:p w:rsidR="001C5C3B" w:rsidRPr="004C429A" w:rsidRDefault="001C5C3B"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else</w:t>
      </w:r>
    </w:p>
    <w:p w:rsidR="001C5C3B" w:rsidRPr="004C429A" w:rsidRDefault="001C5C3B"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document.user.submit()</w:t>
      </w:r>
    </w:p>
    <w:p w:rsidR="00A909D8" w:rsidRPr="004C429A" w:rsidRDefault="001C5C3B"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w:t>
      </w:r>
    </w:p>
    <w:p w:rsidR="001C5C3B" w:rsidRPr="004C429A" w:rsidRDefault="00B96C4B"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w:t>
      </w:r>
      <w:r w:rsidR="001C5C3B" w:rsidRPr="004C429A">
        <w:rPr>
          <w:rFonts w:ascii="Times New Roman" w:hAnsi="Times New Roman" w:cs="Times New Roman"/>
          <w:sz w:val="24"/>
          <w:szCs w:val="24"/>
          <w:lang w:val="en-US"/>
        </w:rPr>
        <w:t>script &gt;</w:t>
      </w:r>
    </w:p>
    <w:p w:rsidR="00B96C4B" w:rsidRPr="004C429A" w:rsidRDefault="00B96C4B"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&lt;/head&gt;</w:t>
      </w:r>
    </w:p>
    <w:p w:rsidR="00B96C4B" w:rsidRPr="004C429A" w:rsidRDefault="00B96C4B"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&lt;body&gt;</w:t>
      </w:r>
    </w:p>
    <w:p w:rsidR="00B96C4B" w:rsidRPr="004C429A" w:rsidRDefault="00B96C4B"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&lt;p align="center"&gt;&lt;font size=6&gt;</w:t>
      </w:r>
      <w:r w:rsidRPr="004C429A">
        <w:rPr>
          <w:rFonts w:ascii="Times New Roman" w:hAnsi="Times New Roman" w:cs="Times New Roman"/>
          <w:sz w:val="24"/>
          <w:szCs w:val="24"/>
        </w:rPr>
        <w:t>Данныеопользователе</w:t>
      </w:r>
      <w:r w:rsidRPr="004C429A">
        <w:rPr>
          <w:rFonts w:ascii="Times New Roman" w:hAnsi="Times New Roman" w:cs="Times New Roman"/>
          <w:sz w:val="24"/>
          <w:szCs w:val="24"/>
          <w:lang w:val="en-US"/>
        </w:rPr>
        <w:t>&lt;/font&gt;</w:t>
      </w:r>
    </w:p>
    <w:p w:rsidR="00B96C4B" w:rsidRPr="00B9197C" w:rsidRDefault="00B96C4B" w:rsidP="00274AFC">
      <w:pPr>
        <w:spacing w:after="0" w:line="240" w:lineRule="auto"/>
        <w:ind w:firstLine="709"/>
        <w:jc w:val="both"/>
        <w:rPr>
          <w:rFonts w:ascii="Times New Roman" w:hAnsi="Times New Roman" w:cs="Times New Roman"/>
          <w:sz w:val="24"/>
          <w:szCs w:val="24"/>
        </w:rPr>
      </w:pPr>
      <w:r w:rsidRPr="00B9197C">
        <w:rPr>
          <w:rFonts w:ascii="Times New Roman" w:hAnsi="Times New Roman" w:cs="Times New Roman"/>
          <w:sz w:val="24"/>
          <w:szCs w:val="24"/>
        </w:rPr>
        <w:t>&lt;</w:t>
      </w:r>
      <w:r w:rsidRPr="004C429A">
        <w:rPr>
          <w:rFonts w:ascii="Times New Roman" w:hAnsi="Times New Roman" w:cs="Times New Roman"/>
          <w:sz w:val="24"/>
          <w:szCs w:val="24"/>
          <w:lang w:val="en-US"/>
        </w:rPr>
        <w:t>formname</w:t>
      </w:r>
      <w:r w:rsidRPr="00B9197C">
        <w:rPr>
          <w:rFonts w:ascii="Times New Roman" w:hAnsi="Times New Roman" w:cs="Times New Roman"/>
          <w:sz w:val="24"/>
          <w:szCs w:val="24"/>
        </w:rPr>
        <w:t>="</w:t>
      </w:r>
      <w:r w:rsidRPr="004C429A">
        <w:rPr>
          <w:rFonts w:ascii="Times New Roman" w:hAnsi="Times New Roman" w:cs="Times New Roman"/>
          <w:sz w:val="24"/>
          <w:szCs w:val="24"/>
          <w:lang w:val="en-US"/>
        </w:rPr>
        <w:t>user</w:t>
      </w:r>
      <w:r w:rsidRPr="00B9197C">
        <w:rPr>
          <w:rFonts w:ascii="Times New Roman" w:hAnsi="Times New Roman" w:cs="Times New Roman"/>
          <w:sz w:val="24"/>
          <w:szCs w:val="24"/>
        </w:rPr>
        <w:t>"&gt;</w:t>
      </w:r>
    </w:p>
    <w:p w:rsidR="00B96C4B" w:rsidRPr="004C429A" w:rsidRDefault="00B96C4B"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b</w:t>
      </w:r>
      <w:r w:rsidRPr="004C429A">
        <w:rPr>
          <w:rFonts w:ascii="Times New Roman" w:hAnsi="Times New Roman" w:cs="Times New Roman"/>
          <w:sz w:val="24"/>
          <w:szCs w:val="24"/>
        </w:rPr>
        <w:t>&gt; Пожалуйста, укажите данные о себе:&lt;/</w:t>
      </w:r>
      <w:r w:rsidRPr="004C429A">
        <w:rPr>
          <w:rFonts w:ascii="Times New Roman" w:hAnsi="Times New Roman" w:cs="Times New Roman"/>
          <w:sz w:val="24"/>
          <w:szCs w:val="24"/>
          <w:lang w:val="en-US"/>
        </w:rPr>
        <w:t>b</w:t>
      </w:r>
      <w:r w:rsidRPr="004C429A">
        <w:rPr>
          <w:rFonts w:ascii="Times New Roman" w:hAnsi="Times New Roman" w:cs="Times New Roman"/>
          <w:sz w:val="24"/>
          <w:szCs w:val="24"/>
        </w:rPr>
        <w:t>&gt;</w:t>
      </w:r>
    </w:p>
    <w:p w:rsidR="00B96C4B" w:rsidRPr="004C429A" w:rsidRDefault="00B96C4B"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&lt;br&gt;</w:t>
      </w:r>
    </w:p>
    <w:p w:rsidR="00B96C4B" w:rsidRPr="004C429A" w:rsidRDefault="00B96C4B"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rPr>
        <w:t>ФИО</w:t>
      </w:r>
      <w:r w:rsidRPr="004C429A">
        <w:rPr>
          <w:rFonts w:ascii="Times New Roman" w:hAnsi="Times New Roman" w:cs="Times New Roman"/>
          <w:sz w:val="24"/>
          <w:szCs w:val="24"/>
          <w:lang w:val="en-US"/>
        </w:rPr>
        <w:t>&lt;input type="text" name="f" size="30"&gt;&lt;br&gt;</w:t>
      </w:r>
    </w:p>
    <w:p w:rsidR="00B96C4B" w:rsidRPr="004C429A" w:rsidRDefault="00B96C4B"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rPr>
        <w:lastRenderedPageBreak/>
        <w:t>Адрес</w:t>
      </w:r>
      <w:r w:rsidRPr="004C429A">
        <w:rPr>
          <w:rFonts w:ascii="Times New Roman" w:hAnsi="Times New Roman" w:cs="Times New Roman"/>
          <w:sz w:val="24"/>
          <w:szCs w:val="24"/>
          <w:lang w:val="en-US"/>
        </w:rPr>
        <w:t>&lt;input type="text" name="a" size="35"&gt;&lt;br&gt;</w:t>
      </w:r>
    </w:p>
    <w:p w:rsidR="00B96C4B" w:rsidRPr="004C429A" w:rsidRDefault="00B96C4B"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e-mai&lt;input type="text" name="e" size="30"&gt;&lt;br&gt;</w:t>
      </w:r>
    </w:p>
    <w:p w:rsidR="00B96C4B" w:rsidRPr="004C429A" w:rsidRDefault="00B96C4B"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&lt;input type="button" value="</w:t>
      </w:r>
      <w:r w:rsidRPr="004C429A">
        <w:rPr>
          <w:rFonts w:ascii="Times New Roman" w:hAnsi="Times New Roman" w:cs="Times New Roman"/>
          <w:sz w:val="24"/>
          <w:szCs w:val="24"/>
        </w:rPr>
        <w:t>Послать</w:t>
      </w:r>
      <w:r w:rsidRPr="004C429A">
        <w:rPr>
          <w:rFonts w:ascii="Times New Roman" w:hAnsi="Times New Roman" w:cs="Times New Roman"/>
          <w:sz w:val="24"/>
          <w:szCs w:val="24"/>
          <w:lang w:val="en-US"/>
        </w:rPr>
        <w:t>" onClick="doSend()"&gt;</w:t>
      </w:r>
    </w:p>
    <w:p w:rsidR="00B96C4B" w:rsidRPr="004C429A" w:rsidRDefault="00B96C4B"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&lt;input type="reset" value="</w:t>
      </w:r>
      <w:r w:rsidRPr="004C429A">
        <w:rPr>
          <w:rFonts w:ascii="Times New Roman" w:hAnsi="Times New Roman" w:cs="Times New Roman"/>
          <w:sz w:val="24"/>
          <w:szCs w:val="24"/>
        </w:rPr>
        <w:t>Отменить</w:t>
      </w:r>
      <w:r w:rsidRPr="004C429A">
        <w:rPr>
          <w:rFonts w:ascii="Times New Roman" w:hAnsi="Times New Roman" w:cs="Times New Roman"/>
          <w:sz w:val="24"/>
          <w:szCs w:val="24"/>
          <w:lang w:val="en-US"/>
        </w:rPr>
        <w:t>"&gt;</w:t>
      </w:r>
    </w:p>
    <w:p w:rsidR="00B96C4B" w:rsidRPr="004C429A" w:rsidRDefault="00B96C4B"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 form&gt;</w:t>
      </w:r>
    </w:p>
    <w:p w:rsidR="00B96C4B" w:rsidRPr="004C429A" w:rsidRDefault="00B96C4B"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p</w:t>
      </w:r>
      <w:r w:rsidRPr="004C429A">
        <w:rPr>
          <w:rFonts w:ascii="Times New Roman" w:hAnsi="Times New Roman" w:cs="Times New Roman"/>
          <w:sz w:val="24"/>
          <w:szCs w:val="24"/>
        </w:rPr>
        <w:t>&gt;</w:t>
      </w:r>
    </w:p>
    <w:p w:rsidR="00B96C4B" w:rsidRPr="004C429A" w:rsidRDefault="00B96C4B"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&lt;/body&gt;</w:t>
      </w:r>
    </w:p>
    <w:p w:rsidR="00B96C4B" w:rsidRPr="004C429A" w:rsidRDefault="00B96C4B"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&lt;/html&gt;</w:t>
      </w:r>
    </w:p>
    <w:p w:rsidR="00B96C4B" w:rsidRPr="004C429A" w:rsidRDefault="00B96C4B" w:rsidP="00274AFC">
      <w:pPr>
        <w:spacing w:after="0" w:line="240" w:lineRule="auto"/>
        <w:ind w:firstLine="709"/>
        <w:jc w:val="both"/>
        <w:rPr>
          <w:rFonts w:ascii="Times New Roman" w:hAnsi="Times New Roman" w:cs="Times New Roman"/>
          <w:sz w:val="24"/>
          <w:szCs w:val="24"/>
        </w:rPr>
      </w:pPr>
    </w:p>
    <w:p w:rsidR="008C281D" w:rsidRPr="004C429A" w:rsidRDefault="008C281D" w:rsidP="00274AFC">
      <w:pPr>
        <w:spacing w:after="0" w:line="240" w:lineRule="auto"/>
        <w:ind w:firstLine="709"/>
        <w:jc w:val="both"/>
        <w:rPr>
          <w:rFonts w:ascii="Times New Roman" w:hAnsi="Times New Roman" w:cs="Times New Roman"/>
          <w:i/>
          <w:sz w:val="24"/>
          <w:szCs w:val="24"/>
        </w:rPr>
      </w:pPr>
      <w:r w:rsidRPr="004C429A">
        <w:rPr>
          <w:rFonts w:ascii="Times New Roman" w:hAnsi="Times New Roman" w:cs="Times New Roman"/>
          <w:i/>
          <w:sz w:val="24"/>
          <w:szCs w:val="24"/>
        </w:rPr>
        <w:t xml:space="preserve">Вставка звука </w:t>
      </w:r>
    </w:p>
    <w:p w:rsidR="00B96C4B" w:rsidRPr="004C429A" w:rsidRDefault="008C281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Если вам необходимо озвучить страницу, вот простейшая инструкция: </w:t>
      </w:r>
    </w:p>
    <w:p w:rsidR="008C281D" w:rsidRPr="004C429A" w:rsidRDefault="008C281D"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&lt;bgsoundsrc="music/gimn.mid" loop=infinite&gt;</w:t>
      </w:r>
    </w:p>
    <w:p w:rsidR="008C281D" w:rsidRPr="004C429A" w:rsidRDefault="008C281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С помощью JavaScript можно разнообразить страницы сайта. Пример скрипта проигрывания музыки при наведении на заголовок текста: </w:t>
      </w:r>
    </w:p>
    <w:p w:rsidR="008C281D" w:rsidRPr="004C429A" w:rsidRDefault="008C281D"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w:t>
      </w:r>
    </w:p>
    <w:p w:rsidR="008C281D" w:rsidRPr="004C429A" w:rsidRDefault="008C281D"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&lt;script&gt;</w:t>
      </w:r>
    </w:p>
    <w:p w:rsidR="008C281D" w:rsidRPr="004C429A" w:rsidRDefault="008C281D"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functionplayHome() {</w:t>
      </w:r>
    </w:p>
    <w:p w:rsidR="008C281D" w:rsidRPr="004C429A" w:rsidRDefault="008C281D"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document.all.sound.src = "music/file.mid"}</w:t>
      </w:r>
    </w:p>
    <w:p w:rsidR="008C281D" w:rsidRPr="004C429A" w:rsidRDefault="008C281D"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&lt;/script &gt;</w:t>
      </w:r>
    </w:p>
    <w:p w:rsidR="008C281D" w:rsidRPr="004C429A" w:rsidRDefault="008C281D"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w:t>
      </w:r>
    </w:p>
    <w:p w:rsidR="008C281D" w:rsidRPr="004C429A" w:rsidRDefault="008C281D"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&lt;bgsound id=sound&gt;</w:t>
      </w:r>
    </w:p>
    <w:p w:rsidR="008C281D" w:rsidRPr="004C429A" w:rsidRDefault="008C281D"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&lt;h1 onMouseover=playHome()&gt;</w:t>
      </w:r>
      <w:r w:rsidRPr="004C429A">
        <w:rPr>
          <w:rFonts w:ascii="Times New Roman" w:hAnsi="Times New Roman" w:cs="Times New Roman"/>
          <w:sz w:val="24"/>
          <w:szCs w:val="24"/>
        </w:rPr>
        <w:t>Заголовоксмузыкой</w:t>
      </w:r>
      <w:r w:rsidRPr="004C429A">
        <w:rPr>
          <w:rFonts w:ascii="Times New Roman" w:hAnsi="Times New Roman" w:cs="Times New Roman"/>
          <w:sz w:val="24"/>
          <w:szCs w:val="24"/>
          <w:lang w:val="en-US"/>
        </w:rPr>
        <w:t>&lt;/h1&gt;</w:t>
      </w:r>
    </w:p>
    <w:p w:rsidR="008C281D" w:rsidRPr="004C429A" w:rsidRDefault="008C281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w:t>
      </w:r>
    </w:p>
    <w:p w:rsidR="008C281D" w:rsidRPr="004C429A" w:rsidRDefault="008C281D" w:rsidP="00274AFC">
      <w:pPr>
        <w:spacing w:after="0" w:line="240" w:lineRule="auto"/>
        <w:ind w:firstLine="709"/>
        <w:jc w:val="both"/>
        <w:rPr>
          <w:rFonts w:ascii="Times New Roman" w:hAnsi="Times New Roman" w:cs="Times New Roman"/>
          <w:sz w:val="24"/>
          <w:szCs w:val="24"/>
        </w:rPr>
      </w:pPr>
    </w:p>
    <w:p w:rsidR="005A3CE1" w:rsidRPr="004C429A" w:rsidRDefault="005A3CE1" w:rsidP="00274AFC">
      <w:pPr>
        <w:spacing w:after="0" w:line="240" w:lineRule="auto"/>
        <w:ind w:firstLine="709"/>
        <w:jc w:val="both"/>
        <w:rPr>
          <w:rFonts w:ascii="Times New Roman" w:hAnsi="Times New Roman" w:cs="Times New Roman"/>
          <w:b/>
          <w:sz w:val="24"/>
          <w:szCs w:val="24"/>
        </w:rPr>
      </w:pPr>
    </w:p>
    <w:p w:rsidR="008C281D" w:rsidRPr="004C429A" w:rsidRDefault="005A3CE1"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lang w:val="kk-KZ"/>
        </w:rPr>
        <w:t>Лекция 1</w:t>
      </w:r>
      <w:r w:rsidR="000F45CB">
        <w:rPr>
          <w:rFonts w:ascii="Times New Roman" w:hAnsi="Times New Roman" w:cs="Times New Roman"/>
          <w:b/>
          <w:sz w:val="24"/>
          <w:szCs w:val="24"/>
          <w:lang w:val="kk-KZ"/>
        </w:rPr>
        <w:t>1</w:t>
      </w:r>
      <w:r w:rsidR="008C281D" w:rsidRPr="004C429A">
        <w:rPr>
          <w:rFonts w:ascii="Times New Roman" w:hAnsi="Times New Roman" w:cs="Times New Roman"/>
          <w:b/>
          <w:sz w:val="24"/>
          <w:szCs w:val="24"/>
        </w:rPr>
        <w:t xml:space="preserve">. </w:t>
      </w:r>
      <w:r w:rsidR="001F5A64" w:rsidRPr="004C429A">
        <w:rPr>
          <w:rFonts w:ascii="Times New Roman" w:hAnsi="Times New Roman" w:cs="Times New Roman"/>
          <w:b/>
          <w:sz w:val="24"/>
          <w:szCs w:val="24"/>
        </w:rPr>
        <w:t xml:space="preserve">Объектная модель Dynamic </w:t>
      </w:r>
      <w:r w:rsidR="008C281D" w:rsidRPr="004C429A">
        <w:rPr>
          <w:rFonts w:ascii="Times New Roman" w:hAnsi="Times New Roman" w:cs="Times New Roman"/>
          <w:b/>
          <w:sz w:val="24"/>
          <w:szCs w:val="24"/>
        </w:rPr>
        <w:t xml:space="preserve">HTML </w:t>
      </w:r>
      <w:r w:rsidRPr="004C429A">
        <w:rPr>
          <w:rFonts w:ascii="Times New Roman" w:hAnsi="Times New Roman" w:cs="Times New Roman"/>
          <w:b/>
          <w:sz w:val="24"/>
          <w:szCs w:val="24"/>
        </w:rPr>
        <w:t>(динамический HTML)</w:t>
      </w:r>
    </w:p>
    <w:p w:rsidR="005A3CE1" w:rsidRDefault="005A3CE1" w:rsidP="00274AFC">
      <w:pPr>
        <w:spacing w:after="0" w:line="240" w:lineRule="auto"/>
        <w:ind w:firstLine="709"/>
        <w:jc w:val="both"/>
        <w:rPr>
          <w:rFonts w:ascii="Times New Roman" w:hAnsi="Times New Roman" w:cs="Times New Roman"/>
          <w:b/>
          <w:sz w:val="24"/>
          <w:szCs w:val="24"/>
        </w:rPr>
      </w:pPr>
    </w:p>
    <w:p w:rsidR="00AF0A82" w:rsidRDefault="00AF0A82" w:rsidP="00AF0A82">
      <w:pPr>
        <w:spacing w:after="0" w:line="240" w:lineRule="auto"/>
        <w:ind w:firstLine="709"/>
        <w:jc w:val="both"/>
        <w:rPr>
          <w:rFonts w:ascii="Times New Roman" w:hAnsi="Times New Roman" w:cs="Times New Roman"/>
          <w:b/>
          <w:sz w:val="24"/>
          <w:szCs w:val="24"/>
        </w:rPr>
      </w:pPr>
      <w:r>
        <w:rPr>
          <w:rFonts w:ascii="Times New Roman" w:hAnsi="Times New Roman" w:cs="Times New Roman"/>
          <w:b/>
          <w:sz w:val="24"/>
          <w:szCs w:val="24"/>
        </w:rPr>
        <w:t>План лекции:</w:t>
      </w:r>
    </w:p>
    <w:p w:rsidR="00AF0A82" w:rsidRDefault="00FA3FEF" w:rsidP="00274AFC">
      <w:pPr>
        <w:spacing w:after="0" w:line="240" w:lineRule="auto"/>
        <w:ind w:firstLine="709"/>
        <w:jc w:val="both"/>
        <w:rPr>
          <w:rFonts w:ascii="Times New Roman" w:hAnsi="Times New Roman" w:cs="Times New Roman"/>
          <w:b/>
          <w:sz w:val="24"/>
          <w:szCs w:val="24"/>
        </w:rPr>
      </w:pPr>
      <w:r>
        <w:rPr>
          <w:rFonts w:ascii="Times New Roman" w:hAnsi="Times New Roman" w:cs="Times New Roman"/>
          <w:sz w:val="24"/>
          <w:szCs w:val="24"/>
        </w:rPr>
        <w:t>О</w:t>
      </w:r>
      <w:r w:rsidRPr="004C429A">
        <w:rPr>
          <w:rFonts w:ascii="Times New Roman" w:hAnsi="Times New Roman" w:cs="Times New Roman"/>
          <w:sz w:val="24"/>
          <w:szCs w:val="24"/>
        </w:rPr>
        <w:t>бъектн</w:t>
      </w:r>
      <w:r>
        <w:rPr>
          <w:rFonts w:ascii="Times New Roman" w:hAnsi="Times New Roman" w:cs="Times New Roman"/>
          <w:sz w:val="24"/>
          <w:szCs w:val="24"/>
        </w:rPr>
        <w:t>ая</w:t>
      </w:r>
      <w:r w:rsidRPr="004C429A">
        <w:rPr>
          <w:rFonts w:ascii="Times New Roman" w:hAnsi="Times New Roman" w:cs="Times New Roman"/>
          <w:sz w:val="24"/>
          <w:szCs w:val="24"/>
        </w:rPr>
        <w:t xml:space="preserve"> модел</w:t>
      </w:r>
      <w:r>
        <w:rPr>
          <w:rFonts w:ascii="Times New Roman" w:hAnsi="Times New Roman" w:cs="Times New Roman"/>
          <w:sz w:val="24"/>
          <w:szCs w:val="24"/>
        </w:rPr>
        <w:t>ь</w:t>
      </w:r>
      <w:r w:rsidRPr="004C429A">
        <w:rPr>
          <w:rFonts w:ascii="Times New Roman" w:hAnsi="Times New Roman" w:cs="Times New Roman"/>
          <w:sz w:val="24"/>
          <w:szCs w:val="24"/>
        </w:rPr>
        <w:t xml:space="preserve"> документа (DocumentObjectModel, DOM</w:t>
      </w:r>
      <w:r w:rsidR="000B5231">
        <w:rPr>
          <w:rFonts w:ascii="Times New Roman" w:hAnsi="Times New Roman" w:cs="Times New Roman"/>
          <w:sz w:val="24"/>
          <w:szCs w:val="24"/>
        </w:rPr>
        <w:t>)</w:t>
      </w:r>
    </w:p>
    <w:p w:rsidR="00AF0A82" w:rsidRPr="000B5231" w:rsidRDefault="00FA3FEF" w:rsidP="00274AFC">
      <w:pPr>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Д</w:t>
      </w:r>
      <w:r w:rsidRPr="004C429A">
        <w:rPr>
          <w:rFonts w:ascii="Times New Roman" w:hAnsi="Times New Roman" w:cs="Times New Roman"/>
          <w:sz w:val="24"/>
          <w:szCs w:val="24"/>
        </w:rPr>
        <w:t>ерев</w:t>
      </w:r>
      <w:r>
        <w:rPr>
          <w:rFonts w:ascii="Times New Roman" w:hAnsi="Times New Roman" w:cs="Times New Roman"/>
          <w:sz w:val="24"/>
          <w:szCs w:val="24"/>
        </w:rPr>
        <w:t>о</w:t>
      </w:r>
      <w:r w:rsidRPr="004C429A">
        <w:rPr>
          <w:rFonts w:ascii="Times New Roman" w:hAnsi="Times New Roman" w:cs="Times New Roman"/>
          <w:sz w:val="24"/>
          <w:szCs w:val="24"/>
        </w:rPr>
        <w:t xml:space="preserve"> объектов в программной модели</w:t>
      </w:r>
      <w:r>
        <w:rPr>
          <w:rFonts w:ascii="Times New Roman" w:hAnsi="Times New Roman" w:cs="Times New Roman"/>
          <w:sz w:val="24"/>
          <w:szCs w:val="24"/>
        </w:rPr>
        <w:t>:</w:t>
      </w:r>
      <w:r w:rsidRPr="000B5231">
        <w:rPr>
          <w:rFonts w:ascii="Times New Roman" w:hAnsi="Times New Roman" w:cs="Times New Roman"/>
          <w:sz w:val="24"/>
          <w:szCs w:val="24"/>
        </w:rPr>
        <w:t xml:space="preserve"> Window, document, Объект navigator, Объект location, Объект history, Объект screen, Объект event</w:t>
      </w:r>
    </w:p>
    <w:p w:rsidR="00FA3FEF" w:rsidRPr="000B5231" w:rsidRDefault="00FA3FEF" w:rsidP="00274AFC">
      <w:pPr>
        <w:spacing w:after="0" w:line="240" w:lineRule="auto"/>
        <w:ind w:firstLine="709"/>
        <w:jc w:val="both"/>
        <w:rPr>
          <w:rFonts w:ascii="Times New Roman" w:hAnsi="Times New Roman" w:cs="Times New Roman"/>
          <w:sz w:val="24"/>
          <w:szCs w:val="24"/>
        </w:rPr>
      </w:pPr>
      <w:r w:rsidRPr="000B5231">
        <w:rPr>
          <w:rFonts w:ascii="Times New Roman" w:hAnsi="Times New Roman" w:cs="Times New Roman"/>
          <w:sz w:val="24"/>
          <w:szCs w:val="24"/>
        </w:rPr>
        <w:t>Обращение к свойствам таблицы стилей</w:t>
      </w:r>
    </w:p>
    <w:p w:rsidR="00FA3FEF" w:rsidRPr="000B5231" w:rsidRDefault="00FA3FEF" w:rsidP="00274AFC">
      <w:pPr>
        <w:spacing w:after="0" w:line="240" w:lineRule="auto"/>
        <w:ind w:firstLine="709"/>
        <w:jc w:val="both"/>
        <w:rPr>
          <w:rFonts w:ascii="Times New Roman" w:hAnsi="Times New Roman" w:cs="Times New Roman"/>
          <w:sz w:val="24"/>
          <w:szCs w:val="24"/>
        </w:rPr>
      </w:pPr>
      <w:r w:rsidRPr="000B5231">
        <w:rPr>
          <w:rFonts w:ascii="Times New Roman" w:hAnsi="Times New Roman" w:cs="Times New Roman"/>
          <w:sz w:val="24"/>
          <w:szCs w:val="24"/>
        </w:rPr>
        <w:t>Объединение JavaScript и CSS</w:t>
      </w:r>
    </w:p>
    <w:p w:rsidR="00FA3FEF" w:rsidRPr="000B5231" w:rsidRDefault="000B5231" w:rsidP="00274AFC">
      <w:pPr>
        <w:spacing w:after="0" w:line="240" w:lineRule="auto"/>
        <w:ind w:firstLine="709"/>
        <w:jc w:val="both"/>
        <w:rPr>
          <w:rFonts w:ascii="Times New Roman" w:hAnsi="Times New Roman" w:cs="Times New Roman"/>
          <w:sz w:val="24"/>
          <w:szCs w:val="24"/>
        </w:rPr>
      </w:pPr>
      <w:r w:rsidRPr="000B5231">
        <w:rPr>
          <w:rFonts w:ascii="Times New Roman" w:hAnsi="Times New Roman" w:cs="Times New Roman"/>
          <w:sz w:val="24"/>
          <w:szCs w:val="24"/>
        </w:rPr>
        <w:t>Создание анимационных объектов</w:t>
      </w:r>
    </w:p>
    <w:p w:rsidR="000B5231" w:rsidRPr="000B5231" w:rsidRDefault="000B5231" w:rsidP="00274AFC">
      <w:pPr>
        <w:spacing w:after="0" w:line="240" w:lineRule="auto"/>
        <w:ind w:firstLine="709"/>
        <w:jc w:val="both"/>
        <w:rPr>
          <w:rFonts w:ascii="Times New Roman" w:hAnsi="Times New Roman" w:cs="Times New Roman"/>
          <w:sz w:val="24"/>
          <w:szCs w:val="24"/>
        </w:rPr>
      </w:pPr>
      <w:r w:rsidRPr="000B5231">
        <w:rPr>
          <w:rFonts w:ascii="Times New Roman" w:hAnsi="Times New Roman" w:cs="Times New Roman"/>
          <w:sz w:val="24"/>
          <w:szCs w:val="24"/>
        </w:rPr>
        <w:t>Слои. Позиционирование слоя</w:t>
      </w:r>
    </w:p>
    <w:p w:rsidR="000B5231" w:rsidRPr="000B5231" w:rsidRDefault="000B5231" w:rsidP="00274AFC">
      <w:pPr>
        <w:spacing w:after="0" w:line="240" w:lineRule="auto"/>
        <w:ind w:firstLine="709"/>
        <w:jc w:val="both"/>
        <w:rPr>
          <w:rFonts w:ascii="Times New Roman" w:hAnsi="Times New Roman" w:cs="Times New Roman"/>
          <w:sz w:val="24"/>
          <w:szCs w:val="24"/>
        </w:rPr>
      </w:pPr>
      <w:r w:rsidRPr="000B5231">
        <w:rPr>
          <w:rFonts w:ascii="Times New Roman" w:hAnsi="Times New Roman" w:cs="Times New Roman"/>
          <w:sz w:val="24"/>
          <w:szCs w:val="24"/>
        </w:rPr>
        <w:t>Свойство z-index</w:t>
      </w:r>
    </w:p>
    <w:p w:rsidR="000B5231" w:rsidRPr="000B5231" w:rsidRDefault="000B5231" w:rsidP="00274AFC">
      <w:pPr>
        <w:spacing w:after="0" w:line="240" w:lineRule="auto"/>
        <w:ind w:firstLine="709"/>
        <w:jc w:val="both"/>
        <w:rPr>
          <w:rFonts w:ascii="Times New Roman" w:hAnsi="Times New Roman" w:cs="Times New Roman"/>
          <w:sz w:val="24"/>
          <w:szCs w:val="24"/>
        </w:rPr>
      </w:pPr>
      <w:r w:rsidRPr="000B5231">
        <w:rPr>
          <w:rFonts w:ascii="Times New Roman" w:hAnsi="Times New Roman" w:cs="Times New Roman"/>
          <w:sz w:val="24"/>
          <w:szCs w:val="24"/>
        </w:rPr>
        <w:t>Свойства visibility и display</w:t>
      </w:r>
    </w:p>
    <w:p w:rsidR="000B5231" w:rsidRPr="000B5231" w:rsidRDefault="000B5231" w:rsidP="000B5231">
      <w:pPr>
        <w:spacing w:after="0" w:line="240" w:lineRule="auto"/>
        <w:ind w:firstLine="709"/>
        <w:jc w:val="both"/>
        <w:rPr>
          <w:rFonts w:ascii="Times New Roman" w:hAnsi="Times New Roman" w:cs="Times New Roman"/>
          <w:sz w:val="24"/>
          <w:szCs w:val="24"/>
        </w:rPr>
      </w:pPr>
      <w:r w:rsidRPr="000B5231">
        <w:rPr>
          <w:rFonts w:ascii="Times New Roman" w:hAnsi="Times New Roman" w:cs="Times New Roman"/>
          <w:sz w:val="24"/>
          <w:szCs w:val="24"/>
        </w:rPr>
        <w:t>Динамическое управление слоями</w:t>
      </w:r>
    </w:p>
    <w:p w:rsidR="000B5231" w:rsidRPr="000B5231" w:rsidRDefault="000B5231" w:rsidP="00274AFC">
      <w:pPr>
        <w:spacing w:after="0" w:line="240" w:lineRule="auto"/>
        <w:ind w:firstLine="709"/>
        <w:jc w:val="both"/>
        <w:rPr>
          <w:rFonts w:ascii="Times New Roman" w:hAnsi="Times New Roman" w:cs="Times New Roman"/>
          <w:sz w:val="24"/>
          <w:szCs w:val="24"/>
        </w:rPr>
      </w:pPr>
      <w:r w:rsidRPr="000B5231">
        <w:rPr>
          <w:rFonts w:ascii="Times New Roman" w:hAnsi="Times New Roman" w:cs="Times New Roman"/>
          <w:sz w:val="24"/>
          <w:szCs w:val="24"/>
        </w:rPr>
        <w:t>Динамическое изменение цвета фона ячеек</w:t>
      </w:r>
    </w:p>
    <w:p w:rsidR="000B5231" w:rsidRDefault="000B5231" w:rsidP="00274AFC">
      <w:pPr>
        <w:spacing w:after="0" w:line="240" w:lineRule="auto"/>
        <w:ind w:firstLine="709"/>
        <w:jc w:val="both"/>
        <w:rPr>
          <w:rFonts w:ascii="Times New Roman" w:hAnsi="Times New Roman" w:cs="Times New Roman"/>
          <w:sz w:val="24"/>
          <w:szCs w:val="24"/>
        </w:rPr>
      </w:pPr>
    </w:p>
    <w:p w:rsidR="008C281D" w:rsidRPr="004C429A" w:rsidRDefault="008C281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DHTML (динамический HTML) – это набор средств, которые позволяют создавать более интерактивные Web-страницы без увеличения загрузки сервера. Другими словами, определенные действия посетителя ведут к изменениям внешнего вида и содержания страницы без обращения к серверу. </w:t>
      </w:r>
    </w:p>
    <w:p w:rsidR="008C281D" w:rsidRPr="004C429A" w:rsidRDefault="008C281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DHTML построен на объектной модели документа (DocumentObjectModel, DOM), которая расширяет традиционный статический HTML-документ. DOM обеспечивает динамический доступ к содержимому документа, его структуре и стилям. В DOM каждый элемент Web-страницы является объектом, который можно изменять. DOM не определяет новых тэгов и атрибутов, а </w:t>
      </w:r>
      <w:r w:rsidRPr="004C429A">
        <w:rPr>
          <w:rFonts w:ascii="Times New Roman" w:hAnsi="Times New Roman" w:cs="Times New Roman"/>
          <w:sz w:val="24"/>
          <w:szCs w:val="24"/>
        </w:rPr>
        <w:lastRenderedPageBreak/>
        <w:t xml:space="preserve">просто обеспечивает возможность программного управления всеми тэгами, атрибутами и каскадными таблицами стилей (CSS). </w:t>
      </w:r>
    </w:p>
    <w:p w:rsidR="008C281D" w:rsidRPr="004C429A" w:rsidRDefault="008C281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Каждой гиперссылке, заголовку или текстовому параграфу можно присвоить имя, атрибуты стиля или цвета текста и указать это имя в сценарии, имеющемся на данной странице. Сценарий может быть написан на любом существующем скриптовом языке, но здесь подразумевается использование языка JavaScript. Элементы страницы впоследствии могут изменяться в результате определенного события, например, при наведении курсора мыши, при щелчке, нажатии клавиши на клавиатуре либо после истечения заданного промежутка времени. Изменяться может не только стиль и цвет текста, но и весь объект, текст или рисунок. </w:t>
      </w:r>
    </w:p>
    <w:p w:rsidR="001F5A64" w:rsidRPr="004C429A"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DHTML является продуктом взаимодействия трех технологий: языка HTML, каскадных таблиц стилей (CSS) и языка сценариев (JavaScript). Для предоставления сценариям доступа к HTML и CSS содержимое документа представляется в виде дерева объектов в программной модели. </w:t>
      </w:r>
    </w:p>
    <w:p w:rsidR="001F5A64" w:rsidRPr="004C429A" w:rsidRDefault="001F5A64"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 xml:space="preserve">1. Window </w:t>
      </w:r>
    </w:p>
    <w:p w:rsidR="001F5A64" w:rsidRPr="004C429A"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Объект window является вершиной иерархии объектной модели. Все остальные объекты являются дочерними или более отдаленными потомками объекта window. Браузер создает, как правило, единственный объект window,  когда открывает документ в окне, однако если документ содержит фреймы (элементы frame и iframe), то дочерние объекты window создаются также для каждого фрейма. Доступ к дочерним окнам возможен через коллекцию frames родительского окна. Полный список свойств, методов, событий объекта window (как и у других объектов) можно получить так:</w:t>
      </w:r>
    </w:p>
    <w:p w:rsidR="001F5A64" w:rsidRPr="00B9197C" w:rsidRDefault="001F5A64" w:rsidP="00274AFC">
      <w:pPr>
        <w:spacing w:after="0" w:line="240" w:lineRule="auto"/>
        <w:ind w:firstLine="709"/>
        <w:jc w:val="both"/>
        <w:rPr>
          <w:rFonts w:ascii="Times New Roman" w:hAnsi="Times New Roman" w:cs="Times New Roman"/>
          <w:sz w:val="24"/>
          <w:szCs w:val="24"/>
          <w:lang w:val="en-US"/>
        </w:rPr>
      </w:pPr>
      <w:r w:rsidRPr="00B9197C">
        <w:rPr>
          <w:rFonts w:ascii="Times New Roman" w:hAnsi="Times New Roman" w:cs="Times New Roman"/>
          <w:sz w:val="24"/>
          <w:szCs w:val="24"/>
          <w:lang w:val="en-US"/>
        </w:rPr>
        <w:t>&lt;script&gt;</w:t>
      </w:r>
    </w:p>
    <w:p w:rsidR="001F5A64" w:rsidRPr="00B9197C" w:rsidRDefault="001F5A64" w:rsidP="00274AFC">
      <w:pPr>
        <w:spacing w:after="0" w:line="240" w:lineRule="auto"/>
        <w:ind w:firstLine="709"/>
        <w:jc w:val="both"/>
        <w:rPr>
          <w:rFonts w:ascii="Times New Roman" w:hAnsi="Times New Roman" w:cs="Times New Roman"/>
          <w:sz w:val="24"/>
          <w:szCs w:val="24"/>
          <w:lang w:val="en-US"/>
        </w:rPr>
      </w:pPr>
      <w:r w:rsidRPr="00B9197C">
        <w:rPr>
          <w:rFonts w:ascii="Times New Roman" w:hAnsi="Times New Roman" w:cs="Times New Roman"/>
          <w:sz w:val="24"/>
          <w:szCs w:val="24"/>
          <w:lang w:val="en-US"/>
        </w:rPr>
        <w:t>sprops="&lt;h2&gt;</w:t>
      </w:r>
      <w:r w:rsidRPr="004C429A">
        <w:rPr>
          <w:rFonts w:ascii="Times New Roman" w:hAnsi="Times New Roman" w:cs="Times New Roman"/>
          <w:sz w:val="24"/>
          <w:szCs w:val="24"/>
        </w:rPr>
        <w:t>Свойстваобъекта</w:t>
      </w:r>
      <w:r w:rsidRPr="00B9197C">
        <w:rPr>
          <w:rFonts w:ascii="Times New Roman" w:hAnsi="Times New Roman" w:cs="Times New Roman"/>
          <w:sz w:val="24"/>
          <w:szCs w:val="24"/>
          <w:lang w:val="en-US"/>
        </w:rPr>
        <w:t xml:space="preserve"> window&lt;/h2&gt;</w:t>
      </w:r>
    </w:p>
    <w:p w:rsidR="001F5A64" w:rsidRPr="004C429A" w:rsidRDefault="001F5A6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for(props in window) </w:t>
      </w:r>
    </w:p>
    <w:p w:rsidR="001F5A64" w:rsidRPr="004C429A" w:rsidRDefault="001F5A6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sprops+="&lt;b&gt;"+props+"&lt;/b&gt;&lt;br&gt;”</w:t>
      </w:r>
    </w:p>
    <w:p w:rsidR="001F5A64" w:rsidRPr="004C429A" w:rsidRDefault="001F5A6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document.write(sprops);</w:t>
      </w:r>
    </w:p>
    <w:p w:rsidR="001F5A64" w:rsidRPr="004C429A" w:rsidRDefault="001F5A6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&lt;/script&gt;</w:t>
      </w:r>
    </w:p>
    <w:p w:rsidR="001F5A64" w:rsidRPr="004C429A" w:rsidRDefault="001F5A6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rPr>
        <w:t>Свойстваобъект</w:t>
      </w:r>
      <w:r w:rsidRPr="004C429A">
        <w:rPr>
          <w:rFonts w:ascii="Times New Roman" w:hAnsi="Times New Roman" w:cs="Times New Roman"/>
          <w:sz w:val="24"/>
          <w:szCs w:val="24"/>
          <w:lang w:val="en-US"/>
        </w:rPr>
        <w:t xml:space="preserve"> window:  parent;</w:t>
      </w:r>
    </w:p>
    <w:p w:rsidR="001F5A64" w:rsidRPr="00B9197C" w:rsidRDefault="001F5A6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rPr>
        <w:sym w:font="Symbol" w:char="F0B7"/>
      </w:r>
      <w:r w:rsidRPr="00B9197C">
        <w:rPr>
          <w:rFonts w:ascii="Times New Roman" w:hAnsi="Times New Roman" w:cs="Times New Roman"/>
          <w:sz w:val="24"/>
          <w:szCs w:val="24"/>
          <w:lang w:val="en-US"/>
        </w:rPr>
        <w:t xml:space="preserve">  self;</w:t>
      </w:r>
    </w:p>
    <w:p w:rsidR="001F5A64" w:rsidRPr="004C429A" w:rsidRDefault="001F5A6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rPr>
        <w:sym w:font="Symbol" w:char="F0B7"/>
      </w:r>
      <w:r w:rsidRPr="004C429A">
        <w:rPr>
          <w:rFonts w:ascii="Times New Roman" w:hAnsi="Times New Roman" w:cs="Times New Roman"/>
          <w:sz w:val="24"/>
          <w:szCs w:val="24"/>
          <w:lang w:val="en-US"/>
        </w:rPr>
        <w:t xml:space="preserve">  top;</w:t>
      </w:r>
    </w:p>
    <w:p w:rsidR="001F5A64" w:rsidRPr="004C429A" w:rsidRDefault="001F5A6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rPr>
        <w:sym w:font="Symbol" w:char="F0B7"/>
      </w:r>
      <w:r w:rsidRPr="004C429A">
        <w:rPr>
          <w:rFonts w:ascii="Times New Roman" w:hAnsi="Times New Roman" w:cs="Times New Roman"/>
          <w:sz w:val="24"/>
          <w:szCs w:val="24"/>
          <w:lang w:val="en-US"/>
        </w:rPr>
        <w:t xml:space="preserve">  document;</w:t>
      </w:r>
    </w:p>
    <w:p w:rsidR="001F5A64" w:rsidRPr="004C429A" w:rsidRDefault="001F5A6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rPr>
        <w:sym w:font="Symbol" w:char="F0B7"/>
      </w:r>
      <w:r w:rsidRPr="004C429A">
        <w:rPr>
          <w:rFonts w:ascii="Times New Roman" w:hAnsi="Times New Roman" w:cs="Times New Roman"/>
          <w:sz w:val="24"/>
          <w:szCs w:val="24"/>
          <w:lang w:val="en-US"/>
        </w:rPr>
        <w:t xml:space="preserve">  event;</w:t>
      </w:r>
    </w:p>
    <w:p w:rsidR="001F5A64" w:rsidRPr="004C429A" w:rsidRDefault="001F5A6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rPr>
        <w:sym w:font="Symbol" w:char="F0B7"/>
      </w:r>
      <w:r w:rsidRPr="004C429A">
        <w:rPr>
          <w:rFonts w:ascii="Times New Roman" w:hAnsi="Times New Roman" w:cs="Times New Roman"/>
          <w:sz w:val="24"/>
          <w:szCs w:val="24"/>
          <w:lang w:val="en-US"/>
        </w:rPr>
        <w:t xml:space="preserve">  history;</w:t>
      </w:r>
    </w:p>
    <w:p w:rsidR="001F5A64" w:rsidRPr="004C429A" w:rsidRDefault="001F5A6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rPr>
        <w:sym w:font="Symbol" w:char="F0B7"/>
      </w:r>
      <w:r w:rsidRPr="004C429A">
        <w:rPr>
          <w:rFonts w:ascii="Times New Roman" w:hAnsi="Times New Roman" w:cs="Times New Roman"/>
          <w:sz w:val="24"/>
          <w:szCs w:val="24"/>
          <w:lang w:val="en-US"/>
        </w:rPr>
        <w:t xml:space="preserve">  location;</w:t>
      </w:r>
    </w:p>
    <w:p w:rsidR="001F5A64" w:rsidRPr="004C429A" w:rsidRDefault="001F5A6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rPr>
        <w:sym w:font="Symbol" w:char="F0B7"/>
      </w:r>
      <w:r w:rsidRPr="004C429A">
        <w:rPr>
          <w:rFonts w:ascii="Times New Roman" w:hAnsi="Times New Roman" w:cs="Times New Roman"/>
          <w:sz w:val="24"/>
          <w:szCs w:val="24"/>
          <w:lang w:val="en-US"/>
        </w:rPr>
        <w:t xml:space="preserve">  navigator;</w:t>
      </w:r>
    </w:p>
    <w:p w:rsidR="001F5A64" w:rsidRPr="004C429A" w:rsidRDefault="001F5A6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rPr>
        <w:sym w:font="Symbol" w:char="F0B7"/>
      </w:r>
      <w:r w:rsidRPr="004C429A">
        <w:rPr>
          <w:rFonts w:ascii="Times New Roman" w:hAnsi="Times New Roman" w:cs="Times New Roman"/>
          <w:sz w:val="24"/>
          <w:szCs w:val="24"/>
          <w:lang w:val="en-US"/>
        </w:rPr>
        <w:t xml:space="preserve">  screen.</w:t>
      </w:r>
    </w:p>
    <w:p w:rsidR="001F5A64" w:rsidRPr="004C429A" w:rsidRDefault="001F5A6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rPr>
        <w:t>Методы</w:t>
      </w:r>
      <w:r w:rsidRPr="004C429A">
        <w:rPr>
          <w:rFonts w:ascii="Times New Roman" w:hAnsi="Times New Roman" w:cs="Times New Roman"/>
          <w:sz w:val="24"/>
          <w:szCs w:val="24"/>
          <w:lang w:val="en-US"/>
        </w:rPr>
        <w:t xml:space="preserve">:  </w:t>
      </w:r>
    </w:p>
    <w:p w:rsidR="001F5A64" w:rsidRPr="00B9197C" w:rsidRDefault="001F5A6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rPr>
        <w:sym w:font="Symbol" w:char="F0B7"/>
      </w:r>
      <w:r w:rsidRPr="004C429A">
        <w:rPr>
          <w:rFonts w:ascii="Times New Roman" w:hAnsi="Times New Roman" w:cs="Times New Roman"/>
          <w:sz w:val="24"/>
          <w:szCs w:val="24"/>
          <w:lang w:val="en-US"/>
        </w:rPr>
        <w:t>alert</w:t>
      </w:r>
      <w:r w:rsidRPr="00B9197C">
        <w:rPr>
          <w:rFonts w:ascii="Times New Roman" w:hAnsi="Times New Roman" w:cs="Times New Roman"/>
          <w:sz w:val="24"/>
          <w:szCs w:val="24"/>
          <w:lang w:val="en-US"/>
        </w:rPr>
        <w:t xml:space="preserve"> – </w:t>
      </w:r>
      <w:r w:rsidRPr="004C429A">
        <w:rPr>
          <w:rFonts w:ascii="Times New Roman" w:hAnsi="Times New Roman" w:cs="Times New Roman"/>
          <w:sz w:val="24"/>
          <w:szCs w:val="24"/>
        </w:rPr>
        <w:t>выводсообщения</w:t>
      </w:r>
      <w:r w:rsidRPr="00B9197C">
        <w:rPr>
          <w:rFonts w:ascii="Times New Roman" w:hAnsi="Times New Roman" w:cs="Times New Roman"/>
          <w:sz w:val="24"/>
          <w:szCs w:val="24"/>
          <w:lang w:val="en-US"/>
        </w:rPr>
        <w:t>;</w:t>
      </w:r>
    </w:p>
    <w:p w:rsidR="001F5A64" w:rsidRPr="004C429A"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sym w:font="Symbol" w:char="F0B7"/>
      </w:r>
      <w:r w:rsidRPr="004C429A">
        <w:rPr>
          <w:rFonts w:ascii="Times New Roman" w:hAnsi="Times New Roman" w:cs="Times New Roman"/>
          <w:sz w:val="24"/>
          <w:szCs w:val="24"/>
          <w:lang w:val="en-US"/>
        </w:rPr>
        <w:t>prompt</w:t>
      </w:r>
      <w:r w:rsidRPr="004C429A">
        <w:rPr>
          <w:rFonts w:ascii="Times New Roman" w:hAnsi="Times New Roman" w:cs="Times New Roman"/>
          <w:sz w:val="24"/>
          <w:szCs w:val="24"/>
        </w:rPr>
        <w:t xml:space="preserve"> – ввод данных;</w:t>
      </w:r>
    </w:p>
    <w:p w:rsidR="001F5A64" w:rsidRPr="004C429A"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sym w:font="Symbol" w:char="F0B7"/>
      </w:r>
      <w:r w:rsidRPr="004C429A">
        <w:rPr>
          <w:rFonts w:ascii="Times New Roman" w:hAnsi="Times New Roman" w:cs="Times New Roman"/>
          <w:sz w:val="24"/>
          <w:szCs w:val="24"/>
          <w:lang w:val="en-US"/>
        </w:rPr>
        <w:t>confirm</w:t>
      </w:r>
      <w:r w:rsidRPr="004C429A">
        <w:rPr>
          <w:rFonts w:ascii="Times New Roman" w:hAnsi="Times New Roman" w:cs="Times New Roman"/>
          <w:sz w:val="24"/>
          <w:szCs w:val="24"/>
        </w:rPr>
        <w:t xml:space="preserve"> – подтверждение;</w:t>
      </w:r>
    </w:p>
    <w:p w:rsidR="001F5A64" w:rsidRPr="004C429A"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sym w:font="Symbol" w:char="F0B7"/>
      </w:r>
      <w:r w:rsidRPr="004C429A">
        <w:rPr>
          <w:rFonts w:ascii="Times New Roman" w:hAnsi="Times New Roman" w:cs="Times New Roman"/>
          <w:sz w:val="24"/>
          <w:szCs w:val="24"/>
          <w:lang w:val="en-US"/>
        </w:rPr>
        <w:t>close</w:t>
      </w:r>
      <w:r w:rsidRPr="004C429A">
        <w:rPr>
          <w:rFonts w:ascii="Times New Roman" w:hAnsi="Times New Roman" w:cs="Times New Roman"/>
          <w:sz w:val="24"/>
          <w:szCs w:val="24"/>
        </w:rPr>
        <w:t xml:space="preserve"> – закрыть окно;</w:t>
      </w:r>
    </w:p>
    <w:p w:rsidR="001F5A64" w:rsidRPr="004C429A"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sym w:font="Symbol" w:char="F0B7"/>
      </w:r>
      <w:r w:rsidRPr="004C429A">
        <w:rPr>
          <w:rFonts w:ascii="Times New Roman" w:hAnsi="Times New Roman" w:cs="Times New Roman"/>
          <w:sz w:val="24"/>
          <w:szCs w:val="24"/>
          <w:lang w:val="en-US"/>
        </w:rPr>
        <w:t>open</w:t>
      </w:r>
      <w:r w:rsidRPr="004C429A">
        <w:rPr>
          <w:rFonts w:ascii="Times New Roman" w:hAnsi="Times New Roman" w:cs="Times New Roman"/>
          <w:sz w:val="24"/>
          <w:szCs w:val="24"/>
        </w:rPr>
        <w:t xml:space="preserve"> – открыть окно;</w:t>
      </w:r>
    </w:p>
    <w:p w:rsidR="001F5A64" w:rsidRPr="004C429A"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sym w:font="Symbol" w:char="F0B7"/>
      </w:r>
      <w:r w:rsidRPr="004C429A">
        <w:rPr>
          <w:rFonts w:ascii="Times New Roman" w:hAnsi="Times New Roman" w:cs="Times New Roman"/>
          <w:sz w:val="24"/>
          <w:szCs w:val="24"/>
          <w:lang w:val="en-US"/>
        </w:rPr>
        <w:t>blur</w:t>
      </w:r>
      <w:r w:rsidRPr="004C429A">
        <w:rPr>
          <w:rFonts w:ascii="Times New Roman" w:hAnsi="Times New Roman" w:cs="Times New Roman"/>
          <w:sz w:val="24"/>
          <w:szCs w:val="24"/>
        </w:rPr>
        <w:t xml:space="preserve"> – убрать фокус;</w:t>
      </w:r>
    </w:p>
    <w:p w:rsidR="001F5A64" w:rsidRPr="004C429A"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sym w:font="Symbol" w:char="F0B7"/>
      </w:r>
      <w:r w:rsidRPr="004C429A">
        <w:rPr>
          <w:rFonts w:ascii="Times New Roman" w:hAnsi="Times New Roman" w:cs="Times New Roman"/>
          <w:sz w:val="24"/>
          <w:szCs w:val="24"/>
          <w:lang w:val="en-US"/>
        </w:rPr>
        <w:t>focus</w:t>
      </w:r>
      <w:r w:rsidRPr="004C429A">
        <w:rPr>
          <w:rFonts w:ascii="Times New Roman" w:hAnsi="Times New Roman" w:cs="Times New Roman"/>
          <w:sz w:val="24"/>
          <w:szCs w:val="24"/>
        </w:rPr>
        <w:t xml:space="preserve"> – установить фокус;</w:t>
      </w:r>
    </w:p>
    <w:p w:rsidR="001F5A64" w:rsidRPr="004C429A"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sym w:font="Symbol" w:char="F0B7"/>
      </w:r>
      <w:r w:rsidRPr="004C429A">
        <w:rPr>
          <w:rFonts w:ascii="Times New Roman" w:hAnsi="Times New Roman" w:cs="Times New Roman"/>
          <w:sz w:val="24"/>
          <w:szCs w:val="24"/>
        </w:rPr>
        <w:t xml:space="preserve"> 40  </w:t>
      </w:r>
      <w:r w:rsidRPr="004C429A">
        <w:rPr>
          <w:rFonts w:ascii="Times New Roman" w:hAnsi="Times New Roman" w:cs="Times New Roman"/>
          <w:sz w:val="24"/>
          <w:szCs w:val="24"/>
          <w:lang w:val="en-US"/>
        </w:rPr>
        <w:t>navigate</w:t>
      </w:r>
      <w:r w:rsidRPr="004C429A">
        <w:rPr>
          <w:rFonts w:ascii="Times New Roman" w:hAnsi="Times New Roman" w:cs="Times New Roman"/>
          <w:sz w:val="24"/>
          <w:szCs w:val="24"/>
        </w:rPr>
        <w:t xml:space="preserve"> – загрузить страницу;</w:t>
      </w:r>
    </w:p>
    <w:p w:rsidR="001F5A64" w:rsidRPr="004C429A"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sym w:font="Symbol" w:char="F0B7"/>
      </w:r>
      <w:r w:rsidRPr="004C429A">
        <w:rPr>
          <w:rFonts w:ascii="Times New Roman" w:hAnsi="Times New Roman" w:cs="Times New Roman"/>
          <w:sz w:val="24"/>
          <w:szCs w:val="24"/>
          <w:lang w:val="en-US"/>
        </w:rPr>
        <w:t>scroll</w:t>
      </w:r>
      <w:r w:rsidRPr="004C429A">
        <w:rPr>
          <w:rFonts w:ascii="Times New Roman" w:hAnsi="Times New Roman" w:cs="Times New Roman"/>
          <w:sz w:val="24"/>
          <w:szCs w:val="24"/>
        </w:rPr>
        <w:t xml:space="preserve"> – развернуть страницу на указанный размер;</w:t>
      </w:r>
    </w:p>
    <w:p w:rsidR="001F5A64" w:rsidRPr="004C429A"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sym w:font="Symbol" w:char="F0B7"/>
      </w:r>
      <w:r w:rsidRPr="004C429A">
        <w:rPr>
          <w:rFonts w:ascii="Times New Roman" w:hAnsi="Times New Roman" w:cs="Times New Roman"/>
          <w:sz w:val="24"/>
          <w:szCs w:val="24"/>
          <w:lang w:val="en-US"/>
        </w:rPr>
        <w:t>setTimeout</w:t>
      </w:r>
      <w:r w:rsidRPr="004C429A">
        <w:rPr>
          <w:rFonts w:ascii="Times New Roman" w:hAnsi="Times New Roman" w:cs="Times New Roman"/>
          <w:sz w:val="24"/>
          <w:szCs w:val="24"/>
        </w:rPr>
        <w:t>() – загрузить функцию через указанное время;</w:t>
      </w:r>
      <w:r w:rsidRPr="004C429A">
        <w:rPr>
          <w:rFonts w:ascii="Times New Roman" w:hAnsi="Times New Roman" w:cs="Times New Roman"/>
          <w:sz w:val="24"/>
          <w:szCs w:val="24"/>
        </w:rPr>
        <w:sym w:font="Symbol" w:char="F0B7"/>
      </w:r>
      <w:r w:rsidRPr="004C429A">
        <w:rPr>
          <w:rFonts w:ascii="Times New Roman" w:hAnsi="Times New Roman" w:cs="Times New Roman"/>
          <w:sz w:val="24"/>
          <w:szCs w:val="24"/>
          <w:lang w:val="en-US"/>
        </w:rPr>
        <w:t>cleartimeout</w:t>
      </w:r>
      <w:r w:rsidRPr="004C429A">
        <w:rPr>
          <w:rFonts w:ascii="Times New Roman" w:hAnsi="Times New Roman" w:cs="Times New Roman"/>
          <w:sz w:val="24"/>
          <w:szCs w:val="24"/>
        </w:rPr>
        <w:t>() – удалить загрузчик функции;</w:t>
      </w:r>
    </w:p>
    <w:p w:rsidR="001F5A64" w:rsidRPr="004C429A"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lastRenderedPageBreak/>
        <w:sym w:font="Symbol" w:char="F0B7"/>
      </w:r>
      <w:r w:rsidRPr="004C429A">
        <w:rPr>
          <w:rFonts w:ascii="Times New Roman" w:hAnsi="Times New Roman" w:cs="Times New Roman"/>
          <w:sz w:val="24"/>
          <w:szCs w:val="24"/>
          <w:lang w:val="en-US"/>
        </w:rPr>
        <w:t>showModalDialog</w:t>
      </w:r>
      <w:r w:rsidRPr="004C429A">
        <w:rPr>
          <w:rFonts w:ascii="Times New Roman" w:hAnsi="Times New Roman" w:cs="Times New Roman"/>
          <w:sz w:val="24"/>
          <w:szCs w:val="24"/>
        </w:rPr>
        <w:t xml:space="preserve"> – открыть модальное окно.</w:t>
      </w:r>
    </w:p>
    <w:p w:rsidR="001F5A64" w:rsidRPr="004C429A" w:rsidRDefault="001F5A64"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 xml:space="preserve">2. document </w:t>
      </w:r>
    </w:p>
    <w:p w:rsidR="001F5A64" w:rsidRPr="004C429A"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Рассмотрим некоторые свойства, коллекции и методы документа, загруженного в окно браузера. </w:t>
      </w:r>
    </w:p>
    <w:p w:rsidR="001F5A64" w:rsidRPr="00B9197C"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Свойства</w:t>
      </w:r>
      <w:r w:rsidRPr="00B9197C">
        <w:rPr>
          <w:rFonts w:ascii="Times New Roman" w:hAnsi="Times New Roman" w:cs="Times New Roman"/>
          <w:sz w:val="24"/>
          <w:szCs w:val="24"/>
        </w:rPr>
        <w:t xml:space="preserve">:  </w:t>
      </w:r>
    </w:p>
    <w:p w:rsidR="001F5A64" w:rsidRPr="00B9197C"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sym w:font="Symbol" w:char="F0B7"/>
      </w:r>
      <w:r w:rsidRPr="004C429A">
        <w:rPr>
          <w:rFonts w:ascii="Times New Roman" w:hAnsi="Times New Roman" w:cs="Times New Roman"/>
          <w:sz w:val="24"/>
          <w:szCs w:val="24"/>
          <w:lang w:val="en-US"/>
        </w:rPr>
        <w:t>linkColor</w:t>
      </w:r>
      <w:r w:rsidRPr="00B9197C">
        <w:rPr>
          <w:rFonts w:ascii="Times New Roman" w:hAnsi="Times New Roman" w:cs="Times New Roman"/>
          <w:sz w:val="24"/>
          <w:szCs w:val="24"/>
        </w:rPr>
        <w:t xml:space="preserve"> – </w:t>
      </w:r>
      <w:r w:rsidRPr="004C429A">
        <w:rPr>
          <w:rFonts w:ascii="Times New Roman" w:hAnsi="Times New Roman" w:cs="Times New Roman"/>
          <w:sz w:val="24"/>
          <w:szCs w:val="24"/>
        </w:rPr>
        <w:t>цветссылок</w:t>
      </w:r>
      <w:r w:rsidRPr="00B9197C">
        <w:rPr>
          <w:rFonts w:ascii="Times New Roman" w:hAnsi="Times New Roman" w:cs="Times New Roman"/>
          <w:sz w:val="24"/>
          <w:szCs w:val="24"/>
        </w:rPr>
        <w:t>;</w:t>
      </w:r>
    </w:p>
    <w:p w:rsidR="001F5A64" w:rsidRPr="00B9197C"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sym w:font="Symbol" w:char="F0B7"/>
      </w:r>
      <w:r w:rsidRPr="004C429A">
        <w:rPr>
          <w:rFonts w:ascii="Times New Roman" w:hAnsi="Times New Roman" w:cs="Times New Roman"/>
          <w:sz w:val="24"/>
          <w:szCs w:val="24"/>
          <w:lang w:val="en-US"/>
        </w:rPr>
        <w:t>fgColor</w:t>
      </w:r>
      <w:r w:rsidRPr="00B9197C">
        <w:rPr>
          <w:rFonts w:ascii="Times New Roman" w:hAnsi="Times New Roman" w:cs="Times New Roman"/>
          <w:sz w:val="24"/>
          <w:szCs w:val="24"/>
        </w:rPr>
        <w:t xml:space="preserve"> – </w:t>
      </w:r>
      <w:r w:rsidRPr="004C429A">
        <w:rPr>
          <w:rFonts w:ascii="Times New Roman" w:hAnsi="Times New Roman" w:cs="Times New Roman"/>
          <w:sz w:val="24"/>
          <w:szCs w:val="24"/>
        </w:rPr>
        <w:t>цветщрифта</w:t>
      </w:r>
      <w:r w:rsidRPr="00B9197C">
        <w:rPr>
          <w:rFonts w:ascii="Times New Roman" w:hAnsi="Times New Roman" w:cs="Times New Roman"/>
          <w:sz w:val="24"/>
          <w:szCs w:val="24"/>
        </w:rPr>
        <w:t>;</w:t>
      </w:r>
    </w:p>
    <w:p w:rsidR="001F5A64" w:rsidRPr="004C429A"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sym w:font="Symbol" w:char="F0B7"/>
      </w:r>
      <w:r w:rsidRPr="004C429A">
        <w:rPr>
          <w:rFonts w:ascii="Times New Roman" w:hAnsi="Times New Roman" w:cs="Times New Roman"/>
          <w:sz w:val="24"/>
          <w:szCs w:val="24"/>
          <w:lang w:val="en-US"/>
        </w:rPr>
        <w:t>bgColor</w:t>
      </w:r>
      <w:r w:rsidRPr="004C429A">
        <w:rPr>
          <w:rFonts w:ascii="Times New Roman" w:hAnsi="Times New Roman" w:cs="Times New Roman"/>
          <w:sz w:val="24"/>
          <w:szCs w:val="24"/>
        </w:rPr>
        <w:t xml:space="preserve"> – цвет фона.</w:t>
      </w:r>
    </w:p>
    <w:p w:rsidR="001F5A64" w:rsidRPr="004C429A"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Коллекции:  </w:t>
      </w:r>
    </w:p>
    <w:p w:rsidR="001F5A64" w:rsidRPr="004C429A"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sym w:font="Symbol" w:char="F0B7"/>
      </w:r>
      <w:r w:rsidRPr="004C429A">
        <w:rPr>
          <w:rFonts w:ascii="Times New Roman" w:hAnsi="Times New Roman" w:cs="Times New Roman"/>
          <w:sz w:val="24"/>
          <w:szCs w:val="24"/>
        </w:rPr>
        <w:t xml:space="preserve">  all – все теги на странице;</w:t>
      </w:r>
    </w:p>
    <w:p w:rsidR="001F5A64" w:rsidRPr="004C429A"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sym w:font="Symbol" w:char="F0B7"/>
      </w:r>
      <w:r w:rsidRPr="004C429A">
        <w:rPr>
          <w:rFonts w:ascii="Times New Roman" w:hAnsi="Times New Roman" w:cs="Times New Roman"/>
          <w:sz w:val="24"/>
          <w:szCs w:val="24"/>
        </w:rPr>
        <w:t xml:space="preserve">  anchors – все ссылки;</w:t>
      </w:r>
    </w:p>
    <w:p w:rsidR="001F5A64" w:rsidRPr="004C429A"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sym w:font="Symbol" w:char="F0B7"/>
      </w:r>
      <w:r w:rsidRPr="004C429A">
        <w:rPr>
          <w:rFonts w:ascii="Times New Roman" w:hAnsi="Times New Roman" w:cs="Times New Roman"/>
          <w:sz w:val="24"/>
          <w:szCs w:val="24"/>
        </w:rPr>
        <w:t xml:space="preserve">  forms – коллекция форм.</w:t>
      </w:r>
    </w:p>
    <w:p w:rsidR="001F5A64" w:rsidRPr="004C429A"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Методы: </w:t>
      </w:r>
    </w:p>
    <w:p w:rsidR="001F5A64" w:rsidRPr="004C429A"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clear – очистить документ; </w:t>
      </w:r>
    </w:p>
    <w:p w:rsidR="001F5A64" w:rsidRPr="004C429A"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close – закрыть; </w:t>
      </w:r>
    </w:p>
    <w:p w:rsidR="001F5A64" w:rsidRPr="004C429A"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open – открыть; </w:t>
      </w:r>
    </w:p>
    <w:p w:rsidR="001F5A64" w:rsidRPr="004C429A"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write – записать в документ. </w:t>
      </w:r>
    </w:p>
    <w:p w:rsidR="001F5A64" w:rsidRPr="004C429A" w:rsidRDefault="001F5A64"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 xml:space="preserve">3. Объект navigator </w:t>
      </w:r>
    </w:p>
    <w:p w:rsidR="001F5A64" w:rsidRPr="004C429A"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Объект navigator содержит информацию о браузере. </w:t>
      </w:r>
    </w:p>
    <w:p w:rsidR="001F5A64" w:rsidRPr="004C429A"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Свойства:  </w:t>
      </w:r>
    </w:p>
    <w:p w:rsidR="00C032FA" w:rsidRPr="004C429A" w:rsidRDefault="00C032F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sym w:font="Symbol" w:char="F0B7"/>
      </w:r>
      <w:r w:rsidR="001F5A64" w:rsidRPr="004C429A">
        <w:rPr>
          <w:rFonts w:ascii="Times New Roman" w:hAnsi="Times New Roman" w:cs="Times New Roman"/>
          <w:sz w:val="24"/>
          <w:szCs w:val="24"/>
        </w:rPr>
        <w:t xml:space="preserve">userAgent содержит строку, которая передается в HTTP заголовке на вебсервер с каждым запросом. Эта строка содержит информацию о самом браузере и его версии, операционной системе и ее версии и некоторую дополнительную информацию. </w:t>
      </w:r>
    </w:p>
    <w:p w:rsidR="00C032FA" w:rsidRPr="004C429A" w:rsidRDefault="00C032F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sym w:font="Symbol" w:char="F0B7"/>
      </w:r>
      <w:r w:rsidR="001F5A64" w:rsidRPr="004C429A">
        <w:rPr>
          <w:rFonts w:ascii="Times New Roman" w:hAnsi="Times New Roman" w:cs="Times New Roman"/>
          <w:sz w:val="24"/>
          <w:szCs w:val="24"/>
          <w:lang w:val="en-US"/>
        </w:rPr>
        <w:t>appName</w:t>
      </w:r>
      <w:r w:rsidR="001F5A64" w:rsidRPr="004C429A">
        <w:rPr>
          <w:rFonts w:ascii="Times New Roman" w:hAnsi="Times New Roman" w:cs="Times New Roman"/>
          <w:sz w:val="24"/>
          <w:szCs w:val="24"/>
        </w:rPr>
        <w:t xml:space="preserve"> содержит имя.</w:t>
      </w:r>
    </w:p>
    <w:p w:rsidR="00C032FA" w:rsidRPr="004C429A"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sym w:font="Symbol" w:char="F0B7"/>
      </w:r>
      <w:r w:rsidRPr="004C429A">
        <w:rPr>
          <w:rFonts w:ascii="Times New Roman" w:hAnsi="Times New Roman" w:cs="Times New Roman"/>
          <w:sz w:val="24"/>
          <w:szCs w:val="24"/>
          <w:lang w:val="en-US"/>
        </w:rPr>
        <w:t>appCodeName</w:t>
      </w:r>
      <w:r w:rsidRPr="004C429A">
        <w:rPr>
          <w:rFonts w:ascii="Times New Roman" w:hAnsi="Times New Roman" w:cs="Times New Roman"/>
          <w:sz w:val="24"/>
          <w:szCs w:val="24"/>
        </w:rPr>
        <w:t xml:space="preserve"> – "</w:t>
      </w:r>
      <w:r w:rsidRPr="004C429A">
        <w:rPr>
          <w:rFonts w:ascii="Times New Roman" w:hAnsi="Times New Roman" w:cs="Times New Roman"/>
          <w:sz w:val="24"/>
          <w:szCs w:val="24"/>
          <w:lang w:val="en-US"/>
        </w:rPr>
        <w:t>Mozilla</w:t>
      </w:r>
      <w:r w:rsidRPr="004C429A">
        <w:rPr>
          <w:rFonts w:ascii="Times New Roman" w:hAnsi="Times New Roman" w:cs="Times New Roman"/>
          <w:sz w:val="24"/>
          <w:szCs w:val="24"/>
        </w:rPr>
        <w:t>" для большинства браузеров</w:t>
      </w:r>
    </w:p>
    <w:p w:rsidR="00C032FA" w:rsidRPr="004C429A"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sym w:font="Symbol" w:char="F0B7"/>
      </w:r>
      <w:r w:rsidRPr="004C429A">
        <w:rPr>
          <w:rFonts w:ascii="Times New Roman" w:hAnsi="Times New Roman" w:cs="Times New Roman"/>
          <w:sz w:val="24"/>
          <w:szCs w:val="24"/>
          <w:lang w:val="en-US"/>
        </w:rPr>
        <w:t>appVersion</w:t>
      </w:r>
      <w:r w:rsidRPr="004C429A">
        <w:rPr>
          <w:rFonts w:ascii="Times New Roman" w:hAnsi="Times New Roman" w:cs="Times New Roman"/>
          <w:sz w:val="24"/>
          <w:szCs w:val="24"/>
        </w:rPr>
        <w:t xml:space="preserve">, </w:t>
      </w:r>
      <w:r w:rsidRPr="004C429A">
        <w:rPr>
          <w:rFonts w:ascii="Times New Roman" w:hAnsi="Times New Roman" w:cs="Times New Roman"/>
          <w:sz w:val="24"/>
          <w:szCs w:val="24"/>
          <w:lang w:val="en-US"/>
        </w:rPr>
        <w:t>appMinorVersion</w:t>
      </w:r>
      <w:r w:rsidRPr="004C429A">
        <w:rPr>
          <w:rFonts w:ascii="Times New Roman" w:hAnsi="Times New Roman" w:cs="Times New Roman"/>
          <w:sz w:val="24"/>
          <w:szCs w:val="24"/>
        </w:rPr>
        <w:t xml:space="preserve">, </w:t>
      </w:r>
      <w:r w:rsidRPr="004C429A">
        <w:rPr>
          <w:rFonts w:ascii="Times New Roman" w:hAnsi="Times New Roman" w:cs="Times New Roman"/>
          <w:sz w:val="24"/>
          <w:szCs w:val="24"/>
          <w:lang w:val="en-US"/>
        </w:rPr>
        <w:t>platform</w:t>
      </w:r>
      <w:r w:rsidRPr="004C429A">
        <w:rPr>
          <w:rFonts w:ascii="Times New Roman" w:hAnsi="Times New Roman" w:cs="Times New Roman"/>
          <w:sz w:val="24"/>
          <w:szCs w:val="24"/>
        </w:rPr>
        <w:t xml:space="preserve">, </w:t>
      </w:r>
      <w:r w:rsidRPr="004C429A">
        <w:rPr>
          <w:rFonts w:ascii="Times New Roman" w:hAnsi="Times New Roman" w:cs="Times New Roman"/>
          <w:sz w:val="24"/>
          <w:szCs w:val="24"/>
          <w:lang w:val="en-US"/>
        </w:rPr>
        <w:t>systemLanguage</w:t>
      </w:r>
      <w:r w:rsidRPr="004C429A">
        <w:rPr>
          <w:rFonts w:ascii="Times New Roman" w:hAnsi="Times New Roman" w:cs="Times New Roman"/>
          <w:sz w:val="24"/>
          <w:szCs w:val="24"/>
        </w:rPr>
        <w:t xml:space="preserve"> и другие содержат информацию о версии браузера и операционной системы, языковые настройки и другое. </w:t>
      </w:r>
    </w:p>
    <w:p w:rsidR="00C032FA" w:rsidRPr="004C429A" w:rsidRDefault="001F5A64"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 xml:space="preserve">4. Объект location </w:t>
      </w:r>
    </w:p>
    <w:p w:rsidR="00C032FA" w:rsidRPr="004C429A"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Объект location содержит полную информацию об адресе страницы. </w:t>
      </w:r>
    </w:p>
    <w:p w:rsidR="00C032FA" w:rsidRPr="00B9197C"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Свойства</w:t>
      </w:r>
      <w:r w:rsidRPr="00B9197C">
        <w:rPr>
          <w:rFonts w:ascii="Times New Roman" w:hAnsi="Times New Roman" w:cs="Times New Roman"/>
          <w:sz w:val="24"/>
          <w:szCs w:val="24"/>
        </w:rPr>
        <w:t xml:space="preserve">:  </w:t>
      </w:r>
    </w:p>
    <w:p w:rsidR="00C032FA" w:rsidRPr="004C429A" w:rsidRDefault="00C032F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sym w:font="Symbol" w:char="F0B7"/>
      </w:r>
      <w:r w:rsidR="001F5A64" w:rsidRPr="004C429A">
        <w:rPr>
          <w:rFonts w:ascii="Times New Roman" w:hAnsi="Times New Roman" w:cs="Times New Roman"/>
          <w:sz w:val="24"/>
          <w:szCs w:val="24"/>
          <w:lang w:val="en-US"/>
        </w:rPr>
        <w:t>href</w:t>
      </w:r>
      <w:r w:rsidR="001F5A64" w:rsidRPr="004C429A">
        <w:rPr>
          <w:rFonts w:ascii="Times New Roman" w:hAnsi="Times New Roman" w:cs="Times New Roman"/>
          <w:sz w:val="24"/>
          <w:szCs w:val="24"/>
        </w:rPr>
        <w:t xml:space="preserve"> содержит всю строку </w:t>
      </w:r>
      <w:r w:rsidR="001F5A64" w:rsidRPr="004C429A">
        <w:rPr>
          <w:rFonts w:ascii="Times New Roman" w:hAnsi="Times New Roman" w:cs="Times New Roman"/>
          <w:sz w:val="24"/>
          <w:szCs w:val="24"/>
          <w:lang w:val="en-US"/>
        </w:rPr>
        <w:t>URL</w:t>
      </w:r>
      <w:r w:rsidR="001F5A64" w:rsidRPr="004C429A">
        <w:rPr>
          <w:rFonts w:ascii="Times New Roman" w:hAnsi="Times New Roman" w:cs="Times New Roman"/>
          <w:sz w:val="24"/>
          <w:szCs w:val="24"/>
        </w:rPr>
        <w:t>;</w:t>
      </w:r>
    </w:p>
    <w:p w:rsidR="00C032FA" w:rsidRPr="004C429A"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sym w:font="Symbol" w:char="F0B7"/>
      </w:r>
      <w:r w:rsidRPr="004C429A">
        <w:rPr>
          <w:rFonts w:ascii="Times New Roman" w:hAnsi="Times New Roman" w:cs="Times New Roman"/>
          <w:sz w:val="24"/>
          <w:szCs w:val="24"/>
          <w:lang w:val="en-US"/>
        </w:rPr>
        <w:t>protocol</w:t>
      </w:r>
      <w:r w:rsidRPr="004C429A">
        <w:rPr>
          <w:rFonts w:ascii="Times New Roman" w:hAnsi="Times New Roman" w:cs="Times New Roman"/>
          <w:sz w:val="24"/>
          <w:szCs w:val="24"/>
        </w:rPr>
        <w:t xml:space="preserve"> – протокол передачи данных;</w:t>
      </w:r>
    </w:p>
    <w:p w:rsidR="00C032FA" w:rsidRPr="004C429A"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sym w:font="Symbol" w:char="F0B7"/>
      </w:r>
      <w:r w:rsidRPr="004C429A">
        <w:rPr>
          <w:rFonts w:ascii="Times New Roman" w:hAnsi="Times New Roman" w:cs="Times New Roman"/>
          <w:sz w:val="24"/>
          <w:szCs w:val="24"/>
          <w:lang w:val="en-US"/>
        </w:rPr>
        <w:t>host</w:t>
      </w:r>
      <w:r w:rsidRPr="004C429A">
        <w:rPr>
          <w:rFonts w:ascii="Times New Roman" w:hAnsi="Times New Roman" w:cs="Times New Roman"/>
          <w:sz w:val="24"/>
          <w:szCs w:val="24"/>
        </w:rPr>
        <w:t xml:space="preserve"> – имя сервера + порт ( </w:t>
      </w:r>
      <w:hyperlink r:id="rId111" w:history="1">
        <w:r w:rsidR="00C032FA" w:rsidRPr="004C429A">
          <w:rPr>
            <w:rStyle w:val="af7"/>
            <w:rFonts w:ascii="Times New Roman" w:hAnsi="Times New Roman" w:cs="Times New Roman"/>
            <w:sz w:val="24"/>
            <w:szCs w:val="24"/>
            <w:lang w:val="en-US"/>
          </w:rPr>
          <w:t>www</w:t>
        </w:r>
        <w:r w:rsidR="00C032FA" w:rsidRPr="004C429A">
          <w:rPr>
            <w:rStyle w:val="af7"/>
            <w:rFonts w:ascii="Times New Roman" w:hAnsi="Times New Roman" w:cs="Times New Roman"/>
            <w:sz w:val="24"/>
            <w:szCs w:val="24"/>
          </w:rPr>
          <w:t>.</w:t>
        </w:r>
        <w:r w:rsidR="00C032FA" w:rsidRPr="004C429A">
          <w:rPr>
            <w:rStyle w:val="af7"/>
            <w:rFonts w:ascii="Times New Roman" w:hAnsi="Times New Roman" w:cs="Times New Roman"/>
            <w:sz w:val="24"/>
            <w:szCs w:val="24"/>
            <w:lang w:val="en-US"/>
          </w:rPr>
          <w:t>ya</w:t>
        </w:r>
        <w:r w:rsidR="00C032FA" w:rsidRPr="004C429A">
          <w:rPr>
            <w:rStyle w:val="af7"/>
            <w:rFonts w:ascii="Times New Roman" w:hAnsi="Times New Roman" w:cs="Times New Roman"/>
            <w:sz w:val="24"/>
            <w:szCs w:val="24"/>
          </w:rPr>
          <w:t>.</w:t>
        </w:r>
        <w:r w:rsidR="00C032FA" w:rsidRPr="004C429A">
          <w:rPr>
            <w:rStyle w:val="af7"/>
            <w:rFonts w:ascii="Times New Roman" w:hAnsi="Times New Roman" w:cs="Times New Roman"/>
            <w:sz w:val="24"/>
            <w:szCs w:val="24"/>
            <w:lang w:val="en-US"/>
          </w:rPr>
          <w:t>ru</w:t>
        </w:r>
        <w:r w:rsidR="00C032FA" w:rsidRPr="004C429A">
          <w:rPr>
            <w:rStyle w:val="af7"/>
            <w:rFonts w:ascii="Times New Roman" w:hAnsi="Times New Roman" w:cs="Times New Roman"/>
            <w:sz w:val="24"/>
            <w:szCs w:val="24"/>
          </w:rPr>
          <w:t>:80</w:t>
        </w:r>
      </w:hyperlink>
      <w:r w:rsidRPr="004C429A">
        <w:rPr>
          <w:rFonts w:ascii="Times New Roman" w:hAnsi="Times New Roman" w:cs="Times New Roman"/>
          <w:sz w:val="24"/>
          <w:szCs w:val="24"/>
        </w:rPr>
        <w:t>);</w:t>
      </w:r>
    </w:p>
    <w:p w:rsidR="00C032FA" w:rsidRPr="004C429A"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sym w:font="Symbol" w:char="F0B7"/>
      </w:r>
      <w:r w:rsidRPr="004C429A">
        <w:rPr>
          <w:rFonts w:ascii="Times New Roman" w:hAnsi="Times New Roman" w:cs="Times New Roman"/>
          <w:sz w:val="24"/>
          <w:szCs w:val="24"/>
          <w:lang w:val="en-US"/>
        </w:rPr>
        <w:t>hostname</w:t>
      </w:r>
      <w:r w:rsidRPr="004C429A">
        <w:rPr>
          <w:rFonts w:ascii="Times New Roman" w:hAnsi="Times New Roman" w:cs="Times New Roman"/>
          <w:sz w:val="24"/>
          <w:szCs w:val="24"/>
        </w:rPr>
        <w:t xml:space="preserve"> – имя сервера ( </w:t>
      </w:r>
      <w:hyperlink r:id="rId112" w:history="1">
        <w:r w:rsidR="00C032FA" w:rsidRPr="004C429A">
          <w:rPr>
            <w:rStyle w:val="af7"/>
            <w:rFonts w:ascii="Times New Roman" w:hAnsi="Times New Roman" w:cs="Times New Roman"/>
            <w:sz w:val="24"/>
            <w:szCs w:val="24"/>
            <w:lang w:val="en-US"/>
          </w:rPr>
          <w:t>www</w:t>
        </w:r>
        <w:r w:rsidR="00C032FA" w:rsidRPr="004C429A">
          <w:rPr>
            <w:rStyle w:val="af7"/>
            <w:rFonts w:ascii="Times New Roman" w:hAnsi="Times New Roman" w:cs="Times New Roman"/>
            <w:sz w:val="24"/>
            <w:szCs w:val="24"/>
          </w:rPr>
          <w:t>.</w:t>
        </w:r>
        <w:r w:rsidR="00C032FA" w:rsidRPr="004C429A">
          <w:rPr>
            <w:rStyle w:val="af7"/>
            <w:rFonts w:ascii="Times New Roman" w:hAnsi="Times New Roman" w:cs="Times New Roman"/>
            <w:sz w:val="24"/>
            <w:szCs w:val="24"/>
            <w:lang w:val="en-US"/>
          </w:rPr>
          <w:t>ya</w:t>
        </w:r>
        <w:r w:rsidR="00C032FA" w:rsidRPr="004C429A">
          <w:rPr>
            <w:rStyle w:val="af7"/>
            <w:rFonts w:ascii="Times New Roman" w:hAnsi="Times New Roman" w:cs="Times New Roman"/>
            <w:sz w:val="24"/>
            <w:szCs w:val="24"/>
          </w:rPr>
          <w:t>.</w:t>
        </w:r>
        <w:r w:rsidR="00C032FA" w:rsidRPr="004C429A">
          <w:rPr>
            <w:rStyle w:val="af7"/>
            <w:rFonts w:ascii="Times New Roman" w:hAnsi="Times New Roman" w:cs="Times New Roman"/>
            <w:sz w:val="24"/>
            <w:szCs w:val="24"/>
            <w:lang w:val="en-US"/>
          </w:rPr>
          <w:t>ru</w:t>
        </w:r>
      </w:hyperlink>
      <w:r w:rsidRPr="004C429A">
        <w:rPr>
          <w:rFonts w:ascii="Times New Roman" w:hAnsi="Times New Roman" w:cs="Times New Roman"/>
          <w:sz w:val="24"/>
          <w:szCs w:val="24"/>
        </w:rPr>
        <w:t>);</w:t>
      </w:r>
    </w:p>
    <w:p w:rsidR="00C032FA" w:rsidRPr="004C429A"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sym w:font="Symbol" w:char="F0B7"/>
      </w:r>
      <w:r w:rsidRPr="004C429A">
        <w:rPr>
          <w:rFonts w:ascii="Times New Roman" w:hAnsi="Times New Roman" w:cs="Times New Roman"/>
          <w:sz w:val="24"/>
          <w:szCs w:val="24"/>
          <w:lang w:val="en-US"/>
        </w:rPr>
        <w:t>port</w:t>
      </w:r>
      <w:r w:rsidRPr="004C429A">
        <w:rPr>
          <w:rFonts w:ascii="Times New Roman" w:hAnsi="Times New Roman" w:cs="Times New Roman"/>
          <w:sz w:val="24"/>
          <w:szCs w:val="24"/>
        </w:rPr>
        <w:t xml:space="preserve"> – порт;</w:t>
      </w:r>
    </w:p>
    <w:p w:rsidR="00C032FA" w:rsidRPr="004C429A"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sym w:font="Symbol" w:char="F0B7"/>
      </w:r>
      <w:r w:rsidRPr="004C429A">
        <w:rPr>
          <w:rFonts w:ascii="Times New Roman" w:hAnsi="Times New Roman" w:cs="Times New Roman"/>
          <w:sz w:val="24"/>
          <w:szCs w:val="24"/>
          <w:lang w:val="en-US"/>
        </w:rPr>
        <w:t>pathname</w:t>
      </w:r>
      <w:r w:rsidRPr="004C429A">
        <w:rPr>
          <w:rFonts w:ascii="Times New Roman" w:hAnsi="Times New Roman" w:cs="Times New Roman"/>
          <w:sz w:val="24"/>
          <w:szCs w:val="24"/>
        </w:rPr>
        <w:t xml:space="preserve"> – путь;</w:t>
      </w:r>
    </w:p>
    <w:p w:rsidR="00C032FA" w:rsidRPr="004C429A"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sym w:font="Symbol" w:char="F0B7"/>
      </w:r>
      <w:r w:rsidRPr="004C429A">
        <w:rPr>
          <w:rFonts w:ascii="Times New Roman" w:hAnsi="Times New Roman" w:cs="Times New Roman"/>
          <w:sz w:val="24"/>
          <w:szCs w:val="24"/>
          <w:lang w:val="en-US"/>
        </w:rPr>
        <w:t>search</w:t>
      </w:r>
      <w:r w:rsidRPr="004C429A">
        <w:rPr>
          <w:rFonts w:ascii="Times New Roman" w:hAnsi="Times New Roman" w:cs="Times New Roman"/>
          <w:sz w:val="24"/>
          <w:szCs w:val="24"/>
        </w:rPr>
        <w:t xml:space="preserve"> – строка запроса (?</w:t>
      </w:r>
      <w:r w:rsidRPr="004C429A">
        <w:rPr>
          <w:rFonts w:ascii="Times New Roman" w:hAnsi="Times New Roman" w:cs="Times New Roman"/>
          <w:sz w:val="24"/>
          <w:szCs w:val="24"/>
          <w:lang w:val="en-US"/>
        </w:rPr>
        <w:t>a</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html</w:t>
      </w:r>
      <w:r w:rsidRPr="004C429A">
        <w:rPr>
          <w:rFonts w:ascii="Times New Roman" w:hAnsi="Times New Roman" w:cs="Times New Roman"/>
          <w:sz w:val="24"/>
          <w:szCs w:val="24"/>
        </w:rPr>
        <w:t>&amp;</w:t>
      </w:r>
      <w:r w:rsidRPr="004C429A">
        <w:rPr>
          <w:rFonts w:ascii="Times New Roman" w:hAnsi="Times New Roman" w:cs="Times New Roman"/>
          <w:sz w:val="24"/>
          <w:szCs w:val="24"/>
          <w:lang w:val="en-US"/>
        </w:rPr>
        <w:t>page</w:t>
      </w:r>
      <w:r w:rsidRPr="004C429A">
        <w:rPr>
          <w:rFonts w:ascii="Times New Roman" w:hAnsi="Times New Roman" w:cs="Times New Roman"/>
          <w:sz w:val="24"/>
          <w:szCs w:val="24"/>
        </w:rPr>
        <w:t xml:space="preserve">=1);  </w:t>
      </w:r>
    </w:p>
    <w:p w:rsidR="00C032FA" w:rsidRPr="004C429A" w:rsidRDefault="00C032F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sym w:font="Symbol" w:char="F0B7"/>
      </w:r>
      <w:r w:rsidR="001F5A64" w:rsidRPr="004C429A">
        <w:rPr>
          <w:rFonts w:ascii="Times New Roman" w:hAnsi="Times New Roman" w:cs="Times New Roman"/>
          <w:sz w:val="24"/>
          <w:szCs w:val="24"/>
          <w:lang w:val="en-US"/>
        </w:rPr>
        <w:t>hash</w:t>
      </w:r>
      <w:r w:rsidR="001F5A64" w:rsidRPr="004C429A">
        <w:rPr>
          <w:rFonts w:ascii="Times New Roman" w:hAnsi="Times New Roman" w:cs="Times New Roman"/>
          <w:sz w:val="24"/>
          <w:szCs w:val="24"/>
        </w:rPr>
        <w:t xml:space="preserve"> – закладка, ссылка внутри страницы ( #</w:t>
      </w:r>
      <w:r w:rsidR="001F5A64" w:rsidRPr="004C429A">
        <w:rPr>
          <w:rFonts w:ascii="Times New Roman" w:hAnsi="Times New Roman" w:cs="Times New Roman"/>
          <w:sz w:val="24"/>
          <w:szCs w:val="24"/>
          <w:lang w:val="en-US"/>
        </w:rPr>
        <w:t>label</w:t>
      </w:r>
      <w:r w:rsidR="001F5A64" w:rsidRPr="004C429A">
        <w:rPr>
          <w:rFonts w:ascii="Times New Roman" w:hAnsi="Times New Roman" w:cs="Times New Roman"/>
          <w:sz w:val="24"/>
          <w:szCs w:val="24"/>
        </w:rPr>
        <w:t xml:space="preserve">1). </w:t>
      </w:r>
    </w:p>
    <w:p w:rsidR="00C032FA" w:rsidRPr="004C429A" w:rsidRDefault="001F5A64"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 xml:space="preserve">5. Объект history </w:t>
      </w:r>
    </w:p>
    <w:p w:rsidR="00C032FA" w:rsidRPr="004C429A"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Объект history содержит информацию об адресах, посещенных пользователем с момента открытия браузера. </w:t>
      </w:r>
    </w:p>
    <w:p w:rsidR="00C032FA" w:rsidRPr="004C429A"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Методы:  </w:t>
      </w:r>
    </w:p>
    <w:p w:rsidR="00C032FA" w:rsidRPr="004C429A" w:rsidRDefault="00C032F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sym w:font="Symbol" w:char="F0B7"/>
      </w:r>
      <w:r w:rsidR="001F5A64" w:rsidRPr="004C429A">
        <w:rPr>
          <w:rFonts w:ascii="Times New Roman" w:hAnsi="Times New Roman" w:cs="Times New Roman"/>
          <w:sz w:val="24"/>
          <w:szCs w:val="24"/>
        </w:rPr>
        <w:t>back() – переход на предыдущую страницу. Эквивалентно нажатию кнопки "Назад" в браузере.</w:t>
      </w:r>
    </w:p>
    <w:p w:rsidR="00C032FA" w:rsidRPr="004C429A"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sym w:font="Symbol" w:char="F0B7"/>
      </w:r>
      <w:r w:rsidRPr="004C429A">
        <w:rPr>
          <w:rFonts w:ascii="Times New Roman" w:hAnsi="Times New Roman" w:cs="Times New Roman"/>
          <w:sz w:val="24"/>
          <w:szCs w:val="24"/>
        </w:rPr>
        <w:t xml:space="preserve">  forward() – переход на следующую страницу. Эквивалентно </w:t>
      </w:r>
      <w:r w:rsidR="00710DB8" w:rsidRPr="004C429A">
        <w:rPr>
          <w:rFonts w:ascii="Times New Roman" w:hAnsi="Times New Roman" w:cs="Times New Roman"/>
          <w:sz w:val="24"/>
          <w:szCs w:val="24"/>
        </w:rPr>
        <w:t>нажатию кнопки</w:t>
      </w:r>
      <w:r w:rsidRPr="004C429A">
        <w:rPr>
          <w:rFonts w:ascii="Times New Roman" w:hAnsi="Times New Roman" w:cs="Times New Roman"/>
          <w:sz w:val="24"/>
          <w:szCs w:val="24"/>
        </w:rPr>
        <w:t xml:space="preserve"> "Вперед" в браузере.  </w:t>
      </w:r>
    </w:p>
    <w:p w:rsidR="00C032FA" w:rsidRPr="004C429A" w:rsidRDefault="00C032F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sym w:font="Symbol" w:char="F0B7"/>
      </w:r>
      <w:r w:rsidR="001F5A64" w:rsidRPr="004C429A">
        <w:rPr>
          <w:rFonts w:ascii="Times New Roman" w:hAnsi="Times New Roman" w:cs="Times New Roman"/>
          <w:sz w:val="24"/>
          <w:szCs w:val="24"/>
        </w:rPr>
        <w:t xml:space="preserve">go(n) – переход на n позиций в индексе </w:t>
      </w:r>
    </w:p>
    <w:p w:rsidR="00C032FA" w:rsidRPr="004C429A" w:rsidRDefault="001F5A64"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 xml:space="preserve">6. Объект screen </w:t>
      </w:r>
    </w:p>
    <w:p w:rsidR="00C032FA" w:rsidRPr="004C429A"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lastRenderedPageBreak/>
        <w:t xml:space="preserve">Объект screen содержит информацию о мониторе: ширина – width, высота – height, глубина цвета – colorDepth </w:t>
      </w:r>
    </w:p>
    <w:p w:rsidR="00C032FA" w:rsidRPr="004C429A" w:rsidRDefault="001F5A64"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 xml:space="preserve">7. Объект event </w:t>
      </w:r>
    </w:p>
    <w:p w:rsidR="00C032FA" w:rsidRPr="004C429A"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i/>
          <w:sz w:val="24"/>
          <w:szCs w:val="24"/>
        </w:rPr>
        <w:t>Событие</w:t>
      </w:r>
      <w:r w:rsidRPr="004C429A">
        <w:rPr>
          <w:rFonts w:ascii="Times New Roman" w:hAnsi="Times New Roman" w:cs="Times New Roman"/>
          <w:sz w:val="24"/>
          <w:szCs w:val="24"/>
        </w:rPr>
        <w:t xml:space="preserve"> – это сообщение, отправляемое в ответ на некоторое действие, например, завершение загрузки документа, перемещение или щелчок мыши, нажатие клавиши. Обработчик события – это, как правило, функция, написанная на языке сценариев (например, JavaScript), которая выполняет действия, когда произошло соответствующее событие. </w:t>
      </w:r>
    </w:p>
    <w:p w:rsidR="00C032FA" w:rsidRPr="004C429A"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Объект window.event создается браузером автоматически в момент возникновения. Следует подчеркнуть, что модель объекта event в Internet Explorer существенно отличается от используемой в других браузерах. Тем не менее, целый ряд свойств оказывается одинаковым во всех современных браузерах.  </w:t>
      </w:r>
    </w:p>
    <w:p w:rsidR="00C032FA" w:rsidRPr="004C429A" w:rsidRDefault="00C032F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sym w:font="Symbol" w:char="F0B7"/>
      </w:r>
      <w:r w:rsidR="001F5A64" w:rsidRPr="004C429A">
        <w:rPr>
          <w:rFonts w:ascii="Times New Roman" w:hAnsi="Times New Roman" w:cs="Times New Roman"/>
          <w:sz w:val="24"/>
          <w:szCs w:val="24"/>
        </w:rPr>
        <w:t xml:space="preserve">type – тип события без приставки "on". Например, событие onclick имеет тип click.  </w:t>
      </w:r>
    </w:p>
    <w:p w:rsidR="00C032FA" w:rsidRPr="004C429A" w:rsidRDefault="00C032F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sym w:font="Symbol" w:char="F0B7"/>
      </w:r>
      <w:r w:rsidR="001F5A64" w:rsidRPr="004C429A">
        <w:rPr>
          <w:rFonts w:ascii="Times New Roman" w:hAnsi="Times New Roman" w:cs="Times New Roman"/>
          <w:sz w:val="24"/>
          <w:szCs w:val="24"/>
        </w:rPr>
        <w:t xml:space="preserve">button – нажатая кнопка мыши (0 – ни одна, 1 – левая, 2 – правая, 3 – левая и правая, 4 – средняя, 5 – левая и средняя, 6 – правая и средняя, 7 – все три). Это свойство имеет смысл для событий мыши. В случае остальных событий имеет значение 0 независимо от действительного состояния кнопок.  </w:t>
      </w:r>
    </w:p>
    <w:p w:rsidR="00C032FA" w:rsidRPr="004C429A"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clientX, clientY – координаты указателя мыши относительно верхнего левого угла клиентской области окна браузера.</w:t>
      </w:r>
    </w:p>
    <w:p w:rsidR="00C032FA" w:rsidRPr="004C429A"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sym w:font="Symbol" w:char="F0B7"/>
      </w:r>
      <w:r w:rsidRPr="004C429A">
        <w:rPr>
          <w:rFonts w:ascii="Times New Roman" w:hAnsi="Times New Roman" w:cs="Times New Roman"/>
          <w:sz w:val="24"/>
          <w:szCs w:val="24"/>
        </w:rPr>
        <w:t xml:space="preserve">  screenX, screenY - координаты указателя мыши относительно верхнего левого угла дисплея.</w:t>
      </w:r>
    </w:p>
    <w:p w:rsidR="00C032FA" w:rsidRPr="004C429A"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sym w:font="Symbol" w:char="F0B7"/>
      </w:r>
      <w:r w:rsidRPr="004C429A">
        <w:rPr>
          <w:rFonts w:ascii="Times New Roman" w:hAnsi="Times New Roman" w:cs="Times New Roman"/>
          <w:sz w:val="24"/>
          <w:szCs w:val="24"/>
        </w:rPr>
        <w:t xml:space="preserve">  keyCode – целочисленный код клавиши, которая вызвала событие клавиатуры. Коды клавиш различаются для различных аппаратных платформ (PC или Macintosh).  </w:t>
      </w:r>
    </w:p>
    <w:p w:rsidR="00C032FA" w:rsidRPr="004C429A"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shiftKey, ctrlKey, altKey – истина (true), если во время события нажата также клавиша Shift, Ctrl или Alt, соответственно.  </w:t>
      </w:r>
    </w:p>
    <w:p w:rsidR="00C032FA" w:rsidRPr="004C429A"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cancelBubble – запрещает (true ) или разрешает ( false, по умолчанию) передачу события вверх по иерархии от элемента-источника к родительскому элементу. Каждое событие происходит на единственном элементеисточнике. Если элементу-источнику не сопоставлена функцияобработчик, событие передается вверх по дереву элементов, пока не встретит функцию-обработчик или не достигнет корневого элемента. Если функция-обработчик найдена, но не содержит cancelBubble=true, то передача вверх продолжается, если содержит, то прерывается. </w:t>
      </w:r>
    </w:p>
    <w:p w:rsidR="00C032FA" w:rsidRPr="004C429A"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Отметим некоторые свойства, доступные в Internet Explorer:  </w:t>
      </w:r>
    </w:p>
    <w:p w:rsidR="00C032FA" w:rsidRPr="004C429A" w:rsidRDefault="00C032F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sym w:font="Symbol" w:char="F0B7"/>
      </w:r>
      <w:r w:rsidR="001F5A64" w:rsidRPr="004C429A">
        <w:rPr>
          <w:rFonts w:ascii="Times New Roman" w:hAnsi="Times New Roman" w:cs="Times New Roman"/>
          <w:sz w:val="24"/>
          <w:szCs w:val="24"/>
        </w:rPr>
        <w:t xml:space="preserve">элемент-источник события доступен в IE как свойство srcElement, в Mozilla Firefox и других как target.  </w:t>
      </w:r>
    </w:p>
    <w:p w:rsidR="00C032FA" w:rsidRPr="004C429A" w:rsidRDefault="00C032F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sym w:font="Symbol" w:char="F0B7"/>
      </w:r>
      <w:r w:rsidR="001F5A64" w:rsidRPr="004C429A">
        <w:rPr>
          <w:rFonts w:ascii="Times New Roman" w:hAnsi="Times New Roman" w:cs="Times New Roman"/>
          <w:sz w:val="24"/>
          <w:szCs w:val="24"/>
          <w:lang w:val="en-US"/>
        </w:rPr>
        <w:t>c</w:t>
      </w:r>
      <w:r w:rsidR="001F5A64" w:rsidRPr="004C429A">
        <w:rPr>
          <w:rFonts w:ascii="Times New Roman" w:hAnsi="Times New Roman" w:cs="Times New Roman"/>
          <w:sz w:val="24"/>
          <w:szCs w:val="24"/>
        </w:rPr>
        <w:t xml:space="preserve">обытия </w:t>
      </w:r>
      <w:r w:rsidR="001F5A64" w:rsidRPr="004C429A">
        <w:rPr>
          <w:rFonts w:ascii="Times New Roman" w:hAnsi="Times New Roman" w:cs="Times New Roman"/>
          <w:sz w:val="24"/>
          <w:szCs w:val="24"/>
          <w:lang w:val="en-US"/>
        </w:rPr>
        <w:t>onmouseover</w:t>
      </w:r>
      <w:r w:rsidR="001F5A64" w:rsidRPr="004C429A">
        <w:rPr>
          <w:rFonts w:ascii="Times New Roman" w:hAnsi="Times New Roman" w:cs="Times New Roman"/>
          <w:sz w:val="24"/>
          <w:szCs w:val="24"/>
        </w:rPr>
        <w:t xml:space="preserve"> и </w:t>
      </w:r>
      <w:r w:rsidR="001F5A64" w:rsidRPr="004C429A">
        <w:rPr>
          <w:rFonts w:ascii="Times New Roman" w:hAnsi="Times New Roman" w:cs="Times New Roman"/>
          <w:sz w:val="24"/>
          <w:szCs w:val="24"/>
          <w:lang w:val="en-US"/>
        </w:rPr>
        <w:t>onmouseout</w:t>
      </w:r>
      <w:r w:rsidR="001F5A64" w:rsidRPr="004C429A">
        <w:rPr>
          <w:rFonts w:ascii="Times New Roman" w:hAnsi="Times New Roman" w:cs="Times New Roman"/>
          <w:sz w:val="24"/>
          <w:szCs w:val="24"/>
        </w:rPr>
        <w:t xml:space="preserve"> в </w:t>
      </w:r>
      <w:r w:rsidR="001F5A64" w:rsidRPr="004C429A">
        <w:rPr>
          <w:rFonts w:ascii="Times New Roman" w:hAnsi="Times New Roman" w:cs="Times New Roman"/>
          <w:sz w:val="24"/>
          <w:szCs w:val="24"/>
          <w:lang w:val="en-US"/>
        </w:rPr>
        <w:t>InternetExplorer</w:t>
      </w:r>
      <w:r w:rsidR="001F5A64" w:rsidRPr="004C429A">
        <w:rPr>
          <w:rFonts w:ascii="Times New Roman" w:hAnsi="Times New Roman" w:cs="Times New Roman"/>
          <w:sz w:val="24"/>
          <w:szCs w:val="24"/>
        </w:rPr>
        <w:t xml:space="preserve"> показывают свойства-объекты откуда ( </w:t>
      </w:r>
      <w:r w:rsidR="001F5A64" w:rsidRPr="004C429A">
        <w:rPr>
          <w:rFonts w:ascii="Times New Roman" w:hAnsi="Times New Roman" w:cs="Times New Roman"/>
          <w:sz w:val="24"/>
          <w:szCs w:val="24"/>
          <w:lang w:val="en-US"/>
        </w:rPr>
        <w:t>fromElement</w:t>
      </w:r>
      <w:r w:rsidR="001F5A64" w:rsidRPr="004C429A">
        <w:rPr>
          <w:rFonts w:ascii="Times New Roman" w:hAnsi="Times New Roman" w:cs="Times New Roman"/>
          <w:sz w:val="24"/>
          <w:szCs w:val="24"/>
        </w:rPr>
        <w:t xml:space="preserve"> ) и куда ( </w:t>
      </w:r>
      <w:r w:rsidR="001F5A64" w:rsidRPr="004C429A">
        <w:rPr>
          <w:rFonts w:ascii="Times New Roman" w:hAnsi="Times New Roman" w:cs="Times New Roman"/>
          <w:sz w:val="24"/>
          <w:szCs w:val="24"/>
          <w:lang w:val="en-US"/>
        </w:rPr>
        <w:t>toElement</w:t>
      </w:r>
      <w:r w:rsidR="001F5A64" w:rsidRPr="004C429A">
        <w:rPr>
          <w:rFonts w:ascii="Times New Roman" w:hAnsi="Times New Roman" w:cs="Times New Roman"/>
          <w:sz w:val="24"/>
          <w:szCs w:val="24"/>
        </w:rPr>
        <w:t xml:space="preserve">). В Mozilla Firefox эти объекты являются свойством relatedTarget. </w:t>
      </w:r>
    </w:p>
    <w:p w:rsidR="00C032FA" w:rsidRPr="004C429A" w:rsidRDefault="001F5A64"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 xml:space="preserve">8 Обращение к свойствам таблицы стилей </w:t>
      </w:r>
    </w:p>
    <w:p w:rsidR="00C032FA" w:rsidRPr="004C429A"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Если известен идентификатор объекта (например, id1) и необходимо обратиться к свойству left, то можно обратиться так: id1.style.left=‖100 px‖ </w:t>
      </w:r>
    </w:p>
    <w:p w:rsidR="00C032FA" w:rsidRPr="004C429A"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9. Свойства и методы управления содержимым </w:t>
      </w:r>
    </w:p>
    <w:p w:rsidR="00C032FA" w:rsidRPr="004C429A"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Свойства:  </w:t>
      </w:r>
    </w:p>
    <w:p w:rsidR="00C032FA" w:rsidRPr="004C429A" w:rsidRDefault="00C032F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sym w:font="Symbol" w:char="F0B7"/>
      </w:r>
      <w:r w:rsidR="001F5A64" w:rsidRPr="004C429A">
        <w:rPr>
          <w:rFonts w:ascii="Times New Roman" w:hAnsi="Times New Roman" w:cs="Times New Roman"/>
          <w:sz w:val="24"/>
          <w:szCs w:val="24"/>
        </w:rPr>
        <w:t>innerText – заменяет текст, содержащийся в элементе;</w:t>
      </w:r>
    </w:p>
    <w:p w:rsidR="00C032FA" w:rsidRPr="004C429A"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sym w:font="Symbol" w:char="F0B7"/>
      </w:r>
      <w:r w:rsidRPr="004C429A">
        <w:rPr>
          <w:rFonts w:ascii="Times New Roman" w:hAnsi="Times New Roman" w:cs="Times New Roman"/>
          <w:sz w:val="24"/>
          <w:szCs w:val="24"/>
        </w:rPr>
        <w:t xml:space="preserve">  outerText – заменяет весь элемент;</w:t>
      </w:r>
    </w:p>
    <w:p w:rsidR="00C032FA" w:rsidRPr="004C429A"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sym w:font="Symbol" w:char="F0B7"/>
      </w:r>
      <w:r w:rsidRPr="004C429A">
        <w:rPr>
          <w:rFonts w:ascii="Times New Roman" w:hAnsi="Times New Roman" w:cs="Times New Roman"/>
          <w:sz w:val="24"/>
          <w:szCs w:val="24"/>
        </w:rPr>
        <w:t xml:space="preserve">  innerHTML – заменяет текст и код элемента;</w:t>
      </w:r>
    </w:p>
    <w:p w:rsidR="00C032FA" w:rsidRPr="004C429A"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sym w:font="Symbol" w:char="F0B7"/>
      </w:r>
      <w:r w:rsidRPr="004C429A">
        <w:rPr>
          <w:rFonts w:ascii="Times New Roman" w:hAnsi="Times New Roman" w:cs="Times New Roman"/>
          <w:sz w:val="24"/>
          <w:szCs w:val="24"/>
        </w:rPr>
        <w:t xml:space="preserve">  outerHTML заменяет весь текст и код. </w:t>
      </w:r>
    </w:p>
    <w:p w:rsidR="001F5A64" w:rsidRPr="004C429A"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Пример. Имеется заголовок третьего уровня </w:t>
      </w:r>
    </w:p>
    <w:p w:rsidR="001F5A64" w:rsidRPr="004C429A" w:rsidRDefault="00C032F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&lt;h3 id="heading1"&gt;</w:t>
      </w:r>
      <w:r w:rsidR="001F5A64" w:rsidRPr="004C429A">
        <w:rPr>
          <w:rFonts w:ascii="Times New Roman" w:hAnsi="Times New Roman" w:cs="Times New Roman"/>
          <w:sz w:val="24"/>
          <w:szCs w:val="24"/>
        </w:rPr>
        <w:t>Старый заголовок</w:t>
      </w:r>
      <w:r w:rsidRPr="004C429A">
        <w:rPr>
          <w:rFonts w:ascii="Times New Roman" w:hAnsi="Times New Roman" w:cs="Times New Roman"/>
          <w:sz w:val="24"/>
          <w:szCs w:val="24"/>
        </w:rPr>
        <w:t>&lt;/h3&gt;</w:t>
      </w:r>
    </w:p>
    <w:p w:rsidR="00C032FA" w:rsidRPr="004C429A"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Далее в скрипте JavaScript даем команду </w:t>
      </w:r>
    </w:p>
    <w:p w:rsidR="00C032FA" w:rsidRPr="004C429A" w:rsidRDefault="001F5A6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objHead1=document.all["Heading1"] </w:t>
      </w:r>
    </w:p>
    <w:p w:rsidR="00C032FA" w:rsidRPr="004C429A" w:rsidRDefault="001F5A6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lastRenderedPageBreak/>
        <w:t>objHead1.innerText="</w:t>
      </w:r>
      <w:r w:rsidRPr="004C429A">
        <w:rPr>
          <w:rFonts w:ascii="Times New Roman" w:hAnsi="Times New Roman" w:cs="Times New Roman"/>
          <w:sz w:val="24"/>
          <w:szCs w:val="24"/>
        </w:rPr>
        <w:t>Новыйзаголовок</w:t>
      </w:r>
      <w:r w:rsidRPr="004C429A">
        <w:rPr>
          <w:rFonts w:ascii="Times New Roman" w:hAnsi="Times New Roman" w:cs="Times New Roman"/>
          <w:sz w:val="24"/>
          <w:szCs w:val="24"/>
          <w:lang w:val="en-US"/>
        </w:rPr>
        <w:t xml:space="preserve"> " </w:t>
      </w:r>
    </w:p>
    <w:p w:rsidR="00C032FA" w:rsidRPr="004C429A" w:rsidRDefault="001F5A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Методы: </w:t>
      </w:r>
    </w:p>
    <w:p w:rsidR="00C032FA" w:rsidRPr="004C429A" w:rsidRDefault="00C032F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sym w:font="Symbol" w:char="F0B7"/>
      </w:r>
      <w:r w:rsidR="001F5A64" w:rsidRPr="004C429A">
        <w:rPr>
          <w:rFonts w:ascii="Times New Roman" w:hAnsi="Times New Roman" w:cs="Times New Roman"/>
          <w:sz w:val="24"/>
          <w:szCs w:val="24"/>
        </w:rPr>
        <w:t>insertAdjacentText(положение, текст) – вставляет только текст;</w:t>
      </w:r>
    </w:p>
    <w:p w:rsidR="00C032FA" w:rsidRPr="004C429A" w:rsidRDefault="00C032F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sym w:font="Symbol" w:char="F0B7"/>
      </w:r>
      <w:r w:rsidR="001F5A64" w:rsidRPr="004C429A">
        <w:rPr>
          <w:rFonts w:ascii="Times New Roman" w:hAnsi="Times New Roman" w:cs="Times New Roman"/>
          <w:sz w:val="24"/>
          <w:szCs w:val="24"/>
          <w:lang w:val="en-US"/>
        </w:rPr>
        <w:t>insertAdjacentHTML</w:t>
      </w:r>
      <w:r w:rsidR="001F5A64" w:rsidRPr="004C429A">
        <w:rPr>
          <w:rFonts w:ascii="Times New Roman" w:hAnsi="Times New Roman" w:cs="Times New Roman"/>
          <w:sz w:val="24"/>
          <w:szCs w:val="24"/>
        </w:rPr>
        <w:t xml:space="preserve">(положение, текст) – вставляет текст и </w:t>
      </w:r>
      <w:r w:rsidR="001F5A64" w:rsidRPr="004C429A">
        <w:rPr>
          <w:rFonts w:ascii="Times New Roman" w:hAnsi="Times New Roman" w:cs="Times New Roman"/>
          <w:sz w:val="24"/>
          <w:szCs w:val="24"/>
          <w:lang w:val="en-US"/>
        </w:rPr>
        <w:t>HTML</w:t>
      </w:r>
      <w:r w:rsidR="001F5A64" w:rsidRPr="004C429A">
        <w:rPr>
          <w:rFonts w:ascii="Times New Roman" w:hAnsi="Times New Roman" w:cs="Times New Roman"/>
          <w:sz w:val="24"/>
          <w:szCs w:val="24"/>
        </w:rPr>
        <w:t>.</w:t>
      </w:r>
    </w:p>
    <w:p w:rsidR="00C032FA" w:rsidRPr="004C429A" w:rsidRDefault="001F5A6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rPr>
        <w:t>Вариантыположения</w:t>
      </w:r>
      <w:r w:rsidRPr="004C429A">
        <w:rPr>
          <w:rFonts w:ascii="Times New Roman" w:hAnsi="Times New Roman" w:cs="Times New Roman"/>
          <w:sz w:val="24"/>
          <w:szCs w:val="24"/>
          <w:lang w:val="en-US"/>
        </w:rPr>
        <w:t xml:space="preserve">: BeforeBegin, AfterBegin, BeforeEnd, AfterEnd. </w:t>
      </w:r>
    </w:p>
    <w:p w:rsidR="001F5A64" w:rsidRPr="004C429A" w:rsidRDefault="001F5A6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rPr>
        <w:t>Пример</w:t>
      </w:r>
      <w:r w:rsidRPr="004C429A">
        <w:rPr>
          <w:rFonts w:ascii="Times New Roman" w:hAnsi="Times New Roman" w:cs="Times New Roman"/>
          <w:sz w:val="24"/>
          <w:szCs w:val="24"/>
          <w:lang w:val="en-US"/>
        </w:rPr>
        <w:t>. objHead1.incertAdjacentText(―AfterBegin‖, ―</w:t>
      </w:r>
      <w:r w:rsidRPr="004C429A">
        <w:rPr>
          <w:rFonts w:ascii="Times New Roman" w:hAnsi="Times New Roman" w:cs="Times New Roman"/>
          <w:sz w:val="24"/>
          <w:szCs w:val="24"/>
        </w:rPr>
        <w:t>Привет</w:t>
      </w:r>
      <w:r w:rsidRPr="004C429A">
        <w:rPr>
          <w:rFonts w:ascii="Times New Roman" w:hAnsi="Times New Roman" w:cs="Times New Roman"/>
          <w:sz w:val="24"/>
          <w:szCs w:val="24"/>
          <w:lang w:val="en-US"/>
        </w:rPr>
        <w:t>‖)</w:t>
      </w:r>
    </w:p>
    <w:p w:rsidR="001F5A64" w:rsidRPr="004C429A" w:rsidRDefault="00371D91"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Пример реализации раскрывающихся списков с использованием приведенных свойств и методов.</w:t>
      </w:r>
    </w:p>
    <w:p w:rsidR="001F5A64" w:rsidRPr="004C429A" w:rsidRDefault="001C25AB"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&lt;html&gt;</w:t>
      </w:r>
    </w:p>
    <w:p w:rsidR="001C25AB" w:rsidRPr="004C429A" w:rsidRDefault="001C25AB"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&lt;head&gt;</w:t>
      </w:r>
    </w:p>
    <w:p w:rsidR="001C25AB" w:rsidRPr="004C429A" w:rsidRDefault="001C25AB"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&lt;title&gt;</w:t>
      </w:r>
    </w:p>
    <w:p w:rsidR="001C25AB" w:rsidRPr="004C429A" w:rsidRDefault="001C25AB"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Раскрывающийся список с использованием Inner</w:t>
      </w:r>
    </w:p>
    <w:p w:rsidR="001C25AB" w:rsidRPr="004C429A" w:rsidRDefault="001C25AB"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&lt;/title&gt;</w:t>
      </w:r>
    </w:p>
    <w:p w:rsidR="001C25AB" w:rsidRPr="004C429A" w:rsidRDefault="001C25AB"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&lt;script&gt;</w:t>
      </w:r>
    </w:p>
    <w:p w:rsidR="00710DB8" w:rsidRPr="004C429A" w:rsidRDefault="00710DB8"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i1t=0</w:t>
      </w:r>
    </w:p>
    <w:p w:rsidR="00710DB8" w:rsidRPr="004C429A" w:rsidRDefault="00710DB8"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i2t=0</w:t>
      </w:r>
    </w:p>
    <w:p w:rsidR="00710DB8" w:rsidRPr="004C429A" w:rsidRDefault="00710DB8"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i3t=0</w:t>
      </w:r>
    </w:p>
    <w:p w:rsidR="00710DB8" w:rsidRPr="004C429A" w:rsidRDefault="00710DB8"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function qwe()</w:t>
      </w:r>
    </w:p>
    <w:p w:rsidR="00710DB8" w:rsidRPr="004C429A" w:rsidRDefault="00710DB8"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w:t>
      </w:r>
    </w:p>
    <w:p w:rsidR="00710DB8" w:rsidRPr="004C429A" w:rsidRDefault="00710DB8"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Obj=window.event.srcElement</w:t>
      </w:r>
    </w:p>
    <w:p w:rsidR="00710DB8" w:rsidRPr="00B9197C" w:rsidRDefault="00710DB8" w:rsidP="00274AFC">
      <w:pPr>
        <w:spacing w:after="0" w:line="240" w:lineRule="auto"/>
        <w:ind w:firstLine="709"/>
        <w:jc w:val="both"/>
        <w:rPr>
          <w:rFonts w:ascii="Times New Roman" w:hAnsi="Times New Roman" w:cs="Times New Roman"/>
          <w:sz w:val="24"/>
          <w:szCs w:val="24"/>
          <w:lang w:val="en-US"/>
        </w:rPr>
      </w:pPr>
      <w:r w:rsidRPr="00B9197C">
        <w:rPr>
          <w:rFonts w:ascii="Times New Roman" w:hAnsi="Times New Roman" w:cs="Times New Roman"/>
          <w:sz w:val="24"/>
          <w:szCs w:val="24"/>
          <w:lang w:val="en-US"/>
        </w:rPr>
        <w:t>if(Obj.id.length==2)</w:t>
      </w:r>
    </w:p>
    <w:p w:rsidR="00710DB8" w:rsidRPr="004C429A" w:rsidRDefault="00710DB8"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if(eval(Obj.id+"t==0"))</w:t>
      </w:r>
    </w:p>
    <w:p w:rsidR="00710DB8" w:rsidRPr="00B9197C" w:rsidRDefault="00710DB8" w:rsidP="00274AFC">
      <w:pPr>
        <w:spacing w:after="0" w:line="240" w:lineRule="auto"/>
        <w:ind w:firstLine="709"/>
        <w:jc w:val="both"/>
        <w:rPr>
          <w:rFonts w:ascii="Times New Roman" w:hAnsi="Times New Roman" w:cs="Times New Roman"/>
          <w:sz w:val="24"/>
          <w:szCs w:val="24"/>
          <w:lang w:val="en-US"/>
        </w:rPr>
      </w:pPr>
      <w:r w:rsidRPr="00B9197C">
        <w:rPr>
          <w:rFonts w:ascii="Times New Roman" w:hAnsi="Times New Roman" w:cs="Times New Roman"/>
          <w:sz w:val="24"/>
          <w:szCs w:val="24"/>
          <w:lang w:val="en-US"/>
        </w:rPr>
        <w:t xml:space="preserve">{ </w:t>
      </w:r>
    </w:p>
    <w:p w:rsidR="00710DB8" w:rsidRPr="004C429A" w:rsidRDefault="00710DB8"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Obj.insertAdjacentHTML("BeforeEnd",document.all[Obj.id+"1"].innerHTML)</w:t>
      </w:r>
    </w:p>
    <w:p w:rsidR="00710DB8" w:rsidRPr="004C429A" w:rsidRDefault="00710DB8"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eval(Obj.id+"t=1") }</w:t>
      </w:r>
    </w:p>
    <w:p w:rsidR="00710DB8" w:rsidRPr="004C429A" w:rsidRDefault="00710DB8"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else</w:t>
      </w:r>
    </w:p>
    <w:p w:rsidR="00710DB8" w:rsidRPr="004C429A" w:rsidRDefault="00710DB8"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 </w:t>
      </w:r>
    </w:p>
    <w:p w:rsidR="00710DB8" w:rsidRPr="004C429A" w:rsidRDefault="00710DB8"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Obj.children[0].outerHTML=""</w:t>
      </w:r>
    </w:p>
    <w:p w:rsidR="00710DB8" w:rsidRPr="004C429A" w:rsidRDefault="00710DB8"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eval(Obj.id+"t=0")}</w:t>
      </w:r>
    </w:p>
    <w:p w:rsidR="00710DB8" w:rsidRPr="004C429A" w:rsidRDefault="00710DB8"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w:t>
      </w:r>
    </w:p>
    <w:p w:rsidR="001C25AB" w:rsidRPr="004C429A" w:rsidRDefault="00710DB8"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w:t>
      </w:r>
    </w:p>
    <w:p w:rsidR="001C25AB" w:rsidRPr="004C429A" w:rsidRDefault="001C25AB"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&lt;/script&gt;</w:t>
      </w:r>
    </w:p>
    <w:p w:rsidR="00710DB8" w:rsidRPr="004C429A" w:rsidRDefault="00710DB8" w:rsidP="00274AFC">
      <w:pPr>
        <w:spacing w:after="0" w:line="240" w:lineRule="auto"/>
        <w:ind w:firstLine="709"/>
        <w:jc w:val="both"/>
        <w:rPr>
          <w:rFonts w:ascii="Times New Roman" w:hAnsi="Times New Roman" w:cs="Times New Roman"/>
          <w:sz w:val="24"/>
          <w:szCs w:val="24"/>
        </w:rPr>
      </w:pPr>
    </w:p>
    <w:p w:rsidR="001C25AB" w:rsidRPr="004C429A" w:rsidRDefault="001C25AB"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&lt;/head&gt;</w:t>
      </w:r>
    </w:p>
    <w:p w:rsidR="00710DB8" w:rsidRPr="004C429A" w:rsidRDefault="00710DB8"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Раскрывающийся список с использованием Inner</w:t>
      </w:r>
    </w:p>
    <w:p w:rsidR="00710DB8" w:rsidRPr="004C429A" w:rsidRDefault="00710DB8"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 div id=i11 style="display:none"&gt;&lt;ul&gt;&lt;li&gt;1.1&lt;li&gt;1.2&lt;ul&gt;&lt;/div&gt;</w:t>
      </w:r>
    </w:p>
    <w:p w:rsidR="00710DB8" w:rsidRPr="004C429A" w:rsidRDefault="00710DB8"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 div id=i21 style="display:none"&gt;&lt;ul&gt;&lt;li&gt;2.1&lt;li&gt;2.2&lt;ul&gt;&lt;/div&gt;</w:t>
      </w:r>
    </w:p>
    <w:p w:rsidR="00710DB8" w:rsidRPr="004C429A" w:rsidRDefault="00710DB8"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 div id=i</w:t>
      </w:r>
      <w:r w:rsidR="000B0064" w:rsidRPr="004C429A">
        <w:rPr>
          <w:rFonts w:ascii="Times New Roman" w:hAnsi="Times New Roman" w:cs="Times New Roman"/>
          <w:sz w:val="24"/>
          <w:szCs w:val="24"/>
          <w:lang w:val="en-US"/>
        </w:rPr>
        <w:t>3</w:t>
      </w:r>
      <w:r w:rsidRPr="004C429A">
        <w:rPr>
          <w:rFonts w:ascii="Times New Roman" w:hAnsi="Times New Roman" w:cs="Times New Roman"/>
          <w:sz w:val="24"/>
          <w:szCs w:val="24"/>
          <w:lang w:val="en-US"/>
        </w:rPr>
        <w:t>1 style="display:none"&gt;&lt;ul&gt;&lt;li&gt;3.1&lt;li&gt;3.2&lt;ul&gt;&lt;/div&gt;</w:t>
      </w:r>
    </w:p>
    <w:p w:rsidR="00710DB8" w:rsidRPr="004C429A" w:rsidRDefault="00710DB8" w:rsidP="00274AFC">
      <w:pPr>
        <w:spacing w:after="0" w:line="240" w:lineRule="auto"/>
        <w:ind w:firstLine="709"/>
        <w:jc w:val="both"/>
        <w:rPr>
          <w:rFonts w:ascii="Times New Roman" w:hAnsi="Times New Roman" w:cs="Times New Roman"/>
          <w:sz w:val="24"/>
          <w:szCs w:val="24"/>
          <w:lang w:val="en-US"/>
        </w:rPr>
      </w:pPr>
    </w:p>
    <w:p w:rsidR="00710DB8" w:rsidRPr="004C429A" w:rsidRDefault="000B006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&lt;ul onClick="qwe()"&gt;</w:t>
      </w:r>
    </w:p>
    <w:p w:rsidR="000B0064" w:rsidRPr="004C429A" w:rsidRDefault="000B006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&lt;li id=i1&gt;1</w:t>
      </w:r>
    </w:p>
    <w:p w:rsidR="000B0064" w:rsidRPr="004C429A" w:rsidRDefault="000B006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&lt;li id=i2&gt;2</w:t>
      </w:r>
    </w:p>
    <w:p w:rsidR="000B0064" w:rsidRPr="004C429A" w:rsidRDefault="000B006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&lt;li id=i3&gt;3</w:t>
      </w:r>
    </w:p>
    <w:p w:rsidR="000B0064" w:rsidRPr="004C429A" w:rsidRDefault="000B006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ul</w:t>
      </w:r>
      <w:r w:rsidRPr="004C429A">
        <w:rPr>
          <w:rFonts w:ascii="Times New Roman" w:hAnsi="Times New Roman" w:cs="Times New Roman"/>
          <w:sz w:val="24"/>
          <w:szCs w:val="24"/>
        </w:rPr>
        <w:t>&gt;</w:t>
      </w:r>
    </w:p>
    <w:p w:rsidR="000B0064" w:rsidRPr="004C429A" w:rsidRDefault="000B0064" w:rsidP="00274AFC">
      <w:pPr>
        <w:spacing w:after="0" w:line="240" w:lineRule="auto"/>
        <w:ind w:firstLine="709"/>
        <w:jc w:val="both"/>
        <w:rPr>
          <w:rFonts w:ascii="Times New Roman" w:hAnsi="Times New Roman" w:cs="Times New Roman"/>
          <w:sz w:val="24"/>
          <w:szCs w:val="24"/>
        </w:rPr>
      </w:pPr>
    </w:p>
    <w:p w:rsidR="001C25AB" w:rsidRPr="004C429A" w:rsidRDefault="001C25AB"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&lt;/html&gt;</w:t>
      </w:r>
      <w:r w:rsidRPr="004C429A">
        <w:rPr>
          <w:rFonts w:ascii="Times New Roman" w:hAnsi="Times New Roman" w:cs="Times New Roman"/>
          <w:sz w:val="24"/>
          <w:szCs w:val="24"/>
        </w:rPr>
        <w:br/>
      </w:r>
    </w:p>
    <w:p w:rsidR="008C281D" w:rsidRPr="004C429A" w:rsidRDefault="008C281D"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 xml:space="preserve">Объединение JavaScript и CSS </w:t>
      </w:r>
    </w:p>
    <w:p w:rsidR="008C281D" w:rsidRPr="004C429A" w:rsidRDefault="008C281D" w:rsidP="00274AFC">
      <w:pPr>
        <w:pStyle w:val="a4"/>
        <w:numPr>
          <w:ilvl w:val="0"/>
          <w:numId w:val="6"/>
        </w:numPr>
        <w:spacing w:after="0" w:line="240" w:lineRule="auto"/>
        <w:ind w:left="0" w:firstLine="709"/>
        <w:jc w:val="both"/>
        <w:rPr>
          <w:rFonts w:ascii="Times New Roman" w:hAnsi="Times New Roman" w:cs="Times New Roman"/>
          <w:i/>
          <w:sz w:val="24"/>
          <w:szCs w:val="24"/>
        </w:rPr>
      </w:pPr>
      <w:r w:rsidRPr="004C429A">
        <w:rPr>
          <w:rFonts w:ascii="Times New Roman" w:hAnsi="Times New Roman" w:cs="Times New Roman"/>
          <w:i/>
          <w:sz w:val="24"/>
          <w:szCs w:val="24"/>
        </w:rPr>
        <w:t>Пример изменения цвета текста.</w:t>
      </w:r>
    </w:p>
    <w:p w:rsidR="008C281D" w:rsidRPr="004C429A" w:rsidRDefault="008C281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lastRenderedPageBreak/>
        <w:t>&lt;</w:t>
      </w:r>
      <w:r w:rsidRPr="004C429A">
        <w:rPr>
          <w:rFonts w:ascii="Times New Roman" w:hAnsi="Times New Roman" w:cs="Times New Roman"/>
          <w:sz w:val="24"/>
          <w:szCs w:val="24"/>
          <w:lang w:val="en-US"/>
        </w:rPr>
        <w:t>html</w:t>
      </w:r>
      <w:r w:rsidRPr="004C429A">
        <w:rPr>
          <w:rFonts w:ascii="Times New Roman" w:hAnsi="Times New Roman" w:cs="Times New Roman"/>
          <w:sz w:val="24"/>
          <w:szCs w:val="24"/>
        </w:rPr>
        <w:t>&gt;</w:t>
      </w:r>
    </w:p>
    <w:p w:rsidR="008C281D" w:rsidRPr="004C429A" w:rsidRDefault="008C281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head</w:t>
      </w:r>
      <w:r w:rsidRPr="004C429A">
        <w:rPr>
          <w:rFonts w:ascii="Times New Roman" w:hAnsi="Times New Roman" w:cs="Times New Roman"/>
          <w:sz w:val="24"/>
          <w:szCs w:val="24"/>
        </w:rPr>
        <w:t>&gt;</w:t>
      </w:r>
    </w:p>
    <w:p w:rsidR="008C281D" w:rsidRPr="004C429A" w:rsidRDefault="008C281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title</w:t>
      </w:r>
      <w:r w:rsidRPr="004C429A">
        <w:rPr>
          <w:rFonts w:ascii="Times New Roman" w:hAnsi="Times New Roman" w:cs="Times New Roman"/>
          <w:sz w:val="24"/>
          <w:szCs w:val="24"/>
        </w:rPr>
        <w:t>&gt;Простая страница&lt;/</w:t>
      </w:r>
      <w:r w:rsidRPr="004C429A">
        <w:rPr>
          <w:rFonts w:ascii="Times New Roman" w:hAnsi="Times New Roman" w:cs="Times New Roman"/>
          <w:sz w:val="24"/>
          <w:szCs w:val="24"/>
          <w:lang w:val="en-US"/>
        </w:rPr>
        <w:t>title</w:t>
      </w:r>
      <w:r w:rsidRPr="004C429A">
        <w:rPr>
          <w:rFonts w:ascii="Times New Roman" w:hAnsi="Times New Roman" w:cs="Times New Roman"/>
          <w:sz w:val="24"/>
          <w:szCs w:val="24"/>
        </w:rPr>
        <w:t>&gt;</w:t>
      </w:r>
    </w:p>
    <w:p w:rsidR="008C281D" w:rsidRPr="004C429A" w:rsidRDefault="008C281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head</w:t>
      </w:r>
      <w:r w:rsidRPr="004C429A">
        <w:rPr>
          <w:rFonts w:ascii="Times New Roman" w:hAnsi="Times New Roman" w:cs="Times New Roman"/>
          <w:sz w:val="24"/>
          <w:szCs w:val="24"/>
        </w:rPr>
        <w:t>&gt;</w:t>
      </w:r>
    </w:p>
    <w:p w:rsidR="008C281D" w:rsidRPr="004C429A" w:rsidRDefault="008C281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&lt;body&gt;</w:t>
      </w:r>
    </w:p>
    <w:p w:rsidR="008C281D" w:rsidRPr="004C429A" w:rsidRDefault="008C281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&lt;h1 style="color:red"&gt;Дo6po пожаловать на нашу страницу!</w:t>
      </w:r>
      <w:r w:rsidR="00170D84" w:rsidRPr="004C429A">
        <w:rPr>
          <w:rFonts w:ascii="Times New Roman" w:hAnsi="Times New Roman" w:cs="Times New Roman"/>
          <w:sz w:val="24"/>
          <w:szCs w:val="24"/>
        </w:rPr>
        <w:t>&lt;/</w:t>
      </w:r>
      <w:r w:rsidR="00170D84" w:rsidRPr="004C429A">
        <w:rPr>
          <w:rFonts w:ascii="Times New Roman" w:hAnsi="Times New Roman" w:cs="Times New Roman"/>
          <w:sz w:val="24"/>
          <w:szCs w:val="24"/>
          <w:lang w:val="en-US"/>
        </w:rPr>
        <w:t>h</w:t>
      </w:r>
      <w:r w:rsidR="00170D84" w:rsidRPr="004C429A">
        <w:rPr>
          <w:rFonts w:ascii="Times New Roman" w:hAnsi="Times New Roman" w:cs="Times New Roman"/>
          <w:sz w:val="24"/>
          <w:szCs w:val="24"/>
        </w:rPr>
        <w:t>1&gt;</w:t>
      </w:r>
    </w:p>
    <w:p w:rsidR="00170D84"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p</w:t>
      </w:r>
      <w:r w:rsidRPr="004C429A">
        <w:rPr>
          <w:rFonts w:ascii="Times New Roman" w:hAnsi="Times New Roman" w:cs="Times New Roman"/>
          <w:sz w:val="24"/>
          <w:szCs w:val="24"/>
        </w:rPr>
        <w:t xml:space="preserve">&gt;3десь много интересной информации. </w:t>
      </w:r>
    </w:p>
    <w:p w:rsidR="00170D84"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3десь много интересной информации. </w:t>
      </w:r>
    </w:p>
    <w:p w:rsidR="00170D84"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3десь много интересной информации. </w:t>
      </w:r>
    </w:p>
    <w:p w:rsidR="00170D84"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3десь много интересной информации. </w:t>
      </w:r>
    </w:p>
    <w:p w:rsidR="00170D84"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3десь много интересной информации. &lt;/</w:t>
      </w:r>
      <w:r w:rsidRPr="004C429A">
        <w:rPr>
          <w:rFonts w:ascii="Times New Roman" w:hAnsi="Times New Roman" w:cs="Times New Roman"/>
          <w:sz w:val="24"/>
          <w:szCs w:val="24"/>
          <w:lang w:val="en-US"/>
        </w:rPr>
        <w:t>p</w:t>
      </w:r>
      <w:r w:rsidRPr="004C429A">
        <w:rPr>
          <w:rFonts w:ascii="Times New Roman" w:hAnsi="Times New Roman" w:cs="Times New Roman"/>
          <w:sz w:val="24"/>
          <w:szCs w:val="24"/>
        </w:rPr>
        <w:t>&gt;</w:t>
      </w:r>
    </w:p>
    <w:p w:rsidR="008C281D" w:rsidRPr="004C429A" w:rsidRDefault="008C281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&lt;/body&gt;</w:t>
      </w:r>
    </w:p>
    <w:p w:rsidR="008C281D" w:rsidRPr="004C429A" w:rsidRDefault="008C281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html</w:t>
      </w:r>
      <w:r w:rsidRPr="004C429A">
        <w:rPr>
          <w:rFonts w:ascii="Times New Roman" w:hAnsi="Times New Roman" w:cs="Times New Roman"/>
          <w:sz w:val="24"/>
          <w:szCs w:val="24"/>
        </w:rPr>
        <w:t>&gt;</w:t>
      </w:r>
    </w:p>
    <w:p w:rsidR="00170D84"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Данный пример применения CSS позволяет сделать заголовок красного цвета. Допустим, вы хотите, чтобы текст заголовка только тогда становился красным, когда пользователь наводит на него курсор. Этого можно добиться с помощью CSS и JavaScript. </w:t>
      </w:r>
    </w:p>
    <w:p w:rsidR="00170D84"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Шаг 1. Удаление существующей информации о стиле </w:t>
      </w:r>
    </w:p>
    <w:p w:rsidR="008C281D"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Это действие может показаться вам шагом назад, но оно действительно необходимо:</w:t>
      </w:r>
    </w:p>
    <w:p w:rsidR="00170D84" w:rsidRPr="004C429A" w:rsidRDefault="00170D8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&lt;html&gt;</w:t>
      </w:r>
    </w:p>
    <w:p w:rsidR="00170D84" w:rsidRPr="004C429A" w:rsidRDefault="00170D8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&lt;head&gt;</w:t>
      </w:r>
    </w:p>
    <w:p w:rsidR="00170D84" w:rsidRPr="004C429A" w:rsidRDefault="00170D8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&lt;title&gt;</w:t>
      </w:r>
      <w:r w:rsidRPr="004C429A">
        <w:rPr>
          <w:rFonts w:ascii="Times New Roman" w:hAnsi="Times New Roman" w:cs="Times New Roman"/>
          <w:sz w:val="24"/>
          <w:szCs w:val="24"/>
        </w:rPr>
        <w:t>Простаястраница</w:t>
      </w:r>
      <w:r w:rsidRPr="004C429A">
        <w:rPr>
          <w:rFonts w:ascii="Times New Roman" w:hAnsi="Times New Roman" w:cs="Times New Roman"/>
          <w:sz w:val="24"/>
          <w:szCs w:val="24"/>
          <w:lang w:val="en-US"/>
        </w:rPr>
        <w:t>&lt;/title&gt;</w:t>
      </w:r>
    </w:p>
    <w:p w:rsidR="00170D84"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head</w:t>
      </w:r>
      <w:r w:rsidRPr="004C429A">
        <w:rPr>
          <w:rFonts w:ascii="Times New Roman" w:hAnsi="Times New Roman" w:cs="Times New Roman"/>
          <w:sz w:val="24"/>
          <w:szCs w:val="24"/>
        </w:rPr>
        <w:t>&gt;</w:t>
      </w:r>
    </w:p>
    <w:p w:rsidR="00170D84"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&lt;body&gt;</w:t>
      </w:r>
    </w:p>
    <w:p w:rsidR="00170D84"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&lt;h1&gt;Дo6po пожаловать на нашу страницу! &lt;/</w:t>
      </w:r>
      <w:r w:rsidRPr="004C429A">
        <w:rPr>
          <w:rFonts w:ascii="Times New Roman" w:hAnsi="Times New Roman" w:cs="Times New Roman"/>
          <w:sz w:val="24"/>
          <w:szCs w:val="24"/>
          <w:lang w:val="en-US"/>
        </w:rPr>
        <w:t>h</w:t>
      </w:r>
      <w:r w:rsidRPr="004C429A">
        <w:rPr>
          <w:rFonts w:ascii="Times New Roman" w:hAnsi="Times New Roman" w:cs="Times New Roman"/>
          <w:sz w:val="24"/>
          <w:szCs w:val="24"/>
        </w:rPr>
        <w:t>1&gt;</w:t>
      </w:r>
    </w:p>
    <w:p w:rsidR="00170D84"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p</w:t>
      </w:r>
      <w:r w:rsidRPr="004C429A">
        <w:rPr>
          <w:rFonts w:ascii="Times New Roman" w:hAnsi="Times New Roman" w:cs="Times New Roman"/>
          <w:sz w:val="24"/>
          <w:szCs w:val="24"/>
        </w:rPr>
        <w:t xml:space="preserve">&gt;3десь много интересной информации. </w:t>
      </w:r>
    </w:p>
    <w:p w:rsidR="00170D84"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3десь много интересной информации. </w:t>
      </w:r>
    </w:p>
    <w:p w:rsidR="00170D84"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3десь много интересной информации. </w:t>
      </w:r>
    </w:p>
    <w:p w:rsidR="00170D84"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3десь много интересной информации. </w:t>
      </w:r>
    </w:p>
    <w:p w:rsidR="00170D84"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3десь много интересной информации. &lt;/</w:t>
      </w:r>
      <w:r w:rsidRPr="004C429A">
        <w:rPr>
          <w:rFonts w:ascii="Times New Roman" w:hAnsi="Times New Roman" w:cs="Times New Roman"/>
          <w:sz w:val="24"/>
          <w:szCs w:val="24"/>
          <w:lang w:val="en-US"/>
        </w:rPr>
        <w:t>p</w:t>
      </w:r>
      <w:r w:rsidRPr="004C429A">
        <w:rPr>
          <w:rFonts w:ascii="Times New Roman" w:hAnsi="Times New Roman" w:cs="Times New Roman"/>
          <w:sz w:val="24"/>
          <w:szCs w:val="24"/>
        </w:rPr>
        <w:t>&gt;</w:t>
      </w:r>
    </w:p>
    <w:p w:rsidR="00170D84"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&lt;/body&gt;</w:t>
      </w:r>
    </w:p>
    <w:p w:rsidR="00170D84"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html</w:t>
      </w:r>
      <w:r w:rsidRPr="004C429A">
        <w:rPr>
          <w:rFonts w:ascii="Times New Roman" w:hAnsi="Times New Roman" w:cs="Times New Roman"/>
          <w:sz w:val="24"/>
          <w:szCs w:val="24"/>
        </w:rPr>
        <w:t>&gt;</w:t>
      </w:r>
    </w:p>
    <w:p w:rsidR="00170D84"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Шаг 2. Добавление идентификатора </w:t>
      </w:r>
    </w:p>
    <w:p w:rsidR="00170D84"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Поскольку вам нужно как-то обращаться к элементу, с которым будут производиться манипуляции, необходимо в тэг &lt;h1&gt; добавить атрибут id - это краткое обозначение, позволяющее указать нужный элемент:</w:t>
      </w:r>
    </w:p>
    <w:p w:rsidR="00170D84" w:rsidRPr="004C429A" w:rsidRDefault="00170D8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&lt;html&gt;</w:t>
      </w:r>
    </w:p>
    <w:p w:rsidR="00170D84" w:rsidRPr="004C429A" w:rsidRDefault="00170D8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&lt;head&gt;</w:t>
      </w:r>
    </w:p>
    <w:p w:rsidR="00170D84" w:rsidRPr="004C429A" w:rsidRDefault="00170D8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&lt;title&gt;</w:t>
      </w:r>
      <w:r w:rsidRPr="004C429A">
        <w:rPr>
          <w:rFonts w:ascii="Times New Roman" w:hAnsi="Times New Roman" w:cs="Times New Roman"/>
          <w:sz w:val="24"/>
          <w:szCs w:val="24"/>
        </w:rPr>
        <w:t>Простаястраница</w:t>
      </w:r>
      <w:r w:rsidRPr="004C429A">
        <w:rPr>
          <w:rFonts w:ascii="Times New Roman" w:hAnsi="Times New Roman" w:cs="Times New Roman"/>
          <w:sz w:val="24"/>
          <w:szCs w:val="24"/>
          <w:lang w:val="en-US"/>
        </w:rPr>
        <w:t>&lt;/title&gt;</w:t>
      </w:r>
    </w:p>
    <w:p w:rsidR="00170D84"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head</w:t>
      </w:r>
      <w:r w:rsidRPr="004C429A">
        <w:rPr>
          <w:rFonts w:ascii="Times New Roman" w:hAnsi="Times New Roman" w:cs="Times New Roman"/>
          <w:sz w:val="24"/>
          <w:szCs w:val="24"/>
        </w:rPr>
        <w:t>&gt;</w:t>
      </w:r>
    </w:p>
    <w:p w:rsidR="00170D84"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&lt;body&gt;</w:t>
      </w:r>
    </w:p>
    <w:p w:rsidR="00170D84"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&lt;h1 id="head1"&gt; Дo6po пожаловать на нашу страницу! &lt;/</w:t>
      </w:r>
      <w:r w:rsidRPr="004C429A">
        <w:rPr>
          <w:rFonts w:ascii="Times New Roman" w:hAnsi="Times New Roman" w:cs="Times New Roman"/>
          <w:sz w:val="24"/>
          <w:szCs w:val="24"/>
          <w:lang w:val="en-US"/>
        </w:rPr>
        <w:t>h</w:t>
      </w:r>
      <w:r w:rsidRPr="004C429A">
        <w:rPr>
          <w:rFonts w:ascii="Times New Roman" w:hAnsi="Times New Roman" w:cs="Times New Roman"/>
          <w:sz w:val="24"/>
          <w:szCs w:val="24"/>
        </w:rPr>
        <w:t>1&gt;</w:t>
      </w:r>
    </w:p>
    <w:p w:rsidR="00170D84"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p</w:t>
      </w:r>
      <w:r w:rsidRPr="004C429A">
        <w:rPr>
          <w:rFonts w:ascii="Times New Roman" w:hAnsi="Times New Roman" w:cs="Times New Roman"/>
          <w:sz w:val="24"/>
          <w:szCs w:val="24"/>
        </w:rPr>
        <w:t xml:space="preserve">&gt;3десь много интересной информации. </w:t>
      </w:r>
    </w:p>
    <w:p w:rsidR="00170D84"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3десь много интересной информации. </w:t>
      </w:r>
    </w:p>
    <w:p w:rsidR="00170D84"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3десь много интересной информации. </w:t>
      </w:r>
    </w:p>
    <w:p w:rsidR="00170D84"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3десь много интересной информации. </w:t>
      </w:r>
    </w:p>
    <w:p w:rsidR="00170D84"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3десь много интересной информации. &lt;/</w:t>
      </w:r>
      <w:r w:rsidRPr="004C429A">
        <w:rPr>
          <w:rFonts w:ascii="Times New Roman" w:hAnsi="Times New Roman" w:cs="Times New Roman"/>
          <w:sz w:val="24"/>
          <w:szCs w:val="24"/>
          <w:lang w:val="en-US"/>
        </w:rPr>
        <w:t>p</w:t>
      </w:r>
      <w:r w:rsidRPr="004C429A">
        <w:rPr>
          <w:rFonts w:ascii="Times New Roman" w:hAnsi="Times New Roman" w:cs="Times New Roman"/>
          <w:sz w:val="24"/>
          <w:szCs w:val="24"/>
        </w:rPr>
        <w:t>&gt;</w:t>
      </w:r>
    </w:p>
    <w:p w:rsidR="00170D84"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&lt;/body&gt;</w:t>
      </w:r>
    </w:p>
    <w:p w:rsidR="00170D84"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html</w:t>
      </w:r>
      <w:r w:rsidRPr="004C429A">
        <w:rPr>
          <w:rFonts w:ascii="Times New Roman" w:hAnsi="Times New Roman" w:cs="Times New Roman"/>
          <w:sz w:val="24"/>
          <w:szCs w:val="24"/>
        </w:rPr>
        <w:t>&gt;</w:t>
      </w:r>
    </w:p>
    <w:p w:rsidR="00170D84"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Шаг 3. Добавление обработчика событий </w:t>
      </w:r>
    </w:p>
    <w:p w:rsidR="00170D84"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lastRenderedPageBreak/>
        <w:t>Следующий шаг — добавление обработчика событий. Этому действию соответствует событие onMouseover. Также следует указать имя функции, которая будет вызываться при выполнении события:</w:t>
      </w:r>
    </w:p>
    <w:p w:rsidR="00170D84" w:rsidRPr="004C429A" w:rsidRDefault="00170D8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&lt;html&gt;</w:t>
      </w:r>
    </w:p>
    <w:p w:rsidR="00170D84" w:rsidRPr="004C429A" w:rsidRDefault="00170D8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&lt;head&gt;</w:t>
      </w:r>
    </w:p>
    <w:p w:rsidR="00170D84" w:rsidRPr="004C429A" w:rsidRDefault="00170D8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&lt;title&gt;</w:t>
      </w:r>
      <w:r w:rsidRPr="004C429A">
        <w:rPr>
          <w:rFonts w:ascii="Times New Roman" w:hAnsi="Times New Roman" w:cs="Times New Roman"/>
          <w:sz w:val="24"/>
          <w:szCs w:val="24"/>
        </w:rPr>
        <w:t>Простаястраница</w:t>
      </w:r>
      <w:r w:rsidRPr="004C429A">
        <w:rPr>
          <w:rFonts w:ascii="Times New Roman" w:hAnsi="Times New Roman" w:cs="Times New Roman"/>
          <w:sz w:val="24"/>
          <w:szCs w:val="24"/>
          <w:lang w:val="en-US"/>
        </w:rPr>
        <w:t>&lt;/title&gt;</w:t>
      </w:r>
    </w:p>
    <w:p w:rsidR="00170D84" w:rsidRPr="004C429A" w:rsidRDefault="00170D8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&lt;/head&gt;</w:t>
      </w:r>
    </w:p>
    <w:p w:rsidR="00170D84" w:rsidRPr="004C429A" w:rsidRDefault="00170D8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&lt;body&gt;</w:t>
      </w:r>
    </w:p>
    <w:p w:rsidR="00170D84"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&lt;h1 id="head1" onMouseover ="colorchange ()"&gt;</w:t>
      </w:r>
      <w:r w:rsidRPr="004C429A">
        <w:rPr>
          <w:rFonts w:ascii="Times New Roman" w:hAnsi="Times New Roman" w:cs="Times New Roman"/>
          <w:sz w:val="24"/>
          <w:szCs w:val="24"/>
        </w:rPr>
        <w:t>Д</w:t>
      </w:r>
      <w:r w:rsidRPr="004C429A">
        <w:rPr>
          <w:rFonts w:ascii="Times New Roman" w:hAnsi="Times New Roman" w:cs="Times New Roman"/>
          <w:sz w:val="24"/>
          <w:szCs w:val="24"/>
          <w:lang w:val="en-US"/>
        </w:rPr>
        <w:t xml:space="preserve">o6po </w:t>
      </w:r>
      <w:r w:rsidRPr="004C429A">
        <w:rPr>
          <w:rFonts w:ascii="Times New Roman" w:hAnsi="Times New Roman" w:cs="Times New Roman"/>
          <w:sz w:val="24"/>
          <w:szCs w:val="24"/>
        </w:rPr>
        <w:t>пожаловатьнанашустраницу</w:t>
      </w:r>
      <w:r w:rsidRPr="004C429A">
        <w:rPr>
          <w:rFonts w:ascii="Times New Roman" w:hAnsi="Times New Roman" w:cs="Times New Roman"/>
          <w:sz w:val="24"/>
          <w:szCs w:val="24"/>
          <w:lang w:val="en-US"/>
        </w:rPr>
        <w:t xml:space="preserve">! </w:t>
      </w:r>
      <w:r w:rsidRPr="004C429A">
        <w:rPr>
          <w:rFonts w:ascii="Times New Roman" w:hAnsi="Times New Roman" w:cs="Times New Roman"/>
          <w:sz w:val="24"/>
          <w:szCs w:val="24"/>
        </w:rPr>
        <w:t>&lt;/</w:t>
      </w:r>
      <w:r w:rsidRPr="004C429A">
        <w:rPr>
          <w:rFonts w:ascii="Times New Roman" w:hAnsi="Times New Roman" w:cs="Times New Roman"/>
          <w:sz w:val="24"/>
          <w:szCs w:val="24"/>
          <w:lang w:val="en-US"/>
        </w:rPr>
        <w:t>h</w:t>
      </w:r>
      <w:r w:rsidRPr="004C429A">
        <w:rPr>
          <w:rFonts w:ascii="Times New Roman" w:hAnsi="Times New Roman" w:cs="Times New Roman"/>
          <w:sz w:val="24"/>
          <w:szCs w:val="24"/>
        </w:rPr>
        <w:t>1&gt;</w:t>
      </w:r>
    </w:p>
    <w:p w:rsidR="00170D84"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p</w:t>
      </w:r>
      <w:r w:rsidRPr="004C429A">
        <w:rPr>
          <w:rFonts w:ascii="Times New Roman" w:hAnsi="Times New Roman" w:cs="Times New Roman"/>
          <w:sz w:val="24"/>
          <w:szCs w:val="24"/>
        </w:rPr>
        <w:t xml:space="preserve">&gt;3десь много интересной информации. </w:t>
      </w:r>
    </w:p>
    <w:p w:rsidR="00170D84"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3десь много интересной информации. </w:t>
      </w:r>
    </w:p>
    <w:p w:rsidR="00170D84"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3десь много интересной информации. </w:t>
      </w:r>
    </w:p>
    <w:p w:rsidR="00170D84"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3десь много интересной информации. </w:t>
      </w:r>
    </w:p>
    <w:p w:rsidR="00170D84"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3десь много интересной информации. &lt;/</w:t>
      </w:r>
      <w:r w:rsidRPr="004C429A">
        <w:rPr>
          <w:rFonts w:ascii="Times New Roman" w:hAnsi="Times New Roman" w:cs="Times New Roman"/>
          <w:sz w:val="24"/>
          <w:szCs w:val="24"/>
          <w:lang w:val="en-US"/>
        </w:rPr>
        <w:t>p</w:t>
      </w:r>
      <w:r w:rsidRPr="004C429A">
        <w:rPr>
          <w:rFonts w:ascii="Times New Roman" w:hAnsi="Times New Roman" w:cs="Times New Roman"/>
          <w:sz w:val="24"/>
          <w:szCs w:val="24"/>
        </w:rPr>
        <w:t>&gt;</w:t>
      </w:r>
    </w:p>
    <w:p w:rsidR="00170D84"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&lt;/body&gt;</w:t>
      </w:r>
    </w:p>
    <w:p w:rsidR="00170D84"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html</w:t>
      </w:r>
      <w:r w:rsidRPr="004C429A">
        <w:rPr>
          <w:rFonts w:ascii="Times New Roman" w:hAnsi="Times New Roman" w:cs="Times New Roman"/>
          <w:sz w:val="24"/>
          <w:szCs w:val="24"/>
        </w:rPr>
        <w:t>&gt;</w:t>
      </w:r>
    </w:p>
    <w:p w:rsidR="00170D84"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Шаг 4. Написание сценария JavaScript </w:t>
      </w:r>
    </w:p>
    <w:p w:rsidR="00170D84"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Вам потребуется единственная строка, состоящая из следующих частей: </w:t>
      </w:r>
    </w:p>
    <w:p w:rsidR="00170D84"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имя объекта на странице, с которым должен выполняться ваш сценарий - в данном случае head1; </w:t>
      </w:r>
    </w:p>
    <w:p w:rsidR="00170D84"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применяемый аспект JavaScript - в данном случае style; </w:t>
      </w:r>
    </w:p>
    <w:p w:rsidR="00170D84"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атрибут стиля, который будет изменяться - color; </w:t>
      </w:r>
    </w:p>
    <w:p w:rsidR="00170D84"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новое значение, принимаемое атрибутом стиля - red. </w:t>
      </w:r>
    </w:p>
    <w:p w:rsidR="00170D84"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Соедините это, и получится следующая строка: Head1.style.color = "red" </w:t>
      </w:r>
    </w:p>
    <w:p w:rsidR="008C281D"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Добавьте ее в функцию и сохраните файл. В окончательном варианте страница должна выглядеть так:</w:t>
      </w:r>
    </w:p>
    <w:p w:rsidR="00170D84" w:rsidRPr="004C429A" w:rsidRDefault="00170D8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&lt;html&gt;</w:t>
      </w:r>
    </w:p>
    <w:p w:rsidR="00170D84" w:rsidRPr="004C429A" w:rsidRDefault="00170D8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&lt;head&gt;</w:t>
      </w:r>
    </w:p>
    <w:p w:rsidR="00170D84" w:rsidRPr="004C429A" w:rsidRDefault="00170D8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&lt;title&gt;</w:t>
      </w:r>
      <w:r w:rsidRPr="004C429A">
        <w:rPr>
          <w:rFonts w:ascii="Times New Roman" w:hAnsi="Times New Roman" w:cs="Times New Roman"/>
          <w:sz w:val="24"/>
          <w:szCs w:val="24"/>
        </w:rPr>
        <w:t>Простаястраница</w:t>
      </w:r>
      <w:r w:rsidRPr="004C429A">
        <w:rPr>
          <w:rFonts w:ascii="Times New Roman" w:hAnsi="Times New Roman" w:cs="Times New Roman"/>
          <w:sz w:val="24"/>
          <w:szCs w:val="24"/>
          <w:lang w:val="en-US"/>
        </w:rPr>
        <w:t>&lt;/title&gt;</w:t>
      </w:r>
    </w:p>
    <w:p w:rsidR="00170D84" w:rsidRPr="004C429A" w:rsidRDefault="00170D8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&lt;script language="JavaScript"&gt;</w:t>
      </w:r>
    </w:p>
    <w:p w:rsidR="00170D84" w:rsidRPr="004C429A" w:rsidRDefault="00170D8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functioncolorchange()</w:t>
      </w:r>
    </w:p>
    <w:p w:rsidR="00170D84" w:rsidRPr="004C429A" w:rsidRDefault="00170D8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 </w:t>
      </w:r>
    </w:p>
    <w:p w:rsidR="00170D84" w:rsidRPr="004C429A" w:rsidRDefault="00170D8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head1.style.color = "red"; </w:t>
      </w:r>
    </w:p>
    <w:p w:rsidR="00170D84" w:rsidRPr="004C429A" w:rsidRDefault="00170D8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w:t>
      </w:r>
    </w:p>
    <w:p w:rsidR="00170D84" w:rsidRPr="004C429A" w:rsidRDefault="00170D8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&lt;/script&gt;</w:t>
      </w:r>
    </w:p>
    <w:p w:rsidR="00170D84" w:rsidRPr="004C429A" w:rsidRDefault="00170D8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&lt;/head&gt;</w:t>
      </w:r>
    </w:p>
    <w:p w:rsidR="00170D84" w:rsidRPr="004C429A" w:rsidRDefault="00170D84"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&lt;body&gt;</w:t>
      </w:r>
    </w:p>
    <w:p w:rsidR="00170D84"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&lt;h1 id="head1" onMouseover ="colorchange ()"&gt;</w:t>
      </w:r>
      <w:r w:rsidRPr="004C429A">
        <w:rPr>
          <w:rFonts w:ascii="Times New Roman" w:hAnsi="Times New Roman" w:cs="Times New Roman"/>
          <w:sz w:val="24"/>
          <w:szCs w:val="24"/>
        </w:rPr>
        <w:t>Д</w:t>
      </w:r>
      <w:r w:rsidRPr="004C429A">
        <w:rPr>
          <w:rFonts w:ascii="Times New Roman" w:hAnsi="Times New Roman" w:cs="Times New Roman"/>
          <w:sz w:val="24"/>
          <w:szCs w:val="24"/>
          <w:lang w:val="en-US"/>
        </w:rPr>
        <w:t xml:space="preserve">o6po </w:t>
      </w:r>
      <w:r w:rsidRPr="004C429A">
        <w:rPr>
          <w:rFonts w:ascii="Times New Roman" w:hAnsi="Times New Roman" w:cs="Times New Roman"/>
          <w:sz w:val="24"/>
          <w:szCs w:val="24"/>
        </w:rPr>
        <w:t>пожаловатьнанашустраницу</w:t>
      </w:r>
      <w:r w:rsidRPr="004C429A">
        <w:rPr>
          <w:rFonts w:ascii="Times New Roman" w:hAnsi="Times New Roman" w:cs="Times New Roman"/>
          <w:sz w:val="24"/>
          <w:szCs w:val="24"/>
          <w:lang w:val="en-US"/>
        </w:rPr>
        <w:t xml:space="preserve">! </w:t>
      </w:r>
      <w:r w:rsidRPr="004C429A">
        <w:rPr>
          <w:rFonts w:ascii="Times New Roman" w:hAnsi="Times New Roman" w:cs="Times New Roman"/>
          <w:sz w:val="24"/>
          <w:szCs w:val="24"/>
        </w:rPr>
        <w:t>&lt;/</w:t>
      </w:r>
      <w:r w:rsidRPr="004C429A">
        <w:rPr>
          <w:rFonts w:ascii="Times New Roman" w:hAnsi="Times New Roman" w:cs="Times New Roman"/>
          <w:sz w:val="24"/>
          <w:szCs w:val="24"/>
          <w:lang w:val="en-US"/>
        </w:rPr>
        <w:t>h</w:t>
      </w:r>
      <w:r w:rsidRPr="004C429A">
        <w:rPr>
          <w:rFonts w:ascii="Times New Roman" w:hAnsi="Times New Roman" w:cs="Times New Roman"/>
          <w:sz w:val="24"/>
          <w:szCs w:val="24"/>
        </w:rPr>
        <w:t>1&gt;</w:t>
      </w:r>
    </w:p>
    <w:p w:rsidR="00170D84"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p</w:t>
      </w:r>
      <w:r w:rsidRPr="004C429A">
        <w:rPr>
          <w:rFonts w:ascii="Times New Roman" w:hAnsi="Times New Roman" w:cs="Times New Roman"/>
          <w:sz w:val="24"/>
          <w:szCs w:val="24"/>
        </w:rPr>
        <w:t xml:space="preserve">&gt;3десь много интересной информации. </w:t>
      </w:r>
    </w:p>
    <w:p w:rsidR="00170D84"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3десь много интересной информации. </w:t>
      </w:r>
    </w:p>
    <w:p w:rsidR="00170D84"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3десь много интересной информации. </w:t>
      </w:r>
    </w:p>
    <w:p w:rsidR="00170D84"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3десь много интересной информации. </w:t>
      </w:r>
    </w:p>
    <w:p w:rsidR="00170D84"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3десь много интересной информации. &lt;/</w:t>
      </w:r>
      <w:r w:rsidRPr="004C429A">
        <w:rPr>
          <w:rFonts w:ascii="Times New Roman" w:hAnsi="Times New Roman" w:cs="Times New Roman"/>
          <w:sz w:val="24"/>
          <w:szCs w:val="24"/>
          <w:lang w:val="en-US"/>
        </w:rPr>
        <w:t>p</w:t>
      </w:r>
      <w:r w:rsidRPr="004C429A">
        <w:rPr>
          <w:rFonts w:ascii="Times New Roman" w:hAnsi="Times New Roman" w:cs="Times New Roman"/>
          <w:sz w:val="24"/>
          <w:szCs w:val="24"/>
        </w:rPr>
        <w:t>&gt;</w:t>
      </w:r>
    </w:p>
    <w:p w:rsidR="00170D84"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&lt;/body&gt;</w:t>
      </w:r>
    </w:p>
    <w:p w:rsidR="00170D84"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html</w:t>
      </w:r>
      <w:r w:rsidRPr="004C429A">
        <w:rPr>
          <w:rFonts w:ascii="Times New Roman" w:hAnsi="Times New Roman" w:cs="Times New Roman"/>
          <w:sz w:val="24"/>
          <w:szCs w:val="24"/>
        </w:rPr>
        <w:t>&gt;</w:t>
      </w:r>
    </w:p>
    <w:p w:rsidR="00170D84"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Откройте эту страницу в браузере и посмотрите, что происходит, когда вы наводите курсор на заголовок. Если все было сделано правильно, то цвет заголовка изменится. </w:t>
      </w:r>
    </w:p>
    <w:p w:rsidR="00170D84" w:rsidRPr="004C429A" w:rsidRDefault="00170D84"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Но обратите внимание, что цвет текста не становится прежним, когда вы убираете курсор с заголовка.</w:t>
      </w:r>
    </w:p>
    <w:p w:rsidR="008C281D" w:rsidRPr="004C429A" w:rsidRDefault="00142F52" w:rsidP="00274AFC">
      <w:pPr>
        <w:pStyle w:val="a4"/>
        <w:spacing w:after="0" w:line="240" w:lineRule="auto"/>
        <w:ind w:left="0" w:firstLine="709"/>
        <w:jc w:val="both"/>
        <w:rPr>
          <w:rFonts w:ascii="Times New Roman" w:hAnsi="Times New Roman" w:cs="Times New Roman"/>
          <w:i/>
          <w:sz w:val="24"/>
          <w:szCs w:val="24"/>
          <w:lang w:val="kk-KZ"/>
        </w:rPr>
      </w:pPr>
      <w:r w:rsidRPr="004C429A">
        <w:rPr>
          <w:rFonts w:ascii="Times New Roman" w:hAnsi="Times New Roman" w:cs="Times New Roman"/>
          <w:noProof/>
          <w:sz w:val="24"/>
          <w:szCs w:val="24"/>
          <w:lang w:eastAsia="ru-RU"/>
        </w:rPr>
        <w:lastRenderedPageBreak/>
        <w:drawing>
          <wp:inline distT="0" distB="0" distL="0" distR="0">
            <wp:extent cx="3990975" cy="26574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990975" cy="2657475"/>
                    </a:xfrm>
                    <a:prstGeom prst="rect">
                      <a:avLst/>
                    </a:prstGeom>
                  </pic:spPr>
                </pic:pic>
              </a:graphicData>
            </a:graphic>
          </wp:inline>
        </w:drawing>
      </w:r>
    </w:p>
    <w:p w:rsidR="00142F52" w:rsidRPr="004C429A" w:rsidRDefault="00142F52" w:rsidP="00274AFC">
      <w:pPr>
        <w:pStyle w:val="a4"/>
        <w:spacing w:after="0" w:line="240" w:lineRule="auto"/>
        <w:ind w:left="0" w:firstLine="709"/>
        <w:jc w:val="both"/>
        <w:rPr>
          <w:rFonts w:ascii="Times New Roman" w:hAnsi="Times New Roman" w:cs="Times New Roman"/>
          <w:i/>
          <w:sz w:val="24"/>
          <w:szCs w:val="24"/>
          <w:lang w:val="kk-KZ"/>
        </w:rPr>
      </w:pPr>
    </w:p>
    <w:p w:rsidR="00142F52" w:rsidRPr="004C429A" w:rsidRDefault="00142F52" w:rsidP="00274AFC">
      <w:pPr>
        <w:spacing w:after="0" w:line="240" w:lineRule="auto"/>
        <w:ind w:firstLine="709"/>
        <w:jc w:val="both"/>
        <w:rPr>
          <w:rFonts w:ascii="Times New Roman" w:hAnsi="Times New Roman" w:cs="Times New Roman"/>
          <w:i/>
          <w:sz w:val="24"/>
          <w:szCs w:val="24"/>
        </w:rPr>
      </w:pPr>
      <w:r w:rsidRPr="004C429A">
        <w:rPr>
          <w:rFonts w:ascii="Times New Roman" w:hAnsi="Times New Roman" w:cs="Times New Roman"/>
          <w:i/>
          <w:sz w:val="24"/>
          <w:szCs w:val="24"/>
        </w:rPr>
        <w:t xml:space="preserve">2. Пример использования атрибута text-decoration. </w:t>
      </w:r>
    </w:p>
    <w:p w:rsidR="00142F52" w:rsidRPr="004C429A" w:rsidRDefault="00142F5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Используя в сценариях JavaScript атрибуты, название которых пишется через дефис, убирайте дефис и пишите оба слова слитно, причем второе слово должно начинаться с заглавной буквы. Таким образом, text</w:t>
      </w:r>
      <w:r w:rsidRPr="004C429A">
        <w:rPr>
          <w:rFonts w:ascii="Times New Roman" w:hAnsi="Times New Roman" w:cs="Times New Roman"/>
          <w:sz w:val="24"/>
          <w:szCs w:val="24"/>
          <w:lang w:val="kk-KZ"/>
        </w:rPr>
        <w:t>-</w:t>
      </w:r>
      <w:r w:rsidRPr="004C429A">
        <w:rPr>
          <w:rFonts w:ascii="Times New Roman" w:hAnsi="Times New Roman" w:cs="Times New Roman"/>
          <w:sz w:val="24"/>
          <w:szCs w:val="24"/>
        </w:rPr>
        <w:t>decoration в сценариях должно выглядеть как textDecoration.</w:t>
      </w:r>
    </w:p>
    <w:p w:rsidR="00142F52" w:rsidRPr="004C429A" w:rsidRDefault="00142F52"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&lt;html&gt;</w:t>
      </w:r>
    </w:p>
    <w:p w:rsidR="00142F52" w:rsidRPr="004C429A" w:rsidRDefault="00142F52"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&lt;head&gt;</w:t>
      </w:r>
    </w:p>
    <w:p w:rsidR="00142F52" w:rsidRPr="004C429A" w:rsidRDefault="00142F52"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&lt;title&gt;</w:t>
      </w:r>
      <w:r w:rsidRPr="004C429A">
        <w:rPr>
          <w:rFonts w:ascii="Times New Roman" w:hAnsi="Times New Roman" w:cs="Times New Roman"/>
          <w:sz w:val="24"/>
          <w:szCs w:val="24"/>
        </w:rPr>
        <w:t>Простаястраница</w:t>
      </w:r>
      <w:r w:rsidRPr="004C429A">
        <w:rPr>
          <w:rFonts w:ascii="Times New Roman" w:hAnsi="Times New Roman" w:cs="Times New Roman"/>
          <w:sz w:val="24"/>
          <w:szCs w:val="24"/>
          <w:lang w:val="en-US"/>
        </w:rPr>
        <w:t>&lt;/title&gt;</w:t>
      </w:r>
    </w:p>
    <w:p w:rsidR="00142F52" w:rsidRPr="004C429A" w:rsidRDefault="00142F52"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&lt;script language="JavaScript"&gt;</w:t>
      </w:r>
    </w:p>
    <w:p w:rsidR="00142F52" w:rsidRPr="004C429A" w:rsidRDefault="00142F52"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functionaddunderline()</w:t>
      </w:r>
    </w:p>
    <w:p w:rsidR="00142F52" w:rsidRPr="004C429A" w:rsidRDefault="00142F52"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 </w:t>
      </w:r>
    </w:p>
    <w:p w:rsidR="00142F52" w:rsidRPr="004C429A" w:rsidRDefault="00142F52"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head.style.textDecoration = "underline"; </w:t>
      </w:r>
    </w:p>
    <w:p w:rsidR="00142F52" w:rsidRPr="004C429A" w:rsidRDefault="00142F52"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 </w:t>
      </w:r>
    </w:p>
    <w:p w:rsidR="00142F52" w:rsidRPr="004C429A" w:rsidRDefault="00142F52"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functionremoveunderline()</w:t>
      </w:r>
    </w:p>
    <w:p w:rsidR="00142F52" w:rsidRPr="004C429A" w:rsidRDefault="00142F52"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 </w:t>
      </w:r>
    </w:p>
    <w:p w:rsidR="00142F52" w:rsidRPr="004C429A" w:rsidRDefault="00142F52"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head.style.textDecoration = "none"; </w:t>
      </w:r>
    </w:p>
    <w:p w:rsidR="00142F52" w:rsidRPr="004C429A" w:rsidRDefault="00142F52"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w:t>
      </w:r>
    </w:p>
    <w:p w:rsidR="00142F52" w:rsidRPr="004C429A" w:rsidRDefault="00142F52"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&lt;/script&gt;</w:t>
      </w:r>
    </w:p>
    <w:p w:rsidR="00142F52" w:rsidRPr="004C429A" w:rsidRDefault="00142F52"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&lt;/head&gt;</w:t>
      </w:r>
    </w:p>
    <w:p w:rsidR="00142F52" w:rsidRPr="004C429A" w:rsidRDefault="00142F52"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&lt;body&gt;</w:t>
      </w:r>
    </w:p>
    <w:p w:rsidR="00E30233" w:rsidRPr="004C429A" w:rsidRDefault="00142F52"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&lt;h1 id="head" onMouseover="addunderline()" </w:t>
      </w:r>
    </w:p>
    <w:p w:rsidR="00142F52" w:rsidRPr="004C429A" w:rsidRDefault="00142F5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onMouseout</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removeunderline</w:t>
      </w:r>
      <w:r w:rsidRPr="004C429A">
        <w:rPr>
          <w:rFonts w:ascii="Times New Roman" w:hAnsi="Times New Roman" w:cs="Times New Roman"/>
          <w:sz w:val="24"/>
          <w:szCs w:val="24"/>
        </w:rPr>
        <w:t>()"&gt;Добро пожаловать на нашу страницу! &lt;/</w:t>
      </w:r>
      <w:r w:rsidRPr="004C429A">
        <w:rPr>
          <w:rFonts w:ascii="Times New Roman" w:hAnsi="Times New Roman" w:cs="Times New Roman"/>
          <w:sz w:val="24"/>
          <w:szCs w:val="24"/>
          <w:lang w:val="en-US"/>
        </w:rPr>
        <w:t>h</w:t>
      </w:r>
      <w:r w:rsidRPr="004C429A">
        <w:rPr>
          <w:rFonts w:ascii="Times New Roman" w:hAnsi="Times New Roman" w:cs="Times New Roman"/>
          <w:sz w:val="24"/>
          <w:szCs w:val="24"/>
        </w:rPr>
        <w:t>1&gt;</w:t>
      </w:r>
    </w:p>
    <w:p w:rsidR="00142F52" w:rsidRPr="004C429A" w:rsidRDefault="00142F5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p</w:t>
      </w:r>
      <w:r w:rsidRPr="004C429A">
        <w:rPr>
          <w:rFonts w:ascii="Times New Roman" w:hAnsi="Times New Roman" w:cs="Times New Roman"/>
          <w:sz w:val="24"/>
          <w:szCs w:val="24"/>
        </w:rPr>
        <w:t xml:space="preserve">&gt;3десь много интересной информации. </w:t>
      </w:r>
    </w:p>
    <w:p w:rsidR="00142F52" w:rsidRPr="004C429A" w:rsidRDefault="00142F5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3десь много интересной информации. </w:t>
      </w:r>
    </w:p>
    <w:p w:rsidR="00142F52" w:rsidRPr="004C429A" w:rsidRDefault="00142F5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3десь много интересной информации. </w:t>
      </w:r>
    </w:p>
    <w:p w:rsidR="00142F52" w:rsidRPr="004C429A" w:rsidRDefault="00142F5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3десь много интересной информации. </w:t>
      </w:r>
    </w:p>
    <w:p w:rsidR="00142F52" w:rsidRPr="004C429A" w:rsidRDefault="00142F5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3десь много интересной информации. &lt;/</w:t>
      </w:r>
      <w:r w:rsidRPr="004C429A">
        <w:rPr>
          <w:rFonts w:ascii="Times New Roman" w:hAnsi="Times New Roman" w:cs="Times New Roman"/>
          <w:sz w:val="24"/>
          <w:szCs w:val="24"/>
          <w:lang w:val="en-US"/>
        </w:rPr>
        <w:t>p</w:t>
      </w:r>
      <w:r w:rsidRPr="004C429A">
        <w:rPr>
          <w:rFonts w:ascii="Times New Roman" w:hAnsi="Times New Roman" w:cs="Times New Roman"/>
          <w:sz w:val="24"/>
          <w:szCs w:val="24"/>
        </w:rPr>
        <w:t>&gt;</w:t>
      </w:r>
    </w:p>
    <w:p w:rsidR="00142F52" w:rsidRPr="004C429A" w:rsidRDefault="00142F5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&lt;/body&gt;</w:t>
      </w:r>
    </w:p>
    <w:p w:rsidR="00142F52" w:rsidRPr="004C429A" w:rsidRDefault="00142F5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html</w:t>
      </w:r>
      <w:r w:rsidRPr="004C429A">
        <w:rPr>
          <w:rFonts w:ascii="Times New Roman" w:hAnsi="Times New Roman" w:cs="Times New Roman"/>
          <w:sz w:val="24"/>
          <w:szCs w:val="24"/>
        </w:rPr>
        <w:t>&gt;</w:t>
      </w:r>
    </w:p>
    <w:p w:rsidR="00E30233" w:rsidRPr="004C429A" w:rsidRDefault="00E30233"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Необходимо обратить внимание на прописную букву в слове textDecoration — если все слово набрать в нижнем регистре, сценарий выполняться не будет. Теперь при наведении курсора заголовок станет подчеркнутым, а затем, если убрать курсор, вернется в прежнее состояние. </w:t>
      </w:r>
    </w:p>
    <w:p w:rsidR="00E30233" w:rsidRPr="004C429A" w:rsidRDefault="00E30233" w:rsidP="00274AFC">
      <w:pPr>
        <w:spacing w:after="0" w:line="240" w:lineRule="auto"/>
        <w:ind w:firstLine="709"/>
        <w:jc w:val="both"/>
        <w:rPr>
          <w:rFonts w:ascii="Times New Roman" w:hAnsi="Times New Roman" w:cs="Times New Roman"/>
          <w:i/>
          <w:sz w:val="24"/>
          <w:szCs w:val="24"/>
        </w:rPr>
      </w:pPr>
      <w:r w:rsidRPr="004C429A">
        <w:rPr>
          <w:rFonts w:ascii="Times New Roman" w:hAnsi="Times New Roman" w:cs="Times New Roman"/>
          <w:i/>
          <w:sz w:val="24"/>
          <w:szCs w:val="24"/>
        </w:rPr>
        <w:t xml:space="preserve">3. Пример точного позиционирования текста </w:t>
      </w:r>
    </w:p>
    <w:p w:rsidR="00E30233" w:rsidRPr="004C429A" w:rsidRDefault="00E30233"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lastRenderedPageBreak/>
        <w:t xml:space="preserve">Сначала необходимо рассмотреть, каким образом осуществляется позиционирование текста. </w:t>
      </w:r>
    </w:p>
    <w:p w:rsidR="00E30233" w:rsidRPr="004C429A" w:rsidRDefault="00E30233"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Наиболее часто применяются следующие атрибуты позиционирования:  </w:t>
      </w:r>
    </w:p>
    <w:p w:rsidR="00E30233" w:rsidRPr="004C429A" w:rsidRDefault="00E30233"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position - имеет два интересующих нас значения: absolute и relative (по умолчанию значение static). Для значения absolute в качестве точки отсчета используется верхний левый угол окна браузера, и все параметры местоположения отмеряются от него. В свою очередь, для relative точкой отсчета является то место, в котором разместился бы  элемент страницы, если бы не было представлено никакой информации о местоположении;  </w:t>
      </w:r>
    </w:p>
    <w:p w:rsidR="00E30233" w:rsidRPr="004C429A" w:rsidRDefault="00E30233"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top - используется для указания вертикального смещения элемента от точки отсчета. Величина смещения может выражаться в различных единицах (пикселы, дюймы, сантиметры, миллиметры и т.п.). В наших примерах используются пикселы. Положительное значение top соответствует смещению элемента страницы вниз, в то время как отрицательное - по направлению к верхней границе окна браузера;  </w:t>
      </w:r>
    </w:p>
    <w:p w:rsidR="00142F52" w:rsidRPr="004C429A" w:rsidRDefault="00E30233"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left - подобен атрибуту top, но применяется для указания горизонтального направления. Положительное значение соответствует сдвигу элемента вправо, отрицательное - влево.</w:t>
      </w:r>
    </w:p>
    <w:p w:rsidR="00E30233" w:rsidRPr="004C429A" w:rsidRDefault="00E30233"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html</w:t>
      </w:r>
      <w:r w:rsidRPr="004C429A">
        <w:rPr>
          <w:rFonts w:ascii="Times New Roman" w:hAnsi="Times New Roman" w:cs="Times New Roman"/>
          <w:sz w:val="24"/>
          <w:szCs w:val="24"/>
        </w:rPr>
        <w:t>&gt;</w:t>
      </w:r>
    </w:p>
    <w:p w:rsidR="00E30233" w:rsidRPr="004C429A" w:rsidRDefault="00E30233"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head</w:t>
      </w:r>
      <w:r w:rsidRPr="004C429A">
        <w:rPr>
          <w:rFonts w:ascii="Times New Roman" w:hAnsi="Times New Roman" w:cs="Times New Roman"/>
          <w:sz w:val="24"/>
          <w:szCs w:val="24"/>
        </w:rPr>
        <w:t>&gt;</w:t>
      </w:r>
    </w:p>
    <w:p w:rsidR="00E30233" w:rsidRPr="004C429A" w:rsidRDefault="00E30233"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&lt;title&gt;</w:t>
      </w:r>
      <w:r w:rsidRPr="004C429A">
        <w:rPr>
          <w:rFonts w:ascii="Times New Roman" w:hAnsi="Times New Roman" w:cs="Times New Roman"/>
          <w:sz w:val="24"/>
          <w:szCs w:val="24"/>
        </w:rPr>
        <w:t>Простаястраница</w:t>
      </w:r>
      <w:r w:rsidRPr="004C429A">
        <w:rPr>
          <w:rFonts w:ascii="Times New Roman" w:hAnsi="Times New Roman" w:cs="Times New Roman"/>
          <w:sz w:val="24"/>
          <w:szCs w:val="24"/>
          <w:lang w:val="en-US"/>
        </w:rPr>
        <w:t>&lt;/title&gt;</w:t>
      </w:r>
    </w:p>
    <w:p w:rsidR="00E30233" w:rsidRPr="004C429A" w:rsidRDefault="00E30233"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&lt;/head&gt;</w:t>
      </w:r>
    </w:p>
    <w:p w:rsidR="00E30233" w:rsidRPr="004C429A" w:rsidRDefault="00E30233"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&lt;body&gt;</w:t>
      </w:r>
    </w:p>
    <w:p w:rsidR="00E30233" w:rsidRPr="004C429A" w:rsidRDefault="00E30233"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&lt;h1 style=" text-decoration: underline"&gt;</w:t>
      </w:r>
      <w:r w:rsidRPr="004C429A">
        <w:rPr>
          <w:rFonts w:ascii="Times New Roman" w:hAnsi="Times New Roman" w:cs="Times New Roman"/>
          <w:sz w:val="24"/>
          <w:szCs w:val="24"/>
        </w:rPr>
        <w:t>Д</w:t>
      </w:r>
      <w:r w:rsidRPr="004C429A">
        <w:rPr>
          <w:rFonts w:ascii="Times New Roman" w:hAnsi="Times New Roman" w:cs="Times New Roman"/>
          <w:sz w:val="24"/>
          <w:szCs w:val="24"/>
          <w:lang w:val="en-US"/>
        </w:rPr>
        <w:t xml:space="preserve">o6po </w:t>
      </w:r>
      <w:r w:rsidRPr="004C429A">
        <w:rPr>
          <w:rFonts w:ascii="Times New Roman" w:hAnsi="Times New Roman" w:cs="Times New Roman"/>
          <w:sz w:val="24"/>
          <w:szCs w:val="24"/>
        </w:rPr>
        <w:t>пожаловатьнанашустраницу</w:t>
      </w:r>
      <w:r w:rsidRPr="004C429A">
        <w:rPr>
          <w:rFonts w:ascii="Times New Roman" w:hAnsi="Times New Roman" w:cs="Times New Roman"/>
          <w:sz w:val="24"/>
          <w:szCs w:val="24"/>
          <w:lang w:val="en-US"/>
        </w:rPr>
        <w:t>! &lt;/h1&gt;</w:t>
      </w:r>
    </w:p>
    <w:p w:rsidR="00E30233" w:rsidRPr="004C429A" w:rsidRDefault="00E30233"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&lt;pstyle="position:absolute; top:125px; left:200</w:t>
      </w:r>
      <w:r w:rsidRPr="004C429A">
        <w:rPr>
          <w:rFonts w:ascii="Times New Roman" w:hAnsi="Times New Roman" w:cs="Times New Roman"/>
          <w:sz w:val="24"/>
          <w:szCs w:val="24"/>
        </w:rPr>
        <w:t>рх</w:t>
      </w:r>
      <w:r w:rsidRPr="004C429A">
        <w:rPr>
          <w:rFonts w:ascii="Times New Roman" w:hAnsi="Times New Roman" w:cs="Times New Roman"/>
          <w:sz w:val="24"/>
          <w:szCs w:val="24"/>
          <w:lang w:val="en-US"/>
        </w:rPr>
        <w:t>"&gt;</w:t>
      </w:r>
      <w:r w:rsidRPr="004C429A">
        <w:rPr>
          <w:rFonts w:ascii="Times New Roman" w:hAnsi="Times New Roman" w:cs="Times New Roman"/>
          <w:sz w:val="24"/>
          <w:szCs w:val="24"/>
        </w:rPr>
        <w:t>Простойтекстдляпозиционирования</w:t>
      </w:r>
      <w:r w:rsidRPr="004C429A">
        <w:rPr>
          <w:rFonts w:ascii="Times New Roman" w:hAnsi="Times New Roman" w:cs="Times New Roman"/>
          <w:sz w:val="24"/>
          <w:szCs w:val="24"/>
          <w:lang w:val="en-US"/>
        </w:rPr>
        <w:t>.&lt;/p&gt;</w:t>
      </w:r>
    </w:p>
    <w:p w:rsidR="00E30233" w:rsidRPr="004C429A" w:rsidRDefault="00E30233"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&lt;/body&gt;</w:t>
      </w:r>
    </w:p>
    <w:p w:rsidR="00E30233" w:rsidRPr="004C429A" w:rsidRDefault="00E30233"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html</w:t>
      </w:r>
      <w:r w:rsidRPr="004C429A">
        <w:rPr>
          <w:rFonts w:ascii="Times New Roman" w:hAnsi="Times New Roman" w:cs="Times New Roman"/>
          <w:sz w:val="24"/>
          <w:szCs w:val="24"/>
        </w:rPr>
        <w:t>&gt;</w:t>
      </w:r>
    </w:p>
    <w:p w:rsidR="00E30233" w:rsidRPr="004C429A" w:rsidRDefault="00E30233"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С помощью CSS текст расположен со значением absolute, то есть его положение отсчитывается от верхнего левого угла окна браузера. Значение атрибута top равно 125рх, таким образом, текст будет расположен на 125 пикселов ниже верхнего края страницы. Значение атрибута left равно 200рх, то есть текст будет сдвинут на 200 пикселов от левого края окна браузера.</w:t>
      </w:r>
    </w:p>
    <w:p w:rsidR="00E30233" w:rsidRPr="004C429A" w:rsidRDefault="00E30233"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noProof/>
          <w:sz w:val="24"/>
          <w:szCs w:val="24"/>
          <w:lang w:eastAsia="ru-RU"/>
        </w:rPr>
        <w:drawing>
          <wp:inline distT="0" distB="0" distL="0" distR="0">
            <wp:extent cx="3143250" cy="253308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3148694" cy="2537476"/>
                    </a:xfrm>
                    <a:prstGeom prst="rect">
                      <a:avLst/>
                    </a:prstGeom>
                  </pic:spPr>
                </pic:pic>
              </a:graphicData>
            </a:graphic>
          </wp:inline>
        </w:drawing>
      </w:r>
    </w:p>
    <w:p w:rsidR="00E30233" w:rsidRPr="004C429A" w:rsidRDefault="00E30233" w:rsidP="00274AFC">
      <w:pPr>
        <w:spacing w:after="0" w:line="240" w:lineRule="auto"/>
        <w:ind w:firstLine="709"/>
        <w:jc w:val="both"/>
        <w:rPr>
          <w:rFonts w:ascii="Times New Roman" w:hAnsi="Times New Roman" w:cs="Times New Roman"/>
          <w:sz w:val="24"/>
          <w:szCs w:val="24"/>
        </w:rPr>
      </w:pPr>
    </w:p>
    <w:p w:rsidR="00E30233" w:rsidRPr="004C429A" w:rsidRDefault="00E30233"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1.8. Создание анимационных объектов</w:t>
      </w:r>
    </w:p>
    <w:p w:rsidR="00E30233" w:rsidRPr="004C429A" w:rsidRDefault="00E30233"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Анимация - это процесс «оживления» объекта </w:t>
      </w:r>
    </w:p>
    <w:p w:rsidR="00E30233" w:rsidRPr="004C429A" w:rsidRDefault="00E30233"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Анимация включает в себя две составляющие: расстояние между соседними кадрами, называемое скачком (jump), и временной промежуток между двумя последовательными скачками, называемый интервалом (interval). При больших скачках и длительных интервалах анимация </w:t>
      </w:r>
      <w:r w:rsidRPr="004C429A">
        <w:rPr>
          <w:rFonts w:ascii="Times New Roman" w:hAnsi="Times New Roman" w:cs="Times New Roman"/>
          <w:sz w:val="24"/>
          <w:szCs w:val="24"/>
        </w:rPr>
        <w:lastRenderedPageBreak/>
        <w:t xml:space="preserve">выглядит медленной и грубой. Движение объектов кажется неестественным и воспринимается как мелькание. При малых скачках и кратких интервалах анимация выглядит более плавной, хотя, если чересчур увлечься, движение покажется нарочитым. </w:t>
      </w:r>
    </w:p>
    <w:p w:rsidR="00E30233" w:rsidRPr="004C429A" w:rsidRDefault="00E30233" w:rsidP="00274AFC">
      <w:pPr>
        <w:spacing w:after="0" w:line="240" w:lineRule="auto"/>
        <w:ind w:firstLine="709"/>
        <w:jc w:val="both"/>
        <w:rPr>
          <w:rFonts w:ascii="Times New Roman" w:hAnsi="Times New Roman" w:cs="Times New Roman"/>
          <w:i/>
          <w:sz w:val="24"/>
          <w:szCs w:val="24"/>
        </w:rPr>
      </w:pPr>
      <w:r w:rsidRPr="004C429A">
        <w:rPr>
          <w:rFonts w:ascii="Times New Roman" w:hAnsi="Times New Roman" w:cs="Times New Roman"/>
          <w:i/>
          <w:sz w:val="24"/>
          <w:szCs w:val="24"/>
        </w:rPr>
        <w:t xml:space="preserve">1. Пример перемещения текста слева направо </w:t>
      </w:r>
    </w:p>
    <w:p w:rsidR="00E30233" w:rsidRPr="004C429A" w:rsidRDefault="00E30233"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Сначала следует ввести текст в тэге, ограничивающем текст, добавить идентификатор id.</w:t>
      </w:r>
    </w:p>
    <w:p w:rsidR="00E30233" w:rsidRPr="004C429A" w:rsidRDefault="00E30233"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&lt;html&gt;</w:t>
      </w:r>
    </w:p>
    <w:p w:rsidR="00E30233" w:rsidRPr="004C429A" w:rsidRDefault="00E30233"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&lt;head&gt;</w:t>
      </w:r>
    </w:p>
    <w:p w:rsidR="00E30233" w:rsidRPr="004C429A" w:rsidRDefault="00E30233"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&lt;title&gt;</w:t>
      </w:r>
      <w:r w:rsidRPr="004C429A">
        <w:rPr>
          <w:rFonts w:ascii="Times New Roman" w:hAnsi="Times New Roman" w:cs="Times New Roman"/>
          <w:sz w:val="24"/>
          <w:szCs w:val="24"/>
        </w:rPr>
        <w:t>Простаястраница</w:t>
      </w:r>
      <w:r w:rsidRPr="004C429A">
        <w:rPr>
          <w:rFonts w:ascii="Times New Roman" w:hAnsi="Times New Roman" w:cs="Times New Roman"/>
          <w:sz w:val="24"/>
          <w:szCs w:val="24"/>
          <w:lang w:val="en-US"/>
        </w:rPr>
        <w:t>&lt;/title&gt;</w:t>
      </w:r>
    </w:p>
    <w:p w:rsidR="00E30233" w:rsidRPr="004C429A" w:rsidRDefault="00E30233"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&lt;/head&gt;</w:t>
      </w:r>
    </w:p>
    <w:p w:rsidR="00E30233" w:rsidRPr="004C429A" w:rsidRDefault="00E30233"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&lt;body&gt;</w:t>
      </w:r>
    </w:p>
    <w:p w:rsidR="00E30233" w:rsidRPr="004C429A" w:rsidRDefault="00E30233"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&lt;divid="anim"&gt;</w:t>
      </w:r>
    </w:p>
    <w:p w:rsidR="00E30233" w:rsidRPr="004C429A" w:rsidRDefault="00E30233"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rPr>
        <w:t>Текст</w:t>
      </w:r>
      <w:r w:rsidRPr="004C429A">
        <w:rPr>
          <w:rFonts w:ascii="Times New Roman" w:hAnsi="Times New Roman" w:cs="Times New Roman"/>
          <w:sz w:val="24"/>
          <w:szCs w:val="24"/>
          <w:lang w:val="en-US"/>
        </w:rPr>
        <w:t xml:space="preserve">, </w:t>
      </w:r>
      <w:r w:rsidRPr="004C429A">
        <w:rPr>
          <w:rFonts w:ascii="Times New Roman" w:hAnsi="Times New Roman" w:cs="Times New Roman"/>
          <w:sz w:val="24"/>
          <w:szCs w:val="24"/>
        </w:rPr>
        <w:t>шагоммарш</w:t>
      </w:r>
      <w:r w:rsidRPr="004C429A">
        <w:rPr>
          <w:rFonts w:ascii="Times New Roman" w:hAnsi="Times New Roman" w:cs="Times New Roman"/>
          <w:sz w:val="24"/>
          <w:szCs w:val="24"/>
          <w:lang w:val="en-US"/>
        </w:rPr>
        <w:t xml:space="preserve">! </w:t>
      </w:r>
    </w:p>
    <w:p w:rsidR="00E30233" w:rsidRPr="004C429A" w:rsidRDefault="00E30233"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&lt;/div&gt;</w:t>
      </w:r>
    </w:p>
    <w:p w:rsidR="00E30233" w:rsidRPr="004C429A" w:rsidRDefault="00E30233"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&lt;/body&gt;</w:t>
      </w:r>
    </w:p>
    <w:p w:rsidR="00E30233" w:rsidRPr="004C429A" w:rsidRDefault="00E30233"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html</w:t>
      </w:r>
      <w:r w:rsidRPr="004C429A">
        <w:rPr>
          <w:rFonts w:ascii="Times New Roman" w:hAnsi="Times New Roman" w:cs="Times New Roman"/>
          <w:sz w:val="24"/>
          <w:szCs w:val="24"/>
        </w:rPr>
        <w:t>&gt;</w:t>
      </w:r>
    </w:p>
    <w:p w:rsidR="00E30233" w:rsidRPr="004C429A" w:rsidRDefault="00E30233"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Затем воспользуемся CSS, чтобы поместить текст в начальное положение:</w:t>
      </w:r>
    </w:p>
    <w:p w:rsidR="00E30233" w:rsidRPr="004C429A" w:rsidRDefault="00E30233"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&lt;html&gt;</w:t>
      </w:r>
    </w:p>
    <w:p w:rsidR="00E30233" w:rsidRPr="004C429A" w:rsidRDefault="00E30233"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&lt;head&gt;</w:t>
      </w:r>
    </w:p>
    <w:p w:rsidR="00E30233" w:rsidRPr="004C429A" w:rsidRDefault="00E30233"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&lt;title&gt;</w:t>
      </w:r>
      <w:r w:rsidRPr="004C429A">
        <w:rPr>
          <w:rFonts w:ascii="Times New Roman" w:hAnsi="Times New Roman" w:cs="Times New Roman"/>
          <w:sz w:val="24"/>
          <w:szCs w:val="24"/>
        </w:rPr>
        <w:t>Простаястраница</w:t>
      </w:r>
      <w:r w:rsidRPr="004C429A">
        <w:rPr>
          <w:rFonts w:ascii="Times New Roman" w:hAnsi="Times New Roman" w:cs="Times New Roman"/>
          <w:sz w:val="24"/>
          <w:szCs w:val="24"/>
          <w:lang w:val="en-US"/>
        </w:rPr>
        <w:t>&lt;/title&gt;</w:t>
      </w:r>
    </w:p>
    <w:p w:rsidR="00E30233" w:rsidRPr="004C429A" w:rsidRDefault="00E30233"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&lt;/head&gt;</w:t>
      </w:r>
    </w:p>
    <w:p w:rsidR="00E30233" w:rsidRPr="004C429A" w:rsidRDefault="00E30233"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&lt;body&gt;</w:t>
      </w:r>
    </w:p>
    <w:p w:rsidR="00E30233" w:rsidRPr="004C429A" w:rsidRDefault="00E30233"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&lt;div id="anim" style="position:absolute; left:10; top:10"&gt;</w:t>
      </w:r>
    </w:p>
    <w:p w:rsidR="00E30233" w:rsidRPr="004C429A" w:rsidRDefault="00E30233"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Текст, шагом марш! </w:t>
      </w:r>
    </w:p>
    <w:p w:rsidR="00E30233" w:rsidRPr="004C429A" w:rsidRDefault="00E30233"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&lt;/div&gt;</w:t>
      </w:r>
    </w:p>
    <w:p w:rsidR="00E30233" w:rsidRPr="004C429A" w:rsidRDefault="00E30233"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&lt;/body&gt;</w:t>
      </w:r>
    </w:p>
    <w:p w:rsidR="00E30233" w:rsidRPr="004C429A" w:rsidRDefault="00E30233"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html</w:t>
      </w:r>
      <w:r w:rsidRPr="004C429A">
        <w:rPr>
          <w:rFonts w:ascii="Times New Roman" w:hAnsi="Times New Roman" w:cs="Times New Roman"/>
          <w:sz w:val="24"/>
          <w:szCs w:val="24"/>
        </w:rPr>
        <w:t>&gt;</w:t>
      </w:r>
    </w:p>
    <w:p w:rsidR="00E30233" w:rsidRPr="004C429A" w:rsidRDefault="00E30233"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Далее начинаем работать над сценарием JavaScript. Поскольку не нужно, чтобы текст вечно двигался вправо, надо предусмотреть возможность контролирования этого процесса. Чтобы запустить сценарий на выполнение только при условии, если текст находится, например, менее чем в 500 пикселах от левой границы экрана, удобнее всего воспользоваться оператором if. Для этого понадобится атрибут CSS pixelLeft.</w:t>
      </w:r>
    </w:p>
    <w:p w:rsidR="00E30233" w:rsidRPr="004C429A" w:rsidRDefault="00E30233"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html</w:t>
      </w:r>
      <w:r w:rsidRPr="004C429A">
        <w:rPr>
          <w:rFonts w:ascii="Times New Roman" w:hAnsi="Times New Roman" w:cs="Times New Roman"/>
          <w:sz w:val="24"/>
          <w:szCs w:val="24"/>
        </w:rPr>
        <w:t>&gt;</w:t>
      </w:r>
    </w:p>
    <w:p w:rsidR="00E30233" w:rsidRPr="004C429A" w:rsidRDefault="00E30233"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head</w:t>
      </w:r>
      <w:r w:rsidRPr="004C429A">
        <w:rPr>
          <w:rFonts w:ascii="Times New Roman" w:hAnsi="Times New Roman" w:cs="Times New Roman"/>
          <w:sz w:val="24"/>
          <w:szCs w:val="24"/>
        </w:rPr>
        <w:t>&gt;</w:t>
      </w:r>
    </w:p>
    <w:p w:rsidR="00E30233" w:rsidRPr="004C429A" w:rsidRDefault="00E30233"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title</w:t>
      </w:r>
      <w:r w:rsidRPr="004C429A">
        <w:rPr>
          <w:rFonts w:ascii="Times New Roman" w:hAnsi="Times New Roman" w:cs="Times New Roman"/>
          <w:sz w:val="24"/>
          <w:szCs w:val="24"/>
        </w:rPr>
        <w:t>&gt;Простая страница&lt;/</w:t>
      </w:r>
      <w:r w:rsidRPr="004C429A">
        <w:rPr>
          <w:rFonts w:ascii="Times New Roman" w:hAnsi="Times New Roman" w:cs="Times New Roman"/>
          <w:sz w:val="24"/>
          <w:szCs w:val="24"/>
          <w:lang w:val="en-US"/>
        </w:rPr>
        <w:t>title</w:t>
      </w:r>
      <w:r w:rsidRPr="004C429A">
        <w:rPr>
          <w:rFonts w:ascii="Times New Roman" w:hAnsi="Times New Roman" w:cs="Times New Roman"/>
          <w:sz w:val="24"/>
          <w:szCs w:val="24"/>
        </w:rPr>
        <w:t>&gt;</w:t>
      </w:r>
    </w:p>
    <w:p w:rsidR="00E30233"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w:t>
      </w:r>
      <w:r w:rsidR="00E30233" w:rsidRPr="004C429A">
        <w:rPr>
          <w:rFonts w:ascii="Times New Roman" w:hAnsi="Times New Roman" w:cs="Times New Roman"/>
          <w:sz w:val="24"/>
          <w:szCs w:val="24"/>
          <w:lang w:val="en-US"/>
        </w:rPr>
        <w:t>scriptlanguage="JavaScript"</w:t>
      </w:r>
      <w:r w:rsidRPr="004C429A">
        <w:rPr>
          <w:rFonts w:ascii="Times New Roman" w:hAnsi="Times New Roman" w:cs="Times New Roman"/>
          <w:sz w:val="24"/>
          <w:szCs w:val="24"/>
          <w:lang w:val="en-US"/>
        </w:rPr>
        <w:t>&gt;</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functionmoveTxt()</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 </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if (anim.style.pixelLeft&lt; 500) </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 </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&lt;/script&gt;</w:t>
      </w:r>
    </w:p>
    <w:p w:rsidR="00E30233" w:rsidRPr="004C429A" w:rsidRDefault="00E30233"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&lt;/head&gt;</w:t>
      </w:r>
    </w:p>
    <w:p w:rsidR="00E30233" w:rsidRPr="004C429A" w:rsidRDefault="00E30233"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&lt;body&gt;</w:t>
      </w:r>
    </w:p>
    <w:p w:rsidR="00E30233" w:rsidRPr="004C429A" w:rsidRDefault="00E30233"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w:t>
      </w:r>
      <w:r w:rsidR="00FB7F21" w:rsidRPr="004C429A">
        <w:rPr>
          <w:rFonts w:ascii="Times New Roman" w:hAnsi="Times New Roman" w:cs="Times New Roman"/>
          <w:sz w:val="24"/>
          <w:szCs w:val="24"/>
          <w:lang w:val="en-US"/>
        </w:rPr>
        <w:t>div id="anil" style="position:absolute; left:10; top:10"</w:t>
      </w:r>
      <w:r w:rsidRPr="004C429A">
        <w:rPr>
          <w:rFonts w:ascii="Times New Roman" w:hAnsi="Times New Roman" w:cs="Times New Roman"/>
          <w:sz w:val="24"/>
          <w:szCs w:val="24"/>
          <w:lang w:val="en-US"/>
        </w:rPr>
        <w:t>&gt;</w:t>
      </w:r>
    </w:p>
    <w:p w:rsidR="00E30233" w:rsidRPr="004C429A" w:rsidRDefault="00E30233"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Текст, шагом марш! </w:t>
      </w:r>
    </w:p>
    <w:p w:rsidR="00E30233" w:rsidRPr="004C429A" w:rsidRDefault="00E30233"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&lt;/div&gt;</w:t>
      </w:r>
    </w:p>
    <w:p w:rsidR="00E30233" w:rsidRPr="004C429A" w:rsidRDefault="00E30233"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&lt;/body&gt;</w:t>
      </w:r>
    </w:p>
    <w:p w:rsidR="00E30233" w:rsidRPr="004C429A" w:rsidRDefault="00E30233"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html</w:t>
      </w:r>
      <w:r w:rsidRPr="004C429A">
        <w:rPr>
          <w:rFonts w:ascii="Times New Roman" w:hAnsi="Times New Roman" w:cs="Times New Roman"/>
          <w:sz w:val="24"/>
          <w:szCs w:val="24"/>
        </w:rPr>
        <w:t>&gt;</w:t>
      </w:r>
    </w:p>
    <w:p w:rsidR="00FB7F21" w:rsidRPr="004C429A" w:rsidRDefault="00FB7F21"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lastRenderedPageBreak/>
        <w:t>Теперь рассмотрим операторы, управляющие анимацией. Прежде всего нужно задать скачок. Каждый раз текст будет перемещаться вправо на 50 пикселей. Атрибут pixelLeft используется не только для определения положения текста, но и для изменения положения на 50 пикселей:</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&lt;html&gt;</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&lt;head&gt;</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&lt;title&gt;</w:t>
      </w:r>
      <w:r w:rsidRPr="004C429A">
        <w:rPr>
          <w:rFonts w:ascii="Times New Roman" w:hAnsi="Times New Roman" w:cs="Times New Roman"/>
          <w:sz w:val="24"/>
          <w:szCs w:val="24"/>
        </w:rPr>
        <w:t>Простаястраница</w:t>
      </w:r>
      <w:r w:rsidRPr="004C429A">
        <w:rPr>
          <w:rFonts w:ascii="Times New Roman" w:hAnsi="Times New Roman" w:cs="Times New Roman"/>
          <w:sz w:val="24"/>
          <w:szCs w:val="24"/>
          <w:lang w:val="en-US"/>
        </w:rPr>
        <w:t>&lt;/title&gt;</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&lt;script language="JavaScript"&gt;</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functionmoveTxt()</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 </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if (anim.style.pixelLeft&lt; 500) </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anim.style.pixelLeft +=50;</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 </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&lt;/script&gt;</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&lt;/head&gt;</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&lt;body&gt;</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&lt;div id="anim" style="position:absolute; left:10; top:10"&gt;</w:t>
      </w:r>
    </w:p>
    <w:p w:rsidR="00FB7F21" w:rsidRPr="004C429A" w:rsidRDefault="00FB7F21"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Текст, шагом марш! </w:t>
      </w:r>
    </w:p>
    <w:p w:rsidR="00FB7F21" w:rsidRPr="004C429A" w:rsidRDefault="00FB7F21"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&lt;/div&gt;</w:t>
      </w:r>
    </w:p>
    <w:p w:rsidR="00FB7F21" w:rsidRPr="004C429A" w:rsidRDefault="00FB7F21"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&lt;/body&gt;</w:t>
      </w:r>
    </w:p>
    <w:p w:rsidR="00FB7F21" w:rsidRPr="004C429A" w:rsidRDefault="00FB7F21"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html</w:t>
      </w:r>
      <w:r w:rsidRPr="004C429A">
        <w:rPr>
          <w:rFonts w:ascii="Times New Roman" w:hAnsi="Times New Roman" w:cs="Times New Roman"/>
          <w:sz w:val="24"/>
          <w:szCs w:val="24"/>
        </w:rPr>
        <w:t>&gt;</w:t>
      </w:r>
    </w:p>
    <w:p w:rsidR="00FB7F21" w:rsidRPr="004C429A" w:rsidRDefault="00FB7F21"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Далее речь пойдет об интервале. Он задается с помощью метода setTimeout, позволяющего вновь запустить функцию после истечения определенного промежутка времени. Давайте установим интервал до повторного запуска функции moveTxt(), равным 5000 мс:</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&lt;html&gt;</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&lt;head&gt;</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&lt;title&gt;</w:t>
      </w:r>
      <w:r w:rsidRPr="004C429A">
        <w:rPr>
          <w:rFonts w:ascii="Times New Roman" w:hAnsi="Times New Roman" w:cs="Times New Roman"/>
          <w:sz w:val="24"/>
          <w:szCs w:val="24"/>
        </w:rPr>
        <w:t>Простаястраница</w:t>
      </w:r>
      <w:r w:rsidRPr="004C429A">
        <w:rPr>
          <w:rFonts w:ascii="Times New Roman" w:hAnsi="Times New Roman" w:cs="Times New Roman"/>
          <w:sz w:val="24"/>
          <w:szCs w:val="24"/>
          <w:lang w:val="en-US"/>
        </w:rPr>
        <w:t>&lt;/title&gt;</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&lt;script language="JavaScript"&gt;</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w:t>
      </w:r>
      <w:r w:rsidRPr="004C429A">
        <w:rPr>
          <w:rFonts w:ascii="Times New Roman" w:hAnsi="Times New Roman" w:cs="Times New Roman"/>
          <w:sz w:val="24"/>
          <w:szCs w:val="24"/>
        </w:rPr>
        <w:t>Маскируемся</w:t>
      </w:r>
      <w:r w:rsidRPr="004C429A">
        <w:rPr>
          <w:rFonts w:ascii="Times New Roman" w:hAnsi="Times New Roman" w:cs="Times New Roman"/>
          <w:sz w:val="24"/>
          <w:szCs w:val="24"/>
          <w:lang w:val="en-US"/>
        </w:rPr>
        <w:t xml:space="preserve">! </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functionmoveTxt()</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 </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if (anim.style.pixelLeft&lt; 500)</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 </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anim.style.pixelLeft +=50; </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setTimeout("moveTxt()", 5000);</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 </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&lt;/script&gt;</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&lt;/head&gt;</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&lt;body&gt;</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&lt;div id="anim" style="position:absolute; left:10; top:10"&gt;</w:t>
      </w:r>
    </w:p>
    <w:p w:rsidR="00FB7F21" w:rsidRPr="004C429A" w:rsidRDefault="00FB7F21"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Текст, шагом марш! </w:t>
      </w:r>
    </w:p>
    <w:p w:rsidR="00FB7F21" w:rsidRPr="004C429A" w:rsidRDefault="00FB7F21"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&lt;/div&gt;</w:t>
      </w:r>
    </w:p>
    <w:p w:rsidR="00FB7F21" w:rsidRPr="004C429A" w:rsidRDefault="00FB7F21"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&lt;/body&gt;</w:t>
      </w:r>
    </w:p>
    <w:p w:rsidR="00FB7F21" w:rsidRPr="004C429A" w:rsidRDefault="00FB7F21"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html</w:t>
      </w:r>
      <w:r w:rsidRPr="004C429A">
        <w:rPr>
          <w:rFonts w:ascii="Times New Roman" w:hAnsi="Times New Roman" w:cs="Times New Roman"/>
          <w:sz w:val="24"/>
          <w:szCs w:val="24"/>
        </w:rPr>
        <w:t>&gt;</w:t>
      </w:r>
    </w:p>
    <w:p w:rsidR="00FB7F21" w:rsidRPr="004C429A" w:rsidRDefault="00FB7F21"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lastRenderedPageBreak/>
        <w:t>Процесс будет повторяться до тех пор, пока условие оператора if не станет ложным. Последнее, что нужно сделать, - запустить сценарий на выполнение. Для этого следует воспользоваться событием onLoad:</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&lt;html&gt;</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&lt;head&gt;</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&lt;title&gt;</w:t>
      </w:r>
      <w:r w:rsidRPr="004C429A">
        <w:rPr>
          <w:rFonts w:ascii="Times New Roman" w:hAnsi="Times New Roman" w:cs="Times New Roman"/>
          <w:sz w:val="24"/>
          <w:szCs w:val="24"/>
        </w:rPr>
        <w:t>Простаястраница</w:t>
      </w:r>
      <w:r w:rsidRPr="004C429A">
        <w:rPr>
          <w:rFonts w:ascii="Times New Roman" w:hAnsi="Times New Roman" w:cs="Times New Roman"/>
          <w:sz w:val="24"/>
          <w:szCs w:val="24"/>
          <w:lang w:val="en-US"/>
        </w:rPr>
        <w:t>&lt;/title&gt;</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&lt;script language="JavaScript"&gt;</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functionmoveTxt()</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 </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if (anim.style.pixelLeft&lt; 500)</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 </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anil.style.pixelLeft +=2; </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setTimeout("moveTxt()", 50);</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 </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&lt;/script&gt;</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&lt;/head&gt;</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&lt;bodyonLoad="moveTxt()"&gt;</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&lt;div id="anil" style="position:absolute; left:10; top:10"&gt;</w:t>
      </w:r>
    </w:p>
    <w:p w:rsidR="00FB7F21" w:rsidRPr="004C429A" w:rsidRDefault="00FB7F21"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Текст, шагом марш! </w:t>
      </w:r>
    </w:p>
    <w:p w:rsidR="00FB7F21" w:rsidRPr="004C429A" w:rsidRDefault="00FB7F21"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&lt;/div&gt;</w:t>
      </w:r>
    </w:p>
    <w:p w:rsidR="00FB7F21" w:rsidRPr="004C429A" w:rsidRDefault="00FB7F21"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&lt;/body&gt;</w:t>
      </w:r>
    </w:p>
    <w:p w:rsidR="00FB7F21" w:rsidRPr="004C429A" w:rsidRDefault="00FB7F21"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html</w:t>
      </w:r>
      <w:r w:rsidRPr="004C429A">
        <w:rPr>
          <w:rFonts w:ascii="Times New Roman" w:hAnsi="Times New Roman" w:cs="Times New Roman"/>
          <w:sz w:val="24"/>
          <w:szCs w:val="24"/>
        </w:rPr>
        <w:t>&gt;</w:t>
      </w:r>
    </w:p>
    <w:p w:rsidR="00FB7F21" w:rsidRPr="004C429A" w:rsidRDefault="00FB7F21" w:rsidP="00274AFC">
      <w:pPr>
        <w:spacing w:after="0" w:line="240" w:lineRule="auto"/>
        <w:ind w:firstLine="709"/>
        <w:jc w:val="both"/>
        <w:rPr>
          <w:rFonts w:ascii="Times New Roman" w:hAnsi="Times New Roman" w:cs="Times New Roman"/>
          <w:sz w:val="24"/>
          <w:szCs w:val="24"/>
        </w:rPr>
      </w:pPr>
    </w:p>
    <w:p w:rsidR="00FB7F21" w:rsidRPr="004C429A" w:rsidRDefault="00FB7F21" w:rsidP="00274AFC">
      <w:pPr>
        <w:spacing w:after="0" w:line="240" w:lineRule="auto"/>
        <w:ind w:firstLine="709"/>
        <w:jc w:val="both"/>
        <w:rPr>
          <w:rFonts w:ascii="Times New Roman" w:hAnsi="Times New Roman" w:cs="Times New Roman"/>
          <w:i/>
          <w:sz w:val="24"/>
          <w:szCs w:val="24"/>
        </w:rPr>
      </w:pPr>
      <w:r w:rsidRPr="004C429A">
        <w:rPr>
          <w:rFonts w:ascii="Times New Roman" w:hAnsi="Times New Roman" w:cs="Times New Roman"/>
          <w:i/>
          <w:sz w:val="24"/>
          <w:szCs w:val="24"/>
        </w:rPr>
        <w:t>2. Пример движения текста по диагонали</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&lt;html&gt;</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&lt;head&gt;</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&lt;title&gt;</w:t>
      </w:r>
      <w:r w:rsidRPr="004C429A">
        <w:rPr>
          <w:rFonts w:ascii="Times New Roman" w:hAnsi="Times New Roman" w:cs="Times New Roman"/>
          <w:sz w:val="24"/>
          <w:szCs w:val="24"/>
        </w:rPr>
        <w:t>Простаястраница</w:t>
      </w:r>
      <w:r w:rsidRPr="004C429A">
        <w:rPr>
          <w:rFonts w:ascii="Times New Roman" w:hAnsi="Times New Roman" w:cs="Times New Roman"/>
          <w:sz w:val="24"/>
          <w:szCs w:val="24"/>
          <w:lang w:val="en-US"/>
        </w:rPr>
        <w:t>&lt;/title&gt;</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&lt;script language="JavaScript"&gt;</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functionmoveTxt()</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 </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if (anim.style.pixelLeft&lt; 500)</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 </w:t>
      </w:r>
    </w:p>
    <w:p w:rsidR="00D84530" w:rsidRPr="004C429A" w:rsidRDefault="00D8453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anim.style.pixelTop + = 2; </w:t>
      </w:r>
    </w:p>
    <w:p w:rsidR="00D84530" w:rsidRPr="004C429A" w:rsidRDefault="00D8453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anim.style.pixelLeft +=2;</w:t>
      </w:r>
    </w:p>
    <w:p w:rsidR="00D84530" w:rsidRPr="004C429A" w:rsidRDefault="00D8453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setTimeout("moveTxt()", 50); </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 </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&lt;/script&gt;</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&lt;/head&gt;</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&lt;body onLoad="moveTxt()"&gt;</w:t>
      </w:r>
    </w:p>
    <w:p w:rsidR="00FB7F21" w:rsidRPr="004C429A" w:rsidRDefault="00FB7F21"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&lt;div </w:t>
      </w:r>
      <w:r w:rsidR="00D84530" w:rsidRPr="004C429A">
        <w:rPr>
          <w:rFonts w:ascii="Times New Roman" w:hAnsi="Times New Roman" w:cs="Times New Roman"/>
          <w:sz w:val="24"/>
          <w:szCs w:val="24"/>
          <w:lang w:val="en-US"/>
        </w:rPr>
        <w:t>id="anim" style="position:absolute; left:10; top:10"</w:t>
      </w:r>
      <w:r w:rsidRPr="004C429A">
        <w:rPr>
          <w:rFonts w:ascii="Times New Roman" w:hAnsi="Times New Roman" w:cs="Times New Roman"/>
          <w:sz w:val="24"/>
          <w:szCs w:val="24"/>
          <w:lang w:val="en-US"/>
        </w:rPr>
        <w:t>&gt;</w:t>
      </w:r>
    </w:p>
    <w:p w:rsidR="00FB7F21" w:rsidRPr="004C429A" w:rsidRDefault="00FB7F21"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Текст, шагом марш! </w:t>
      </w:r>
    </w:p>
    <w:p w:rsidR="00FB7F21" w:rsidRPr="004C429A" w:rsidRDefault="00FB7F21"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&lt;/div&gt;</w:t>
      </w:r>
    </w:p>
    <w:p w:rsidR="00FB7F21" w:rsidRPr="004C429A" w:rsidRDefault="00FB7F21"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&lt;/body&gt;</w:t>
      </w:r>
    </w:p>
    <w:p w:rsidR="00FB7F21" w:rsidRPr="004C429A" w:rsidRDefault="00FB7F21"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html</w:t>
      </w:r>
      <w:r w:rsidRPr="004C429A">
        <w:rPr>
          <w:rFonts w:ascii="Times New Roman" w:hAnsi="Times New Roman" w:cs="Times New Roman"/>
          <w:sz w:val="24"/>
          <w:szCs w:val="24"/>
        </w:rPr>
        <w:t>&gt;</w:t>
      </w:r>
    </w:p>
    <w:p w:rsidR="00D84530" w:rsidRPr="004C429A" w:rsidRDefault="00D84530" w:rsidP="00274AFC">
      <w:pPr>
        <w:spacing w:after="0" w:line="240" w:lineRule="auto"/>
        <w:ind w:firstLine="709"/>
        <w:jc w:val="both"/>
        <w:rPr>
          <w:rFonts w:ascii="Times New Roman" w:hAnsi="Times New Roman" w:cs="Times New Roman"/>
          <w:sz w:val="24"/>
          <w:szCs w:val="24"/>
        </w:rPr>
      </w:pPr>
    </w:p>
    <w:p w:rsidR="00D84530" w:rsidRPr="004C429A" w:rsidRDefault="00D84530"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 xml:space="preserve">1.9. Слои </w:t>
      </w:r>
    </w:p>
    <w:p w:rsidR="00D84530" w:rsidRPr="004C429A" w:rsidRDefault="00D84530" w:rsidP="00274AFC">
      <w:pPr>
        <w:spacing w:after="0" w:line="240" w:lineRule="auto"/>
        <w:ind w:firstLine="709"/>
        <w:jc w:val="both"/>
        <w:rPr>
          <w:rFonts w:ascii="Times New Roman" w:hAnsi="Times New Roman" w:cs="Times New Roman"/>
          <w:i/>
          <w:sz w:val="24"/>
          <w:szCs w:val="24"/>
        </w:rPr>
      </w:pPr>
      <w:r w:rsidRPr="004C429A">
        <w:rPr>
          <w:rFonts w:ascii="Times New Roman" w:hAnsi="Times New Roman" w:cs="Times New Roman"/>
          <w:i/>
          <w:sz w:val="24"/>
          <w:szCs w:val="24"/>
        </w:rPr>
        <w:t xml:space="preserve">Позиционирование слоя </w:t>
      </w:r>
    </w:p>
    <w:p w:rsidR="00D84530" w:rsidRPr="004C429A" w:rsidRDefault="00D8453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lastRenderedPageBreak/>
        <w:t>Для создания слоев следует использовать тег&lt;</w:t>
      </w:r>
      <w:r w:rsidRPr="004C429A">
        <w:rPr>
          <w:rFonts w:ascii="Times New Roman" w:hAnsi="Times New Roman" w:cs="Times New Roman"/>
          <w:sz w:val="24"/>
          <w:szCs w:val="24"/>
          <w:lang w:val="en-US"/>
        </w:rPr>
        <w:t>div</w:t>
      </w:r>
      <w:r w:rsidRPr="004C429A">
        <w:rPr>
          <w:rFonts w:ascii="Times New Roman" w:hAnsi="Times New Roman" w:cs="Times New Roman"/>
          <w:sz w:val="24"/>
          <w:szCs w:val="24"/>
        </w:rPr>
        <w:t>&gt;  или  &lt;</w:t>
      </w:r>
      <w:r w:rsidRPr="004C429A">
        <w:rPr>
          <w:rFonts w:ascii="Times New Roman" w:hAnsi="Times New Roman" w:cs="Times New Roman"/>
          <w:sz w:val="24"/>
          <w:szCs w:val="24"/>
          <w:lang w:val="en-US"/>
        </w:rPr>
        <w:t>span</w:t>
      </w:r>
      <w:r w:rsidRPr="004C429A">
        <w:rPr>
          <w:rFonts w:ascii="Times New Roman" w:hAnsi="Times New Roman" w:cs="Times New Roman"/>
          <w:sz w:val="24"/>
          <w:szCs w:val="24"/>
        </w:rPr>
        <w:t>&gt;. Эти теги взаимозаменяемы и различаются лишь внешним видом в браузере. Если требуются отступы до и после текста, следует использовать элемент&lt;</w:t>
      </w:r>
      <w:r w:rsidRPr="004C429A">
        <w:rPr>
          <w:rFonts w:ascii="Times New Roman" w:hAnsi="Times New Roman" w:cs="Times New Roman"/>
          <w:sz w:val="24"/>
          <w:szCs w:val="24"/>
          <w:lang w:val="en-US"/>
        </w:rPr>
        <w:t>div</w:t>
      </w:r>
      <w:r w:rsidRPr="004C429A">
        <w:rPr>
          <w:rFonts w:ascii="Times New Roman" w:hAnsi="Times New Roman" w:cs="Times New Roman"/>
          <w:sz w:val="24"/>
          <w:szCs w:val="24"/>
        </w:rPr>
        <w:t>&gt;. При размещении текста внутри параграфа применяется тег&lt;</w:t>
      </w:r>
      <w:r w:rsidRPr="004C429A">
        <w:rPr>
          <w:rFonts w:ascii="Times New Roman" w:hAnsi="Times New Roman" w:cs="Times New Roman"/>
          <w:sz w:val="24"/>
          <w:szCs w:val="24"/>
          <w:lang w:val="en-US"/>
        </w:rPr>
        <w:t>span</w:t>
      </w:r>
      <w:r w:rsidRPr="004C429A">
        <w:rPr>
          <w:rFonts w:ascii="Times New Roman" w:hAnsi="Times New Roman" w:cs="Times New Roman"/>
          <w:sz w:val="24"/>
          <w:szCs w:val="24"/>
        </w:rPr>
        <w:t>&gt;.</w:t>
      </w:r>
    </w:p>
    <w:p w:rsidR="00D84530" w:rsidRPr="004C429A" w:rsidRDefault="00D8453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Ниже перечислены наиболее важные атрибуты.</w:t>
      </w:r>
    </w:p>
    <w:p w:rsidR="00D84530" w:rsidRPr="004C429A" w:rsidRDefault="00D8453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id</w:t>
      </w:r>
      <w:r w:rsidRPr="004C429A">
        <w:rPr>
          <w:rFonts w:ascii="Times New Roman" w:hAnsi="Times New Roman" w:cs="Times New Roman"/>
          <w:sz w:val="24"/>
          <w:szCs w:val="24"/>
        </w:rPr>
        <w:tab/>
      </w:r>
      <w:r w:rsidRPr="004C429A">
        <w:rPr>
          <w:rFonts w:ascii="Times New Roman" w:hAnsi="Times New Roman" w:cs="Times New Roman"/>
          <w:sz w:val="24"/>
          <w:szCs w:val="24"/>
        </w:rPr>
        <w:tab/>
        <w:t>Имя слоя, используемое для указания его в&lt;</w:t>
      </w:r>
      <w:r w:rsidRPr="004C429A">
        <w:rPr>
          <w:rFonts w:ascii="Times New Roman" w:hAnsi="Times New Roman" w:cs="Times New Roman"/>
          <w:sz w:val="24"/>
          <w:szCs w:val="24"/>
          <w:lang w:val="en-US"/>
        </w:rPr>
        <w:t>script</w:t>
      </w:r>
      <w:r w:rsidRPr="004C429A">
        <w:rPr>
          <w:rFonts w:ascii="Times New Roman" w:hAnsi="Times New Roman" w:cs="Times New Roman"/>
          <w:sz w:val="24"/>
          <w:szCs w:val="24"/>
        </w:rPr>
        <w:t>&gt;</w:t>
      </w:r>
    </w:p>
    <w:p w:rsidR="00D84530" w:rsidRPr="004C429A" w:rsidRDefault="00D8453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eft</w:t>
      </w:r>
      <w:r w:rsidRPr="004C429A">
        <w:rPr>
          <w:rFonts w:ascii="Times New Roman" w:hAnsi="Times New Roman" w:cs="Times New Roman"/>
          <w:sz w:val="24"/>
          <w:szCs w:val="24"/>
        </w:rPr>
        <w:tab/>
      </w:r>
      <w:r w:rsidRPr="004C429A">
        <w:rPr>
          <w:rFonts w:ascii="Times New Roman" w:hAnsi="Times New Roman" w:cs="Times New Roman"/>
          <w:sz w:val="24"/>
          <w:szCs w:val="24"/>
        </w:rPr>
        <w:tab/>
        <w:t xml:space="preserve">Позиция слоя по x координате </w:t>
      </w:r>
    </w:p>
    <w:p w:rsidR="00D84530" w:rsidRPr="004C429A" w:rsidRDefault="00D8453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top</w:t>
      </w:r>
      <w:r w:rsidRPr="004C429A">
        <w:rPr>
          <w:rFonts w:ascii="Times New Roman" w:hAnsi="Times New Roman" w:cs="Times New Roman"/>
          <w:sz w:val="24"/>
          <w:szCs w:val="24"/>
        </w:rPr>
        <w:tab/>
      </w:r>
      <w:r w:rsidRPr="004C429A">
        <w:rPr>
          <w:rFonts w:ascii="Times New Roman" w:hAnsi="Times New Roman" w:cs="Times New Roman"/>
          <w:sz w:val="24"/>
          <w:szCs w:val="24"/>
        </w:rPr>
        <w:tab/>
        <w:t>Позиция слоя по у координате</w:t>
      </w:r>
    </w:p>
    <w:p w:rsidR="00D84530" w:rsidRPr="004C429A" w:rsidRDefault="00D8453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position</w:t>
      </w:r>
      <w:r w:rsidRPr="004C429A">
        <w:rPr>
          <w:rFonts w:ascii="Times New Roman" w:hAnsi="Times New Roman" w:cs="Times New Roman"/>
          <w:sz w:val="24"/>
          <w:szCs w:val="24"/>
        </w:rPr>
        <w:tab/>
        <w:t xml:space="preserve">Задает относительную или абсолютную позицию относительно других объектов </w:t>
      </w:r>
    </w:p>
    <w:p w:rsidR="00D84530" w:rsidRPr="004C429A" w:rsidRDefault="00D8453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z-index</w:t>
      </w:r>
      <w:r w:rsidRPr="004C429A">
        <w:rPr>
          <w:rFonts w:ascii="Times New Roman" w:hAnsi="Times New Roman" w:cs="Times New Roman"/>
          <w:sz w:val="24"/>
          <w:szCs w:val="24"/>
        </w:rPr>
        <w:tab/>
        <w:t xml:space="preserve">Позиция слоя при наложении нескольких объектов друг на друга </w:t>
      </w:r>
    </w:p>
    <w:p w:rsidR="00D84530" w:rsidRPr="004C429A" w:rsidRDefault="00D8453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width</w:t>
      </w:r>
      <w:r w:rsidRPr="004C429A">
        <w:rPr>
          <w:rFonts w:ascii="Times New Roman" w:hAnsi="Times New Roman" w:cs="Times New Roman"/>
          <w:sz w:val="24"/>
          <w:szCs w:val="24"/>
        </w:rPr>
        <w:tab/>
      </w:r>
      <w:r w:rsidRPr="004C429A">
        <w:rPr>
          <w:rFonts w:ascii="Times New Roman" w:hAnsi="Times New Roman" w:cs="Times New Roman"/>
          <w:sz w:val="24"/>
          <w:szCs w:val="24"/>
        </w:rPr>
        <w:tab/>
        <w:t xml:space="preserve">Ширина слоя в пикселах или % </w:t>
      </w:r>
    </w:p>
    <w:p w:rsidR="00D84530" w:rsidRPr="004C429A" w:rsidRDefault="00D8453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height</w:t>
      </w:r>
      <w:r w:rsidRPr="004C429A">
        <w:rPr>
          <w:rFonts w:ascii="Times New Roman" w:hAnsi="Times New Roman" w:cs="Times New Roman"/>
          <w:sz w:val="24"/>
          <w:szCs w:val="24"/>
        </w:rPr>
        <w:tab/>
      </w:r>
      <w:r w:rsidRPr="004C429A">
        <w:rPr>
          <w:rFonts w:ascii="Times New Roman" w:hAnsi="Times New Roman" w:cs="Times New Roman"/>
          <w:sz w:val="24"/>
          <w:szCs w:val="24"/>
        </w:rPr>
        <w:tab/>
        <w:t xml:space="preserve">Высота слоя в пикселах или % </w:t>
      </w:r>
    </w:p>
    <w:p w:rsidR="00D84530" w:rsidRPr="004C429A" w:rsidRDefault="00D8453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bgColor</w:t>
      </w:r>
      <w:r w:rsidRPr="004C429A">
        <w:rPr>
          <w:rFonts w:ascii="Times New Roman" w:hAnsi="Times New Roman" w:cs="Times New Roman"/>
          <w:sz w:val="24"/>
          <w:szCs w:val="24"/>
        </w:rPr>
        <w:tab/>
        <w:t xml:space="preserve">Цвет фона слоя </w:t>
      </w:r>
    </w:p>
    <w:p w:rsidR="00D84530" w:rsidRPr="004C429A" w:rsidRDefault="00D8453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background</w:t>
      </w:r>
      <w:r w:rsidRPr="004C429A">
        <w:rPr>
          <w:rFonts w:ascii="Times New Roman" w:hAnsi="Times New Roman" w:cs="Times New Roman"/>
          <w:sz w:val="24"/>
          <w:szCs w:val="24"/>
        </w:rPr>
        <w:tab/>
        <w:t xml:space="preserve">Картинка фона </w:t>
      </w:r>
    </w:p>
    <w:p w:rsidR="00D84530" w:rsidRPr="004C429A" w:rsidRDefault="00D8453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src</w:t>
      </w:r>
      <w:r w:rsidRPr="004C429A">
        <w:rPr>
          <w:rFonts w:ascii="Times New Roman" w:hAnsi="Times New Roman" w:cs="Times New Roman"/>
          <w:sz w:val="24"/>
          <w:szCs w:val="24"/>
        </w:rPr>
        <w:tab/>
      </w:r>
      <w:r w:rsidRPr="004C429A">
        <w:rPr>
          <w:rFonts w:ascii="Times New Roman" w:hAnsi="Times New Roman" w:cs="Times New Roman"/>
          <w:sz w:val="24"/>
          <w:szCs w:val="24"/>
        </w:rPr>
        <w:tab/>
        <w:t>Внешний html документ, содержащийся в слое</w:t>
      </w:r>
    </w:p>
    <w:p w:rsidR="00D84530" w:rsidRPr="004C429A" w:rsidRDefault="00D84530" w:rsidP="00274AFC">
      <w:pPr>
        <w:spacing w:after="0" w:line="240" w:lineRule="auto"/>
        <w:ind w:firstLine="709"/>
        <w:jc w:val="both"/>
        <w:rPr>
          <w:rFonts w:ascii="Times New Roman" w:hAnsi="Times New Roman" w:cs="Times New Roman"/>
          <w:sz w:val="24"/>
          <w:szCs w:val="24"/>
        </w:rPr>
      </w:pPr>
    </w:p>
    <w:p w:rsidR="00D84530" w:rsidRPr="004C429A" w:rsidRDefault="00D8453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Пример наложения текста:</w:t>
      </w:r>
    </w:p>
    <w:p w:rsidR="00D84530" w:rsidRPr="004C429A" w:rsidRDefault="00D8453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html</w:t>
      </w:r>
      <w:r w:rsidRPr="004C429A">
        <w:rPr>
          <w:rFonts w:ascii="Times New Roman" w:hAnsi="Times New Roman" w:cs="Times New Roman"/>
          <w:sz w:val="24"/>
          <w:szCs w:val="24"/>
        </w:rPr>
        <w:t>&gt;</w:t>
      </w:r>
    </w:p>
    <w:p w:rsidR="00D84530" w:rsidRPr="004C429A" w:rsidRDefault="00D8453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&lt;body&gt;</w:t>
      </w:r>
    </w:p>
    <w:p w:rsidR="00D84530" w:rsidRPr="004C429A" w:rsidRDefault="00D8453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rPr>
        <w:t>Слой</w:t>
      </w:r>
      <w:r w:rsidRPr="004C429A">
        <w:rPr>
          <w:rFonts w:ascii="Times New Roman" w:hAnsi="Times New Roman" w:cs="Times New Roman"/>
          <w:sz w:val="24"/>
          <w:szCs w:val="24"/>
          <w:lang w:val="en-US"/>
        </w:rPr>
        <w:t xml:space="preserve">1 </w:t>
      </w:r>
      <w:r w:rsidRPr="004C429A">
        <w:rPr>
          <w:rFonts w:ascii="Times New Roman" w:hAnsi="Times New Roman" w:cs="Times New Roman"/>
          <w:sz w:val="24"/>
          <w:szCs w:val="24"/>
        </w:rPr>
        <w:t>наверху</w:t>
      </w:r>
    </w:p>
    <w:p w:rsidR="00D84530" w:rsidRPr="004C429A" w:rsidRDefault="00D8453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&lt;div style="position:relative; font-size:50px; z-index:2; color: navy"&gt;</w:t>
      </w:r>
    </w:p>
    <w:p w:rsidR="00D84530" w:rsidRPr="004C429A" w:rsidRDefault="00D8453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rPr>
        <w:t>Слой</w:t>
      </w:r>
      <w:r w:rsidRPr="004C429A">
        <w:rPr>
          <w:rFonts w:ascii="Times New Roman" w:hAnsi="Times New Roman" w:cs="Times New Roman"/>
          <w:sz w:val="24"/>
          <w:szCs w:val="24"/>
          <w:lang w:val="en-US"/>
        </w:rPr>
        <w:t>1</w:t>
      </w:r>
    </w:p>
    <w:p w:rsidR="00D84530" w:rsidRPr="004C429A" w:rsidRDefault="00D8453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&lt;/div&gt;</w:t>
      </w:r>
    </w:p>
    <w:p w:rsidR="00D84530" w:rsidRPr="004C429A" w:rsidRDefault="00D8453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&lt;div style="position:relative; top:-55; left:5; color:orange; font-size:80px; z-index:1"&gt;</w:t>
      </w:r>
    </w:p>
    <w:p w:rsidR="00D84530" w:rsidRPr="004C429A" w:rsidRDefault="00D8453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rPr>
        <w:t>Слой</w:t>
      </w:r>
      <w:r w:rsidRPr="004C429A">
        <w:rPr>
          <w:rFonts w:ascii="Times New Roman" w:hAnsi="Times New Roman" w:cs="Times New Roman"/>
          <w:sz w:val="24"/>
          <w:szCs w:val="24"/>
          <w:lang w:val="en-US"/>
        </w:rPr>
        <w:t xml:space="preserve"> 2</w:t>
      </w:r>
    </w:p>
    <w:p w:rsidR="00D84530" w:rsidRPr="004C429A" w:rsidRDefault="00D8453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&lt;/div&gt;</w:t>
      </w:r>
    </w:p>
    <w:p w:rsidR="00D84530" w:rsidRPr="004C429A" w:rsidRDefault="00D8453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rPr>
        <w:t>Слой</w:t>
      </w:r>
      <w:r w:rsidRPr="004C429A">
        <w:rPr>
          <w:rFonts w:ascii="Times New Roman" w:hAnsi="Times New Roman" w:cs="Times New Roman"/>
          <w:sz w:val="24"/>
          <w:szCs w:val="24"/>
          <w:lang w:val="en-US"/>
        </w:rPr>
        <w:t xml:space="preserve"> 2 </w:t>
      </w:r>
      <w:r w:rsidRPr="004C429A">
        <w:rPr>
          <w:rFonts w:ascii="Times New Roman" w:hAnsi="Times New Roman" w:cs="Times New Roman"/>
          <w:sz w:val="24"/>
          <w:szCs w:val="24"/>
        </w:rPr>
        <w:t>наверху</w:t>
      </w:r>
    </w:p>
    <w:p w:rsidR="00D84530" w:rsidRPr="004C429A" w:rsidRDefault="00D8453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&lt;div style="position:relative; font-size:50px; z-index:3; color: navy"&gt;</w:t>
      </w:r>
    </w:p>
    <w:p w:rsidR="00D84530" w:rsidRPr="004C429A" w:rsidRDefault="00D8453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rPr>
        <w:t>Слой</w:t>
      </w:r>
      <w:r w:rsidRPr="004C429A">
        <w:rPr>
          <w:rFonts w:ascii="Times New Roman" w:hAnsi="Times New Roman" w:cs="Times New Roman"/>
          <w:sz w:val="24"/>
          <w:szCs w:val="24"/>
          <w:lang w:val="en-US"/>
        </w:rPr>
        <w:t xml:space="preserve"> 1</w:t>
      </w:r>
    </w:p>
    <w:p w:rsidR="00D84530" w:rsidRPr="004C429A" w:rsidRDefault="00D8453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&lt;/div&gt;</w:t>
      </w:r>
    </w:p>
    <w:p w:rsidR="00D84530" w:rsidRPr="004C429A" w:rsidRDefault="00D8453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&lt;div style="position:relative; top:-55; left:5; color:orange; font-size:80px; z-index:4"&gt;</w:t>
      </w:r>
    </w:p>
    <w:p w:rsidR="00D84530" w:rsidRPr="004C429A" w:rsidRDefault="00D8453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Слой2</w:t>
      </w:r>
    </w:p>
    <w:p w:rsidR="00D84530" w:rsidRPr="004C429A" w:rsidRDefault="00D8453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&lt;/div&gt;</w:t>
      </w:r>
    </w:p>
    <w:p w:rsidR="00D84530" w:rsidRPr="004C429A" w:rsidRDefault="00D8453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&lt;/body&gt;</w:t>
      </w:r>
    </w:p>
    <w:p w:rsidR="00D84530" w:rsidRPr="004C429A" w:rsidRDefault="00D8453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html</w:t>
      </w:r>
      <w:r w:rsidRPr="004C429A">
        <w:rPr>
          <w:rFonts w:ascii="Times New Roman" w:hAnsi="Times New Roman" w:cs="Times New Roman"/>
          <w:sz w:val="24"/>
          <w:szCs w:val="24"/>
        </w:rPr>
        <w:t>&gt;</w:t>
      </w:r>
    </w:p>
    <w:p w:rsidR="00D84530" w:rsidRPr="004C429A" w:rsidRDefault="00D8453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Тип позиционирования слоя определяется параметром position, положение элемента - двумя координатами top и left. </w:t>
      </w:r>
    </w:p>
    <w:p w:rsidR="00D84530" w:rsidRPr="004C429A" w:rsidRDefault="00D8453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Кроме тегов</w:t>
      </w:r>
      <w:r w:rsidR="006B09B6" w:rsidRPr="004C429A">
        <w:rPr>
          <w:rFonts w:ascii="Times New Roman" w:hAnsi="Times New Roman" w:cs="Times New Roman"/>
          <w:sz w:val="24"/>
          <w:szCs w:val="24"/>
        </w:rPr>
        <w:t>&lt;div&gt;  и &lt;span&gt;абсолютное позиционирование поддерживают следующие элементы:&lt;applet&gt;, &lt;input&gt;, &lt;button&gt;, &lt;object&gt;, &lt;select&gt;, &lt;fieldset&gt;, &lt;iframe&gt;, &lt;table&gt;, &lt;img&gt;, &lt;textarea&gt;.</w:t>
      </w:r>
    </w:p>
    <w:p w:rsidR="006B09B6" w:rsidRPr="004C429A" w:rsidRDefault="006B09B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Параметр position:relative используется для смещения слоя относительно родительского элемента. Установка этого значения не изменяет размещение элемента, но если установлены значения свойств top или left, то слой смещается от своего нормального положения в документе. </w:t>
      </w:r>
    </w:p>
    <w:p w:rsidR="006B09B6" w:rsidRPr="004C429A" w:rsidRDefault="006B09B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 то время как свойство position указывает тип системы координат, параметры top и left определяют точную позицию слоя. Значения этих параметров могут определяться в процентном отношении или пикселах, принимать положительные и отрицательные величины. Это дает возможность размещать контент выше или ниже на странице независимо от физической позиции </w:t>
      </w:r>
      <w:r w:rsidRPr="004C429A">
        <w:rPr>
          <w:rFonts w:ascii="Times New Roman" w:hAnsi="Times New Roman" w:cs="Times New Roman"/>
          <w:sz w:val="24"/>
          <w:szCs w:val="24"/>
        </w:rPr>
        <w:lastRenderedPageBreak/>
        <w:t xml:space="preserve">кода HTML. То есть, в верхней части страницы можно поместить слой, который описан внизу HTML-документа. </w:t>
      </w:r>
    </w:p>
    <w:p w:rsidR="006B09B6" w:rsidRPr="004C429A" w:rsidRDefault="006B09B6" w:rsidP="00274AFC">
      <w:pPr>
        <w:spacing w:after="0" w:line="240" w:lineRule="auto"/>
        <w:ind w:firstLine="709"/>
        <w:jc w:val="both"/>
        <w:rPr>
          <w:rFonts w:ascii="Times New Roman" w:hAnsi="Times New Roman" w:cs="Times New Roman"/>
          <w:sz w:val="24"/>
          <w:szCs w:val="24"/>
        </w:rPr>
      </w:pPr>
    </w:p>
    <w:p w:rsidR="006B09B6" w:rsidRPr="004C429A" w:rsidRDefault="006B09B6" w:rsidP="00274AFC">
      <w:pPr>
        <w:spacing w:after="0" w:line="240" w:lineRule="auto"/>
        <w:ind w:firstLine="709"/>
        <w:jc w:val="both"/>
        <w:rPr>
          <w:rFonts w:ascii="Times New Roman" w:hAnsi="Times New Roman" w:cs="Times New Roman"/>
          <w:i/>
          <w:sz w:val="24"/>
          <w:szCs w:val="24"/>
        </w:rPr>
      </w:pPr>
      <w:r w:rsidRPr="004C429A">
        <w:rPr>
          <w:rFonts w:ascii="Times New Roman" w:hAnsi="Times New Roman" w:cs="Times New Roman"/>
          <w:i/>
          <w:sz w:val="24"/>
          <w:szCs w:val="24"/>
        </w:rPr>
        <w:t>Свойство z-index</w:t>
      </w:r>
    </w:p>
    <w:p w:rsidR="006B09B6" w:rsidRPr="004C429A" w:rsidRDefault="006B09B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Свойство z-index определяет порядок слоев, или их перекрытие по отношению к другим слоям. По умолчанию все слои позиционированы со значением z-index равным нулю. Другие слои могут размещаться ниже путем установки отрицательного значения z-index. Для слоев, у которых zindex не установлен, это значение назначается неявно в соответствии с их положением в документе. Поэтому слой, который помещен в документ позже, размещается выше остальных элементов, позиционированных ранее.</w:t>
      </w:r>
    </w:p>
    <w:p w:rsidR="00D84530" w:rsidRPr="004C429A" w:rsidRDefault="006B09B6"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noProof/>
          <w:sz w:val="24"/>
          <w:szCs w:val="24"/>
          <w:lang w:eastAsia="ru-RU"/>
        </w:rPr>
        <w:drawing>
          <wp:inline distT="0" distB="0" distL="0" distR="0">
            <wp:extent cx="3181350" cy="17335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3181350" cy="1733550"/>
                    </a:xfrm>
                    <a:prstGeom prst="rect">
                      <a:avLst/>
                    </a:prstGeom>
                  </pic:spPr>
                </pic:pic>
              </a:graphicData>
            </a:graphic>
          </wp:inline>
        </w:drawing>
      </w:r>
    </w:p>
    <w:p w:rsidR="006B09B6" w:rsidRPr="004C429A" w:rsidRDefault="006B09B6" w:rsidP="00274AFC">
      <w:pPr>
        <w:spacing w:after="0" w:line="240" w:lineRule="auto"/>
        <w:ind w:firstLine="709"/>
        <w:jc w:val="both"/>
        <w:rPr>
          <w:rFonts w:ascii="Times New Roman" w:hAnsi="Times New Roman" w:cs="Times New Roman"/>
          <w:sz w:val="24"/>
          <w:szCs w:val="24"/>
          <w:lang w:val="en-US"/>
        </w:rPr>
      </w:pPr>
    </w:p>
    <w:p w:rsidR="006B09B6" w:rsidRPr="004C429A" w:rsidRDefault="006B09B6" w:rsidP="00274AFC">
      <w:pPr>
        <w:spacing w:after="0" w:line="240" w:lineRule="auto"/>
        <w:ind w:firstLine="709"/>
        <w:jc w:val="both"/>
        <w:rPr>
          <w:rFonts w:ascii="Times New Roman" w:hAnsi="Times New Roman" w:cs="Times New Roman"/>
          <w:i/>
          <w:sz w:val="24"/>
          <w:szCs w:val="24"/>
        </w:rPr>
      </w:pPr>
      <w:r w:rsidRPr="004C429A">
        <w:rPr>
          <w:rFonts w:ascii="Times New Roman" w:hAnsi="Times New Roman" w:cs="Times New Roman"/>
          <w:i/>
          <w:sz w:val="24"/>
          <w:szCs w:val="24"/>
        </w:rPr>
        <w:t>Свойства visibility и display</w:t>
      </w:r>
    </w:p>
    <w:p w:rsidR="006B09B6" w:rsidRPr="004C429A" w:rsidRDefault="006B09B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Для отображения или скрытия слоя используется свойство visibility. Он может принимать значения visible, установленное по умолчанию, для показа слоя, и hidden, которое его прячет. Например, скрытый блок текста можно оформить следующим образом:</w:t>
      </w:r>
    </w:p>
    <w:p w:rsidR="006B09B6" w:rsidRPr="004C429A" w:rsidRDefault="006B09B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&lt;div style="visibility: hidden"&gt;Спрятанный слой&lt;/div&gt;</w:t>
      </w:r>
    </w:p>
    <w:p w:rsidR="00D84530" w:rsidRPr="004C429A" w:rsidRDefault="00D84530" w:rsidP="00274AFC">
      <w:pPr>
        <w:spacing w:after="0" w:line="240" w:lineRule="auto"/>
        <w:ind w:firstLine="709"/>
        <w:jc w:val="both"/>
        <w:rPr>
          <w:rFonts w:ascii="Times New Roman" w:hAnsi="Times New Roman" w:cs="Times New Roman"/>
          <w:sz w:val="24"/>
          <w:szCs w:val="24"/>
        </w:rPr>
      </w:pPr>
    </w:p>
    <w:p w:rsidR="006B09B6" w:rsidRPr="004C429A" w:rsidRDefault="006B09B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При этом, когда используется данное свойство для скрытия элемента, соотвествующий данному элементу блок занимает прежнее положение на странице, но сома содержимо не отображается. Чтобы на странице не оставалось пустого блока, соотвествующего скрываемому элементу, можно использовать свойство display со значением none. Для отображения элемента display равно block. </w:t>
      </w:r>
    </w:p>
    <w:p w:rsidR="006B09B6" w:rsidRPr="004C429A" w:rsidRDefault="006B09B6" w:rsidP="00274AFC">
      <w:pPr>
        <w:spacing w:after="0" w:line="240" w:lineRule="auto"/>
        <w:ind w:firstLine="709"/>
        <w:jc w:val="both"/>
        <w:rPr>
          <w:rFonts w:ascii="Times New Roman" w:hAnsi="Times New Roman" w:cs="Times New Roman"/>
          <w:i/>
          <w:sz w:val="24"/>
          <w:szCs w:val="24"/>
        </w:rPr>
      </w:pPr>
    </w:p>
    <w:p w:rsidR="006B09B6" w:rsidRPr="004C429A" w:rsidRDefault="006B09B6" w:rsidP="00274AFC">
      <w:pPr>
        <w:spacing w:after="0" w:line="240" w:lineRule="auto"/>
        <w:ind w:firstLine="709"/>
        <w:jc w:val="both"/>
        <w:rPr>
          <w:rFonts w:ascii="Times New Roman" w:hAnsi="Times New Roman" w:cs="Times New Roman"/>
          <w:i/>
          <w:sz w:val="24"/>
          <w:szCs w:val="24"/>
        </w:rPr>
      </w:pPr>
      <w:r w:rsidRPr="004C429A">
        <w:rPr>
          <w:rFonts w:ascii="Times New Roman" w:hAnsi="Times New Roman" w:cs="Times New Roman"/>
          <w:i/>
          <w:sz w:val="24"/>
          <w:szCs w:val="24"/>
        </w:rPr>
        <w:t>Динамическое управление слоями</w:t>
      </w:r>
    </w:p>
    <w:p w:rsidR="006B09B6" w:rsidRPr="004C429A" w:rsidRDefault="006B09B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Сценарии JavaScript позволяют динамически управлять параметрами установленных слоев. Это позволяет получить такие эффекты, как скрытие и отображение слоя, изменение порядка отображения, перемещение слоя в окне браузера. Все эти эффекты достигаются с помощью изменения соответствующих стилевых параметров установленных слоев. </w:t>
      </w:r>
    </w:p>
    <w:p w:rsidR="006B09B6" w:rsidRPr="004C429A" w:rsidRDefault="006B09B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Для обращения к слоям из сценариев JavaScript, удобнее всего каждому слою дать собственное имя при помощи параметра id. Например:</w:t>
      </w:r>
    </w:p>
    <w:p w:rsidR="006B09B6" w:rsidRPr="004C429A" w:rsidRDefault="006B09B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div</w:t>
      </w:r>
      <w:r w:rsidRPr="004C429A">
        <w:rPr>
          <w:rFonts w:ascii="Times New Roman" w:hAnsi="Times New Roman" w:cs="Times New Roman"/>
          <w:sz w:val="24"/>
          <w:szCs w:val="24"/>
        </w:rPr>
        <w:t>id="div1"&gt;</w:t>
      </w:r>
    </w:p>
    <w:p w:rsidR="006B09B6" w:rsidRPr="004C429A" w:rsidRDefault="006B09B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w:t>
      </w:r>
    </w:p>
    <w:p w:rsidR="006B09B6" w:rsidRPr="004C429A" w:rsidRDefault="006B09B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div</w:t>
      </w:r>
      <w:r w:rsidRPr="004C429A">
        <w:rPr>
          <w:rFonts w:ascii="Times New Roman" w:hAnsi="Times New Roman" w:cs="Times New Roman"/>
          <w:sz w:val="24"/>
          <w:szCs w:val="24"/>
        </w:rPr>
        <w:t>&gt;</w:t>
      </w:r>
    </w:p>
    <w:p w:rsidR="006B09B6" w:rsidRPr="004C429A" w:rsidRDefault="006B09B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Для того, чтобы скрыть отображение слоя div1, можно использовать следующую команду: </w:t>
      </w:r>
    </w:p>
    <w:p w:rsidR="006B09B6" w:rsidRPr="004C429A" w:rsidRDefault="006B09B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div1.style.visibility='hidden'; </w:t>
      </w:r>
    </w:p>
    <w:p w:rsidR="006B09B6" w:rsidRPr="004C429A" w:rsidRDefault="006B09B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Для повторного отображения слоя следует выполнить следующее присвоение:</w:t>
      </w:r>
    </w:p>
    <w:p w:rsidR="006B09B6" w:rsidRPr="004C429A" w:rsidRDefault="006B09B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div1.style.visibility='visible'; </w:t>
      </w:r>
    </w:p>
    <w:p w:rsidR="006B09B6" w:rsidRPr="004C429A" w:rsidRDefault="006B09B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Пример динамической смены слоев: в данном примере для отображения некоторого слоя следует нажать на соответствующую ссылку. Эту идею можно применить и для организации выпадающих меню.</w:t>
      </w:r>
    </w:p>
    <w:p w:rsidR="006B09B6" w:rsidRPr="004C429A" w:rsidRDefault="006B09B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lastRenderedPageBreak/>
        <w:t>&lt;html&gt;</w:t>
      </w:r>
    </w:p>
    <w:p w:rsidR="006B09B6" w:rsidRPr="004C429A" w:rsidRDefault="006B09B6"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&lt;head&gt;</w:t>
      </w:r>
    </w:p>
    <w:p w:rsidR="006B09B6" w:rsidRPr="004C429A" w:rsidRDefault="006B09B6"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&lt;style type="text/css"&gt;</w:t>
      </w:r>
    </w:p>
    <w:p w:rsidR="006B09B6" w:rsidRPr="004C429A" w:rsidRDefault="006B09B6"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div { </w:t>
      </w:r>
    </w:p>
    <w:p w:rsidR="006B09B6" w:rsidRPr="004C429A" w:rsidRDefault="006B09B6"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position: absolute; </w:t>
      </w:r>
    </w:p>
    <w:p w:rsidR="006B09B6" w:rsidRPr="004C429A" w:rsidRDefault="006B09B6"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top: 20; left: 160; </w:t>
      </w:r>
    </w:p>
    <w:p w:rsidR="006B09B6" w:rsidRPr="004C429A" w:rsidRDefault="006B09B6"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visibility: hidden; </w:t>
      </w:r>
    </w:p>
    <w:p w:rsidR="006B09B6" w:rsidRPr="004C429A" w:rsidRDefault="006B09B6"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 </w:t>
      </w:r>
    </w:p>
    <w:p w:rsidR="006B09B6" w:rsidRPr="004C429A" w:rsidRDefault="006B09B6"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&lt;/style&gt;</w:t>
      </w:r>
    </w:p>
    <w:p w:rsidR="006B09B6" w:rsidRPr="004C429A" w:rsidRDefault="006B09B6"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&lt;script language="JavaScript"&gt;</w:t>
      </w:r>
    </w:p>
    <w:p w:rsidR="006B09B6" w:rsidRPr="004C429A" w:rsidRDefault="006B09B6"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functionshow_d(d) </w:t>
      </w:r>
    </w:p>
    <w:p w:rsidR="006B09B6" w:rsidRPr="004C429A" w:rsidRDefault="006B09B6"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 </w:t>
      </w:r>
    </w:p>
    <w:p w:rsidR="006B09B6" w:rsidRPr="004C429A" w:rsidRDefault="006B09B6"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div1.style.visibility='hidden'; </w:t>
      </w:r>
    </w:p>
    <w:p w:rsidR="006B09B6" w:rsidRPr="004C429A" w:rsidRDefault="006B09B6"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div2.style.visibility='hidden'; </w:t>
      </w:r>
    </w:p>
    <w:p w:rsidR="006B09B6" w:rsidRPr="004C429A" w:rsidRDefault="006B09B6"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div3.style.visibility='hidden'; </w:t>
      </w:r>
    </w:p>
    <w:p w:rsidR="006B09B6" w:rsidRPr="004C429A" w:rsidRDefault="006B09B6"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div4.style.visibility='hidden'; </w:t>
      </w:r>
    </w:p>
    <w:p w:rsidR="006B09B6" w:rsidRPr="004C429A" w:rsidRDefault="006B09B6"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div5.style.visibility='hidden'; </w:t>
      </w:r>
    </w:p>
    <w:p w:rsidR="006B09B6" w:rsidRPr="004C429A" w:rsidRDefault="006B09B6"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d.style.visibility='visible'; </w:t>
      </w:r>
    </w:p>
    <w:p w:rsidR="006B09B6" w:rsidRPr="004C429A" w:rsidRDefault="006B09B6"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 </w:t>
      </w:r>
    </w:p>
    <w:p w:rsidR="006B09B6" w:rsidRPr="004C429A" w:rsidRDefault="006B09B6"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&lt;/script&gt;</w:t>
      </w:r>
    </w:p>
    <w:p w:rsidR="006B09B6" w:rsidRPr="004C429A" w:rsidRDefault="006B09B6"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&lt;/head&gt;</w:t>
      </w:r>
    </w:p>
    <w:p w:rsidR="006B09B6" w:rsidRPr="004C429A" w:rsidRDefault="006B09B6"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&lt;body&gt;</w:t>
      </w:r>
    </w:p>
    <w:p w:rsidR="006B09B6" w:rsidRPr="004C429A" w:rsidRDefault="006B09B6"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&lt;a href="javascript:void(0)" onClick="show_d(div1);"&gt;</w:t>
      </w:r>
    </w:p>
    <w:p w:rsidR="006B09B6" w:rsidRPr="004C429A" w:rsidRDefault="006B09B6"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rPr>
        <w:t>показатьслой</w:t>
      </w:r>
      <w:r w:rsidRPr="004C429A">
        <w:rPr>
          <w:rFonts w:ascii="Times New Roman" w:hAnsi="Times New Roman" w:cs="Times New Roman"/>
          <w:sz w:val="24"/>
          <w:szCs w:val="24"/>
          <w:lang w:val="en-US"/>
        </w:rPr>
        <w:t xml:space="preserve"> 1</w:t>
      </w:r>
    </w:p>
    <w:p w:rsidR="0090374D" w:rsidRPr="004C429A" w:rsidRDefault="0090374D"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&lt;/a&gt;&lt;br&gt;</w:t>
      </w:r>
    </w:p>
    <w:p w:rsidR="0090374D" w:rsidRPr="004C429A" w:rsidRDefault="0090374D"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&lt;a href="javascript:void(0)" onClick="show_d(div2);"&gt;</w:t>
      </w:r>
    </w:p>
    <w:p w:rsidR="006B09B6" w:rsidRPr="004C429A" w:rsidRDefault="006B09B6"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rPr>
        <w:t>показатьслой</w:t>
      </w:r>
      <w:r w:rsidR="0090374D" w:rsidRPr="004C429A">
        <w:rPr>
          <w:rFonts w:ascii="Times New Roman" w:hAnsi="Times New Roman" w:cs="Times New Roman"/>
          <w:sz w:val="24"/>
          <w:szCs w:val="24"/>
          <w:lang w:val="en-US"/>
        </w:rPr>
        <w:t>2</w:t>
      </w:r>
    </w:p>
    <w:p w:rsidR="0090374D" w:rsidRPr="004C429A" w:rsidRDefault="0090374D"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&lt;/a&gt;&lt;br&gt;</w:t>
      </w:r>
    </w:p>
    <w:p w:rsidR="0090374D" w:rsidRPr="004C429A" w:rsidRDefault="0090374D"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&lt;a href="javascript:void(0)" onClick="show_d(div3);"&gt;</w:t>
      </w:r>
    </w:p>
    <w:p w:rsidR="006B09B6" w:rsidRPr="004C429A" w:rsidRDefault="006B09B6"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rPr>
        <w:t>показатьслой</w:t>
      </w:r>
      <w:r w:rsidR="0090374D" w:rsidRPr="004C429A">
        <w:rPr>
          <w:rFonts w:ascii="Times New Roman" w:hAnsi="Times New Roman" w:cs="Times New Roman"/>
          <w:sz w:val="24"/>
          <w:szCs w:val="24"/>
          <w:lang w:val="en-US"/>
        </w:rPr>
        <w:t>3</w:t>
      </w:r>
    </w:p>
    <w:p w:rsidR="0090374D" w:rsidRPr="004C429A" w:rsidRDefault="0090374D"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&lt;/a&gt;&lt;br&gt;</w:t>
      </w:r>
    </w:p>
    <w:p w:rsidR="0090374D" w:rsidRPr="004C429A" w:rsidRDefault="0090374D"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&lt;a href="javascript:void(0)" onClick="show_d(div4);"&gt;</w:t>
      </w:r>
    </w:p>
    <w:p w:rsidR="006B09B6" w:rsidRPr="004C429A" w:rsidRDefault="006B09B6"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rPr>
        <w:t>показатьслой</w:t>
      </w:r>
      <w:r w:rsidR="0090374D" w:rsidRPr="004C429A">
        <w:rPr>
          <w:rFonts w:ascii="Times New Roman" w:hAnsi="Times New Roman" w:cs="Times New Roman"/>
          <w:sz w:val="24"/>
          <w:szCs w:val="24"/>
          <w:lang w:val="en-US"/>
        </w:rPr>
        <w:t>4</w:t>
      </w:r>
    </w:p>
    <w:p w:rsidR="0090374D" w:rsidRPr="004C429A" w:rsidRDefault="0090374D"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&lt;/a&gt;&lt;br&gt;</w:t>
      </w:r>
    </w:p>
    <w:p w:rsidR="0090374D" w:rsidRPr="004C429A" w:rsidRDefault="0090374D"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&lt;a href="javascript:void(0)" onClick="show_d(div5);"&gt;</w:t>
      </w:r>
    </w:p>
    <w:p w:rsidR="006B09B6" w:rsidRPr="004C429A" w:rsidRDefault="006B09B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показать слой </w:t>
      </w:r>
      <w:r w:rsidR="0090374D" w:rsidRPr="004C429A">
        <w:rPr>
          <w:rFonts w:ascii="Times New Roman" w:hAnsi="Times New Roman" w:cs="Times New Roman"/>
          <w:sz w:val="24"/>
          <w:szCs w:val="24"/>
        </w:rPr>
        <w:t>5</w:t>
      </w:r>
    </w:p>
    <w:p w:rsidR="0090374D" w:rsidRPr="004C429A" w:rsidRDefault="0090374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&lt;/a&gt;&lt;br&gt;</w:t>
      </w:r>
    </w:p>
    <w:p w:rsidR="0090374D" w:rsidRPr="004C429A" w:rsidRDefault="0090374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&lt;div id="div1"&gt;</w:t>
      </w:r>
    </w:p>
    <w:p w:rsidR="0090374D" w:rsidRPr="004C429A" w:rsidRDefault="0090374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&lt;h3&gt;Слой номер один&lt;/h3&gt;</w:t>
      </w:r>
    </w:p>
    <w:p w:rsidR="0090374D" w:rsidRPr="004C429A" w:rsidRDefault="0090374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Некоторый текст, на слое расположенный. Его можно скрыть и показать. Текст может содержать несколько строк.</w:t>
      </w:r>
    </w:p>
    <w:p w:rsidR="006B09B6" w:rsidRPr="004C429A" w:rsidRDefault="006B09B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&lt;/div&gt;</w:t>
      </w:r>
    </w:p>
    <w:p w:rsidR="0090374D" w:rsidRPr="004C429A" w:rsidRDefault="0090374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&lt;div id="div2"&gt;</w:t>
      </w:r>
    </w:p>
    <w:p w:rsidR="0090374D" w:rsidRPr="004C429A" w:rsidRDefault="0090374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&lt;h3&gt;Слой номер два&lt;/h3&gt;</w:t>
      </w:r>
    </w:p>
    <w:p w:rsidR="0090374D" w:rsidRPr="004C429A" w:rsidRDefault="0090374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Содержит свой текст. Если показывается, то текст на других слоях не виден.</w:t>
      </w:r>
    </w:p>
    <w:p w:rsidR="0090374D" w:rsidRPr="004C429A" w:rsidRDefault="0090374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&lt;/div&gt;</w:t>
      </w:r>
    </w:p>
    <w:p w:rsidR="0090374D" w:rsidRPr="004C429A" w:rsidRDefault="0090374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&lt;div id="div3"&gt;</w:t>
      </w:r>
    </w:p>
    <w:p w:rsidR="0090374D" w:rsidRPr="004C429A" w:rsidRDefault="0090374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&lt;h3&gt;Слой номер три&lt;/h3&gt;</w:t>
      </w:r>
    </w:p>
    <w:p w:rsidR="0090374D" w:rsidRPr="004C429A" w:rsidRDefault="0090374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lastRenderedPageBreak/>
        <w:t>Тоже текст. При работе со слоями надо следить, чтобы текст одного слоя не "выглядывал" из-под другого слоя при самых различных размерах окна браузера и используемых шрифтах.</w:t>
      </w:r>
    </w:p>
    <w:p w:rsidR="0090374D" w:rsidRPr="004C429A" w:rsidRDefault="0090374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&lt;/div&gt;</w:t>
      </w:r>
    </w:p>
    <w:p w:rsidR="0090374D" w:rsidRPr="004C429A" w:rsidRDefault="0090374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&lt;div id="div4"&gt;</w:t>
      </w:r>
    </w:p>
    <w:p w:rsidR="0090374D" w:rsidRPr="004C429A" w:rsidRDefault="0090374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&lt;h3&gt;Слой номер четыре&lt;/h3&gt;</w:t>
      </w:r>
    </w:p>
    <w:p w:rsidR="0090374D" w:rsidRPr="004C429A" w:rsidRDefault="0090374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Здесь нет текста.</w:t>
      </w:r>
    </w:p>
    <w:p w:rsidR="0090374D" w:rsidRPr="004C429A" w:rsidRDefault="0090374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&lt;/div&gt;</w:t>
      </w:r>
    </w:p>
    <w:p w:rsidR="0090374D" w:rsidRPr="004C429A" w:rsidRDefault="0090374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&lt;div id="div5"&gt;</w:t>
      </w:r>
    </w:p>
    <w:p w:rsidR="0090374D" w:rsidRPr="004C429A" w:rsidRDefault="0090374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&lt;h3&gt;Слой номер пять&lt;/h3&gt;</w:t>
      </w:r>
    </w:p>
    <w:p w:rsidR="0090374D" w:rsidRPr="004C429A" w:rsidRDefault="0090374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И тут тем более нет.</w:t>
      </w:r>
    </w:p>
    <w:p w:rsidR="0090374D" w:rsidRPr="004C429A" w:rsidRDefault="0090374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&lt;/div&gt;</w:t>
      </w:r>
    </w:p>
    <w:p w:rsidR="006B09B6" w:rsidRPr="004C429A" w:rsidRDefault="006B09B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&lt;/body&gt;</w:t>
      </w:r>
    </w:p>
    <w:p w:rsidR="006B09B6" w:rsidRPr="004C429A" w:rsidRDefault="006B09B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&lt;/html&gt;</w:t>
      </w:r>
    </w:p>
    <w:p w:rsidR="006B09B6" w:rsidRPr="004C429A" w:rsidRDefault="006B09B6" w:rsidP="00274AFC">
      <w:pPr>
        <w:spacing w:after="0" w:line="240" w:lineRule="auto"/>
        <w:ind w:firstLine="709"/>
        <w:jc w:val="both"/>
        <w:rPr>
          <w:rFonts w:ascii="Times New Roman" w:hAnsi="Times New Roman" w:cs="Times New Roman"/>
          <w:sz w:val="24"/>
          <w:szCs w:val="24"/>
        </w:rPr>
      </w:pPr>
    </w:p>
    <w:p w:rsidR="0090374D" w:rsidRPr="004C429A" w:rsidRDefault="0090374D" w:rsidP="00274AFC">
      <w:pPr>
        <w:spacing w:after="0" w:line="240" w:lineRule="auto"/>
        <w:ind w:firstLine="709"/>
        <w:jc w:val="both"/>
        <w:rPr>
          <w:rFonts w:ascii="Times New Roman" w:hAnsi="Times New Roman" w:cs="Times New Roman"/>
          <w:i/>
          <w:sz w:val="24"/>
          <w:szCs w:val="24"/>
        </w:rPr>
      </w:pPr>
      <w:r w:rsidRPr="004C429A">
        <w:rPr>
          <w:rFonts w:ascii="Times New Roman" w:hAnsi="Times New Roman" w:cs="Times New Roman"/>
          <w:i/>
          <w:sz w:val="24"/>
          <w:szCs w:val="24"/>
        </w:rPr>
        <w:t xml:space="preserve">Динамическое изменение цвета фона ячеек </w:t>
      </w:r>
    </w:p>
    <w:p w:rsidR="0090374D" w:rsidRPr="004C429A" w:rsidRDefault="0090374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Использование стилей и управление ими с помощью JavaScript позволяет менять вид ячейки "на ходу", при выполнении определенных условий, таких как наведение курсора на ссылку или саму ячейку. </w:t>
      </w:r>
    </w:p>
    <w:p w:rsidR="0090374D" w:rsidRPr="004C429A" w:rsidRDefault="0090374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Рассмотрим самый простой прием - цвет фона ячейки меняется, когда курсор мыши наводится на нее. Наведение мыши на область отслеживается событием onMouseover, а вывод мыши за ее пределы - событием onMouseout. Поскольку цвет фона меняется у той же самой ячейки, на которую наводим курсор мыши, то изменение стиля делается с помощью метода this.style.background.</w:t>
      </w:r>
    </w:p>
    <w:p w:rsidR="0090374D" w:rsidRPr="004C429A" w:rsidRDefault="0090374D"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w:t>
      </w:r>
    </w:p>
    <w:p w:rsidR="0090374D" w:rsidRPr="004C429A" w:rsidRDefault="0090374D"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&lt;table width=60% border=1 cellspacing=0 cellpadding=4 bordercolor=#333333 align=center&gt;</w:t>
      </w:r>
    </w:p>
    <w:p w:rsidR="0090374D" w:rsidRPr="004C429A" w:rsidRDefault="0090374D"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&lt;tr&gt;</w:t>
      </w:r>
    </w:p>
    <w:p w:rsidR="0090374D" w:rsidRPr="004C429A" w:rsidRDefault="0090374D"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&lt;td align=center bgcolor=#cccccc</w:t>
      </w:r>
    </w:p>
    <w:p w:rsidR="0090374D" w:rsidRPr="004C429A" w:rsidRDefault="0090374D"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onMouseover="this.style.background='#ffcc33'" </w:t>
      </w:r>
    </w:p>
    <w:p w:rsidR="0090374D" w:rsidRPr="004C429A" w:rsidRDefault="0090374D"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onMouseout="this.style.background='#cccccc'"&gt;&lt;a href="#"&gt;</w:t>
      </w:r>
      <w:r w:rsidRPr="004C429A">
        <w:rPr>
          <w:rFonts w:ascii="Times New Roman" w:hAnsi="Times New Roman" w:cs="Times New Roman"/>
          <w:sz w:val="24"/>
          <w:szCs w:val="24"/>
        </w:rPr>
        <w:t>Пункт</w:t>
      </w:r>
      <w:r w:rsidRPr="004C429A">
        <w:rPr>
          <w:rFonts w:ascii="Times New Roman" w:hAnsi="Times New Roman" w:cs="Times New Roman"/>
          <w:sz w:val="24"/>
          <w:szCs w:val="24"/>
          <w:lang w:val="en-US"/>
        </w:rPr>
        <w:t xml:space="preserve"> 1&lt;/a&gt;&lt;/td&gt;</w:t>
      </w:r>
    </w:p>
    <w:p w:rsidR="0090374D" w:rsidRPr="004C429A" w:rsidRDefault="0090374D"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&lt;td align=center bgcolor=#cccccc&gt;&lt;a href="#"&gt;&lt;</w:t>
      </w:r>
      <w:r w:rsidRPr="004C429A">
        <w:rPr>
          <w:rFonts w:ascii="Times New Roman" w:hAnsi="Times New Roman" w:cs="Times New Roman"/>
          <w:sz w:val="24"/>
          <w:szCs w:val="24"/>
        </w:rPr>
        <w:t>Пункт</w:t>
      </w:r>
      <w:r w:rsidRPr="004C429A">
        <w:rPr>
          <w:rFonts w:ascii="Times New Roman" w:hAnsi="Times New Roman" w:cs="Times New Roman"/>
          <w:sz w:val="24"/>
          <w:szCs w:val="24"/>
          <w:lang w:val="en-US"/>
        </w:rPr>
        <w:t xml:space="preserve"> 2&gt;&lt;/a&gt;&lt;/td&gt;</w:t>
      </w:r>
    </w:p>
    <w:p w:rsidR="0090374D" w:rsidRPr="004C429A" w:rsidRDefault="0090374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&lt;/tr&gt;</w:t>
      </w:r>
    </w:p>
    <w:p w:rsidR="0090374D" w:rsidRPr="004C429A" w:rsidRDefault="0090374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&lt;/table&gt;</w:t>
      </w:r>
    </w:p>
    <w:p w:rsidR="0090374D" w:rsidRPr="004C429A" w:rsidRDefault="0090374D"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w:t>
      </w:r>
    </w:p>
    <w:p w:rsidR="000B0064" w:rsidRPr="004C429A" w:rsidRDefault="000B0064" w:rsidP="00274AFC">
      <w:pPr>
        <w:spacing w:after="0" w:line="240" w:lineRule="auto"/>
        <w:ind w:firstLine="709"/>
        <w:jc w:val="both"/>
        <w:rPr>
          <w:rFonts w:ascii="Times New Roman" w:hAnsi="Times New Roman" w:cs="Times New Roman"/>
          <w:sz w:val="24"/>
          <w:szCs w:val="24"/>
        </w:rPr>
      </w:pPr>
    </w:p>
    <w:p w:rsidR="000B0064" w:rsidRPr="004C429A" w:rsidRDefault="000B0064" w:rsidP="00274AFC">
      <w:pPr>
        <w:spacing w:after="0" w:line="240" w:lineRule="auto"/>
        <w:ind w:firstLine="709"/>
        <w:jc w:val="both"/>
        <w:rPr>
          <w:rFonts w:ascii="Times New Roman" w:hAnsi="Times New Roman" w:cs="Times New Roman"/>
          <w:sz w:val="24"/>
          <w:szCs w:val="24"/>
        </w:rPr>
      </w:pPr>
    </w:p>
    <w:p w:rsidR="0033512C" w:rsidRPr="004C429A" w:rsidRDefault="0033512C"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Лекция 1</w:t>
      </w:r>
      <w:r w:rsidR="000F45CB">
        <w:rPr>
          <w:rFonts w:ascii="Times New Roman" w:hAnsi="Times New Roman" w:cs="Times New Roman"/>
          <w:b/>
          <w:sz w:val="24"/>
          <w:szCs w:val="24"/>
        </w:rPr>
        <w:t>2</w:t>
      </w:r>
      <w:r w:rsidRPr="004C429A">
        <w:rPr>
          <w:rFonts w:ascii="Times New Roman" w:hAnsi="Times New Roman" w:cs="Times New Roman"/>
          <w:b/>
          <w:sz w:val="24"/>
          <w:szCs w:val="24"/>
        </w:rPr>
        <w:t>. Модель DOM</w:t>
      </w:r>
      <w:r w:rsidR="00777C95" w:rsidRPr="004C429A">
        <w:rPr>
          <w:rFonts w:ascii="Times New Roman" w:hAnsi="Times New Roman" w:cs="Times New Roman"/>
          <w:b/>
          <w:sz w:val="24"/>
          <w:szCs w:val="24"/>
        </w:rPr>
        <w:t xml:space="preserve">. Библиотека </w:t>
      </w:r>
      <w:r w:rsidR="00777C95" w:rsidRPr="004C429A">
        <w:rPr>
          <w:rFonts w:ascii="Times New Roman" w:hAnsi="Times New Roman" w:cs="Times New Roman"/>
          <w:b/>
          <w:sz w:val="24"/>
          <w:szCs w:val="24"/>
          <w:lang w:val="en-US"/>
        </w:rPr>
        <w:t>jQuery</w:t>
      </w:r>
    </w:p>
    <w:p w:rsidR="0033512C" w:rsidRDefault="0033512C" w:rsidP="00274AFC">
      <w:pPr>
        <w:spacing w:after="0" w:line="240" w:lineRule="auto"/>
        <w:ind w:firstLine="709"/>
        <w:jc w:val="both"/>
        <w:rPr>
          <w:rFonts w:ascii="Times New Roman" w:hAnsi="Times New Roman" w:cs="Times New Roman"/>
          <w:sz w:val="24"/>
          <w:szCs w:val="24"/>
        </w:rPr>
      </w:pPr>
    </w:p>
    <w:p w:rsidR="000B5231" w:rsidRDefault="000B5231" w:rsidP="000B5231">
      <w:pPr>
        <w:spacing w:after="0" w:line="240" w:lineRule="auto"/>
        <w:ind w:firstLine="709"/>
        <w:jc w:val="both"/>
        <w:rPr>
          <w:rFonts w:ascii="Times New Roman" w:hAnsi="Times New Roman" w:cs="Times New Roman"/>
          <w:b/>
          <w:sz w:val="24"/>
          <w:szCs w:val="24"/>
        </w:rPr>
      </w:pPr>
      <w:r>
        <w:rPr>
          <w:rFonts w:ascii="Times New Roman" w:hAnsi="Times New Roman" w:cs="Times New Roman"/>
          <w:b/>
          <w:sz w:val="24"/>
          <w:szCs w:val="24"/>
        </w:rPr>
        <w:t>План лекции:</w:t>
      </w:r>
    </w:p>
    <w:p w:rsidR="000B5231" w:rsidRPr="00DE14B7" w:rsidRDefault="00DE14B7" w:rsidP="00274AFC">
      <w:pPr>
        <w:spacing w:after="0" w:line="240" w:lineRule="auto"/>
        <w:ind w:firstLine="709"/>
        <w:jc w:val="both"/>
        <w:rPr>
          <w:rFonts w:ascii="Times New Roman" w:hAnsi="Times New Roman" w:cs="Times New Roman"/>
          <w:sz w:val="24"/>
          <w:szCs w:val="24"/>
        </w:rPr>
      </w:pPr>
      <w:r w:rsidRPr="00DE14B7">
        <w:rPr>
          <w:rFonts w:ascii="Times New Roman" w:hAnsi="Times New Roman" w:cs="Times New Roman"/>
          <w:sz w:val="24"/>
          <w:szCs w:val="24"/>
        </w:rPr>
        <w:t>Структура документа DOM</w:t>
      </w:r>
    </w:p>
    <w:p w:rsidR="00DE14B7" w:rsidRPr="00DE14B7" w:rsidRDefault="00DE14B7" w:rsidP="00274AFC">
      <w:pPr>
        <w:spacing w:after="0" w:line="240" w:lineRule="auto"/>
        <w:ind w:firstLine="709"/>
        <w:jc w:val="both"/>
        <w:rPr>
          <w:rFonts w:ascii="Times New Roman" w:hAnsi="Times New Roman" w:cs="Times New Roman"/>
          <w:sz w:val="24"/>
          <w:szCs w:val="24"/>
        </w:rPr>
      </w:pPr>
      <w:r w:rsidRPr="00DE14B7">
        <w:rPr>
          <w:rFonts w:ascii="Times New Roman" w:hAnsi="Times New Roman" w:cs="Times New Roman"/>
          <w:sz w:val="24"/>
          <w:szCs w:val="24"/>
        </w:rPr>
        <w:t>Навигация по дереву документа</w:t>
      </w:r>
    </w:p>
    <w:p w:rsidR="00DE14B7" w:rsidRPr="00DE14B7" w:rsidRDefault="00DE14B7" w:rsidP="00DE14B7">
      <w:pPr>
        <w:spacing w:after="0" w:line="240" w:lineRule="auto"/>
        <w:ind w:firstLine="709"/>
        <w:jc w:val="both"/>
        <w:rPr>
          <w:rFonts w:ascii="Times New Roman" w:hAnsi="Times New Roman" w:cs="Times New Roman"/>
          <w:sz w:val="24"/>
          <w:szCs w:val="24"/>
        </w:rPr>
      </w:pPr>
      <w:r w:rsidRPr="00DE14B7">
        <w:rPr>
          <w:rFonts w:ascii="Times New Roman" w:hAnsi="Times New Roman" w:cs="Times New Roman"/>
          <w:sz w:val="24"/>
          <w:szCs w:val="24"/>
        </w:rPr>
        <w:t>Создание новых узлов</w:t>
      </w:r>
    </w:p>
    <w:p w:rsidR="00DE14B7" w:rsidRPr="00DE14B7" w:rsidRDefault="00DE14B7" w:rsidP="00DE14B7">
      <w:pPr>
        <w:spacing w:after="0" w:line="240" w:lineRule="auto"/>
        <w:ind w:firstLine="709"/>
        <w:jc w:val="both"/>
        <w:rPr>
          <w:rFonts w:ascii="Times New Roman" w:hAnsi="Times New Roman" w:cs="Times New Roman"/>
          <w:sz w:val="24"/>
          <w:szCs w:val="24"/>
        </w:rPr>
      </w:pPr>
      <w:r w:rsidRPr="00DE14B7">
        <w:rPr>
          <w:rFonts w:ascii="Times New Roman" w:hAnsi="Times New Roman" w:cs="Times New Roman"/>
          <w:sz w:val="24"/>
          <w:szCs w:val="24"/>
        </w:rPr>
        <w:t>Редактирование дерева документов</w:t>
      </w:r>
    </w:p>
    <w:p w:rsidR="00DE14B7" w:rsidRPr="00DE14B7" w:rsidRDefault="00DE14B7" w:rsidP="00DE14B7">
      <w:pPr>
        <w:spacing w:after="0" w:line="240" w:lineRule="auto"/>
        <w:ind w:firstLine="709"/>
        <w:jc w:val="both"/>
        <w:rPr>
          <w:rFonts w:ascii="Times New Roman" w:hAnsi="Times New Roman" w:cs="Times New Roman"/>
          <w:sz w:val="24"/>
          <w:szCs w:val="24"/>
        </w:rPr>
      </w:pPr>
      <w:r w:rsidRPr="00DE14B7">
        <w:rPr>
          <w:rFonts w:ascii="Times New Roman" w:hAnsi="Times New Roman" w:cs="Times New Roman"/>
          <w:sz w:val="24"/>
          <w:szCs w:val="24"/>
        </w:rPr>
        <w:t>Работа с массивами элементов</w:t>
      </w:r>
    </w:p>
    <w:p w:rsidR="00DE14B7" w:rsidRPr="00DE14B7" w:rsidRDefault="00DE14B7" w:rsidP="00DE14B7">
      <w:pPr>
        <w:spacing w:after="0" w:line="240" w:lineRule="auto"/>
        <w:ind w:firstLine="709"/>
        <w:jc w:val="both"/>
        <w:rPr>
          <w:rFonts w:ascii="Times New Roman" w:hAnsi="Times New Roman" w:cs="Times New Roman"/>
          <w:sz w:val="24"/>
          <w:szCs w:val="24"/>
        </w:rPr>
      </w:pPr>
      <w:r w:rsidRPr="00DE14B7">
        <w:rPr>
          <w:rFonts w:ascii="Times New Roman" w:hAnsi="Times New Roman" w:cs="Times New Roman"/>
          <w:sz w:val="24"/>
          <w:szCs w:val="24"/>
        </w:rPr>
        <w:t xml:space="preserve">Библиотека </w:t>
      </w:r>
      <w:r w:rsidRPr="00DE14B7">
        <w:rPr>
          <w:rFonts w:ascii="Times New Roman" w:hAnsi="Times New Roman" w:cs="Times New Roman"/>
          <w:sz w:val="24"/>
          <w:szCs w:val="24"/>
          <w:lang w:val="en-US"/>
        </w:rPr>
        <w:t>jQuery</w:t>
      </w:r>
    </w:p>
    <w:p w:rsidR="00DE14B7" w:rsidRPr="00DE14B7" w:rsidRDefault="00DE14B7" w:rsidP="00DE14B7">
      <w:pPr>
        <w:spacing w:after="0" w:line="240" w:lineRule="auto"/>
        <w:ind w:firstLine="709"/>
        <w:jc w:val="both"/>
        <w:rPr>
          <w:rFonts w:ascii="Times New Roman" w:hAnsi="Times New Roman" w:cs="Times New Roman"/>
          <w:sz w:val="24"/>
          <w:szCs w:val="24"/>
        </w:rPr>
      </w:pPr>
      <w:r w:rsidRPr="00DE14B7">
        <w:rPr>
          <w:rFonts w:ascii="Times New Roman" w:hAnsi="Times New Roman" w:cs="Times New Roman"/>
          <w:sz w:val="24"/>
          <w:szCs w:val="24"/>
        </w:rPr>
        <w:t>Обработчик готовности документа</w:t>
      </w:r>
    </w:p>
    <w:p w:rsidR="00DE14B7" w:rsidRPr="00DE14B7" w:rsidRDefault="00DE14B7" w:rsidP="00274AFC">
      <w:pPr>
        <w:spacing w:after="0" w:line="240" w:lineRule="auto"/>
        <w:ind w:firstLine="709"/>
        <w:jc w:val="both"/>
        <w:rPr>
          <w:rFonts w:ascii="Times New Roman" w:hAnsi="Times New Roman" w:cs="Times New Roman"/>
          <w:sz w:val="24"/>
          <w:szCs w:val="24"/>
        </w:rPr>
      </w:pPr>
      <w:r w:rsidRPr="00DE14B7">
        <w:rPr>
          <w:rFonts w:ascii="Times New Roman" w:hAnsi="Times New Roman" w:cs="Times New Roman"/>
          <w:sz w:val="24"/>
          <w:szCs w:val="24"/>
        </w:rPr>
        <w:t>Создание элементов DOM</w:t>
      </w:r>
    </w:p>
    <w:p w:rsidR="00DE14B7" w:rsidRPr="00DE14B7" w:rsidRDefault="00DE14B7" w:rsidP="00274AFC">
      <w:pPr>
        <w:spacing w:after="0" w:line="240" w:lineRule="auto"/>
        <w:ind w:firstLine="709"/>
        <w:jc w:val="both"/>
        <w:rPr>
          <w:rFonts w:ascii="Times New Roman" w:hAnsi="Times New Roman" w:cs="Times New Roman"/>
          <w:sz w:val="24"/>
          <w:szCs w:val="24"/>
        </w:rPr>
      </w:pPr>
      <w:r w:rsidRPr="00DE14B7">
        <w:rPr>
          <w:rFonts w:ascii="Times New Roman" w:hAnsi="Times New Roman" w:cs="Times New Roman"/>
          <w:sz w:val="24"/>
          <w:szCs w:val="24"/>
        </w:rPr>
        <w:t>Работа с полученным набором значений</w:t>
      </w:r>
    </w:p>
    <w:p w:rsidR="00DE14B7" w:rsidRPr="00DE14B7" w:rsidRDefault="00DE14B7" w:rsidP="00274AFC">
      <w:pPr>
        <w:spacing w:after="0" w:line="240" w:lineRule="auto"/>
        <w:ind w:firstLine="709"/>
        <w:jc w:val="both"/>
        <w:rPr>
          <w:rFonts w:ascii="Times New Roman" w:hAnsi="Times New Roman" w:cs="Times New Roman"/>
          <w:sz w:val="24"/>
          <w:szCs w:val="24"/>
        </w:rPr>
      </w:pPr>
      <w:r w:rsidRPr="00DE14B7">
        <w:rPr>
          <w:rFonts w:ascii="Times New Roman" w:hAnsi="Times New Roman" w:cs="Times New Roman"/>
          <w:sz w:val="24"/>
          <w:szCs w:val="24"/>
        </w:rPr>
        <w:t>Манипулирование объектами на странице</w:t>
      </w:r>
    </w:p>
    <w:p w:rsidR="00DE14B7" w:rsidRPr="00DE14B7" w:rsidRDefault="00DE14B7" w:rsidP="00DE14B7">
      <w:pPr>
        <w:spacing w:after="0" w:line="240" w:lineRule="auto"/>
        <w:ind w:firstLine="709"/>
        <w:jc w:val="both"/>
        <w:rPr>
          <w:rFonts w:ascii="Times New Roman" w:hAnsi="Times New Roman" w:cs="Times New Roman"/>
          <w:sz w:val="24"/>
          <w:szCs w:val="24"/>
        </w:rPr>
      </w:pPr>
      <w:r w:rsidRPr="00DE14B7">
        <w:rPr>
          <w:rFonts w:ascii="Times New Roman" w:hAnsi="Times New Roman" w:cs="Times New Roman"/>
          <w:sz w:val="24"/>
          <w:szCs w:val="24"/>
        </w:rPr>
        <w:t>Обработка событий</w:t>
      </w:r>
    </w:p>
    <w:p w:rsidR="00DE14B7" w:rsidRPr="00DE14B7" w:rsidRDefault="00DE14B7" w:rsidP="00274AFC">
      <w:pPr>
        <w:spacing w:after="0" w:line="240" w:lineRule="auto"/>
        <w:ind w:firstLine="709"/>
        <w:jc w:val="both"/>
        <w:rPr>
          <w:rFonts w:ascii="Times New Roman" w:hAnsi="Times New Roman" w:cs="Times New Roman"/>
          <w:sz w:val="24"/>
          <w:szCs w:val="24"/>
        </w:rPr>
      </w:pPr>
      <w:r w:rsidRPr="00DE14B7">
        <w:rPr>
          <w:rFonts w:ascii="Times New Roman" w:hAnsi="Times New Roman" w:cs="Times New Roman"/>
          <w:sz w:val="24"/>
          <w:szCs w:val="24"/>
        </w:rPr>
        <w:lastRenderedPageBreak/>
        <w:t>Скрытие и отображение объектов</w:t>
      </w:r>
    </w:p>
    <w:p w:rsidR="00DE14B7" w:rsidRPr="00DE14B7" w:rsidRDefault="00DE14B7" w:rsidP="00DE14B7">
      <w:pPr>
        <w:spacing w:after="0" w:line="240" w:lineRule="auto"/>
        <w:ind w:firstLine="709"/>
        <w:jc w:val="both"/>
        <w:rPr>
          <w:rFonts w:ascii="Times New Roman" w:hAnsi="Times New Roman" w:cs="Times New Roman"/>
          <w:sz w:val="24"/>
          <w:szCs w:val="24"/>
        </w:rPr>
      </w:pPr>
      <w:r w:rsidRPr="00DE14B7">
        <w:rPr>
          <w:rFonts w:ascii="Times New Roman" w:hAnsi="Times New Roman" w:cs="Times New Roman"/>
          <w:sz w:val="24"/>
          <w:szCs w:val="24"/>
        </w:rPr>
        <w:t>Создания слайдера</w:t>
      </w:r>
    </w:p>
    <w:p w:rsidR="0033512C" w:rsidRPr="004C429A" w:rsidRDefault="0033512C"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Структура документа DOM</w:t>
      </w:r>
    </w:p>
    <w:p w:rsidR="0033512C" w:rsidRPr="004C429A" w:rsidRDefault="0033512C"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DOM</w:t>
      </w:r>
      <w:r w:rsidRPr="004C429A">
        <w:rPr>
          <w:rFonts w:ascii="Times New Roman" w:hAnsi="Times New Roman" w:cs="Times New Roman"/>
          <w:sz w:val="24"/>
          <w:szCs w:val="24"/>
        </w:rPr>
        <w:t xml:space="preserve">  –  </w:t>
      </w:r>
      <w:r w:rsidRPr="004C429A">
        <w:rPr>
          <w:rFonts w:ascii="Times New Roman" w:hAnsi="Times New Roman" w:cs="Times New Roman"/>
          <w:sz w:val="24"/>
          <w:szCs w:val="24"/>
          <w:lang w:val="en-US"/>
        </w:rPr>
        <w:t>DocumentObjectModel</w:t>
      </w:r>
      <w:r w:rsidRPr="004C429A">
        <w:rPr>
          <w:rFonts w:ascii="Times New Roman" w:hAnsi="Times New Roman" w:cs="Times New Roman"/>
          <w:sz w:val="24"/>
          <w:szCs w:val="24"/>
        </w:rPr>
        <w:t xml:space="preserve">  –  программный  интерфейс  </w:t>
      </w:r>
      <w:r w:rsidRPr="004C429A">
        <w:rPr>
          <w:rFonts w:ascii="Times New Roman" w:hAnsi="Times New Roman" w:cs="Times New Roman"/>
          <w:sz w:val="24"/>
          <w:szCs w:val="24"/>
          <w:lang w:val="en-US"/>
        </w:rPr>
        <w:t>XML</w:t>
      </w:r>
      <w:r w:rsidRPr="004C429A">
        <w:rPr>
          <w:rFonts w:ascii="Times New Roman" w:hAnsi="Times New Roman" w:cs="Times New Roman"/>
          <w:sz w:val="24"/>
          <w:szCs w:val="24"/>
        </w:rPr>
        <w:t xml:space="preserve">  (и HTML) документов. </w:t>
      </w:r>
    </w:p>
    <w:p w:rsidR="0033512C" w:rsidRPr="004C429A" w:rsidRDefault="0033512C"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Уровни DOM:</w:t>
      </w:r>
    </w:p>
    <w:p w:rsidR="0033512C" w:rsidRPr="00DE14B7" w:rsidRDefault="0033512C" w:rsidP="00DE14B7">
      <w:pPr>
        <w:pStyle w:val="a4"/>
        <w:numPr>
          <w:ilvl w:val="0"/>
          <w:numId w:val="4"/>
        </w:numPr>
        <w:tabs>
          <w:tab w:val="left" w:pos="993"/>
        </w:tabs>
        <w:spacing w:after="0" w:line="240" w:lineRule="auto"/>
        <w:ind w:left="0" w:firstLine="709"/>
        <w:jc w:val="both"/>
        <w:rPr>
          <w:rFonts w:ascii="Times New Roman" w:hAnsi="Times New Roman" w:cs="Times New Roman"/>
          <w:sz w:val="24"/>
          <w:szCs w:val="24"/>
        </w:rPr>
      </w:pPr>
      <w:r w:rsidRPr="00DE14B7">
        <w:rPr>
          <w:rFonts w:ascii="Times New Roman" w:hAnsi="Times New Roman" w:cs="Times New Roman"/>
          <w:sz w:val="24"/>
          <w:szCs w:val="24"/>
        </w:rPr>
        <w:t>Уровень  0.  Включает в себя  все  специфические модели  DOM,  которые существовали до появления (см., например, лекцию 6) Необходимо обратить внимание, что эти модели формально не являются спецификациями DOM, опубликованными  W3C, а  скорее являются информацией о том, что существовало до начала процесса стандартизации.</w:t>
      </w:r>
    </w:p>
    <w:p w:rsidR="0033512C" w:rsidRPr="00DE14B7" w:rsidRDefault="0033512C" w:rsidP="00DE14B7">
      <w:pPr>
        <w:pStyle w:val="a4"/>
        <w:numPr>
          <w:ilvl w:val="0"/>
          <w:numId w:val="4"/>
        </w:numPr>
        <w:tabs>
          <w:tab w:val="left" w:pos="993"/>
        </w:tabs>
        <w:spacing w:after="0" w:line="240" w:lineRule="auto"/>
        <w:ind w:left="0" w:firstLine="709"/>
        <w:jc w:val="both"/>
        <w:rPr>
          <w:rFonts w:ascii="Times New Roman" w:hAnsi="Times New Roman" w:cs="Times New Roman"/>
          <w:sz w:val="24"/>
          <w:szCs w:val="24"/>
        </w:rPr>
      </w:pPr>
      <w:r w:rsidRPr="00DE14B7">
        <w:rPr>
          <w:rFonts w:ascii="Times New Roman" w:hAnsi="Times New Roman" w:cs="Times New Roman"/>
          <w:sz w:val="24"/>
          <w:szCs w:val="24"/>
        </w:rPr>
        <w:t>Уровень 1 (1998). Появление понятия узел.</w:t>
      </w:r>
    </w:p>
    <w:p w:rsidR="0033512C" w:rsidRPr="00DE14B7" w:rsidRDefault="0033512C" w:rsidP="00DE14B7">
      <w:pPr>
        <w:pStyle w:val="a4"/>
        <w:numPr>
          <w:ilvl w:val="0"/>
          <w:numId w:val="4"/>
        </w:numPr>
        <w:tabs>
          <w:tab w:val="left" w:pos="993"/>
        </w:tabs>
        <w:spacing w:after="0" w:line="240" w:lineRule="auto"/>
        <w:ind w:left="0" w:firstLine="709"/>
        <w:jc w:val="both"/>
        <w:rPr>
          <w:rFonts w:ascii="Times New Roman" w:hAnsi="Times New Roman" w:cs="Times New Roman"/>
          <w:sz w:val="24"/>
          <w:szCs w:val="24"/>
        </w:rPr>
      </w:pPr>
      <w:r w:rsidRPr="00DE14B7">
        <w:rPr>
          <w:rFonts w:ascii="Times New Roman" w:hAnsi="Times New Roman" w:cs="Times New Roman"/>
          <w:sz w:val="24"/>
          <w:szCs w:val="24"/>
        </w:rPr>
        <w:t>Уровень 2 (2000-2004). Поддержка пространства имен.</w:t>
      </w:r>
    </w:p>
    <w:p w:rsidR="0033512C" w:rsidRPr="00DE14B7" w:rsidRDefault="0033512C" w:rsidP="00DE14B7">
      <w:pPr>
        <w:pStyle w:val="a4"/>
        <w:numPr>
          <w:ilvl w:val="0"/>
          <w:numId w:val="4"/>
        </w:numPr>
        <w:tabs>
          <w:tab w:val="left" w:pos="993"/>
        </w:tabs>
        <w:spacing w:after="0" w:line="240" w:lineRule="auto"/>
        <w:ind w:left="0" w:firstLine="709"/>
        <w:jc w:val="both"/>
        <w:rPr>
          <w:rFonts w:ascii="Times New Roman" w:hAnsi="Times New Roman" w:cs="Times New Roman"/>
          <w:sz w:val="24"/>
          <w:szCs w:val="24"/>
        </w:rPr>
      </w:pPr>
      <w:r w:rsidRPr="00DE14B7">
        <w:rPr>
          <w:rFonts w:ascii="Times New Roman" w:hAnsi="Times New Roman" w:cs="Times New Roman"/>
          <w:sz w:val="24"/>
          <w:szCs w:val="24"/>
        </w:rPr>
        <w:t>Уровень 3 (с 2004).</w:t>
      </w:r>
    </w:p>
    <w:p w:rsidR="0033512C" w:rsidRPr="004C429A" w:rsidRDefault="0033512C"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DOM  представляет  документ  как  иерархию  узлов  (node).  На вершине иерархии узел  –  document, который представляет собой весь документ. В качестве узлов представлено все содержимое документа:  HTML-элементы, атрибуты и текст.</w:t>
      </w:r>
    </w:p>
    <w:p w:rsidR="000B0064" w:rsidRPr="004C429A" w:rsidRDefault="0033512C"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Для  обсуждения  свойств  и  методов  будем  использовать  следующий фрагмент:</w:t>
      </w:r>
    </w:p>
    <w:p w:rsidR="0033512C" w:rsidRPr="004C429A" w:rsidRDefault="0033512C"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&lt;div&gt;</w:t>
      </w:r>
    </w:p>
    <w:p w:rsidR="0033512C" w:rsidRPr="004C429A" w:rsidRDefault="0033512C"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&lt;ul id="components"&gt;</w:t>
      </w:r>
    </w:p>
    <w:p w:rsidR="0033512C" w:rsidRPr="004C429A" w:rsidRDefault="0033512C"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&lt;li&gt;</w:t>
      </w:r>
      <w:r w:rsidR="00777C95" w:rsidRPr="004C429A">
        <w:rPr>
          <w:rFonts w:ascii="Times New Roman" w:hAnsi="Times New Roman" w:cs="Times New Roman"/>
          <w:sz w:val="24"/>
          <w:szCs w:val="24"/>
          <w:lang w:val="en-US"/>
        </w:rPr>
        <w:t>HTML</w:t>
      </w:r>
      <w:r w:rsidRPr="004C429A">
        <w:rPr>
          <w:rFonts w:ascii="Times New Roman" w:hAnsi="Times New Roman" w:cs="Times New Roman"/>
          <w:sz w:val="24"/>
          <w:szCs w:val="24"/>
          <w:lang w:val="en-US"/>
        </w:rPr>
        <w:t>&lt;</w:t>
      </w:r>
      <w:r w:rsidR="00777C95" w:rsidRPr="004C429A">
        <w:rPr>
          <w:rFonts w:ascii="Times New Roman" w:hAnsi="Times New Roman" w:cs="Times New Roman"/>
          <w:sz w:val="24"/>
          <w:szCs w:val="24"/>
          <w:lang w:val="en-US"/>
        </w:rPr>
        <w:t>/</w:t>
      </w:r>
      <w:r w:rsidRPr="004C429A">
        <w:rPr>
          <w:rFonts w:ascii="Times New Roman" w:hAnsi="Times New Roman" w:cs="Times New Roman"/>
          <w:sz w:val="24"/>
          <w:szCs w:val="24"/>
          <w:lang w:val="en-US"/>
        </w:rPr>
        <w:t>li&gt;</w:t>
      </w:r>
    </w:p>
    <w:p w:rsidR="0033512C" w:rsidRPr="004C429A" w:rsidRDefault="0033512C"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&lt;li&gt;</w:t>
      </w:r>
      <w:r w:rsidR="00777C95" w:rsidRPr="004C429A">
        <w:rPr>
          <w:rFonts w:ascii="Times New Roman" w:hAnsi="Times New Roman" w:cs="Times New Roman"/>
          <w:sz w:val="24"/>
          <w:szCs w:val="24"/>
          <w:lang w:val="en-US"/>
        </w:rPr>
        <w:t>CSS</w:t>
      </w:r>
      <w:r w:rsidRPr="004C429A">
        <w:rPr>
          <w:rFonts w:ascii="Times New Roman" w:hAnsi="Times New Roman" w:cs="Times New Roman"/>
          <w:sz w:val="24"/>
          <w:szCs w:val="24"/>
          <w:lang w:val="en-US"/>
        </w:rPr>
        <w:t>&lt;</w:t>
      </w:r>
      <w:r w:rsidR="00777C95" w:rsidRPr="004C429A">
        <w:rPr>
          <w:rFonts w:ascii="Times New Roman" w:hAnsi="Times New Roman" w:cs="Times New Roman"/>
          <w:sz w:val="24"/>
          <w:szCs w:val="24"/>
          <w:lang w:val="en-US"/>
        </w:rPr>
        <w:t>/</w:t>
      </w:r>
      <w:r w:rsidRPr="004C429A">
        <w:rPr>
          <w:rFonts w:ascii="Times New Roman" w:hAnsi="Times New Roman" w:cs="Times New Roman"/>
          <w:sz w:val="24"/>
          <w:szCs w:val="24"/>
          <w:lang w:val="en-US"/>
        </w:rPr>
        <w:t>li&gt;</w:t>
      </w:r>
    </w:p>
    <w:p w:rsidR="0033512C" w:rsidRPr="004C429A" w:rsidRDefault="0033512C"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&lt;li&gt;</w:t>
      </w:r>
      <w:r w:rsidR="00777C95" w:rsidRPr="004C429A">
        <w:rPr>
          <w:rFonts w:ascii="Times New Roman" w:hAnsi="Times New Roman" w:cs="Times New Roman"/>
          <w:sz w:val="24"/>
          <w:szCs w:val="24"/>
          <w:lang w:val="en-US"/>
        </w:rPr>
        <w:t>JavaScript</w:t>
      </w:r>
      <w:r w:rsidRPr="004C429A">
        <w:rPr>
          <w:rFonts w:ascii="Times New Roman" w:hAnsi="Times New Roman" w:cs="Times New Roman"/>
          <w:sz w:val="24"/>
          <w:szCs w:val="24"/>
          <w:lang w:val="en-US"/>
        </w:rPr>
        <w:t>&lt;</w:t>
      </w:r>
      <w:r w:rsidR="00777C95" w:rsidRPr="004C429A">
        <w:rPr>
          <w:rFonts w:ascii="Times New Roman" w:hAnsi="Times New Roman" w:cs="Times New Roman"/>
          <w:sz w:val="24"/>
          <w:szCs w:val="24"/>
          <w:lang w:val="en-US"/>
        </w:rPr>
        <w:t>/</w:t>
      </w:r>
      <w:r w:rsidRPr="004C429A">
        <w:rPr>
          <w:rFonts w:ascii="Times New Roman" w:hAnsi="Times New Roman" w:cs="Times New Roman"/>
          <w:sz w:val="24"/>
          <w:szCs w:val="24"/>
          <w:lang w:val="en-US"/>
        </w:rPr>
        <w:t>li&gt;</w:t>
      </w:r>
    </w:p>
    <w:p w:rsidR="0033512C" w:rsidRPr="00B9197C" w:rsidRDefault="0033512C" w:rsidP="00274AFC">
      <w:pPr>
        <w:spacing w:after="0" w:line="240" w:lineRule="auto"/>
        <w:ind w:firstLine="709"/>
        <w:jc w:val="both"/>
        <w:rPr>
          <w:rFonts w:ascii="Times New Roman" w:hAnsi="Times New Roman" w:cs="Times New Roman"/>
          <w:sz w:val="24"/>
          <w:szCs w:val="24"/>
        </w:rPr>
      </w:pPr>
      <w:r w:rsidRPr="00B9197C">
        <w:rPr>
          <w:rFonts w:ascii="Times New Roman" w:hAnsi="Times New Roman" w:cs="Times New Roman"/>
          <w:sz w:val="24"/>
          <w:szCs w:val="24"/>
        </w:rPr>
        <w:t>&lt;/</w:t>
      </w:r>
      <w:r w:rsidRPr="004C429A">
        <w:rPr>
          <w:rFonts w:ascii="Times New Roman" w:hAnsi="Times New Roman" w:cs="Times New Roman"/>
          <w:sz w:val="24"/>
          <w:szCs w:val="24"/>
          <w:lang w:val="en-US"/>
        </w:rPr>
        <w:t>ul</w:t>
      </w:r>
      <w:r w:rsidRPr="00B9197C">
        <w:rPr>
          <w:rFonts w:ascii="Times New Roman" w:hAnsi="Times New Roman" w:cs="Times New Roman"/>
          <w:sz w:val="24"/>
          <w:szCs w:val="24"/>
        </w:rPr>
        <w:t>&gt;</w:t>
      </w:r>
    </w:p>
    <w:p w:rsidR="0033512C" w:rsidRPr="00B9197C" w:rsidRDefault="0033512C" w:rsidP="00274AFC">
      <w:pPr>
        <w:spacing w:after="0" w:line="240" w:lineRule="auto"/>
        <w:ind w:firstLine="709"/>
        <w:jc w:val="both"/>
        <w:rPr>
          <w:rFonts w:ascii="Times New Roman" w:hAnsi="Times New Roman" w:cs="Times New Roman"/>
          <w:sz w:val="24"/>
          <w:szCs w:val="24"/>
        </w:rPr>
      </w:pPr>
      <w:r w:rsidRPr="00B9197C">
        <w:rPr>
          <w:rFonts w:ascii="Times New Roman" w:hAnsi="Times New Roman" w:cs="Times New Roman"/>
          <w:sz w:val="24"/>
          <w:szCs w:val="24"/>
        </w:rPr>
        <w:t>&lt;/</w:t>
      </w:r>
      <w:r w:rsidRPr="004C429A">
        <w:rPr>
          <w:rFonts w:ascii="Times New Roman" w:hAnsi="Times New Roman" w:cs="Times New Roman"/>
          <w:sz w:val="24"/>
          <w:szCs w:val="24"/>
          <w:lang w:val="en-US"/>
        </w:rPr>
        <w:t>div</w:t>
      </w:r>
      <w:r w:rsidRPr="00B9197C">
        <w:rPr>
          <w:rFonts w:ascii="Times New Roman" w:hAnsi="Times New Roman" w:cs="Times New Roman"/>
          <w:sz w:val="24"/>
          <w:szCs w:val="24"/>
        </w:rPr>
        <w:t>&gt;</w:t>
      </w:r>
    </w:p>
    <w:p w:rsidR="0033512C" w:rsidRPr="00B9197C" w:rsidRDefault="0033512C" w:rsidP="00274AFC">
      <w:pPr>
        <w:spacing w:after="0" w:line="240" w:lineRule="auto"/>
        <w:ind w:firstLine="709"/>
        <w:jc w:val="both"/>
        <w:rPr>
          <w:rFonts w:ascii="Times New Roman" w:hAnsi="Times New Roman" w:cs="Times New Roman"/>
          <w:sz w:val="24"/>
          <w:szCs w:val="24"/>
        </w:rPr>
      </w:pPr>
    </w:p>
    <w:p w:rsidR="0033512C" w:rsidRPr="004C429A" w:rsidRDefault="0033512C"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Навигация по дереву документа</w:t>
      </w:r>
    </w:p>
    <w:p w:rsidR="0033512C" w:rsidRPr="004C429A" w:rsidRDefault="0033512C"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Навигацию можно начать с любого узла, у которого известен идентификатор.</w:t>
      </w:r>
    </w:p>
    <w:p w:rsidR="0033512C" w:rsidRPr="004C429A" w:rsidRDefault="0033512C"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var oList=document.getElementById("components") </w:t>
      </w:r>
    </w:p>
    <w:p w:rsidR="0033512C" w:rsidRPr="004C429A" w:rsidRDefault="0033512C"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Также  в  случае  корректной  страницы  можно  указать  document.documentElement – самый верхний уровень.</w:t>
      </w:r>
    </w:p>
    <w:p w:rsidR="0033512C" w:rsidRPr="004C429A" w:rsidRDefault="0033512C"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Ссылка на родительский элемент:</w:t>
      </w:r>
    </w:p>
    <w:p w:rsidR="0033512C" w:rsidRPr="004C429A" w:rsidRDefault="0033512C"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var oParent=oList.parentNode</w:t>
      </w:r>
    </w:p>
    <w:p w:rsidR="0033512C" w:rsidRPr="004C429A" w:rsidRDefault="0033512C"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Дочерние элементы представляют собой коллекцию, на элемент которой ссылаются так:</w:t>
      </w:r>
    </w:p>
    <w:p w:rsidR="0033512C" w:rsidRPr="004C429A" w:rsidRDefault="0033512C"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var oItem1=oList.childNodes[1]</w:t>
      </w:r>
    </w:p>
    <w:p w:rsidR="0033512C" w:rsidRPr="004C429A" w:rsidRDefault="0033512C"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В данном случае это будет элемент &lt;</w:t>
      </w:r>
      <w:r w:rsidRPr="004C429A">
        <w:rPr>
          <w:rFonts w:ascii="Times New Roman" w:hAnsi="Times New Roman" w:cs="Times New Roman"/>
          <w:sz w:val="24"/>
          <w:szCs w:val="24"/>
          <w:lang w:val="en-US"/>
        </w:rPr>
        <w:t>li</w:t>
      </w:r>
      <w:r w:rsidRPr="004C429A">
        <w:rPr>
          <w:rFonts w:ascii="Times New Roman" w:hAnsi="Times New Roman" w:cs="Times New Roman"/>
          <w:sz w:val="24"/>
          <w:szCs w:val="24"/>
        </w:rPr>
        <w:t>&gt;</w:t>
      </w:r>
      <w:r w:rsidRPr="004C429A">
        <w:rPr>
          <w:rFonts w:ascii="Times New Roman" w:hAnsi="Times New Roman" w:cs="Times New Roman"/>
          <w:sz w:val="24"/>
          <w:szCs w:val="24"/>
          <w:lang w:val="en-US"/>
        </w:rPr>
        <w:t>CSS</w:t>
      </w:r>
      <w:r w:rsidRPr="004C429A">
        <w:rPr>
          <w:rFonts w:ascii="Times New Roman" w:hAnsi="Times New Roman" w:cs="Times New Roman"/>
          <w:sz w:val="24"/>
          <w:szCs w:val="24"/>
        </w:rPr>
        <w:t>&lt;/</w:t>
      </w:r>
      <w:r w:rsidRPr="004C429A">
        <w:rPr>
          <w:rFonts w:ascii="Times New Roman" w:hAnsi="Times New Roman" w:cs="Times New Roman"/>
          <w:sz w:val="24"/>
          <w:szCs w:val="24"/>
          <w:lang w:val="en-US"/>
        </w:rPr>
        <w:t>li</w:t>
      </w:r>
      <w:r w:rsidRPr="004C429A">
        <w:rPr>
          <w:rFonts w:ascii="Times New Roman" w:hAnsi="Times New Roman" w:cs="Times New Roman"/>
          <w:sz w:val="24"/>
          <w:szCs w:val="24"/>
        </w:rPr>
        <w:t>&gt;.</w:t>
      </w:r>
    </w:p>
    <w:p w:rsidR="00777C95" w:rsidRPr="004C429A" w:rsidRDefault="00777C9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На  первый  и  последний  дочерний  элемент  ссылаются  так:  firstChild, lastChild.</w:t>
      </w:r>
    </w:p>
    <w:p w:rsidR="00777C95" w:rsidRPr="004C429A" w:rsidRDefault="00777C9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Кроме этого можно сослаться на соседние узлы одного уровня:</w:t>
      </w:r>
    </w:p>
    <w:p w:rsidR="00777C95" w:rsidRPr="004C429A" w:rsidRDefault="00777C95"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var oPreviousSibling=oList.previousSibling</w:t>
      </w:r>
    </w:p>
    <w:p w:rsidR="00777C95" w:rsidRPr="004C429A" w:rsidRDefault="00777C95"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var oNextSibling=oList.nextSibling</w:t>
      </w:r>
    </w:p>
    <w:p w:rsidR="00777C95" w:rsidRPr="004C429A" w:rsidRDefault="00777C95" w:rsidP="00274AFC">
      <w:pPr>
        <w:spacing w:after="0" w:line="240" w:lineRule="auto"/>
        <w:ind w:firstLine="709"/>
        <w:jc w:val="both"/>
        <w:rPr>
          <w:rFonts w:ascii="Times New Roman" w:hAnsi="Times New Roman" w:cs="Times New Roman"/>
          <w:b/>
          <w:sz w:val="24"/>
          <w:szCs w:val="24"/>
          <w:lang w:val="en-US"/>
        </w:rPr>
      </w:pPr>
    </w:p>
    <w:p w:rsidR="00777C95" w:rsidRPr="000F45CB" w:rsidRDefault="00777C95"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Созданиеновыхузлов</w:t>
      </w:r>
    </w:p>
    <w:p w:rsidR="00777C95" w:rsidRPr="000F45CB" w:rsidRDefault="00777C9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Методы</w:t>
      </w:r>
      <w:r w:rsidRPr="000F45CB">
        <w:rPr>
          <w:rFonts w:ascii="Times New Roman" w:hAnsi="Times New Roman" w:cs="Times New Roman"/>
          <w:sz w:val="24"/>
          <w:szCs w:val="24"/>
        </w:rPr>
        <w:t xml:space="preserve">: </w:t>
      </w:r>
      <w:r w:rsidRPr="004C429A">
        <w:rPr>
          <w:rFonts w:ascii="Times New Roman" w:hAnsi="Times New Roman" w:cs="Times New Roman"/>
          <w:sz w:val="24"/>
          <w:szCs w:val="24"/>
          <w:lang w:val="en-US"/>
        </w:rPr>
        <w:t>createElement</w:t>
      </w:r>
      <w:r w:rsidRPr="000F45CB">
        <w:rPr>
          <w:rFonts w:ascii="Times New Roman" w:hAnsi="Times New Roman" w:cs="Times New Roman"/>
          <w:sz w:val="24"/>
          <w:szCs w:val="24"/>
        </w:rPr>
        <w:t xml:space="preserve">(), </w:t>
      </w:r>
      <w:r w:rsidRPr="004C429A">
        <w:rPr>
          <w:rFonts w:ascii="Times New Roman" w:hAnsi="Times New Roman" w:cs="Times New Roman"/>
          <w:sz w:val="24"/>
          <w:szCs w:val="24"/>
          <w:lang w:val="en-US"/>
        </w:rPr>
        <w:t>createTextNode</w:t>
      </w:r>
      <w:r w:rsidRPr="000F45CB">
        <w:rPr>
          <w:rFonts w:ascii="Times New Roman" w:hAnsi="Times New Roman" w:cs="Times New Roman"/>
          <w:sz w:val="24"/>
          <w:szCs w:val="24"/>
        </w:rPr>
        <w:t>().</w:t>
      </w:r>
    </w:p>
    <w:p w:rsidR="00777C95" w:rsidRPr="004C429A" w:rsidRDefault="00777C9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Рассмотрим, как добавить к нашему списку элемент &lt;</w:t>
      </w:r>
      <w:r w:rsidRPr="004C429A">
        <w:rPr>
          <w:rFonts w:ascii="Times New Roman" w:hAnsi="Times New Roman" w:cs="Times New Roman"/>
          <w:sz w:val="24"/>
          <w:szCs w:val="24"/>
          <w:lang w:val="en-US"/>
        </w:rPr>
        <w:t>li</w:t>
      </w:r>
      <w:r w:rsidRPr="004C429A">
        <w:rPr>
          <w:rFonts w:ascii="Times New Roman" w:hAnsi="Times New Roman" w:cs="Times New Roman"/>
          <w:sz w:val="24"/>
          <w:szCs w:val="24"/>
        </w:rPr>
        <w:t>&gt;</w:t>
      </w:r>
      <w:r w:rsidRPr="004C429A">
        <w:rPr>
          <w:rFonts w:ascii="Times New Roman" w:hAnsi="Times New Roman" w:cs="Times New Roman"/>
          <w:sz w:val="24"/>
          <w:szCs w:val="24"/>
          <w:lang w:val="en-US"/>
        </w:rPr>
        <w:t>XML</w:t>
      </w:r>
      <w:r w:rsidRPr="004C429A">
        <w:rPr>
          <w:rFonts w:ascii="Times New Roman" w:hAnsi="Times New Roman" w:cs="Times New Roman"/>
          <w:sz w:val="24"/>
          <w:szCs w:val="24"/>
        </w:rPr>
        <w:t>&lt;/</w:t>
      </w:r>
      <w:r w:rsidRPr="004C429A">
        <w:rPr>
          <w:rFonts w:ascii="Times New Roman" w:hAnsi="Times New Roman" w:cs="Times New Roman"/>
          <w:sz w:val="24"/>
          <w:szCs w:val="24"/>
          <w:lang w:val="en-US"/>
        </w:rPr>
        <w:t>li</w:t>
      </w:r>
      <w:r w:rsidRPr="004C429A">
        <w:rPr>
          <w:rFonts w:ascii="Times New Roman" w:hAnsi="Times New Roman" w:cs="Times New Roman"/>
          <w:sz w:val="24"/>
          <w:szCs w:val="24"/>
        </w:rPr>
        <w:t>&gt;.</w:t>
      </w:r>
    </w:p>
    <w:p w:rsidR="00777C95" w:rsidRPr="004C429A" w:rsidRDefault="00777C9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Первым делом создаем узел LI. Для этого даем команду</w:t>
      </w:r>
    </w:p>
    <w:p w:rsidR="00777C95" w:rsidRPr="004C429A" w:rsidRDefault="00777C9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var oItem=document.createElement("LI")</w:t>
      </w:r>
    </w:p>
    <w:p w:rsidR="00777C95" w:rsidRPr="004C429A" w:rsidRDefault="00777C9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Рекомендуется писать название тегов заглавными буквами.</w:t>
      </w:r>
    </w:p>
    <w:p w:rsidR="00777C95" w:rsidRPr="004C429A" w:rsidRDefault="00777C9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Далее создаем содержимое узла:</w:t>
      </w:r>
    </w:p>
    <w:p w:rsidR="00777C95" w:rsidRPr="004C429A" w:rsidRDefault="00777C9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var oText=document.createTextNode("XML")</w:t>
      </w:r>
    </w:p>
    <w:p w:rsidR="00777C95" w:rsidRPr="004C429A" w:rsidRDefault="00777C9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Обращаю внимание на то, что узлы созданы, но еще не связаны ни между собой, ни с основным списком.</w:t>
      </w:r>
    </w:p>
    <w:p w:rsidR="00777C95" w:rsidRPr="004C429A" w:rsidRDefault="00777C95" w:rsidP="00274AFC">
      <w:pPr>
        <w:spacing w:after="0" w:line="240" w:lineRule="auto"/>
        <w:ind w:firstLine="709"/>
        <w:jc w:val="both"/>
        <w:rPr>
          <w:rFonts w:ascii="Times New Roman" w:hAnsi="Times New Roman" w:cs="Times New Roman"/>
          <w:sz w:val="24"/>
          <w:szCs w:val="24"/>
        </w:rPr>
      </w:pPr>
    </w:p>
    <w:p w:rsidR="00777C95" w:rsidRPr="004C429A" w:rsidRDefault="00777C95"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Редактирование дерева документов</w:t>
      </w:r>
    </w:p>
    <w:p w:rsidR="00777C95" w:rsidRPr="004C429A" w:rsidRDefault="00777C9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Приведем некоторые методы для редактирования дерева документов.</w:t>
      </w:r>
    </w:p>
    <w:p w:rsidR="00777C95" w:rsidRPr="004C429A" w:rsidRDefault="00777C95"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rPr>
        <w:t>Вставка</w:t>
      </w:r>
      <w:r w:rsidRPr="004C429A">
        <w:rPr>
          <w:rFonts w:ascii="Times New Roman" w:hAnsi="Times New Roman" w:cs="Times New Roman"/>
          <w:sz w:val="24"/>
          <w:szCs w:val="24"/>
          <w:lang w:val="en-US"/>
        </w:rPr>
        <w:t>: appendChild(), insertBefore().</w:t>
      </w:r>
    </w:p>
    <w:p w:rsidR="00777C95" w:rsidRPr="004C429A" w:rsidRDefault="00777C95"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rPr>
        <w:t>Копирование</w:t>
      </w:r>
      <w:r w:rsidRPr="004C429A">
        <w:rPr>
          <w:rFonts w:ascii="Times New Roman" w:hAnsi="Times New Roman" w:cs="Times New Roman"/>
          <w:sz w:val="24"/>
          <w:szCs w:val="24"/>
          <w:lang w:val="en-US"/>
        </w:rPr>
        <w:t>: cloneNode().</w:t>
      </w:r>
    </w:p>
    <w:p w:rsidR="00777C95" w:rsidRPr="004C429A" w:rsidRDefault="00777C95"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rPr>
        <w:t>Замещение</w:t>
      </w:r>
      <w:r w:rsidRPr="004C429A">
        <w:rPr>
          <w:rFonts w:ascii="Times New Roman" w:hAnsi="Times New Roman" w:cs="Times New Roman"/>
          <w:sz w:val="24"/>
          <w:szCs w:val="24"/>
          <w:lang w:val="en-US"/>
        </w:rPr>
        <w:t>: replaceChild().</w:t>
      </w:r>
    </w:p>
    <w:p w:rsidR="00777C95" w:rsidRPr="004C429A" w:rsidRDefault="00777C95"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rPr>
        <w:t>Удаление</w:t>
      </w:r>
      <w:r w:rsidRPr="004C429A">
        <w:rPr>
          <w:rFonts w:ascii="Times New Roman" w:hAnsi="Times New Roman" w:cs="Times New Roman"/>
          <w:sz w:val="24"/>
          <w:szCs w:val="24"/>
          <w:lang w:val="en-US"/>
        </w:rPr>
        <w:t>: removeChild().</w:t>
      </w:r>
    </w:p>
    <w:p w:rsidR="00777C95" w:rsidRPr="004C429A" w:rsidRDefault="00777C95"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rPr>
        <w:t>Присоединимузел</w:t>
      </w:r>
      <w:r w:rsidRPr="004C429A">
        <w:rPr>
          <w:rFonts w:ascii="Times New Roman" w:hAnsi="Times New Roman" w:cs="Times New Roman"/>
          <w:sz w:val="24"/>
          <w:szCs w:val="24"/>
          <w:lang w:val="en-US"/>
        </w:rPr>
        <w:t xml:space="preserve"> oText </w:t>
      </w:r>
      <w:r w:rsidRPr="004C429A">
        <w:rPr>
          <w:rFonts w:ascii="Times New Roman" w:hAnsi="Times New Roman" w:cs="Times New Roman"/>
          <w:sz w:val="24"/>
          <w:szCs w:val="24"/>
        </w:rPr>
        <w:t>кузлу</w:t>
      </w:r>
      <w:r w:rsidRPr="004C429A">
        <w:rPr>
          <w:rFonts w:ascii="Times New Roman" w:hAnsi="Times New Roman" w:cs="Times New Roman"/>
          <w:sz w:val="24"/>
          <w:szCs w:val="24"/>
          <w:lang w:val="en-US"/>
        </w:rPr>
        <w:t xml:space="preserve"> oItem: oItem.appendChild(oText)</w:t>
      </w:r>
    </w:p>
    <w:p w:rsidR="00777C95" w:rsidRPr="004C429A" w:rsidRDefault="00777C9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Теперь в памяти имеется веточка &lt;</w:t>
      </w:r>
      <w:r w:rsidRPr="004C429A">
        <w:rPr>
          <w:rFonts w:ascii="Times New Roman" w:hAnsi="Times New Roman" w:cs="Times New Roman"/>
          <w:sz w:val="24"/>
          <w:szCs w:val="24"/>
          <w:lang w:val="en-US"/>
        </w:rPr>
        <w:t>li</w:t>
      </w:r>
      <w:r w:rsidRPr="004C429A">
        <w:rPr>
          <w:rFonts w:ascii="Times New Roman" w:hAnsi="Times New Roman" w:cs="Times New Roman"/>
          <w:sz w:val="24"/>
          <w:szCs w:val="24"/>
        </w:rPr>
        <w:t>&gt;</w:t>
      </w:r>
      <w:r w:rsidRPr="004C429A">
        <w:rPr>
          <w:rFonts w:ascii="Times New Roman" w:hAnsi="Times New Roman" w:cs="Times New Roman"/>
          <w:sz w:val="24"/>
          <w:szCs w:val="24"/>
          <w:lang w:val="en-US"/>
        </w:rPr>
        <w:t>XML</w:t>
      </w:r>
      <w:r w:rsidRPr="004C429A">
        <w:rPr>
          <w:rFonts w:ascii="Times New Roman" w:hAnsi="Times New Roman" w:cs="Times New Roman"/>
          <w:sz w:val="24"/>
          <w:szCs w:val="24"/>
        </w:rPr>
        <w:t>&lt;/</w:t>
      </w:r>
      <w:r w:rsidRPr="004C429A">
        <w:rPr>
          <w:rFonts w:ascii="Times New Roman" w:hAnsi="Times New Roman" w:cs="Times New Roman"/>
          <w:sz w:val="24"/>
          <w:szCs w:val="24"/>
          <w:lang w:val="en-US"/>
        </w:rPr>
        <w:t>li</w:t>
      </w:r>
      <w:r w:rsidRPr="004C429A">
        <w:rPr>
          <w:rFonts w:ascii="Times New Roman" w:hAnsi="Times New Roman" w:cs="Times New Roman"/>
          <w:sz w:val="24"/>
          <w:szCs w:val="24"/>
        </w:rPr>
        <w:t>&gt;.</w:t>
      </w:r>
    </w:p>
    <w:p w:rsidR="00777C95" w:rsidRPr="004C429A" w:rsidRDefault="00777C9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Добавим ее в конец узла oList:</w:t>
      </w:r>
    </w:p>
    <w:p w:rsidR="00777C95" w:rsidRPr="004C429A" w:rsidRDefault="00777C9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oList.appendChild(oItem)</w:t>
      </w:r>
    </w:p>
    <w:p w:rsidR="00777C95" w:rsidRPr="004C429A" w:rsidRDefault="00777C9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После последней команды в списке должен появиться элемент XML.</w:t>
      </w:r>
    </w:p>
    <w:p w:rsidR="00777C95" w:rsidRPr="004C429A" w:rsidRDefault="00777C9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Для вставки в произвольное место можно использовать метод insertBefore(), например, так:</w:t>
      </w:r>
    </w:p>
    <w:p w:rsidR="00777C95" w:rsidRPr="004C429A" w:rsidRDefault="00777C95"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oList.firstChild.nextSibling.insertBefore(oItem)</w:t>
      </w:r>
    </w:p>
    <w:p w:rsidR="00777C95" w:rsidRPr="004C429A" w:rsidRDefault="00777C95"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rPr>
        <w:t>Для копирования узла используется методb cloneNode(). Пример</w:t>
      </w:r>
      <w:r w:rsidRPr="004C429A">
        <w:rPr>
          <w:rFonts w:ascii="Times New Roman" w:hAnsi="Times New Roman" w:cs="Times New Roman"/>
          <w:sz w:val="24"/>
          <w:szCs w:val="24"/>
          <w:lang w:val="en-US"/>
        </w:rPr>
        <w:t>:</w:t>
      </w:r>
    </w:p>
    <w:p w:rsidR="00777C95" w:rsidRPr="004C429A" w:rsidRDefault="00777C95"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var oClone=oList.cloneNode(true)</w:t>
      </w:r>
    </w:p>
    <w:p w:rsidR="00777C95" w:rsidRPr="004C429A" w:rsidRDefault="00777C9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Если установлен параметр true, то узел копируется со всеми потомками. </w:t>
      </w:r>
    </w:p>
    <w:p w:rsidR="00777C95" w:rsidRPr="004C429A" w:rsidRDefault="00777C9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Далее скопированный узел можно добавить к списку: oList.appendChild(oClone)</w:t>
      </w:r>
    </w:p>
    <w:p w:rsidR="00777C95" w:rsidRPr="004C429A" w:rsidRDefault="00777C9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Замена последнего элемента:</w:t>
      </w:r>
    </w:p>
    <w:p w:rsidR="00777C95" w:rsidRPr="00B9197C" w:rsidRDefault="00777C9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varoItem</w:t>
      </w:r>
      <w:r w:rsidRPr="00B9197C">
        <w:rPr>
          <w:rFonts w:ascii="Times New Roman" w:hAnsi="Times New Roman" w:cs="Times New Roman"/>
          <w:sz w:val="24"/>
          <w:szCs w:val="24"/>
        </w:rPr>
        <w:t>=</w:t>
      </w:r>
      <w:r w:rsidRPr="004C429A">
        <w:rPr>
          <w:rFonts w:ascii="Times New Roman" w:hAnsi="Times New Roman" w:cs="Times New Roman"/>
          <w:sz w:val="24"/>
          <w:szCs w:val="24"/>
          <w:lang w:val="en-US"/>
        </w:rPr>
        <w:t>document</w:t>
      </w:r>
      <w:r w:rsidRPr="00B9197C">
        <w:rPr>
          <w:rFonts w:ascii="Times New Roman" w:hAnsi="Times New Roman" w:cs="Times New Roman"/>
          <w:sz w:val="24"/>
          <w:szCs w:val="24"/>
        </w:rPr>
        <w:t>.</w:t>
      </w:r>
      <w:r w:rsidRPr="004C429A">
        <w:rPr>
          <w:rFonts w:ascii="Times New Roman" w:hAnsi="Times New Roman" w:cs="Times New Roman"/>
          <w:sz w:val="24"/>
          <w:szCs w:val="24"/>
          <w:lang w:val="en-US"/>
        </w:rPr>
        <w:t>createElement</w:t>
      </w:r>
      <w:r w:rsidRPr="00B9197C">
        <w:rPr>
          <w:rFonts w:ascii="Times New Roman" w:hAnsi="Times New Roman" w:cs="Times New Roman"/>
          <w:sz w:val="24"/>
          <w:szCs w:val="24"/>
        </w:rPr>
        <w:t>("</w:t>
      </w:r>
      <w:r w:rsidRPr="004C429A">
        <w:rPr>
          <w:rFonts w:ascii="Times New Roman" w:hAnsi="Times New Roman" w:cs="Times New Roman"/>
          <w:sz w:val="24"/>
          <w:szCs w:val="24"/>
          <w:lang w:val="en-US"/>
        </w:rPr>
        <w:t>LI</w:t>
      </w:r>
      <w:r w:rsidRPr="00B9197C">
        <w:rPr>
          <w:rFonts w:ascii="Times New Roman" w:hAnsi="Times New Roman" w:cs="Times New Roman"/>
          <w:sz w:val="24"/>
          <w:szCs w:val="24"/>
        </w:rPr>
        <w:t>")</w:t>
      </w:r>
    </w:p>
    <w:p w:rsidR="00777C95" w:rsidRPr="004C429A" w:rsidRDefault="00777C95"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oItem.appendChild(document.createTextNode("JS"))</w:t>
      </w:r>
    </w:p>
    <w:p w:rsidR="00777C95" w:rsidRPr="004C429A" w:rsidRDefault="00777C95"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oList.replaceChild(oItem,oList.lastChild)</w:t>
      </w:r>
    </w:p>
    <w:p w:rsidR="00777C95" w:rsidRPr="004C429A" w:rsidRDefault="00777C95"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rPr>
        <w:t>Примерудаления</w:t>
      </w:r>
      <w:r w:rsidRPr="004C429A">
        <w:rPr>
          <w:rFonts w:ascii="Times New Roman" w:hAnsi="Times New Roman" w:cs="Times New Roman"/>
          <w:sz w:val="24"/>
          <w:szCs w:val="24"/>
          <w:lang w:val="en-US"/>
        </w:rPr>
        <w:t>:</w:t>
      </w:r>
    </w:p>
    <w:p w:rsidR="00777C95" w:rsidRPr="004C429A" w:rsidRDefault="00777C95"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var oRemovedItem=oList.removedChild(oList.lastChild).</w:t>
      </w:r>
    </w:p>
    <w:p w:rsidR="00777C95" w:rsidRPr="004C429A" w:rsidRDefault="00777C95" w:rsidP="00274AFC">
      <w:pPr>
        <w:spacing w:after="0" w:line="240" w:lineRule="auto"/>
        <w:ind w:firstLine="709"/>
        <w:jc w:val="both"/>
        <w:rPr>
          <w:rFonts w:ascii="Times New Roman" w:hAnsi="Times New Roman" w:cs="Times New Roman"/>
          <w:sz w:val="24"/>
          <w:szCs w:val="24"/>
          <w:lang w:val="en-US"/>
        </w:rPr>
      </w:pPr>
    </w:p>
    <w:p w:rsidR="00777C95" w:rsidRPr="004C429A" w:rsidRDefault="00777C95"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Работа с массивами элементов</w:t>
      </w:r>
    </w:p>
    <w:p w:rsidR="00777C95" w:rsidRPr="004C429A" w:rsidRDefault="00777C9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Свойство getElementById позволяет обращаться к элементу, у которого известен идентификатор. В случае, когда надо работать с определенными тегами, полезным является свойство getElementsByTagName, которое возвращает все указанные теги в виде массива.</w:t>
      </w:r>
    </w:p>
    <w:p w:rsidR="00777C95" w:rsidRPr="004C429A" w:rsidRDefault="00777C9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Пример.  Выделение красным цветом каждой второй строки таблицы с использованием метода getElementsByTagName.</w:t>
      </w:r>
    </w:p>
    <w:p w:rsidR="00777C95" w:rsidRPr="004C429A" w:rsidRDefault="00777C95"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&lt;body&gt;</w:t>
      </w:r>
    </w:p>
    <w:p w:rsidR="00777C95" w:rsidRPr="004C429A" w:rsidRDefault="00777C95"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&lt;table border="1"&gt;</w:t>
      </w:r>
    </w:p>
    <w:p w:rsidR="00777C95" w:rsidRPr="004C429A" w:rsidRDefault="00777C95"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&lt;tr&gt;&lt;td&gt;1&lt;/td&gt;&lt;td&gt;1&lt;/td&gt;&lt;td&gt;1&lt;/td&gt;&lt;/tr&gt;</w:t>
      </w:r>
    </w:p>
    <w:p w:rsidR="00777C95" w:rsidRPr="004C429A" w:rsidRDefault="00777C95"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&lt;tr&gt;&lt;td&gt;1&lt;/td&gt;&lt;td&gt;1&lt;/td&gt;&lt;td&gt;1&lt;/td&gt;&lt;/tr&gt;</w:t>
      </w:r>
    </w:p>
    <w:p w:rsidR="00777C95" w:rsidRPr="004C429A" w:rsidRDefault="00777C95"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&lt;tr&gt;&lt;td&gt;1&lt;/td&gt;&lt;td&gt;1&lt;/td&gt;&lt;td&gt;1&lt;/td&gt;&lt;/tr&gt;</w:t>
      </w:r>
    </w:p>
    <w:p w:rsidR="00777C95" w:rsidRPr="004C429A" w:rsidRDefault="00777C95"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&lt;/table&gt;</w:t>
      </w:r>
    </w:p>
    <w:p w:rsidR="00777C95" w:rsidRPr="004C429A" w:rsidRDefault="00777C95"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&lt;/body&gt;</w:t>
      </w:r>
      <w:r w:rsidRPr="004C429A">
        <w:rPr>
          <w:rFonts w:ascii="Times New Roman" w:hAnsi="Times New Roman" w:cs="Times New Roman"/>
          <w:sz w:val="24"/>
          <w:szCs w:val="24"/>
          <w:lang w:val="en-US"/>
        </w:rPr>
        <w:br/>
        <w:t>&lt;script&gt;</w:t>
      </w:r>
    </w:p>
    <w:p w:rsidR="00777C95" w:rsidRPr="004C429A" w:rsidRDefault="00777C95"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a=document.getElementsByTagName("tr")</w:t>
      </w:r>
    </w:p>
    <w:p w:rsidR="00777C95" w:rsidRPr="004C429A" w:rsidRDefault="00777C95"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n=a.length</w:t>
      </w:r>
    </w:p>
    <w:p w:rsidR="00777C95" w:rsidRPr="004C429A" w:rsidRDefault="00777C95"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for(i=0;i&lt;n;i=i+2)</w:t>
      </w:r>
    </w:p>
    <w:p w:rsidR="00777C95" w:rsidRPr="004C429A" w:rsidRDefault="00777C95"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{a[i].style.color="red"}</w:t>
      </w:r>
    </w:p>
    <w:p w:rsidR="00777C95" w:rsidRPr="004C429A" w:rsidRDefault="00777C9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script</w:t>
      </w:r>
      <w:r w:rsidRPr="004C429A">
        <w:rPr>
          <w:rFonts w:ascii="Times New Roman" w:hAnsi="Times New Roman" w:cs="Times New Roman"/>
          <w:sz w:val="24"/>
          <w:szCs w:val="24"/>
        </w:rPr>
        <w:t>&gt;</w:t>
      </w:r>
    </w:p>
    <w:p w:rsidR="00777C95" w:rsidRPr="004C429A" w:rsidRDefault="00777C95" w:rsidP="00274AFC">
      <w:pPr>
        <w:spacing w:after="0" w:line="240" w:lineRule="auto"/>
        <w:ind w:firstLine="709"/>
        <w:jc w:val="both"/>
        <w:rPr>
          <w:rFonts w:ascii="Times New Roman" w:hAnsi="Times New Roman" w:cs="Times New Roman"/>
          <w:sz w:val="24"/>
          <w:szCs w:val="24"/>
        </w:rPr>
      </w:pPr>
    </w:p>
    <w:p w:rsidR="00777C95" w:rsidRPr="004C429A" w:rsidRDefault="00777C95"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 xml:space="preserve">Библиотека </w:t>
      </w:r>
      <w:r w:rsidRPr="004C429A">
        <w:rPr>
          <w:rFonts w:ascii="Times New Roman" w:hAnsi="Times New Roman" w:cs="Times New Roman"/>
          <w:b/>
          <w:sz w:val="24"/>
          <w:szCs w:val="24"/>
          <w:lang w:val="en-US"/>
        </w:rPr>
        <w:t>jQuery</w:t>
      </w:r>
    </w:p>
    <w:p w:rsidR="00777C95" w:rsidRPr="004C429A" w:rsidRDefault="00777C9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jQuery</w:t>
      </w:r>
      <w:r w:rsidRPr="004C429A">
        <w:rPr>
          <w:rFonts w:ascii="Times New Roman" w:hAnsi="Times New Roman" w:cs="Times New Roman"/>
          <w:sz w:val="24"/>
          <w:szCs w:val="24"/>
        </w:rPr>
        <w:t xml:space="preserve">  –  библиотека  </w:t>
      </w:r>
      <w:r w:rsidRPr="004C429A">
        <w:rPr>
          <w:rFonts w:ascii="Times New Roman" w:hAnsi="Times New Roman" w:cs="Times New Roman"/>
          <w:sz w:val="24"/>
          <w:szCs w:val="24"/>
          <w:lang w:val="en-US"/>
        </w:rPr>
        <w:t>JavaScript</w:t>
      </w:r>
      <w:r w:rsidRPr="004C429A">
        <w:rPr>
          <w:rFonts w:ascii="Times New Roman" w:hAnsi="Times New Roman" w:cs="Times New Roman"/>
          <w:sz w:val="24"/>
          <w:szCs w:val="24"/>
        </w:rPr>
        <w:t xml:space="preserve">,  которая  позволяет  получать  доступ  к любому  элементу  модели  </w:t>
      </w:r>
      <w:r w:rsidRPr="004C429A">
        <w:rPr>
          <w:rFonts w:ascii="Times New Roman" w:hAnsi="Times New Roman" w:cs="Times New Roman"/>
          <w:sz w:val="24"/>
          <w:szCs w:val="24"/>
          <w:lang w:val="en-US"/>
        </w:rPr>
        <w:t>DOM</w:t>
      </w:r>
      <w:r w:rsidRPr="004C429A">
        <w:rPr>
          <w:rFonts w:ascii="Times New Roman" w:hAnsi="Times New Roman" w:cs="Times New Roman"/>
          <w:sz w:val="24"/>
          <w:szCs w:val="24"/>
        </w:rPr>
        <w:t xml:space="preserve">, обращаться  к  атрибутам и  содержимому, а также манипулировать ими. Кроме этого библиотека предоставляет удобный </w:t>
      </w:r>
      <w:r w:rsidRPr="004C429A">
        <w:rPr>
          <w:rFonts w:ascii="Times New Roman" w:hAnsi="Times New Roman" w:cs="Times New Roman"/>
          <w:sz w:val="24"/>
          <w:szCs w:val="24"/>
          <w:lang w:val="en-US"/>
        </w:rPr>
        <w:t>API</w:t>
      </w:r>
      <w:r w:rsidRPr="004C429A">
        <w:rPr>
          <w:rFonts w:ascii="Times New Roman" w:hAnsi="Times New Roman" w:cs="Times New Roman"/>
          <w:sz w:val="24"/>
          <w:szCs w:val="24"/>
        </w:rPr>
        <w:t xml:space="preserve"> для работы с технологией </w:t>
      </w:r>
      <w:r w:rsidRPr="004C429A">
        <w:rPr>
          <w:rFonts w:ascii="Times New Roman" w:hAnsi="Times New Roman" w:cs="Times New Roman"/>
          <w:sz w:val="24"/>
          <w:szCs w:val="24"/>
          <w:lang w:val="en-US"/>
        </w:rPr>
        <w:t>AJAX</w:t>
      </w:r>
      <w:r w:rsidRPr="004C429A">
        <w:rPr>
          <w:rFonts w:ascii="Times New Roman" w:hAnsi="Times New Roman" w:cs="Times New Roman"/>
          <w:sz w:val="24"/>
          <w:szCs w:val="24"/>
        </w:rPr>
        <w:t>.</w:t>
      </w:r>
    </w:p>
    <w:p w:rsidR="00777C95" w:rsidRPr="004C429A" w:rsidRDefault="00777C9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lastRenderedPageBreak/>
        <w:t>Библиотека была создана в 2006 году. В настоящее время практически каждый сайт использует данную библиотеку.</w:t>
      </w:r>
    </w:p>
    <w:p w:rsidR="00777C95" w:rsidRPr="004C429A" w:rsidRDefault="00777C95"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Подключив библиотеку </w:t>
      </w:r>
      <w:r w:rsidRPr="004C429A">
        <w:rPr>
          <w:rFonts w:ascii="Times New Roman" w:hAnsi="Times New Roman" w:cs="Times New Roman"/>
          <w:sz w:val="24"/>
          <w:szCs w:val="24"/>
          <w:lang w:val="en-US"/>
        </w:rPr>
        <w:t>jQuery</w:t>
      </w:r>
      <w:r w:rsidRPr="004C429A">
        <w:rPr>
          <w:rFonts w:ascii="Times New Roman" w:hAnsi="Times New Roman" w:cs="Times New Roman"/>
          <w:sz w:val="24"/>
          <w:szCs w:val="24"/>
        </w:rPr>
        <w:t xml:space="preserve"> вместо десятков команд на </w:t>
      </w:r>
      <w:r w:rsidRPr="004C429A">
        <w:rPr>
          <w:rFonts w:ascii="Times New Roman" w:hAnsi="Times New Roman" w:cs="Times New Roman"/>
          <w:sz w:val="24"/>
          <w:szCs w:val="24"/>
          <w:lang w:val="en-US"/>
        </w:rPr>
        <w:t>JavaScript</w:t>
      </w:r>
      <w:r w:rsidRPr="004C429A">
        <w:rPr>
          <w:rFonts w:ascii="Times New Roman" w:hAnsi="Times New Roman" w:cs="Times New Roman"/>
          <w:sz w:val="24"/>
          <w:szCs w:val="24"/>
        </w:rPr>
        <w:t xml:space="preserve"> можно написать несколько команд. Команды основаны на селекторах и классах </w:t>
      </w:r>
      <w:r w:rsidRPr="004C429A">
        <w:rPr>
          <w:rFonts w:ascii="Times New Roman" w:hAnsi="Times New Roman" w:cs="Times New Roman"/>
          <w:sz w:val="24"/>
          <w:szCs w:val="24"/>
          <w:lang w:val="en-US"/>
        </w:rPr>
        <w:t>CSS</w:t>
      </w:r>
      <w:r w:rsidRPr="004C429A">
        <w:rPr>
          <w:rFonts w:ascii="Times New Roman" w:hAnsi="Times New Roman" w:cs="Times New Roman"/>
          <w:sz w:val="24"/>
          <w:szCs w:val="24"/>
        </w:rPr>
        <w:t>.</w:t>
      </w:r>
    </w:p>
    <w:p w:rsidR="00777C95" w:rsidRPr="004C429A" w:rsidRDefault="00777C95"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sz w:val="24"/>
          <w:szCs w:val="24"/>
        </w:rPr>
        <w:t xml:space="preserve">Библиотеку </w:t>
      </w:r>
      <w:r w:rsidRPr="004C429A">
        <w:rPr>
          <w:rFonts w:ascii="Times New Roman" w:hAnsi="Times New Roman" w:cs="Times New Roman"/>
          <w:sz w:val="24"/>
          <w:szCs w:val="24"/>
          <w:lang w:val="en-US"/>
        </w:rPr>
        <w:t>jQuery</w:t>
      </w:r>
      <w:r w:rsidRPr="004C429A">
        <w:rPr>
          <w:rFonts w:ascii="Times New Roman" w:hAnsi="Times New Roman" w:cs="Times New Roman"/>
          <w:sz w:val="24"/>
          <w:szCs w:val="24"/>
        </w:rPr>
        <w:t xml:space="preserve"> можно скачать с сайта </w:t>
      </w:r>
      <w:r w:rsidRPr="004C429A">
        <w:rPr>
          <w:rFonts w:ascii="Times New Roman" w:hAnsi="Times New Roman" w:cs="Times New Roman"/>
          <w:sz w:val="24"/>
          <w:szCs w:val="24"/>
          <w:lang w:val="en-US"/>
        </w:rPr>
        <w:t>http</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jquery</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com</w:t>
      </w:r>
      <w:r w:rsidRPr="004C429A">
        <w:rPr>
          <w:rFonts w:ascii="Times New Roman" w:hAnsi="Times New Roman" w:cs="Times New Roman"/>
          <w:sz w:val="24"/>
          <w:szCs w:val="24"/>
        </w:rPr>
        <w:t xml:space="preserve">/.  Размер библиотеки в </w:t>
      </w:r>
      <w:r w:rsidRPr="004C429A">
        <w:rPr>
          <w:rFonts w:ascii="Times New Roman" w:hAnsi="Times New Roman" w:cs="Times New Roman"/>
          <w:b/>
          <w:sz w:val="24"/>
          <w:szCs w:val="24"/>
        </w:rPr>
        <w:t>минимальном варианте составляет примерно 60 Кб.</w:t>
      </w:r>
    </w:p>
    <w:p w:rsidR="00777C95" w:rsidRPr="004C429A" w:rsidRDefault="00777C95"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Перед началом работы библиотеку надо подключить:</w:t>
      </w:r>
    </w:p>
    <w:p w:rsidR="005F2936" w:rsidRPr="004C429A" w:rsidRDefault="005F2936" w:rsidP="00274AFC">
      <w:pPr>
        <w:spacing w:after="0" w:line="240" w:lineRule="auto"/>
        <w:ind w:firstLine="709"/>
        <w:jc w:val="both"/>
        <w:rPr>
          <w:rFonts w:ascii="Times New Roman" w:hAnsi="Times New Roman" w:cs="Times New Roman"/>
          <w:b/>
          <w:sz w:val="24"/>
          <w:szCs w:val="24"/>
          <w:lang w:val="en-US"/>
        </w:rPr>
      </w:pPr>
      <w:r w:rsidRPr="004C429A">
        <w:rPr>
          <w:rFonts w:ascii="Times New Roman" w:hAnsi="Times New Roman" w:cs="Times New Roman"/>
          <w:b/>
          <w:sz w:val="24"/>
          <w:szCs w:val="24"/>
          <w:lang w:val="en-US"/>
        </w:rPr>
        <w:t>&lt;script src="jquery.js" type="text/javascript" &gt;&lt;/script&gt;</w:t>
      </w:r>
    </w:p>
    <w:p w:rsidR="005F2936" w:rsidRPr="004C429A" w:rsidRDefault="005F293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Вся работа с библиотекой ведется с использованием функции $.  Общая идея использования: 1) выбирается элемент или группа элементов, 2) выполняются действия над выделенными элементами.</w:t>
      </w:r>
    </w:p>
    <w:p w:rsidR="005F2936" w:rsidRPr="004C429A" w:rsidRDefault="005F293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Пример.  Выделение красным цветом каждой  второй  строки  таблицы.</w:t>
      </w:r>
    </w:p>
    <w:p w:rsidR="005F2936" w:rsidRPr="004C429A" w:rsidRDefault="005F2936"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&lt;script src="jquery.js" type="text/javascript" &gt;&lt;/script&gt;</w:t>
      </w:r>
    </w:p>
    <w:p w:rsidR="005F2936" w:rsidRPr="004C429A" w:rsidRDefault="005F2936"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&lt;style&gt;</w:t>
      </w:r>
    </w:p>
    <w:p w:rsidR="005F2936" w:rsidRPr="004C429A" w:rsidRDefault="005F2936"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ab/>
        <w:t>.rrr{color:red}</w:t>
      </w:r>
    </w:p>
    <w:p w:rsidR="005F2936" w:rsidRPr="004C429A" w:rsidRDefault="005F2936"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&lt;/style&gt;</w:t>
      </w:r>
    </w:p>
    <w:p w:rsidR="005F2936" w:rsidRPr="004C429A" w:rsidRDefault="005F2936"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&lt;body&gt;</w:t>
      </w:r>
    </w:p>
    <w:p w:rsidR="005F2936" w:rsidRPr="004C429A" w:rsidRDefault="005F2936"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&lt;table border="1"&gt;</w:t>
      </w:r>
    </w:p>
    <w:p w:rsidR="005F2936" w:rsidRPr="004C429A" w:rsidRDefault="005F2936"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&lt;tr&gt;&lt;td&gt;1&lt;/td&gt;&lt;td&gt;1&lt;/td&gt;&lt;td&gt;1&lt;/td&gt;&lt;/tr&gt;</w:t>
      </w:r>
    </w:p>
    <w:p w:rsidR="005F2936" w:rsidRPr="004C429A" w:rsidRDefault="005F2936"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&lt;tr&gt;&lt;td&gt;1&lt;/td&gt;&lt;td&gt;1&lt;/td&gt;&lt;td&gt;1&lt;/td&gt;&lt;/tr&gt;</w:t>
      </w:r>
    </w:p>
    <w:p w:rsidR="005F2936" w:rsidRPr="004C429A" w:rsidRDefault="005F2936"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&lt;tr&gt;&lt;td&gt;1&lt;/td&gt;&lt;td&gt;1&lt;/td&gt;&lt;td&gt;1&lt;/td&gt;&lt;/tr&gt;</w:t>
      </w:r>
    </w:p>
    <w:p w:rsidR="005F2936" w:rsidRPr="004C429A" w:rsidRDefault="005F2936"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&lt;/table&gt;</w:t>
      </w:r>
    </w:p>
    <w:p w:rsidR="005F2936" w:rsidRPr="004C429A" w:rsidRDefault="005F2936"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&lt;script&gt;</w:t>
      </w:r>
    </w:p>
    <w:p w:rsidR="005F2936" w:rsidRPr="004C429A" w:rsidRDefault="005F2936"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$("table tr:even").addClass("rrr")</w:t>
      </w:r>
    </w:p>
    <w:p w:rsidR="005F2936" w:rsidRPr="00B9197C" w:rsidRDefault="005F2936" w:rsidP="00274AFC">
      <w:pPr>
        <w:spacing w:after="0" w:line="240" w:lineRule="auto"/>
        <w:ind w:firstLine="709"/>
        <w:jc w:val="both"/>
        <w:rPr>
          <w:rFonts w:ascii="Times New Roman" w:hAnsi="Times New Roman" w:cs="Times New Roman"/>
          <w:sz w:val="24"/>
          <w:szCs w:val="24"/>
        </w:rPr>
      </w:pPr>
      <w:r w:rsidRPr="00B9197C">
        <w:rPr>
          <w:rFonts w:ascii="Times New Roman" w:hAnsi="Times New Roman" w:cs="Times New Roman"/>
          <w:sz w:val="24"/>
          <w:szCs w:val="24"/>
        </w:rPr>
        <w:t>&lt;/</w:t>
      </w:r>
      <w:r w:rsidRPr="004C429A">
        <w:rPr>
          <w:rFonts w:ascii="Times New Roman" w:hAnsi="Times New Roman" w:cs="Times New Roman"/>
          <w:sz w:val="24"/>
          <w:szCs w:val="24"/>
          <w:lang w:val="en-US"/>
        </w:rPr>
        <w:t>script</w:t>
      </w:r>
      <w:r w:rsidRPr="00B9197C">
        <w:rPr>
          <w:rFonts w:ascii="Times New Roman" w:hAnsi="Times New Roman" w:cs="Times New Roman"/>
          <w:sz w:val="24"/>
          <w:szCs w:val="24"/>
        </w:rPr>
        <w:t>&gt;</w:t>
      </w:r>
    </w:p>
    <w:p w:rsidR="005F2936" w:rsidRPr="00B9197C" w:rsidRDefault="005F2936" w:rsidP="00274AFC">
      <w:pPr>
        <w:spacing w:after="0" w:line="240" w:lineRule="auto"/>
        <w:ind w:firstLine="709"/>
        <w:jc w:val="both"/>
        <w:rPr>
          <w:rFonts w:ascii="Times New Roman" w:hAnsi="Times New Roman" w:cs="Times New Roman"/>
          <w:sz w:val="24"/>
          <w:szCs w:val="24"/>
        </w:rPr>
      </w:pPr>
    </w:p>
    <w:p w:rsidR="005F2936" w:rsidRPr="004C429A" w:rsidRDefault="005F293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Обращение к элементам</w:t>
      </w:r>
    </w:p>
    <w:p w:rsidR="005F2936" w:rsidRPr="004C429A" w:rsidRDefault="005F293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Рассмотрим  на  примерах  варианты  обращения.  Обра</w:t>
      </w:r>
      <w:r w:rsidR="002D373B" w:rsidRPr="004C429A">
        <w:rPr>
          <w:rFonts w:ascii="Times New Roman" w:hAnsi="Times New Roman" w:cs="Times New Roman"/>
          <w:sz w:val="24"/>
          <w:szCs w:val="24"/>
          <w:lang w:val="kk-KZ"/>
        </w:rPr>
        <w:t>тите</w:t>
      </w:r>
      <w:r w:rsidRPr="004C429A">
        <w:rPr>
          <w:rFonts w:ascii="Times New Roman" w:hAnsi="Times New Roman" w:cs="Times New Roman"/>
          <w:sz w:val="24"/>
          <w:szCs w:val="24"/>
        </w:rPr>
        <w:t xml:space="preserve">  внимание, что все основано на синтаксисе </w:t>
      </w:r>
      <w:r w:rsidRPr="004C429A">
        <w:rPr>
          <w:rFonts w:ascii="Times New Roman" w:hAnsi="Times New Roman" w:cs="Times New Roman"/>
          <w:sz w:val="24"/>
          <w:szCs w:val="24"/>
          <w:lang w:val="en-US"/>
        </w:rPr>
        <w:t>CSS</w:t>
      </w:r>
      <w:r w:rsidRPr="004C429A">
        <w:rPr>
          <w:rFonts w:ascii="Times New Roman" w:hAnsi="Times New Roman" w:cs="Times New Roman"/>
          <w:sz w:val="24"/>
          <w:szCs w:val="24"/>
        </w:rPr>
        <w:t>.</w:t>
      </w:r>
    </w:p>
    <w:p w:rsidR="005F2936" w:rsidRPr="004C429A" w:rsidRDefault="005F293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1. $(</w:t>
      </w:r>
      <w:r w:rsidRPr="004C429A">
        <w:rPr>
          <w:rFonts w:ascii="Times New Roman" w:hAnsi="Times New Roman" w:cs="Times New Roman"/>
          <w:sz w:val="24"/>
          <w:szCs w:val="24"/>
          <w:lang w:val="en-US"/>
        </w:rPr>
        <w:t>pa</w:t>
      </w:r>
      <w:r w:rsidRPr="004C429A">
        <w:rPr>
          <w:rFonts w:ascii="Times New Roman" w:hAnsi="Times New Roman" w:cs="Times New Roman"/>
          <w:sz w:val="24"/>
          <w:szCs w:val="24"/>
        </w:rPr>
        <w:t>) выбирает все ссылки, расположенные в абзацах.</w:t>
      </w:r>
    </w:p>
    <w:p w:rsidR="005F2936" w:rsidRPr="004C429A" w:rsidRDefault="005F293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2. $(' #</w:t>
      </w:r>
      <w:r w:rsidRPr="004C429A">
        <w:rPr>
          <w:rFonts w:ascii="Times New Roman" w:hAnsi="Times New Roman" w:cs="Times New Roman"/>
          <w:sz w:val="24"/>
          <w:szCs w:val="24"/>
          <w:lang w:val="en-US"/>
        </w:rPr>
        <w:t>myId</w:t>
      </w:r>
      <w:r w:rsidRPr="004C429A">
        <w:rPr>
          <w:rFonts w:ascii="Times New Roman" w:hAnsi="Times New Roman" w:cs="Times New Roman"/>
          <w:sz w:val="24"/>
          <w:szCs w:val="24"/>
        </w:rPr>
        <w:t xml:space="preserve"> ') – выбор элемента с указанным идентификатором.</w:t>
      </w:r>
    </w:p>
    <w:p w:rsidR="005F2936" w:rsidRPr="004C429A" w:rsidRDefault="005F293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3. $('</w:t>
      </w:r>
      <w:r w:rsidRPr="004C429A">
        <w:rPr>
          <w:rFonts w:ascii="Times New Roman" w:hAnsi="Times New Roman" w:cs="Times New Roman"/>
          <w:sz w:val="24"/>
          <w:szCs w:val="24"/>
          <w:lang w:val="en-US"/>
        </w:rPr>
        <w:t>myClass</w:t>
      </w:r>
      <w:r w:rsidRPr="004C429A">
        <w:rPr>
          <w:rFonts w:ascii="Times New Roman" w:hAnsi="Times New Roman" w:cs="Times New Roman"/>
          <w:sz w:val="24"/>
          <w:szCs w:val="24"/>
        </w:rPr>
        <w:t>') – использование классов.</w:t>
      </w:r>
    </w:p>
    <w:p w:rsidR="005F2936" w:rsidRPr="004C429A" w:rsidRDefault="005F293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4.  $('</w:t>
      </w:r>
      <w:r w:rsidRPr="004C429A">
        <w:rPr>
          <w:rFonts w:ascii="Times New Roman" w:hAnsi="Times New Roman" w:cs="Times New Roman"/>
          <w:sz w:val="24"/>
          <w:szCs w:val="24"/>
          <w:lang w:val="en-US"/>
        </w:rPr>
        <w:t>body</w:t>
      </w:r>
      <w:r w:rsidRPr="004C429A">
        <w:rPr>
          <w:rFonts w:ascii="Times New Roman" w:hAnsi="Times New Roman" w:cs="Times New Roman"/>
          <w:sz w:val="24"/>
          <w:szCs w:val="24"/>
        </w:rPr>
        <w:t>&gt;</w:t>
      </w:r>
      <w:r w:rsidRPr="004C429A">
        <w:rPr>
          <w:rFonts w:ascii="Times New Roman" w:hAnsi="Times New Roman" w:cs="Times New Roman"/>
          <w:sz w:val="24"/>
          <w:szCs w:val="24"/>
          <w:lang w:val="en-US"/>
        </w:rPr>
        <w:t>div</w:t>
      </w:r>
      <w:r w:rsidRPr="004C429A">
        <w:rPr>
          <w:rFonts w:ascii="Times New Roman" w:hAnsi="Times New Roman" w:cs="Times New Roman"/>
          <w:sz w:val="24"/>
          <w:szCs w:val="24"/>
        </w:rPr>
        <w:t xml:space="preserve">')  –  выбор элементов  </w:t>
      </w:r>
      <w:r w:rsidRPr="004C429A">
        <w:rPr>
          <w:rFonts w:ascii="Times New Roman" w:hAnsi="Times New Roman" w:cs="Times New Roman"/>
          <w:sz w:val="24"/>
          <w:szCs w:val="24"/>
          <w:lang w:val="en-US"/>
        </w:rPr>
        <w:t>div</w:t>
      </w:r>
      <w:r w:rsidRPr="004C429A">
        <w:rPr>
          <w:rFonts w:ascii="Times New Roman" w:hAnsi="Times New Roman" w:cs="Times New Roman"/>
          <w:sz w:val="24"/>
          <w:szCs w:val="24"/>
        </w:rPr>
        <w:t xml:space="preserve">, являющихся прямыми потомка-ми элемента </w:t>
      </w:r>
      <w:r w:rsidRPr="004C429A">
        <w:rPr>
          <w:rFonts w:ascii="Times New Roman" w:hAnsi="Times New Roman" w:cs="Times New Roman"/>
          <w:sz w:val="24"/>
          <w:szCs w:val="24"/>
          <w:lang w:val="en-US"/>
        </w:rPr>
        <w:t>body</w:t>
      </w:r>
      <w:r w:rsidRPr="004C429A">
        <w:rPr>
          <w:rFonts w:ascii="Times New Roman" w:hAnsi="Times New Roman" w:cs="Times New Roman"/>
          <w:sz w:val="24"/>
          <w:szCs w:val="24"/>
        </w:rPr>
        <w:t>.</w:t>
      </w:r>
    </w:p>
    <w:p w:rsidR="005F2936" w:rsidRPr="004C429A" w:rsidRDefault="005F293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5. $(</w:t>
      </w:r>
      <w:r w:rsidRPr="004C429A">
        <w:rPr>
          <w:rFonts w:ascii="Times New Roman" w:hAnsi="Times New Roman" w:cs="Times New Roman"/>
          <w:sz w:val="24"/>
          <w:szCs w:val="24"/>
          <w:lang w:val="en-US"/>
        </w:rPr>
        <w:t>p</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even</w:t>
      </w:r>
      <w:r w:rsidRPr="004C429A">
        <w:rPr>
          <w:rFonts w:ascii="Times New Roman" w:hAnsi="Times New Roman" w:cs="Times New Roman"/>
          <w:sz w:val="24"/>
          <w:szCs w:val="24"/>
        </w:rPr>
        <w:t>) – четные абзацы.</w:t>
      </w:r>
    </w:p>
    <w:p w:rsidR="005F2936" w:rsidRPr="004C429A" w:rsidRDefault="005F293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6. Использование ссылок.</w:t>
      </w:r>
    </w:p>
    <w:p w:rsidR="005F2936" w:rsidRPr="00DE14B7" w:rsidRDefault="005F2936" w:rsidP="00DE14B7">
      <w:pPr>
        <w:pStyle w:val="a4"/>
        <w:numPr>
          <w:ilvl w:val="0"/>
          <w:numId w:val="103"/>
        </w:numPr>
        <w:tabs>
          <w:tab w:val="left" w:pos="1134"/>
        </w:tabs>
        <w:spacing w:after="0" w:line="240" w:lineRule="auto"/>
        <w:ind w:left="0" w:firstLine="709"/>
        <w:jc w:val="both"/>
        <w:rPr>
          <w:rFonts w:ascii="Times New Roman" w:hAnsi="Times New Roman" w:cs="Times New Roman"/>
          <w:sz w:val="24"/>
          <w:szCs w:val="24"/>
        </w:rPr>
      </w:pPr>
      <w:r w:rsidRPr="00DE14B7">
        <w:rPr>
          <w:rFonts w:ascii="Times New Roman" w:hAnsi="Times New Roman" w:cs="Times New Roman"/>
          <w:sz w:val="24"/>
          <w:szCs w:val="24"/>
          <w:lang w:val="en-US"/>
        </w:rPr>
        <w:t>a</w:t>
      </w:r>
      <w:r w:rsidRPr="00DE14B7">
        <w:rPr>
          <w:rFonts w:ascii="Times New Roman" w:hAnsi="Times New Roman" w:cs="Times New Roman"/>
          <w:sz w:val="24"/>
          <w:szCs w:val="24"/>
        </w:rPr>
        <w:t>[</w:t>
      </w:r>
      <w:r w:rsidRPr="00DE14B7">
        <w:rPr>
          <w:rFonts w:ascii="Times New Roman" w:hAnsi="Times New Roman" w:cs="Times New Roman"/>
          <w:sz w:val="24"/>
          <w:szCs w:val="24"/>
          <w:lang w:val="en-US"/>
        </w:rPr>
        <w:t>href</w:t>
      </w:r>
      <w:r w:rsidRPr="00DE14B7">
        <w:rPr>
          <w:rFonts w:ascii="Times New Roman" w:hAnsi="Times New Roman" w:cs="Times New Roman"/>
          <w:sz w:val="24"/>
          <w:szCs w:val="24"/>
        </w:rPr>
        <w:t>^=</w:t>
      </w:r>
      <w:r w:rsidRPr="00DE14B7">
        <w:rPr>
          <w:rFonts w:ascii="Times New Roman" w:hAnsi="Times New Roman" w:cs="Times New Roman"/>
          <w:sz w:val="24"/>
          <w:szCs w:val="24"/>
          <w:lang w:val="en-US"/>
        </w:rPr>
        <w:t>http</w:t>
      </w:r>
      <w:r w:rsidRPr="00DE14B7">
        <w:rPr>
          <w:rFonts w:ascii="Times New Roman" w:hAnsi="Times New Roman" w:cs="Times New Roman"/>
          <w:sz w:val="24"/>
          <w:szCs w:val="24"/>
        </w:rPr>
        <w:t xml:space="preserve">://]  –  этому селектору  соответствуют все ссылки, которые на-чинаются с символов </w:t>
      </w:r>
      <w:r w:rsidRPr="00DE14B7">
        <w:rPr>
          <w:rFonts w:ascii="Times New Roman" w:hAnsi="Times New Roman" w:cs="Times New Roman"/>
          <w:sz w:val="24"/>
          <w:szCs w:val="24"/>
          <w:lang w:val="en-US"/>
        </w:rPr>
        <w:t>http</w:t>
      </w:r>
      <w:r w:rsidRPr="00DE14B7">
        <w:rPr>
          <w:rFonts w:ascii="Times New Roman" w:hAnsi="Times New Roman" w:cs="Times New Roman"/>
          <w:sz w:val="24"/>
          <w:szCs w:val="24"/>
        </w:rPr>
        <w:t>://, на это указывает символ ^/</w:t>
      </w:r>
    </w:p>
    <w:p w:rsidR="005F2936" w:rsidRPr="00DE14B7" w:rsidRDefault="005F2936" w:rsidP="00DE14B7">
      <w:pPr>
        <w:pStyle w:val="a4"/>
        <w:numPr>
          <w:ilvl w:val="0"/>
          <w:numId w:val="103"/>
        </w:numPr>
        <w:tabs>
          <w:tab w:val="left" w:pos="1134"/>
        </w:tabs>
        <w:spacing w:after="0" w:line="240" w:lineRule="auto"/>
        <w:ind w:left="0" w:firstLine="709"/>
        <w:jc w:val="both"/>
        <w:rPr>
          <w:rFonts w:ascii="Times New Roman" w:hAnsi="Times New Roman" w:cs="Times New Roman"/>
          <w:sz w:val="24"/>
          <w:szCs w:val="24"/>
        </w:rPr>
      </w:pPr>
      <w:r w:rsidRPr="00DE14B7">
        <w:rPr>
          <w:rFonts w:ascii="Times New Roman" w:hAnsi="Times New Roman" w:cs="Times New Roman"/>
          <w:sz w:val="24"/>
          <w:szCs w:val="24"/>
          <w:lang w:val="en-US"/>
        </w:rPr>
        <w:t>a</w:t>
      </w:r>
      <w:r w:rsidRPr="00DE14B7">
        <w:rPr>
          <w:rFonts w:ascii="Times New Roman" w:hAnsi="Times New Roman" w:cs="Times New Roman"/>
          <w:sz w:val="24"/>
          <w:szCs w:val="24"/>
        </w:rPr>
        <w:t>[</w:t>
      </w:r>
      <w:r w:rsidRPr="00DE14B7">
        <w:rPr>
          <w:rFonts w:ascii="Times New Roman" w:hAnsi="Times New Roman" w:cs="Times New Roman"/>
          <w:sz w:val="24"/>
          <w:szCs w:val="24"/>
          <w:lang w:val="en-US"/>
        </w:rPr>
        <w:t>href</w:t>
      </w:r>
      <w:r w:rsidRPr="00DE14B7">
        <w:rPr>
          <w:rFonts w:ascii="Times New Roman" w:hAnsi="Times New Roman" w:cs="Times New Roman"/>
          <w:sz w:val="24"/>
          <w:szCs w:val="24"/>
        </w:rPr>
        <w:t>$=.</w:t>
      </w:r>
      <w:r w:rsidRPr="00DE14B7">
        <w:rPr>
          <w:rFonts w:ascii="Times New Roman" w:hAnsi="Times New Roman" w:cs="Times New Roman"/>
          <w:sz w:val="24"/>
          <w:szCs w:val="24"/>
          <w:lang w:val="en-US"/>
        </w:rPr>
        <w:t>pdf</w:t>
      </w:r>
      <w:r w:rsidRPr="00DE14B7">
        <w:rPr>
          <w:rFonts w:ascii="Times New Roman" w:hAnsi="Times New Roman" w:cs="Times New Roman"/>
          <w:sz w:val="24"/>
          <w:szCs w:val="24"/>
        </w:rPr>
        <w:t>] – ссылки заканчиваются на «</w:t>
      </w:r>
      <w:r w:rsidRPr="00DE14B7">
        <w:rPr>
          <w:rFonts w:ascii="Times New Roman" w:hAnsi="Times New Roman" w:cs="Times New Roman"/>
          <w:sz w:val="24"/>
          <w:szCs w:val="24"/>
          <w:lang w:val="en-US"/>
        </w:rPr>
        <w:t>pdf</w:t>
      </w:r>
      <w:r w:rsidRPr="00DE14B7">
        <w:rPr>
          <w:rFonts w:ascii="Times New Roman" w:hAnsi="Times New Roman" w:cs="Times New Roman"/>
          <w:sz w:val="24"/>
          <w:szCs w:val="24"/>
        </w:rPr>
        <w:t>»</w:t>
      </w:r>
    </w:p>
    <w:p w:rsidR="005F2936" w:rsidRPr="00DE14B7" w:rsidRDefault="005F2936" w:rsidP="00DE14B7">
      <w:pPr>
        <w:pStyle w:val="a4"/>
        <w:numPr>
          <w:ilvl w:val="0"/>
          <w:numId w:val="103"/>
        </w:numPr>
        <w:tabs>
          <w:tab w:val="left" w:pos="1134"/>
        </w:tabs>
        <w:spacing w:after="0" w:line="240" w:lineRule="auto"/>
        <w:ind w:left="0" w:firstLine="709"/>
        <w:jc w:val="both"/>
        <w:rPr>
          <w:rFonts w:ascii="Times New Roman" w:hAnsi="Times New Roman" w:cs="Times New Roman"/>
          <w:sz w:val="24"/>
          <w:szCs w:val="24"/>
        </w:rPr>
      </w:pPr>
      <w:r w:rsidRPr="00DE14B7">
        <w:rPr>
          <w:rFonts w:ascii="Times New Roman" w:hAnsi="Times New Roman" w:cs="Times New Roman"/>
          <w:sz w:val="24"/>
          <w:szCs w:val="24"/>
          <w:lang w:val="en-US"/>
        </w:rPr>
        <w:t>a</w:t>
      </w:r>
      <w:r w:rsidRPr="00DE14B7">
        <w:rPr>
          <w:rFonts w:ascii="Times New Roman" w:hAnsi="Times New Roman" w:cs="Times New Roman"/>
          <w:sz w:val="24"/>
          <w:szCs w:val="24"/>
        </w:rPr>
        <w:t>[</w:t>
      </w:r>
      <w:r w:rsidRPr="00DE14B7">
        <w:rPr>
          <w:rFonts w:ascii="Times New Roman" w:hAnsi="Times New Roman" w:cs="Times New Roman"/>
          <w:sz w:val="24"/>
          <w:szCs w:val="24"/>
          <w:lang w:val="en-US"/>
        </w:rPr>
        <w:t>href</w:t>
      </w:r>
      <w:r w:rsidRPr="00DE14B7">
        <w:rPr>
          <w:rFonts w:ascii="Times New Roman" w:hAnsi="Times New Roman" w:cs="Times New Roman"/>
          <w:sz w:val="24"/>
          <w:szCs w:val="24"/>
        </w:rPr>
        <w:t>*=</w:t>
      </w:r>
      <w:r w:rsidRPr="00DE14B7">
        <w:rPr>
          <w:rFonts w:ascii="Times New Roman" w:hAnsi="Times New Roman" w:cs="Times New Roman"/>
          <w:sz w:val="24"/>
          <w:szCs w:val="24"/>
          <w:lang w:val="en-US"/>
        </w:rPr>
        <w:t>ya</w:t>
      </w:r>
      <w:r w:rsidRPr="00DE14B7">
        <w:rPr>
          <w:rFonts w:ascii="Times New Roman" w:hAnsi="Times New Roman" w:cs="Times New Roman"/>
          <w:sz w:val="24"/>
          <w:szCs w:val="24"/>
        </w:rPr>
        <w:t>.</w:t>
      </w:r>
      <w:r w:rsidRPr="00DE14B7">
        <w:rPr>
          <w:rFonts w:ascii="Times New Roman" w:hAnsi="Times New Roman" w:cs="Times New Roman"/>
          <w:sz w:val="24"/>
          <w:szCs w:val="24"/>
          <w:lang w:val="en-US"/>
        </w:rPr>
        <w:t>ru</w:t>
      </w:r>
      <w:r w:rsidRPr="00DE14B7">
        <w:rPr>
          <w:rFonts w:ascii="Times New Roman" w:hAnsi="Times New Roman" w:cs="Times New Roman"/>
          <w:sz w:val="24"/>
          <w:szCs w:val="24"/>
        </w:rPr>
        <w:t xml:space="preserve">] – ссылка содержит упоминание </w:t>
      </w:r>
      <w:r w:rsidRPr="00DE14B7">
        <w:rPr>
          <w:rFonts w:ascii="Times New Roman" w:hAnsi="Times New Roman" w:cs="Times New Roman"/>
          <w:sz w:val="24"/>
          <w:szCs w:val="24"/>
          <w:lang w:val="en-US"/>
        </w:rPr>
        <w:t>ya</w:t>
      </w:r>
      <w:r w:rsidRPr="00DE14B7">
        <w:rPr>
          <w:rFonts w:ascii="Times New Roman" w:hAnsi="Times New Roman" w:cs="Times New Roman"/>
          <w:sz w:val="24"/>
          <w:szCs w:val="24"/>
        </w:rPr>
        <w:t>.</w:t>
      </w:r>
      <w:r w:rsidRPr="00DE14B7">
        <w:rPr>
          <w:rFonts w:ascii="Times New Roman" w:hAnsi="Times New Roman" w:cs="Times New Roman"/>
          <w:sz w:val="24"/>
          <w:szCs w:val="24"/>
          <w:lang w:val="en-US"/>
        </w:rPr>
        <w:t>ru</w:t>
      </w:r>
      <w:r w:rsidRPr="00DE14B7">
        <w:rPr>
          <w:rFonts w:ascii="Times New Roman" w:hAnsi="Times New Roman" w:cs="Times New Roman"/>
          <w:sz w:val="24"/>
          <w:szCs w:val="24"/>
        </w:rPr>
        <w:t xml:space="preserve"> в произвольном месте. </w:t>
      </w:r>
    </w:p>
    <w:p w:rsidR="005F2936" w:rsidRPr="004C429A" w:rsidRDefault="005F293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7.  Имеется возможность выбора определенных элементов при условии, </w:t>
      </w:r>
    </w:p>
    <w:p w:rsidR="005F2936" w:rsidRPr="004C429A" w:rsidRDefault="005F293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что они содержат другие элементы (в прим</w:t>
      </w:r>
      <w:r w:rsidR="002D373B" w:rsidRPr="004C429A">
        <w:rPr>
          <w:rFonts w:ascii="Times New Roman" w:hAnsi="Times New Roman" w:cs="Times New Roman"/>
          <w:sz w:val="24"/>
          <w:szCs w:val="24"/>
        </w:rPr>
        <w:t>ере ниже двоеточие как в матема</w:t>
      </w:r>
      <w:r w:rsidRPr="004C429A">
        <w:rPr>
          <w:rFonts w:ascii="Times New Roman" w:hAnsi="Times New Roman" w:cs="Times New Roman"/>
          <w:sz w:val="24"/>
          <w:szCs w:val="24"/>
        </w:rPr>
        <w:t xml:space="preserve">тике означает </w:t>
      </w:r>
      <w:r w:rsidR="002D373B" w:rsidRPr="004C429A">
        <w:rPr>
          <w:rFonts w:ascii="Times New Roman" w:hAnsi="Times New Roman" w:cs="Times New Roman"/>
          <w:sz w:val="24"/>
          <w:szCs w:val="24"/>
        </w:rPr>
        <w:t>“</w:t>
      </w:r>
      <w:r w:rsidRPr="004C429A">
        <w:rPr>
          <w:rFonts w:ascii="Times New Roman" w:hAnsi="Times New Roman" w:cs="Times New Roman"/>
          <w:sz w:val="24"/>
          <w:szCs w:val="24"/>
        </w:rPr>
        <w:t>такое что</w:t>
      </w:r>
      <w:r w:rsidR="002D373B" w:rsidRPr="004C429A">
        <w:rPr>
          <w:rFonts w:ascii="Times New Roman" w:hAnsi="Times New Roman" w:cs="Times New Roman"/>
          <w:sz w:val="24"/>
          <w:szCs w:val="24"/>
        </w:rPr>
        <w:t>”</w:t>
      </w:r>
      <w:r w:rsidRPr="004C429A">
        <w:rPr>
          <w:rFonts w:ascii="Times New Roman" w:hAnsi="Times New Roman" w:cs="Times New Roman"/>
          <w:sz w:val="24"/>
          <w:szCs w:val="24"/>
        </w:rPr>
        <w:t>). Например, селектор</w:t>
      </w:r>
    </w:p>
    <w:p w:rsidR="005F2936" w:rsidRPr="004C429A" w:rsidRDefault="005F293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li</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has</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a</w:t>
      </w:r>
      <w:r w:rsidRPr="004C429A">
        <w:rPr>
          <w:rFonts w:ascii="Times New Roman" w:hAnsi="Times New Roman" w:cs="Times New Roman"/>
          <w:sz w:val="24"/>
          <w:szCs w:val="24"/>
        </w:rPr>
        <w:t>)</w:t>
      </w:r>
    </w:p>
    <w:p w:rsidR="005F2936" w:rsidRPr="004C429A" w:rsidRDefault="005F293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выбирает элементы</w:t>
      </w:r>
      <w:r w:rsidR="002D373B" w:rsidRPr="004C429A">
        <w:rPr>
          <w:rFonts w:ascii="Times New Roman" w:hAnsi="Times New Roman" w:cs="Times New Roman"/>
          <w:sz w:val="24"/>
          <w:szCs w:val="24"/>
        </w:rPr>
        <w:t>&lt;</w:t>
      </w:r>
      <w:r w:rsidR="002D373B" w:rsidRPr="004C429A">
        <w:rPr>
          <w:rFonts w:ascii="Times New Roman" w:hAnsi="Times New Roman" w:cs="Times New Roman"/>
          <w:sz w:val="24"/>
          <w:szCs w:val="24"/>
          <w:lang w:val="en-US"/>
        </w:rPr>
        <w:t>li</w:t>
      </w:r>
      <w:r w:rsidR="002D373B" w:rsidRPr="004C429A">
        <w:rPr>
          <w:rFonts w:ascii="Times New Roman" w:hAnsi="Times New Roman" w:cs="Times New Roman"/>
          <w:sz w:val="24"/>
          <w:szCs w:val="24"/>
        </w:rPr>
        <w:t>&gt;, которые содержат элемент &lt;</w:t>
      </w:r>
      <w:r w:rsidR="002D373B" w:rsidRPr="004C429A">
        <w:rPr>
          <w:rFonts w:ascii="Times New Roman" w:hAnsi="Times New Roman" w:cs="Times New Roman"/>
          <w:sz w:val="24"/>
          <w:szCs w:val="24"/>
          <w:lang w:val="en-US"/>
        </w:rPr>
        <w:t>a</w:t>
      </w:r>
      <w:r w:rsidR="002D373B" w:rsidRPr="004C429A">
        <w:rPr>
          <w:rFonts w:ascii="Times New Roman" w:hAnsi="Times New Roman" w:cs="Times New Roman"/>
          <w:sz w:val="24"/>
          <w:szCs w:val="24"/>
        </w:rPr>
        <w:t>&gt;.</w:t>
      </w:r>
    </w:p>
    <w:p w:rsidR="002D373B" w:rsidRPr="004C429A" w:rsidRDefault="002D373B"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8. Выбор по позиции (некоторые варианты)</w:t>
      </w:r>
    </w:p>
    <w:p w:rsidR="002D373B" w:rsidRPr="004C429A" w:rsidRDefault="002D373B"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:first – первое совпадение на странице;</w:t>
      </w:r>
    </w:p>
    <w:p w:rsidR="002D373B" w:rsidRPr="004C429A" w:rsidRDefault="002D373B"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:last – последнее совпадение на странице;</w:t>
      </w:r>
    </w:p>
    <w:p w:rsidR="002D373B" w:rsidRPr="004C429A" w:rsidRDefault="002D373B"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:first-child – первый дочерний элемент; </w:t>
      </w:r>
    </w:p>
    <w:p w:rsidR="002D373B" w:rsidRPr="004C429A" w:rsidRDefault="002D373B"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:last-child – последний дочерний элемент;</w:t>
      </w:r>
    </w:p>
    <w:p w:rsidR="002D373B" w:rsidRPr="004C429A" w:rsidRDefault="002D373B"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lastRenderedPageBreak/>
        <w:t>:nth-child(n) – n-</w:t>
      </w:r>
      <w:r w:rsidRPr="004C429A">
        <w:rPr>
          <w:rFonts w:ascii="Times New Roman" w:hAnsi="Times New Roman" w:cs="Times New Roman"/>
          <w:sz w:val="24"/>
          <w:szCs w:val="24"/>
        </w:rPr>
        <w:t>йэлемент</w:t>
      </w:r>
      <w:r w:rsidRPr="004C429A">
        <w:rPr>
          <w:rFonts w:ascii="Times New Roman" w:hAnsi="Times New Roman" w:cs="Times New Roman"/>
          <w:sz w:val="24"/>
          <w:szCs w:val="24"/>
          <w:lang w:val="en-US"/>
        </w:rPr>
        <w:t>;</w:t>
      </w:r>
    </w:p>
    <w:p w:rsidR="002D373B" w:rsidRPr="004C429A" w:rsidRDefault="002D373B"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:nth-child(even|odd) – четные или нечетные дочерние элементы;</w:t>
      </w:r>
    </w:p>
    <w:p w:rsidR="002D373B" w:rsidRPr="004C429A" w:rsidRDefault="002D373B"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:even – четные элементы;</w:t>
      </w:r>
    </w:p>
    <w:p w:rsidR="002D373B" w:rsidRPr="004C429A" w:rsidRDefault="002D373B"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:odd – нечетные элементы.</w:t>
      </w:r>
    </w:p>
    <w:p w:rsidR="002D373B" w:rsidRPr="004C429A" w:rsidRDefault="002D373B"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9.  Выбор  элементов  на  основе  характеристик,  не  предусмотренных спецификацией CSS</w:t>
      </w:r>
    </w:p>
    <w:p w:rsidR="002D373B" w:rsidRPr="004C429A" w:rsidRDefault="002D373B"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:input – выбирает элементы формы;</w:t>
      </w:r>
    </w:p>
    <w:p w:rsidR="002D373B" w:rsidRPr="004C429A" w:rsidRDefault="002D373B"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:selected – выбранные элементы option;</w:t>
      </w:r>
    </w:p>
    <w:p w:rsidR="002D373B" w:rsidRPr="004C429A" w:rsidRDefault="002D373B"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:visible – выбор невидимых элементов. </w:t>
      </w:r>
    </w:p>
    <w:p w:rsidR="00390280" w:rsidRPr="004C429A" w:rsidRDefault="00390280" w:rsidP="00274AFC">
      <w:pPr>
        <w:spacing w:after="0" w:line="240" w:lineRule="auto"/>
        <w:ind w:firstLine="709"/>
        <w:jc w:val="both"/>
        <w:rPr>
          <w:rFonts w:ascii="Times New Roman" w:hAnsi="Times New Roman" w:cs="Times New Roman"/>
          <w:sz w:val="24"/>
          <w:szCs w:val="24"/>
        </w:rPr>
      </w:pPr>
    </w:p>
    <w:p w:rsidR="002D373B" w:rsidRPr="004C429A" w:rsidRDefault="002D373B"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Обработчик готовности документа</w:t>
      </w:r>
    </w:p>
    <w:p w:rsidR="002D373B" w:rsidRPr="004C429A" w:rsidRDefault="002D373B"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Первый способ – запуск обработчика, когда загрузилась страница</w:t>
      </w:r>
    </w:p>
    <w:p w:rsidR="002D373B" w:rsidRPr="004C429A" w:rsidRDefault="002D373B"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window.onload=function(){</w:t>
      </w:r>
    </w:p>
    <w:p w:rsidR="002D373B" w:rsidRPr="004C429A" w:rsidRDefault="002D373B"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$("table tr:nth-child(even) ").addClass("even");</w:t>
      </w:r>
    </w:p>
    <w:p w:rsidR="002D373B" w:rsidRPr="004C429A" w:rsidRDefault="002D373B"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w:t>
      </w:r>
    </w:p>
    <w:p w:rsidR="002D373B" w:rsidRPr="004C429A" w:rsidRDefault="002D373B"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Недостаток данного метода заключается в том, что ничего не будет из-менено, пока  все  не  загрузится,  включая  картинки,  т.е. пользователь  может усмотреть как все изменяется, т.е. увидеть и исходный вариант, и преобразованный.</w:t>
      </w:r>
    </w:p>
    <w:p w:rsidR="002D373B" w:rsidRPr="004C429A" w:rsidRDefault="002D373B"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Второй  способ  –  дождаться  только  загрузки  структуры  документа,  а именно:</w:t>
      </w:r>
    </w:p>
    <w:p w:rsidR="002D373B" w:rsidRPr="004C429A" w:rsidRDefault="002D373B"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$(documen).ready(function(){</w:t>
      </w:r>
    </w:p>
    <w:p w:rsidR="002D373B" w:rsidRPr="004C429A" w:rsidRDefault="002D373B"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$("table tr:nth-child(even) ").addClass("even");</w:t>
      </w:r>
    </w:p>
    <w:p w:rsidR="002D373B" w:rsidRPr="004C429A" w:rsidRDefault="002D373B"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w:t>
      </w:r>
    </w:p>
    <w:p w:rsidR="002D373B" w:rsidRPr="004C429A" w:rsidRDefault="002D373B"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Т.е. читаем буквально  –  </w:t>
      </w:r>
      <w:r w:rsidR="00390280" w:rsidRPr="004C429A">
        <w:rPr>
          <w:rFonts w:ascii="Times New Roman" w:hAnsi="Times New Roman" w:cs="Times New Roman"/>
          <w:sz w:val="24"/>
          <w:szCs w:val="24"/>
        </w:rPr>
        <w:t>“</w:t>
      </w:r>
      <w:r w:rsidRPr="004C429A">
        <w:rPr>
          <w:rFonts w:ascii="Times New Roman" w:hAnsi="Times New Roman" w:cs="Times New Roman"/>
          <w:sz w:val="24"/>
          <w:szCs w:val="24"/>
        </w:rPr>
        <w:t>Запуск функции после загрузки</w:t>
      </w:r>
      <w:r w:rsidR="00390280" w:rsidRPr="004C429A">
        <w:rPr>
          <w:rFonts w:ascii="Times New Roman" w:hAnsi="Times New Roman" w:cs="Times New Roman"/>
          <w:sz w:val="24"/>
          <w:szCs w:val="24"/>
        </w:rPr>
        <w:t>”</w:t>
      </w:r>
      <w:r w:rsidRPr="004C429A">
        <w:rPr>
          <w:rFonts w:ascii="Times New Roman" w:hAnsi="Times New Roman" w:cs="Times New Roman"/>
          <w:sz w:val="24"/>
          <w:szCs w:val="24"/>
        </w:rPr>
        <w:t>. У этой конструкции имеется сокращенная форма:</w:t>
      </w:r>
    </w:p>
    <w:p w:rsidR="002D373B" w:rsidRPr="004C429A" w:rsidRDefault="002D373B"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$(function(){</w:t>
      </w:r>
    </w:p>
    <w:p w:rsidR="00390280" w:rsidRPr="004C429A" w:rsidRDefault="0039028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$("table tr:nth-child(even) ").addClass("even");</w:t>
      </w:r>
    </w:p>
    <w:p w:rsidR="00390280" w:rsidRPr="004C429A" w:rsidRDefault="0039028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w:t>
      </w:r>
    </w:p>
    <w:p w:rsidR="00390280" w:rsidRPr="004C429A" w:rsidRDefault="00390280" w:rsidP="00274AFC">
      <w:pPr>
        <w:spacing w:after="0" w:line="240" w:lineRule="auto"/>
        <w:ind w:firstLine="709"/>
        <w:jc w:val="both"/>
        <w:rPr>
          <w:rFonts w:ascii="Times New Roman" w:hAnsi="Times New Roman" w:cs="Times New Roman"/>
          <w:sz w:val="24"/>
          <w:szCs w:val="24"/>
        </w:rPr>
      </w:pPr>
    </w:p>
    <w:p w:rsidR="00390280" w:rsidRPr="004C429A" w:rsidRDefault="00390280"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Создание элементов DOM</w:t>
      </w:r>
    </w:p>
    <w:p w:rsidR="00390280" w:rsidRPr="004C429A" w:rsidRDefault="0039028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Создание элемента</w:t>
      </w:r>
    </w:p>
    <w:p w:rsidR="00390280" w:rsidRPr="004C429A" w:rsidRDefault="0039028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div</w:t>
      </w:r>
      <w:r w:rsidRPr="004C429A">
        <w:rPr>
          <w:rFonts w:ascii="Times New Roman" w:hAnsi="Times New Roman" w:cs="Times New Roman"/>
          <w:sz w:val="24"/>
          <w:szCs w:val="24"/>
        </w:rPr>
        <w:t>&gt;</w:t>
      </w:r>
      <w:r w:rsidRPr="004C429A">
        <w:rPr>
          <w:rFonts w:ascii="Times New Roman" w:hAnsi="Times New Roman" w:cs="Times New Roman"/>
          <w:sz w:val="24"/>
          <w:szCs w:val="24"/>
          <w:lang w:val="en-US"/>
        </w:rPr>
        <w:t>Hi</w:t>
      </w:r>
      <w:r w:rsidRPr="004C429A">
        <w:rPr>
          <w:rFonts w:ascii="Times New Roman" w:hAnsi="Times New Roman" w:cs="Times New Roman"/>
          <w:sz w:val="24"/>
          <w:szCs w:val="24"/>
        </w:rPr>
        <w:t>&lt;/</w:t>
      </w:r>
      <w:r w:rsidRPr="004C429A">
        <w:rPr>
          <w:rFonts w:ascii="Times New Roman" w:hAnsi="Times New Roman" w:cs="Times New Roman"/>
          <w:sz w:val="24"/>
          <w:szCs w:val="24"/>
          <w:lang w:val="en-US"/>
        </w:rPr>
        <w:t>div</w:t>
      </w:r>
      <w:r w:rsidRPr="004C429A">
        <w:rPr>
          <w:rFonts w:ascii="Times New Roman" w:hAnsi="Times New Roman" w:cs="Times New Roman"/>
          <w:sz w:val="24"/>
          <w:szCs w:val="24"/>
        </w:rPr>
        <w:t>&gt;’)</w:t>
      </w:r>
    </w:p>
    <w:p w:rsidR="00390280" w:rsidRPr="004C429A" w:rsidRDefault="0039028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Пустой элемент можно создать так:</w:t>
      </w:r>
    </w:p>
    <w:p w:rsidR="00390280" w:rsidRPr="004C429A" w:rsidRDefault="0039028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div</w:t>
      </w:r>
      <w:r w:rsidRPr="004C429A">
        <w:rPr>
          <w:rFonts w:ascii="Times New Roman" w:hAnsi="Times New Roman" w:cs="Times New Roman"/>
          <w:sz w:val="24"/>
          <w:szCs w:val="24"/>
        </w:rPr>
        <w:t>&gt;’)</w:t>
      </w:r>
    </w:p>
    <w:p w:rsidR="00390280" w:rsidRPr="004C429A" w:rsidRDefault="0039028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Можно использовать кавычки, можно апострофы.  Но наличие тегов обязательно.  Задавать просто текст нельзя.  Сама по себе эта команда ничего не выведет, надо эту веточку опять же привязать к родительскому элементу. Делается это так:</w:t>
      </w:r>
    </w:p>
    <w:p w:rsidR="00390280" w:rsidRPr="00B9197C" w:rsidRDefault="00390280" w:rsidP="00274AFC">
      <w:pPr>
        <w:spacing w:after="0" w:line="240" w:lineRule="auto"/>
        <w:ind w:firstLine="709"/>
        <w:jc w:val="both"/>
        <w:rPr>
          <w:rFonts w:ascii="Times New Roman" w:hAnsi="Times New Roman" w:cs="Times New Roman"/>
          <w:sz w:val="24"/>
          <w:szCs w:val="24"/>
        </w:rPr>
      </w:pPr>
      <w:r w:rsidRPr="00B9197C">
        <w:rPr>
          <w:rFonts w:ascii="Times New Roman" w:hAnsi="Times New Roman" w:cs="Times New Roman"/>
          <w:sz w:val="24"/>
          <w:szCs w:val="24"/>
        </w:rPr>
        <w:t>$(‘&lt;</w:t>
      </w:r>
      <w:r w:rsidRPr="004C429A">
        <w:rPr>
          <w:rFonts w:ascii="Times New Roman" w:hAnsi="Times New Roman" w:cs="Times New Roman"/>
          <w:sz w:val="24"/>
          <w:szCs w:val="24"/>
          <w:lang w:val="en-US"/>
        </w:rPr>
        <w:t>div</w:t>
      </w:r>
      <w:r w:rsidRPr="00B9197C">
        <w:rPr>
          <w:rFonts w:ascii="Times New Roman" w:hAnsi="Times New Roman" w:cs="Times New Roman"/>
          <w:sz w:val="24"/>
          <w:szCs w:val="24"/>
        </w:rPr>
        <w:t>&gt;</w:t>
      </w:r>
      <w:r w:rsidRPr="004C429A">
        <w:rPr>
          <w:rFonts w:ascii="Times New Roman" w:hAnsi="Times New Roman" w:cs="Times New Roman"/>
          <w:sz w:val="24"/>
          <w:szCs w:val="24"/>
          <w:lang w:val="en-US"/>
        </w:rPr>
        <w:t>Hi</w:t>
      </w:r>
      <w:r w:rsidRPr="00B9197C">
        <w:rPr>
          <w:rFonts w:ascii="Times New Roman" w:hAnsi="Times New Roman" w:cs="Times New Roman"/>
          <w:sz w:val="24"/>
          <w:szCs w:val="24"/>
        </w:rPr>
        <w:t>&lt;/</w:t>
      </w:r>
      <w:r w:rsidRPr="004C429A">
        <w:rPr>
          <w:rFonts w:ascii="Times New Roman" w:hAnsi="Times New Roman" w:cs="Times New Roman"/>
          <w:sz w:val="24"/>
          <w:szCs w:val="24"/>
          <w:lang w:val="en-US"/>
        </w:rPr>
        <w:t>div</w:t>
      </w:r>
      <w:r w:rsidRPr="00B9197C">
        <w:rPr>
          <w:rFonts w:ascii="Times New Roman" w:hAnsi="Times New Roman" w:cs="Times New Roman"/>
          <w:sz w:val="24"/>
          <w:szCs w:val="24"/>
        </w:rPr>
        <w:t>&gt;’).</w:t>
      </w:r>
      <w:r w:rsidRPr="004C429A">
        <w:rPr>
          <w:rFonts w:ascii="Times New Roman" w:hAnsi="Times New Roman" w:cs="Times New Roman"/>
          <w:sz w:val="24"/>
          <w:szCs w:val="24"/>
          <w:lang w:val="en-US"/>
        </w:rPr>
        <w:t>insertAfter</w:t>
      </w:r>
      <w:r w:rsidRPr="00B9197C">
        <w:rPr>
          <w:rFonts w:ascii="Times New Roman" w:hAnsi="Times New Roman" w:cs="Times New Roman"/>
          <w:sz w:val="24"/>
          <w:szCs w:val="24"/>
        </w:rPr>
        <w:t>('#</w:t>
      </w:r>
      <w:r w:rsidRPr="004C429A">
        <w:rPr>
          <w:rFonts w:ascii="Times New Roman" w:hAnsi="Times New Roman" w:cs="Times New Roman"/>
          <w:sz w:val="24"/>
          <w:szCs w:val="24"/>
          <w:lang w:val="en-US"/>
        </w:rPr>
        <w:t>a</w:t>
      </w:r>
      <w:r w:rsidRPr="00B9197C">
        <w:rPr>
          <w:rFonts w:ascii="Times New Roman" w:hAnsi="Times New Roman" w:cs="Times New Roman"/>
          <w:sz w:val="24"/>
          <w:szCs w:val="24"/>
        </w:rPr>
        <w:t>1')</w:t>
      </w:r>
    </w:p>
    <w:p w:rsidR="00390280" w:rsidRPr="004C429A" w:rsidRDefault="0039028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Здесь  </w:t>
      </w:r>
      <w:r w:rsidRPr="004C429A">
        <w:rPr>
          <w:rFonts w:ascii="Times New Roman" w:hAnsi="Times New Roman" w:cs="Times New Roman"/>
          <w:sz w:val="24"/>
          <w:szCs w:val="24"/>
          <w:lang w:val="en-US"/>
        </w:rPr>
        <w:t>a</w:t>
      </w:r>
      <w:r w:rsidRPr="004C429A">
        <w:rPr>
          <w:rFonts w:ascii="Times New Roman" w:hAnsi="Times New Roman" w:cs="Times New Roman"/>
          <w:sz w:val="24"/>
          <w:szCs w:val="24"/>
        </w:rPr>
        <w:t xml:space="preserve">1  –  это  идентификатор  объекта,  после  которого  необходимо </w:t>
      </w:r>
    </w:p>
    <w:p w:rsidR="00390280" w:rsidRPr="004C429A" w:rsidRDefault="00390280"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sz w:val="24"/>
          <w:szCs w:val="24"/>
        </w:rPr>
        <w:t>вставить элемент.</w:t>
      </w:r>
    </w:p>
    <w:p w:rsidR="00390280" w:rsidRPr="004C429A" w:rsidRDefault="00390280"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Работа с полученным набором значений</w:t>
      </w:r>
    </w:p>
    <w:p w:rsidR="00390280" w:rsidRPr="004C429A" w:rsidRDefault="0039028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 терминах </w:t>
      </w:r>
      <w:r w:rsidRPr="004C429A">
        <w:rPr>
          <w:rFonts w:ascii="Times New Roman" w:hAnsi="Times New Roman" w:cs="Times New Roman"/>
          <w:sz w:val="24"/>
          <w:szCs w:val="24"/>
          <w:lang w:val="en-US"/>
        </w:rPr>
        <w:t>jQuery</w:t>
      </w:r>
      <w:r w:rsidRPr="004C429A">
        <w:rPr>
          <w:rFonts w:ascii="Times New Roman" w:hAnsi="Times New Roman" w:cs="Times New Roman"/>
          <w:sz w:val="24"/>
          <w:szCs w:val="24"/>
        </w:rPr>
        <w:t xml:space="preserve"> эти наборы называют обернутыми.</w:t>
      </w:r>
    </w:p>
    <w:p w:rsidR="00390280" w:rsidRPr="004C429A" w:rsidRDefault="0039028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1.  Определение размера. Для  этого  можно  использовать  свойство </w:t>
      </w:r>
      <w:r w:rsidRPr="004C429A">
        <w:rPr>
          <w:rFonts w:ascii="Times New Roman" w:hAnsi="Times New Roman" w:cs="Times New Roman"/>
          <w:sz w:val="24"/>
          <w:szCs w:val="24"/>
          <w:lang w:val="en-US"/>
        </w:rPr>
        <w:t>length</w:t>
      </w:r>
      <w:r w:rsidRPr="004C429A">
        <w:rPr>
          <w:rFonts w:ascii="Times New Roman" w:hAnsi="Times New Roman" w:cs="Times New Roman"/>
          <w:sz w:val="24"/>
          <w:szCs w:val="24"/>
        </w:rPr>
        <w:t xml:space="preserve">, а можно метод </w:t>
      </w:r>
      <w:r w:rsidRPr="004C429A">
        <w:rPr>
          <w:rFonts w:ascii="Times New Roman" w:hAnsi="Times New Roman" w:cs="Times New Roman"/>
          <w:sz w:val="24"/>
          <w:szCs w:val="24"/>
          <w:lang w:val="en-US"/>
        </w:rPr>
        <w:t>size</w:t>
      </w:r>
      <w:r w:rsidRPr="004C429A">
        <w:rPr>
          <w:rFonts w:ascii="Times New Roman" w:hAnsi="Times New Roman" w:cs="Times New Roman"/>
          <w:sz w:val="24"/>
          <w:szCs w:val="24"/>
        </w:rPr>
        <w:t>().</w:t>
      </w:r>
    </w:p>
    <w:p w:rsidR="00390280" w:rsidRPr="004C429A" w:rsidRDefault="0039028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Пример.   Замена  содержимого  с  идентификатором  </w:t>
      </w:r>
      <w:r w:rsidRPr="004C429A">
        <w:rPr>
          <w:rFonts w:ascii="Times New Roman" w:hAnsi="Times New Roman" w:cs="Times New Roman"/>
          <w:sz w:val="24"/>
          <w:szCs w:val="24"/>
          <w:lang w:val="en-US"/>
        </w:rPr>
        <w:t>a</w:t>
      </w:r>
      <w:r w:rsidRPr="004C429A">
        <w:rPr>
          <w:rFonts w:ascii="Times New Roman" w:hAnsi="Times New Roman" w:cs="Times New Roman"/>
          <w:sz w:val="24"/>
          <w:szCs w:val="24"/>
        </w:rPr>
        <w:t xml:space="preserve">1  на  количество элементов класса </w:t>
      </w:r>
      <w:r w:rsidRPr="004C429A">
        <w:rPr>
          <w:rFonts w:ascii="Times New Roman" w:hAnsi="Times New Roman" w:cs="Times New Roman"/>
          <w:sz w:val="24"/>
          <w:szCs w:val="24"/>
          <w:lang w:val="en-US"/>
        </w:rPr>
        <w:t>b</w:t>
      </w:r>
      <w:r w:rsidRPr="004C429A">
        <w:rPr>
          <w:rFonts w:ascii="Times New Roman" w:hAnsi="Times New Roman" w:cs="Times New Roman"/>
          <w:sz w:val="24"/>
          <w:szCs w:val="24"/>
        </w:rPr>
        <w:t>2</w:t>
      </w:r>
    </w:p>
    <w:p w:rsidR="00390280" w:rsidRPr="004C429A" w:rsidRDefault="0039028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w:t>
      </w:r>
      <w:r w:rsidRPr="004C429A">
        <w:rPr>
          <w:rFonts w:ascii="Times New Roman" w:hAnsi="Times New Roman" w:cs="Times New Roman"/>
          <w:sz w:val="24"/>
          <w:szCs w:val="24"/>
          <w:lang w:val="en-US"/>
        </w:rPr>
        <w:t>a</w:t>
      </w:r>
      <w:r w:rsidRPr="004C429A">
        <w:rPr>
          <w:rFonts w:ascii="Times New Roman" w:hAnsi="Times New Roman" w:cs="Times New Roman"/>
          <w:sz w:val="24"/>
          <w:szCs w:val="24"/>
        </w:rPr>
        <w:t>1").</w:t>
      </w:r>
      <w:r w:rsidRPr="004C429A">
        <w:rPr>
          <w:rFonts w:ascii="Times New Roman" w:hAnsi="Times New Roman" w:cs="Times New Roman"/>
          <w:sz w:val="24"/>
          <w:szCs w:val="24"/>
          <w:lang w:val="en-US"/>
        </w:rPr>
        <w:t>html</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b</w:t>
      </w:r>
      <w:r w:rsidRPr="004C429A">
        <w:rPr>
          <w:rFonts w:ascii="Times New Roman" w:hAnsi="Times New Roman" w:cs="Times New Roman"/>
          <w:sz w:val="24"/>
          <w:szCs w:val="24"/>
        </w:rPr>
        <w:t>2").</w:t>
      </w:r>
      <w:r w:rsidRPr="004C429A">
        <w:rPr>
          <w:rFonts w:ascii="Times New Roman" w:hAnsi="Times New Roman" w:cs="Times New Roman"/>
          <w:sz w:val="24"/>
          <w:szCs w:val="24"/>
          <w:lang w:val="en-US"/>
        </w:rPr>
        <w:t>size</w:t>
      </w:r>
      <w:r w:rsidRPr="004C429A">
        <w:rPr>
          <w:rFonts w:ascii="Times New Roman" w:hAnsi="Times New Roman" w:cs="Times New Roman"/>
          <w:sz w:val="24"/>
          <w:szCs w:val="24"/>
        </w:rPr>
        <w:t>())</w:t>
      </w:r>
    </w:p>
    <w:p w:rsidR="00390280" w:rsidRPr="004C429A" w:rsidRDefault="0039028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2. Полученный набор значений рассматривается как массив, и с ним мы соответственно и работаем. Получить любой элемент в обернутом наборе можно по индексу. Например, получить второй элемент в наборе всех гиперссылок:</w:t>
      </w:r>
    </w:p>
    <w:p w:rsidR="00390280" w:rsidRPr="004C429A" w:rsidRDefault="0039028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w:t>
      </w:r>
      <w:r w:rsidRPr="004C429A">
        <w:rPr>
          <w:rFonts w:ascii="Times New Roman" w:hAnsi="Times New Roman" w:cs="Times New Roman"/>
          <w:sz w:val="24"/>
          <w:szCs w:val="24"/>
          <w:lang w:val="en-US"/>
        </w:rPr>
        <w:t>a</w:t>
      </w:r>
      <w:r w:rsidRPr="004C429A">
        <w:rPr>
          <w:rFonts w:ascii="Times New Roman" w:hAnsi="Times New Roman" w:cs="Times New Roman"/>
          <w:sz w:val="24"/>
          <w:szCs w:val="24"/>
        </w:rPr>
        <w:t>')[1].</w:t>
      </w:r>
    </w:p>
    <w:p w:rsidR="00390280" w:rsidRPr="004C429A" w:rsidRDefault="0039028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lastRenderedPageBreak/>
        <w:t xml:space="preserve">Вместо индексов можно использовать метод </w:t>
      </w:r>
      <w:r w:rsidRPr="004C429A">
        <w:rPr>
          <w:rFonts w:ascii="Times New Roman" w:hAnsi="Times New Roman" w:cs="Times New Roman"/>
          <w:sz w:val="24"/>
          <w:szCs w:val="24"/>
          <w:lang w:val="en-US"/>
        </w:rPr>
        <w:t>get</w:t>
      </w:r>
      <w:r w:rsidRPr="004C429A">
        <w:rPr>
          <w:rFonts w:ascii="Times New Roman" w:hAnsi="Times New Roman" w:cs="Times New Roman"/>
          <w:sz w:val="24"/>
          <w:szCs w:val="24"/>
        </w:rPr>
        <w:t>(), т.е. последнюю ко-манду можно записать так:</w:t>
      </w:r>
    </w:p>
    <w:p w:rsidR="00390280" w:rsidRPr="004C429A" w:rsidRDefault="0039028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w:t>
      </w:r>
      <w:r w:rsidRPr="004C429A">
        <w:rPr>
          <w:rFonts w:ascii="Times New Roman" w:hAnsi="Times New Roman" w:cs="Times New Roman"/>
          <w:sz w:val="24"/>
          <w:szCs w:val="24"/>
          <w:lang w:val="en-US"/>
        </w:rPr>
        <w:t>a</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get</w:t>
      </w:r>
      <w:r w:rsidRPr="004C429A">
        <w:rPr>
          <w:rFonts w:ascii="Times New Roman" w:hAnsi="Times New Roman" w:cs="Times New Roman"/>
          <w:sz w:val="24"/>
          <w:szCs w:val="24"/>
        </w:rPr>
        <w:t>(1).</w:t>
      </w:r>
    </w:p>
    <w:p w:rsidR="00390280" w:rsidRPr="004C429A" w:rsidRDefault="0039028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При помощи метода  </w:t>
      </w:r>
      <w:r w:rsidRPr="004C429A">
        <w:rPr>
          <w:rFonts w:ascii="Times New Roman" w:hAnsi="Times New Roman" w:cs="Times New Roman"/>
          <w:sz w:val="24"/>
          <w:szCs w:val="24"/>
          <w:lang w:val="en-US"/>
        </w:rPr>
        <w:t>get</w:t>
      </w:r>
      <w:r w:rsidRPr="004C429A">
        <w:rPr>
          <w:rFonts w:ascii="Times New Roman" w:hAnsi="Times New Roman" w:cs="Times New Roman"/>
          <w:sz w:val="24"/>
          <w:szCs w:val="24"/>
        </w:rPr>
        <w:t xml:space="preserve">()  можно получить обычный массив  </w:t>
      </w:r>
      <w:r w:rsidRPr="004C429A">
        <w:rPr>
          <w:rFonts w:ascii="Times New Roman" w:hAnsi="Times New Roman" w:cs="Times New Roman"/>
          <w:sz w:val="24"/>
          <w:szCs w:val="24"/>
          <w:lang w:val="en-US"/>
        </w:rPr>
        <w:t>JavaScript</w:t>
      </w:r>
      <w:r w:rsidRPr="004C429A">
        <w:rPr>
          <w:rFonts w:ascii="Times New Roman" w:hAnsi="Times New Roman" w:cs="Times New Roman"/>
          <w:sz w:val="24"/>
          <w:szCs w:val="24"/>
        </w:rPr>
        <w:t xml:space="preserve">, содержащий все обернутые элементы. Пример: </w:t>
      </w:r>
    </w:p>
    <w:p w:rsidR="00390280" w:rsidRPr="004C429A" w:rsidRDefault="0039028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varallanchors</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a</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get</w:t>
      </w:r>
      <w:r w:rsidRPr="004C429A">
        <w:rPr>
          <w:rFonts w:ascii="Times New Roman" w:hAnsi="Times New Roman" w:cs="Times New Roman"/>
          <w:sz w:val="24"/>
          <w:szCs w:val="24"/>
        </w:rPr>
        <w:t>().</w:t>
      </w:r>
    </w:p>
    <w:p w:rsidR="00390280" w:rsidRPr="004C429A" w:rsidRDefault="0039028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3.  Существуют  специальные  команды  библиотеки,  которые  позво-ляют объединять различные полученные наборы, убирать определенные зна-чения по некоторым правилам</w:t>
      </w:r>
    </w:p>
    <w:p w:rsidR="00390280" w:rsidRPr="004C429A" w:rsidRDefault="00390280" w:rsidP="00274AFC">
      <w:pPr>
        <w:spacing w:after="0" w:line="240" w:lineRule="auto"/>
        <w:ind w:firstLine="709"/>
        <w:jc w:val="both"/>
        <w:rPr>
          <w:rFonts w:ascii="Times New Roman" w:hAnsi="Times New Roman" w:cs="Times New Roman"/>
          <w:sz w:val="24"/>
          <w:szCs w:val="24"/>
        </w:rPr>
      </w:pPr>
    </w:p>
    <w:p w:rsidR="00390280" w:rsidRPr="004C429A" w:rsidRDefault="00390280"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Манипулирование объектами на странице</w:t>
      </w:r>
    </w:p>
    <w:p w:rsidR="00390280" w:rsidRPr="004C429A" w:rsidRDefault="0039028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Команды  </w:t>
      </w:r>
      <w:r w:rsidRPr="004C429A">
        <w:rPr>
          <w:rFonts w:ascii="Times New Roman" w:hAnsi="Times New Roman" w:cs="Times New Roman"/>
          <w:sz w:val="24"/>
          <w:szCs w:val="24"/>
          <w:lang w:val="en-US"/>
        </w:rPr>
        <w:t>jQuery</w:t>
      </w:r>
      <w:r w:rsidRPr="004C429A">
        <w:rPr>
          <w:rFonts w:ascii="Times New Roman" w:hAnsi="Times New Roman" w:cs="Times New Roman"/>
          <w:sz w:val="24"/>
          <w:szCs w:val="24"/>
        </w:rPr>
        <w:t xml:space="preserve">  позволяют  манипулировать  свойствами,  атрибутами, стилями и содержанием элементов.</w:t>
      </w:r>
    </w:p>
    <w:p w:rsidR="00390280" w:rsidRPr="004C429A" w:rsidRDefault="0039028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Для  обращения  к  свойствам  и  их  значениям  используются  методы </w:t>
      </w:r>
      <w:r w:rsidRPr="004C429A">
        <w:rPr>
          <w:rFonts w:ascii="Times New Roman" w:hAnsi="Times New Roman" w:cs="Times New Roman"/>
          <w:sz w:val="24"/>
          <w:szCs w:val="24"/>
          <w:lang w:val="en-US"/>
        </w:rPr>
        <w:t>JavaScript</w:t>
      </w:r>
      <w:r w:rsidRPr="004C429A">
        <w:rPr>
          <w:rFonts w:ascii="Times New Roman" w:hAnsi="Times New Roman" w:cs="Times New Roman"/>
          <w:sz w:val="24"/>
          <w:szCs w:val="24"/>
        </w:rPr>
        <w:t>, нет методов непосредственно библиотеки.</w:t>
      </w:r>
    </w:p>
    <w:p w:rsidR="00390280" w:rsidRPr="004C429A" w:rsidRDefault="0039028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Пример. Изменяет свойство </w:t>
      </w:r>
      <w:r w:rsidRPr="004C429A">
        <w:rPr>
          <w:rFonts w:ascii="Times New Roman" w:hAnsi="Times New Roman" w:cs="Times New Roman"/>
          <w:sz w:val="24"/>
          <w:szCs w:val="24"/>
          <w:lang w:val="en-US"/>
        </w:rPr>
        <w:t>title</w:t>
      </w:r>
      <w:r w:rsidRPr="004C429A">
        <w:rPr>
          <w:rFonts w:ascii="Times New Roman" w:hAnsi="Times New Roman" w:cs="Times New Roman"/>
          <w:sz w:val="24"/>
          <w:szCs w:val="24"/>
        </w:rPr>
        <w:t xml:space="preserve"> у всех элементов класса </w:t>
      </w:r>
      <w:r w:rsidRPr="004C429A">
        <w:rPr>
          <w:rFonts w:ascii="Times New Roman" w:hAnsi="Times New Roman" w:cs="Times New Roman"/>
          <w:sz w:val="24"/>
          <w:szCs w:val="24"/>
          <w:lang w:val="en-US"/>
        </w:rPr>
        <w:t>b</w:t>
      </w:r>
      <w:r w:rsidRPr="004C429A">
        <w:rPr>
          <w:rFonts w:ascii="Times New Roman" w:hAnsi="Times New Roman" w:cs="Times New Roman"/>
          <w:sz w:val="24"/>
          <w:szCs w:val="24"/>
        </w:rPr>
        <w:t>2</w:t>
      </w:r>
    </w:p>
    <w:p w:rsidR="00390280" w:rsidRPr="004C429A" w:rsidRDefault="0039028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$('.b2').each(function(n){this.title="New "+n})</w:t>
      </w:r>
    </w:p>
    <w:p w:rsidR="00390280" w:rsidRPr="004C429A" w:rsidRDefault="0039028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Здесь  использована  команда  </w:t>
      </w:r>
      <w:r w:rsidRPr="004C429A">
        <w:rPr>
          <w:rFonts w:ascii="Times New Roman" w:hAnsi="Times New Roman" w:cs="Times New Roman"/>
          <w:sz w:val="24"/>
          <w:szCs w:val="24"/>
          <w:lang w:val="en-US"/>
        </w:rPr>
        <w:t>each</w:t>
      </w:r>
      <w:r w:rsidRPr="004C429A">
        <w:rPr>
          <w:rFonts w:ascii="Times New Roman" w:hAnsi="Times New Roman" w:cs="Times New Roman"/>
          <w:sz w:val="24"/>
          <w:szCs w:val="24"/>
        </w:rPr>
        <w:t>(функция).  Она  выполняет  обход всех элементов в наборе и вызывает для них функцию. В качестве параметра функции передается индекс элемента в наборе.</w:t>
      </w:r>
    </w:p>
    <w:p w:rsidR="00390280" w:rsidRPr="004C429A" w:rsidRDefault="00390280" w:rsidP="00274AFC">
      <w:pPr>
        <w:spacing w:after="0" w:line="240" w:lineRule="auto"/>
        <w:ind w:firstLine="709"/>
        <w:jc w:val="both"/>
        <w:rPr>
          <w:rFonts w:ascii="Times New Roman" w:hAnsi="Times New Roman" w:cs="Times New Roman"/>
          <w:sz w:val="24"/>
          <w:szCs w:val="24"/>
        </w:rPr>
      </w:pPr>
    </w:p>
    <w:p w:rsidR="00390280" w:rsidRPr="004C429A" w:rsidRDefault="00390280"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Обработка событий</w:t>
      </w:r>
    </w:p>
    <w:p w:rsidR="00390280" w:rsidRPr="004C429A" w:rsidRDefault="0039028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1.  Различные  браузеры  по-своему  могут  обрабатывать  события, </w:t>
      </w:r>
      <w:r w:rsidRPr="004C429A">
        <w:rPr>
          <w:rFonts w:ascii="Times New Roman" w:hAnsi="Times New Roman" w:cs="Times New Roman"/>
          <w:sz w:val="24"/>
          <w:szCs w:val="24"/>
          <w:lang w:val="en-US"/>
        </w:rPr>
        <w:t>jQuery</w:t>
      </w:r>
      <w:r w:rsidRPr="004C429A">
        <w:rPr>
          <w:rFonts w:ascii="Times New Roman" w:hAnsi="Times New Roman" w:cs="Times New Roman"/>
          <w:sz w:val="24"/>
          <w:szCs w:val="24"/>
        </w:rPr>
        <w:t xml:space="preserve">  пытается  сгладить  эти  неприятности.  Поэтому  обращаемся  только  к методам </w:t>
      </w:r>
      <w:r w:rsidRPr="004C429A">
        <w:rPr>
          <w:rFonts w:ascii="Times New Roman" w:hAnsi="Times New Roman" w:cs="Times New Roman"/>
          <w:sz w:val="24"/>
          <w:szCs w:val="24"/>
          <w:lang w:val="en-US"/>
        </w:rPr>
        <w:t>jQuery</w:t>
      </w:r>
      <w:r w:rsidRPr="004C429A">
        <w:rPr>
          <w:rFonts w:ascii="Times New Roman" w:hAnsi="Times New Roman" w:cs="Times New Roman"/>
          <w:sz w:val="24"/>
          <w:szCs w:val="24"/>
        </w:rPr>
        <w:t>, а библиотека уже сама смотрит, что за браузер и применяет то или иное свойство.</w:t>
      </w:r>
    </w:p>
    <w:p w:rsidR="00390280" w:rsidRPr="004C429A" w:rsidRDefault="0039028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Модель событий </w:t>
      </w:r>
      <w:r w:rsidRPr="004C429A">
        <w:rPr>
          <w:rFonts w:ascii="Times New Roman" w:hAnsi="Times New Roman" w:cs="Times New Roman"/>
          <w:sz w:val="24"/>
          <w:szCs w:val="24"/>
          <w:lang w:val="en-US"/>
        </w:rPr>
        <w:t>jQuery</w:t>
      </w:r>
      <w:r w:rsidRPr="004C429A">
        <w:rPr>
          <w:rFonts w:ascii="Times New Roman" w:hAnsi="Times New Roman" w:cs="Times New Roman"/>
          <w:sz w:val="24"/>
          <w:szCs w:val="24"/>
        </w:rPr>
        <w:t xml:space="preserve"> обладает следующими свойствами:</w:t>
      </w:r>
    </w:p>
    <w:p w:rsidR="00390280" w:rsidRPr="00DE14B7" w:rsidRDefault="00390280" w:rsidP="00DE14B7">
      <w:pPr>
        <w:pStyle w:val="a4"/>
        <w:numPr>
          <w:ilvl w:val="0"/>
          <w:numId w:val="103"/>
        </w:numPr>
        <w:tabs>
          <w:tab w:val="left" w:pos="993"/>
        </w:tabs>
        <w:spacing w:after="0" w:line="240" w:lineRule="auto"/>
        <w:ind w:left="0" w:firstLine="709"/>
        <w:jc w:val="both"/>
        <w:rPr>
          <w:rFonts w:ascii="Times New Roman" w:hAnsi="Times New Roman" w:cs="Times New Roman"/>
          <w:sz w:val="24"/>
          <w:szCs w:val="24"/>
        </w:rPr>
      </w:pPr>
      <w:r w:rsidRPr="00DE14B7">
        <w:rPr>
          <w:rFonts w:ascii="Times New Roman" w:hAnsi="Times New Roman" w:cs="Times New Roman"/>
          <w:sz w:val="24"/>
          <w:szCs w:val="24"/>
        </w:rPr>
        <w:t>поддерживает единый метод установки событий;</w:t>
      </w:r>
    </w:p>
    <w:p w:rsidR="00390280" w:rsidRPr="00DE14B7" w:rsidRDefault="00390280" w:rsidP="00DE14B7">
      <w:pPr>
        <w:pStyle w:val="a4"/>
        <w:numPr>
          <w:ilvl w:val="0"/>
          <w:numId w:val="103"/>
        </w:numPr>
        <w:tabs>
          <w:tab w:val="left" w:pos="993"/>
        </w:tabs>
        <w:spacing w:after="0" w:line="240" w:lineRule="auto"/>
        <w:ind w:left="0" w:firstLine="709"/>
        <w:jc w:val="both"/>
        <w:rPr>
          <w:rFonts w:ascii="Times New Roman" w:hAnsi="Times New Roman" w:cs="Times New Roman"/>
          <w:sz w:val="24"/>
          <w:szCs w:val="24"/>
        </w:rPr>
      </w:pPr>
      <w:r w:rsidRPr="00DE14B7">
        <w:rPr>
          <w:rFonts w:ascii="Times New Roman" w:hAnsi="Times New Roman" w:cs="Times New Roman"/>
          <w:sz w:val="24"/>
          <w:szCs w:val="24"/>
        </w:rPr>
        <w:t>позволяет устанавливать несколько обработчиков для события;</w:t>
      </w:r>
    </w:p>
    <w:p w:rsidR="00390280" w:rsidRPr="00DE14B7" w:rsidRDefault="00390280" w:rsidP="00DE14B7">
      <w:pPr>
        <w:pStyle w:val="a4"/>
        <w:numPr>
          <w:ilvl w:val="0"/>
          <w:numId w:val="103"/>
        </w:numPr>
        <w:tabs>
          <w:tab w:val="left" w:pos="993"/>
        </w:tabs>
        <w:spacing w:after="0" w:line="240" w:lineRule="auto"/>
        <w:ind w:left="0" w:firstLine="709"/>
        <w:jc w:val="both"/>
        <w:rPr>
          <w:rFonts w:ascii="Times New Roman" w:hAnsi="Times New Roman" w:cs="Times New Roman"/>
          <w:sz w:val="24"/>
          <w:szCs w:val="24"/>
        </w:rPr>
      </w:pPr>
      <w:r w:rsidRPr="00DE14B7">
        <w:rPr>
          <w:rFonts w:ascii="Times New Roman" w:hAnsi="Times New Roman" w:cs="Times New Roman"/>
          <w:sz w:val="24"/>
          <w:szCs w:val="24"/>
        </w:rPr>
        <w:t>использует стандартные названия типов событий;</w:t>
      </w:r>
    </w:p>
    <w:p w:rsidR="00390280" w:rsidRPr="00DE14B7" w:rsidRDefault="00390280" w:rsidP="00274AFC">
      <w:pPr>
        <w:pStyle w:val="a4"/>
        <w:numPr>
          <w:ilvl w:val="0"/>
          <w:numId w:val="103"/>
        </w:numPr>
        <w:tabs>
          <w:tab w:val="left" w:pos="993"/>
        </w:tabs>
        <w:spacing w:after="0" w:line="240" w:lineRule="auto"/>
        <w:ind w:left="0" w:firstLine="709"/>
        <w:jc w:val="both"/>
        <w:rPr>
          <w:rFonts w:ascii="Times New Roman" w:hAnsi="Times New Roman" w:cs="Times New Roman"/>
          <w:sz w:val="24"/>
          <w:szCs w:val="24"/>
        </w:rPr>
      </w:pPr>
      <w:r w:rsidRPr="00DE14B7">
        <w:rPr>
          <w:rFonts w:ascii="Times New Roman" w:hAnsi="Times New Roman" w:cs="Times New Roman"/>
          <w:sz w:val="24"/>
          <w:szCs w:val="24"/>
        </w:rPr>
        <w:t xml:space="preserve">предоставляет единые методы отмены события и блокирования действий по умолчанию. </w:t>
      </w:r>
    </w:p>
    <w:p w:rsidR="00390280" w:rsidRPr="004C429A" w:rsidRDefault="0039028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2. Подключение обработчиков. Рассмотрим пример функции, которая будет срабатывать при щелчке по любому рисунку:</w:t>
      </w:r>
    </w:p>
    <w:p w:rsidR="00390280" w:rsidRPr="004C429A" w:rsidRDefault="0039028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$('img').blind('click',fuction(event){alert('Приветствую!');});</w:t>
      </w:r>
    </w:p>
    <w:p w:rsidR="00390280" w:rsidRPr="004C429A" w:rsidRDefault="0039028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Для удаления обработчика используется команда </w:t>
      </w:r>
      <w:r w:rsidRPr="004C429A">
        <w:rPr>
          <w:rFonts w:ascii="Times New Roman" w:hAnsi="Times New Roman" w:cs="Times New Roman"/>
          <w:sz w:val="24"/>
          <w:szCs w:val="24"/>
          <w:lang w:val="en-US"/>
        </w:rPr>
        <w:t>unbind</w:t>
      </w:r>
      <w:r w:rsidRPr="004C429A">
        <w:rPr>
          <w:rFonts w:ascii="Times New Roman" w:hAnsi="Times New Roman" w:cs="Times New Roman"/>
          <w:sz w:val="24"/>
          <w:szCs w:val="24"/>
        </w:rPr>
        <w:t xml:space="preserve">() </w:t>
      </w:r>
    </w:p>
    <w:p w:rsidR="00390280" w:rsidRPr="004C429A" w:rsidRDefault="00390280" w:rsidP="00274AFC">
      <w:pPr>
        <w:spacing w:after="0" w:line="240" w:lineRule="auto"/>
        <w:ind w:firstLine="709"/>
        <w:jc w:val="both"/>
        <w:rPr>
          <w:rFonts w:ascii="Times New Roman" w:hAnsi="Times New Roman" w:cs="Times New Roman"/>
          <w:sz w:val="24"/>
          <w:szCs w:val="24"/>
        </w:rPr>
      </w:pPr>
    </w:p>
    <w:p w:rsidR="00390280" w:rsidRPr="004C429A" w:rsidRDefault="00390280"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Скрытие и отображение объектов</w:t>
      </w:r>
    </w:p>
    <w:p w:rsidR="00390280" w:rsidRPr="004C429A" w:rsidRDefault="0039028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1. Функции </w:t>
      </w:r>
      <w:r w:rsidRPr="004C429A">
        <w:rPr>
          <w:rFonts w:ascii="Times New Roman" w:hAnsi="Times New Roman" w:cs="Times New Roman"/>
          <w:sz w:val="24"/>
          <w:szCs w:val="24"/>
          <w:lang w:val="en-US"/>
        </w:rPr>
        <w:t>hide</w:t>
      </w:r>
      <w:r w:rsidRPr="004C429A">
        <w:rPr>
          <w:rFonts w:ascii="Times New Roman" w:hAnsi="Times New Roman" w:cs="Times New Roman"/>
          <w:sz w:val="24"/>
          <w:szCs w:val="24"/>
        </w:rPr>
        <w:t xml:space="preserve">() и  </w:t>
      </w:r>
      <w:r w:rsidRPr="004C429A">
        <w:rPr>
          <w:rFonts w:ascii="Times New Roman" w:hAnsi="Times New Roman" w:cs="Times New Roman"/>
          <w:sz w:val="24"/>
          <w:szCs w:val="24"/>
          <w:lang w:val="en-US"/>
        </w:rPr>
        <w:t>show</w:t>
      </w:r>
      <w:r w:rsidRPr="004C429A">
        <w:rPr>
          <w:rFonts w:ascii="Times New Roman" w:hAnsi="Times New Roman" w:cs="Times New Roman"/>
          <w:sz w:val="24"/>
          <w:szCs w:val="24"/>
        </w:rPr>
        <w:t xml:space="preserve">(). С ними есть некоторые нюансы (напри-мер, </w:t>
      </w:r>
      <w:r w:rsidRPr="004C429A">
        <w:rPr>
          <w:rFonts w:ascii="Times New Roman" w:hAnsi="Times New Roman" w:cs="Times New Roman"/>
          <w:sz w:val="24"/>
          <w:szCs w:val="24"/>
          <w:lang w:val="en-US"/>
        </w:rPr>
        <w:t>show</w:t>
      </w:r>
      <w:r w:rsidRPr="004C429A">
        <w:rPr>
          <w:rFonts w:ascii="Times New Roman" w:hAnsi="Times New Roman" w:cs="Times New Roman"/>
          <w:sz w:val="24"/>
          <w:szCs w:val="24"/>
        </w:rPr>
        <w:t xml:space="preserve">показывает изначальное  состояние  свойства  </w:t>
      </w:r>
      <w:r w:rsidRPr="004C429A">
        <w:rPr>
          <w:rFonts w:ascii="Times New Roman" w:hAnsi="Times New Roman" w:cs="Times New Roman"/>
          <w:sz w:val="24"/>
          <w:szCs w:val="24"/>
          <w:lang w:val="en-US"/>
        </w:rPr>
        <w:t>display</w:t>
      </w:r>
      <w:r w:rsidRPr="004C429A">
        <w:rPr>
          <w:rFonts w:ascii="Times New Roman" w:hAnsi="Times New Roman" w:cs="Times New Roman"/>
          <w:sz w:val="24"/>
          <w:szCs w:val="24"/>
        </w:rPr>
        <w:t xml:space="preserve">,  поэтому  при загрузке рекомендуют  скрыть объект при помощи </w:t>
      </w:r>
      <w:r w:rsidRPr="004C429A">
        <w:rPr>
          <w:rFonts w:ascii="Times New Roman" w:hAnsi="Times New Roman" w:cs="Times New Roman"/>
          <w:sz w:val="24"/>
          <w:szCs w:val="24"/>
          <w:lang w:val="en-US"/>
        </w:rPr>
        <w:t>hide</w:t>
      </w:r>
      <w:r w:rsidRPr="004C429A">
        <w:rPr>
          <w:rFonts w:ascii="Times New Roman" w:hAnsi="Times New Roman" w:cs="Times New Roman"/>
          <w:sz w:val="24"/>
          <w:szCs w:val="24"/>
        </w:rPr>
        <w:t>()), но в целом все как в примере.</w:t>
      </w:r>
    </w:p>
    <w:p w:rsidR="00390280" w:rsidRPr="004C429A" w:rsidRDefault="0039028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Пример.   $('#</w:t>
      </w:r>
      <w:r w:rsidRPr="004C429A">
        <w:rPr>
          <w:rFonts w:ascii="Times New Roman" w:hAnsi="Times New Roman" w:cs="Times New Roman"/>
          <w:sz w:val="24"/>
          <w:szCs w:val="24"/>
          <w:lang w:val="en-US"/>
        </w:rPr>
        <w:t>b</w:t>
      </w:r>
      <w:r w:rsidRPr="004C429A">
        <w:rPr>
          <w:rFonts w:ascii="Times New Roman" w:hAnsi="Times New Roman" w:cs="Times New Roman"/>
          <w:sz w:val="24"/>
          <w:szCs w:val="24"/>
        </w:rPr>
        <w:t>3').</w:t>
      </w:r>
      <w:r w:rsidRPr="004C429A">
        <w:rPr>
          <w:rFonts w:ascii="Times New Roman" w:hAnsi="Times New Roman" w:cs="Times New Roman"/>
          <w:sz w:val="24"/>
          <w:szCs w:val="24"/>
          <w:lang w:val="en-US"/>
        </w:rPr>
        <w:t>hide</w:t>
      </w:r>
      <w:r w:rsidRPr="004C429A">
        <w:rPr>
          <w:rFonts w:ascii="Times New Roman" w:hAnsi="Times New Roman" w:cs="Times New Roman"/>
          <w:sz w:val="24"/>
          <w:szCs w:val="24"/>
        </w:rPr>
        <w:t>()</w:t>
      </w:r>
    </w:p>
    <w:p w:rsidR="00390280" w:rsidRPr="004C429A" w:rsidRDefault="00A337D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А затем, скажем, по щелчку,  </w:t>
      </w:r>
      <w:r w:rsidR="00390280" w:rsidRPr="004C429A">
        <w:rPr>
          <w:rFonts w:ascii="Times New Roman" w:hAnsi="Times New Roman" w:cs="Times New Roman"/>
          <w:sz w:val="24"/>
          <w:szCs w:val="24"/>
        </w:rPr>
        <w:t>$('#</w:t>
      </w:r>
      <w:r w:rsidR="00390280" w:rsidRPr="004C429A">
        <w:rPr>
          <w:rFonts w:ascii="Times New Roman" w:hAnsi="Times New Roman" w:cs="Times New Roman"/>
          <w:sz w:val="24"/>
          <w:szCs w:val="24"/>
          <w:lang w:val="en-US"/>
        </w:rPr>
        <w:t>b</w:t>
      </w:r>
      <w:r w:rsidR="00390280" w:rsidRPr="004C429A">
        <w:rPr>
          <w:rFonts w:ascii="Times New Roman" w:hAnsi="Times New Roman" w:cs="Times New Roman"/>
          <w:sz w:val="24"/>
          <w:szCs w:val="24"/>
        </w:rPr>
        <w:t>3').</w:t>
      </w:r>
      <w:r w:rsidR="00390280" w:rsidRPr="004C429A">
        <w:rPr>
          <w:rFonts w:ascii="Times New Roman" w:hAnsi="Times New Roman" w:cs="Times New Roman"/>
          <w:sz w:val="24"/>
          <w:szCs w:val="24"/>
          <w:lang w:val="en-US"/>
        </w:rPr>
        <w:t>show</w:t>
      </w:r>
      <w:r w:rsidR="00390280" w:rsidRPr="004C429A">
        <w:rPr>
          <w:rFonts w:ascii="Times New Roman" w:hAnsi="Times New Roman" w:cs="Times New Roman"/>
          <w:sz w:val="24"/>
          <w:szCs w:val="24"/>
        </w:rPr>
        <w:t>()</w:t>
      </w:r>
    </w:p>
    <w:p w:rsidR="00390280" w:rsidRPr="004C429A" w:rsidRDefault="0039028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2. Имеются различные эффекты – раскрывающиеся списки, слайдеры, </w:t>
      </w:r>
    </w:p>
    <w:p w:rsidR="00390280" w:rsidRPr="004C429A" w:rsidRDefault="0039028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увеличение рисунков (когда-нибудь надо разобрать подробнее)</w:t>
      </w:r>
    </w:p>
    <w:p w:rsidR="00390280" w:rsidRPr="004C429A" w:rsidRDefault="00390280" w:rsidP="00274AFC">
      <w:pPr>
        <w:spacing w:after="0" w:line="240" w:lineRule="auto"/>
        <w:ind w:firstLine="709"/>
        <w:jc w:val="both"/>
        <w:rPr>
          <w:rFonts w:ascii="Times New Roman" w:hAnsi="Times New Roman" w:cs="Times New Roman"/>
          <w:b/>
          <w:sz w:val="24"/>
          <w:szCs w:val="24"/>
        </w:rPr>
      </w:pPr>
    </w:p>
    <w:p w:rsidR="00390280" w:rsidRPr="004C429A" w:rsidRDefault="00390280"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rPr>
        <w:t>Создания слайдера</w:t>
      </w:r>
    </w:p>
    <w:p w:rsidR="00390280" w:rsidRPr="004C429A" w:rsidRDefault="0039028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Рассмотрим пример  создания  слайдера  –  блока  с  контентом,  выпол-зающего по нажатию на конец закладки.</w:t>
      </w:r>
    </w:p>
    <w:p w:rsidR="00390280" w:rsidRPr="004C429A" w:rsidRDefault="00390280"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1. В текст вставляем следующий фрагмент:</w:t>
      </w:r>
    </w:p>
    <w:p w:rsidR="00390280" w:rsidRPr="004C429A" w:rsidRDefault="00A337D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&lt;div id="container"&gt;</w:t>
      </w:r>
    </w:p>
    <w:p w:rsidR="00A337DE" w:rsidRPr="004C429A" w:rsidRDefault="00A337D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&lt;div id="panel"&gt;</w:t>
      </w:r>
    </w:p>
    <w:p w:rsidR="00A337DE" w:rsidRPr="004C429A" w:rsidRDefault="00A337D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lastRenderedPageBreak/>
        <w:t>Содержимое панели</w:t>
      </w:r>
    </w:p>
    <w:p w:rsidR="00A337DE" w:rsidRPr="004C429A" w:rsidRDefault="00A337D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&lt;/div&gt;</w:t>
      </w:r>
    </w:p>
    <w:p w:rsidR="00A337DE" w:rsidRPr="004C429A" w:rsidRDefault="00A337D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&lt;p class="button"&gt;&lt;a href="#" class="buttontext"&gt;Справка&lt;/a&gt;&lt;/p&gt;</w:t>
      </w:r>
    </w:p>
    <w:p w:rsidR="00A337DE" w:rsidRPr="00B9197C" w:rsidRDefault="00A337DE" w:rsidP="00274AFC">
      <w:pPr>
        <w:spacing w:after="0" w:line="240" w:lineRule="auto"/>
        <w:ind w:firstLine="709"/>
        <w:jc w:val="both"/>
        <w:rPr>
          <w:rFonts w:ascii="Times New Roman" w:hAnsi="Times New Roman" w:cs="Times New Roman"/>
          <w:sz w:val="24"/>
          <w:szCs w:val="24"/>
        </w:rPr>
      </w:pPr>
      <w:r w:rsidRPr="00B9197C">
        <w:rPr>
          <w:rFonts w:ascii="Times New Roman" w:hAnsi="Times New Roman" w:cs="Times New Roman"/>
          <w:sz w:val="24"/>
          <w:szCs w:val="24"/>
        </w:rPr>
        <w:t>&lt;/</w:t>
      </w:r>
      <w:r w:rsidRPr="004C429A">
        <w:rPr>
          <w:rFonts w:ascii="Times New Roman" w:hAnsi="Times New Roman" w:cs="Times New Roman"/>
          <w:sz w:val="24"/>
          <w:szCs w:val="24"/>
          <w:lang w:val="en-US"/>
        </w:rPr>
        <w:t>div</w:t>
      </w:r>
      <w:r w:rsidRPr="00B9197C">
        <w:rPr>
          <w:rFonts w:ascii="Times New Roman" w:hAnsi="Times New Roman" w:cs="Times New Roman"/>
          <w:sz w:val="24"/>
          <w:szCs w:val="24"/>
        </w:rPr>
        <w:t>&gt;</w:t>
      </w:r>
    </w:p>
    <w:p w:rsidR="00A337DE" w:rsidRPr="004C429A" w:rsidRDefault="00A337D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2.  При помощи  стилей  изначально  скрываем  панель.  Остальные параметры просто описательные – размер, цвет и т.д.</w:t>
      </w:r>
    </w:p>
    <w:p w:rsidR="00A337DE" w:rsidRPr="004C429A" w:rsidRDefault="00A337D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&lt;!--Из-за наличия </w:t>
      </w:r>
      <w:r w:rsidRPr="004C429A">
        <w:rPr>
          <w:rFonts w:ascii="Times New Roman" w:hAnsi="Times New Roman" w:cs="Times New Roman"/>
          <w:sz w:val="24"/>
          <w:szCs w:val="24"/>
          <w:lang w:val="en-US"/>
        </w:rPr>
        <w:t>auto</w:t>
      </w:r>
      <w:r w:rsidRPr="004C429A">
        <w:rPr>
          <w:rFonts w:ascii="Times New Roman" w:hAnsi="Times New Roman" w:cs="Times New Roman"/>
          <w:sz w:val="24"/>
          <w:szCs w:val="24"/>
        </w:rPr>
        <w:t xml:space="preserve"> заодно и центрует в </w:t>
      </w:r>
      <w:r w:rsidRPr="004C429A">
        <w:rPr>
          <w:rFonts w:ascii="Times New Roman" w:hAnsi="Times New Roman" w:cs="Times New Roman"/>
          <w:sz w:val="24"/>
          <w:szCs w:val="24"/>
          <w:lang w:val="en-US"/>
        </w:rPr>
        <w:t>Mozila</w:t>
      </w:r>
      <w:r w:rsidRPr="004C429A">
        <w:rPr>
          <w:rFonts w:ascii="Times New Roman" w:hAnsi="Times New Roman" w:cs="Times New Roman"/>
          <w:sz w:val="24"/>
          <w:szCs w:val="24"/>
        </w:rPr>
        <w:t xml:space="preserve">, т.к. </w:t>
      </w:r>
      <w:r w:rsidRPr="004C429A">
        <w:rPr>
          <w:rFonts w:ascii="Times New Roman" w:hAnsi="Times New Roman" w:cs="Times New Roman"/>
          <w:sz w:val="24"/>
          <w:szCs w:val="24"/>
          <w:lang w:val="en-US"/>
        </w:rPr>
        <w:t>auto</w:t>
      </w:r>
      <w:r w:rsidRPr="004C429A">
        <w:rPr>
          <w:rFonts w:ascii="Times New Roman" w:hAnsi="Times New Roman" w:cs="Times New Roman"/>
          <w:sz w:val="24"/>
          <w:szCs w:val="24"/>
        </w:rPr>
        <w:t xml:space="preserve"> Указывает, что размер отступов будет автоматически рассчитан браузером.--&gt;</w:t>
      </w:r>
    </w:p>
    <w:p w:rsidR="00A337DE" w:rsidRPr="004C429A" w:rsidRDefault="00A337D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buttontext</w:t>
      </w:r>
      <w:r w:rsidRPr="004C429A">
        <w:rPr>
          <w:rFonts w:ascii="Times New Roman" w:hAnsi="Times New Roman" w:cs="Times New Roman"/>
          <w:sz w:val="24"/>
          <w:szCs w:val="24"/>
        </w:rPr>
        <w:t xml:space="preserve"> можно вообще не задавать--&gt;</w:t>
      </w:r>
    </w:p>
    <w:p w:rsidR="00A337DE" w:rsidRPr="004C429A" w:rsidRDefault="00A337DE" w:rsidP="00274AFC">
      <w:pPr>
        <w:spacing w:after="0" w:line="240" w:lineRule="auto"/>
        <w:ind w:firstLine="709"/>
        <w:jc w:val="both"/>
        <w:rPr>
          <w:rFonts w:ascii="Times New Roman" w:hAnsi="Times New Roman" w:cs="Times New Roman"/>
          <w:sz w:val="24"/>
          <w:szCs w:val="24"/>
        </w:rPr>
      </w:pPr>
    </w:p>
    <w:p w:rsidR="00A337DE" w:rsidRPr="004C429A" w:rsidRDefault="00A337D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&lt;style&gt;</w:t>
      </w:r>
    </w:p>
    <w:p w:rsidR="00A337DE" w:rsidRPr="004C429A" w:rsidRDefault="00A337D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.rrr  {color:red}</w:t>
      </w:r>
    </w:p>
    <w:p w:rsidR="00A337DE" w:rsidRPr="004C429A" w:rsidRDefault="00A337D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#container {</w:t>
      </w:r>
    </w:p>
    <w:p w:rsidR="00A337DE" w:rsidRPr="004C429A" w:rsidRDefault="00A337D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margin: 0 auto; </w:t>
      </w:r>
    </w:p>
    <w:p w:rsidR="00A337DE" w:rsidRPr="004C429A" w:rsidRDefault="00A337D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width: 152px;</w:t>
      </w:r>
    </w:p>
    <w:p w:rsidR="00A337DE" w:rsidRPr="004C429A" w:rsidRDefault="00A337D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w:t>
      </w:r>
    </w:p>
    <w:p w:rsidR="00A337DE" w:rsidRPr="004C429A" w:rsidRDefault="00A337D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#panel {</w:t>
      </w:r>
    </w:p>
    <w:p w:rsidR="00A337DE" w:rsidRPr="004C429A" w:rsidRDefault="00A337D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background: #1ca8f6;</w:t>
      </w:r>
    </w:p>
    <w:p w:rsidR="00A337DE" w:rsidRPr="004C429A" w:rsidRDefault="00A337D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height: 230px;</w:t>
      </w:r>
    </w:p>
    <w:p w:rsidR="00A337DE" w:rsidRPr="004C429A" w:rsidRDefault="00A337D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display: none;</w:t>
      </w:r>
    </w:p>
    <w:p w:rsidR="00A337DE" w:rsidRPr="004C429A" w:rsidRDefault="00A337D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w:t>
      </w:r>
    </w:p>
    <w:p w:rsidR="00A337DE" w:rsidRPr="004C429A" w:rsidRDefault="00A337D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.button {</w:t>
      </w:r>
    </w:p>
    <w:p w:rsidR="00A337DE" w:rsidRPr="004C429A" w:rsidRDefault="00A337D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width: 152px;</w:t>
      </w:r>
    </w:p>
    <w:p w:rsidR="00A337DE" w:rsidRPr="004C429A" w:rsidRDefault="00A337D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height: 40px;</w:t>
      </w:r>
    </w:p>
    <w:p w:rsidR="00A337DE" w:rsidRPr="004C429A" w:rsidRDefault="00A337D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border-top: #333 dotted 1px;</w:t>
      </w:r>
    </w:p>
    <w:p w:rsidR="00A337DE" w:rsidRPr="004C429A" w:rsidRDefault="00A337D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text-align: center;</w:t>
      </w:r>
    </w:p>
    <w:p w:rsidR="00A337DE" w:rsidRPr="004C429A" w:rsidRDefault="00A337D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w:t>
      </w:r>
    </w:p>
    <w:p w:rsidR="00A337DE" w:rsidRPr="004C429A" w:rsidRDefault="00A337D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.buttontext {</w:t>
      </w:r>
    </w:p>
    <w:p w:rsidR="00A337DE" w:rsidRPr="004C429A" w:rsidRDefault="00A337D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font-weight: bold;</w:t>
      </w:r>
    </w:p>
    <w:p w:rsidR="00A337DE" w:rsidRPr="004C429A" w:rsidRDefault="00A337D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font-size: 1.2em;</w:t>
      </w:r>
    </w:p>
    <w:p w:rsidR="00A337DE" w:rsidRPr="004C429A" w:rsidRDefault="00A337D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text-shadow: 1px 1px 1px #666;</w:t>
      </w:r>
    </w:p>
    <w:p w:rsidR="00A337DE" w:rsidRPr="004C429A" w:rsidRDefault="00A337D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w:t>
      </w:r>
    </w:p>
    <w:p w:rsidR="00A337DE" w:rsidRPr="004C429A" w:rsidRDefault="00A337D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&lt;/style&gt;</w:t>
      </w:r>
    </w:p>
    <w:p w:rsidR="00226600" w:rsidRPr="004C429A" w:rsidRDefault="00226600" w:rsidP="00274AFC">
      <w:pPr>
        <w:pStyle w:val="a4"/>
        <w:numPr>
          <w:ilvl w:val="0"/>
          <w:numId w:val="6"/>
        </w:numPr>
        <w:spacing w:after="0" w:line="240" w:lineRule="auto"/>
        <w:ind w:left="0"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Описываем функцию</w:t>
      </w:r>
    </w:p>
    <w:p w:rsidR="00090280" w:rsidRPr="004C429A" w:rsidRDefault="0009028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&lt;script type="text/javascript"&gt;</w:t>
      </w:r>
    </w:p>
    <w:p w:rsidR="00090280" w:rsidRPr="004C429A" w:rsidRDefault="0009028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$(document).ready(function(){</w:t>
      </w:r>
    </w:p>
    <w:p w:rsidR="00090280" w:rsidRPr="004C429A" w:rsidRDefault="0009028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$(".buttontext").click(function(){</w:t>
      </w:r>
    </w:p>
    <w:p w:rsidR="00090280" w:rsidRPr="004C429A" w:rsidRDefault="00090280"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$("#panel").slideToggle("normal"); return false;</w:t>
      </w:r>
    </w:p>
    <w:p w:rsidR="00090280" w:rsidRPr="00B9197C" w:rsidRDefault="00090280" w:rsidP="00274AFC">
      <w:pPr>
        <w:spacing w:after="0" w:line="240" w:lineRule="auto"/>
        <w:ind w:firstLine="709"/>
        <w:jc w:val="both"/>
        <w:rPr>
          <w:rFonts w:ascii="Times New Roman" w:hAnsi="Times New Roman" w:cs="Times New Roman"/>
          <w:sz w:val="24"/>
          <w:szCs w:val="24"/>
        </w:rPr>
      </w:pPr>
      <w:r w:rsidRPr="00B9197C">
        <w:rPr>
          <w:rFonts w:ascii="Times New Roman" w:hAnsi="Times New Roman" w:cs="Times New Roman"/>
          <w:sz w:val="24"/>
          <w:szCs w:val="24"/>
        </w:rPr>
        <w:t>});</w:t>
      </w:r>
    </w:p>
    <w:p w:rsidR="00090280" w:rsidRPr="00B9197C" w:rsidRDefault="00090280" w:rsidP="00274AFC">
      <w:pPr>
        <w:spacing w:after="0" w:line="240" w:lineRule="auto"/>
        <w:ind w:firstLine="709"/>
        <w:jc w:val="both"/>
        <w:rPr>
          <w:rFonts w:ascii="Times New Roman" w:hAnsi="Times New Roman" w:cs="Times New Roman"/>
          <w:sz w:val="24"/>
          <w:szCs w:val="24"/>
        </w:rPr>
      </w:pPr>
      <w:r w:rsidRPr="00B9197C">
        <w:rPr>
          <w:rFonts w:ascii="Times New Roman" w:hAnsi="Times New Roman" w:cs="Times New Roman"/>
          <w:sz w:val="24"/>
          <w:szCs w:val="24"/>
        </w:rPr>
        <w:t>});</w:t>
      </w:r>
    </w:p>
    <w:p w:rsidR="00090280" w:rsidRPr="00B9197C" w:rsidRDefault="00090280" w:rsidP="00274AFC">
      <w:pPr>
        <w:spacing w:after="0" w:line="240" w:lineRule="auto"/>
        <w:ind w:firstLine="709"/>
        <w:jc w:val="both"/>
        <w:rPr>
          <w:rFonts w:ascii="Times New Roman" w:hAnsi="Times New Roman" w:cs="Times New Roman"/>
          <w:sz w:val="24"/>
          <w:szCs w:val="24"/>
        </w:rPr>
      </w:pPr>
      <w:r w:rsidRPr="00B9197C">
        <w:rPr>
          <w:rFonts w:ascii="Times New Roman" w:hAnsi="Times New Roman" w:cs="Times New Roman"/>
          <w:sz w:val="24"/>
          <w:szCs w:val="24"/>
        </w:rPr>
        <w:t>&lt;/</w:t>
      </w:r>
      <w:r w:rsidRPr="004C429A">
        <w:rPr>
          <w:rFonts w:ascii="Times New Roman" w:hAnsi="Times New Roman" w:cs="Times New Roman"/>
          <w:sz w:val="24"/>
          <w:szCs w:val="24"/>
          <w:lang w:val="en-US"/>
        </w:rPr>
        <w:t>script</w:t>
      </w:r>
      <w:r w:rsidRPr="00B9197C">
        <w:rPr>
          <w:rFonts w:ascii="Times New Roman" w:hAnsi="Times New Roman" w:cs="Times New Roman"/>
          <w:sz w:val="24"/>
          <w:szCs w:val="24"/>
        </w:rPr>
        <w:t>&gt;</w:t>
      </w:r>
    </w:p>
    <w:p w:rsidR="00090280" w:rsidRPr="00B9197C" w:rsidRDefault="00090280" w:rsidP="00274AFC">
      <w:pPr>
        <w:spacing w:after="0" w:line="240" w:lineRule="auto"/>
        <w:ind w:firstLine="709"/>
        <w:jc w:val="both"/>
        <w:rPr>
          <w:rFonts w:ascii="Times New Roman" w:hAnsi="Times New Roman" w:cs="Times New Roman"/>
          <w:sz w:val="24"/>
          <w:szCs w:val="24"/>
        </w:rPr>
      </w:pPr>
      <w:r w:rsidRPr="00B9197C">
        <w:rPr>
          <w:rFonts w:ascii="Times New Roman" w:hAnsi="Times New Roman" w:cs="Times New Roman"/>
          <w:sz w:val="24"/>
          <w:szCs w:val="24"/>
        </w:rPr>
        <w:t>Комментарии</w:t>
      </w:r>
    </w:p>
    <w:p w:rsidR="00090280" w:rsidRPr="00DE14B7" w:rsidRDefault="00D01601" w:rsidP="00DE14B7">
      <w:pPr>
        <w:pStyle w:val="a4"/>
        <w:numPr>
          <w:ilvl w:val="0"/>
          <w:numId w:val="103"/>
        </w:numPr>
        <w:tabs>
          <w:tab w:val="left" w:pos="993"/>
        </w:tabs>
        <w:spacing w:after="0" w:line="24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Команда </w:t>
      </w:r>
      <w:r w:rsidR="00090280" w:rsidRPr="00DE14B7">
        <w:rPr>
          <w:rFonts w:ascii="Times New Roman" w:hAnsi="Times New Roman" w:cs="Times New Roman"/>
          <w:sz w:val="24"/>
          <w:szCs w:val="24"/>
          <w:lang w:val="en-US"/>
        </w:rPr>
        <w:t>slideToggle</w:t>
      </w:r>
      <w:r>
        <w:rPr>
          <w:rFonts w:ascii="Times New Roman" w:hAnsi="Times New Roman" w:cs="Times New Roman"/>
          <w:sz w:val="24"/>
          <w:szCs w:val="24"/>
        </w:rPr>
        <w:t xml:space="preserve"> позволяет </w:t>
      </w:r>
      <w:r w:rsidR="00090280" w:rsidRPr="00DE14B7">
        <w:rPr>
          <w:rFonts w:ascii="Times New Roman" w:hAnsi="Times New Roman" w:cs="Times New Roman"/>
          <w:sz w:val="24"/>
          <w:szCs w:val="24"/>
        </w:rPr>
        <w:t>чередовать</w:t>
      </w:r>
      <w:r>
        <w:rPr>
          <w:rFonts w:ascii="Times New Roman" w:hAnsi="Times New Roman" w:cs="Times New Roman"/>
          <w:sz w:val="24"/>
          <w:szCs w:val="24"/>
        </w:rPr>
        <w:t xml:space="preserve"> два простых действия: пока</w:t>
      </w:r>
      <w:r w:rsidR="00090280" w:rsidRPr="00DE14B7">
        <w:rPr>
          <w:rFonts w:ascii="Times New Roman" w:hAnsi="Times New Roman" w:cs="Times New Roman"/>
          <w:sz w:val="24"/>
          <w:szCs w:val="24"/>
        </w:rPr>
        <w:t xml:space="preserve">зать и скрыть.  </w:t>
      </w:r>
      <w:r w:rsidR="00090280" w:rsidRPr="00DE14B7">
        <w:rPr>
          <w:rFonts w:ascii="Times New Roman" w:hAnsi="Times New Roman" w:cs="Times New Roman"/>
          <w:sz w:val="24"/>
          <w:szCs w:val="24"/>
          <w:lang w:val="en-US"/>
        </w:rPr>
        <w:t>normal</w:t>
      </w:r>
      <w:r w:rsidR="00090280" w:rsidRPr="00DE14B7">
        <w:rPr>
          <w:rFonts w:ascii="Times New Roman" w:hAnsi="Times New Roman" w:cs="Times New Roman"/>
          <w:sz w:val="24"/>
          <w:szCs w:val="24"/>
        </w:rPr>
        <w:t xml:space="preserve">–  это скорость, означает, что панель выедет за 400 миллисекунд, есть еще </w:t>
      </w:r>
      <w:r w:rsidR="00090280" w:rsidRPr="00DE14B7">
        <w:rPr>
          <w:rFonts w:ascii="Times New Roman" w:hAnsi="Times New Roman" w:cs="Times New Roman"/>
          <w:sz w:val="24"/>
          <w:szCs w:val="24"/>
          <w:lang w:val="en-US"/>
        </w:rPr>
        <w:t>fast</w:t>
      </w:r>
      <w:r w:rsidR="00090280" w:rsidRPr="00DE14B7">
        <w:rPr>
          <w:rFonts w:ascii="Times New Roman" w:hAnsi="Times New Roman" w:cs="Times New Roman"/>
          <w:sz w:val="24"/>
          <w:szCs w:val="24"/>
        </w:rPr>
        <w:t xml:space="preserve">, </w:t>
      </w:r>
      <w:r w:rsidR="00090280" w:rsidRPr="00DE14B7">
        <w:rPr>
          <w:rFonts w:ascii="Times New Roman" w:hAnsi="Times New Roman" w:cs="Times New Roman"/>
          <w:sz w:val="24"/>
          <w:szCs w:val="24"/>
          <w:lang w:val="en-US"/>
        </w:rPr>
        <w:t>slow</w:t>
      </w:r>
      <w:r w:rsidR="00090280" w:rsidRPr="00DE14B7">
        <w:rPr>
          <w:rFonts w:ascii="Times New Roman" w:hAnsi="Times New Roman" w:cs="Times New Roman"/>
          <w:sz w:val="24"/>
          <w:szCs w:val="24"/>
        </w:rPr>
        <w:t>.</w:t>
      </w:r>
    </w:p>
    <w:p w:rsidR="00090280" w:rsidRPr="00DE14B7" w:rsidRDefault="00090280" w:rsidP="00DE14B7">
      <w:pPr>
        <w:pStyle w:val="a4"/>
        <w:numPr>
          <w:ilvl w:val="0"/>
          <w:numId w:val="103"/>
        </w:numPr>
        <w:tabs>
          <w:tab w:val="left" w:pos="993"/>
        </w:tabs>
        <w:spacing w:after="0" w:line="240" w:lineRule="auto"/>
        <w:ind w:left="0" w:firstLine="709"/>
        <w:jc w:val="both"/>
        <w:rPr>
          <w:rFonts w:ascii="Times New Roman" w:hAnsi="Times New Roman" w:cs="Times New Roman"/>
          <w:sz w:val="24"/>
          <w:szCs w:val="24"/>
        </w:rPr>
      </w:pPr>
      <w:r w:rsidRPr="00DE14B7">
        <w:rPr>
          <w:rFonts w:ascii="Times New Roman" w:hAnsi="Times New Roman" w:cs="Times New Roman"/>
          <w:sz w:val="24"/>
          <w:szCs w:val="24"/>
        </w:rPr>
        <w:t xml:space="preserve">Команда </w:t>
      </w:r>
      <w:r w:rsidRPr="00DE14B7">
        <w:rPr>
          <w:rFonts w:ascii="Times New Roman" w:hAnsi="Times New Roman" w:cs="Times New Roman"/>
          <w:sz w:val="24"/>
          <w:szCs w:val="24"/>
          <w:lang w:val="en-US"/>
        </w:rPr>
        <w:t>returnfalse</w:t>
      </w:r>
      <w:r w:rsidRPr="00DE14B7">
        <w:rPr>
          <w:rFonts w:ascii="Times New Roman" w:hAnsi="Times New Roman" w:cs="Times New Roman"/>
          <w:sz w:val="24"/>
          <w:szCs w:val="24"/>
        </w:rPr>
        <w:t xml:space="preserve">означает, что мы не даем перейти по ссылке, в </w:t>
      </w:r>
      <w:r w:rsidR="00D01601">
        <w:rPr>
          <w:rFonts w:ascii="Times New Roman" w:hAnsi="Times New Roman" w:cs="Times New Roman"/>
          <w:sz w:val="24"/>
          <w:szCs w:val="24"/>
        </w:rPr>
        <w:t xml:space="preserve">качестве которой используется </w:t>
      </w:r>
      <w:r w:rsidRPr="00DE14B7">
        <w:rPr>
          <w:rFonts w:ascii="Times New Roman" w:hAnsi="Times New Roman" w:cs="Times New Roman"/>
          <w:sz w:val="24"/>
          <w:szCs w:val="24"/>
        </w:rPr>
        <w:t>кнопка-закладка. То есть, она просто работает в качестве удобной ручки, за которую дергают, но не как непосредственно ссылка.</w:t>
      </w:r>
    </w:p>
    <w:p w:rsidR="00F672EF" w:rsidRPr="004C429A" w:rsidRDefault="00F672EF" w:rsidP="00274AFC">
      <w:pPr>
        <w:spacing w:after="0" w:line="240" w:lineRule="auto"/>
        <w:ind w:firstLine="709"/>
        <w:jc w:val="both"/>
        <w:rPr>
          <w:rFonts w:ascii="Times New Roman" w:hAnsi="Times New Roman" w:cs="Times New Roman"/>
          <w:sz w:val="24"/>
          <w:szCs w:val="24"/>
        </w:rPr>
      </w:pPr>
    </w:p>
    <w:p w:rsidR="00F672EF" w:rsidRPr="004C429A" w:rsidRDefault="00F672EF" w:rsidP="00274AFC">
      <w:pPr>
        <w:spacing w:after="0" w:line="240" w:lineRule="auto"/>
        <w:ind w:firstLine="709"/>
        <w:jc w:val="both"/>
        <w:rPr>
          <w:rFonts w:ascii="Times New Roman" w:hAnsi="Times New Roman" w:cs="Times New Roman"/>
          <w:sz w:val="24"/>
          <w:szCs w:val="24"/>
        </w:rPr>
      </w:pPr>
    </w:p>
    <w:p w:rsidR="003C19E5" w:rsidRPr="000D1DFD" w:rsidRDefault="00F672EF"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b/>
          <w:sz w:val="24"/>
          <w:szCs w:val="24"/>
          <w:lang w:val="kk-KZ"/>
        </w:rPr>
        <w:lastRenderedPageBreak/>
        <w:t xml:space="preserve">Лекция </w:t>
      </w:r>
      <w:r w:rsidRPr="004C429A">
        <w:rPr>
          <w:rFonts w:ascii="Times New Roman" w:hAnsi="Times New Roman" w:cs="Times New Roman"/>
          <w:b/>
          <w:sz w:val="24"/>
          <w:szCs w:val="24"/>
        </w:rPr>
        <w:t>1</w:t>
      </w:r>
      <w:r w:rsidR="000F45CB">
        <w:rPr>
          <w:rFonts w:ascii="Times New Roman" w:hAnsi="Times New Roman" w:cs="Times New Roman"/>
          <w:b/>
          <w:sz w:val="24"/>
          <w:szCs w:val="24"/>
        </w:rPr>
        <w:t>3</w:t>
      </w:r>
      <w:r w:rsidR="00A83F88" w:rsidRPr="004C429A">
        <w:rPr>
          <w:rFonts w:ascii="Times New Roman" w:hAnsi="Times New Roman" w:cs="Times New Roman"/>
          <w:b/>
          <w:sz w:val="24"/>
          <w:szCs w:val="24"/>
        </w:rPr>
        <w:t>.</w:t>
      </w:r>
      <w:r w:rsidR="000F45CB">
        <w:rPr>
          <w:rFonts w:ascii="Times New Roman" w:hAnsi="Times New Roman" w:cs="Times New Roman"/>
          <w:b/>
          <w:sz w:val="24"/>
          <w:szCs w:val="24"/>
        </w:rPr>
        <w:t xml:space="preserve"> </w:t>
      </w:r>
      <w:r w:rsidR="003C19E5" w:rsidRPr="004C429A">
        <w:rPr>
          <w:rFonts w:ascii="Times New Roman" w:hAnsi="Times New Roman" w:cs="Times New Roman"/>
          <w:b/>
          <w:sz w:val="24"/>
          <w:szCs w:val="24"/>
        </w:rPr>
        <w:t xml:space="preserve">Язык </w:t>
      </w:r>
      <w:r w:rsidR="003C19E5" w:rsidRPr="004C429A">
        <w:rPr>
          <w:rFonts w:ascii="Times New Roman" w:hAnsi="Times New Roman" w:cs="Times New Roman"/>
          <w:b/>
          <w:sz w:val="24"/>
          <w:szCs w:val="24"/>
          <w:lang w:val="en-US"/>
        </w:rPr>
        <w:t>PHP</w:t>
      </w:r>
      <w:r w:rsidR="000D1DFD" w:rsidRPr="000D1DFD">
        <w:rPr>
          <w:rFonts w:ascii="Times New Roman" w:hAnsi="Times New Roman" w:cs="Times New Roman"/>
          <w:sz w:val="24"/>
          <w:szCs w:val="24"/>
        </w:rPr>
        <w:t xml:space="preserve">- </w:t>
      </w:r>
      <w:r w:rsidR="000D1DFD" w:rsidRPr="000D1DFD">
        <w:rPr>
          <w:rFonts w:ascii="Times New Roman" w:hAnsi="Times New Roman" w:cs="Times New Roman"/>
          <w:b/>
          <w:sz w:val="24"/>
          <w:szCs w:val="24"/>
        </w:rPr>
        <w:t xml:space="preserve">средство создания динамических </w:t>
      </w:r>
      <w:r w:rsidR="000D1DFD" w:rsidRPr="000D1DFD">
        <w:rPr>
          <w:rFonts w:ascii="Times New Roman" w:hAnsi="Times New Roman" w:cs="Times New Roman"/>
          <w:b/>
          <w:sz w:val="24"/>
          <w:szCs w:val="24"/>
          <w:lang w:val="en-US"/>
        </w:rPr>
        <w:t>web</w:t>
      </w:r>
      <w:r w:rsidR="000D1DFD" w:rsidRPr="000D1DFD">
        <w:rPr>
          <w:rFonts w:ascii="Times New Roman" w:hAnsi="Times New Roman" w:cs="Times New Roman"/>
          <w:b/>
          <w:sz w:val="24"/>
          <w:szCs w:val="24"/>
        </w:rPr>
        <w:t>-сайтов</w:t>
      </w:r>
    </w:p>
    <w:p w:rsidR="003C19E5" w:rsidRDefault="003C19E5" w:rsidP="00274AFC">
      <w:pPr>
        <w:spacing w:after="0" w:line="240" w:lineRule="auto"/>
        <w:ind w:firstLine="709"/>
        <w:jc w:val="both"/>
        <w:rPr>
          <w:rFonts w:ascii="Times New Roman" w:hAnsi="Times New Roman" w:cs="Times New Roman"/>
          <w:sz w:val="24"/>
          <w:szCs w:val="24"/>
        </w:rPr>
      </w:pPr>
    </w:p>
    <w:p w:rsidR="00DE14B7" w:rsidRDefault="00DE14B7" w:rsidP="00DE14B7">
      <w:pPr>
        <w:spacing w:after="0" w:line="240" w:lineRule="auto"/>
        <w:ind w:firstLine="709"/>
        <w:jc w:val="both"/>
        <w:rPr>
          <w:rFonts w:ascii="Times New Roman" w:hAnsi="Times New Roman" w:cs="Times New Roman"/>
          <w:b/>
          <w:sz w:val="24"/>
          <w:szCs w:val="24"/>
        </w:rPr>
      </w:pPr>
      <w:r>
        <w:rPr>
          <w:rFonts w:ascii="Times New Roman" w:hAnsi="Times New Roman" w:cs="Times New Roman"/>
          <w:b/>
          <w:sz w:val="24"/>
          <w:szCs w:val="24"/>
        </w:rPr>
        <w:t>План лекции:</w:t>
      </w:r>
    </w:p>
    <w:p w:rsidR="000D1DFD" w:rsidRPr="000D1DFD" w:rsidRDefault="000D1DFD" w:rsidP="000D1DFD">
      <w:pPr>
        <w:pStyle w:val="10"/>
        <w:keepLines/>
        <w:widowControl/>
        <w:suppressAutoHyphens/>
        <w:autoSpaceDE/>
        <w:autoSpaceDN/>
        <w:adjustRightInd/>
        <w:spacing w:before="0" w:after="0"/>
        <w:ind w:firstLine="709"/>
        <w:jc w:val="both"/>
        <w:rPr>
          <w:rFonts w:ascii="Times New Roman" w:hAnsi="Times New Roman"/>
          <w:b w:val="0"/>
          <w:sz w:val="24"/>
          <w:szCs w:val="24"/>
        </w:rPr>
      </w:pPr>
      <w:r w:rsidRPr="000D1DFD">
        <w:rPr>
          <w:rFonts w:ascii="Times New Roman" w:hAnsi="Times New Roman"/>
          <w:b w:val="0"/>
          <w:bCs w:val="0"/>
          <w:caps/>
          <w:sz w:val="24"/>
          <w:szCs w:val="24"/>
        </w:rPr>
        <w:t>О</w:t>
      </w:r>
      <w:r w:rsidRPr="000D1DFD">
        <w:rPr>
          <w:rFonts w:ascii="Times New Roman" w:hAnsi="Times New Roman"/>
          <w:b w:val="0"/>
          <w:bCs w:val="0"/>
          <w:sz w:val="24"/>
          <w:szCs w:val="24"/>
        </w:rPr>
        <w:t>сновы</w:t>
      </w:r>
      <w:r w:rsidRPr="000D1DFD">
        <w:rPr>
          <w:rFonts w:ascii="Times New Roman" w:hAnsi="Times New Roman"/>
          <w:b w:val="0"/>
          <w:bCs w:val="0"/>
          <w:caps/>
          <w:sz w:val="24"/>
          <w:szCs w:val="24"/>
        </w:rPr>
        <w:t xml:space="preserve"> PHP, </w:t>
      </w:r>
      <w:r w:rsidRPr="000D1DFD">
        <w:rPr>
          <w:rFonts w:ascii="Times New Roman" w:hAnsi="Times New Roman"/>
          <w:b w:val="0"/>
          <w:bCs w:val="0"/>
          <w:sz w:val="24"/>
          <w:szCs w:val="24"/>
        </w:rPr>
        <w:t xml:space="preserve">создание </w:t>
      </w:r>
      <w:r w:rsidRPr="000D1DFD">
        <w:rPr>
          <w:rFonts w:ascii="Times New Roman" w:hAnsi="Times New Roman"/>
          <w:b w:val="0"/>
          <w:bCs w:val="0"/>
          <w:spacing w:val="-2"/>
          <w:sz w:val="24"/>
          <w:szCs w:val="24"/>
        </w:rPr>
        <w:t>и выполнение простейших скриптов</w:t>
      </w:r>
    </w:p>
    <w:p w:rsidR="000D1DFD" w:rsidRDefault="000D1DFD" w:rsidP="00274AFC">
      <w:pPr>
        <w:spacing w:after="0" w:line="240" w:lineRule="auto"/>
        <w:ind w:firstLine="709"/>
        <w:jc w:val="both"/>
        <w:rPr>
          <w:rFonts w:ascii="Times New Roman" w:hAnsi="Times New Roman"/>
          <w:bCs/>
          <w:caps/>
          <w:sz w:val="24"/>
          <w:szCs w:val="24"/>
        </w:rPr>
      </w:pPr>
      <w:r>
        <w:rPr>
          <w:rFonts w:ascii="Times New Roman" w:hAnsi="Times New Roman"/>
          <w:bCs/>
          <w:sz w:val="24"/>
          <w:szCs w:val="24"/>
        </w:rPr>
        <w:t>О</w:t>
      </w:r>
      <w:r w:rsidRPr="004C429A">
        <w:rPr>
          <w:rFonts w:ascii="Times New Roman" w:hAnsi="Times New Roman"/>
          <w:bCs/>
          <w:sz w:val="24"/>
          <w:szCs w:val="24"/>
        </w:rPr>
        <w:t xml:space="preserve">бработка данных </w:t>
      </w:r>
      <w:r w:rsidRPr="004C429A">
        <w:rPr>
          <w:rFonts w:ascii="Times New Roman" w:hAnsi="Times New Roman"/>
          <w:bCs/>
          <w:caps/>
          <w:sz w:val="24"/>
          <w:szCs w:val="24"/>
        </w:rPr>
        <w:t>HTML-</w:t>
      </w:r>
      <w:r w:rsidRPr="004C429A">
        <w:rPr>
          <w:rFonts w:ascii="Times New Roman" w:hAnsi="Times New Roman"/>
          <w:bCs/>
          <w:sz w:val="24"/>
          <w:szCs w:val="24"/>
        </w:rPr>
        <w:t>форм</w:t>
      </w:r>
      <w:r w:rsidR="005B229B">
        <w:rPr>
          <w:rFonts w:ascii="Times New Roman" w:hAnsi="Times New Roman"/>
          <w:bCs/>
          <w:sz w:val="24"/>
          <w:szCs w:val="24"/>
        </w:rPr>
        <w:t xml:space="preserve"> </w:t>
      </w:r>
      <w:r w:rsidRPr="004C429A">
        <w:rPr>
          <w:rFonts w:ascii="Times New Roman" w:hAnsi="Times New Roman"/>
          <w:bCs/>
          <w:sz w:val="24"/>
          <w:szCs w:val="24"/>
        </w:rPr>
        <w:t>средствами</w:t>
      </w:r>
      <w:r w:rsidRPr="004C429A">
        <w:rPr>
          <w:rFonts w:ascii="Times New Roman" w:hAnsi="Times New Roman"/>
          <w:bCs/>
          <w:caps/>
          <w:sz w:val="24"/>
          <w:szCs w:val="24"/>
        </w:rPr>
        <w:t xml:space="preserve"> PHP</w:t>
      </w:r>
    </w:p>
    <w:p w:rsidR="000D1DFD" w:rsidRDefault="000D1DFD" w:rsidP="00274AFC">
      <w:pPr>
        <w:spacing w:after="0" w:line="240" w:lineRule="auto"/>
        <w:ind w:firstLine="709"/>
        <w:jc w:val="both"/>
        <w:rPr>
          <w:rFonts w:ascii="Times New Roman" w:hAnsi="Times New Roman"/>
          <w:bCs/>
          <w:caps/>
          <w:sz w:val="24"/>
          <w:szCs w:val="24"/>
        </w:rPr>
      </w:pPr>
      <w:r>
        <w:rPr>
          <w:rFonts w:ascii="Times New Roman" w:hAnsi="Times New Roman"/>
          <w:bCs/>
          <w:sz w:val="24"/>
          <w:szCs w:val="24"/>
        </w:rPr>
        <w:t>Р</w:t>
      </w:r>
      <w:r w:rsidR="00D01601">
        <w:rPr>
          <w:rFonts w:ascii="Times New Roman" w:hAnsi="Times New Roman"/>
          <w:bCs/>
          <w:sz w:val="24"/>
          <w:szCs w:val="24"/>
        </w:rPr>
        <w:t xml:space="preserve">абота с массивами и функциями </w:t>
      </w:r>
      <w:r w:rsidRPr="004C429A">
        <w:rPr>
          <w:rFonts w:ascii="Times New Roman" w:hAnsi="Times New Roman"/>
          <w:bCs/>
          <w:sz w:val="24"/>
          <w:szCs w:val="24"/>
        </w:rPr>
        <w:t xml:space="preserve">в </w:t>
      </w:r>
      <w:r w:rsidRPr="004C429A">
        <w:rPr>
          <w:rFonts w:ascii="Times New Roman" w:hAnsi="Times New Roman"/>
          <w:bCs/>
          <w:caps/>
          <w:sz w:val="24"/>
          <w:szCs w:val="24"/>
        </w:rPr>
        <w:t>PHP</w:t>
      </w:r>
    </w:p>
    <w:p w:rsidR="000D1DFD" w:rsidRDefault="000D1DFD" w:rsidP="00274AFC">
      <w:pPr>
        <w:spacing w:after="0" w:line="240" w:lineRule="auto"/>
        <w:ind w:firstLine="709"/>
        <w:jc w:val="both"/>
        <w:rPr>
          <w:rFonts w:ascii="Times New Roman" w:hAnsi="Times New Roman"/>
          <w:bCs/>
          <w:caps/>
          <w:sz w:val="24"/>
          <w:szCs w:val="24"/>
        </w:rPr>
      </w:pPr>
      <w:r w:rsidRPr="004C429A">
        <w:rPr>
          <w:rFonts w:ascii="Times New Roman" w:hAnsi="Times New Roman"/>
          <w:bCs/>
          <w:sz w:val="24"/>
          <w:szCs w:val="24"/>
          <w:lang w:val="kk-KZ"/>
        </w:rPr>
        <w:t>Р</w:t>
      </w:r>
      <w:r w:rsidRPr="004C429A">
        <w:rPr>
          <w:rFonts w:ascii="Times New Roman" w:hAnsi="Times New Roman"/>
          <w:bCs/>
          <w:sz w:val="24"/>
          <w:szCs w:val="24"/>
        </w:rPr>
        <w:t>абота со строками и регулярными выражениями  в</w:t>
      </w:r>
      <w:r w:rsidRPr="004C429A">
        <w:rPr>
          <w:rFonts w:ascii="Times New Roman" w:hAnsi="Times New Roman"/>
          <w:bCs/>
          <w:caps/>
          <w:sz w:val="24"/>
          <w:szCs w:val="24"/>
        </w:rPr>
        <w:t xml:space="preserve"> PHP</w:t>
      </w:r>
    </w:p>
    <w:p w:rsidR="000F45CB" w:rsidRDefault="000F45CB" w:rsidP="00274AFC">
      <w:pPr>
        <w:spacing w:after="0" w:line="240" w:lineRule="auto"/>
        <w:ind w:firstLine="709"/>
        <w:jc w:val="both"/>
        <w:rPr>
          <w:rFonts w:ascii="Times New Roman" w:hAnsi="Times New Roman"/>
          <w:bCs/>
          <w:sz w:val="24"/>
          <w:szCs w:val="24"/>
        </w:rPr>
      </w:pP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PHP (англ. Preprocessor о</w:t>
      </w:r>
      <w:r w:rsidRPr="004C429A">
        <w:rPr>
          <w:rFonts w:ascii="Times New Roman" w:hAnsi="Times New Roman" w:cs="Times New Roman"/>
          <w:sz w:val="24"/>
          <w:szCs w:val="24"/>
          <w:lang w:val="en-US"/>
        </w:rPr>
        <w:t>f</w:t>
      </w:r>
      <w:r w:rsidRPr="004C429A">
        <w:rPr>
          <w:rFonts w:ascii="Times New Roman" w:hAnsi="Times New Roman" w:cs="Times New Roman"/>
          <w:sz w:val="24"/>
          <w:szCs w:val="24"/>
        </w:rPr>
        <w:t xml:space="preserve"> Hy</w:t>
      </w:r>
      <w:r w:rsidRPr="004C429A">
        <w:rPr>
          <w:rFonts w:ascii="Times New Roman" w:hAnsi="Times New Roman" w:cs="Times New Roman"/>
          <w:sz w:val="24"/>
          <w:szCs w:val="24"/>
          <w:lang w:val="en-US"/>
        </w:rPr>
        <w:t>p</w:t>
      </w:r>
      <w:r w:rsidRPr="004C429A">
        <w:rPr>
          <w:rFonts w:ascii="Times New Roman" w:hAnsi="Times New Roman" w:cs="Times New Roman"/>
          <w:sz w:val="24"/>
          <w:szCs w:val="24"/>
        </w:rPr>
        <w:t xml:space="preserve">ertext, произносится "пи-эйч-пи") представляет собой скриптовый язык программирования, созданный для реализации серверной части web-приложений, в частности, для генерации web-страниц, написания web-сервисов и организации работы с базами данных. </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 настоящее время </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xml:space="preserve"> является самым распространенным средством создания динамических </w:t>
      </w:r>
      <w:r w:rsidRPr="004C429A">
        <w:rPr>
          <w:rFonts w:ascii="Times New Roman" w:hAnsi="Times New Roman" w:cs="Times New Roman"/>
          <w:sz w:val="24"/>
          <w:szCs w:val="24"/>
          <w:lang w:val="en-US"/>
        </w:rPr>
        <w:t>web</w:t>
      </w:r>
      <w:r w:rsidRPr="004C429A">
        <w:rPr>
          <w:rFonts w:ascii="Times New Roman" w:hAnsi="Times New Roman" w:cs="Times New Roman"/>
          <w:sz w:val="24"/>
          <w:szCs w:val="24"/>
        </w:rPr>
        <w:t>-сайтов, и популярность эта вполне заслужена. Благодаря своей простоте, богатой функциональности, достаточно высокой скорости выполнения, открытости исходных кодов и кроссплатформенности, за 20 лет PHP прошел путь от скромного шаблонизатора HTML-документов, написанного одним человеком, до мощного процедурного и объектно-ориентированного языка, стабильно входящего в пятерку ведущих средств программирования в мире и имеющего огромное сетевое сообщество поддержки.</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На данный момент </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xml:space="preserve"> поддерживается практически всеми хостинг-провайдерами в мире, входя в "стандартный набор" для создания сайтов "LAMP" (Linux, Apache, MySQL, PHP). </w:t>
      </w:r>
      <w:bookmarkStart w:id="17" w:name="_Toc439591267"/>
      <w:bookmarkStart w:id="18" w:name="_Toc439591387"/>
    </w:p>
    <w:p w:rsidR="00A96F02" w:rsidRPr="004C429A" w:rsidRDefault="00A96F02" w:rsidP="00274AFC">
      <w:pPr>
        <w:spacing w:after="0" w:line="240" w:lineRule="auto"/>
        <w:ind w:firstLine="709"/>
        <w:jc w:val="both"/>
        <w:rPr>
          <w:rFonts w:ascii="Times New Roman" w:hAnsi="Times New Roman" w:cs="Times New Roman"/>
          <w:sz w:val="24"/>
          <w:szCs w:val="24"/>
        </w:rPr>
      </w:pPr>
    </w:p>
    <w:p w:rsidR="00A96F02" w:rsidRPr="004C429A" w:rsidRDefault="000D1DFD" w:rsidP="00274AFC">
      <w:pPr>
        <w:pStyle w:val="10"/>
        <w:keepLines/>
        <w:widowControl/>
        <w:suppressAutoHyphens/>
        <w:autoSpaceDE/>
        <w:autoSpaceDN/>
        <w:adjustRightInd/>
        <w:spacing w:before="0" w:after="0"/>
        <w:ind w:firstLine="709"/>
        <w:jc w:val="both"/>
        <w:rPr>
          <w:rFonts w:ascii="Times New Roman" w:hAnsi="Times New Roman"/>
          <w:sz w:val="24"/>
          <w:szCs w:val="24"/>
        </w:rPr>
      </w:pPr>
      <w:bookmarkStart w:id="19" w:name="_Toc439591268"/>
      <w:bookmarkStart w:id="20" w:name="_Toc439591388"/>
      <w:bookmarkEnd w:id="17"/>
      <w:bookmarkEnd w:id="18"/>
      <w:r>
        <w:rPr>
          <w:rFonts w:ascii="Times New Roman" w:hAnsi="Times New Roman"/>
          <w:bCs w:val="0"/>
          <w:caps/>
          <w:sz w:val="24"/>
          <w:szCs w:val="24"/>
        </w:rPr>
        <w:t xml:space="preserve">1. </w:t>
      </w:r>
      <w:r w:rsidR="00A96F02" w:rsidRPr="004C429A">
        <w:rPr>
          <w:rFonts w:ascii="Times New Roman" w:hAnsi="Times New Roman"/>
          <w:bCs w:val="0"/>
          <w:caps/>
          <w:sz w:val="24"/>
          <w:szCs w:val="24"/>
        </w:rPr>
        <w:t>О</w:t>
      </w:r>
      <w:r w:rsidR="00A96F02" w:rsidRPr="004C429A">
        <w:rPr>
          <w:rFonts w:ascii="Times New Roman" w:hAnsi="Times New Roman"/>
          <w:bCs w:val="0"/>
          <w:sz w:val="24"/>
          <w:szCs w:val="24"/>
        </w:rPr>
        <w:t>сновы</w:t>
      </w:r>
      <w:r w:rsidR="00A96F02" w:rsidRPr="004C429A">
        <w:rPr>
          <w:rFonts w:ascii="Times New Roman" w:hAnsi="Times New Roman"/>
          <w:bCs w:val="0"/>
          <w:caps/>
          <w:sz w:val="24"/>
          <w:szCs w:val="24"/>
        </w:rPr>
        <w:t xml:space="preserve"> PHP, </w:t>
      </w:r>
      <w:r w:rsidR="00A96F02" w:rsidRPr="004C429A">
        <w:rPr>
          <w:rFonts w:ascii="Times New Roman" w:hAnsi="Times New Roman"/>
          <w:bCs w:val="0"/>
          <w:sz w:val="24"/>
          <w:szCs w:val="24"/>
        </w:rPr>
        <w:t xml:space="preserve">создание </w:t>
      </w:r>
      <w:r w:rsidR="00A96F02" w:rsidRPr="004C429A">
        <w:rPr>
          <w:rFonts w:ascii="Times New Roman" w:hAnsi="Times New Roman"/>
          <w:bCs w:val="0"/>
          <w:spacing w:val="-2"/>
          <w:sz w:val="24"/>
          <w:szCs w:val="24"/>
        </w:rPr>
        <w:t>и выполнение простейших скриптов</w:t>
      </w:r>
      <w:bookmarkEnd w:id="19"/>
      <w:bookmarkEnd w:id="20"/>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 целом синтаксис PHP подобен синтаксису языков C и </w:t>
      </w:r>
      <w:r w:rsidRPr="004C429A">
        <w:rPr>
          <w:rFonts w:ascii="Times New Roman" w:hAnsi="Times New Roman" w:cs="Times New Roman"/>
          <w:sz w:val="24"/>
          <w:szCs w:val="24"/>
          <w:lang w:val="en-US"/>
        </w:rPr>
        <w:t>C</w:t>
      </w:r>
      <w:r w:rsidRPr="004C429A">
        <w:rPr>
          <w:rFonts w:ascii="Times New Roman" w:hAnsi="Times New Roman" w:cs="Times New Roman"/>
          <w:sz w:val="24"/>
          <w:szCs w:val="24"/>
        </w:rPr>
        <w:t xml:space="preserve">++. Некоторые элементы, такие как ассоциативные массивы и цикл foreach, позаимствованы из Perl. Для работы программы не требуется описывать какие-либо переменные, подключать используемые модули и т.п. Любая программа может начинаться непосредственно с оператора </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При этом интерпретатор исполняет код, находящийся внутри тега &lt;?</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xml:space="preserve"> ?&gt;. Все, что находится вне ограничителей, выводится без изменений. Обычно это используется для вставки </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xml:space="preserve">-кода в </w:t>
      </w:r>
      <w:r w:rsidRPr="004C429A">
        <w:rPr>
          <w:rFonts w:ascii="Times New Roman" w:hAnsi="Times New Roman" w:cs="Times New Roman"/>
          <w:sz w:val="24"/>
          <w:szCs w:val="24"/>
          <w:lang w:val="en-US"/>
        </w:rPr>
        <w:t>HTML</w:t>
      </w:r>
      <w:r w:rsidRPr="004C429A">
        <w:rPr>
          <w:rFonts w:ascii="Times New Roman" w:hAnsi="Times New Roman" w:cs="Times New Roman"/>
          <w:sz w:val="24"/>
          <w:szCs w:val="24"/>
        </w:rPr>
        <w:t>-документ:</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&lt;html&gt;</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&lt;head&gt;</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&lt;title&gt;Тестируем PHP&lt;/title&gt;</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&lt;/head&gt;</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&lt;body&gt;</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&lt;?php</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 xml:space="preserve">echo 'Hello, world!'; </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rPr>
        <w:t>?&gt;</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body</w:t>
      </w:r>
      <w:r w:rsidRPr="004C429A">
        <w:rPr>
          <w:rFonts w:ascii="Times New Roman" w:hAnsi="Times New Roman" w:cs="Times New Roman"/>
          <w:sz w:val="24"/>
          <w:szCs w:val="24"/>
        </w:rPr>
        <w:t>&gt;</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html</w:t>
      </w:r>
      <w:r w:rsidRPr="004C429A">
        <w:rPr>
          <w:rFonts w:ascii="Times New Roman" w:hAnsi="Times New Roman" w:cs="Times New Roman"/>
          <w:sz w:val="24"/>
          <w:szCs w:val="24"/>
        </w:rPr>
        <w:t>&gt;</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Существует еще несколько вариантов написания тега &lt;?</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xml:space="preserve"> ?&gt;, но они используются реже и зависят от настроек, сделанных в файле </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ini</w:t>
      </w:r>
      <w:r w:rsidRPr="004C429A">
        <w:rPr>
          <w:rFonts w:ascii="Times New Roman" w:hAnsi="Times New Roman" w:cs="Times New Roman"/>
          <w:sz w:val="24"/>
          <w:szCs w:val="24"/>
        </w:rPr>
        <w:t>.</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В документе может быть произвольное количество тегов &lt;?</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xml:space="preserve"> ?&gt;, вложение этих тегов не допускается, в остальном же каких-либо ограничений нет, например, открывающая и закрывающая операторные скобки не обязаны находиться в одном </w:t>
      </w:r>
      <w:r w:rsidRPr="004C429A">
        <w:rPr>
          <w:rFonts w:ascii="Times New Roman" w:hAnsi="Times New Roman" w:cs="Times New Roman"/>
          <w:sz w:val="24"/>
          <w:szCs w:val="24"/>
        </w:rPr>
        <w:br/>
        <w:t>теге &lt;?</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xml:space="preserve"> ?&gt;:</w:t>
      </w:r>
    </w:p>
    <w:p w:rsidR="00A96F02" w:rsidRPr="004C429A" w:rsidRDefault="00A96F02"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&lt;?php </w:t>
      </w:r>
    </w:p>
    <w:p w:rsidR="00A96F02" w:rsidRPr="004C429A" w:rsidRDefault="00A96F02"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$expression = true;</w:t>
      </w:r>
    </w:p>
    <w:p w:rsidR="00A96F02" w:rsidRPr="004C429A" w:rsidRDefault="00A96F02"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if ($expression == true) { ?&gt;</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Текст отображен, если условие истинно</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lastRenderedPageBreak/>
        <w:t xml:space="preserve">&lt;?php } </w:t>
      </w:r>
      <w:r w:rsidRPr="004C429A">
        <w:rPr>
          <w:rFonts w:ascii="Times New Roman" w:hAnsi="Times New Roman" w:cs="Times New Roman"/>
          <w:sz w:val="24"/>
          <w:szCs w:val="24"/>
          <w:lang w:val="en-US"/>
        </w:rPr>
        <w:t>else</w:t>
      </w:r>
      <w:r w:rsidRPr="004C429A">
        <w:rPr>
          <w:rFonts w:ascii="Times New Roman" w:hAnsi="Times New Roman" w:cs="Times New Roman"/>
          <w:sz w:val="24"/>
          <w:szCs w:val="24"/>
        </w:rPr>
        <w:t xml:space="preserve"> { ?&gt;</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А этот - если ложно</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&lt;?php } ?&gt;</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Код </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xml:space="preserve"> не обязательно должен быть встроен в разметку </w:t>
      </w:r>
      <w:r w:rsidRPr="004C429A">
        <w:rPr>
          <w:rFonts w:ascii="Times New Roman" w:hAnsi="Times New Roman" w:cs="Times New Roman"/>
          <w:sz w:val="24"/>
          <w:szCs w:val="24"/>
          <w:lang w:val="en-US"/>
        </w:rPr>
        <w:t>HTML</w:t>
      </w:r>
      <w:r w:rsidRPr="004C429A">
        <w:rPr>
          <w:rFonts w:ascii="Times New Roman" w:hAnsi="Times New Roman" w:cs="Times New Roman"/>
          <w:sz w:val="24"/>
          <w:szCs w:val="24"/>
        </w:rPr>
        <w:t xml:space="preserve">, разметку можно выводить в браузер стандартным оператором </w:t>
      </w:r>
      <w:r w:rsidRPr="004C429A">
        <w:rPr>
          <w:rFonts w:ascii="Times New Roman" w:hAnsi="Times New Roman" w:cs="Times New Roman"/>
          <w:sz w:val="24"/>
          <w:szCs w:val="24"/>
          <w:lang w:val="en-US"/>
        </w:rPr>
        <w:t>echo</w:t>
      </w:r>
      <w:r w:rsidRPr="004C429A">
        <w:rPr>
          <w:rFonts w:ascii="Times New Roman" w:hAnsi="Times New Roman" w:cs="Times New Roman"/>
          <w:sz w:val="24"/>
          <w:szCs w:val="24"/>
        </w:rPr>
        <w:t xml:space="preserve"> или функцией </w:t>
      </w:r>
      <w:r w:rsidRPr="004C429A">
        <w:rPr>
          <w:rFonts w:ascii="Times New Roman" w:hAnsi="Times New Roman" w:cs="Times New Roman"/>
          <w:sz w:val="24"/>
          <w:szCs w:val="24"/>
          <w:lang w:val="en-US"/>
        </w:rPr>
        <w:t>print</w:t>
      </w:r>
      <w:r w:rsidRPr="004C429A">
        <w:rPr>
          <w:rFonts w:ascii="Times New Roman" w:hAnsi="Times New Roman" w:cs="Times New Roman"/>
          <w:sz w:val="24"/>
          <w:szCs w:val="24"/>
        </w:rPr>
        <w:t>:</w:t>
      </w:r>
    </w:p>
    <w:p w:rsidR="00A96F02" w:rsidRPr="004C429A" w:rsidRDefault="00A96F02"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&lt;?php</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 xml:space="preserve">echo '&lt;!DOCTYPE html PUBLIC </w:t>
      </w:r>
    </w:p>
    <w:p w:rsidR="00A96F02" w:rsidRPr="004C429A" w:rsidRDefault="00A96F02"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"-//W3C//DTD HTML 4.01//EN"&gt;</w:t>
      </w:r>
    </w:p>
    <w:p w:rsidR="00A96F02" w:rsidRPr="004C429A" w:rsidRDefault="00A96F02"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&lt;html&gt;&lt;head&gt;</w:t>
      </w:r>
    </w:p>
    <w:p w:rsidR="00A96F02" w:rsidRPr="004C429A" w:rsidRDefault="00A96F02"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&lt;meta http-equiv="Content-Type" </w:t>
      </w:r>
    </w:p>
    <w:p w:rsidR="00A96F02" w:rsidRPr="004C429A" w:rsidRDefault="00A96F02"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content="text/html; charset=Windows-1251" /&gt;</w:t>
      </w:r>
    </w:p>
    <w:p w:rsidR="00A96F02" w:rsidRPr="004C429A" w:rsidRDefault="00A96F02"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&lt;title&gt;</w:t>
      </w:r>
      <w:r w:rsidRPr="004C429A">
        <w:rPr>
          <w:rFonts w:ascii="Times New Roman" w:hAnsi="Times New Roman" w:cs="Times New Roman"/>
          <w:sz w:val="24"/>
          <w:szCs w:val="24"/>
        </w:rPr>
        <w:t>Пример</w:t>
      </w:r>
      <w:r w:rsidRPr="004C429A">
        <w:rPr>
          <w:rFonts w:ascii="Times New Roman" w:hAnsi="Times New Roman" w:cs="Times New Roman"/>
          <w:sz w:val="24"/>
          <w:szCs w:val="24"/>
          <w:lang w:val="en-US"/>
        </w:rPr>
        <w:t>&lt;/title&gt;</w:t>
      </w:r>
    </w:p>
    <w:p w:rsidR="00A96F02" w:rsidRPr="004C429A" w:rsidRDefault="00A96F02"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&lt;/head&gt;</w:t>
      </w:r>
    </w:p>
    <w:p w:rsidR="00A96F02" w:rsidRPr="004C429A" w:rsidRDefault="00A96F02"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&lt;body&gt;';</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lang w:val="en-US"/>
        </w:rPr>
        <w:t>echo</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'Формируем документ полностью программно';</w:t>
      </w:r>
    </w:p>
    <w:p w:rsidR="00A96F02" w:rsidRPr="004C429A" w:rsidRDefault="00A96F02"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echo '&lt;/body&gt;&lt;/html&gt;';</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?&gt;</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Этот код также показывает, какие теги </w:t>
      </w:r>
      <w:r w:rsidRPr="004C429A">
        <w:rPr>
          <w:rFonts w:ascii="Times New Roman" w:hAnsi="Times New Roman" w:cs="Times New Roman"/>
          <w:sz w:val="24"/>
          <w:szCs w:val="24"/>
          <w:lang w:val="en-US"/>
        </w:rPr>
        <w:t>HTML</w:t>
      </w:r>
      <w:r w:rsidRPr="004C429A">
        <w:rPr>
          <w:rFonts w:ascii="Times New Roman" w:hAnsi="Times New Roman" w:cs="Times New Roman"/>
          <w:sz w:val="24"/>
          <w:szCs w:val="24"/>
        </w:rPr>
        <w:t xml:space="preserve"> обязательно следует включать в формируемый программой на </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xml:space="preserve"> документ. Как правило, это декларация &lt;!</w:t>
      </w:r>
      <w:r w:rsidRPr="004C429A">
        <w:rPr>
          <w:rFonts w:ascii="Times New Roman" w:hAnsi="Times New Roman" w:cs="Times New Roman"/>
          <w:sz w:val="24"/>
          <w:szCs w:val="24"/>
          <w:lang w:val="en-US"/>
        </w:rPr>
        <w:t>doctype</w:t>
      </w:r>
      <w:r w:rsidRPr="004C429A">
        <w:rPr>
          <w:rFonts w:ascii="Times New Roman" w:hAnsi="Times New Roman" w:cs="Times New Roman"/>
          <w:sz w:val="24"/>
          <w:szCs w:val="24"/>
        </w:rPr>
        <w:t>&gt;, теги &lt;</w:t>
      </w:r>
      <w:r w:rsidRPr="004C429A">
        <w:rPr>
          <w:rFonts w:ascii="Times New Roman" w:hAnsi="Times New Roman" w:cs="Times New Roman"/>
          <w:sz w:val="24"/>
          <w:szCs w:val="24"/>
          <w:lang w:val="en-US"/>
        </w:rPr>
        <w:t>html</w:t>
      </w:r>
      <w:r w:rsidRPr="004C429A">
        <w:rPr>
          <w:rFonts w:ascii="Times New Roman" w:hAnsi="Times New Roman" w:cs="Times New Roman"/>
          <w:sz w:val="24"/>
          <w:szCs w:val="24"/>
        </w:rPr>
        <w:t>&gt;, &lt;</w:t>
      </w:r>
      <w:r w:rsidRPr="004C429A">
        <w:rPr>
          <w:rFonts w:ascii="Times New Roman" w:hAnsi="Times New Roman" w:cs="Times New Roman"/>
          <w:sz w:val="24"/>
          <w:szCs w:val="24"/>
          <w:lang w:val="en-US"/>
        </w:rPr>
        <w:t>head</w:t>
      </w:r>
      <w:r w:rsidRPr="004C429A">
        <w:rPr>
          <w:rFonts w:ascii="Times New Roman" w:hAnsi="Times New Roman" w:cs="Times New Roman"/>
          <w:sz w:val="24"/>
          <w:szCs w:val="24"/>
        </w:rPr>
        <w:t>&gt;, &lt;</w:t>
      </w:r>
      <w:r w:rsidRPr="004C429A">
        <w:rPr>
          <w:rFonts w:ascii="Times New Roman" w:hAnsi="Times New Roman" w:cs="Times New Roman"/>
          <w:sz w:val="24"/>
          <w:szCs w:val="24"/>
          <w:lang w:val="en-US"/>
        </w:rPr>
        <w:t>title</w:t>
      </w:r>
      <w:r w:rsidRPr="004C429A">
        <w:rPr>
          <w:rFonts w:ascii="Times New Roman" w:hAnsi="Times New Roman" w:cs="Times New Roman"/>
          <w:sz w:val="24"/>
          <w:szCs w:val="24"/>
        </w:rPr>
        <w:t>&gt;, &lt;</w:t>
      </w:r>
      <w:r w:rsidRPr="004C429A">
        <w:rPr>
          <w:rFonts w:ascii="Times New Roman" w:hAnsi="Times New Roman" w:cs="Times New Roman"/>
          <w:sz w:val="24"/>
          <w:szCs w:val="24"/>
          <w:lang w:val="en-US"/>
        </w:rPr>
        <w:t>body</w:t>
      </w:r>
      <w:r w:rsidRPr="004C429A">
        <w:rPr>
          <w:rFonts w:ascii="Times New Roman" w:hAnsi="Times New Roman" w:cs="Times New Roman"/>
          <w:sz w:val="24"/>
          <w:szCs w:val="24"/>
        </w:rPr>
        <w:t>&gt; и мета-тег, указывающий кодировку содержимого. В дальнейшем мы не везде будем использовать этот шаблон, но предполагается, что вы всегда делаете подобное оформление.</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Как в C++ или Perl, в PHP требуется завершение операторов символом "точка с запятой" после каждой инструкции.</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xml:space="preserve"> предоставляет богатые возможности комментирования кода - действуют как однострочные и многострочные комментарии языков C/C++, так и комментарии в стиле языка </w:t>
      </w:r>
      <w:r w:rsidRPr="004C429A">
        <w:rPr>
          <w:rFonts w:ascii="Times New Roman" w:hAnsi="Times New Roman" w:cs="Times New Roman"/>
          <w:sz w:val="24"/>
          <w:szCs w:val="24"/>
          <w:lang w:val="en-US"/>
        </w:rPr>
        <w:t>Perl</w:t>
      </w:r>
      <w:r w:rsidRPr="004C429A">
        <w:rPr>
          <w:rFonts w:ascii="Times New Roman" w:hAnsi="Times New Roman" w:cs="Times New Roman"/>
          <w:sz w:val="24"/>
          <w:szCs w:val="24"/>
        </w:rPr>
        <w:t>:</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php</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lang w:val="en-US"/>
        </w:rPr>
        <w:t>echo</w:t>
      </w:r>
      <w:r w:rsidRPr="004C429A">
        <w:rPr>
          <w:rFonts w:ascii="Times New Roman" w:hAnsi="Times New Roman" w:cs="Times New Roman"/>
          <w:sz w:val="24"/>
          <w:szCs w:val="24"/>
        </w:rPr>
        <w:t xml:space="preserve"> "Строка1"; </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однострочный комментарий </w:t>
      </w:r>
      <w:r w:rsidRPr="004C429A">
        <w:rPr>
          <w:rFonts w:ascii="Times New Roman" w:hAnsi="Times New Roman" w:cs="Times New Roman"/>
          <w:sz w:val="24"/>
          <w:szCs w:val="24"/>
          <w:lang w:val="en-US"/>
        </w:rPr>
        <w:t>c</w:t>
      </w:r>
      <w:r w:rsidRPr="004C429A">
        <w:rPr>
          <w:rFonts w:ascii="Times New Roman" w:hAnsi="Times New Roman" w:cs="Times New Roman"/>
          <w:sz w:val="24"/>
          <w:szCs w:val="24"/>
        </w:rPr>
        <w:t>++</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lang w:val="kk-KZ"/>
        </w:rPr>
      </w:pPr>
      <w:r w:rsidRPr="004C429A">
        <w:rPr>
          <w:rFonts w:ascii="Times New Roman" w:hAnsi="Times New Roman" w:cs="Times New Roman"/>
          <w:sz w:val="24"/>
          <w:szCs w:val="24"/>
        </w:rPr>
        <w:t>/* многострочный комментарий</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c</w:t>
      </w:r>
      <w:r w:rsidRPr="004C429A">
        <w:rPr>
          <w:rFonts w:ascii="Times New Roman" w:hAnsi="Times New Roman" w:cs="Times New Roman"/>
          <w:sz w:val="24"/>
          <w:szCs w:val="24"/>
        </w:rPr>
        <w:t>++  */</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echo</w:t>
      </w:r>
      <w:r w:rsidRPr="004C429A">
        <w:rPr>
          <w:rFonts w:ascii="Times New Roman" w:hAnsi="Times New Roman" w:cs="Times New Roman"/>
          <w:sz w:val="24"/>
          <w:szCs w:val="24"/>
        </w:rPr>
        <w:t xml:space="preserve"> "Строка2"; # комментарий в стиле </w:t>
      </w:r>
      <w:r w:rsidRPr="004C429A">
        <w:rPr>
          <w:rFonts w:ascii="Times New Roman" w:hAnsi="Times New Roman" w:cs="Times New Roman"/>
          <w:sz w:val="24"/>
          <w:szCs w:val="24"/>
          <w:lang w:val="en-US"/>
        </w:rPr>
        <w:t>Perl</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?&gt;</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Однострочные комментарии действуют до конца строки или до завершающего тега ?&gt;, если он находится в той же строке.</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Следует также понимать, что блоки </w:t>
      </w:r>
      <w:r w:rsidRPr="004C429A">
        <w:rPr>
          <w:rFonts w:ascii="Times New Roman" w:hAnsi="Times New Roman" w:cs="Times New Roman"/>
          <w:sz w:val="24"/>
          <w:szCs w:val="24"/>
          <w:lang w:val="en-US"/>
        </w:rPr>
        <w:t>HTML</w:t>
      </w:r>
      <w:r w:rsidRPr="004C429A">
        <w:rPr>
          <w:rFonts w:ascii="Times New Roman" w:hAnsi="Times New Roman" w:cs="Times New Roman"/>
          <w:sz w:val="24"/>
          <w:szCs w:val="24"/>
        </w:rPr>
        <w:t>-разметки, находящиеся вне тега &lt;?</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xml:space="preserve"> ?&gt;, таким способом не комментируются. В формате </w:t>
      </w:r>
      <w:r w:rsidRPr="004C429A">
        <w:rPr>
          <w:rFonts w:ascii="Times New Roman" w:hAnsi="Times New Roman" w:cs="Times New Roman"/>
          <w:sz w:val="24"/>
          <w:szCs w:val="24"/>
          <w:lang w:val="en-US"/>
        </w:rPr>
        <w:t>HTML</w:t>
      </w:r>
      <w:r w:rsidRPr="004C429A">
        <w:rPr>
          <w:rFonts w:ascii="Times New Roman" w:hAnsi="Times New Roman" w:cs="Times New Roman"/>
          <w:sz w:val="24"/>
          <w:szCs w:val="24"/>
        </w:rPr>
        <w:t xml:space="preserve"> есть собственный тег многострочного комментария &lt;!-- --&gt;.</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Язык </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xml:space="preserve"> предоставляет 4 скалярных типа данных:</w:t>
      </w:r>
    </w:p>
    <w:p w:rsidR="00A96F02" w:rsidRPr="004C429A" w:rsidRDefault="00A96F02" w:rsidP="00274AFC">
      <w:pPr>
        <w:numPr>
          <w:ilvl w:val="0"/>
          <w:numId w:val="83"/>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boolean</w:t>
      </w:r>
      <w:r w:rsidRPr="004C429A">
        <w:rPr>
          <w:rFonts w:ascii="Times New Roman" w:hAnsi="Times New Roman" w:cs="Times New Roman"/>
          <w:sz w:val="24"/>
          <w:szCs w:val="24"/>
        </w:rPr>
        <w:t xml:space="preserve"> - логический, принимает значения </w:t>
      </w:r>
      <w:r w:rsidRPr="004C429A">
        <w:rPr>
          <w:rFonts w:ascii="Times New Roman" w:hAnsi="Times New Roman" w:cs="Times New Roman"/>
          <w:sz w:val="24"/>
          <w:szCs w:val="24"/>
          <w:lang w:val="en-US"/>
        </w:rPr>
        <w:t>true</w:t>
      </w:r>
      <w:r w:rsidRPr="004C429A">
        <w:rPr>
          <w:rFonts w:ascii="Times New Roman" w:hAnsi="Times New Roman" w:cs="Times New Roman"/>
          <w:sz w:val="24"/>
          <w:szCs w:val="24"/>
        </w:rPr>
        <w:t xml:space="preserve"> (истина) и </w:t>
      </w:r>
      <w:r w:rsidRPr="004C429A">
        <w:rPr>
          <w:rFonts w:ascii="Times New Roman" w:hAnsi="Times New Roman" w:cs="Times New Roman"/>
          <w:sz w:val="24"/>
          <w:szCs w:val="24"/>
          <w:lang w:val="en-US"/>
        </w:rPr>
        <w:t>false</w:t>
      </w:r>
      <w:r w:rsidRPr="004C429A">
        <w:rPr>
          <w:rFonts w:ascii="Times New Roman" w:hAnsi="Times New Roman" w:cs="Times New Roman"/>
          <w:sz w:val="24"/>
          <w:szCs w:val="24"/>
        </w:rPr>
        <w:t xml:space="preserve"> (ложь);</w:t>
      </w:r>
    </w:p>
    <w:p w:rsidR="00A96F02" w:rsidRPr="004C429A" w:rsidRDefault="00A96F02" w:rsidP="00274AFC">
      <w:pPr>
        <w:numPr>
          <w:ilvl w:val="0"/>
          <w:numId w:val="83"/>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integer</w:t>
      </w:r>
      <w:r w:rsidRPr="004C429A">
        <w:rPr>
          <w:rFonts w:ascii="Times New Roman" w:hAnsi="Times New Roman" w:cs="Times New Roman"/>
          <w:sz w:val="24"/>
          <w:szCs w:val="24"/>
        </w:rPr>
        <w:t xml:space="preserve"> - целочисленный, обычно 4-байтовый, но размерность зависит от платформы;</w:t>
      </w:r>
    </w:p>
    <w:p w:rsidR="00A96F02" w:rsidRPr="004C429A" w:rsidRDefault="00A96F02" w:rsidP="00274AFC">
      <w:pPr>
        <w:numPr>
          <w:ilvl w:val="0"/>
          <w:numId w:val="83"/>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float</w:t>
      </w:r>
      <w:r w:rsidRPr="004C429A">
        <w:rPr>
          <w:rFonts w:ascii="Times New Roman" w:hAnsi="Times New Roman" w:cs="Times New Roman"/>
          <w:sz w:val="24"/>
          <w:szCs w:val="24"/>
        </w:rPr>
        <w:t xml:space="preserve"> - число с плавающей точкой, обычно представлено с двойной точностью, соответствующей типу </w:t>
      </w:r>
      <w:r w:rsidRPr="004C429A">
        <w:rPr>
          <w:rFonts w:ascii="Times New Roman" w:hAnsi="Times New Roman" w:cs="Times New Roman"/>
          <w:sz w:val="24"/>
          <w:szCs w:val="24"/>
          <w:lang w:val="en-US"/>
        </w:rPr>
        <w:t>double</w:t>
      </w:r>
      <w:r w:rsidRPr="004C429A">
        <w:rPr>
          <w:rFonts w:ascii="Times New Roman" w:hAnsi="Times New Roman" w:cs="Times New Roman"/>
          <w:sz w:val="24"/>
          <w:szCs w:val="24"/>
        </w:rPr>
        <w:t xml:space="preserve"> в Си-подобных языках;</w:t>
      </w:r>
    </w:p>
    <w:p w:rsidR="00A96F02" w:rsidRPr="004C429A" w:rsidRDefault="00A96F02" w:rsidP="00274AFC">
      <w:pPr>
        <w:numPr>
          <w:ilvl w:val="0"/>
          <w:numId w:val="83"/>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string</w:t>
      </w:r>
      <w:r w:rsidRPr="004C429A">
        <w:rPr>
          <w:rFonts w:ascii="Times New Roman" w:hAnsi="Times New Roman" w:cs="Times New Roman"/>
          <w:sz w:val="24"/>
          <w:szCs w:val="24"/>
        </w:rPr>
        <w:t xml:space="preserve"> - строка, на большинстве платформ размер ограничен 2 гигабайтами, по умолчанию символу соответствует 1 байт, т.е. в текущих версиях </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xml:space="preserve"> нет встроенной поддержки Юникода.</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Также определены два смешанных типа:</w:t>
      </w:r>
    </w:p>
    <w:p w:rsidR="00A96F02" w:rsidRPr="004C429A" w:rsidRDefault="00A96F02" w:rsidP="00274AFC">
      <w:pPr>
        <w:numPr>
          <w:ilvl w:val="0"/>
          <w:numId w:val="89"/>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lang w:val="en-US"/>
        </w:rPr>
        <w:lastRenderedPageBreak/>
        <w:t>array</w:t>
      </w:r>
      <w:r w:rsidRPr="004C429A">
        <w:rPr>
          <w:rFonts w:ascii="Times New Roman" w:hAnsi="Times New Roman" w:cs="Times New Roman"/>
          <w:sz w:val="24"/>
          <w:szCs w:val="24"/>
        </w:rPr>
        <w:t xml:space="preserve"> - массив пар "ключ" - "значение", если ключи не указаны, соответствует массиву в языке C++ (нумерация элементов с нуля);</w:t>
      </w:r>
    </w:p>
    <w:p w:rsidR="00A96F02" w:rsidRPr="004C429A" w:rsidRDefault="00A96F02" w:rsidP="00274AFC">
      <w:pPr>
        <w:numPr>
          <w:ilvl w:val="0"/>
          <w:numId w:val="89"/>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object</w:t>
      </w:r>
      <w:r w:rsidRPr="004C429A">
        <w:rPr>
          <w:rFonts w:ascii="Times New Roman" w:hAnsi="Times New Roman" w:cs="Times New Roman"/>
          <w:sz w:val="24"/>
          <w:szCs w:val="24"/>
        </w:rPr>
        <w:t xml:space="preserve"> - объект, используется в объектно-ориен</w:t>
      </w:r>
      <w:r w:rsidRPr="004C429A">
        <w:rPr>
          <w:rFonts w:ascii="Times New Roman" w:hAnsi="Times New Roman" w:cs="Times New Roman"/>
          <w:sz w:val="24"/>
          <w:szCs w:val="24"/>
        </w:rPr>
        <w:softHyphen/>
        <w:t>ти</w:t>
      </w:r>
      <w:r w:rsidRPr="004C429A">
        <w:rPr>
          <w:rFonts w:ascii="Times New Roman" w:hAnsi="Times New Roman" w:cs="Times New Roman"/>
          <w:sz w:val="24"/>
          <w:szCs w:val="24"/>
        </w:rPr>
        <w:softHyphen/>
        <w:t>рованном программировании с помощью классов.</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Два специальных типа, </w:t>
      </w:r>
      <w:r w:rsidRPr="004C429A">
        <w:rPr>
          <w:rFonts w:ascii="Times New Roman" w:hAnsi="Times New Roman" w:cs="Times New Roman"/>
          <w:sz w:val="24"/>
          <w:szCs w:val="24"/>
          <w:lang w:val="en-US"/>
        </w:rPr>
        <w:t>resource</w:t>
      </w:r>
      <w:r w:rsidRPr="004C429A">
        <w:rPr>
          <w:rFonts w:ascii="Times New Roman" w:hAnsi="Times New Roman" w:cs="Times New Roman"/>
          <w:sz w:val="24"/>
          <w:szCs w:val="24"/>
        </w:rPr>
        <w:t xml:space="preserve"> и </w:t>
      </w:r>
      <w:r w:rsidRPr="004C429A">
        <w:rPr>
          <w:rFonts w:ascii="Times New Roman" w:hAnsi="Times New Roman" w:cs="Times New Roman"/>
          <w:sz w:val="24"/>
          <w:szCs w:val="24"/>
          <w:lang w:val="en-US"/>
        </w:rPr>
        <w:t>null</w:t>
      </w:r>
      <w:r w:rsidRPr="004C429A">
        <w:rPr>
          <w:rFonts w:ascii="Times New Roman" w:hAnsi="Times New Roman" w:cs="Times New Roman"/>
          <w:sz w:val="24"/>
          <w:szCs w:val="24"/>
        </w:rPr>
        <w:t xml:space="preserve"> служат, соответственно, для создания ссылок на внешние ресурсы и представления переменной без значения. </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Существенно то, что программист на </w:t>
      </w:r>
      <w:r w:rsidRPr="004C429A">
        <w:rPr>
          <w:rFonts w:ascii="Times New Roman" w:hAnsi="Times New Roman" w:cs="Times New Roman"/>
          <w:sz w:val="24"/>
          <w:szCs w:val="24"/>
          <w:lang w:val="en-US"/>
        </w:rPr>
        <w:t>PHP</w:t>
      </w:r>
      <w:r w:rsidRPr="004C429A">
        <w:rPr>
          <w:rFonts w:ascii="Times New Roman" w:hAnsi="Times New Roman" w:cs="Times New Roman"/>
          <w:i/>
          <w:sz w:val="24"/>
          <w:szCs w:val="24"/>
        </w:rPr>
        <w:t>не устанавливает</w:t>
      </w:r>
      <w:r w:rsidRPr="004C429A">
        <w:rPr>
          <w:rFonts w:ascii="Times New Roman" w:hAnsi="Times New Roman" w:cs="Times New Roman"/>
          <w:sz w:val="24"/>
          <w:szCs w:val="24"/>
        </w:rPr>
        <w:t xml:space="preserve"> тип переменной каким-либо специальным оператором; обычно это делает сам интерпретатор </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xml:space="preserve"> во время выполнения программы в зависимости от контекста, в котором используется величина. Кроме того, имена всех переменных начинаются с символа $:</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w:t>
      </w:r>
      <w:r w:rsidRPr="004C429A">
        <w:rPr>
          <w:rFonts w:ascii="Times New Roman" w:hAnsi="Times New Roman" w:cs="Times New Roman"/>
          <w:sz w:val="24"/>
          <w:szCs w:val="24"/>
          <w:lang w:val="en-US"/>
        </w:rPr>
        <w:t>a</w:t>
      </w:r>
      <w:r w:rsidRPr="004C429A">
        <w:rPr>
          <w:rFonts w:ascii="Times New Roman" w:hAnsi="Times New Roman" w:cs="Times New Roman"/>
          <w:sz w:val="24"/>
          <w:szCs w:val="24"/>
        </w:rPr>
        <w:t xml:space="preserve"> = 1; //целочисленная величина</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w:t>
      </w:r>
      <w:r w:rsidRPr="004C429A">
        <w:rPr>
          <w:rFonts w:ascii="Times New Roman" w:hAnsi="Times New Roman" w:cs="Times New Roman"/>
          <w:sz w:val="24"/>
          <w:szCs w:val="24"/>
          <w:lang w:val="en-US"/>
        </w:rPr>
        <w:t>b</w:t>
      </w:r>
      <w:r w:rsidRPr="004C429A">
        <w:rPr>
          <w:rFonts w:ascii="Times New Roman" w:hAnsi="Times New Roman" w:cs="Times New Roman"/>
          <w:sz w:val="24"/>
          <w:szCs w:val="24"/>
        </w:rPr>
        <w:t xml:space="preserve"> = '</w:t>
      </w:r>
      <w:r w:rsidRPr="004C429A">
        <w:rPr>
          <w:rFonts w:ascii="Times New Roman" w:hAnsi="Times New Roman" w:cs="Times New Roman"/>
          <w:sz w:val="24"/>
          <w:szCs w:val="24"/>
          <w:lang w:val="en-US"/>
        </w:rPr>
        <w:t>String</w:t>
      </w:r>
      <w:r w:rsidRPr="004C429A">
        <w:rPr>
          <w:rFonts w:ascii="Times New Roman" w:hAnsi="Times New Roman" w:cs="Times New Roman"/>
          <w:sz w:val="24"/>
          <w:szCs w:val="24"/>
        </w:rPr>
        <w:t>'; /* строка */</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w:t>
      </w:r>
      <w:r w:rsidRPr="004C429A">
        <w:rPr>
          <w:rFonts w:ascii="Times New Roman" w:hAnsi="Times New Roman" w:cs="Times New Roman"/>
          <w:sz w:val="24"/>
          <w:szCs w:val="24"/>
          <w:lang w:val="en-US"/>
        </w:rPr>
        <w:t>f</w:t>
      </w:r>
      <w:r w:rsidRPr="004C429A">
        <w:rPr>
          <w:rFonts w:ascii="Times New Roman" w:hAnsi="Times New Roman" w:cs="Times New Roman"/>
          <w:sz w:val="24"/>
          <w:szCs w:val="24"/>
        </w:rPr>
        <w:t xml:space="preserve"> = 3.14; #вещественное число</w:t>
      </w:r>
    </w:p>
    <w:p w:rsidR="00A96F02" w:rsidRPr="004C429A" w:rsidRDefault="00A96F02"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echo "a=$a,b=$b,f=$f";</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В остальном правила именования переменных похожи на правила из других Си-подобных языков: имя переменной чувствительно к регистру символов, начинается с буквы или символа подчеркивания и состоит из букв, цифр и символов подчеркивания в любом количестве.</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По умолчанию, как и в примерах выше, переменные присваиваются </w:t>
      </w:r>
      <w:r w:rsidRPr="004C429A">
        <w:rPr>
          <w:rFonts w:ascii="Times New Roman" w:hAnsi="Times New Roman" w:cs="Times New Roman"/>
          <w:i/>
          <w:sz w:val="24"/>
          <w:szCs w:val="24"/>
        </w:rPr>
        <w:t>по значению</w:t>
      </w:r>
      <w:r w:rsidRPr="004C429A">
        <w:rPr>
          <w:rFonts w:ascii="Times New Roman" w:hAnsi="Times New Roman" w:cs="Times New Roman"/>
          <w:sz w:val="24"/>
          <w:szCs w:val="24"/>
        </w:rPr>
        <w:t xml:space="preserve">, т.е. при выполнении оператора присваивания значение оригинального выражения, стоящее справа от знака "=", копируется в эту переменную. Однако в PHP есть и присваивание </w:t>
      </w:r>
      <w:r w:rsidRPr="004C429A">
        <w:rPr>
          <w:rFonts w:ascii="Times New Roman" w:hAnsi="Times New Roman" w:cs="Times New Roman"/>
          <w:i/>
          <w:sz w:val="24"/>
          <w:szCs w:val="24"/>
        </w:rPr>
        <w:t>по ссылке</w:t>
      </w:r>
      <w:r w:rsidRPr="004C429A">
        <w:rPr>
          <w:rFonts w:ascii="Times New Roman" w:hAnsi="Times New Roman" w:cs="Times New Roman"/>
          <w:sz w:val="24"/>
          <w:szCs w:val="24"/>
        </w:rPr>
        <w:t>, позволяющее записать в одну переменную адрес другой:</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$var = 'test'; </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$var2 = &amp;$var;</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Теперь $var2 </w:t>
      </w:r>
      <w:r w:rsidRPr="004C429A">
        <w:rPr>
          <w:rFonts w:ascii="Times New Roman" w:hAnsi="Times New Roman" w:cs="Times New Roman"/>
          <w:i/>
          <w:sz w:val="24"/>
          <w:szCs w:val="24"/>
        </w:rPr>
        <w:t>указывает</w:t>
      </w:r>
      <w:r w:rsidRPr="004C429A">
        <w:rPr>
          <w:rFonts w:ascii="Times New Roman" w:hAnsi="Times New Roman" w:cs="Times New Roman"/>
          <w:sz w:val="24"/>
          <w:szCs w:val="24"/>
        </w:rPr>
        <w:t xml:space="preserve"> на $var и изменение значения одной переменной означает изменение значения другой:</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$var = 'quest';</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echo "$var2"; //quest</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Кроме того, в PHP существует понятие "переменная переменных", позволяющее использовать значение одной переменной в качестве имени другой и создающее дополнительные возможности косвенной адресации данных: </w:t>
      </w:r>
    </w:p>
    <w:p w:rsidR="00A96F02" w:rsidRPr="004C429A" w:rsidRDefault="00A96F02"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$var=1;</w:t>
      </w:r>
    </w:p>
    <w:p w:rsidR="00A96F02" w:rsidRPr="004C429A" w:rsidRDefault="00A96F02"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$list = 'var';</w:t>
      </w:r>
    </w:p>
    <w:p w:rsidR="00A96F02" w:rsidRPr="004C429A" w:rsidRDefault="00A96F02"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$$list = 2; </w:t>
      </w:r>
    </w:p>
    <w:p w:rsidR="00A96F02" w:rsidRPr="004C429A" w:rsidRDefault="00A96F02"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echo "$var"; //2</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Таким образом, конструкция $$Имя_переменной означает "взять переменную, имя которой получено из переменной $Имя_переменной".</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В PHP нет необходимости инициализировать переменные, хотя это желательно.</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Для описания </w:t>
      </w:r>
      <w:r w:rsidRPr="004C429A">
        <w:rPr>
          <w:rFonts w:ascii="Times New Roman" w:hAnsi="Times New Roman" w:cs="Times New Roman"/>
          <w:i/>
          <w:sz w:val="24"/>
          <w:szCs w:val="24"/>
        </w:rPr>
        <w:t>констант</w:t>
      </w:r>
      <w:r w:rsidRPr="004C429A">
        <w:rPr>
          <w:rFonts w:ascii="Times New Roman" w:hAnsi="Times New Roman" w:cs="Times New Roman"/>
          <w:sz w:val="24"/>
          <w:szCs w:val="24"/>
        </w:rPr>
        <w:t xml:space="preserve"> служит конструкция </w:t>
      </w:r>
      <w:r w:rsidRPr="004C429A">
        <w:rPr>
          <w:rFonts w:ascii="Times New Roman" w:hAnsi="Times New Roman" w:cs="Times New Roman"/>
          <w:sz w:val="24"/>
          <w:szCs w:val="24"/>
          <w:lang w:val="en-US"/>
        </w:rPr>
        <w:t>define</w:t>
      </w:r>
      <w:r w:rsidRPr="004C429A">
        <w:rPr>
          <w:rFonts w:ascii="Times New Roman" w:hAnsi="Times New Roman" w:cs="Times New Roman"/>
          <w:sz w:val="24"/>
          <w:szCs w:val="24"/>
        </w:rPr>
        <w:t>, в которой нужно указать имя и значение константы:</w:t>
      </w:r>
    </w:p>
    <w:p w:rsidR="00A96F02" w:rsidRPr="004C429A" w:rsidRDefault="00A96F02"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define ("TITLE","</w:t>
      </w:r>
      <w:r w:rsidRPr="004C429A">
        <w:rPr>
          <w:rFonts w:ascii="Times New Roman" w:hAnsi="Times New Roman" w:cs="Times New Roman"/>
          <w:sz w:val="24"/>
          <w:szCs w:val="24"/>
        </w:rPr>
        <w:t>Мойблог</w:t>
      </w:r>
      <w:r w:rsidRPr="004C429A">
        <w:rPr>
          <w:rFonts w:ascii="Times New Roman" w:hAnsi="Times New Roman" w:cs="Times New Roman"/>
          <w:sz w:val="24"/>
          <w:szCs w:val="24"/>
          <w:lang w:val="en-US"/>
        </w:rPr>
        <w:t>");</w:t>
      </w:r>
    </w:p>
    <w:p w:rsidR="00A96F02" w:rsidRPr="004C429A" w:rsidRDefault="00A96F02"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define ("LIMIT",'10');</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define('DB_HOST', 'localhost');</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Имя константы должно соответствовать тем же правилам, что и другие имена в PHP. По принятому соглашению, имена констант пишутся в верхнем регистре символов.</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Арифметические операции и оператор присваивания реализованы в </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xml:space="preserve"> аналогично языку </w:t>
      </w:r>
      <w:r w:rsidRPr="004C429A">
        <w:rPr>
          <w:rFonts w:ascii="Times New Roman" w:hAnsi="Times New Roman" w:cs="Times New Roman"/>
          <w:sz w:val="24"/>
          <w:szCs w:val="24"/>
          <w:lang w:val="en-US"/>
        </w:rPr>
        <w:t>C</w:t>
      </w:r>
      <w:r w:rsidRPr="004C429A">
        <w:rPr>
          <w:rFonts w:ascii="Times New Roman" w:hAnsi="Times New Roman" w:cs="Times New Roman"/>
          <w:sz w:val="24"/>
          <w:szCs w:val="24"/>
        </w:rPr>
        <w:t>++.</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Определен оператор присваивания (=) и 5 бинарных арифметических операций - умножение (*), деление (/), сложение (+), вычитание (-), взятие остатка от деления (%). В отличие от </w:t>
      </w:r>
      <w:r w:rsidRPr="004C429A">
        <w:rPr>
          <w:rFonts w:ascii="Times New Roman" w:hAnsi="Times New Roman" w:cs="Times New Roman"/>
          <w:sz w:val="24"/>
          <w:szCs w:val="24"/>
          <w:lang w:val="en-US"/>
        </w:rPr>
        <w:t>C</w:t>
      </w:r>
      <w:r w:rsidRPr="004C429A">
        <w:rPr>
          <w:rFonts w:ascii="Times New Roman" w:hAnsi="Times New Roman" w:cs="Times New Roman"/>
          <w:sz w:val="24"/>
          <w:szCs w:val="24"/>
        </w:rPr>
        <w:t>++, деление целых чисел не дает целого результата:</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rPr>
        <w:lastRenderedPageBreak/>
        <w:t>&lt;?php</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rPr>
        <w:t>$a= 3/5;</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echo "$a"; //0.6</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?&gt;</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Как и в </w:t>
      </w:r>
      <w:r w:rsidRPr="004C429A">
        <w:rPr>
          <w:rFonts w:ascii="Times New Roman" w:hAnsi="Times New Roman" w:cs="Times New Roman"/>
          <w:sz w:val="24"/>
          <w:szCs w:val="24"/>
          <w:lang w:val="en-US"/>
        </w:rPr>
        <w:t>C</w:t>
      </w:r>
      <w:r w:rsidRPr="004C429A">
        <w:rPr>
          <w:rFonts w:ascii="Times New Roman" w:hAnsi="Times New Roman" w:cs="Times New Roman"/>
          <w:sz w:val="24"/>
          <w:szCs w:val="24"/>
        </w:rPr>
        <w:t xml:space="preserve">++, разрешены префиксный и суффиксный инкремент и декремент, присваивание "цепочкой" и "на лету": </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&lt;?php</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$a=$b=0;</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echo "$a,$b "; //0,0</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rPr>
        <w:t>$</w:t>
      </w:r>
      <w:r w:rsidRPr="004C429A">
        <w:rPr>
          <w:rFonts w:ascii="Times New Roman" w:hAnsi="Times New Roman" w:cs="Times New Roman"/>
          <w:sz w:val="24"/>
          <w:szCs w:val="24"/>
          <w:lang w:val="en-US"/>
        </w:rPr>
        <w:t>b</w:t>
      </w:r>
      <w:r w:rsidRPr="004C429A">
        <w:rPr>
          <w:rFonts w:ascii="Times New Roman" w:hAnsi="Times New Roman" w:cs="Times New Roman"/>
          <w:sz w:val="24"/>
          <w:szCs w:val="24"/>
        </w:rPr>
        <w:t>=6+($</w:t>
      </w:r>
      <w:r w:rsidRPr="004C429A">
        <w:rPr>
          <w:rFonts w:ascii="Times New Roman" w:hAnsi="Times New Roman" w:cs="Times New Roman"/>
          <w:sz w:val="24"/>
          <w:szCs w:val="24"/>
          <w:lang w:val="en-US"/>
        </w:rPr>
        <w:t>a</w:t>
      </w:r>
      <w:r w:rsidRPr="004C429A">
        <w:rPr>
          <w:rFonts w:ascii="Times New Roman" w:hAnsi="Times New Roman" w:cs="Times New Roman"/>
          <w:sz w:val="24"/>
          <w:szCs w:val="24"/>
        </w:rPr>
        <w:t>=5);</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echo</w:t>
      </w:r>
      <w:r w:rsidRPr="004C429A">
        <w:rPr>
          <w:rFonts w:ascii="Times New Roman" w:hAnsi="Times New Roman" w:cs="Times New Roman"/>
          <w:sz w:val="24"/>
          <w:szCs w:val="24"/>
        </w:rPr>
        <w:t xml:space="preserve"> "$</w:t>
      </w:r>
      <w:r w:rsidRPr="004C429A">
        <w:rPr>
          <w:rFonts w:ascii="Times New Roman" w:hAnsi="Times New Roman" w:cs="Times New Roman"/>
          <w:sz w:val="24"/>
          <w:szCs w:val="24"/>
          <w:lang w:val="en-US"/>
        </w:rPr>
        <w:t>a</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b</w:t>
      </w:r>
      <w:r w:rsidRPr="004C429A">
        <w:rPr>
          <w:rFonts w:ascii="Times New Roman" w:hAnsi="Times New Roman" w:cs="Times New Roman"/>
          <w:sz w:val="24"/>
          <w:szCs w:val="24"/>
        </w:rPr>
        <w:t>"; //5,11</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?&gt;</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Результаты операций сравнения интерпретируются и как значения 1/0, и как </w:t>
      </w:r>
      <w:r w:rsidRPr="004C429A">
        <w:rPr>
          <w:rFonts w:ascii="Times New Roman" w:hAnsi="Times New Roman" w:cs="Times New Roman"/>
          <w:sz w:val="24"/>
          <w:szCs w:val="24"/>
          <w:lang w:val="en-US"/>
        </w:rPr>
        <w:t>true</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false</w:t>
      </w:r>
      <w:r w:rsidRPr="004C429A">
        <w:rPr>
          <w:rFonts w:ascii="Times New Roman" w:hAnsi="Times New Roman" w:cs="Times New Roman"/>
          <w:sz w:val="24"/>
          <w:szCs w:val="24"/>
        </w:rPr>
        <w:t>:</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&lt;?php</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$a=$b=0;</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echo $a==$b; //1</w:t>
      </w:r>
    </w:p>
    <w:p w:rsidR="00A96F02" w:rsidRPr="004C429A" w:rsidRDefault="00A96F02"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if (($a==$b)==true) echo "1"; //1</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?&gt;</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Кроме обычного сравнения ==, есть </w:t>
      </w:r>
      <w:r w:rsidRPr="004C429A">
        <w:rPr>
          <w:rFonts w:ascii="Times New Roman" w:hAnsi="Times New Roman" w:cs="Times New Roman"/>
          <w:i/>
          <w:sz w:val="24"/>
          <w:szCs w:val="24"/>
        </w:rPr>
        <w:t>сравнение идентичности</w:t>
      </w:r>
      <w:r w:rsidRPr="004C429A">
        <w:rPr>
          <w:rFonts w:ascii="Times New Roman" w:hAnsi="Times New Roman" w:cs="Times New Roman"/>
          <w:sz w:val="24"/>
          <w:szCs w:val="24"/>
        </w:rPr>
        <w:t xml:space="preserve"> ===, возвращающее </w:t>
      </w:r>
      <w:r w:rsidRPr="004C429A">
        <w:rPr>
          <w:rFonts w:ascii="Times New Roman" w:hAnsi="Times New Roman" w:cs="Times New Roman"/>
          <w:sz w:val="24"/>
          <w:szCs w:val="24"/>
          <w:lang w:val="en-US"/>
        </w:rPr>
        <w:t>true</w:t>
      </w:r>
      <w:r w:rsidRPr="004C429A">
        <w:rPr>
          <w:rFonts w:ascii="Times New Roman" w:hAnsi="Times New Roman" w:cs="Times New Roman"/>
          <w:sz w:val="24"/>
          <w:szCs w:val="24"/>
        </w:rPr>
        <w:t>, если операнды равны по значению и имеют один тип:</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&lt;?php</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$a=1; $b='1';</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echo $a==$b?"1":"0"; //1</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echo $a===$b?"1":"0"; //0</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?&gt;</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Сравнение идентичности "не равно по типу и значению" записывается как !==, в отличие от обычного отношения неравенства, которое обозначается != или &lt;&gt;. </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Как видно из последнего листинга, в языке </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xml:space="preserve"> также определена тернарная условная операция, соответствующая своему аналогу из </w:t>
      </w:r>
      <w:r w:rsidRPr="004C429A">
        <w:rPr>
          <w:rFonts w:ascii="Times New Roman" w:hAnsi="Times New Roman" w:cs="Times New Roman"/>
          <w:sz w:val="24"/>
          <w:szCs w:val="24"/>
          <w:lang w:val="en-US"/>
        </w:rPr>
        <w:t>C</w:t>
      </w:r>
      <w:r w:rsidRPr="004C429A">
        <w:rPr>
          <w:rFonts w:ascii="Times New Roman" w:hAnsi="Times New Roman" w:cs="Times New Roman"/>
          <w:sz w:val="24"/>
          <w:szCs w:val="24"/>
        </w:rPr>
        <w:t>++.</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Логические операции, служащие для записи составных условий, также соответствуют Си-подобным языкам: унарный оператор отрицания (знак !), логическое "и" (&amp;&amp;), логическое "или" (||), но можно использовать и логические операции </w:t>
      </w:r>
      <w:r w:rsidRPr="004C429A">
        <w:rPr>
          <w:rFonts w:ascii="Times New Roman" w:hAnsi="Times New Roman" w:cs="Times New Roman"/>
          <w:sz w:val="24"/>
          <w:szCs w:val="24"/>
          <w:lang w:val="en-US"/>
        </w:rPr>
        <w:t>and</w:t>
      </w:r>
      <w:r w:rsidRPr="004C429A">
        <w:rPr>
          <w:rFonts w:ascii="Times New Roman" w:hAnsi="Times New Roman" w:cs="Times New Roman"/>
          <w:sz w:val="24"/>
          <w:szCs w:val="24"/>
        </w:rPr>
        <w:t xml:space="preserve">, </w:t>
      </w:r>
      <w:r w:rsidRPr="004C429A">
        <w:rPr>
          <w:rFonts w:ascii="Times New Roman" w:hAnsi="Times New Roman" w:cs="Times New Roman"/>
          <w:sz w:val="24"/>
          <w:szCs w:val="24"/>
          <w:lang w:val="en-US"/>
        </w:rPr>
        <w:t>or</w:t>
      </w:r>
      <w:r w:rsidRPr="004C429A">
        <w:rPr>
          <w:rFonts w:ascii="Times New Roman" w:hAnsi="Times New Roman" w:cs="Times New Roman"/>
          <w:sz w:val="24"/>
          <w:szCs w:val="24"/>
        </w:rPr>
        <w:t xml:space="preserve">, </w:t>
      </w:r>
      <w:r w:rsidRPr="004C429A">
        <w:rPr>
          <w:rFonts w:ascii="Times New Roman" w:hAnsi="Times New Roman" w:cs="Times New Roman"/>
          <w:sz w:val="24"/>
          <w:szCs w:val="24"/>
          <w:lang w:val="en-US"/>
        </w:rPr>
        <w:t>xor</w:t>
      </w:r>
      <w:r w:rsidRPr="004C429A">
        <w:rPr>
          <w:rFonts w:ascii="Times New Roman" w:hAnsi="Times New Roman" w:cs="Times New Roman"/>
          <w:sz w:val="24"/>
          <w:szCs w:val="24"/>
        </w:rPr>
        <w:t xml:space="preserve"> ("и", "или", "исключающее или"), отличающиеся более низким приоритетом (табл. 2).</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Поразрядные операции, выполняемые над отдельными битами своих операндов, традиционны для Си-подобных языков и приведены в табл. 1.</w:t>
      </w:r>
    </w:p>
    <w:p w:rsidR="00A96F02" w:rsidRPr="004C429A" w:rsidRDefault="00A96F02"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rPr>
        <w:t>Таблица 1</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 xml:space="preserve">Побитовые операторы </w:t>
      </w:r>
      <w:r w:rsidRPr="004C429A">
        <w:rPr>
          <w:rFonts w:ascii="Times New Roman" w:hAnsi="Times New Roman" w:cs="Times New Roman"/>
          <w:sz w:val="24"/>
          <w:szCs w:val="24"/>
        </w:rPr>
        <w:t>PHP</w:t>
      </w:r>
    </w:p>
    <w:tbl>
      <w:tblPr>
        <w:tblW w:w="0" w:type="auto"/>
        <w:tblInd w:w="108" w:type="dxa"/>
        <w:tblLayout w:type="fixed"/>
        <w:tblLook w:val="0000" w:firstRow="0" w:lastRow="0" w:firstColumn="0" w:lastColumn="0" w:noHBand="0" w:noVBand="0"/>
      </w:tblPr>
      <w:tblGrid>
        <w:gridCol w:w="1134"/>
        <w:gridCol w:w="1418"/>
        <w:gridCol w:w="7654"/>
      </w:tblGrid>
      <w:tr w:rsidR="00A96F02" w:rsidRPr="004C429A" w:rsidTr="00A96F02">
        <w:tc>
          <w:tcPr>
            <w:tcW w:w="1134" w:type="dxa"/>
            <w:tcBorders>
              <w:top w:val="single" w:sz="6" w:space="0" w:color="000000"/>
              <w:left w:val="single" w:sz="6" w:space="0" w:color="000000"/>
              <w:bottom w:val="single" w:sz="6" w:space="0" w:color="000000"/>
            </w:tcBorders>
            <w:shd w:val="clear" w:color="auto" w:fill="auto"/>
          </w:tcPr>
          <w:p w:rsidR="00A96F02" w:rsidRPr="004C429A" w:rsidRDefault="00A96F02" w:rsidP="000D1DFD">
            <w:pPr>
              <w:spacing w:after="0" w:line="240" w:lineRule="auto"/>
              <w:ind w:firstLine="34"/>
              <w:jc w:val="both"/>
              <w:rPr>
                <w:rFonts w:ascii="Times New Roman" w:hAnsi="Times New Roman" w:cs="Times New Roman"/>
                <w:sz w:val="24"/>
                <w:szCs w:val="24"/>
              </w:rPr>
            </w:pPr>
            <w:r w:rsidRPr="004C429A">
              <w:rPr>
                <w:rFonts w:ascii="Times New Roman" w:hAnsi="Times New Roman" w:cs="Times New Roman"/>
                <w:sz w:val="24"/>
                <w:szCs w:val="24"/>
              </w:rPr>
              <w:t>Пример</w:t>
            </w:r>
          </w:p>
        </w:tc>
        <w:tc>
          <w:tcPr>
            <w:tcW w:w="1418" w:type="dxa"/>
            <w:tcBorders>
              <w:top w:val="single" w:sz="6" w:space="0" w:color="000000"/>
              <w:left w:val="single" w:sz="6" w:space="0" w:color="000000"/>
              <w:bottom w:val="single" w:sz="6" w:space="0" w:color="000000"/>
            </w:tcBorders>
            <w:shd w:val="clear" w:color="auto" w:fill="auto"/>
          </w:tcPr>
          <w:p w:rsidR="00A96F02" w:rsidRPr="004C429A" w:rsidRDefault="00A96F02" w:rsidP="000D1DFD">
            <w:pPr>
              <w:spacing w:after="0" w:line="240" w:lineRule="auto"/>
              <w:ind w:firstLine="34"/>
              <w:jc w:val="both"/>
              <w:rPr>
                <w:rFonts w:ascii="Times New Roman" w:hAnsi="Times New Roman" w:cs="Times New Roman"/>
                <w:sz w:val="24"/>
                <w:szCs w:val="24"/>
              </w:rPr>
            </w:pPr>
            <w:r w:rsidRPr="004C429A">
              <w:rPr>
                <w:rFonts w:ascii="Times New Roman" w:hAnsi="Times New Roman" w:cs="Times New Roman"/>
                <w:sz w:val="24"/>
                <w:szCs w:val="24"/>
              </w:rPr>
              <w:t>Название</w:t>
            </w:r>
          </w:p>
        </w:tc>
        <w:tc>
          <w:tcPr>
            <w:tcW w:w="7654" w:type="dxa"/>
            <w:tcBorders>
              <w:top w:val="single" w:sz="6" w:space="0" w:color="000000"/>
              <w:left w:val="single" w:sz="6" w:space="0" w:color="000000"/>
              <w:bottom w:val="single" w:sz="6" w:space="0" w:color="000000"/>
              <w:right w:val="single" w:sz="6" w:space="0" w:color="000000"/>
            </w:tcBorders>
            <w:shd w:val="clear" w:color="auto" w:fill="auto"/>
          </w:tcPr>
          <w:p w:rsidR="00A96F02" w:rsidRPr="004C429A" w:rsidRDefault="00A96F02" w:rsidP="000D1DFD">
            <w:pPr>
              <w:spacing w:after="0" w:line="240" w:lineRule="auto"/>
              <w:ind w:firstLine="34"/>
              <w:jc w:val="both"/>
              <w:rPr>
                <w:rFonts w:ascii="Times New Roman" w:hAnsi="Times New Roman" w:cs="Times New Roman"/>
                <w:sz w:val="24"/>
                <w:szCs w:val="24"/>
              </w:rPr>
            </w:pPr>
            <w:r w:rsidRPr="004C429A">
              <w:rPr>
                <w:rFonts w:ascii="Times New Roman" w:hAnsi="Times New Roman" w:cs="Times New Roman"/>
                <w:sz w:val="24"/>
                <w:szCs w:val="24"/>
              </w:rPr>
              <w:t>Результат</w:t>
            </w:r>
          </w:p>
        </w:tc>
      </w:tr>
      <w:tr w:rsidR="00A96F02" w:rsidRPr="004C429A" w:rsidTr="00A96F02">
        <w:tc>
          <w:tcPr>
            <w:tcW w:w="1134" w:type="dxa"/>
            <w:tcBorders>
              <w:top w:val="single" w:sz="6" w:space="0" w:color="000000"/>
              <w:left w:val="single" w:sz="6" w:space="0" w:color="000000"/>
              <w:bottom w:val="single" w:sz="6" w:space="0" w:color="000000"/>
            </w:tcBorders>
            <w:shd w:val="clear" w:color="auto" w:fill="auto"/>
          </w:tcPr>
          <w:p w:rsidR="00A96F02" w:rsidRPr="004C429A" w:rsidRDefault="00A96F02" w:rsidP="000D1DFD">
            <w:pPr>
              <w:spacing w:after="0" w:line="240" w:lineRule="auto"/>
              <w:ind w:firstLine="34"/>
              <w:jc w:val="both"/>
              <w:rPr>
                <w:rFonts w:ascii="Times New Roman" w:hAnsi="Times New Roman" w:cs="Times New Roman"/>
                <w:sz w:val="24"/>
                <w:szCs w:val="24"/>
              </w:rPr>
            </w:pPr>
            <w:r w:rsidRPr="004C429A">
              <w:rPr>
                <w:rFonts w:ascii="Times New Roman" w:hAnsi="Times New Roman" w:cs="Times New Roman"/>
                <w:sz w:val="24"/>
                <w:szCs w:val="24"/>
              </w:rPr>
              <w:t>$a &amp; $b</w:t>
            </w:r>
          </w:p>
        </w:tc>
        <w:tc>
          <w:tcPr>
            <w:tcW w:w="1418" w:type="dxa"/>
            <w:tcBorders>
              <w:top w:val="single" w:sz="6" w:space="0" w:color="000000"/>
              <w:left w:val="single" w:sz="6" w:space="0" w:color="000000"/>
              <w:bottom w:val="single" w:sz="6" w:space="0" w:color="000000"/>
            </w:tcBorders>
            <w:shd w:val="clear" w:color="auto" w:fill="auto"/>
          </w:tcPr>
          <w:p w:rsidR="00A96F02" w:rsidRPr="004C429A" w:rsidRDefault="00A96F02" w:rsidP="000D1DFD">
            <w:pPr>
              <w:spacing w:after="0" w:line="240" w:lineRule="auto"/>
              <w:ind w:firstLine="34"/>
              <w:jc w:val="both"/>
              <w:rPr>
                <w:rFonts w:ascii="Times New Roman" w:hAnsi="Times New Roman" w:cs="Times New Roman"/>
                <w:sz w:val="24"/>
                <w:szCs w:val="24"/>
              </w:rPr>
            </w:pPr>
            <w:r w:rsidRPr="004C429A">
              <w:rPr>
                <w:rFonts w:ascii="Times New Roman" w:hAnsi="Times New Roman" w:cs="Times New Roman"/>
                <w:sz w:val="24"/>
                <w:szCs w:val="24"/>
              </w:rPr>
              <w:t>И</w:t>
            </w:r>
          </w:p>
        </w:tc>
        <w:tc>
          <w:tcPr>
            <w:tcW w:w="7654" w:type="dxa"/>
            <w:tcBorders>
              <w:top w:val="single" w:sz="6" w:space="0" w:color="000000"/>
              <w:left w:val="single" w:sz="6" w:space="0" w:color="000000"/>
              <w:bottom w:val="single" w:sz="6" w:space="0" w:color="000000"/>
              <w:right w:val="single" w:sz="6" w:space="0" w:color="000000"/>
            </w:tcBorders>
            <w:shd w:val="clear" w:color="auto" w:fill="auto"/>
          </w:tcPr>
          <w:p w:rsidR="00A96F02" w:rsidRPr="004C429A" w:rsidRDefault="00A96F02" w:rsidP="000D1DFD">
            <w:pPr>
              <w:spacing w:after="0" w:line="240" w:lineRule="auto"/>
              <w:ind w:firstLine="34"/>
              <w:jc w:val="both"/>
              <w:rPr>
                <w:rFonts w:ascii="Times New Roman" w:hAnsi="Times New Roman" w:cs="Times New Roman"/>
                <w:sz w:val="24"/>
                <w:szCs w:val="24"/>
              </w:rPr>
            </w:pPr>
            <w:r w:rsidRPr="004C429A">
              <w:rPr>
                <w:rFonts w:ascii="Times New Roman" w:hAnsi="Times New Roman" w:cs="Times New Roman"/>
                <w:sz w:val="24"/>
                <w:szCs w:val="24"/>
              </w:rPr>
              <w:t>Устанавливаются только те биты, которые установлены и в $a, и в $b</w:t>
            </w:r>
          </w:p>
        </w:tc>
      </w:tr>
      <w:tr w:rsidR="00A96F02" w:rsidRPr="004C429A" w:rsidTr="00A96F02">
        <w:tc>
          <w:tcPr>
            <w:tcW w:w="1134" w:type="dxa"/>
            <w:tcBorders>
              <w:top w:val="single" w:sz="6" w:space="0" w:color="000000"/>
              <w:left w:val="single" w:sz="6" w:space="0" w:color="000000"/>
              <w:bottom w:val="single" w:sz="6" w:space="0" w:color="000000"/>
            </w:tcBorders>
            <w:shd w:val="clear" w:color="auto" w:fill="auto"/>
          </w:tcPr>
          <w:p w:rsidR="00A96F02" w:rsidRPr="004C429A" w:rsidRDefault="00A96F02" w:rsidP="000D1DFD">
            <w:pPr>
              <w:spacing w:after="0" w:line="240" w:lineRule="auto"/>
              <w:ind w:firstLine="34"/>
              <w:jc w:val="both"/>
              <w:rPr>
                <w:rFonts w:ascii="Times New Roman" w:hAnsi="Times New Roman" w:cs="Times New Roman"/>
                <w:sz w:val="24"/>
                <w:szCs w:val="24"/>
              </w:rPr>
            </w:pPr>
            <w:r w:rsidRPr="004C429A">
              <w:rPr>
                <w:rFonts w:ascii="Times New Roman" w:hAnsi="Times New Roman" w:cs="Times New Roman"/>
                <w:sz w:val="24"/>
                <w:szCs w:val="24"/>
              </w:rPr>
              <w:t>$a | $b</w:t>
            </w:r>
          </w:p>
        </w:tc>
        <w:tc>
          <w:tcPr>
            <w:tcW w:w="1418" w:type="dxa"/>
            <w:tcBorders>
              <w:top w:val="single" w:sz="6" w:space="0" w:color="000000"/>
              <w:left w:val="single" w:sz="6" w:space="0" w:color="000000"/>
              <w:bottom w:val="single" w:sz="6" w:space="0" w:color="000000"/>
            </w:tcBorders>
            <w:shd w:val="clear" w:color="auto" w:fill="auto"/>
          </w:tcPr>
          <w:p w:rsidR="00A96F02" w:rsidRPr="004C429A" w:rsidRDefault="00A96F02" w:rsidP="000D1DFD">
            <w:pPr>
              <w:spacing w:after="0" w:line="240" w:lineRule="auto"/>
              <w:ind w:firstLine="34"/>
              <w:jc w:val="both"/>
              <w:rPr>
                <w:rFonts w:ascii="Times New Roman" w:hAnsi="Times New Roman" w:cs="Times New Roman"/>
                <w:sz w:val="24"/>
                <w:szCs w:val="24"/>
              </w:rPr>
            </w:pPr>
            <w:r w:rsidRPr="004C429A">
              <w:rPr>
                <w:rFonts w:ascii="Times New Roman" w:hAnsi="Times New Roman" w:cs="Times New Roman"/>
                <w:sz w:val="24"/>
                <w:szCs w:val="24"/>
              </w:rPr>
              <w:t>ИЛИ</w:t>
            </w:r>
          </w:p>
        </w:tc>
        <w:tc>
          <w:tcPr>
            <w:tcW w:w="7654" w:type="dxa"/>
            <w:tcBorders>
              <w:top w:val="single" w:sz="6" w:space="0" w:color="000000"/>
              <w:left w:val="single" w:sz="6" w:space="0" w:color="000000"/>
              <w:bottom w:val="single" w:sz="6" w:space="0" w:color="000000"/>
              <w:right w:val="single" w:sz="6" w:space="0" w:color="000000"/>
            </w:tcBorders>
            <w:shd w:val="clear" w:color="auto" w:fill="auto"/>
          </w:tcPr>
          <w:p w:rsidR="00A96F02" w:rsidRPr="004C429A" w:rsidRDefault="00A96F02" w:rsidP="000D1DFD">
            <w:pPr>
              <w:spacing w:after="0" w:line="240" w:lineRule="auto"/>
              <w:ind w:firstLine="34"/>
              <w:jc w:val="both"/>
              <w:rPr>
                <w:rFonts w:ascii="Times New Roman" w:hAnsi="Times New Roman" w:cs="Times New Roman"/>
                <w:sz w:val="24"/>
                <w:szCs w:val="24"/>
              </w:rPr>
            </w:pPr>
            <w:r w:rsidRPr="004C429A">
              <w:rPr>
                <w:rFonts w:ascii="Times New Roman" w:hAnsi="Times New Roman" w:cs="Times New Roman"/>
                <w:sz w:val="24"/>
                <w:szCs w:val="24"/>
              </w:rPr>
              <w:t>Устанавливаются те биты, которые установлены в $a или в $b</w:t>
            </w:r>
          </w:p>
        </w:tc>
      </w:tr>
      <w:tr w:rsidR="00A96F02" w:rsidRPr="004C429A" w:rsidTr="00A96F02">
        <w:tc>
          <w:tcPr>
            <w:tcW w:w="1134" w:type="dxa"/>
            <w:tcBorders>
              <w:top w:val="single" w:sz="6" w:space="0" w:color="000000"/>
              <w:left w:val="single" w:sz="6" w:space="0" w:color="000000"/>
              <w:bottom w:val="single" w:sz="6" w:space="0" w:color="000000"/>
            </w:tcBorders>
            <w:shd w:val="clear" w:color="auto" w:fill="auto"/>
          </w:tcPr>
          <w:p w:rsidR="00A96F02" w:rsidRPr="004C429A" w:rsidRDefault="00A96F02" w:rsidP="000D1DFD">
            <w:pPr>
              <w:spacing w:after="0" w:line="240" w:lineRule="auto"/>
              <w:ind w:firstLine="34"/>
              <w:jc w:val="both"/>
              <w:rPr>
                <w:rFonts w:ascii="Times New Roman" w:hAnsi="Times New Roman" w:cs="Times New Roman"/>
                <w:sz w:val="24"/>
                <w:szCs w:val="24"/>
              </w:rPr>
            </w:pPr>
            <w:r w:rsidRPr="004C429A">
              <w:rPr>
                <w:rFonts w:ascii="Times New Roman" w:hAnsi="Times New Roman" w:cs="Times New Roman"/>
                <w:sz w:val="24"/>
                <w:szCs w:val="24"/>
              </w:rPr>
              <w:t>$a ^ $b</w:t>
            </w:r>
          </w:p>
        </w:tc>
        <w:tc>
          <w:tcPr>
            <w:tcW w:w="1418" w:type="dxa"/>
            <w:tcBorders>
              <w:top w:val="single" w:sz="6" w:space="0" w:color="000000"/>
              <w:left w:val="single" w:sz="6" w:space="0" w:color="000000"/>
              <w:bottom w:val="single" w:sz="6" w:space="0" w:color="000000"/>
            </w:tcBorders>
            <w:shd w:val="clear" w:color="auto" w:fill="auto"/>
          </w:tcPr>
          <w:p w:rsidR="00A96F02" w:rsidRPr="004C429A" w:rsidRDefault="00A96F02" w:rsidP="000D1DFD">
            <w:pPr>
              <w:spacing w:after="0" w:line="240" w:lineRule="auto"/>
              <w:ind w:firstLine="34"/>
              <w:jc w:val="both"/>
              <w:rPr>
                <w:rFonts w:ascii="Times New Roman" w:hAnsi="Times New Roman" w:cs="Times New Roman"/>
                <w:sz w:val="24"/>
                <w:szCs w:val="24"/>
              </w:rPr>
            </w:pPr>
            <w:r w:rsidRPr="004C429A">
              <w:rPr>
                <w:rFonts w:ascii="Times New Roman" w:hAnsi="Times New Roman" w:cs="Times New Roman"/>
                <w:sz w:val="24"/>
                <w:szCs w:val="24"/>
              </w:rPr>
              <w:t>Исключающее ИЛИ</w:t>
            </w:r>
          </w:p>
        </w:tc>
        <w:tc>
          <w:tcPr>
            <w:tcW w:w="7654" w:type="dxa"/>
            <w:tcBorders>
              <w:top w:val="single" w:sz="6" w:space="0" w:color="000000"/>
              <w:left w:val="single" w:sz="6" w:space="0" w:color="000000"/>
              <w:bottom w:val="single" w:sz="6" w:space="0" w:color="000000"/>
              <w:right w:val="single" w:sz="6" w:space="0" w:color="000000"/>
            </w:tcBorders>
            <w:shd w:val="clear" w:color="auto" w:fill="auto"/>
          </w:tcPr>
          <w:p w:rsidR="00A96F02" w:rsidRPr="004C429A" w:rsidRDefault="00A96F02" w:rsidP="000D1DFD">
            <w:pPr>
              <w:spacing w:after="0" w:line="240" w:lineRule="auto"/>
              <w:ind w:firstLine="34"/>
              <w:jc w:val="both"/>
              <w:rPr>
                <w:rFonts w:ascii="Times New Roman" w:hAnsi="Times New Roman" w:cs="Times New Roman"/>
                <w:sz w:val="24"/>
                <w:szCs w:val="24"/>
              </w:rPr>
            </w:pPr>
            <w:r w:rsidRPr="004C429A">
              <w:rPr>
                <w:rFonts w:ascii="Times New Roman" w:hAnsi="Times New Roman" w:cs="Times New Roman"/>
                <w:sz w:val="24"/>
                <w:szCs w:val="24"/>
              </w:rPr>
              <w:t xml:space="preserve">Устанавливаются только те биты, которые установлены либо только в $a, либо только в $b, но не в обоих одновременно </w:t>
            </w:r>
          </w:p>
        </w:tc>
      </w:tr>
      <w:tr w:rsidR="00A96F02" w:rsidRPr="004C429A" w:rsidTr="00A96F02">
        <w:tc>
          <w:tcPr>
            <w:tcW w:w="1134" w:type="dxa"/>
            <w:tcBorders>
              <w:top w:val="single" w:sz="6" w:space="0" w:color="000000"/>
              <w:left w:val="single" w:sz="6" w:space="0" w:color="000000"/>
              <w:bottom w:val="single" w:sz="6" w:space="0" w:color="000000"/>
            </w:tcBorders>
            <w:shd w:val="clear" w:color="auto" w:fill="auto"/>
          </w:tcPr>
          <w:p w:rsidR="00A96F02" w:rsidRPr="004C429A" w:rsidRDefault="00A96F02" w:rsidP="000D1DFD">
            <w:pPr>
              <w:spacing w:after="0" w:line="240" w:lineRule="auto"/>
              <w:ind w:firstLine="34"/>
              <w:jc w:val="both"/>
              <w:rPr>
                <w:rFonts w:ascii="Times New Roman" w:hAnsi="Times New Roman" w:cs="Times New Roman"/>
                <w:sz w:val="24"/>
                <w:szCs w:val="24"/>
              </w:rPr>
            </w:pPr>
            <w:r w:rsidRPr="004C429A">
              <w:rPr>
                <w:rFonts w:ascii="Times New Roman" w:hAnsi="Times New Roman" w:cs="Times New Roman"/>
                <w:sz w:val="24"/>
                <w:szCs w:val="24"/>
              </w:rPr>
              <w:t>~ $a</w:t>
            </w:r>
          </w:p>
        </w:tc>
        <w:tc>
          <w:tcPr>
            <w:tcW w:w="1418" w:type="dxa"/>
            <w:tcBorders>
              <w:top w:val="single" w:sz="6" w:space="0" w:color="000000"/>
              <w:left w:val="single" w:sz="6" w:space="0" w:color="000000"/>
              <w:bottom w:val="single" w:sz="6" w:space="0" w:color="000000"/>
            </w:tcBorders>
            <w:shd w:val="clear" w:color="auto" w:fill="auto"/>
          </w:tcPr>
          <w:p w:rsidR="00A96F02" w:rsidRPr="004C429A" w:rsidRDefault="00A96F02" w:rsidP="000D1DFD">
            <w:pPr>
              <w:spacing w:after="0" w:line="240" w:lineRule="auto"/>
              <w:ind w:firstLine="34"/>
              <w:jc w:val="both"/>
              <w:rPr>
                <w:rFonts w:ascii="Times New Roman" w:hAnsi="Times New Roman" w:cs="Times New Roman"/>
                <w:sz w:val="24"/>
                <w:szCs w:val="24"/>
              </w:rPr>
            </w:pPr>
            <w:r w:rsidRPr="004C429A">
              <w:rPr>
                <w:rFonts w:ascii="Times New Roman" w:hAnsi="Times New Roman" w:cs="Times New Roman"/>
                <w:sz w:val="24"/>
                <w:szCs w:val="24"/>
              </w:rPr>
              <w:t>Отрицание</w:t>
            </w:r>
          </w:p>
        </w:tc>
        <w:tc>
          <w:tcPr>
            <w:tcW w:w="7654" w:type="dxa"/>
            <w:tcBorders>
              <w:top w:val="single" w:sz="6" w:space="0" w:color="000000"/>
              <w:left w:val="single" w:sz="6" w:space="0" w:color="000000"/>
              <w:bottom w:val="single" w:sz="6" w:space="0" w:color="000000"/>
              <w:right w:val="single" w:sz="6" w:space="0" w:color="000000"/>
            </w:tcBorders>
            <w:shd w:val="clear" w:color="auto" w:fill="auto"/>
          </w:tcPr>
          <w:p w:rsidR="00A96F02" w:rsidRPr="004C429A" w:rsidRDefault="00A96F02" w:rsidP="000D1DFD">
            <w:pPr>
              <w:spacing w:after="0" w:line="240" w:lineRule="auto"/>
              <w:ind w:firstLine="34"/>
              <w:jc w:val="both"/>
              <w:rPr>
                <w:rFonts w:ascii="Times New Roman" w:hAnsi="Times New Roman" w:cs="Times New Roman"/>
                <w:sz w:val="24"/>
                <w:szCs w:val="24"/>
              </w:rPr>
            </w:pPr>
            <w:r w:rsidRPr="004C429A">
              <w:rPr>
                <w:rFonts w:ascii="Times New Roman" w:hAnsi="Times New Roman" w:cs="Times New Roman"/>
                <w:sz w:val="24"/>
                <w:szCs w:val="24"/>
              </w:rPr>
              <w:t xml:space="preserve">Устанавливаются те биты, которые не установлены в $a, и наоборот </w:t>
            </w:r>
          </w:p>
        </w:tc>
      </w:tr>
      <w:tr w:rsidR="00A96F02" w:rsidRPr="004C429A" w:rsidTr="00A96F02">
        <w:tc>
          <w:tcPr>
            <w:tcW w:w="1134" w:type="dxa"/>
            <w:tcBorders>
              <w:top w:val="single" w:sz="6" w:space="0" w:color="000000"/>
              <w:left w:val="single" w:sz="6" w:space="0" w:color="000000"/>
              <w:bottom w:val="single" w:sz="6" w:space="0" w:color="000000"/>
            </w:tcBorders>
            <w:shd w:val="clear" w:color="auto" w:fill="auto"/>
          </w:tcPr>
          <w:p w:rsidR="00A96F02" w:rsidRPr="004C429A" w:rsidRDefault="00A96F02" w:rsidP="000D1DFD">
            <w:pPr>
              <w:spacing w:after="0" w:line="240" w:lineRule="auto"/>
              <w:ind w:firstLine="34"/>
              <w:jc w:val="both"/>
              <w:rPr>
                <w:rFonts w:ascii="Times New Roman" w:hAnsi="Times New Roman" w:cs="Times New Roman"/>
                <w:sz w:val="24"/>
                <w:szCs w:val="24"/>
              </w:rPr>
            </w:pPr>
            <w:r w:rsidRPr="004C429A">
              <w:rPr>
                <w:rFonts w:ascii="Times New Roman" w:hAnsi="Times New Roman" w:cs="Times New Roman"/>
                <w:sz w:val="24"/>
                <w:szCs w:val="24"/>
              </w:rPr>
              <w:t>$a&lt;&lt; $b</w:t>
            </w:r>
          </w:p>
        </w:tc>
        <w:tc>
          <w:tcPr>
            <w:tcW w:w="1418" w:type="dxa"/>
            <w:tcBorders>
              <w:top w:val="single" w:sz="6" w:space="0" w:color="000000"/>
              <w:left w:val="single" w:sz="6" w:space="0" w:color="000000"/>
              <w:bottom w:val="single" w:sz="6" w:space="0" w:color="000000"/>
            </w:tcBorders>
            <w:shd w:val="clear" w:color="auto" w:fill="auto"/>
          </w:tcPr>
          <w:p w:rsidR="00A96F02" w:rsidRPr="004C429A" w:rsidRDefault="00A96F02" w:rsidP="000D1DFD">
            <w:pPr>
              <w:spacing w:after="0" w:line="240" w:lineRule="auto"/>
              <w:ind w:firstLine="34"/>
              <w:jc w:val="both"/>
              <w:rPr>
                <w:rFonts w:ascii="Times New Roman" w:hAnsi="Times New Roman" w:cs="Times New Roman"/>
                <w:sz w:val="24"/>
                <w:szCs w:val="24"/>
              </w:rPr>
            </w:pPr>
            <w:r w:rsidRPr="004C429A">
              <w:rPr>
                <w:rFonts w:ascii="Times New Roman" w:hAnsi="Times New Roman" w:cs="Times New Roman"/>
                <w:sz w:val="24"/>
                <w:szCs w:val="24"/>
              </w:rPr>
              <w:t>Сдвиг влево</w:t>
            </w:r>
          </w:p>
        </w:tc>
        <w:tc>
          <w:tcPr>
            <w:tcW w:w="7654" w:type="dxa"/>
            <w:tcBorders>
              <w:top w:val="single" w:sz="6" w:space="0" w:color="000000"/>
              <w:left w:val="single" w:sz="6" w:space="0" w:color="000000"/>
              <w:bottom w:val="single" w:sz="6" w:space="0" w:color="000000"/>
              <w:right w:val="single" w:sz="6" w:space="0" w:color="000000"/>
            </w:tcBorders>
            <w:shd w:val="clear" w:color="auto" w:fill="auto"/>
          </w:tcPr>
          <w:p w:rsidR="00A96F02" w:rsidRPr="004C429A" w:rsidRDefault="00A96F02" w:rsidP="000D1DFD">
            <w:pPr>
              <w:spacing w:after="0" w:line="240" w:lineRule="auto"/>
              <w:ind w:firstLine="34"/>
              <w:jc w:val="both"/>
              <w:rPr>
                <w:rFonts w:ascii="Times New Roman" w:hAnsi="Times New Roman" w:cs="Times New Roman"/>
                <w:sz w:val="24"/>
                <w:szCs w:val="24"/>
              </w:rPr>
            </w:pPr>
            <w:r w:rsidRPr="004C429A">
              <w:rPr>
                <w:rFonts w:ascii="Times New Roman" w:hAnsi="Times New Roman" w:cs="Times New Roman"/>
                <w:sz w:val="24"/>
                <w:szCs w:val="24"/>
              </w:rPr>
              <w:t xml:space="preserve">Все биты переменной $a сдвигаются на $b позиций влево (каждая позиция - умножение на 2) </w:t>
            </w:r>
          </w:p>
        </w:tc>
      </w:tr>
      <w:tr w:rsidR="00A96F02" w:rsidRPr="004C429A" w:rsidTr="00A96F02">
        <w:tc>
          <w:tcPr>
            <w:tcW w:w="1134" w:type="dxa"/>
            <w:tcBorders>
              <w:top w:val="single" w:sz="6" w:space="0" w:color="000000"/>
              <w:left w:val="single" w:sz="6" w:space="0" w:color="000000"/>
              <w:bottom w:val="single" w:sz="6" w:space="0" w:color="000000"/>
            </w:tcBorders>
            <w:shd w:val="clear" w:color="auto" w:fill="auto"/>
          </w:tcPr>
          <w:p w:rsidR="00A96F02" w:rsidRPr="004C429A" w:rsidRDefault="00A96F02" w:rsidP="000D1DFD">
            <w:pPr>
              <w:spacing w:after="0" w:line="240" w:lineRule="auto"/>
              <w:ind w:firstLine="34"/>
              <w:jc w:val="both"/>
              <w:rPr>
                <w:rFonts w:ascii="Times New Roman" w:hAnsi="Times New Roman" w:cs="Times New Roman"/>
                <w:sz w:val="24"/>
                <w:szCs w:val="24"/>
              </w:rPr>
            </w:pPr>
            <w:r w:rsidRPr="004C429A">
              <w:rPr>
                <w:rFonts w:ascii="Times New Roman" w:hAnsi="Times New Roman" w:cs="Times New Roman"/>
                <w:sz w:val="24"/>
                <w:szCs w:val="24"/>
              </w:rPr>
              <w:t>$a&gt;&gt; $b</w:t>
            </w:r>
          </w:p>
        </w:tc>
        <w:tc>
          <w:tcPr>
            <w:tcW w:w="1418" w:type="dxa"/>
            <w:tcBorders>
              <w:top w:val="single" w:sz="6" w:space="0" w:color="000000"/>
              <w:left w:val="single" w:sz="6" w:space="0" w:color="000000"/>
              <w:bottom w:val="single" w:sz="6" w:space="0" w:color="000000"/>
            </w:tcBorders>
            <w:shd w:val="clear" w:color="auto" w:fill="auto"/>
          </w:tcPr>
          <w:p w:rsidR="00A96F02" w:rsidRPr="004C429A" w:rsidRDefault="00A96F02" w:rsidP="000D1DFD">
            <w:pPr>
              <w:spacing w:after="0" w:line="240" w:lineRule="auto"/>
              <w:ind w:firstLine="34"/>
              <w:jc w:val="both"/>
              <w:rPr>
                <w:rFonts w:ascii="Times New Roman" w:hAnsi="Times New Roman" w:cs="Times New Roman"/>
                <w:sz w:val="24"/>
                <w:szCs w:val="24"/>
              </w:rPr>
            </w:pPr>
            <w:r w:rsidRPr="004C429A">
              <w:rPr>
                <w:rFonts w:ascii="Times New Roman" w:hAnsi="Times New Roman" w:cs="Times New Roman"/>
                <w:sz w:val="24"/>
                <w:szCs w:val="24"/>
              </w:rPr>
              <w:t>Сдвиг вправо</w:t>
            </w:r>
          </w:p>
        </w:tc>
        <w:tc>
          <w:tcPr>
            <w:tcW w:w="7654" w:type="dxa"/>
            <w:tcBorders>
              <w:top w:val="single" w:sz="6" w:space="0" w:color="000000"/>
              <w:left w:val="single" w:sz="6" w:space="0" w:color="000000"/>
              <w:bottom w:val="single" w:sz="6" w:space="0" w:color="000000"/>
              <w:right w:val="single" w:sz="6" w:space="0" w:color="000000"/>
            </w:tcBorders>
            <w:shd w:val="clear" w:color="auto" w:fill="auto"/>
          </w:tcPr>
          <w:p w:rsidR="00A96F02" w:rsidRPr="004C429A" w:rsidRDefault="00A96F02" w:rsidP="000D1DFD">
            <w:pPr>
              <w:spacing w:after="0" w:line="240" w:lineRule="auto"/>
              <w:ind w:firstLine="34"/>
              <w:jc w:val="both"/>
              <w:rPr>
                <w:rFonts w:ascii="Times New Roman" w:hAnsi="Times New Roman" w:cs="Times New Roman"/>
                <w:sz w:val="24"/>
                <w:szCs w:val="24"/>
              </w:rPr>
            </w:pPr>
            <w:r w:rsidRPr="004C429A">
              <w:rPr>
                <w:rFonts w:ascii="Times New Roman" w:hAnsi="Times New Roman" w:cs="Times New Roman"/>
                <w:sz w:val="24"/>
                <w:szCs w:val="24"/>
              </w:rPr>
              <w:t xml:space="preserve">Все биты переменной $a сдвигаются на $b позиций вправо (каждая позиция - деление на 2) </w:t>
            </w:r>
          </w:p>
        </w:tc>
      </w:tr>
    </w:tbl>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Разрешена операция списка (символ "запятая").</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Определены операторы </w:t>
      </w:r>
      <w:r w:rsidRPr="004C429A">
        <w:rPr>
          <w:rFonts w:ascii="Times New Roman" w:hAnsi="Times New Roman" w:cs="Times New Roman"/>
          <w:sz w:val="24"/>
          <w:szCs w:val="24"/>
          <w:lang w:val="en-US"/>
        </w:rPr>
        <w:t>new</w:t>
      </w:r>
      <w:r w:rsidRPr="004C429A">
        <w:rPr>
          <w:rFonts w:ascii="Times New Roman" w:hAnsi="Times New Roman" w:cs="Times New Roman"/>
          <w:sz w:val="24"/>
          <w:szCs w:val="24"/>
        </w:rPr>
        <w:t xml:space="preserve"> и -&gt; для создания экземпляра класса и доступа к членам класса.</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lastRenderedPageBreak/>
        <w:t xml:space="preserve">Теперь отметим основные операции </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xml:space="preserve">, не имеющие аналогов в </w:t>
      </w:r>
      <w:r w:rsidRPr="004C429A">
        <w:rPr>
          <w:rFonts w:ascii="Times New Roman" w:hAnsi="Times New Roman" w:cs="Times New Roman"/>
          <w:sz w:val="24"/>
          <w:szCs w:val="24"/>
          <w:lang w:val="en-US"/>
        </w:rPr>
        <w:t>C</w:t>
      </w:r>
      <w:r w:rsidRPr="004C429A">
        <w:rPr>
          <w:rFonts w:ascii="Times New Roman" w:hAnsi="Times New Roman" w:cs="Times New Roman"/>
          <w:sz w:val="24"/>
          <w:szCs w:val="24"/>
        </w:rPr>
        <w:t>++.</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Унарный оператор подавления ошибки @ может использоваться перед любым выражением, имеющим значение. Например, код:</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php</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rPr>
        <w:t>$</w:t>
      </w:r>
      <w:r w:rsidRPr="004C429A">
        <w:rPr>
          <w:rFonts w:ascii="Times New Roman" w:hAnsi="Times New Roman" w:cs="Times New Roman"/>
          <w:sz w:val="24"/>
          <w:szCs w:val="24"/>
          <w:lang w:val="en-US"/>
        </w:rPr>
        <w:t>x</w:t>
      </w:r>
      <w:r w:rsidRPr="004C429A">
        <w:rPr>
          <w:rFonts w:ascii="Times New Roman" w:hAnsi="Times New Roman" w:cs="Times New Roman"/>
          <w:sz w:val="24"/>
          <w:szCs w:val="24"/>
        </w:rPr>
        <w:t>=0; $</w:t>
      </w:r>
      <w:r w:rsidRPr="004C429A">
        <w:rPr>
          <w:rFonts w:ascii="Times New Roman" w:hAnsi="Times New Roman" w:cs="Times New Roman"/>
          <w:sz w:val="24"/>
          <w:szCs w:val="24"/>
          <w:lang w:val="en-US"/>
        </w:rPr>
        <w:t>a</w:t>
      </w:r>
      <w:r w:rsidRPr="004C429A">
        <w:rPr>
          <w:rFonts w:ascii="Times New Roman" w:hAnsi="Times New Roman" w:cs="Times New Roman"/>
          <w:sz w:val="24"/>
          <w:szCs w:val="24"/>
        </w:rPr>
        <w:t xml:space="preserve">=1; </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rPr>
        <w:t>@($</w:t>
      </w:r>
      <w:r w:rsidRPr="004C429A">
        <w:rPr>
          <w:rFonts w:ascii="Times New Roman" w:hAnsi="Times New Roman" w:cs="Times New Roman"/>
          <w:sz w:val="24"/>
          <w:szCs w:val="24"/>
          <w:lang w:val="en-US"/>
        </w:rPr>
        <w:t>a</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x</w:t>
      </w:r>
      <w:r w:rsidRPr="004C429A">
        <w:rPr>
          <w:rFonts w:ascii="Times New Roman" w:hAnsi="Times New Roman" w:cs="Times New Roman"/>
          <w:sz w:val="24"/>
          <w:szCs w:val="24"/>
        </w:rPr>
        <w:t xml:space="preserve">); </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echo</w:t>
      </w:r>
      <w:r w:rsidRPr="004C429A">
        <w:rPr>
          <w:rFonts w:ascii="Times New Roman" w:hAnsi="Times New Roman" w:cs="Times New Roman"/>
          <w:sz w:val="24"/>
          <w:szCs w:val="24"/>
        </w:rPr>
        <w:t xml:space="preserve"> "$</w:t>
      </w:r>
      <w:r w:rsidRPr="004C429A">
        <w:rPr>
          <w:rFonts w:ascii="Times New Roman" w:hAnsi="Times New Roman" w:cs="Times New Roman"/>
          <w:sz w:val="24"/>
          <w:szCs w:val="24"/>
          <w:lang w:val="en-US"/>
        </w:rPr>
        <w:t>a</w:t>
      </w:r>
      <w:r w:rsidRPr="004C429A">
        <w:rPr>
          <w:rFonts w:ascii="Times New Roman" w:hAnsi="Times New Roman" w:cs="Times New Roman"/>
          <w:sz w:val="24"/>
          <w:szCs w:val="24"/>
        </w:rPr>
        <w:t>"; //$</w:t>
      </w:r>
      <w:r w:rsidRPr="004C429A">
        <w:rPr>
          <w:rFonts w:ascii="Times New Roman" w:hAnsi="Times New Roman" w:cs="Times New Roman"/>
          <w:sz w:val="24"/>
          <w:szCs w:val="24"/>
          <w:lang w:val="en-US"/>
        </w:rPr>
        <w:t>a</w:t>
      </w:r>
      <w:r w:rsidRPr="004C429A">
        <w:rPr>
          <w:rFonts w:ascii="Times New Roman" w:hAnsi="Times New Roman" w:cs="Times New Roman"/>
          <w:sz w:val="24"/>
          <w:szCs w:val="24"/>
        </w:rPr>
        <w:t xml:space="preserve"> не будет выведено</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?&gt;</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не приведет к генерации сообщения об ошибке, хотя значение $</w:t>
      </w:r>
      <w:r w:rsidRPr="004C429A">
        <w:rPr>
          <w:rFonts w:ascii="Times New Roman" w:hAnsi="Times New Roman" w:cs="Times New Roman"/>
          <w:sz w:val="24"/>
          <w:szCs w:val="24"/>
          <w:lang w:val="en-US"/>
        </w:rPr>
        <w:t>a</w:t>
      </w:r>
      <w:r w:rsidRPr="004C429A">
        <w:rPr>
          <w:rFonts w:ascii="Times New Roman" w:hAnsi="Times New Roman" w:cs="Times New Roman"/>
          <w:sz w:val="24"/>
          <w:szCs w:val="24"/>
        </w:rPr>
        <w:t xml:space="preserve"> окажется не определено. При подобном отключении стандартных сообщений об ошибках, для собственной их обработки можно использовать сообщение из предопределенной переменной </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xml:space="preserve"> с именем $</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_</w:t>
      </w:r>
      <w:r w:rsidRPr="004C429A">
        <w:rPr>
          <w:rFonts w:ascii="Times New Roman" w:hAnsi="Times New Roman" w:cs="Times New Roman"/>
          <w:sz w:val="24"/>
          <w:szCs w:val="24"/>
          <w:lang w:val="en-US"/>
        </w:rPr>
        <w:t>errormsg</w:t>
      </w:r>
      <w:r w:rsidRPr="004C429A">
        <w:rPr>
          <w:rFonts w:ascii="Times New Roman" w:hAnsi="Times New Roman" w:cs="Times New Roman"/>
          <w:sz w:val="24"/>
          <w:szCs w:val="24"/>
        </w:rPr>
        <w:t xml:space="preserve">, а в файле </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ini</w:t>
      </w:r>
      <w:r w:rsidRPr="004C429A">
        <w:rPr>
          <w:rFonts w:ascii="Times New Roman" w:hAnsi="Times New Roman" w:cs="Times New Roman"/>
          <w:sz w:val="24"/>
          <w:szCs w:val="24"/>
        </w:rPr>
        <w:t xml:space="preserve"> следует включить настройку </w:t>
      </w:r>
      <w:r w:rsidRPr="004C429A">
        <w:rPr>
          <w:rFonts w:ascii="Times New Roman" w:hAnsi="Times New Roman" w:cs="Times New Roman"/>
          <w:sz w:val="24"/>
          <w:szCs w:val="24"/>
          <w:lang w:val="en-US"/>
        </w:rPr>
        <w:t>track</w:t>
      </w:r>
      <w:r w:rsidRPr="004C429A">
        <w:rPr>
          <w:rFonts w:ascii="Times New Roman" w:hAnsi="Times New Roman" w:cs="Times New Roman"/>
          <w:sz w:val="24"/>
          <w:szCs w:val="24"/>
        </w:rPr>
        <w:t>_</w:t>
      </w:r>
      <w:r w:rsidRPr="004C429A">
        <w:rPr>
          <w:rFonts w:ascii="Times New Roman" w:hAnsi="Times New Roman" w:cs="Times New Roman"/>
          <w:sz w:val="24"/>
          <w:szCs w:val="24"/>
          <w:lang w:val="en-US"/>
        </w:rPr>
        <w:t>errors</w:t>
      </w:r>
      <w:r w:rsidRPr="004C429A">
        <w:rPr>
          <w:rFonts w:ascii="Times New Roman" w:hAnsi="Times New Roman" w:cs="Times New Roman"/>
          <w:sz w:val="24"/>
          <w:szCs w:val="24"/>
        </w:rPr>
        <w:t xml:space="preserve"> = </w:t>
      </w:r>
      <w:r w:rsidRPr="004C429A">
        <w:rPr>
          <w:rFonts w:ascii="Times New Roman" w:hAnsi="Times New Roman" w:cs="Times New Roman"/>
          <w:sz w:val="24"/>
          <w:szCs w:val="24"/>
          <w:lang w:val="en-US"/>
        </w:rPr>
        <w:t>On</w:t>
      </w:r>
      <w:r w:rsidRPr="004C429A">
        <w:rPr>
          <w:rFonts w:ascii="Times New Roman" w:hAnsi="Times New Roman" w:cs="Times New Roman"/>
          <w:sz w:val="24"/>
          <w:szCs w:val="24"/>
        </w:rPr>
        <w:t xml:space="preserve"> (по умолчанию установлено значение </w:t>
      </w:r>
      <w:r w:rsidRPr="004C429A">
        <w:rPr>
          <w:rFonts w:ascii="Times New Roman" w:hAnsi="Times New Roman" w:cs="Times New Roman"/>
          <w:sz w:val="24"/>
          <w:szCs w:val="24"/>
          <w:lang w:val="en-US"/>
        </w:rPr>
        <w:t>Off</w:t>
      </w:r>
      <w:r w:rsidRPr="004C429A">
        <w:rPr>
          <w:rFonts w:ascii="Times New Roman" w:hAnsi="Times New Roman" w:cs="Times New Roman"/>
          <w:sz w:val="24"/>
          <w:szCs w:val="24"/>
        </w:rPr>
        <w:t>).</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Унарная операция выполнения `командная строка` заставляет </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xml:space="preserve"> выполнить все, заключенное между обратными апострофами, как команду, вводимую в командной строке текущего сервера. Вывод команды будет значением выражения. </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php</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rPr>
        <w:t>$</w:t>
      </w:r>
      <w:r w:rsidRPr="004C429A">
        <w:rPr>
          <w:rFonts w:ascii="Times New Roman" w:hAnsi="Times New Roman" w:cs="Times New Roman"/>
          <w:sz w:val="24"/>
          <w:szCs w:val="24"/>
          <w:lang w:val="en-US"/>
        </w:rPr>
        <w:t>dir</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dir</w:t>
      </w:r>
      <w:r w:rsidRPr="004C429A">
        <w:rPr>
          <w:rFonts w:ascii="Times New Roman" w:hAnsi="Times New Roman" w:cs="Times New Roman"/>
          <w:sz w:val="24"/>
          <w:szCs w:val="24"/>
        </w:rPr>
        <w:t xml:space="preserve"> \*.*`;</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echo</w:t>
      </w:r>
      <w:r w:rsidRPr="004C429A">
        <w:rPr>
          <w:rFonts w:ascii="Times New Roman" w:hAnsi="Times New Roman" w:cs="Times New Roman"/>
          <w:sz w:val="24"/>
          <w:szCs w:val="24"/>
        </w:rPr>
        <w:t xml:space="preserve"> "&lt;</w:t>
      </w:r>
      <w:r w:rsidRPr="004C429A">
        <w:rPr>
          <w:rFonts w:ascii="Times New Roman" w:hAnsi="Times New Roman" w:cs="Times New Roman"/>
          <w:sz w:val="24"/>
          <w:szCs w:val="24"/>
          <w:lang w:val="en-US"/>
        </w:rPr>
        <w:t>pre</w:t>
      </w:r>
      <w:r w:rsidRPr="004C429A">
        <w:rPr>
          <w:rFonts w:ascii="Times New Roman" w:hAnsi="Times New Roman" w:cs="Times New Roman"/>
          <w:sz w:val="24"/>
          <w:szCs w:val="24"/>
        </w:rPr>
        <w:t>&gt;$</w:t>
      </w:r>
      <w:r w:rsidRPr="004C429A">
        <w:rPr>
          <w:rFonts w:ascii="Times New Roman" w:hAnsi="Times New Roman" w:cs="Times New Roman"/>
          <w:sz w:val="24"/>
          <w:szCs w:val="24"/>
          <w:lang w:val="en-US"/>
        </w:rPr>
        <w:t>dir</w:t>
      </w:r>
      <w:r w:rsidRPr="004C429A">
        <w:rPr>
          <w:rFonts w:ascii="Times New Roman" w:hAnsi="Times New Roman" w:cs="Times New Roman"/>
          <w:sz w:val="24"/>
          <w:szCs w:val="24"/>
        </w:rPr>
        <w:t>&lt;/</w:t>
      </w:r>
      <w:r w:rsidRPr="004C429A">
        <w:rPr>
          <w:rFonts w:ascii="Times New Roman" w:hAnsi="Times New Roman" w:cs="Times New Roman"/>
          <w:sz w:val="24"/>
          <w:szCs w:val="24"/>
          <w:lang w:val="en-US"/>
        </w:rPr>
        <w:t>pre</w:t>
      </w:r>
      <w:r w:rsidRPr="004C429A">
        <w:rPr>
          <w:rFonts w:ascii="Times New Roman" w:hAnsi="Times New Roman" w:cs="Times New Roman"/>
          <w:sz w:val="24"/>
          <w:szCs w:val="24"/>
        </w:rPr>
        <w:t>&gt;";</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?&gt;</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Специально для работы со строковыми данными определены два оператора конкатенации (сцепления) строк:</w:t>
      </w:r>
    </w:p>
    <w:p w:rsidR="00A96F02" w:rsidRPr="004C429A" w:rsidRDefault="00A96F02" w:rsidP="00274AFC">
      <w:pPr>
        <w:numPr>
          <w:ilvl w:val="0"/>
          <w:numId w:val="87"/>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оператор . (точка) возвращает строку, представляющую собой соединение левого и правого аргумента;</w:t>
      </w:r>
    </w:p>
    <w:p w:rsidR="00A96F02" w:rsidRPr="004C429A" w:rsidRDefault="00A96F02" w:rsidP="00274AFC">
      <w:pPr>
        <w:numPr>
          <w:ilvl w:val="0"/>
          <w:numId w:val="87"/>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оператор присваивания с конкатенацией .= присоединяет свой правый аргумент к левому.</w:t>
      </w:r>
    </w:p>
    <w:p w:rsidR="00A96F02" w:rsidRPr="004C429A" w:rsidRDefault="00A96F02"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rPr>
        <w:t xml:space="preserve">Обычно эти операторы используются с командой </w:t>
      </w:r>
      <w:r w:rsidRPr="004C429A">
        <w:rPr>
          <w:rFonts w:ascii="Times New Roman" w:hAnsi="Times New Roman" w:cs="Times New Roman"/>
          <w:sz w:val="24"/>
          <w:szCs w:val="24"/>
          <w:lang w:val="en-US"/>
        </w:rPr>
        <w:t>echo</w:t>
      </w:r>
      <w:r w:rsidRPr="004C429A">
        <w:rPr>
          <w:rFonts w:ascii="Times New Roman" w:hAnsi="Times New Roman" w:cs="Times New Roman"/>
          <w:sz w:val="24"/>
          <w:szCs w:val="24"/>
        </w:rPr>
        <w:t xml:space="preserve"> или </w:t>
      </w:r>
      <w:r w:rsidRPr="004C429A">
        <w:rPr>
          <w:rFonts w:ascii="Times New Roman" w:hAnsi="Times New Roman" w:cs="Times New Roman"/>
          <w:sz w:val="24"/>
          <w:szCs w:val="24"/>
          <w:lang w:val="en-US"/>
        </w:rPr>
        <w:t>print</w:t>
      </w:r>
      <w:r w:rsidRPr="004C429A">
        <w:rPr>
          <w:rFonts w:ascii="Times New Roman" w:hAnsi="Times New Roman" w:cs="Times New Roman"/>
          <w:sz w:val="24"/>
          <w:szCs w:val="24"/>
        </w:rPr>
        <w:t xml:space="preserve"> для формирования сложных строк, добавляемых в формируемую </w:t>
      </w:r>
      <w:r w:rsidRPr="004C429A">
        <w:rPr>
          <w:rFonts w:ascii="Times New Roman" w:hAnsi="Times New Roman" w:cs="Times New Roman"/>
          <w:sz w:val="24"/>
          <w:szCs w:val="24"/>
          <w:lang w:val="en-US"/>
        </w:rPr>
        <w:t>HTML-</w:t>
      </w:r>
      <w:r w:rsidRPr="004C429A">
        <w:rPr>
          <w:rFonts w:ascii="Times New Roman" w:hAnsi="Times New Roman" w:cs="Times New Roman"/>
          <w:sz w:val="24"/>
          <w:szCs w:val="24"/>
        </w:rPr>
        <w:t>страницу</w:t>
      </w:r>
      <w:r w:rsidRPr="004C429A">
        <w:rPr>
          <w:rFonts w:ascii="Times New Roman" w:hAnsi="Times New Roman" w:cs="Times New Roman"/>
          <w:sz w:val="24"/>
          <w:szCs w:val="24"/>
          <w:lang w:val="en-US"/>
        </w:rPr>
        <w:t>:</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&lt;?php</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$pi = round(pi(),2);</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$string = '</w:t>
      </w:r>
      <w:r w:rsidRPr="004C429A">
        <w:rPr>
          <w:rFonts w:ascii="Times New Roman" w:hAnsi="Times New Roman" w:cs="Times New Roman"/>
          <w:sz w:val="24"/>
          <w:szCs w:val="24"/>
        </w:rPr>
        <w:t>Число</w:t>
      </w:r>
      <w:r w:rsidRPr="004C429A">
        <w:rPr>
          <w:rFonts w:ascii="Times New Roman" w:hAnsi="Times New Roman" w:cs="Times New Roman"/>
          <w:sz w:val="24"/>
          <w:szCs w:val="24"/>
          <w:lang w:val="en-US"/>
        </w:rPr>
        <w:t xml:space="preserve"> pi='.$pi.'&lt;br&gt;';</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$e = round (exp(1),2);</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$string .= '</w:t>
      </w:r>
      <w:r w:rsidRPr="004C429A">
        <w:rPr>
          <w:rFonts w:ascii="Times New Roman" w:hAnsi="Times New Roman" w:cs="Times New Roman"/>
          <w:sz w:val="24"/>
          <w:szCs w:val="24"/>
        </w:rPr>
        <w:t>Число</w:t>
      </w:r>
      <w:r w:rsidRPr="004C429A">
        <w:rPr>
          <w:rFonts w:ascii="Times New Roman" w:hAnsi="Times New Roman" w:cs="Times New Roman"/>
          <w:sz w:val="24"/>
          <w:szCs w:val="24"/>
          <w:lang w:val="en-US"/>
        </w:rPr>
        <w:t xml:space="preserve"> e='.$e;</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echo $string;</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?&gt;</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Обратите внимание, что в выводимую строку $</w:t>
      </w:r>
      <w:r w:rsidRPr="004C429A">
        <w:rPr>
          <w:rFonts w:ascii="Times New Roman" w:hAnsi="Times New Roman" w:cs="Times New Roman"/>
          <w:sz w:val="24"/>
          <w:szCs w:val="24"/>
          <w:lang w:val="en-US"/>
        </w:rPr>
        <w:t>string</w:t>
      </w:r>
      <w:r w:rsidRPr="004C429A">
        <w:rPr>
          <w:rFonts w:ascii="Times New Roman" w:hAnsi="Times New Roman" w:cs="Times New Roman"/>
          <w:sz w:val="24"/>
          <w:szCs w:val="24"/>
        </w:rPr>
        <w:t xml:space="preserve"> добавлен тег разрыва строки &lt;</w:t>
      </w:r>
      <w:r w:rsidRPr="004C429A">
        <w:rPr>
          <w:rFonts w:ascii="Times New Roman" w:hAnsi="Times New Roman" w:cs="Times New Roman"/>
          <w:sz w:val="24"/>
          <w:szCs w:val="24"/>
          <w:lang w:val="en-US"/>
        </w:rPr>
        <w:t>br</w:t>
      </w:r>
      <w:r w:rsidRPr="004C429A">
        <w:rPr>
          <w:rFonts w:ascii="Times New Roman" w:hAnsi="Times New Roman" w:cs="Times New Roman"/>
          <w:sz w:val="24"/>
          <w:szCs w:val="24"/>
        </w:rPr>
        <w:t xml:space="preserve">&gt;, ведь обычный перевод строки в </w:t>
      </w:r>
      <w:r w:rsidRPr="004C429A">
        <w:rPr>
          <w:rFonts w:ascii="Times New Roman" w:hAnsi="Times New Roman" w:cs="Times New Roman"/>
          <w:sz w:val="24"/>
          <w:szCs w:val="24"/>
          <w:lang w:val="en-US"/>
        </w:rPr>
        <w:t>HTML</w:t>
      </w:r>
      <w:r w:rsidRPr="004C429A">
        <w:rPr>
          <w:rFonts w:ascii="Times New Roman" w:hAnsi="Times New Roman" w:cs="Times New Roman"/>
          <w:sz w:val="24"/>
          <w:szCs w:val="24"/>
        </w:rPr>
        <w:t>-коде не имеет значения для браузера.</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 табл. 2 приведены приоритеты (старшинство) операторов </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xml:space="preserve"> в порядке возрастания. Операторы, размещенные в одной строке таблицы, имеют одинаковые приоритеты, и порядок их выполнения определяется, исходя из их ассоциативности. Как и в языке </w:t>
      </w:r>
      <w:r w:rsidRPr="004C429A">
        <w:rPr>
          <w:rFonts w:ascii="Times New Roman" w:hAnsi="Times New Roman" w:cs="Times New Roman"/>
          <w:sz w:val="24"/>
          <w:szCs w:val="24"/>
          <w:lang w:val="en-US"/>
        </w:rPr>
        <w:t>C</w:t>
      </w:r>
      <w:r w:rsidRPr="004C429A">
        <w:rPr>
          <w:rFonts w:ascii="Times New Roman" w:hAnsi="Times New Roman" w:cs="Times New Roman"/>
          <w:sz w:val="24"/>
          <w:szCs w:val="24"/>
        </w:rPr>
        <w:t>++, при необходимости приоритеты операторов в арифметическом или логическом выражении изменяются с помощью круглых скобок.</w:t>
      </w:r>
    </w:p>
    <w:p w:rsidR="00A96F02" w:rsidRPr="004C429A" w:rsidRDefault="005B229B" w:rsidP="00274AFC">
      <w:pPr>
        <w:tabs>
          <w:tab w:val="left" w:pos="993"/>
        </w:tabs>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Таблица 2. </w:t>
      </w:r>
      <w:r w:rsidRPr="004C429A">
        <w:rPr>
          <w:rFonts w:ascii="Times New Roman" w:hAnsi="Times New Roman" w:cs="Times New Roman"/>
          <w:sz w:val="24"/>
          <w:szCs w:val="24"/>
        </w:rPr>
        <w:t xml:space="preserve">Приоритеты операторов </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xml:space="preserve"> по возрастанию</w:t>
      </w:r>
    </w:p>
    <w:tbl>
      <w:tblPr>
        <w:tblW w:w="0" w:type="auto"/>
        <w:tblInd w:w="108" w:type="dxa"/>
        <w:tblLayout w:type="fixed"/>
        <w:tblLook w:val="0000" w:firstRow="0" w:lastRow="0" w:firstColumn="0" w:lastColumn="0" w:noHBand="0" w:noVBand="0"/>
      </w:tblPr>
      <w:tblGrid>
        <w:gridCol w:w="2137"/>
        <w:gridCol w:w="5801"/>
      </w:tblGrid>
      <w:tr w:rsidR="00A96F02" w:rsidRPr="004C429A" w:rsidTr="00A96F02">
        <w:trPr>
          <w:trHeight w:val="331"/>
        </w:trPr>
        <w:tc>
          <w:tcPr>
            <w:tcW w:w="2137" w:type="dxa"/>
            <w:tcBorders>
              <w:top w:val="single" w:sz="6" w:space="0" w:color="000000"/>
              <w:left w:val="single" w:sz="6" w:space="0" w:color="000000"/>
              <w:bottom w:val="single" w:sz="6" w:space="0" w:color="000000"/>
            </w:tcBorders>
            <w:shd w:val="clear" w:color="auto" w:fill="auto"/>
            <w:vAlign w:val="center"/>
          </w:tcPr>
          <w:p w:rsidR="00A96F02" w:rsidRPr="004C429A" w:rsidRDefault="00A96F02" w:rsidP="000D1DFD">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Ассоциативность</w:t>
            </w:r>
          </w:p>
        </w:tc>
        <w:tc>
          <w:tcPr>
            <w:tcW w:w="5801" w:type="dxa"/>
            <w:tcBorders>
              <w:top w:val="single" w:sz="6" w:space="0" w:color="000000"/>
              <w:left w:val="single" w:sz="6" w:space="0" w:color="000000"/>
              <w:bottom w:val="single" w:sz="6" w:space="0" w:color="000000"/>
              <w:right w:val="single" w:sz="6" w:space="0" w:color="000000"/>
            </w:tcBorders>
            <w:shd w:val="clear" w:color="auto" w:fill="auto"/>
            <w:vAlign w:val="center"/>
          </w:tcPr>
          <w:p w:rsidR="00A96F02" w:rsidRPr="004C429A" w:rsidRDefault="00A96F02" w:rsidP="000D1DFD">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Операторы</w:t>
            </w:r>
          </w:p>
        </w:tc>
      </w:tr>
      <w:tr w:rsidR="00A96F02" w:rsidRPr="004C429A" w:rsidTr="00A96F02">
        <w:tc>
          <w:tcPr>
            <w:tcW w:w="2137" w:type="dxa"/>
            <w:tcBorders>
              <w:top w:val="single" w:sz="6" w:space="0" w:color="000000"/>
              <w:left w:val="single" w:sz="6" w:space="0" w:color="000000"/>
              <w:bottom w:val="single" w:sz="6" w:space="0" w:color="000000"/>
            </w:tcBorders>
            <w:shd w:val="clear" w:color="auto" w:fill="auto"/>
          </w:tcPr>
          <w:p w:rsidR="00A96F02" w:rsidRPr="004C429A" w:rsidRDefault="00A96F02" w:rsidP="000D1DFD">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Cлева направо</w:t>
            </w:r>
          </w:p>
        </w:tc>
        <w:tc>
          <w:tcPr>
            <w:tcW w:w="5801" w:type="dxa"/>
            <w:tcBorders>
              <w:top w:val="single" w:sz="6" w:space="0" w:color="000000"/>
              <w:left w:val="single" w:sz="6" w:space="0" w:color="000000"/>
              <w:bottom w:val="single" w:sz="6" w:space="0" w:color="000000"/>
              <w:right w:val="single" w:sz="6" w:space="0" w:color="000000"/>
            </w:tcBorders>
            <w:shd w:val="clear" w:color="auto" w:fill="auto"/>
          </w:tcPr>
          <w:p w:rsidR="00A96F02" w:rsidRPr="004C429A" w:rsidRDefault="00A96F02" w:rsidP="000D1DFD">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w:t>
            </w:r>
          </w:p>
        </w:tc>
      </w:tr>
      <w:tr w:rsidR="00A96F02" w:rsidRPr="004C429A" w:rsidTr="00A96F02">
        <w:tc>
          <w:tcPr>
            <w:tcW w:w="2137" w:type="dxa"/>
            <w:tcBorders>
              <w:top w:val="single" w:sz="6" w:space="0" w:color="000000"/>
              <w:left w:val="single" w:sz="6" w:space="0" w:color="000000"/>
              <w:bottom w:val="single" w:sz="6" w:space="0" w:color="000000"/>
            </w:tcBorders>
            <w:shd w:val="clear" w:color="auto" w:fill="auto"/>
          </w:tcPr>
          <w:p w:rsidR="00A96F02" w:rsidRPr="004C429A" w:rsidRDefault="00A96F02" w:rsidP="000D1DFD">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Cлева направо</w:t>
            </w:r>
          </w:p>
        </w:tc>
        <w:tc>
          <w:tcPr>
            <w:tcW w:w="5801" w:type="dxa"/>
            <w:tcBorders>
              <w:top w:val="single" w:sz="6" w:space="0" w:color="000000"/>
              <w:left w:val="single" w:sz="6" w:space="0" w:color="000000"/>
              <w:bottom w:val="single" w:sz="6" w:space="0" w:color="000000"/>
              <w:right w:val="single" w:sz="6" w:space="0" w:color="000000"/>
            </w:tcBorders>
            <w:shd w:val="clear" w:color="auto" w:fill="auto"/>
          </w:tcPr>
          <w:p w:rsidR="00A96F02" w:rsidRPr="004C429A" w:rsidRDefault="00A96F02" w:rsidP="000D1DFD">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or</w:t>
            </w:r>
          </w:p>
        </w:tc>
      </w:tr>
      <w:tr w:rsidR="00A96F02" w:rsidRPr="004C429A" w:rsidTr="00A96F02">
        <w:tc>
          <w:tcPr>
            <w:tcW w:w="2137" w:type="dxa"/>
            <w:tcBorders>
              <w:top w:val="single" w:sz="6" w:space="0" w:color="000000"/>
              <w:left w:val="single" w:sz="6" w:space="0" w:color="000000"/>
              <w:bottom w:val="single" w:sz="6" w:space="0" w:color="000000"/>
            </w:tcBorders>
            <w:shd w:val="clear" w:color="auto" w:fill="auto"/>
          </w:tcPr>
          <w:p w:rsidR="00A96F02" w:rsidRPr="004C429A" w:rsidRDefault="00A96F02" w:rsidP="000D1DFD">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Cлева направо</w:t>
            </w:r>
          </w:p>
        </w:tc>
        <w:tc>
          <w:tcPr>
            <w:tcW w:w="5801" w:type="dxa"/>
            <w:tcBorders>
              <w:top w:val="single" w:sz="6" w:space="0" w:color="000000"/>
              <w:left w:val="single" w:sz="6" w:space="0" w:color="000000"/>
              <w:bottom w:val="single" w:sz="6" w:space="0" w:color="000000"/>
              <w:right w:val="single" w:sz="6" w:space="0" w:color="000000"/>
            </w:tcBorders>
            <w:shd w:val="clear" w:color="auto" w:fill="auto"/>
          </w:tcPr>
          <w:p w:rsidR="00A96F02" w:rsidRPr="004C429A" w:rsidRDefault="00A96F02" w:rsidP="000D1DFD">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xor</w:t>
            </w:r>
          </w:p>
        </w:tc>
      </w:tr>
      <w:tr w:rsidR="00A96F02" w:rsidRPr="004C429A" w:rsidTr="00A96F02">
        <w:tc>
          <w:tcPr>
            <w:tcW w:w="2137" w:type="dxa"/>
            <w:tcBorders>
              <w:top w:val="single" w:sz="6" w:space="0" w:color="000000"/>
              <w:left w:val="single" w:sz="6" w:space="0" w:color="000000"/>
              <w:bottom w:val="single" w:sz="6" w:space="0" w:color="000000"/>
            </w:tcBorders>
            <w:shd w:val="clear" w:color="auto" w:fill="auto"/>
          </w:tcPr>
          <w:p w:rsidR="00A96F02" w:rsidRPr="004C429A" w:rsidRDefault="00A96F02" w:rsidP="000D1DFD">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Cлева направо</w:t>
            </w:r>
          </w:p>
        </w:tc>
        <w:tc>
          <w:tcPr>
            <w:tcW w:w="5801" w:type="dxa"/>
            <w:tcBorders>
              <w:top w:val="single" w:sz="6" w:space="0" w:color="000000"/>
              <w:left w:val="single" w:sz="6" w:space="0" w:color="000000"/>
              <w:bottom w:val="single" w:sz="6" w:space="0" w:color="000000"/>
              <w:right w:val="single" w:sz="6" w:space="0" w:color="000000"/>
            </w:tcBorders>
            <w:shd w:val="clear" w:color="auto" w:fill="auto"/>
          </w:tcPr>
          <w:p w:rsidR="00A96F02" w:rsidRPr="004C429A" w:rsidRDefault="00A96F02" w:rsidP="000D1DFD">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and</w:t>
            </w:r>
          </w:p>
        </w:tc>
      </w:tr>
      <w:tr w:rsidR="00A96F02" w:rsidRPr="004C429A" w:rsidTr="00A96F02">
        <w:tc>
          <w:tcPr>
            <w:tcW w:w="2137" w:type="dxa"/>
            <w:tcBorders>
              <w:top w:val="single" w:sz="6" w:space="0" w:color="000000"/>
              <w:left w:val="single" w:sz="6" w:space="0" w:color="000000"/>
              <w:bottom w:val="single" w:sz="6" w:space="0" w:color="000000"/>
            </w:tcBorders>
            <w:shd w:val="clear" w:color="auto" w:fill="auto"/>
          </w:tcPr>
          <w:p w:rsidR="00A96F02" w:rsidRPr="004C429A" w:rsidRDefault="00A96F02" w:rsidP="000D1DFD">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Справа налево</w:t>
            </w:r>
          </w:p>
        </w:tc>
        <w:tc>
          <w:tcPr>
            <w:tcW w:w="5801" w:type="dxa"/>
            <w:tcBorders>
              <w:top w:val="single" w:sz="6" w:space="0" w:color="000000"/>
              <w:left w:val="single" w:sz="6" w:space="0" w:color="000000"/>
              <w:bottom w:val="single" w:sz="6" w:space="0" w:color="000000"/>
              <w:right w:val="single" w:sz="6" w:space="0" w:color="000000"/>
            </w:tcBorders>
            <w:shd w:val="clear" w:color="auto" w:fill="auto"/>
          </w:tcPr>
          <w:p w:rsidR="00A96F02" w:rsidRPr="004C429A" w:rsidRDefault="00A96F02" w:rsidP="000D1DFD">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 += -= *= /= .= %= &amp;= |= ^= ~= &lt;&lt;= &gt;&gt;= =&gt;</w:t>
            </w:r>
          </w:p>
        </w:tc>
      </w:tr>
      <w:tr w:rsidR="00A96F02" w:rsidRPr="004C429A" w:rsidTr="00A96F02">
        <w:tc>
          <w:tcPr>
            <w:tcW w:w="2137" w:type="dxa"/>
            <w:tcBorders>
              <w:top w:val="single" w:sz="6" w:space="0" w:color="000000"/>
              <w:left w:val="single" w:sz="6" w:space="0" w:color="000000"/>
              <w:bottom w:val="single" w:sz="6" w:space="0" w:color="000000"/>
            </w:tcBorders>
            <w:shd w:val="clear" w:color="auto" w:fill="auto"/>
          </w:tcPr>
          <w:p w:rsidR="00A96F02" w:rsidRPr="004C429A" w:rsidRDefault="00A96F02" w:rsidP="000D1DFD">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lastRenderedPageBreak/>
              <w:t>Cлева направо</w:t>
            </w:r>
          </w:p>
        </w:tc>
        <w:tc>
          <w:tcPr>
            <w:tcW w:w="5801" w:type="dxa"/>
            <w:tcBorders>
              <w:top w:val="single" w:sz="6" w:space="0" w:color="000000"/>
              <w:left w:val="single" w:sz="6" w:space="0" w:color="000000"/>
              <w:bottom w:val="single" w:sz="6" w:space="0" w:color="000000"/>
              <w:right w:val="single" w:sz="6" w:space="0" w:color="000000"/>
            </w:tcBorders>
            <w:shd w:val="clear" w:color="auto" w:fill="auto"/>
          </w:tcPr>
          <w:p w:rsidR="00A96F02" w:rsidRPr="004C429A" w:rsidRDefault="00A96F02" w:rsidP="000D1DFD">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w:t>
            </w:r>
          </w:p>
        </w:tc>
      </w:tr>
      <w:tr w:rsidR="00A96F02" w:rsidRPr="004C429A" w:rsidTr="00A96F02">
        <w:tc>
          <w:tcPr>
            <w:tcW w:w="2137" w:type="dxa"/>
            <w:tcBorders>
              <w:top w:val="single" w:sz="6" w:space="0" w:color="000000"/>
              <w:left w:val="single" w:sz="6" w:space="0" w:color="000000"/>
              <w:bottom w:val="single" w:sz="6" w:space="0" w:color="000000"/>
            </w:tcBorders>
            <w:shd w:val="clear" w:color="auto" w:fill="auto"/>
          </w:tcPr>
          <w:p w:rsidR="00A96F02" w:rsidRPr="004C429A" w:rsidRDefault="00A96F02" w:rsidP="000D1DFD">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Cлева направо</w:t>
            </w:r>
          </w:p>
        </w:tc>
        <w:tc>
          <w:tcPr>
            <w:tcW w:w="5801" w:type="dxa"/>
            <w:tcBorders>
              <w:top w:val="single" w:sz="6" w:space="0" w:color="000000"/>
              <w:left w:val="single" w:sz="6" w:space="0" w:color="000000"/>
              <w:bottom w:val="single" w:sz="6" w:space="0" w:color="000000"/>
              <w:right w:val="single" w:sz="6" w:space="0" w:color="000000"/>
            </w:tcBorders>
            <w:shd w:val="clear" w:color="auto" w:fill="auto"/>
          </w:tcPr>
          <w:p w:rsidR="00A96F02" w:rsidRPr="004C429A" w:rsidRDefault="00A96F02" w:rsidP="000D1DFD">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w:t>
            </w:r>
          </w:p>
        </w:tc>
      </w:tr>
      <w:tr w:rsidR="00A96F02" w:rsidRPr="004C429A" w:rsidTr="00A96F02">
        <w:tc>
          <w:tcPr>
            <w:tcW w:w="2137" w:type="dxa"/>
            <w:tcBorders>
              <w:top w:val="single" w:sz="6" w:space="0" w:color="000000"/>
              <w:left w:val="single" w:sz="6" w:space="0" w:color="000000"/>
              <w:bottom w:val="single" w:sz="6" w:space="0" w:color="000000"/>
            </w:tcBorders>
            <w:shd w:val="clear" w:color="auto" w:fill="auto"/>
          </w:tcPr>
          <w:p w:rsidR="00A96F02" w:rsidRPr="004C429A" w:rsidRDefault="00A96F02" w:rsidP="000D1DFD">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Cлева направо</w:t>
            </w:r>
          </w:p>
        </w:tc>
        <w:tc>
          <w:tcPr>
            <w:tcW w:w="5801" w:type="dxa"/>
            <w:tcBorders>
              <w:top w:val="single" w:sz="6" w:space="0" w:color="000000"/>
              <w:left w:val="single" w:sz="6" w:space="0" w:color="000000"/>
              <w:bottom w:val="single" w:sz="6" w:space="0" w:color="000000"/>
              <w:right w:val="single" w:sz="6" w:space="0" w:color="000000"/>
            </w:tcBorders>
            <w:shd w:val="clear" w:color="auto" w:fill="auto"/>
          </w:tcPr>
          <w:p w:rsidR="00A96F02" w:rsidRPr="004C429A" w:rsidRDefault="00A96F02" w:rsidP="000D1DFD">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&amp;&amp;</w:t>
            </w:r>
          </w:p>
        </w:tc>
      </w:tr>
      <w:tr w:rsidR="00A96F02" w:rsidRPr="004C429A" w:rsidTr="00A96F02">
        <w:tc>
          <w:tcPr>
            <w:tcW w:w="2137" w:type="dxa"/>
            <w:tcBorders>
              <w:top w:val="single" w:sz="6" w:space="0" w:color="000000"/>
              <w:left w:val="single" w:sz="6" w:space="0" w:color="000000"/>
              <w:bottom w:val="single" w:sz="6" w:space="0" w:color="000000"/>
            </w:tcBorders>
            <w:shd w:val="clear" w:color="auto" w:fill="auto"/>
          </w:tcPr>
          <w:p w:rsidR="00A96F02" w:rsidRPr="004C429A" w:rsidRDefault="00A96F02" w:rsidP="000D1DFD">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Cлева направо</w:t>
            </w:r>
          </w:p>
        </w:tc>
        <w:tc>
          <w:tcPr>
            <w:tcW w:w="5801" w:type="dxa"/>
            <w:tcBorders>
              <w:top w:val="single" w:sz="6" w:space="0" w:color="000000"/>
              <w:left w:val="single" w:sz="6" w:space="0" w:color="000000"/>
              <w:bottom w:val="single" w:sz="6" w:space="0" w:color="000000"/>
              <w:right w:val="single" w:sz="6" w:space="0" w:color="000000"/>
            </w:tcBorders>
            <w:shd w:val="clear" w:color="auto" w:fill="auto"/>
          </w:tcPr>
          <w:p w:rsidR="00A96F02" w:rsidRPr="004C429A" w:rsidRDefault="00A96F02" w:rsidP="000D1DFD">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w:t>
            </w:r>
          </w:p>
        </w:tc>
      </w:tr>
      <w:tr w:rsidR="00A96F02" w:rsidRPr="004C429A" w:rsidTr="00A96F02">
        <w:tc>
          <w:tcPr>
            <w:tcW w:w="2137" w:type="dxa"/>
            <w:tcBorders>
              <w:top w:val="single" w:sz="6" w:space="0" w:color="000000"/>
              <w:left w:val="single" w:sz="6" w:space="0" w:color="000000"/>
              <w:bottom w:val="single" w:sz="6" w:space="0" w:color="000000"/>
            </w:tcBorders>
            <w:shd w:val="clear" w:color="auto" w:fill="auto"/>
          </w:tcPr>
          <w:p w:rsidR="00A96F02" w:rsidRPr="004C429A" w:rsidRDefault="00A96F02" w:rsidP="000D1DFD">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Cлева направо</w:t>
            </w:r>
          </w:p>
        </w:tc>
        <w:tc>
          <w:tcPr>
            <w:tcW w:w="5801" w:type="dxa"/>
            <w:tcBorders>
              <w:top w:val="single" w:sz="6" w:space="0" w:color="000000"/>
              <w:left w:val="single" w:sz="6" w:space="0" w:color="000000"/>
              <w:bottom w:val="single" w:sz="6" w:space="0" w:color="000000"/>
              <w:right w:val="single" w:sz="6" w:space="0" w:color="000000"/>
            </w:tcBorders>
            <w:shd w:val="clear" w:color="auto" w:fill="auto"/>
          </w:tcPr>
          <w:p w:rsidR="00A96F02" w:rsidRPr="004C429A" w:rsidRDefault="00A96F02" w:rsidP="000D1DFD">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w:t>
            </w:r>
          </w:p>
        </w:tc>
      </w:tr>
      <w:tr w:rsidR="00A96F02" w:rsidRPr="004C429A" w:rsidTr="00A96F02">
        <w:tc>
          <w:tcPr>
            <w:tcW w:w="2137" w:type="dxa"/>
            <w:tcBorders>
              <w:top w:val="single" w:sz="6" w:space="0" w:color="000000"/>
              <w:left w:val="single" w:sz="6" w:space="0" w:color="000000"/>
              <w:bottom w:val="single" w:sz="6" w:space="0" w:color="000000"/>
            </w:tcBorders>
            <w:shd w:val="clear" w:color="auto" w:fill="auto"/>
          </w:tcPr>
          <w:p w:rsidR="00A96F02" w:rsidRPr="004C429A" w:rsidRDefault="00A96F02" w:rsidP="000D1DFD">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Cлева направо</w:t>
            </w:r>
          </w:p>
        </w:tc>
        <w:tc>
          <w:tcPr>
            <w:tcW w:w="5801" w:type="dxa"/>
            <w:tcBorders>
              <w:top w:val="single" w:sz="6" w:space="0" w:color="000000"/>
              <w:left w:val="single" w:sz="6" w:space="0" w:color="000000"/>
              <w:bottom w:val="single" w:sz="6" w:space="0" w:color="000000"/>
              <w:right w:val="single" w:sz="6" w:space="0" w:color="000000"/>
            </w:tcBorders>
            <w:shd w:val="clear" w:color="auto" w:fill="auto"/>
          </w:tcPr>
          <w:p w:rsidR="00A96F02" w:rsidRPr="004C429A" w:rsidRDefault="00A96F02" w:rsidP="000D1DFD">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&amp;</w:t>
            </w:r>
          </w:p>
        </w:tc>
      </w:tr>
      <w:tr w:rsidR="00A96F02" w:rsidRPr="004C429A" w:rsidTr="00A96F02">
        <w:tc>
          <w:tcPr>
            <w:tcW w:w="2137" w:type="dxa"/>
            <w:tcBorders>
              <w:top w:val="single" w:sz="6" w:space="0" w:color="000000"/>
              <w:left w:val="single" w:sz="6" w:space="0" w:color="000000"/>
              <w:bottom w:val="single" w:sz="6" w:space="0" w:color="000000"/>
            </w:tcBorders>
            <w:shd w:val="clear" w:color="auto" w:fill="auto"/>
          </w:tcPr>
          <w:p w:rsidR="00A96F02" w:rsidRPr="004C429A" w:rsidRDefault="00A96F02" w:rsidP="000D1DFD">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Не определена</w:t>
            </w:r>
          </w:p>
        </w:tc>
        <w:tc>
          <w:tcPr>
            <w:tcW w:w="5801" w:type="dxa"/>
            <w:tcBorders>
              <w:top w:val="single" w:sz="6" w:space="0" w:color="000000"/>
              <w:left w:val="single" w:sz="6" w:space="0" w:color="000000"/>
              <w:bottom w:val="single" w:sz="6" w:space="0" w:color="000000"/>
              <w:right w:val="single" w:sz="6" w:space="0" w:color="000000"/>
            </w:tcBorders>
            <w:shd w:val="clear" w:color="auto" w:fill="auto"/>
          </w:tcPr>
          <w:p w:rsidR="00A96F02" w:rsidRPr="004C429A" w:rsidRDefault="00A96F02" w:rsidP="000D1DFD">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 != ===</w:t>
            </w:r>
          </w:p>
        </w:tc>
      </w:tr>
      <w:tr w:rsidR="00A96F02" w:rsidRPr="004C429A" w:rsidTr="00A96F02">
        <w:tc>
          <w:tcPr>
            <w:tcW w:w="2137" w:type="dxa"/>
            <w:tcBorders>
              <w:top w:val="single" w:sz="6" w:space="0" w:color="000000"/>
              <w:left w:val="single" w:sz="6" w:space="0" w:color="000000"/>
              <w:bottom w:val="single" w:sz="6" w:space="0" w:color="000000"/>
            </w:tcBorders>
            <w:shd w:val="clear" w:color="auto" w:fill="auto"/>
          </w:tcPr>
          <w:p w:rsidR="00A96F02" w:rsidRPr="004C429A" w:rsidRDefault="00A96F02" w:rsidP="000D1DFD">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Не определена</w:t>
            </w:r>
          </w:p>
        </w:tc>
        <w:tc>
          <w:tcPr>
            <w:tcW w:w="5801" w:type="dxa"/>
            <w:tcBorders>
              <w:top w:val="single" w:sz="6" w:space="0" w:color="000000"/>
              <w:left w:val="single" w:sz="6" w:space="0" w:color="000000"/>
              <w:bottom w:val="single" w:sz="6" w:space="0" w:color="000000"/>
              <w:right w:val="single" w:sz="6" w:space="0" w:color="000000"/>
            </w:tcBorders>
            <w:shd w:val="clear" w:color="auto" w:fill="auto"/>
          </w:tcPr>
          <w:p w:rsidR="00A96F02" w:rsidRPr="004C429A" w:rsidRDefault="00A96F02" w:rsidP="000D1DFD">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&lt;&lt;= &gt;&gt;=</w:t>
            </w:r>
          </w:p>
        </w:tc>
      </w:tr>
      <w:tr w:rsidR="00A96F02" w:rsidRPr="004C429A" w:rsidTr="00A96F02">
        <w:tc>
          <w:tcPr>
            <w:tcW w:w="2137" w:type="dxa"/>
            <w:tcBorders>
              <w:top w:val="single" w:sz="6" w:space="0" w:color="000000"/>
              <w:left w:val="single" w:sz="6" w:space="0" w:color="000000"/>
              <w:bottom w:val="single" w:sz="6" w:space="0" w:color="000000"/>
            </w:tcBorders>
            <w:shd w:val="clear" w:color="auto" w:fill="auto"/>
          </w:tcPr>
          <w:p w:rsidR="00A96F02" w:rsidRPr="004C429A" w:rsidRDefault="00A96F02" w:rsidP="000D1DFD">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Cлева направо</w:t>
            </w:r>
          </w:p>
        </w:tc>
        <w:tc>
          <w:tcPr>
            <w:tcW w:w="5801" w:type="dxa"/>
            <w:tcBorders>
              <w:top w:val="single" w:sz="6" w:space="0" w:color="000000"/>
              <w:left w:val="single" w:sz="6" w:space="0" w:color="000000"/>
              <w:bottom w:val="single" w:sz="6" w:space="0" w:color="000000"/>
              <w:right w:val="single" w:sz="6" w:space="0" w:color="000000"/>
            </w:tcBorders>
            <w:shd w:val="clear" w:color="auto" w:fill="auto"/>
          </w:tcPr>
          <w:p w:rsidR="00A96F02" w:rsidRPr="004C429A" w:rsidRDefault="00A96F02" w:rsidP="000D1DFD">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&lt;&lt;&gt;&gt;</w:t>
            </w:r>
          </w:p>
        </w:tc>
      </w:tr>
      <w:tr w:rsidR="00A96F02" w:rsidRPr="004C429A" w:rsidTr="00A96F02">
        <w:tc>
          <w:tcPr>
            <w:tcW w:w="2137" w:type="dxa"/>
            <w:tcBorders>
              <w:top w:val="single" w:sz="6" w:space="0" w:color="000000"/>
              <w:left w:val="single" w:sz="6" w:space="0" w:color="000000"/>
              <w:bottom w:val="single" w:sz="6" w:space="0" w:color="000000"/>
            </w:tcBorders>
            <w:shd w:val="clear" w:color="auto" w:fill="auto"/>
          </w:tcPr>
          <w:p w:rsidR="00A96F02" w:rsidRPr="004C429A" w:rsidRDefault="00A96F02" w:rsidP="000D1DFD">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Cлева направо</w:t>
            </w:r>
          </w:p>
        </w:tc>
        <w:tc>
          <w:tcPr>
            <w:tcW w:w="5801" w:type="dxa"/>
            <w:tcBorders>
              <w:top w:val="single" w:sz="6" w:space="0" w:color="000000"/>
              <w:left w:val="single" w:sz="6" w:space="0" w:color="000000"/>
              <w:bottom w:val="single" w:sz="6" w:space="0" w:color="000000"/>
              <w:right w:val="single" w:sz="6" w:space="0" w:color="000000"/>
            </w:tcBorders>
            <w:shd w:val="clear" w:color="auto" w:fill="auto"/>
          </w:tcPr>
          <w:p w:rsidR="00A96F02" w:rsidRPr="004C429A" w:rsidRDefault="00A96F02" w:rsidP="000D1DFD">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 - .</w:t>
            </w:r>
          </w:p>
        </w:tc>
      </w:tr>
      <w:tr w:rsidR="00A96F02" w:rsidRPr="004C429A" w:rsidTr="00A96F02">
        <w:tc>
          <w:tcPr>
            <w:tcW w:w="2137" w:type="dxa"/>
            <w:tcBorders>
              <w:top w:val="single" w:sz="6" w:space="0" w:color="000000"/>
              <w:left w:val="single" w:sz="6" w:space="0" w:color="000000"/>
              <w:bottom w:val="single" w:sz="6" w:space="0" w:color="000000"/>
            </w:tcBorders>
            <w:shd w:val="clear" w:color="auto" w:fill="auto"/>
          </w:tcPr>
          <w:p w:rsidR="00A96F02" w:rsidRPr="004C429A" w:rsidRDefault="00A96F02" w:rsidP="000D1DFD">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Cлева направо</w:t>
            </w:r>
          </w:p>
        </w:tc>
        <w:tc>
          <w:tcPr>
            <w:tcW w:w="5801" w:type="dxa"/>
            <w:tcBorders>
              <w:top w:val="single" w:sz="6" w:space="0" w:color="000000"/>
              <w:left w:val="single" w:sz="6" w:space="0" w:color="000000"/>
              <w:bottom w:val="single" w:sz="6" w:space="0" w:color="000000"/>
              <w:right w:val="single" w:sz="6" w:space="0" w:color="000000"/>
            </w:tcBorders>
            <w:shd w:val="clear" w:color="auto" w:fill="auto"/>
          </w:tcPr>
          <w:p w:rsidR="00A96F02" w:rsidRPr="004C429A" w:rsidRDefault="00A96F02" w:rsidP="000D1DFD">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 / %</w:t>
            </w:r>
          </w:p>
        </w:tc>
      </w:tr>
      <w:tr w:rsidR="00A96F02" w:rsidRPr="004C429A" w:rsidTr="00A96F02">
        <w:tc>
          <w:tcPr>
            <w:tcW w:w="2137" w:type="dxa"/>
            <w:tcBorders>
              <w:top w:val="single" w:sz="6" w:space="0" w:color="000000"/>
              <w:left w:val="single" w:sz="6" w:space="0" w:color="000000"/>
              <w:bottom w:val="single" w:sz="6" w:space="0" w:color="000000"/>
            </w:tcBorders>
            <w:shd w:val="clear" w:color="auto" w:fill="auto"/>
          </w:tcPr>
          <w:p w:rsidR="00A96F02" w:rsidRPr="004C429A" w:rsidRDefault="00A96F02" w:rsidP="000D1DFD">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Справа налево</w:t>
            </w:r>
          </w:p>
        </w:tc>
        <w:tc>
          <w:tcPr>
            <w:tcW w:w="5801" w:type="dxa"/>
            <w:tcBorders>
              <w:top w:val="single" w:sz="6" w:space="0" w:color="000000"/>
              <w:left w:val="single" w:sz="6" w:space="0" w:color="000000"/>
              <w:bottom w:val="single" w:sz="6" w:space="0" w:color="000000"/>
              <w:right w:val="single" w:sz="6" w:space="0" w:color="000000"/>
            </w:tcBorders>
            <w:shd w:val="clear" w:color="auto" w:fill="auto"/>
          </w:tcPr>
          <w:p w:rsidR="00A96F02" w:rsidRPr="004C429A" w:rsidRDefault="00A96F02" w:rsidP="000D1DFD">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w:t>
            </w:r>
          </w:p>
        </w:tc>
      </w:tr>
      <w:tr w:rsidR="00A96F02" w:rsidRPr="00F55ED0" w:rsidTr="00A96F02">
        <w:tc>
          <w:tcPr>
            <w:tcW w:w="2137" w:type="dxa"/>
            <w:tcBorders>
              <w:top w:val="single" w:sz="6" w:space="0" w:color="000000"/>
              <w:left w:val="single" w:sz="6" w:space="0" w:color="000000"/>
              <w:bottom w:val="single" w:sz="6" w:space="0" w:color="000000"/>
            </w:tcBorders>
            <w:shd w:val="clear" w:color="auto" w:fill="auto"/>
          </w:tcPr>
          <w:p w:rsidR="00A96F02" w:rsidRPr="004C429A" w:rsidRDefault="00A96F02" w:rsidP="000D1DFD">
            <w:pPr>
              <w:spacing w:after="0" w:line="240" w:lineRule="auto"/>
              <w:jc w:val="both"/>
              <w:rPr>
                <w:rFonts w:ascii="Times New Roman" w:hAnsi="Times New Roman" w:cs="Times New Roman"/>
                <w:sz w:val="24"/>
                <w:szCs w:val="24"/>
                <w:lang w:val="en-US"/>
              </w:rPr>
            </w:pPr>
            <w:r w:rsidRPr="004C429A">
              <w:rPr>
                <w:rFonts w:ascii="Times New Roman" w:hAnsi="Times New Roman" w:cs="Times New Roman"/>
                <w:sz w:val="24"/>
                <w:szCs w:val="24"/>
              </w:rPr>
              <w:t>Справа налево</w:t>
            </w:r>
          </w:p>
        </w:tc>
        <w:tc>
          <w:tcPr>
            <w:tcW w:w="5801" w:type="dxa"/>
            <w:tcBorders>
              <w:top w:val="single" w:sz="6" w:space="0" w:color="000000"/>
              <w:left w:val="single" w:sz="6" w:space="0" w:color="000000"/>
              <w:bottom w:val="single" w:sz="6" w:space="0" w:color="000000"/>
              <w:right w:val="single" w:sz="6" w:space="0" w:color="000000"/>
            </w:tcBorders>
            <w:shd w:val="clear" w:color="auto" w:fill="auto"/>
          </w:tcPr>
          <w:p w:rsidR="00A96F02" w:rsidRPr="004C429A" w:rsidRDefault="00A96F02" w:rsidP="000D1DFD">
            <w:pPr>
              <w:spacing w:after="0" w:line="240" w:lineRule="auto"/>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 -- (int) (float) (string) (array) (object) (bool) @</w:t>
            </w:r>
          </w:p>
        </w:tc>
      </w:tr>
      <w:tr w:rsidR="00A96F02" w:rsidRPr="004C429A" w:rsidTr="00A96F02">
        <w:tc>
          <w:tcPr>
            <w:tcW w:w="2137" w:type="dxa"/>
            <w:tcBorders>
              <w:top w:val="single" w:sz="6" w:space="0" w:color="000000"/>
              <w:left w:val="single" w:sz="6" w:space="0" w:color="000000"/>
              <w:bottom w:val="single" w:sz="6" w:space="0" w:color="000000"/>
            </w:tcBorders>
            <w:shd w:val="clear" w:color="auto" w:fill="auto"/>
          </w:tcPr>
          <w:p w:rsidR="00A96F02" w:rsidRPr="004C429A" w:rsidRDefault="00A96F02" w:rsidP="000D1DFD">
            <w:pPr>
              <w:spacing w:after="0" w:line="240" w:lineRule="auto"/>
              <w:jc w:val="both"/>
              <w:rPr>
                <w:rFonts w:ascii="Times New Roman" w:eastAsia="Times New Roman" w:hAnsi="Times New Roman" w:cs="Times New Roman"/>
                <w:sz w:val="24"/>
                <w:szCs w:val="24"/>
              </w:rPr>
            </w:pPr>
            <w:r w:rsidRPr="004C429A">
              <w:rPr>
                <w:rFonts w:ascii="Times New Roman" w:hAnsi="Times New Roman" w:cs="Times New Roman"/>
                <w:sz w:val="24"/>
                <w:szCs w:val="24"/>
              </w:rPr>
              <w:t>Cлева направо</w:t>
            </w:r>
          </w:p>
        </w:tc>
        <w:tc>
          <w:tcPr>
            <w:tcW w:w="5801" w:type="dxa"/>
            <w:tcBorders>
              <w:top w:val="single" w:sz="6" w:space="0" w:color="000000"/>
              <w:left w:val="single" w:sz="6" w:space="0" w:color="000000"/>
              <w:bottom w:val="single" w:sz="6" w:space="0" w:color="000000"/>
              <w:right w:val="single" w:sz="6" w:space="0" w:color="000000"/>
            </w:tcBorders>
            <w:shd w:val="clear" w:color="auto" w:fill="auto"/>
          </w:tcPr>
          <w:p w:rsidR="00A96F02" w:rsidRPr="004C429A" w:rsidRDefault="004C429A" w:rsidP="000D1DFD">
            <w:pPr>
              <w:snapToGrid w:val="0"/>
              <w:spacing w:after="0" w:line="240" w:lineRule="auto"/>
              <w:jc w:val="both"/>
              <w:rPr>
                <w:rFonts w:ascii="Times New Roman" w:eastAsia="Times New Roman" w:hAnsi="Times New Roman" w:cs="Times New Roman"/>
                <w:sz w:val="24"/>
                <w:szCs w:val="24"/>
              </w:rPr>
            </w:pPr>
            <w:r w:rsidRPr="004C429A">
              <w:rPr>
                <w:rFonts w:ascii="Times New Roman" w:hAnsi="Times New Roman" w:cs="Times New Roman"/>
                <w:sz w:val="24"/>
                <w:szCs w:val="24"/>
              </w:rPr>
              <w:t>[]</w:t>
            </w:r>
          </w:p>
        </w:tc>
      </w:tr>
      <w:tr w:rsidR="00A96F02" w:rsidRPr="004C429A" w:rsidTr="00A96F02">
        <w:tc>
          <w:tcPr>
            <w:tcW w:w="2137" w:type="dxa"/>
            <w:tcBorders>
              <w:top w:val="single" w:sz="6" w:space="0" w:color="000000"/>
              <w:left w:val="single" w:sz="6" w:space="0" w:color="000000"/>
              <w:bottom w:val="single" w:sz="6" w:space="0" w:color="000000"/>
            </w:tcBorders>
            <w:shd w:val="clear" w:color="auto" w:fill="auto"/>
          </w:tcPr>
          <w:p w:rsidR="00A96F02" w:rsidRPr="004C429A" w:rsidRDefault="00A96F02" w:rsidP="000D1DFD">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Не определена</w:t>
            </w:r>
          </w:p>
        </w:tc>
        <w:tc>
          <w:tcPr>
            <w:tcW w:w="5801" w:type="dxa"/>
            <w:tcBorders>
              <w:top w:val="single" w:sz="6" w:space="0" w:color="000000"/>
              <w:left w:val="single" w:sz="6" w:space="0" w:color="000000"/>
              <w:bottom w:val="single" w:sz="6" w:space="0" w:color="000000"/>
              <w:right w:val="single" w:sz="6" w:space="0" w:color="000000"/>
            </w:tcBorders>
            <w:shd w:val="clear" w:color="auto" w:fill="auto"/>
          </w:tcPr>
          <w:p w:rsidR="00A96F02" w:rsidRPr="004C429A" w:rsidRDefault="00A96F02" w:rsidP="000D1DFD">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new</w:t>
            </w:r>
          </w:p>
        </w:tc>
      </w:tr>
      <w:tr w:rsidR="00A96F02" w:rsidRPr="004C429A" w:rsidTr="00A96F02">
        <w:tc>
          <w:tcPr>
            <w:tcW w:w="2137" w:type="dxa"/>
            <w:tcBorders>
              <w:top w:val="single" w:sz="6" w:space="0" w:color="000000"/>
              <w:left w:val="single" w:sz="6" w:space="0" w:color="000000"/>
              <w:bottom w:val="single" w:sz="6" w:space="0" w:color="000000"/>
            </w:tcBorders>
            <w:shd w:val="clear" w:color="auto" w:fill="auto"/>
          </w:tcPr>
          <w:p w:rsidR="00A96F02" w:rsidRPr="004C429A" w:rsidRDefault="00A96F02" w:rsidP="000D1DFD">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Не определена</w:t>
            </w:r>
          </w:p>
        </w:tc>
        <w:tc>
          <w:tcPr>
            <w:tcW w:w="5801" w:type="dxa"/>
            <w:tcBorders>
              <w:top w:val="single" w:sz="6" w:space="0" w:color="000000"/>
              <w:left w:val="single" w:sz="6" w:space="0" w:color="000000"/>
              <w:bottom w:val="single" w:sz="6" w:space="0" w:color="000000"/>
              <w:right w:val="single" w:sz="6" w:space="0" w:color="000000"/>
            </w:tcBorders>
            <w:shd w:val="clear" w:color="auto" w:fill="auto"/>
          </w:tcPr>
          <w:p w:rsidR="00A96F02" w:rsidRPr="004C429A" w:rsidRDefault="00A96F02" w:rsidP="000D1DFD">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w:t>
            </w:r>
          </w:p>
        </w:tc>
      </w:tr>
    </w:tbl>
    <w:p w:rsidR="00A96F02" w:rsidRPr="004C429A" w:rsidRDefault="00A96F02" w:rsidP="00274AFC">
      <w:pPr>
        <w:spacing w:after="0" w:line="240" w:lineRule="auto"/>
        <w:ind w:firstLine="709"/>
        <w:jc w:val="both"/>
        <w:rPr>
          <w:rFonts w:ascii="Times New Roman" w:hAnsi="Times New Roman" w:cs="Times New Roman"/>
          <w:sz w:val="24"/>
          <w:szCs w:val="24"/>
        </w:rPr>
      </w:pP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Приведение типов данных можно выполнить и в стиле языка </w:t>
      </w:r>
      <w:r w:rsidRPr="004C429A">
        <w:rPr>
          <w:rFonts w:ascii="Times New Roman" w:hAnsi="Times New Roman" w:cs="Times New Roman"/>
          <w:sz w:val="24"/>
          <w:szCs w:val="24"/>
          <w:lang w:val="en-US"/>
        </w:rPr>
        <w:t>C</w:t>
      </w:r>
      <w:r w:rsidRPr="004C429A">
        <w:rPr>
          <w:rFonts w:ascii="Times New Roman" w:hAnsi="Times New Roman" w:cs="Times New Roman"/>
          <w:sz w:val="24"/>
          <w:szCs w:val="24"/>
        </w:rPr>
        <w:t>++, например:</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&lt;?php</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$d = 123.45;</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$i=(int)$d;</w:t>
      </w:r>
    </w:p>
    <w:p w:rsidR="00A96F02" w:rsidRPr="004C429A" w:rsidRDefault="00A96F02"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echo "$i"; //123</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?&gt;</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Часто применяются стандартные функции для проверки существования переменных: </w:t>
      </w:r>
    </w:p>
    <w:p w:rsidR="00A96F02" w:rsidRPr="004C429A" w:rsidRDefault="00A96F02" w:rsidP="00274AFC">
      <w:pPr>
        <w:numPr>
          <w:ilvl w:val="0"/>
          <w:numId w:val="90"/>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bool isset ($var) - вернет true, если переменная с именем $var существует; </w:t>
      </w:r>
    </w:p>
    <w:p w:rsidR="00A96F02" w:rsidRPr="004C429A" w:rsidRDefault="00A96F02" w:rsidP="00274AFC">
      <w:pPr>
        <w:numPr>
          <w:ilvl w:val="0"/>
          <w:numId w:val="90"/>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void unset ($var) - удаляет переменную с именем $var; </w:t>
      </w:r>
    </w:p>
    <w:p w:rsidR="00A96F02" w:rsidRPr="004C429A" w:rsidRDefault="00A96F02" w:rsidP="00274AFC">
      <w:pPr>
        <w:numPr>
          <w:ilvl w:val="0"/>
          <w:numId w:val="90"/>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bool empty($var) - вернет false, если объект $var существует и не пуст, иначе true. Пустыми считаются значения "" (строка, не содержащая символов), 0, 0.0, "0", NULL, false, array() и var $var; (переменная объявлена, но не имеет значения в классе).</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Рассмотрим основные инструкции (операторы) языка </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xml:space="preserve">, акцентируя внимание на тех, что отличаются от языка </w:t>
      </w:r>
      <w:r w:rsidRPr="004C429A">
        <w:rPr>
          <w:rFonts w:ascii="Times New Roman" w:hAnsi="Times New Roman" w:cs="Times New Roman"/>
          <w:sz w:val="24"/>
          <w:szCs w:val="24"/>
          <w:lang w:val="en-US"/>
        </w:rPr>
        <w:t>C</w:t>
      </w:r>
      <w:r w:rsidRPr="004C429A">
        <w:rPr>
          <w:rFonts w:ascii="Times New Roman" w:hAnsi="Times New Roman" w:cs="Times New Roman"/>
          <w:sz w:val="24"/>
          <w:szCs w:val="24"/>
        </w:rPr>
        <w:t>++.</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Инструкцией может быть присваивание, вызов функции, повтор кода (цикл), сравнение, пустой оператор. После инструкции ставится точка с запятой. Инструкции могут быть объединены в блоки заключением их в фигурные скобки. Блок инструкций также является инструкцией.</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Все виды условного оператора if реализованы аналогично языку </w:t>
      </w:r>
      <w:r w:rsidRPr="004C429A">
        <w:rPr>
          <w:rFonts w:ascii="Times New Roman" w:hAnsi="Times New Roman" w:cs="Times New Roman"/>
          <w:sz w:val="24"/>
          <w:szCs w:val="24"/>
          <w:lang w:val="en-US"/>
        </w:rPr>
        <w:t>C</w:t>
      </w:r>
      <w:r w:rsidRPr="004C429A">
        <w:rPr>
          <w:rFonts w:ascii="Times New Roman" w:hAnsi="Times New Roman" w:cs="Times New Roman"/>
          <w:sz w:val="24"/>
          <w:szCs w:val="24"/>
        </w:rPr>
        <w:t xml:space="preserve">++. При использовании фигурных скобок для выделения ветвей алгоритма, в составном условном операторе ключевое слово elseif может быть записано как без пробела, так и с пробелом в виде </w:t>
      </w:r>
      <w:r w:rsidRPr="004C429A">
        <w:rPr>
          <w:rFonts w:ascii="Times New Roman" w:hAnsi="Times New Roman" w:cs="Times New Roman"/>
          <w:sz w:val="24"/>
          <w:szCs w:val="24"/>
          <w:lang w:val="en-US"/>
        </w:rPr>
        <w:t>elseif</w:t>
      </w:r>
      <w:r w:rsidRPr="004C429A">
        <w:rPr>
          <w:rFonts w:ascii="Times New Roman" w:hAnsi="Times New Roman" w:cs="Times New Roman"/>
          <w:sz w:val="24"/>
          <w:szCs w:val="24"/>
        </w:rPr>
        <w:t xml:space="preserve">. Работает оператор-переключатель switch в стиле языка </w:t>
      </w:r>
      <w:r w:rsidRPr="004C429A">
        <w:rPr>
          <w:rFonts w:ascii="Times New Roman" w:hAnsi="Times New Roman" w:cs="Times New Roman"/>
          <w:sz w:val="24"/>
          <w:szCs w:val="24"/>
          <w:lang w:val="en-US"/>
        </w:rPr>
        <w:t>C</w:t>
      </w:r>
      <w:r w:rsidRPr="004C429A">
        <w:rPr>
          <w:rFonts w:ascii="Times New Roman" w:hAnsi="Times New Roman" w:cs="Times New Roman"/>
          <w:sz w:val="24"/>
          <w:szCs w:val="24"/>
        </w:rPr>
        <w:t>++.</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Кратко напомним об основных циклах в </w:t>
      </w:r>
      <w:r w:rsidRPr="004C429A">
        <w:rPr>
          <w:rFonts w:ascii="Times New Roman" w:hAnsi="Times New Roman" w:cs="Times New Roman"/>
          <w:sz w:val="24"/>
          <w:szCs w:val="24"/>
          <w:lang w:val="en-US"/>
        </w:rPr>
        <w:t>C</w:t>
      </w:r>
      <w:r w:rsidRPr="004C429A">
        <w:rPr>
          <w:rFonts w:ascii="Times New Roman" w:hAnsi="Times New Roman" w:cs="Times New Roman"/>
          <w:sz w:val="24"/>
          <w:szCs w:val="24"/>
        </w:rPr>
        <w:t>++:</w:t>
      </w:r>
    </w:p>
    <w:p w:rsidR="00A96F02" w:rsidRPr="004C429A" w:rsidRDefault="00A96F02" w:rsidP="00274AFC">
      <w:pPr>
        <w:numPr>
          <w:ilvl w:val="0"/>
          <w:numId w:val="88"/>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while (условие) { тело_цикла; }</w:t>
      </w:r>
    </w:p>
    <w:p w:rsidR="00A96F02" w:rsidRPr="004C429A" w:rsidRDefault="00A96F02" w:rsidP="00274AFC">
      <w:pPr>
        <w:numPr>
          <w:ilvl w:val="0"/>
          <w:numId w:val="88"/>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do { тело_цикла; } while (условие);</w:t>
      </w:r>
    </w:p>
    <w:p w:rsidR="00A96F02" w:rsidRPr="004C429A" w:rsidRDefault="00A96F02" w:rsidP="00274AFC">
      <w:pPr>
        <w:numPr>
          <w:ilvl w:val="0"/>
          <w:numId w:val="88"/>
        </w:numPr>
        <w:spacing w:after="0" w:line="240" w:lineRule="auto"/>
        <w:ind w:left="0"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rPr>
        <w:t xml:space="preserve">for (выражение1; условие; выражение2) </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тело_цикла; }</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Все циклы работают в </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xml:space="preserve"> так же, как их аналоги в </w:t>
      </w:r>
      <w:r w:rsidRPr="004C429A">
        <w:rPr>
          <w:rFonts w:ascii="Times New Roman" w:hAnsi="Times New Roman" w:cs="Times New Roman"/>
          <w:sz w:val="24"/>
          <w:szCs w:val="24"/>
          <w:lang w:val="en-US"/>
        </w:rPr>
        <w:t>C</w:t>
      </w:r>
      <w:r w:rsidRPr="004C429A">
        <w:rPr>
          <w:rFonts w:ascii="Times New Roman" w:hAnsi="Times New Roman" w:cs="Times New Roman"/>
          <w:sz w:val="24"/>
          <w:szCs w:val="24"/>
        </w:rPr>
        <w:t>++, в теле циклов разрешены операторы break и continue.</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 отличие от </w:t>
      </w:r>
      <w:r w:rsidRPr="004C429A">
        <w:rPr>
          <w:rFonts w:ascii="Times New Roman" w:hAnsi="Times New Roman" w:cs="Times New Roman"/>
          <w:sz w:val="24"/>
          <w:szCs w:val="24"/>
          <w:lang w:val="en-US"/>
        </w:rPr>
        <w:t>C</w:t>
      </w:r>
      <w:r w:rsidRPr="004C429A">
        <w:rPr>
          <w:rFonts w:ascii="Times New Roman" w:hAnsi="Times New Roman" w:cs="Times New Roman"/>
          <w:sz w:val="24"/>
          <w:szCs w:val="24"/>
        </w:rPr>
        <w:t>++, оператор break принимает необязательный натуральный аргумент, показывающий, выполнение какого количества вложенных структур необходимо прервать:</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 xml:space="preserve">&lt;?php </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lastRenderedPageBreak/>
        <w:t>$k=0;</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for ($i=1; $i&lt;=10; $i++) {</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echo '&lt;br&gt;$i='.$i;</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for ($j=1; $j&lt;=10; $j++) {</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echo ' $j='.$j;</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rPr>
        <w:t>$k++;</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rPr>
        <w:t xml:space="preserve">if ($k==30) break 2; </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rPr>
        <w:t>//выход сразу из 2 циклов!</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rPr>
        <w:t>}</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?&gt;</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Аналогичный аргумент оператора </w:t>
      </w:r>
      <w:r w:rsidRPr="004C429A">
        <w:rPr>
          <w:rFonts w:ascii="Times New Roman" w:hAnsi="Times New Roman" w:cs="Times New Roman"/>
          <w:sz w:val="24"/>
          <w:szCs w:val="24"/>
          <w:lang w:val="en-US"/>
        </w:rPr>
        <w:t>continue</w:t>
      </w:r>
      <w:r w:rsidRPr="004C429A">
        <w:rPr>
          <w:rFonts w:ascii="Times New Roman" w:hAnsi="Times New Roman" w:cs="Times New Roman"/>
          <w:sz w:val="24"/>
          <w:szCs w:val="24"/>
        </w:rPr>
        <w:t xml:space="preserve"> позволяет пропустить оставшуюся часть итерации на нескольких уровнях вложенных циклов:</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 xml:space="preserve">&lt;?php </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for ($i=1; $i&lt;=4; $i++) {</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echo '&lt;br&gt;$i='.$i;</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for ($j=1; $j&lt;=4; $j++) {</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if ($j&gt;$i) continue 2;</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rPr>
        <w:t>echo ' $j='.$j;</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rPr>
        <w:t>}</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?&gt;</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Этот код напечатает текст:</w:t>
      </w:r>
    </w:p>
    <w:p w:rsidR="00A96F02" w:rsidRPr="00B9197C" w:rsidRDefault="00A96F02" w:rsidP="00274AFC">
      <w:pPr>
        <w:spacing w:after="0" w:line="240" w:lineRule="auto"/>
        <w:ind w:firstLine="709"/>
        <w:jc w:val="both"/>
        <w:rPr>
          <w:rFonts w:ascii="Times New Roman" w:hAnsi="Times New Roman" w:cs="Times New Roman"/>
          <w:sz w:val="24"/>
          <w:szCs w:val="24"/>
          <w:lang w:val="en-US"/>
        </w:rPr>
      </w:pPr>
      <w:r w:rsidRPr="00B9197C">
        <w:rPr>
          <w:rFonts w:ascii="Times New Roman" w:hAnsi="Times New Roman" w:cs="Times New Roman"/>
          <w:sz w:val="24"/>
          <w:szCs w:val="24"/>
          <w:lang w:val="en-US"/>
        </w:rPr>
        <w:t>$</w:t>
      </w:r>
      <w:r w:rsidRPr="004C429A">
        <w:rPr>
          <w:rFonts w:ascii="Times New Roman" w:hAnsi="Times New Roman" w:cs="Times New Roman"/>
          <w:sz w:val="24"/>
          <w:szCs w:val="24"/>
          <w:lang w:val="en-US"/>
        </w:rPr>
        <w:t>i</w:t>
      </w:r>
      <w:r w:rsidRPr="00B9197C">
        <w:rPr>
          <w:rFonts w:ascii="Times New Roman" w:hAnsi="Times New Roman" w:cs="Times New Roman"/>
          <w:sz w:val="24"/>
          <w:szCs w:val="24"/>
          <w:lang w:val="en-US"/>
        </w:rPr>
        <w:t>=1 $</w:t>
      </w:r>
      <w:r w:rsidRPr="004C429A">
        <w:rPr>
          <w:rFonts w:ascii="Times New Roman" w:hAnsi="Times New Roman" w:cs="Times New Roman"/>
          <w:sz w:val="24"/>
          <w:szCs w:val="24"/>
          <w:lang w:val="en-US"/>
        </w:rPr>
        <w:t>j</w:t>
      </w:r>
      <w:r w:rsidRPr="00B9197C">
        <w:rPr>
          <w:rFonts w:ascii="Times New Roman" w:hAnsi="Times New Roman" w:cs="Times New Roman"/>
          <w:sz w:val="24"/>
          <w:szCs w:val="24"/>
          <w:lang w:val="en-US"/>
        </w:rPr>
        <w:t>=1</w:t>
      </w:r>
    </w:p>
    <w:p w:rsidR="00A96F02" w:rsidRPr="004C429A" w:rsidRDefault="00A96F02"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$i=2 $j=1 $j=2</w:t>
      </w:r>
    </w:p>
    <w:p w:rsidR="00A96F02" w:rsidRPr="004C429A" w:rsidRDefault="00A96F02"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$i=3 $j=1 $j=2 $j=3</w:t>
      </w:r>
    </w:p>
    <w:p w:rsidR="00A96F02" w:rsidRPr="004C429A" w:rsidRDefault="00A96F02"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$i=4 $j=1 $j=2 $j=3 $j=4</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Цикл </w:t>
      </w:r>
      <w:r w:rsidRPr="004C429A">
        <w:rPr>
          <w:rFonts w:ascii="Times New Roman" w:hAnsi="Times New Roman" w:cs="Times New Roman"/>
          <w:sz w:val="24"/>
          <w:szCs w:val="24"/>
          <w:lang w:val="en-US"/>
        </w:rPr>
        <w:t>foreach</w:t>
      </w:r>
      <w:r w:rsidRPr="004C429A">
        <w:rPr>
          <w:rFonts w:ascii="Times New Roman" w:hAnsi="Times New Roman" w:cs="Times New Roman"/>
          <w:sz w:val="24"/>
          <w:szCs w:val="24"/>
        </w:rPr>
        <w:t xml:space="preserve"> предназначен для работы с ассоциативными массивами.</w:t>
      </w:r>
    </w:p>
    <w:p w:rsidR="00A96F02" w:rsidRPr="004C429A" w:rsidRDefault="00A96F02"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rPr>
        <w:t xml:space="preserve">PHP предлагает альтернативный синтаксис для некоторых управляющих структур, а именно, </w:t>
      </w:r>
      <w:r w:rsidRPr="004C429A">
        <w:rPr>
          <w:rFonts w:ascii="Times New Roman" w:hAnsi="Times New Roman" w:cs="Times New Roman"/>
          <w:sz w:val="24"/>
          <w:szCs w:val="24"/>
          <w:lang w:val="en-US"/>
        </w:rPr>
        <w:t>if</w:t>
      </w:r>
      <w:r w:rsidRPr="004C429A">
        <w:rPr>
          <w:rFonts w:ascii="Times New Roman" w:hAnsi="Times New Roman" w:cs="Times New Roman"/>
          <w:sz w:val="24"/>
          <w:szCs w:val="24"/>
        </w:rPr>
        <w:t xml:space="preserve">, </w:t>
      </w:r>
      <w:r w:rsidRPr="004C429A">
        <w:rPr>
          <w:rFonts w:ascii="Times New Roman" w:hAnsi="Times New Roman" w:cs="Times New Roman"/>
          <w:sz w:val="24"/>
          <w:szCs w:val="24"/>
          <w:lang w:val="en-US"/>
        </w:rPr>
        <w:t>while</w:t>
      </w:r>
      <w:r w:rsidRPr="004C429A">
        <w:rPr>
          <w:rFonts w:ascii="Times New Roman" w:hAnsi="Times New Roman" w:cs="Times New Roman"/>
          <w:sz w:val="24"/>
          <w:szCs w:val="24"/>
        </w:rPr>
        <w:t xml:space="preserve">, </w:t>
      </w:r>
      <w:r w:rsidRPr="004C429A">
        <w:rPr>
          <w:rFonts w:ascii="Times New Roman" w:hAnsi="Times New Roman" w:cs="Times New Roman"/>
          <w:sz w:val="24"/>
          <w:szCs w:val="24"/>
          <w:lang w:val="en-US"/>
        </w:rPr>
        <w:t>for</w:t>
      </w:r>
      <w:r w:rsidRPr="004C429A">
        <w:rPr>
          <w:rFonts w:ascii="Times New Roman" w:hAnsi="Times New Roman" w:cs="Times New Roman"/>
          <w:sz w:val="24"/>
          <w:szCs w:val="24"/>
        </w:rPr>
        <w:t xml:space="preserve">, </w:t>
      </w:r>
      <w:r w:rsidRPr="004C429A">
        <w:rPr>
          <w:rFonts w:ascii="Times New Roman" w:hAnsi="Times New Roman" w:cs="Times New Roman"/>
          <w:sz w:val="24"/>
          <w:szCs w:val="24"/>
          <w:lang w:val="en-US"/>
        </w:rPr>
        <w:t>foreach</w:t>
      </w:r>
      <w:r w:rsidRPr="004C429A">
        <w:rPr>
          <w:rFonts w:ascii="Times New Roman" w:hAnsi="Times New Roman" w:cs="Times New Roman"/>
          <w:sz w:val="24"/>
          <w:szCs w:val="24"/>
        </w:rPr>
        <w:t xml:space="preserve"> и </w:t>
      </w:r>
      <w:r w:rsidRPr="004C429A">
        <w:rPr>
          <w:rFonts w:ascii="Times New Roman" w:hAnsi="Times New Roman" w:cs="Times New Roman"/>
          <w:sz w:val="24"/>
          <w:szCs w:val="24"/>
          <w:lang w:val="en-US"/>
        </w:rPr>
        <w:t>switch</w:t>
      </w:r>
      <w:r w:rsidRPr="004C429A">
        <w:rPr>
          <w:rFonts w:ascii="Times New Roman" w:hAnsi="Times New Roman" w:cs="Times New Roman"/>
          <w:sz w:val="24"/>
          <w:szCs w:val="24"/>
        </w:rPr>
        <w:t>. В каждом случае основной формой альтернативного синтаксиса является изменение открывающей фигурной скобки на двоеточие (:), а закрывающей скобки на конструкции endif;, endwhile;, endfor;, endforeach; или endswitch; соответственно. Приведемпример</w:t>
      </w:r>
      <w:r w:rsidRPr="004C429A">
        <w:rPr>
          <w:rFonts w:ascii="Times New Roman" w:hAnsi="Times New Roman" w:cs="Times New Roman"/>
          <w:sz w:val="24"/>
          <w:szCs w:val="24"/>
          <w:lang w:val="en-US"/>
        </w:rPr>
        <w:t>:</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 xml:space="preserve">&lt;?php </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for ($i = 1; $i &lt;= 10; $i++) :</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echo '</w:t>
      </w:r>
      <w:r w:rsidRPr="004C429A">
        <w:rPr>
          <w:rFonts w:ascii="Times New Roman" w:hAnsi="Times New Roman" w:cs="Times New Roman"/>
          <w:sz w:val="24"/>
          <w:szCs w:val="24"/>
        </w:rPr>
        <w:t>Число</w:t>
      </w:r>
      <w:r w:rsidRPr="004C429A">
        <w:rPr>
          <w:rFonts w:ascii="Times New Roman" w:hAnsi="Times New Roman" w:cs="Times New Roman"/>
          <w:sz w:val="24"/>
          <w:szCs w:val="24"/>
          <w:lang w:val="en-US"/>
        </w:rPr>
        <w:t xml:space="preserve"> '.$i.'&lt;br&gt;';</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 xml:space="preserve">endfor; </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if ($i == 11) :</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echo '$i==11';</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endif; </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?&gt;</w:t>
      </w:r>
    </w:p>
    <w:p w:rsidR="00A96F02" w:rsidRPr="004C429A" w:rsidRDefault="00A96F02"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sz w:val="24"/>
          <w:szCs w:val="24"/>
        </w:rPr>
        <w:t>Рекомендуемый по итогам главы раздел для чтения в стандартной справке - "Справочник языка", до главы "Управляющие конструкции" включительно.</w:t>
      </w:r>
    </w:p>
    <w:p w:rsidR="00A96F02" w:rsidRPr="004C429A" w:rsidRDefault="00A96F02" w:rsidP="00274AFC">
      <w:pPr>
        <w:spacing w:after="0" w:line="240" w:lineRule="auto"/>
        <w:ind w:firstLine="709"/>
        <w:jc w:val="both"/>
        <w:rPr>
          <w:rFonts w:ascii="Times New Roman" w:hAnsi="Times New Roman" w:cs="Times New Roman"/>
          <w:b/>
          <w:sz w:val="24"/>
          <w:szCs w:val="24"/>
        </w:rPr>
      </w:pP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b/>
          <w:sz w:val="24"/>
          <w:szCs w:val="24"/>
        </w:rPr>
        <w:t>Пример 1.</w:t>
      </w:r>
      <w:r w:rsidRPr="004C429A">
        <w:rPr>
          <w:rFonts w:ascii="Times New Roman" w:hAnsi="Times New Roman" w:cs="Times New Roman"/>
          <w:sz w:val="24"/>
          <w:szCs w:val="24"/>
        </w:rPr>
        <w:t xml:space="preserve"> Реализуем скрипт, выводящий в браузер таблицу умножения с гибкой настройкой ширины ячеек $</w:t>
      </w:r>
      <w:r w:rsidRPr="004C429A">
        <w:rPr>
          <w:rFonts w:ascii="Times New Roman" w:hAnsi="Times New Roman" w:cs="Times New Roman"/>
          <w:sz w:val="24"/>
          <w:szCs w:val="24"/>
          <w:lang w:val="en-US"/>
        </w:rPr>
        <w:t>w</w:t>
      </w:r>
      <w:r w:rsidRPr="004C429A">
        <w:rPr>
          <w:rFonts w:ascii="Times New Roman" w:hAnsi="Times New Roman" w:cs="Times New Roman"/>
          <w:sz w:val="24"/>
          <w:szCs w:val="24"/>
        </w:rPr>
        <w:t>, зависящей от заданного числа столбцов таблицы $</w:t>
      </w:r>
      <w:r w:rsidRPr="004C429A">
        <w:rPr>
          <w:rFonts w:ascii="Times New Roman" w:hAnsi="Times New Roman" w:cs="Times New Roman"/>
          <w:sz w:val="24"/>
          <w:szCs w:val="24"/>
          <w:lang w:val="en-US"/>
        </w:rPr>
        <w:t>cols</w:t>
      </w:r>
      <w:r w:rsidRPr="004C429A">
        <w:rPr>
          <w:rFonts w:ascii="Times New Roman" w:hAnsi="Times New Roman" w:cs="Times New Roman"/>
          <w:sz w:val="24"/>
          <w:szCs w:val="24"/>
        </w:rPr>
        <w:t xml:space="preserve">. </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&lt;?php</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$rows = 9; $cols = 9;</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$w = floor(100/$cols).'%';</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lastRenderedPageBreak/>
        <w:t xml:space="preserve">echo '&lt;table border="1" cellpadding="2" </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cellspacing="0"&gt;'."\n";</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for ($i=1; $i&lt;=$rows; $i++) {</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echo '&lt;tr&gt;'."\n";</w:t>
      </w:r>
    </w:p>
    <w:p w:rsidR="00A96F02" w:rsidRPr="004C429A" w:rsidRDefault="00A96F02"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for ($j=1; $j&lt;=$cols; $j++) {</w:t>
      </w:r>
    </w:p>
    <w:p w:rsidR="00A96F02" w:rsidRPr="004C429A" w:rsidRDefault="00A96F02" w:rsidP="00274AFC">
      <w:pPr>
        <w:spacing w:after="0" w:line="240" w:lineRule="auto"/>
        <w:ind w:firstLine="709"/>
        <w:jc w:val="both"/>
        <w:rPr>
          <w:rFonts w:ascii="Times New Roman" w:hAnsi="Times New Roman" w:cs="Times New Roman"/>
          <w:sz w:val="24"/>
          <w:szCs w:val="24"/>
          <w:lang w:val="en-US"/>
        </w:rPr>
      </w:pPr>
    </w:p>
    <w:p w:rsidR="00A96F02" w:rsidRPr="004C429A" w:rsidRDefault="00A96F02"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echo '&lt;td align="center" '.</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 xml:space="preserve">'width="'.$w.'"&gt;'.($i*$j). </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'&lt;/td&gt;'."\n";</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echo '&lt;/tr&gt;'."\n";</w:t>
      </w:r>
    </w:p>
    <w:p w:rsidR="00A96F02" w:rsidRPr="004C429A" w:rsidRDefault="00A96F02"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rPr>
        <w:t>}</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echo</w:t>
      </w:r>
      <w:r w:rsidRPr="004C429A">
        <w:rPr>
          <w:rFonts w:ascii="Times New Roman" w:hAnsi="Times New Roman" w:cs="Times New Roman"/>
          <w:sz w:val="24"/>
          <w:szCs w:val="24"/>
        </w:rPr>
        <w:t xml:space="preserve"> '&lt;/</w:t>
      </w:r>
      <w:r w:rsidRPr="004C429A">
        <w:rPr>
          <w:rFonts w:ascii="Times New Roman" w:hAnsi="Times New Roman" w:cs="Times New Roman"/>
          <w:sz w:val="24"/>
          <w:szCs w:val="24"/>
          <w:lang w:val="en-US"/>
        </w:rPr>
        <w:t>table</w:t>
      </w:r>
      <w:r w:rsidRPr="004C429A">
        <w:rPr>
          <w:rFonts w:ascii="Times New Roman" w:hAnsi="Times New Roman" w:cs="Times New Roman"/>
          <w:sz w:val="24"/>
          <w:szCs w:val="24"/>
        </w:rPr>
        <w:t xml:space="preserve">&gt;'; </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?&gt;</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Примечания: </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1. В коде не выводятся необходимые заголовки файла </w:t>
      </w:r>
      <w:r w:rsidRPr="004C429A">
        <w:rPr>
          <w:rFonts w:ascii="Times New Roman" w:hAnsi="Times New Roman" w:cs="Times New Roman"/>
          <w:sz w:val="24"/>
          <w:szCs w:val="24"/>
          <w:lang w:val="en-US"/>
        </w:rPr>
        <w:t>HTML</w:t>
      </w:r>
      <w:r w:rsidRPr="004C429A">
        <w:rPr>
          <w:rFonts w:ascii="Times New Roman" w:hAnsi="Times New Roman" w:cs="Times New Roman"/>
          <w:sz w:val="24"/>
          <w:szCs w:val="24"/>
        </w:rPr>
        <w:t>, добавьте их самостоятельно.</w:t>
      </w:r>
    </w:p>
    <w:p w:rsidR="00A96F02" w:rsidRPr="004C429A" w:rsidRDefault="00A96F02"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2. Использование одинарных и двойных кавычек в операторе </w:t>
      </w:r>
      <w:r w:rsidRPr="004C429A">
        <w:rPr>
          <w:rFonts w:ascii="Times New Roman" w:hAnsi="Times New Roman" w:cs="Times New Roman"/>
          <w:sz w:val="24"/>
          <w:szCs w:val="24"/>
          <w:lang w:val="en-US"/>
        </w:rPr>
        <w:t>echo</w:t>
      </w:r>
      <w:r w:rsidRPr="004C429A">
        <w:rPr>
          <w:rFonts w:ascii="Times New Roman" w:hAnsi="Times New Roman" w:cs="Times New Roman"/>
          <w:sz w:val="24"/>
          <w:szCs w:val="24"/>
        </w:rPr>
        <w:t xml:space="preserve"> не случайно. Оно будет подробно разобрано в следующей главе.</w:t>
      </w:r>
    </w:p>
    <w:p w:rsidR="00A96F02" w:rsidRPr="004C429A" w:rsidRDefault="00A96F02" w:rsidP="00274AFC">
      <w:pPr>
        <w:spacing w:after="0" w:line="240" w:lineRule="auto"/>
        <w:ind w:firstLine="709"/>
        <w:jc w:val="both"/>
        <w:rPr>
          <w:rFonts w:ascii="Times New Roman" w:hAnsi="Times New Roman" w:cs="Times New Roman"/>
          <w:sz w:val="24"/>
          <w:szCs w:val="24"/>
        </w:rPr>
      </w:pPr>
    </w:p>
    <w:p w:rsidR="008B4F4E" w:rsidRPr="004C429A" w:rsidRDefault="000D1DFD" w:rsidP="00274AFC">
      <w:pPr>
        <w:pStyle w:val="10"/>
        <w:keepLines/>
        <w:widowControl/>
        <w:tabs>
          <w:tab w:val="num" w:pos="0"/>
        </w:tabs>
        <w:suppressAutoHyphens/>
        <w:autoSpaceDE/>
        <w:autoSpaceDN/>
        <w:adjustRightInd/>
        <w:spacing w:before="0" w:after="0"/>
        <w:ind w:firstLine="709"/>
        <w:jc w:val="both"/>
        <w:rPr>
          <w:rFonts w:ascii="Times New Roman" w:hAnsi="Times New Roman"/>
          <w:sz w:val="24"/>
          <w:szCs w:val="24"/>
        </w:rPr>
      </w:pPr>
      <w:r>
        <w:rPr>
          <w:rFonts w:ascii="Times New Roman" w:hAnsi="Times New Roman"/>
          <w:bCs w:val="0"/>
          <w:sz w:val="24"/>
          <w:szCs w:val="24"/>
        </w:rPr>
        <w:t>2</w:t>
      </w:r>
      <w:r w:rsidR="008B4F4E" w:rsidRPr="004C429A">
        <w:rPr>
          <w:rFonts w:ascii="Times New Roman" w:hAnsi="Times New Roman"/>
          <w:bCs w:val="0"/>
          <w:sz w:val="24"/>
          <w:szCs w:val="24"/>
        </w:rPr>
        <w:t xml:space="preserve">. </w:t>
      </w:r>
      <w:r>
        <w:rPr>
          <w:rFonts w:ascii="Times New Roman" w:hAnsi="Times New Roman"/>
          <w:bCs w:val="0"/>
          <w:sz w:val="24"/>
          <w:szCs w:val="24"/>
        </w:rPr>
        <w:t>О</w:t>
      </w:r>
      <w:r w:rsidR="008B4F4E" w:rsidRPr="004C429A">
        <w:rPr>
          <w:rFonts w:ascii="Times New Roman" w:hAnsi="Times New Roman"/>
          <w:bCs w:val="0"/>
          <w:sz w:val="24"/>
          <w:szCs w:val="24"/>
        </w:rPr>
        <w:t xml:space="preserve">бработка данных </w:t>
      </w:r>
      <w:r w:rsidR="008B4F4E" w:rsidRPr="004C429A">
        <w:rPr>
          <w:rFonts w:ascii="Times New Roman" w:hAnsi="Times New Roman"/>
          <w:bCs w:val="0"/>
          <w:caps/>
          <w:sz w:val="24"/>
          <w:szCs w:val="24"/>
        </w:rPr>
        <w:t>HTML-</w:t>
      </w:r>
      <w:r w:rsidR="008B4F4E" w:rsidRPr="004C429A">
        <w:rPr>
          <w:rFonts w:ascii="Times New Roman" w:hAnsi="Times New Roman"/>
          <w:bCs w:val="0"/>
          <w:sz w:val="24"/>
          <w:szCs w:val="24"/>
        </w:rPr>
        <w:t>форм</w:t>
      </w:r>
      <w:r w:rsidR="005B229B">
        <w:rPr>
          <w:rFonts w:ascii="Times New Roman" w:hAnsi="Times New Roman"/>
          <w:bCs w:val="0"/>
          <w:sz w:val="24"/>
          <w:szCs w:val="24"/>
        </w:rPr>
        <w:t xml:space="preserve"> </w:t>
      </w:r>
      <w:r w:rsidR="008B4F4E" w:rsidRPr="004C429A">
        <w:rPr>
          <w:rFonts w:ascii="Times New Roman" w:hAnsi="Times New Roman"/>
          <w:bCs w:val="0"/>
          <w:sz w:val="24"/>
          <w:szCs w:val="24"/>
        </w:rPr>
        <w:t>средствами</w:t>
      </w:r>
      <w:r w:rsidR="008B4F4E" w:rsidRPr="004C429A">
        <w:rPr>
          <w:rFonts w:ascii="Times New Roman" w:hAnsi="Times New Roman"/>
          <w:bCs w:val="0"/>
          <w:caps/>
          <w:sz w:val="24"/>
          <w:szCs w:val="24"/>
        </w:rPr>
        <w:t xml:space="preserve"> PHP</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Нашим первым скриптам не хватает возможностей по обмену данными с пользователем. Перечислим основные способы, с помощью которых </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-скрипт может получить или передать данные.</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1. Через URL-адрес HTTP-запроса к файлу скрипта (метод GET). Например, в строке запроса </w:t>
      </w:r>
      <w:hyperlink r:id="rId116" w:history="1">
        <w:r w:rsidRPr="004C429A">
          <w:rPr>
            <w:rStyle w:val="af7"/>
            <w:rFonts w:ascii="Times New Roman" w:hAnsi="Times New Roman" w:cs="Times New Roman"/>
            <w:sz w:val="24"/>
            <w:szCs w:val="24"/>
          </w:rPr>
          <w:t>http://</w:t>
        </w:r>
        <w:r w:rsidRPr="004C429A">
          <w:rPr>
            <w:rStyle w:val="af7"/>
            <w:rFonts w:ascii="Times New Roman" w:hAnsi="Times New Roman" w:cs="Times New Roman"/>
            <w:sz w:val="24"/>
            <w:szCs w:val="24"/>
            <w:lang w:val="en-US"/>
          </w:rPr>
          <w:t>www</w:t>
        </w:r>
        <w:r w:rsidRPr="004C429A">
          <w:rPr>
            <w:rStyle w:val="af7"/>
            <w:rFonts w:ascii="Times New Roman" w:hAnsi="Times New Roman" w:cs="Times New Roman"/>
            <w:sz w:val="24"/>
            <w:szCs w:val="24"/>
          </w:rPr>
          <w:t>.</w:t>
        </w:r>
        <w:r w:rsidRPr="004C429A">
          <w:rPr>
            <w:rStyle w:val="af7"/>
            <w:rFonts w:ascii="Times New Roman" w:hAnsi="Times New Roman" w:cs="Times New Roman"/>
            <w:sz w:val="24"/>
            <w:szCs w:val="24"/>
            <w:lang w:val="en-US"/>
          </w:rPr>
          <w:t>myserver</w:t>
        </w:r>
        <w:r w:rsidRPr="004C429A">
          <w:rPr>
            <w:rStyle w:val="af7"/>
            <w:rFonts w:ascii="Times New Roman" w:hAnsi="Times New Roman" w:cs="Times New Roman"/>
            <w:sz w:val="24"/>
            <w:szCs w:val="24"/>
          </w:rPr>
          <w:t>.</w:t>
        </w:r>
        <w:r w:rsidRPr="004C429A">
          <w:rPr>
            <w:rStyle w:val="af7"/>
            <w:rFonts w:ascii="Times New Roman" w:hAnsi="Times New Roman" w:cs="Times New Roman"/>
            <w:sz w:val="24"/>
            <w:szCs w:val="24"/>
            <w:lang w:val="en-US"/>
          </w:rPr>
          <w:t>ru</w:t>
        </w:r>
        <w:r w:rsidRPr="004C429A">
          <w:rPr>
            <w:rStyle w:val="af7"/>
            <w:rFonts w:ascii="Times New Roman" w:hAnsi="Times New Roman" w:cs="Times New Roman"/>
            <w:sz w:val="24"/>
            <w:szCs w:val="24"/>
          </w:rPr>
          <w:t>/ search.php?name=</w:t>
        </w:r>
        <w:r w:rsidRPr="004C429A">
          <w:rPr>
            <w:rStyle w:val="af7"/>
            <w:rFonts w:ascii="Times New Roman" w:hAnsi="Times New Roman" w:cs="Times New Roman"/>
            <w:sz w:val="24"/>
            <w:szCs w:val="24"/>
            <w:lang w:val="en-US"/>
          </w:rPr>
          <w:t>Ivan</w:t>
        </w:r>
        <w:r w:rsidRPr="004C429A">
          <w:rPr>
            <w:rStyle w:val="af7"/>
            <w:rFonts w:ascii="Times New Roman" w:hAnsi="Times New Roman" w:cs="Times New Roman"/>
            <w:sz w:val="24"/>
            <w:szCs w:val="24"/>
          </w:rPr>
          <w:t>&amp;n=5</w:t>
        </w:r>
      </w:hyperlink>
      <w:r w:rsidRPr="004C429A">
        <w:rPr>
          <w:rFonts w:ascii="Times New Roman" w:hAnsi="Times New Roman" w:cs="Times New Roman"/>
          <w:sz w:val="24"/>
          <w:szCs w:val="24"/>
        </w:rPr>
        <w:t xml:space="preserve"> к скрипту с именем </w:t>
      </w:r>
      <w:r w:rsidRPr="004C429A">
        <w:rPr>
          <w:rFonts w:ascii="Times New Roman" w:hAnsi="Times New Roman" w:cs="Times New Roman"/>
          <w:sz w:val="24"/>
          <w:szCs w:val="24"/>
          <w:lang w:val="en-US"/>
        </w:rPr>
        <w:t>search</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xml:space="preserve">, находящемуся в корневой папке </w:t>
      </w:r>
      <w:r w:rsidRPr="004C429A">
        <w:rPr>
          <w:rFonts w:ascii="Times New Roman" w:hAnsi="Times New Roman" w:cs="Times New Roman"/>
          <w:sz w:val="24"/>
          <w:szCs w:val="24"/>
          <w:lang w:val="en-US"/>
        </w:rPr>
        <w:t>web</w:t>
      </w:r>
      <w:r w:rsidRPr="004C429A">
        <w:rPr>
          <w:rFonts w:ascii="Times New Roman" w:hAnsi="Times New Roman" w:cs="Times New Roman"/>
          <w:sz w:val="24"/>
          <w:szCs w:val="24"/>
        </w:rPr>
        <w:t xml:space="preserve">-сервера с адресом </w:t>
      </w:r>
      <w:hyperlink r:id="rId117" w:history="1">
        <w:r w:rsidRPr="004C429A">
          <w:rPr>
            <w:rStyle w:val="af7"/>
            <w:rFonts w:ascii="Times New Roman" w:hAnsi="Times New Roman" w:cs="Times New Roman"/>
            <w:sz w:val="24"/>
            <w:szCs w:val="24"/>
            <w:lang w:val="en-US"/>
          </w:rPr>
          <w:t>www</w:t>
        </w:r>
        <w:r w:rsidRPr="004C429A">
          <w:rPr>
            <w:rStyle w:val="af7"/>
            <w:rFonts w:ascii="Times New Roman" w:hAnsi="Times New Roman" w:cs="Times New Roman"/>
            <w:sz w:val="24"/>
            <w:szCs w:val="24"/>
          </w:rPr>
          <w:t>.</w:t>
        </w:r>
        <w:r w:rsidRPr="004C429A">
          <w:rPr>
            <w:rStyle w:val="af7"/>
            <w:rFonts w:ascii="Times New Roman" w:hAnsi="Times New Roman" w:cs="Times New Roman"/>
            <w:sz w:val="24"/>
            <w:szCs w:val="24"/>
            <w:lang w:val="en-US"/>
          </w:rPr>
          <w:t>myserver</w:t>
        </w:r>
        <w:r w:rsidRPr="004C429A">
          <w:rPr>
            <w:rStyle w:val="af7"/>
            <w:rFonts w:ascii="Times New Roman" w:hAnsi="Times New Roman" w:cs="Times New Roman"/>
            <w:sz w:val="24"/>
            <w:szCs w:val="24"/>
          </w:rPr>
          <w:t>.</w:t>
        </w:r>
        <w:r w:rsidRPr="004C429A">
          <w:rPr>
            <w:rStyle w:val="af7"/>
            <w:rFonts w:ascii="Times New Roman" w:hAnsi="Times New Roman" w:cs="Times New Roman"/>
            <w:sz w:val="24"/>
            <w:szCs w:val="24"/>
            <w:lang w:val="en-US"/>
          </w:rPr>
          <w:t>ru</w:t>
        </w:r>
      </w:hyperlink>
      <w:r w:rsidRPr="004C429A">
        <w:rPr>
          <w:rFonts w:ascii="Times New Roman" w:hAnsi="Times New Roman" w:cs="Times New Roman"/>
          <w:sz w:val="24"/>
          <w:szCs w:val="24"/>
        </w:rPr>
        <w:t>, передаются две переменных:</w:t>
      </w:r>
    </w:p>
    <w:p w:rsidR="008B4F4E" w:rsidRPr="004C429A" w:rsidRDefault="008B4F4E" w:rsidP="00274AFC">
      <w:pPr>
        <w:numPr>
          <w:ilvl w:val="0"/>
          <w:numId w:val="88"/>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переменная с именем name, имеющая значение </w:t>
      </w:r>
      <w:r w:rsidRPr="004C429A">
        <w:rPr>
          <w:rFonts w:ascii="Times New Roman" w:hAnsi="Times New Roman" w:cs="Times New Roman"/>
          <w:sz w:val="24"/>
          <w:szCs w:val="24"/>
          <w:lang w:val="en-US"/>
        </w:rPr>
        <w:t>Ivan</w:t>
      </w:r>
      <w:r w:rsidRPr="004C429A">
        <w:rPr>
          <w:rFonts w:ascii="Times New Roman" w:hAnsi="Times New Roman" w:cs="Times New Roman"/>
          <w:sz w:val="24"/>
          <w:szCs w:val="24"/>
        </w:rPr>
        <w:t>;</w:t>
      </w:r>
    </w:p>
    <w:p w:rsidR="008B4F4E" w:rsidRPr="004C429A" w:rsidRDefault="008B4F4E" w:rsidP="00274AFC">
      <w:pPr>
        <w:numPr>
          <w:ilvl w:val="0"/>
          <w:numId w:val="88"/>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переменная с именем n, имеющая значение 5.</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Из кода  скрипта все данные, переданные методом </w:t>
      </w:r>
      <w:r w:rsidRPr="004C429A">
        <w:rPr>
          <w:rFonts w:ascii="Times New Roman" w:hAnsi="Times New Roman" w:cs="Times New Roman"/>
          <w:sz w:val="24"/>
          <w:szCs w:val="24"/>
          <w:lang w:val="en-US"/>
        </w:rPr>
        <w:t>GET</w:t>
      </w:r>
      <w:r w:rsidRPr="004C429A">
        <w:rPr>
          <w:rFonts w:ascii="Times New Roman" w:hAnsi="Times New Roman" w:cs="Times New Roman"/>
          <w:sz w:val="24"/>
          <w:szCs w:val="24"/>
        </w:rPr>
        <w:t xml:space="preserve">, содержатся в глобальном массиве с именем $_GET и непосредственно доступны для обработки. В нашем случае элемент глобального массива $_GET['name'] имеет значение </w:t>
      </w:r>
      <w:r w:rsidRPr="004C429A">
        <w:rPr>
          <w:rFonts w:ascii="Times New Roman" w:hAnsi="Times New Roman" w:cs="Times New Roman"/>
          <w:sz w:val="24"/>
          <w:szCs w:val="24"/>
          <w:lang w:val="en-US"/>
        </w:rPr>
        <w:t>Ivan</w:t>
      </w:r>
      <w:r w:rsidRPr="004C429A">
        <w:rPr>
          <w:rFonts w:ascii="Times New Roman" w:hAnsi="Times New Roman" w:cs="Times New Roman"/>
          <w:sz w:val="24"/>
          <w:szCs w:val="24"/>
        </w:rPr>
        <w:t>, а элемент $_GET['n'] - значение 5:</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&lt;?php</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echo $_GET['name']; //</w:t>
      </w:r>
      <w:r w:rsidRPr="004C429A">
        <w:rPr>
          <w:rFonts w:ascii="Times New Roman" w:hAnsi="Times New Roman" w:cs="Times New Roman"/>
          <w:sz w:val="24"/>
          <w:szCs w:val="24"/>
        </w:rPr>
        <w:t>выведет</w:t>
      </w:r>
      <w:r w:rsidRPr="004C429A">
        <w:rPr>
          <w:rFonts w:ascii="Times New Roman" w:hAnsi="Times New Roman" w:cs="Times New Roman"/>
          <w:sz w:val="24"/>
          <w:szCs w:val="24"/>
          <w:lang w:val="en-US"/>
        </w:rPr>
        <w:t xml:space="preserve"> Ivan</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rPr>
        <w:t>$</w:t>
      </w:r>
      <w:r w:rsidRPr="004C429A">
        <w:rPr>
          <w:rFonts w:ascii="Times New Roman" w:hAnsi="Times New Roman" w:cs="Times New Roman"/>
          <w:sz w:val="24"/>
          <w:szCs w:val="24"/>
          <w:lang w:val="en-US"/>
        </w:rPr>
        <w:t>m</w:t>
      </w:r>
      <w:r w:rsidRPr="004C429A">
        <w:rPr>
          <w:rFonts w:ascii="Times New Roman" w:hAnsi="Times New Roman" w:cs="Times New Roman"/>
          <w:sz w:val="24"/>
          <w:szCs w:val="24"/>
        </w:rPr>
        <w:t xml:space="preserve"> = $_</w:t>
      </w:r>
      <w:r w:rsidRPr="004C429A">
        <w:rPr>
          <w:rFonts w:ascii="Times New Roman" w:hAnsi="Times New Roman" w:cs="Times New Roman"/>
          <w:sz w:val="24"/>
          <w:szCs w:val="24"/>
          <w:lang w:val="en-US"/>
        </w:rPr>
        <w:t>GET</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n</w:t>
      </w:r>
      <w:r w:rsidRPr="004C429A">
        <w:rPr>
          <w:rFonts w:ascii="Times New Roman" w:hAnsi="Times New Roman" w:cs="Times New Roman"/>
          <w:sz w:val="24"/>
          <w:szCs w:val="24"/>
        </w:rPr>
        <w:t>']+1;</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echo</w:t>
      </w:r>
      <w:r w:rsidRPr="004C429A">
        <w:rPr>
          <w:rFonts w:ascii="Times New Roman" w:hAnsi="Times New Roman" w:cs="Times New Roman"/>
          <w:sz w:val="24"/>
          <w:szCs w:val="24"/>
        </w:rPr>
        <w:t xml:space="preserve"> '&lt;</w:t>
      </w:r>
      <w:r w:rsidRPr="004C429A">
        <w:rPr>
          <w:rFonts w:ascii="Times New Roman" w:hAnsi="Times New Roman" w:cs="Times New Roman"/>
          <w:sz w:val="24"/>
          <w:szCs w:val="24"/>
          <w:lang w:val="en-US"/>
        </w:rPr>
        <w:t>br</w:t>
      </w:r>
      <w:r w:rsidRPr="004C429A">
        <w:rPr>
          <w:rFonts w:ascii="Times New Roman" w:hAnsi="Times New Roman" w:cs="Times New Roman"/>
          <w:sz w:val="24"/>
          <w:szCs w:val="24"/>
        </w:rPr>
        <w:t>&gt;'.$</w:t>
      </w:r>
      <w:r w:rsidRPr="004C429A">
        <w:rPr>
          <w:rFonts w:ascii="Times New Roman" w:hAnsi="Times New Roman" w:cs="Times New Roman"/>
          <w:sz w:val="24"/>
          <w:szCs w:val="24"/>
          <w:lang w:val="en-US"/>
        </w:rPr>
        <w:t>m</w:t>
      </w:r>
      <w:r w:rsidRPr="004C429A">
        <w:rPr>
          <w:rFonts w:ascii="Times New Roman" w:hAnsi="Times New Roman" w:cs="Times New Roman"/>
          <w:sz w:val="24"/>
          <w:szCs w:val="24"/>
        </w:rPr>
        <w:t>; //выведет с новой строки 6</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?&gt;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Для выполнения кода примера следует создать в корневой папке сервера файл </w:t>
      </w:r>
      <w:r w:rsidRPr="004C429A">
        <w:rPr>
          <w:rFonts w:ascii="Times New Roman" w:hAnsi="Times New Roman" w:cs="Times New Roman"/>
          <w:sz w:val="24"/>
          <w:szCs w:val="24"/>
          <w:lang w:val="en-US"/>
        </w:rPr>
        <w:t>get</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xml:space="preserve"> и вызвать его из браузера </w:t>
      </w:r>
      <w:r w:rsidRPr="004C429A">
        <w:rPr>
          <w:rFonts w:ascii="Times New Roman" w:hAnsi="Times New Roman" w:cs="Times New Roman"/>
          <w:sz w:val="24"/>
          <w:szCs w:val="24"/>
          <w:lang w:val="en-US"/>
        </w:rPr>
        <w:t>URL</w:t>
      </w:r>
      <w:r w:rsidRPr="004C429A">
        <w:rPr>
          <w:rFonts w:ascii="Times New Roman" w:hAnsi="Times New Roman" w:cs="Times New Roman"/>
          <w:sz w:val="24"/>
          <w:szCs w:val="24"/>
        </w:rPr>
        <w:t xml:space="preserve">-адресом вида </w:t>
      </w:r>
      <w:hyperlink r:id="rId118" w:history="1">
        <w:r w:rsidRPr="004C429A">
          <w:rPr>
            <w:rStyle w:val="af7"/>
            <w:rFonts w:ascii="Times New Roman" w:hAnsi="Times New Roman" w:cs="Times New Roman"/>
            <w:sz w:val="24"/>
            <w:szCs w:val="24"/>
          </w:rPr>
          <w:t>http://</w:t>
        </w:r>
        <w:r w:rsidRPr="004C429A">
          <w:rPr>
            <w:rStyle w:val="af7"/>
            <w:rFonts w:ascii="Times New Roman" w:hAnsi="Times New Roman" w:cs="Times New Roman"/>
            <w:sz w:val="24"/>
            <w:szCs w:val="24"/>
            <w:lang w:val="en-US"/>
          </w:rPr>
          <w:t>localhost</w:t>
        </w:r>
        <w:r w:rsidRPr="004C429A">
          <w:rPr>
            <w:rStyle w:val="af7"/>
            <w:rFonts w:ascii="Times New Roman" w:hAnsi="Times New Roman" w:cs="Times New Roman"/>
            <w:sz w:val="24"/>
            <w:szCs w:val="24"/>
          </w:rPr>
          <w:t>/</w:t>
        </w:r>
        <w:r w:rsidRPr="004C429A">
          <w:rPr>
            <w:rStyle w:val="af7"/>
            <w:rFonts w:ascii="Times New Roman" w:hAnsi="Times New Roman" w:cs="Times New Roman"/>
            <w:sz w:val="24"/>
            <w:szCs w:val="24"/>
            <w:lang w:val="en-US"/>
          </w:rPr>
          <w:t>get</w:t>
        </w:r>
        <w:r w:rsidRPr="004C429A">
          <w:rPr>
            <w:rStyle w:val="af7"/>
            <w:rFonts w:ascii="Times New Roman" w:hAnsi="Times New Roman" w:cs="Times New Roman"/>
            <w:sz w:val="24"/>
            <w:szCs w:val="24"/>
          </w:rPr>
          <w:t>.php?name=Ivan&amp;n=5</w:t>
        </w:r>
      </w:hyperlink>
      <w:r w:rsidRPr="004C429A">
        <w:rPr>
          <w:rFonts w:ascii="Times New Roman" w:hAnsi="Times New Roman" w:cs="Times New Roman"/>
          <w:sz w:val="24"/>
          <w:szCs w:val="24"/>
        </w:rPr>
        <w:t xml:space="preserve">. </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Непривычная конструкция со строкой '</w:t>
      </w:r>
      <w:r w:rsidRPr="004C429A">
        <w:rPr>
          <w:rFonts w:ascii="Times New Roman" w:hAnsi="Times New Roman" w:cs="Times New Roman"/>
          <w:sz w:val="24"/>
          <w:szCs w:val="24"/>
          <w:lang w:val="en-US"/>
        </w:rPr>
        <w:t>name</w:t>
      </w:r>
      <w:r w:rsidRPr="004C429A">
        <w:rPr>
          <w:rFonts w:ascii="Times New Roman" w:hAnsi="Times New Roman" w:cs="Times New Roman"/>
          <w:sz w:val="24"/>
          <w:szCs w:val="24"/>
        </w:rPr>
        <w:t xml:space="preserve">' вместо числового индекса элемента массива, как мы узнаем в главе 4, используется в </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xml:space="preserve"> повсеместно.</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2. Данные могут быть переданы скрипту через тело </w:t>
      </w:r>
      <w:r w:rsidRPr="004C429A">
        <w:rPr>
          <w:rFonts w:ascii="Times New Roman" w:hAnsi="Times New Roman" w:cs="Times New Roman"/>
          <w:sz w:val="24"/>
          <w:szCs w:val="24"/>
          <w:lang w:val="en-US"/>
        </w:rPr>
        <w:t>HTTP</w:t>
      </w:r>
      <w:r w:rsidRPr="004C429A">
        <w:rPr>
          <w:rFonts w:ascii="Times New Roman" w:hAnsi="Times New Roman" w:cs="Times New Roman"/>
          <w:sz w:val="24"/>
          <w:szCs w:val="24"/>
        </w:rPr>
        <w:t xml:space="preserve">-запроса (метод </w:t>
      </w:r>
      <w:r w:rsidRPr="004C429A">
        <w:rPr>
          <w:rFonts w:ascii="Times New Roman" w:hAnsi="Times New Roman" w:cs="Times New Roman"/>
          <w:sz w:val="24"/>
          <w:szCs w:val="24"/>
          <w:lang w:val="en-US"/>
        </w:rPr>
        <w:t>POST</w:t>
      </w:r>
      <w:r w:rsidRPr="004C429A">
        <w:rPr>
          <w:rFonts w:ascii="Times New Roman" w:hAnsi="Times New Roman" w:cs="Times New Roman"/>
          <w:sz w:val="24"/>
          <w:szCs w:val="24"/>
        </w:rPr>
        <w:t xml:space="preserve">). В этом случае пользователь не видит переданных данных непосредственно. Как правило, методом </w:t>
      </w:r>
      <w:r w:rsidRPr="004C429A">
        <w:rPr>
          <w:rFonts w:ascii="Times New Roman" w:hAnsi="Times New Roman" w:cs="Times New Roman"/>
          <w:sz w:val="24"/>
          <w:szCs w:val="24"/>
          <w:lang w:val="en-US"/>
        </w:rPr>
        <w:t>POST</w:t>
      </w:r>
      <w:r w:rsidRPr="004C429A">
        <w:rPr>
          <w:rFonts w:ascii="Times New Roman" w:hAnsi="Times New Roman" w:cs="Times New Roman"/>
          <w:sz w:val="24"/>
          <w:szCs w:val="24"/>
        </w:rPr>
        <w:t xml:space="preserve"> передаются достаточно большие объемы данных, которые пользователь ввел или выбрал в форме, созданной средствами </w:t>
      </w:r>
      <w:r w:rsidRPr="004C429A">
        <w:rPr>
          <w:rFonts w:ascii="Times New Roman" w:hAnsi="Times New Roman" w:cs="Times New Roman"/>
          <w:sz w:val="24"/>
          <w:szCs w:val="24"/>
          <w:lang w:val="en-US"/>
        </w:rPr>
        <w:t>HTML</w:t>
      </w:r>
      <w:r w:rsidRPr="004C429A">
        <w:rPr>
          <w:rFonts w:ascii="Times New Roman" w:hAnsi="Times New Roman" w:cs="Times New Roman"/>
          <w:sz w:val="24"/>
          <w:szCs w:val="24"/>
        </w:rPr>
        <w:t xml:space="preserve"> этим же или другим скриптом. Максимальный размер данных, которые можно передать через форму методом </w:t>
      </w:r>
      <w:r w:rsidRPr="004C429A">
        <w:rPr>
          <w:rFonts w:ascii="Times New Roman" w:hAnsi="Times New Roman" w:cs="Times New Roman"/>
          <w:sz w:val="24"/>
          <w:szCs w:val="24"/>
          <w:lang w:val="en-US"/>
        </w:rPr>
        <w:t>POST</w:t>
      </w:r>
      <w:r w:rsidRPr="004C429A">
        <w:rPr>
          <w:rFonts w:ascii="Times New Roman" w:hAnsi="Times New Roman" w:cs="Times New Roman"/>
          <w:sz w:val="24"/>
          <w:szCs w:val="24"/>
        </w:rPr>
        <w:t xml:space="preserve">, определяется значением post_max_size в файле </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ini</w:t>
      </w:r>
      <w:r w:rsidRPr="004C429A">
        <w:rPr>
          <w:rFonts w:ascii="Times New Roman" w:hAnsi="Times New Roman" w:cs="Times New Roman"/>
          <w:sz w:val="24"/>
          <w:szCs w:val="24"/>
        </w:rPr>
        <w:t xml:space="preserve">. В коде скрипта все данные, переданные методом </w:t>
      </w:r>
      <w:r w:rsidRPr="004C429A">
        <w:rPr>
          <w:rFonts w:ascii="Times New Roman" w:hAnsi="Times New Roman" w:cs="Times New Roman"/>
          <w:sz w:val="24"/>
          <w:szCs w:val="24"/>
          <w:lang w:val="en-US"/>
        </w:rPr>
        <w:t>POST</w:t>
      </w:r>
      <w:r w:rsidRPr="004C429A">
        <w:rPr>
          <w:rFonts w:ascii="Times New Roman" w:hAnsi="Times New Roman" w:cs="Times New Roman"/>
          <w:sz w:val="24"/>
          <w:szCs w:val="24"/>
        </w:rPr>
        <w:t>, хранятся в глобальном массиве с именем $_</w:t>
      </w:r>
      <w:r w:rsidRPr="004C429A">
        <w:rPr>
          <w:rFonts w:ascii="Times New Roman" w:hAnsi="Times New Roman" w:cs="Times New Roman"/>
          <w:sz w:val="24"/>
          <w:szCs w:val="24"/>
          <w:lang w:val="en-US"/>
        </w:rPr>
        <w:t>POST</w:t>
      </w:r>
      <w:r w:rsidRPr="004C429A">
        <w:rPr>
          <w:rFonts w:ascii="Times New Roman" w:hAnsi="Times New Roman" w:cs="Times New Roman"/>
          <w:sz w:val="24"/>
          <w:szCs w:val="24"/>
        </w:rPr>
        <w:t xml:space="preserve"> и также непосредственно доступны для обработки.</w:t>
      </w:r>
    </w:p>
    <w:p w:rsidR="008B4F4E" w:rsidRPr="004C429A" w:rsidRDefault="008B4F4E"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sz w:val="24"/>
          <w:szCs w:val="24"/>
        </w:rPr>
        <w:lastRenderedPageBreak/>
        <w:t xml:space="preserve">Приведем пример, в котором скрипт с именем </w:t>
      </w:r>
      <w:r w:rsidRPr="004C429A">
        <w:rPr>
          <w:rFonts w:ascii="Times New Roman" w:hAnsi="Times New Roman" w:cs="Times New Roman"/>
          <w:sz w:val="24"/>
          <w:szCs w:val="24"/>
          <w:lang w:val="en-US"/>
        </w:rPr>
        <w:t>form</w:t>
      </w:r>
      <w:r w:rsidRPr="004C429A">
        <w:rPr>
          <w:rFonts w:ascii="Times New Roman" w:hAnsi="Times New Roman" w:cs="Times New Roman"/>
          <w:sz w:val="24"/>
          <w:szCs w:val="24"/>
        </w:rPr>
        <w:t>1.</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xml:space="preserve"> передает данные (имя пользователя) скрипту </w:t>
      </w:r>
      <w:r w:rsidRPr="004C429A">
        <w:rPr>
          <w:rFonts w:ascii="Times New Roman" w:hAnsi="Times New Roman" w:cs="Times New Roman"/>
          <w:sz w:val="24"/>
          <w:szCs w:val="24"/>
          <w:lang w:val="en-US"/>
        </w:rPr>
        <w:t>form</w:t>
      </w:r>
      <w:r w:rsidRPr="004C429A">
        <w:rPr>
          <w:rFonts w:ascii="Times New Roman" w:hAnsi="Times New Roman" w:cs="Times New Roman"/>
          <w:sz w:val="24"/>
          <w:szCs w:val="24"/>
        </w:rPr>
        <w:t>2.</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xml:space="preserve">, показывающему, какое имя было введено в форму первого скрипта. Для простоты оба файла не формируют заголовки </w:t>
      </w:r>
      <w:r w:rsidRPr="004C429A">
        <w:rPr>
          <w:rFonts w:ascii="Times New Roman" w:hAnsi="Times New Roman" w:cs="Times New Roman"/>
          <w:sz w:val="24"/>
          <w:szCs w:val="24"/>
          <w:lang w:val="en-US"/>
        </w:rPr>
        <w:t>HTML</w:t>
      </w:r>
      <w:r w:rsidRPr="004C429A">
        <w:rPr>
          <w:rFonts w:ascii="Times New Roman" w:hAnsi="Times New Roman" w:cs="Times New Roman"/>
          <w:sz w:val="24"/>
          <w:szCs w:val="24"/>
        </w:rPr>
        <w:t xml:space="preserve"> и содержат только латиницу.</w:t>
      </w:r>
    </w:p>
    <w:p w:rsidR="008B4F4E" w:rsidRPr="004C429A" w:rsidRDefault="008B4F4E" w:rsidP="00274AFC">
      <w:pPr>
        <w:spacing w:after="0" w:line="240" w:lineRule="auto"/>
        <w:ind w:firstLine="709"/>
        <w:jc w:val="both"/>
        <w:rPr>
          <w:rFonts w:ascii="Times New Roman" w:hAnsi="Times New Roman" w:cs="Times New Roman"/>
          <w:b/>
          <w:sz w:val="24"/>
          <w:szCs w:val="24"/>
        </w:rPr>
      </w:pP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b/>
          <w:sz w:val="24"/>
          <w:szCs w:val="24"/>
        </w:rPr>
        <w:t>Файл</w:t>
      </w:r>
      <w:r w:rsidRPr="004C429A">
        <w:rPr>
          <w:rFonts w:ascii="Times New Roman" w:hAnsi="Times New Roman" w:cs="Times New Roman"/>
          <w:b/>
          <w:sz w:val="24"/>
          <w:szCs w:val="24"/>
          <w:lang w:val="en-US"/>
        </w:rPr>
        <w:t xml:space="preserve"> form1.php</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&lt;form method="post" action="form2.php"&gt;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 xml:space="preserve">Your name: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&lt;input type="text" name="name" value=""&gt;</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&lt;input type="submit" value="OK"&gt;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&lt;/form&gt;</w:t>
      </w:r>
    </w:p>
    <w:p w:rsidR="008B4F4E" w:rsidRPr="004C429A" w:rsidRDefault="008B4F4E"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sz w:val="24"/>
          <w:szCs w:val="24"/>
        </w:rPr>
        <w:t xml:space="preserve">Обратите внимание, что в теге </w:t>
      </w:r>
      <w:r w:rsidRPr="004C429A">
        <w:rPr>
          <w:rFonts w:ascii="Times New Roman" w:hAnsi="Times New Roman" w:cs="Times New Roman"/>
          <w:sz w:val="24"/>
          <w:szCs w:val="24"/>
          <w:lang w:val="en-US"/>
        </w:rPr>
        <w:t>HTML</w:t>
      </w:r>
      <w:r w:rsidRPr="004C429A">
        <w:rPr>
          <w:rFonts w:ascii="Times New Roman" w:hAnsi="Times New Roman" w:cs="Times New Roman"/>
          <w:sz w:val="24"/>
          <w:szCs w:val="24"/>
        </w:rPr>
        <w:t>, открывающем форму, как минимум должен быть указан метод передачи данных (</w:t>
      </w:r>
      <w:r w:rsidRPr="004C429A">
        <w:rPr>
          <w:rFonts w:ascii="Times New Roman" w:hAnsi="Times New Roman" w:cs="Times New Roman"/>
          <w:sz w:val="24"/>
          <w:szCs w:val="24"/>
          <w:lang w:val="en-US"/>
        </w:rPr>
        <w:t>GET</w:t>
      </w:r>
      <w:r w:rsidRPr="004C429A">
        <w:rPr>
          <w:rFonts w:ascii="Times New Roman" w:hAnsi="Times New Roman" w:cs="Times New Roman"/>
          <w:sz w:val="24"/>
          <w:szCs w:val="24"/>
        </w:rPr>
        <w:t xml:space="preserve"> или </w:t>
      </w:r>
      <w:r w:rsidRPr="004C429A">
        <w:rPr>
          <w:rFonts w:ascii="Times New Roman" w:hAnsi="Times New Roman" w:cs="Times New Roman"/>
          <w:sz w:val="24"/>
          <w:szCs w:val="24"/>
          <w:lang w:val="en-US"/>
        </w:rPr>
        <w:t>POST</w:t>
      </w:r>
      <w:r w:rsidRPr="004C429A">
        <w:rPr>
          <w:rFonts w:ascii="Times New Roman" w:hAnsi="Times New Roman" w:cs="Times New Roman"/>
          <w:sz w:val="24"/>
          <w:szCs w:val="24"/>
        </w:rPr>
        <w:t xml:space="preserve">) и адрес скрипта, принимающего данные. Также все элементы формы, передающие данные, должны быть поименованы атрибутом </w:t>
      </w:r>
      <w:r w:rsidRPr="004C429A">
        <w:rPr>
          <w:rFonts w:ascii="Times New Roman" w:hAnsi="Times New Roman" w:cs="Times New Roman"/>
          <w:sz w:val="24"/>
          <w:szCs w:val="24"/>
          <w:lang w:val="en-US"/>
        </w:rPr>
        <w:t>name</w:t>
      </w:r>
      <w:r w:rsidRPr="004C429A">
        <w:rPr>
          <w:rFonts w:ascii="Times New Roman" w:hAnsi="Times New Roman" w:cs="Times New Roman"/>
          <w:sz w:val="24"/>
          <w:szCs w:val="24"/>
        </w:rPr>
        <w:t>="имя_переменной". Элемент массива $_</w:t>
      </w:r>
      <w:r w:rsidRPr="004C429A">
        <w:rPr>
          <w:rFonts w:ascii="Times New Roman" w:hAnsi="Times New Roman" w:cs="Times New Roman"/>
          <w:sz w:val="24"/>
          <w:szCs w:val="24"/>
          <w:lang w:val="en-US"/>
        </w:rPr>
        <w:t>GET</w:t>
      </w:r>
      <w:r w:rsidRPr="004C429A">
        <w:rPr>
          <w:rFonts w:ascii="Times New Roman" w:hAnsi="Times New Roman" w:cs="Times New Roman"/>
          <w:sz w:val="24"/>
          <w:szCs w:val="24"/>
        </w:rPr>
        <w:t xml:space="preserve"> или $_</w:t>
      </w:r>
      <w:r w:rsidRPr="004C429A">
        <w:rPr>
          <w:rFonts w:ascii="Times New Roman" w:hAnsi="Times New Roman" w:cs="Times New Roman"/>
          <w:sz w:val="24"/>
          <w:szCs w:val="24"/>
          <w:lang w:val="en-US"/>
        </w:rPr>
        <w:t>POST</w:t>
      </w:r>
      <w:r w:rsidRPr="004C429A">
        <w:rPr>
          <w:rFonts w:ascii="Times New Roman" w:hAnsi="Times New Roman" w:cs="Times New Roman"/>
          <w:sz w:val="24"/>
          <w:szCs w:val="24"/>
        </w:rPr>
        <w:t xml:space="preserve"> с индексом, соответствующим указанному имени, будет доступен скрипту, принимающему данные.</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b/>
          <w:sz w:val="24"/>
          <w:szCs w:val="24"/>
        </w:rPr>
        <w:t>Файл</w:t>
      </w:r>
      <w:r w:rsidRPr="004C429A">
        <w:rPr>
          <w:rFonts w:ascii="Times New Roman" w:hAnsi="Times New Roman" w:cs="Times New Roman"/>
          <w:b/>
          <w:sz w:val="24"/>
          <w:szCs w:val="24"/>
          <w:lang w:val="en-US"/>
        </w:rPr>
        <w:t xml:space="preserve"> form2.php</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&lt;?php</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echo 'Your name='.$_POST['name'].</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'&lt;br&gt;&lt;a href="form1.php"&gt;Back&lt;/a&gt;';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?&gt;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Кроме переданного имени, скрипт выводит с новой строки ссылку "</w:t>
      </w:r>
      <w:r w:rsidRPr="004C429A">
        <w:rPr>
          <w:rFonts w:ascii="Times New Roman" w:hAnsi="Times New Roman" w:cs="Times New Roman"/>
          <w:sz w:val="24"/>
          <w:szCs w:val="24"/>
          <w:lang w:val="en-US"/>
        </w:rPr>
        <w:t>Back</w:t>
      </w:r>
      <w:r w:rsidRPr="004C429A">
        <w:rPr>
          <w:rFonts w:ascii="Times New Roman" w:hAnsi="Times New Roman" w:cs="Times New Roman"/>
          <w:sz w:val="24"/>
          <w:szCs w:val="24"/>
        </w:rPr>
        <w:t>", позволяющую вернуться к первому скрипту (если оба они находятся в одной папке на сервере).</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Сразу же отметим, что такой подход - </w:t>
      </w:r>
      <w:r w:rsidRPr="004C429A">
        <w:rPr>
          <w:rFonts w:ascii="Times New Roman" w:hAnsi="Times New Roman" w:cs="Times New Roman"/>
          <w:i/>
          <w:sz w:val="24"/>
          <w:szCs w:val="24"/>
        </w:rPr>
        <w:t>непосредственное</w:t>
      </w:r>
      <w:r w:rsidRPr="004C429A">
        <w:rPr>
          <w:rFonts w:ascii="Times New Roman" w:hAnsi="Times New Roman" w:cs="Times New Roman"/>
          <w:sz w:val="24"/>
          <w:szCs w:val="24"/>
        </w:rPr>
        <w:t xml:space="preserve"> отображение или использование скриптом данных, переданных через форму </w:t>
      </w:r>
      <w:r w:rsidRPr="004C429A">
        <w:rPr>
          <w:rFonts w:ascii="Times New Roman" w:hAnsi="Times New Roman" w:cs="Times New Roman"/>
          <w:sz w:val="24"/>
          <w:szCs w:val="24"/>
          <w:lang w:val="en-US"/>
        </w:rPr>
        <w:t>HTML</w:t>
      </w:r>
      <w:r w:rsidRPr="004C429A">
        <w:rPr>
          <w:rFonts w:ascii="Times New Roman" w:hAnsi="Times New Roman" w:cs="Times New Roman"/>
          <w:sz w:val="24"/>
          <w:szCs w:val="24"/>
        </w:rPr>
        <w:t xml:space="preserve">, в реальных приложениях абсолютно недопустим и крайне опасен! Попробуйте, например, ввести в форму первого скрипта значение &lt;b&gt;Ivan (перед именем открывается, но не закрывается тег жирного начертания текста). Весь вывод скрипта </w:t>
      </w:r>
      <w:r w:rsidRPr="004C429A">
        <w:rPr>
          <w:rFonts w:ascii="Times New Roman" w:hAnsi="Times New Roman" w:cs="Times New Roman"/>
          <w:sz w:val="24"/>
          <w:szCs w:val="24"/>
          <w:lang w:val="en-US"/>
        </w:rPr>
        <w:t>form</w:t>
      </w:r>
      <w:r w:rsidRPr="004C429A">
        <w:rPr>
          <w:rFonts w:ascii="Times New Roman" w:hAnsi="Times New Roman" w:cs="Times New Roman"/>
          <w:sz w:val="24"/>
          <w:szCs w:val="24"/>
        </w:rPr>
        <w:t>2.</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следующий за $_</w:t>
      </w:r>
      <w:r w:rsidRPr="004C429A">
        <w:rPr>
          <w:rFonts w:ascii="Times New Roman" w:hAnsi="Times New Roman" w:cs="Times New Roman"/>
          <w:sz w:val="24"/>
          <w:szCs w:val="24"/>
          <w:lang w:val="en-US"/>
        </w:rPr>
        <w:t>POST</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name</w:t>
      </w:r>
      <w:r w:rsidRPr="004C429A">
        <w:rPr>
          <w:rFonts w:ascii="Times New Roman" w:hAnsi="Times New Roman" w:cs="Times New Roman"/>
          <w:sz w:val="24"/>
          <w:szCs w:val="24"/>
        </w:rPr>
        <w:t xml:space="preserve">'], окажется отображен с жирным начертанием текста - а ведь это еще самое безобидное "нарушение", которое может допустить пользователь при вводе данных. Поэтому существенная часть главы будет посвящена приемам правильной </w:t>
      </w:r>
      <w:r w:rsidRPr="004C429A">
        <w:rPr>
          <w:rFonts w:ascii="Times New Roman" w:hAnsi="Times New Roman" w:cs="Times New Roman"/>
          <w:i/>
          <w:sz w:val="24"/>
          <w:szCs w:val="24"/>
        </w:rPr>
        <w:t>фильтрации</w:t>
      </w:r>
      <w:r w:rsidRPr="004C429A">
        <w:rPr>
          <w:rFonts w:ascii="Times New Roman" w:hAnsi="Times New Roman" w:cs="Times New Roman"/>
          <w:sz w:val="24"/>
          <w:szCs w:val="24"/>
        </w:rPr>
        <w:t xml:space="preserve"> данных пользователя, делающей их относительно безопасными.</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Для полноты картины перечислим другие способа обмена данными между скриптом и "внешним миром". Они будут изучены позднее.</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3. Чтение и запись данных с помощью текстовых или бинарных файлов (в терминологии </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xml:space="preserve"> - "плоских", flat) будут изучены в главе 6.</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4. Обмену данными с СУБД MySQL посвящена глава 8. Отметим, что в </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xml:space="preserve"> возможна поддержка альтернативных СУБД, мало отличающаяся от </w:t>
      </w:r>
      <w:r w:rsidRPr="004C429A">
        <w:rPr>
          <w:rFonts w:ascii="Times New Roman" w:hAnsi="Times New Roman" w:cs="Times New Roman"/>
          <w:sz w:val="24"/>
          <w:szCs w:val="24"/>
          <w:lang w:val="en-US"/>
        </w:rPr>
        <w:t>MySQL</w:t>
      </w:r>
      <w:r w:rsidRPr="004C429A">
        <w:rPr>
          <w:rFonts w:ascii="Times New Roman" w:hAnsi="Times New Roman" w:cs="Times New Roman"/>
          <w:sz w:val="24"/>
          <w:szCs w:val="24"/>
        </w:rPr>
        <w: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5. Скрипт может сохранять и читать информацию с помощью </w:t>
      </w:r>
      <w:r w:rsidRPr="004C429A">
        <w:rPr>
          <w:rFonts w:ascii="Times New Roman" w:hAnsi="Times New Roman" w:cs="Times New Roman"/>
          <w:sz w:val="24"/>
          <w:szCs w:val="24"/>
          <w:lang w:val="en-US"/>
        </w:rPr>
        <w:t>c</w:t>
      </w:r>
      <w:r w:rsidRPr="004C429A">
        <w:rPr>
          <w:rFonts w:ascii="Times New Roman" w:hAnsi="Times New Roman" w:cs="Times New Roman"/>
          <w:sz w:val="24"/>
          <w:szCs w:val="24"/>
        </w:rPr>
        <w:t>ookie-файлов на стороне клиента. Данные будут доступны через глобальный массив $_COOKIES, работы с которым мы коснемся в главе 9.</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6. Скрипт, при включенных в браузере </w:t>
      </w:r>
      <w:r w:rsidRPr="004C429A">
        <w:rPr>
          <w:rFonts w:ascii="Times New Roman" w:hAnsi="Times New Roman" w:cs="Times New Roman"/>
          <w:sz w:val="24"/>
          <w:szCs w:val="24"/>
          <w:lang w:val="en-US"/>
        </w:rPr>
        <w:t>c</w:t>
      </w:r>
      <w:r w:rsidRPr="004C429A">
        <w:rPr>
          <w:rFonts w:ascii="Times New Roman" w:hAnsi="Times New Roman" w:cs="Times New Roman"/>
          <w:sz w:val="24"/>
          <w:szCs w:val="24"/>
        </w:rPr>
        <w:t>ookie</w:t>
      </w:r>
      <w:r w:rsidRPr="004C429A">
        <w:rPr>
          <w:rFonts w:ascii="Times New Roman" w:hAnsi="Times New Roman" w:cs="Times New Roman"/>
          <w:sz w:val="24"/>
          <w:szCs w:val="24"/>
          <w:lang w:val="en-US"/>
        </w:rPr>
        <w:t>s</w:t>
      </w:r>
      <w:r w:rsidRPr="004C429A">
        <w:rPr>
          <w:rFonts w:ascii="Times New Roman" w:hAnsi="Times New Roman" w:cs="Times New Roman"/>
          <w:sz w:val="24"/>
          <w:szCs w:val="24"/>
        </w:rPr>
        <w:t>, может использовать сессии браузера, доступные через глобальный массив $_SESSION. Работа с сессиями также будет рассмотрена в главе 9.</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Прежде, чем перейти к подробному разбору обработки пользовательских данных, внесем окончательную ясность в вопрос с апострофами ' и двойными кавычками " в строковых константах, например, выводимых оператором </w:t>
      </w:r>
      <w:r w:rsidRPr="004C429A">
        <w:rPr>
          <w:rFonts w:ascii="Times New Roman" w:hAnsi="Times New Roman" w:cs="Times New Roman"/>
          <w:sz w:val="24"/>
          <w:szCs w:val="24"/>
          <w:lang w:val="en-US"/>
        </w:rPr>
        <w:t>echo</w:t>
      </w:r>
      <w:r w:rsidRPr="004C429A">
        <w:rPr>
          <w:rFonts w:ascii="Times New Roman" w:hAnsi="Times New Roman" w:cs="Times New Roman"/>
          <w:sz w:val="24"/>
          <w:szCs w:val="24"/>
        </w:rPr>
        <w: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Основное правило очень простое:</w:t>
      </w:r>
    </w:p>
    <w:p w:rsidR="008B4F4E" w:rsidRPr="004C429A" w:rsidRDefault="008B4F4E" w:rsidP="00274AFC">
      <w:pPr>
        <w:numPr>
          <w:ilvl w:val="0"/>
          <w:numId w:val="82"/>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строки в двойных кавычках " </w:t>
      </w:r>
      <w:r w:rsidRPr="004C429A">
        <w:rPr>
          <w:rFonts w:ascii="Times New Roman" w:hAnsi="Times New Roman" w:cs="Times New Roman"/>
          <w:i/>
          <w:sz w:val="24"/>
          <w:szCs w:val="24"/>
        </w:rPr>
        <w:t>оцениваются</w:t>
      </w:r>
      <w:r w:rsidRPr="004C429A">
        <w:rPr>
          <w:rFonts w:ascii="Times New Roman" w:hAnsi="Times New Roman" w:cs="Times New Roman"/>
          <w:sz w:val="24"/>
          <w:szCs w:val="24"/>
        </w:rPr>
        <w:t xml:space="preserve"> - т.е. в них производится подстановка имен переменных и спецсимволов, заимствованных из языка </w:t>
      </w:r>
      <w:r w:rsidRPr="004C429A">
        <w:rPr>
          <w:rFonts w:ascii="Times New Roman" w:hAnsi="Times New Roman" w:cs="Times New Roman"/>
          <w:sz w:val="24"/>
          <w:szCs w:val="24"/>
          <w:lang w:val="en-US"/>
        </w:rPr>
        <w:t>C</w:t>
      </w:r>
      <w:r w:rsidRPr="004C429A">
        <w:rPr>
          <w:rFonts w:ascii="Times New Roman" w:hAnsi="Times New Roman" w:cs="Times New Roman"/>
          <w:sz w:val="24"/>
          <w:szCs w:val="24"/>
        </w:rPr>
        <w:t>++;</w:t>
      </w:r>
    </w:p>
    <w:p w:rsidR="008B4F4E" w:rsidRPr="004C429A" w:rsidRDefault="008B4F4E" w:rsidP="00274AFC">
      <w:pPr>
        <w:numPr>
          <w:ilvl w:val="0"/>
          <w:numId w:val="82"/>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lastRenderedPageBreak/>
        <w:t>строки в апострофах ' печатаются "как есть", без подстановки имен переменных и управляющих последовательностей.</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Сравним вывод этих двух операторов </w:t>
      </w:r>
      <w:r w:rsidRPr="004C429A">
        <w:rPr>
          <w:rFonts w:ascii="Times New Roman" w:hAnsi="Times New Roman" w:cs="Times New Roman"/>
          <w:sz w:val="24"/>
          <w:szCs w:val="24"/>
          <w:lang w:val="en-US"/>
        </w:rPr>
        <w:t>echo</w:t>
      </w:r>
      <w:r w:rsidRPr="004C429A">
        <w:rPr>
          <w:rFonts w:ascii="Times New Roman" w:hAnsi="Times New Roman" w:cs="Times New Roman"/>
          <w:sz w:val="24"/>
          <w:szCs w:val="24"/>
        </w:rPr>
        <w: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&lt;?php</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$a=1e3; $s = "String&lt;br&gt;\n";</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echo "$a,$s"; //</w:t>
      </w:r>
      <w:r w:rsidRPr="004C429A">
        <w:rPr>
          <w:rFonts w:ascii="Times New Roman" w:hAnsi="Times New Roman" w:cs="Times New Roman"/>
          <w:sz w:val="24"/>
          <w:szCs w:val="24"/>
        </w:rPr>
        <w:t>выведет</w:t>
      </w:r>
      <w:r w:rsidRPr="004C429A">
        <w:rPr>
          <w:rFonts w:ascii="Times New Roman" w:hAnsi="Times New Roman" w:cs="Times New Roman"/>
          <w:sz w:val="24"/>
          <w:szCs w:val="24"/>
          <w:lang w:val="en-US"/>
        </w:rPr>
        <w:t xml:space="preserve"> 1000,String</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echo '$a,$s'; //</w:t>
      </w:r>
      <w:r w:rsidRPr="004C429A">
        <w:rPr>
          <w:rFonts w:ascii="Times New Roman" w:hAnsi="Times New Roman" w:cs="Times New Roman"/>
          <w:sz w:val="24"/>
          <w:szCs w:val="24"/>
        </w:rPr>
        <w:t>выведет</w:t>
      </w:r>
      <w:r w:rsidRPr="004C429A">
        <w:rPr>
          <w:rFonts w:ascii="Times New Roman" w:hAnsi="Times New Roman" w:cs="Times New Roman"/>
          <w:sz w:val="24"/>
          <w:szCs w:val="24"/>
          <w:lang w:val="en-US"/>
        </w:rPr>
        <w:t xml:space="preserve"> $a,$s</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?&gt;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Обратите внимание, что первый оператор добавит разрыв строки как в отображаемый пользователю на экране код </w:t>
      </w:r>
      <w:r w:rsidRPr="004C429A">
        <w:rPr>
          <w:rFonts w:ascii="Times New Roman" w:hAnsi="Times New Roman" w:cs="Times New Roman"/>
          <w:sz w:val="24"/>
          <w:szCs w:val="24"/>
          <w:lang w:val="en-US"/>
        </w:rPr>
        <w:t>HTML</w:t>
      </w:r>
      <w:r w:rsidRPr="004C429A">
        <w:rPr>
          <w:rFonts w:ascii="Times New Roman" w:hAnsi="Times New Roman" w:cs="Times New Roman"/>
          <w:sz w:val="24"/>
          <w:szCs w:val="24"/>
        </w:rPr>
        <w:t xml:space="preserve"> (за счет добавления тега &lt;</w:t>
      </w:r>
      <w:r w:rsidRPr="004C429A">
        <w:rPr>
          <w:rFonts w:ascii="Times New Roman" w:hAnsi="Times New Roman" w:cs="Times New Roman"/>
          <w:sz w:val="24"/>
          <w:szCs w:val="24"/>
          <w:lang w:val="en-US"/>
        </w:rPr>
        <w:t>br</w:t>
      </w:r>
      <w:r w:rsidRPr="004C429A">
        <w:rPr>
          <w:rFonts w:ascii="Times New Roman" w:hAnsi="Times New Roman" w:cs="Times New Roman"/>
          <w:sz w:val="24"/>
          <w:szCs w:val="24"/>
        </w:rPr>
        <w:t>&gt;), так и в исходный текст документа, увидеть который можно из контекстного меню "Просмотр кода страницы" вашего браузера (за счет физического разрыва строки управляющей последовательностью сим</w:t>
      </w:r>
      <w:r w:rsidRPr="004C429A">
        <w:rPr>
          <w:rFonts w:ascii="Times New Roman" w:hAnsi="Times New Roman" w:cs="Times New Roman"/>
          <w:sz w:val="24"/>
          <w:szCs w:val="24"/>
        </w:rPr>
        <w:softHyphen/>
        <w:t>волов \</w:t>
      </w:r>
      <w:r w:rsidRPr="004C429A">
        <w:rPr>
          <w:rFonts w:ascii="Times New Roman" w:hAnsi="Times New Roman" w:cs="Times New Roman"/>
          <w:sz w:val="24"/>
          <w:szCs w:val="24"/>
          <w:lang w:val="en-US"/>
        </w:rPr>
        <w:t>n</w:t>
      </w:r>
      <w:r w:rsidRPr="004C429A">
        <w:rPr>
          <w:rFonts w:ascii="Times New Roman" w:hAnsi="Times New Roman" w:cs="Times New Roman"/>
          <w:sz w:val="24"/>
          <w:szCs w:val="24"/>
        </w:rPr>
        <w: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К сожалению, при небрежном форматировании кода, </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xml:space="preserve"> не всегда способен корректно подставить значения переменных или элементов массива в строки, заключенные в двойные кавычки:</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&lt;?php</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$a='10 apples';</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echo "&lt;br&gt;I have $atoday";</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echo "&lt;br&gt;I have {$a}today";</w:t>
      </w:r>
    </w:p>
    <w:p w:rsidR="008B4F4E" w:rsidRPr="004C429A" w:rsidRDefault="008B4F4E" w:rsidP="00274AFC">
      <w:pPr>
        <w:spacing w:after="0" w:line="240" w:lineRule="auto"/>
        <w:ind w:firstLine="709"/>
        <w:jc w:val="both"/>
        <w:rPr>
          <w:rFonts w:ascii="Times New Roman" w:hAnsi="Times New Roman" w:cs="Times New Roman"/>
          <w:spacing w:val="-2"/>
          <w:sz w:val="24"/>
          <w:szCs w:val="24"/>
        </w:rPr>
      </w:pPr>
      <w:r w:rsidRPr="004C429A">
        <w:rPr>
          <w:rFonts w:ascii="Times New Roman" w:hAnsi="Times New Roman" w:cs="Times New Roman"/>
          <w:sz w:val="24"/>
          <w:szCs w:val="24"/>
        </w:rPr>
        <w:t>?&gt;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pacing w:val="-2"/>
          <w:sz w:val="24"/>
          <w:szCs w:val="24"/>
        </w:rPr>
        <w:t xml:space="preserve">Первый оператор </w:t>
      </w:r>
      <w:r w:rsidRPr="004C429A">
        <w:rPr>
          <w:rFonts w:ascii="Times New Roman" w:hAnsi="Times New Roman" w:cs="Times New Roman"/>
          <w:spacing w:val="-2"/>
          <w:sz w:val="24"/>
          <w:szCs w:val="24"/>
          <w:lang w:val="en-US"/>
        </w:rPr>
        <w:t>echo</w:t>
      </w:r>
      <w:r w:rsidRPr="004C429A">
        <w:rPr>
          <w:rFonts w:ascii="Times New Roman" w:hAnsi="Times New Roman" w:cs="Times New Roman"/>
          <w:spacing w:val="-2"/>
          <w:sz w:val="24"/>
          <w:szCs w:val="24"/>
        </w:rPr>
        <w:t xml:space="preserve"> не сработает корректно и приведет к выводу в браузер предупреждения (если эта возможность не отключена в настройках </w:t>
      </w:r>
      <w:r w:rsidRPr="004C429A">
        <w:rPr>
          <w:rFonts w:ascii="Times New Roman" w:hAnsi="Times New Roman" w:cs="Times New Roman"/>
          <w:spacing w:val="-2"/>
          <w:sz w:val="24"/>
          <w:szCs w:val="24"/>
          <w:lang w:val="en-US"/>
        </w:rPr>
        <w:t>php</w:t>
      </w:r>
      <w:r w:rsidRPr="004C429A">
        <w:rPr>
          <w:rFonts w:ascii="Times New Roman" w:hAnsi="Times New Roman" w:cs="Times New Roman"/>
          <w:spacing w:val="-2"/>
          <w:sz w:val="24"/>
          <w:szCs w:val="24"/>
        </w:rPr>
        <w:t>.</w:t>
      </w:r>
      <w:r w:rsidRPr="004C429A">
        <w:rPr>
          <w:rFonts w:ascii="Times New Roman" w:hAnsi="Times New Roman" w:cs="Times New Roman"/>
          <w:spacing w:val="-2"/>
          <w:sz w:val="24"/>
          <w:szCs w:val="24"/>
          <w:lang w:val="en-US"/>
        </w:rPr>
        <w:t>ini</w:t>
      </w:r>
      <w:r w:rsidRPr="004C429A">
        <w:rPr>
          <w:rFonts w:ascii="Times New Roman" w:hAnsi="Times New Roman" w:cs="Times New Roman"/>
          <w:spacing w:val="-2"/>
          <w:sz w:val="24"/>
          <w:szCs w:val="24"/>
        </w:rPr>
        <w:t>). Суть дела в том, что если интерпретатор встречает знак доллара ($) внутри строки в двойных кавычках, он захватывает настолько много символов, насколько возможно, чтобы сформировать правильное имя переменной, а символ '</w:t>
      </w:r>
      <w:r w:rsidRPr="004C429A">
        <w:rPr>
          <w:rFonts w:ascii="Times New Roman" w:hAnsi="Times New Roman" w:cs="Times New Roman"/>
          <w:spacing w:val="-2"/>
          <w:sz w:val="24"/>
          <w:szCs w:val="24"/>
          <w:lang w:val="en-US"/>
        </w:rPr>
        <w:t>t</w:t>
      </w:r>
      <w:r w:rsidRPr="004C429A">
        <w:rPr>
          <w:rFonts w:ascii="Times New Roman" w:hAnsi="Times New Roman" w:cs="Times New Roman"/>
          <w:spacing w:val="-2"/>
          <w:sz w:val="24"/>
          <w:szCs w:val="24"/>
        </w:rPr>
        <w:t>', без пробела следующий за значением переменной $</w:t>
      </w:r>
      <w:r w:rsidRPr="004C429A">
        <w:rPr>
          <w:rFonts w:ascii="Times New Roman" w:hAnsi="Times New Roman" w:cs="Times New Roman"/>
          <w:spacing w:val="-2"/>
          <w:sz w:val="24"/>
          <w:szCs w:val="24"/>
          <w:lang w:val="en-US"/>
        </w:rPr>
        <w:t>a</w:t>
      </w:r>
      <w:r w:rsidRPr="004C429A">
        <w:rPr>
          <w:rFonts w:ascii="Times New Roman" w:hAnsi="Times New Roman" w:cs="Times New Roman"/>
          <w:spacing w:val="-2"/>
          <w:sz w:val="24"/>
          <w:szCs w:val="24"/>
        </w:rPr>
        <w:t xml:space="preserve">, является допустимым в имени объекта. Если вы хотите точно определить конец имени, заключайте имя переменной в фигурные скобки, как и сделано во втором операторе </w:t>
      </w:r>
      <w:r w:rsidRPr="004C429A">
        <w:rPr>
          <w:rFonts w:ascii="Times New Roman" w:hAnsi="Times New Roman" w:cs="Times New Roman"/>
          <w:spacing w:val="-2"/>
          <w:sz w:val="24"/>
          <w:szCs w:val="24"/>
          <w:lang w:val="en-US"/>
        </w:rPr>
        <w:t>echo</w:t>
      </w:r>
      <w:r w:rsidRPr="004C429A">
        <w:rPr>
          <w:rFonts w:ascii="Times New Roman" w:hAnsi="Times New Roman" w:cs="Times New Roman"/>
          <w:spacing w:val="-2"/>
          <w:sz w:val="24"/>
          <w:szCs w:val="24"/>
        </w:rPr>
        <w:t xml:space="preserve">. </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Если применение фигурных скобок кажется неудобным, во многих случаях можно заменить строку, заключенную в двойные кавычки, несколькими строками в апострофах, соединенных оператором сцепления строк "точка":</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&lt;?php</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$a='10 apples';</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echo '&lt;br&gt;I have '.$a.'today';</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?&gt;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Невнимательность с кавычками приводит к ошибке </w:t>
      </w:r>
      <w:r w:rsidRPr="004C429A">
        <w:rPr>
          <w:rFonts w:ascii="Times New Roman" w:hAnsi="Times New Roman" w:cs="Times New Roman"/>
          <w:sz w:val="24"/>
          <w:szCs w:val="24"/>
          <w:lang w:val="en-US"/>
        </w:rPr>
        <w:t>Parseerror</w:t>
      </w:r>
      <w:r w:rsidRPr="004C429A">
        <w:rPr>
          <w:rFonts w:ascii="Times New Roman" w:hAnsi="Times New Roman" w:cs="Times New Roman"/>
          <w:sz w:val="24"/>
          <w:szCs w:val="24"/>
        </w:rPr>
        <w:t>, поэтому привыкайте следить за ними тщательно.</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В табл.</w:t>
      </w:r>
      <w:r w:rsidRPr="004C429A">
        <w:rPr>
          <w:rFonts w:ascii="Times New Roman" w:hAnsi="Times New Roman" w:cs="Times New Roman"/>
          <w:sz w:val="24"/>
          <w:szCs w:val="24"/>
          <w:lang w:val="en-US"/>
        </w:rPr>
        <w:t> </w:t>
      </w:r>
      <w:r w:rsidRPr="004C429A">
        <w:rPr>
          <w:rFonts w:ascii="Times New Roman" w:hAnsi="Times New Roman" w:cs="Times New Roman"/>
          <w:sz w:val="24"/>
          <w:szCs w:val="24"/>
        </w:rPr>
        <w:t xml:space="preserve">3 приведены основные управляющие последовательности </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применимые к строкам в двойных кавычках.</w:t>
      </w:r>
    </w:p>
    <w:p w:rsidR="008B4F4E" w:rsidRPr="004C429A" w:rsidRDefault="008B4F4E" w:rsidP="00274AFC">
      <w:pPr>
        <w:spacing w:after="0" w:line="240" w:lineRule="auto"/>
        <w:ind w:firstLine="709"/>
        <w:jc w:val="both"/>
        <w:rPr>
          <w:rFonts w:ascii="Times New Roman" w:hAnsi="Times New Roman" w:cs="Times New Roman"/>
          <w:bCs/>
          <w:sz w:val="24"/>
          <w:szCs w:val="24"/>
        </w:rPr>
      </w:pPr>
      <w:r w:rsidRPr="004C429A">
        <w:rPr>
          <w:rFonts w:ascii="Times New Roman" w:hAnsi="Times New Roman" w:cs="Times New Roman"/>
          <w:sz w:val="24"/>
          <w:szCs w:val="24"/>
        </w:rPr>
        <w:t>Таблица 3 Управляющие последовательности в строках</w:t>
      </w:r>
    </w:p>
    <w:tbl>
      <w:tblPr>
        <w:tblW w:w="0" w:type="auto"/>
        <w:tblInd w:w="108" w:type="dxa"/>
        <w:tblLayout w:type="fixed"/>
        <w:tblLook w:val="0000" w:firstRow="0" w:lastRow="0" w:firstColumn="0" w:lastColumn="0" w:noHBand="0" w:noVBand="0"/>
      </w:tblPr>
      <w:tblGrid>
        <w:gridCol w:w="2410"/>
        <w:gridCol w:w="7796"/>
      </w:tblGrid>
      <w:tr w:rsidR="008B4F4E" w:rsidRPr="004C429A" w:rsidTr="008B4F4E">
        <w:tc>
          <w:tcPr>
            <w:tcW w:w="2410" w:type="dxa"/>
            <w:tcBorders>
              <w:top w:val="single" w:sz="6" w:space="0" w:color="000000"/>
              <w:left w:val="single" w:sz="6" w:space="0" w:color="000000"/>
              <w:bottom w:val="single" w:sz="6" w:space="0" w:color="000000"/>
            </w:tcBorders>
            <w:shd w:val="clear" w:color="auto" w:fill="auto"/>
          </w:tcPr>
          <w:p w:rsidR="008B4F4E" w:rsidRPr="004C429A" w:rsidRDefault="008B4F4E" w:rsidP="005B229B">
            <w:pPr>
              <w:spacing w:after="0" w:line="240" w:lineRule="auto"/>
              <w:jc w:val="both"/>
              <w:rPr>
                <w:rFonts w:ascii="Times New Roman" w:hAnsi="Times New Roman" w:cs="Times New Roman"/>
                <w:bCs/>
                <w:sz w:val="24"/>
                <w:szCs w:val="24"/>
              </w:rPr>
            </w:pPr>
            <w:r w:rsidRPr="004C429A">
              <w:rPr>
                <w:rFonts w:ascii="Times New Roman" w:hAnsi="Times New Roman" w:cs="Times New Roman"/>
                <w:bCs/>
                <w:sz w:val="24"/>
                <w:szCs w:val="24"/>
              </w:rPr>
              <w:t>Последовательность</w:t>
            </w:r>
          </w:p>
        </w:tc>
        <w:tc>
          <w:tcPr>
            <w:tcW w:w="7796" w:type="dxa"/>
            <w:tcBorders>
              <w:top w:val="single" w:sz="6" w:space="0" w:color="000000"/>
              <w:left w:val="single" w:sz="6" w:space="0" w:color="000000"/>
              <w:bottom w:val="single" w:sz="6" w:space="0" w:color="000000"/>
              <w:right w:val="single" w:sz="6" w:space="0" w:color="000000"/>
            </w:tcBorders>
            <w:shd w:val="clear" w:color="auto" w:fill="auto"/>
          </w:tcPr>
          <w:p w:rsidR="008B4F4E" w:rsidRPr="004C429A" w:rsidRDefault="008B4F4E" w:rsidP="005B229B">
            <w:pPr>
              <w:spacing w:after="0" w:line="240" w:lineRule="auto"/>
              <w:jc w:val="both"/>
              <w:rPr>
                <w:rFonts w:ascii="Times New Roman" w:hAnsi="Times New Roman" w:cs="Times New Roman"/>
                <w:sz w:val="24"/>
                <w:szCs w:val="24"/>
              </w:rPr>
            </w:pPr>
            <w:r w:rsidRPr="004C429A">
              <w:rPr>
                <w:rFonts w:ascii="Times New Roman" w:hAnsi="Times New Roman" w:cs="Times New Roman"/>
                <w:bCs/>
                <w:sz w:val="24"/>
                <w:szCs w:val="24"/>
              </w:rPr>
              <w:t>Значение</w:t>
            </w:r>
          </w:p>
        </w:tc>
      </w:tr>
      <w:tr w:rsidR="008B4F4E" w:rsidRPr="004C429A" w:rsidTr="008B4F4E">
        <w:tc>
          <w:tcPr>
            <w:tcW w:w="2410" w:type="dxa"/>
            <w:tcBorders>
              <w:top w:val="single" w:sz="6" w:space="0" w:color="000000"/>
              <w:left w:val="single" w:sz="6" w:space="0" w:color="000000"/>
              <w:bottom w:val="single" w:sz="6" w:space="0" w:color="000000"/>
            </w:tcBorders>
            <w:shd w:val="clear" w:color="auto" w:fill="auto"/>
          </w:tcPr>
          <w:p w:rsidR="008B4F4E" w:rsidRPr="004C429A" w:rsidRDefault="008B4F4E" w:rsidP="005B229B">
            <w:pPr>
              <w:spacing w:after="0" w:line="240" w:lineRule="auto"/>
              <w:jc w:val="both"/>
              <w:rPr>
                <w:rFonts w:ascii="Times New Roman" w:hAnsi="Times New Roman" w:cs="Times New Roman"/>
                <w:sz w:val="24"/>
                <w:szCs w:val="24"/>
              </w:rPr>
            </w:pPr>
            <w:r w:rsidRPr="004C429A">
              <w:rPr>
                <w:rFonts w:ascii="Times New Roman" w:hAnsi="Times New Roman" w:cs="Times New Roman"/>
                <w:iCs/>
                <w:sz w:val="24"/>
                <w:szCs w:val="24"/>
              </w:rPr>
              <w:t>\n</w:t>
            </w:r>
          </w:p>
        </w:tc>
        <w:tc>
          <w:tcPr>
            <w:tcW w:w="7796" w:type="dxa"/>
            <w:tcBorders>
              <w:top w:val="single" w:sz="6" w:space="0" w:color="000000"/>
              <w:left w:val="single" w:sz="6" w:space="0" w:color="000000"/>
              <w:bottom w:val="single" w:sz="6" w:space="0" w:color="000000"/>
              <w:right w:val="single" w:sz="6" w:space="0" w:color="000000"/>
            </w:tcBorders>
            <w:shd w:val="clear" w:color="auto" w:fill="auto"/>
          </w:tcPr>
          <w:p w:rsidR="008B4F4E" w:rsidRPr="004C429A" w:rsidRDefault="008B4F4E" w:rsidP="005B229B">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Новая строка (LF или 0x0A (10) в ASCII)</w:t>
            </w:r>
          </w:p>
        </w:tc>
      </w:tr>
      <w:tr w:rsidR="008B4F4E" w:rsidRPr="004C429A" w:rsidTr="008B4F4E">
        <w:tc>
          <w:tcPr>
            <w:tcW w:w="2410" w:type="dxa"/>
            <w:tcBorders>
              <w:top w:val="single" w:sz="6" w:space="0" w:color="000000"/>
              <w:left w:val="single" w:sz="6" w:space="0" w:color="000000"/>
              <w:bottom w:val="single" w:sz="6" w:space="0" w:color="000000"/>
            </w:tcBorders>
            <w:shd w:val="clear" w:color="auto" w:fill="auto"/>
          </w:tcPr>
          <w:p w:rsidR="008B4F4E" w:rsidRPr="004C429A" w:rsidRDefault="008B4F4E" w:rsidP="005B229B">
            <w:pPr>
              <w:spacing w:after="0" w:line="240" w:lineRule="auto"/>
              <w:jc w:val="both"/>
              <w:rPr>
                <w:rFonts w:ascii="Times New Roman" w:hAnsi="Times New Roman" w:cs="Times New Roman"/>
                <w:sz w:val="24"/>
                <w:szCs w:val="24"/>
              </w:rPr>
            </w:pPr>
            <w:r w:rsidRPr="004C429A">
              <w:rPr>
                <w:rFonts w:ascii="Times New Roman" w:hAnsi="Times New Roman" w:cs="Times New Roman"/>
                <w:iCs/>
                <w:sz w:val="24"/>
                <w:szCs w:val="24"/>
              </w:rPr>
              <w:t>\r</w:t>
            </w:r>
          </w:p>
        </w:tc>
        <w:tc>
          <w:tcPr>
            <w:tcW w:w="7796" w:type="dxa"/>
            <w:tcBorders>
              <w:top w:val="single" w:sz="6" w:space="0" w:color="000000"/>
              <w:left w:val="single" w:sz="6" w:space="0" w:color="000000"/>
              <w:bottom w:val="single" w:sz="6" w:space="0" w:color="000000"/>
              <w:right w:val="single" w:sz="6" w:space="0" w:color="000000"/>
            </w:tcBorders>
            <w:shd w:val="clear" w:color="auto" w:fill="auto"/>
          </w:tcPr>
          <w:p w:rsidR="008B4F4E" w:rsidRPr="004C429A" w:rsidRDefault="008B4F4E" w:rsidP="005B229B">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Возврат каретки (CR или 0x0D (13) в ASCII)</w:t>
            </w:r>
          </w:p>
        </w:tc>
      </w:tr>
      <w:tr w:rsidR="008B4F4E" w:rsidRPr="004C429A" w:rsidTr="008B4F4E">
        <w:tc>
          <w:tcPr>
            <w:tcW w:w="2410" w:type="dxa"/>
            <w:tcBorders>
              <w:top w:val="single" w:sz="6" w:space="0" w:color="000000"/>
              <w:left w:val="single" w:sz="6" w:space="0" w:color="000000"/>
              <w:bottom w:val="single" w:sz="6" w:space="0" w:color="000000"/>
            </w:tcBorders>
            <w:shd w:val="clear" w:color="auto" w:fill="auto"/>
          </w:tcPr>
          <w:p w:rsidR="008B4F4E" w:rsidRPr="004C429A" w:rsidRDefault="008B4F4E" w:rsidP="005B229B">
            <w:pPr>
              <w:spacing w:after="0" w:line="240" w:lineRule="auto"/>
              <w:jc w:val="both"/>
              <w:rPr>
                <w:rFonts w:ascii="Times New Roman" w:hAnsi="Times New Roman" w:cs="Times New Roman"/>
                <w:sz w:val="24"/>
                <w:szCs w:val="24"/>
              </w:rPr>
            </w:pPr>
            <w:r w:rsidRPr="004C429A">
              <w:rPr>
                <w:rFonts w:ascii="Times New Roman" w:hAnsi="Times New Roman" w:cs="Times New Roman"/>
                <w:iCs/>
                <w:sz w:val="24"/>
                <w:szCs w:val="24"/>
              </w:rPr>
              <w:t>\t</w:t>
            </w:r>
          </w:p>
        </w:tc>
        <w:tc>
          <w:tcPr>
            <w:tcW w:w="7796" w:type="dxa"/>
            <w:tcBorders>
              <w:top w:val="single" w:sz="6" w:space="0" w:color="000000"/>
              <w:left w:val="single" w:sz="6" w:space="0" w:color="000000"/>
              <w:bottom w:val="single" w:sz="6" w:space="0" w:color="000000"/>
              <w:right w:val="single" w:sz="6" w:space="0" w:color="000000"/>
            </w:tcBorders>
            <w:shd w:val="clear" w:color="auto" w:fill="auto"/>
          </w:tcPr>
          <w:p w:rsidR="008B4F4E" w:rsidRPr="004C429A" w:rsidRDefault="008B4F4E" w:rsidP="005B229B">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Горизонтальная табуляция (HT или 0x09 (9) в ASCII)</w:t>
            </w:r>
          </w:p>
        </w:tc>
      </w:tr>
      <w:tr w:rsidR="008B4F4E" w:rsidRPr="004C429A" w:rsidTr="008B4F4E">
        <w:tc>
          <w:tcPr>
            <w:tcW w:w="2410" w:type="dxa"/>
            <w:tcBorders>
              <w:top w:val="single" w:sz="6" w:space="0" w:color="000000"/>
              <w:left w:val="single" w:sz="6" w:space="0" w:color="000000"/>
              <w:bottom w:val="single" w:sz="6" w:space="0" w:color="000000"/>
            </w:tcBorders>
            <w:shd w:val="clear" w:color="auto" w:fill="auto"/>
          </w:tcPr>
          <w:p w:rsidR="008B4F4E" w:rsidRPr="004C429A" w:rsidRDefault="008B4F4E" w:rsidP="005B229B">
            <w:pPr>
              <w:spacing w:after="0" w:line="240" w:lineRule="auto"/>
              <w:jc w:val="both"/>
              <w:rPr>
                <w:rFonts w:ascii="Times New Roman" w:eastAsia="Times New Roman" w:hAnsi="Times New Roman" w:cs="Times New Roman"/>
                <w:sz w:val="24"/>
                <w:szCs w:val="24"/>
              </w:rPr>
            </w:pPr>
            <w:r w:rsidRPr="004C429A">
              <w:rPr>
                <w:rFonts w:ascii="Times New Roman" w:hAnsi="Times New Roman" w:cs="Times New Roman"/>
                <w:iCs/>
                <w:sz w:val="24"/>
                <w:szCs w:val="24"/>
              </w:rPr>
              <w:t>\v</w:t>
            </w:r>
          </w:p>
        </w:tc>
        <w:tc>
          <w:tcPr>
            <w:tcW w:w="7796" w:type="dxa"/>
            <w:tcBorders>
              <w:top w:val="single" w:sz="6" w:space="0" w:color="000000"/>
              <w:left w:val="single" w:sz="6" w:space="0" w:color="000000"/>
              <w:bottom w:val="single" w:sz="6" w:space="0" w:color="000000"/>
              <w:right w:val="single" w:sz="6" w:space="0" w:color="000000"/>
            </w:tcBorders>
            <w:shd w:val="clear" w:color="auto" w:fill="auto"/>
          </w:tcPr>
          <w:p w:rsidR="008B4F4E" w:rsidRPr="004C429A" w:rsidRDefault="008B4F4E" w:rsidP="005B229B">
            <w:pPr>
              <w:spacing w:after="0" w:line="240" w:lineRule="auto"/>
              <w:jc w:val="both"/>
              <w:rPr>
                <w:rFonts w:ascii="Times New Roman" w:eastAsia="Times New Roman" w:hAnsi="Times New Roman" w:cs="Times New Roman"/>
                <w:sz w:val="24"/>
                <w:szCs w:val="24"/>
              </w:rPr>
            </w:pPr>
            <w:r w:rsidRPr="004C429A">
              <w:rPr>
                <w:rFonts w:ascii="Times New Roman" w:hAnsi="Times New Roman" w:cs="Times New Roman"/>
                <w:sz w:val="24"/>
                <w:szCs w:val="24"/>
              </w:rPr>
              <w:t>Вертикальная табуляция (VT или 0x0B (11) в ASCII) (с версии PHP 5.2.5)</w:t>
            </w:r>
          </w:p>
        </w:tc>
      </w:tr>
      <w:tr w:rsidR="008B4F4E" w:rsidRPr="004C429A" w:rsidTr="008B4F4E">
        <w:tc>
          <w:tcPr>
            <w:tcW w:w="2410" w:type="dxa"/>
            <w:tcBorders>
              <w:top w:val="single" w:sz="6" w:space="0" w:color="000000"/>
              <w:left w:val="single" w:sz="6" w:space="0" w:color="000000"/>
              <w:bottom w:val="single" w:sz="6" w:space="0" w:color="000000"/>
            </w:tcBorders>
            <w:shd w:val="clear" w:color="auto" w:fill="auto"/>
          </w:tcPr>
          <w:p w:rsidR="008B4F4E" w:rsidRPr="004C429A" w:rsidRDefault="008B4F4E" w:rsidP="005B229B">
            <w:pPr>
              <w:spacing w:after="0" w:line="240" w:lineRule="auto"/>
              <w:jc w:val="both"/>
              <w:rPr>
                <w:rFonts w:ascii="Times New Roman" w:hAnsi="Times New Roman" w:cs="Times New Roman"/>
                <w:sz w:val="24"/>
                <w:szCs w:val="24"/>
              </w:rPr>
            </w:pPr>
            <w:r w:rsidRPr="004C429A">
              <w:rPr>
                <w:rFonts w:ascii="Times New Roman" w:hAnsi="Times New Roman" w:cs="Times New Roman"/>
                <w:iCs/>
                <w:sz w:val="24"/>
                <w:szCs w:val="24"/>
              </w:rPr>
              <w:t>\f</w:t>
            </w:r>
          </w:p>
        </w:tc>
        <w:tc>
          <w:tcPr>
            <w:tcW w:w="7796" w:type="dxa"/>
            <w:tcBorders>
              <w:top w:val="single" w:sz="6" w:space="0" w:color="000000"/>
              <w:left w:val="single" w:sz="6" w:space="0" w:color="000000"/>
              <w:bottom w:val="single" w:sz="6" w:space="0" w:color="000000"/>
              <w:right w:val="single" w:sz="6" w:space="0" w:color="000000"/>
            </w:tcBorders>
            <w:shd w:val="clear" w:color="auto" w:fill="auto"/>
          </w:tcPr>
          <w:p w:rsidR="008B4F4E" w:rsidRPr="004C429A" w:rsidRDefault="008B4F4E" w:rsidP="005B229B">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подача страницы (FF или 0x0C (12) в ASCII) (с версии PHP 5.2.5)</w:t>
            </w:r>
          </w:p>
        </w:tc>
      </w:tr>
      <w:tr w:rsidR="008B4F4E" w:rsidRPr="004C429A" w:rsidTr="008B4F4E">
        <w:tc>
          <w:tcPr>
            <w:tcW w:w="2410" w:type="dxa"/>
            <w:tcBorders>
              <w:top w:val="single" w:sz="6" w:space="0" w:color="000000"/>
              <w:left w:val="single" w:sz="6" w:space="0" w:color="000000"/>
              <w:bottom w:val="single" w:sz="6" w:space="0" w:color="000000"/>
            </w:tcBorders>
            <w:shd w:val="clear" w:color="auto" w:fill="auto"/>
          </w:tcPr>
          <w:p w:rsidR="008B4F4E" w:rsidRPr="004C429A" w:rsidRDefault="008B4F4E" w:rsidP="005B229B">
            <w:pPr>
              <w:spacing w:after="0" w:line="240" w:lineRule="auto"/>
              <w:jc w:val="both"/>
              <w:rPr>
                <w:rFonts w:ascii="Times New Roman" w:hAnsi="Times New Roman" w:cs="Times New Roman"/>
                <w:sz w:val="24"/>
                <w:szCs w:val="24"/>
              </w:rPr>
            </w:pPr>
            <w:r w:rsidRPr="004C429A">
              <w:rPr>
                <w:rFonts w:ascii="Times New Roman" w:hAnsi="Times New Roman" w:cs="Times New Roman"/>
                <w:iCs/>
                <w:sz w:val="24"/>
                <w:szCs w:val="24"/>
              </w:rPr>
              <w:t>\\</w:t>
            </w:r>
          </w:p>
        </w:tc>
        <w:tc>
          <w:tcPr>
            <w:tcW w:w="7796" w:type="dxa"/>
            <w:tcBorders>
              <w:top w:val="single" w:sz="6" w:space="0" w:color="000000"/>
              <w:left w:val="single" w:sz="6" w:space="0" w:color="000000"/>
              <w:bottom w:val="single" w:sz="6" w:space="0" w:color="000000"/>
              <w:right w:val="single" w:sz="6" w:space="0" w:color="000000"/>
            </w:tcBorders>
            <w:shd w:val="clear" w:color="auto" w:fill="auto"/>
          </w:tcPr>
          <w:p w:rsidR="008B4F4E" w:rsidRPr="004C429A" w:rsidRDefault="008B4F4E" w:rsidP="005B229B">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Обратная косая черта</w:t>
            </w:r>
          </w:p>
        </w:tc>
      </w:tr>
      <w:tr w:rsidR="008B4F4E" w:rsidRPr="004C429A" w:rsidTr="008B4F4E">
        <w:tc>
          <w:tcPr>
            <w:tcW w:w="2410" w:type="dxa"/>
            <w:tcBorders>
              <w:top w:val="single" w:sz="6" w:space="0" w:color="000000"/>
              <w:left w:val="single" w:sz="6" w:space="0" w:color="000000"/>
              <w:bottom w:val="single" w:sz="6" w:space="0" w:color="000000"/>
            </w:tcBorders>
            <w:shd w:val="clear" w:color="auto" w:fill="auto"/>
          </w:tcPr>
          <w:p w:rsidR="008B4F4E" w:rsidRPr="004C429A" w:rsidRDefault="008B4F4E" w:rsidP="005B229B">
            <w:pPr>
              <w:spacing w:after="0" w:line="240" w:lineRule="auto"/>
              <w:jc w:val="both"/>
              <w:rPr>
                <w:rFonts w:ascii="Times New Roman" w:hAnsi="Times New Roman" w:cs="Times New Roman"/>
                <w:sz w:val="24"/>
                <w:szCs w:val="24"/>
              </w:rPr>
            </w:pPr>
            <w:r w:rsidRPr="004C429A">
              <w:rPr>
                <w:rFonts w:ascii="Times New Roman" w:hAnsi="Times New Roman" w:cs="Times New Roman"/>
                <w:iCs/>
                <w:sz w:val="24"/>
                <w:szCs w:val="24"/>
              </w:rPr>
              <w:t>\$</w:t>
            </w:r>
          </w:p>
        </w:tc>
        <w:tc>
          <w:tcPr>
            <w:tcW w:w="7796" w:type="dxa"/>
            <w:tcBorders>
              <w:top w:val="single" w:sz="6" w:space="0" w:color="000000"/>
              <w:left w:val="single" w:sz="6" w:space="0" w:color="000000"/>
              <w:bottom w:val="single" w:sz="6" w:space="0" w:color="000000"/>
              <w:right w:val="single" w:sz="6" w:space="0" w:color="000000"/>
            </w:tcBorders>
            <w:shd w:val="clear" w:color="auto" w:fill="auto"/>
          </w:tcPr>
          <w:p w:rsidR="008B4F4E" w:rsidRPr="004C429A" w:rsidRDefault="008B4F4E" w:rsidP="005B229B">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Знак доллара</w:t>
            </w:r>
          </w:p>
        </w:tc>
      </w:tr>
      <w:tr w:rsidR="008B4F4E" w:rsidRPr="004C429A" w:rsidTr="008B4F4E">
        <w:tc>
          <w:tcPr>
            <w:tcW w:w="2410" w:type="dxa"/>
            <w:tcBorders>
              <w:top w:val="single" w:sz="6" w:space="0" w:color="000000"/>
              <w:left w:val="single" w:sz="6" w:space="0" w:color="000000"/>
              <w:bottom w:val="single" w:sz="6" w:space="0" w:color="000000"/>
            </w:tcBorders>
            <w:shd w:val="clear" w:color="auto" w:fill="auto"/>
          </w:tcPr>
          <w:p w:rsidR="008B4F4E" w:rsidRPr="004C429A" w:rsidRDefault="008B4F4E" w:rsidP="005B229B">
            <w:pPr>
              <w:spacing w:after="0" w:line="240" w:lineRule="auto"/>
              <w:jc w:val="both"/>
              <w:rPr>
                <w:rFonts w:ascii="Times New Roman" w:hAnsi="Times New Roman" w:cs="Times New Roman"/>
                <w:sz w:val="24"/>
                <w:szCs w:val="24"/>
              </w:rPr>
            </w:pPr>
            <w:r w:rsidRPr="004C429A">
              <w:rPr>
                <w:rFonts w:ascii="Times New Roman" w:hAnsi="Times New Roman" w:cs="Times New Roman"/>
                <w:iCs/>
                <w:sz w:val="24"/>
                <w:szCs w:val="24"/>
              </w:rPr>
              <w:t>\"</w:t>
            </w:r>
          </w:p>
        </w:tc>
        <w:tc>
          <w:tcPr>
            <w:tcW w:w="7796" w:type="dxa"/>
            <w:tcBorders>
              <w:top w:val="single" w:sz="6" w:space="0" w:color="000000"/>
              <w:left w:val="single" w:sz="6" w:space="0" w:color="000000"/>
              <w:bottom w:val="single" w:sz="6" w:space="0" w:color="000000"/>
              <w:right w:val="single" w:sz="6" w:space="0" w:color="000000"/>
            </w:tcBorders>
            <w:shd w:val="clear" w:color="auto" w:fill="auto"/>
          </w:tcPr>
          <w:p w:rsidR="008B4F4E" w:rsidRPr="004C429A" w:rsidRDefault="008B4F4E" w:rsidP="005B229B">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Двойная кавычка</w:t>
            </w:r>
          </w:p>
        </w:tc>
      </w:tr>
      <w:tr w:rsidR="008B4F4E" w:rsidRPr="004C429A" w:rsidTr="008B4F4E">
        <w:tc>
          <w:tcPr>
            <w:tcW w:w="2410" w:type="dxa"/>
            <w:tcBorders>
              <w:top w:val="single" w:sz="6" w:space="0" w:color="000000"/>
              <w:left w:val="single" w:sz="6" w:space="0" w:color="000000"/>
              <w:bottom w:val="single" w:sz="6" w:space="0" w:color="000000"/>
            </w:tcBorders>
            <w:shd w:val="clear" w:color="auto" w:fill="auto"/>
          </w:tcPr>
          <w:p w:rsidR="008B4F4E" w:rsidRPr="004C429A" w:rsidRDefault="008B4F4E" w:rsidP="005B229B">
            <w:pPr>
              <w:spacing w:after="0" w:line="240" w:lineRule="auto"/>
              <w:jc w:val="both"/>
              <w:rPr>
                <w:rFonts w:ascii="Times New Roman" w:hAnsi="Times New Roman" w:cs="Times New Roman"/>
                <w:sz w:val="24"/>
                <w:szCs w:val="24"/>
              </w:rPr>
            </w:pPr>
            <w:r w:rsidRPr="004C429A">
              <w:rPr>
                <w:rFonts w:ascii="Times New Roman" w:hAnsi="Times New Roman" w:cs="Times New Roman"/>
                <w:iCs/>
                <w:sz w:val="24"/>
                <w:szCs w:val="24"/>
              </w:rPr>
              <w:t>\[0-7]{1,3}</w:t>
            </w:r>
          </w:p>
        </w:tc>
        <w:tc>
          <w:tcPr>
            <w:tcW w:w="7796" w:type="dxa"/>
            <w:tcBorders>
              <w:top w:val="single" w:sz="6" w:space="0" w:color="000000"/>
              <w:left w:val="single" w:sz="6" w:space="0" w:color="000000"/>
              <w:bottom w:val="single" w:sz="6" w:space="0" w:color="000000"/>
              <w:right w:val="single" w:sz="6" w:space="0" w:color="000000"/>
            </w:tcBorders>
            <w:shd w:val="clear" w:color="auto" w:fill="auto"/>
          </w:tcPr>
          <w:p w:rsidR="008B4F4E" w:rsidRPr="004C429A" w:rsidRDefault="008B4F4E" w:rsidP="005B229B">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 xml:space="preserve">Последовательность символов, соответствующая регулярному </w:t>
            </w:r>
            <w:r w:rsidRPr="004C429A">
              <w:rPr>
                <w:rFonts w:ascii="Times New Roman" w:hAnsi="Times New Roman" w:cs="Times New Roman"/>
                <w:sz w:val="24"/>
                <w:szCs w:val="24"/>
              </w:rPr>
              <w:lastRenderedPageBreak/>
              <w:t>выражению символа в восьмеричной системе счисления</w:t>
            </w:r>
          </w:p>
        </w:tc>
      </w:tr>
      <w:tr w:rsidR="008B4F4E" w:rsidRPr="004C429A" w:rsidTr="008B4F4E">
        <w:tc>
          <w:tcPr>
            <w:tcW w:w="2410" w:type="dxa"/>
            <w:tcBorders>
              <w:top w:val="single" w:sz="6" w:space="0" w:color="000000"/>
              <w:left w:val="single" w:sz="6" w:space="0" w:color="000000"/>
              <w:bottom w:val="single" w:sz="6" w:space="0" w:color="000000"/>
            </w:tcBorders>
            <w:shd w:val="clear" w:color="auto" w:fill="auto"/>
          </w:tcPr>
          <w:p w:rsidR="008B4F4E" w:rsidRPr="004C429A" w:rsidRDefault="008B4F4E" w:rsidP="005B229B">
            <w:pPr>
              <w:spacing w:after="0" w:line="240" w:lineRule="auto"/>
              <w:jc w:val="both"/>
              <w:rPr>
                <w:rFonts w:ascii="Times New Roman" w:hAnsi="Times New Roman" w:cs="Times New Roman"/>
                <w:sz w:val="24"/>
                <w:szCs w:val="24"/>
              </w:rPr>
            </w:pPr>
            <w:r w:rsidRPr="004C429A">
              <w:rPr>
                <w:rFonts w:ascii="Times New Roman" w:hAnsi="Times New Roman" w:cs="Times New Roman"/>
                <w:iCs/>
                <w:sz w:val="24"/>
                <w:szCs w:val="24"/>
              </w:rPr>
              <w:lastRenderedPageBreak/>
              <w:t>\x[0-9A-Fa-f]{1,2}</w:t>
            </w:r>
          </w:p>
        </w:tc>
        <w:tc>
          <w:tcPr>
            <w:tcW w:w="7796" w:type="dxa"/>
            <w:tcBorders>
              <w:top w:val="single" w:sz="6" w:space="0" w:color="000000"/>
              <w:left w:val="single" w:sz="6" w:space="0" w:color="000000"/>
              <w:bottom w:val="single" w:sz="6" w:space="0" w:color="000000"/>
              <w:right w:val="single" w:sz="6" w:space="0" w:color="000000"/>
            </w:tcBorders>
            <w:shd w:val="clear" w:color="auto" w:fill="auto"/>
          </w:tcPr>
          <w:p w:rsidR="008B4F4E" w:rsidRPr="004C429A" w:rsidRDefault="008B4F4E" w:rsidP="005B229B">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Последовательность символов, соответствующая регулярному выражению символа в шестнадцатеричной системе счисления</w:t>
            </w:r>
          </w:p>
        </w:tc>
      </w:tr>
    </w:tbl>
    <w:p w:rsidR="008B4F4E" w:rsidRPr="004C429A" w:rsidRDefault="008B4F4E" w:rsidP="00274AFC">
      <w:pPr>
        <w:spacing w:after="0" w:line="240" w:lineRule="auto"/>
        <w:ind w:firstLine="709"/>
        <w:jc w:val="both"/>
        <w:rPr>
          <w:rFonts w:ascii="Times New Roman" w:hAnsi="Times New Roman" w:cs="Times New Roman"/>
          <w:sz w:val="24"/>
          <w:szCs w:val="24"/>
        </w:rPr>
      </w:pP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Вторая возможность </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xml:space="preserve">, которая понадобится нам здесь и далее, касается разделения кода на несколько файлов, ведь большие файлы, содержащие и формы ввода, и код для их обработки, и вывод результатов обработки данных в браузер, крайне неудобны в отладке. На "базовом" </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xml:space="preserve"> без классов было бы затруднительно в полной мере реализовать современную парадигму программирования MVC (модель - вид - контроллер), но привыкнуть разделять большой скрипт на небольшие файлы, решающие конкретные задачи или обрабатывающие конкретные запросы, нужно обязательно, тем более что </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xml:space="preserve"> предоставляет для этого удобнейшие средства.</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Оператор </w:t>
      </w:r>
      <w:r w:rsidRPr="004C429A">
        <w:rPr>
          <w:rFonts w:ascii="Times New Roman" w:hAnsi="Times New Roman" w:cs="Times New Roman"/>
          <w:sz w:val="24"/>
          <w:szCs w:val="24"/>
          <w:lang w:val="en-US"/>
        </w:rPr>
        <w:t>include</w:t>
      </w:r>
      <w:r w:rsidRPr="004C429A">
        <w:rPr>
          <w:rFonts w:ascii="Times New Roman" w:hAnsi="Times New Roman" w:cs="Times New Roman"/>
          <w:i/>
          <w:sz w:val="24"/>
          <w:szCs w:val="24"/>
        </w:rPr>
        <w:t>включает</w:t>
      </w:r>
      <w:r w:rsidRPr="004C429A">
        <w:rPr>
          <w:rFonts w:ascii="Times New Roman" w:hAnsi="Times New Roman" w:cs="Times New Roman"/>
          <w:sz w:val="24"/>
          <w:szCs w:val="24"/>
        </w:rPr>
        <w:t xml:space="preserve"> в код и </w:t>
      </w:r>
      <w:r w:rsidRPr="004C429A">
        <w:rPr>
          <w:rFonts w:ascii="Times New Roman" w:hAnsi="Times New Roman" w:cs="Times New Roman"/>
          <w:i/>
          <w:sz w:val="24"/>
          <w:szCs w:val="24"/>
        </w:rPr>
        <w:t>выполняет</w:t>
      </w:r>
      <w:r w:rsidRPr="004C429A">
        <w:rPr>
          <w:rFonts w:ascii="Times New Roman" w:hAnsi="Times New Roman" w:cs="Times New Roman"/>
          <w:sz w:val="24"/>
          <w:szCs w:val="24"/>
        </w:rPr>
        <w:t xml:space="preserve"> указанный файл.</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Файлы включаются, исходя из пути, указанного в операторе, или, если путь не указан, используется путь, заданный в директиве </w:t>
      </w:r>
      <w:r w:rsidRPr="004C429A">
        <w:rPr>
          <w:rFonts w:ascii="Times New Roman" w:hAnsi="Times New Roman" w:cs="Times New Roman"/>
          <w:sz w:val="24"/>
          <w:szCs w:val="24"/>
          <w:lang w:val="en-US"/>
        </w:rPr>
        <w:t>include</w:t>
      </w:r>
      <w:r w:rsidRPr="004C429A">
        <w:rPr>
          <w:rFonts w:ascii="Times New Roman" w:hAnsi="Times New Roman" w:cs="Times New Roman"/>
          <w:sz w:val="24"/>
          <w:szCs w:val="24"/>
        </w:rPr>
        <w:t>_</w:t>
      </w:r>
      <w:r w:rsidRPr="004C429A">
        <w:rPr>
          <w:rFonts w:ascii="Times New Roman" w:hAnsi="Times New Roman" w:cs="Times New Roman"/>
          <w:sz w:val="24"/>
          <w:szCs w:val="24"/>
          <w:lang w:val="en-US"/>
        </w:rPr>
        <w:t>path</w:t>
      </w:r>
      <w:r w:rsidRPr="004C429A">
        <w:rPr>
          <w:rFonts w:ascii="Times New Roman" w:hAnsi="Times New Roman" w:cs="Times New Roman"/>
          <w:sz w:val="24"/>
          <w:szCs w:val="24"/>
        </w:rPr>
        <w:t xml:space="preserve"> файла </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ini</w:t>
      </w:r>
      <w:r w:rsidRPr="004C429A">
        <w:rPr>
          <w:rFonts w:ascii="Times New Roman" w:hAnsi="Times New Roman" w:cs="Times New Roman"/>
          <w:sz w:val="24"/>
          <w:szCs w:val="24"/>
        </w:rPr>
        <w:t xml:space="preserve">. Если файл не найден в </w:t>
      </w:r>
      <w:r w:rsidRPr="004C429A">
        <w:rPr>
          <w:rFonts w:ascii="Times New Roman" w:hAnsi="Times New Roman" w:cs="Times New Roman"/>
          <w:sz w:val="24"/>
          <w:szCs w:val="24"/>
          <w:lang w:val="en-US"/>
        </w:rPr>
        <w:t>include</w:t>
      </w:r>
      <w:r w:rsidRPr="004C429A">
        <w:rPr>
          <w:rFonts w:ascii="Times New Roman" w:hAnsi="Times New Roman" w:cs="Times New Roman"/>
          <w:sz w:val="24"/>
          <w:szCs w:val="24"/>
        </w:rPr>
        <w:t>_</w:t>
      </w:r>
      <w:r w:rsidRPr="004C429A">
        <w:rPr>
          <w:rFonts w:ascii="Times New Roman" w:hAnsi="Times New Roman" w:cs="Times New Roman"/>
          <w:sz w:val="24"/>
          <w:szCs w:val="24"/>
          <w:lang w:val="en-US"/>
        </w:rPr>
        <w:t>path</w:t>
      </w:r>
      <w:r w:rsidRPr="004C429A">
        <w:rPr>
          <w:rFonts w:ascii="Times New Roman" w:hAnsi="Times New Roman" w:cs="Times New Roman"/>
          <w:sz w:val="24"/>
          <w:szCs w:val="24"/>
        </w:rPr>
        <w:t xml:space="preserve">, оператор </w:t>
      </w:r>
      <w:r w:rsidRPr="004C429A">
        <w:rPr>
          <w:rFonts w:ascii="Times New Roman" w:hAnsi="Times New Roman" w:cs="Times New Roman"/>
          <w:sz w:val="24"/>
          <w:szCs w:val="24"/>
          <w:lang w:val="en-US"/>
        </w:rPr>
        <w:t>include</w:t>
      </w:r>
      <w:r w:rsidRPr="004C429A">
        <w:rPr>
          <w:rFonts w:ascii="Times New Roman" w:hAnsi="Times New Roman" w:cs="Times New Roman"/>
          <w:sz w:val="24"/>
          <w:szCs w:val="24"/>
        </w:rPr>
        <w:t xml:space="preserve"> попытается проверить папку, в которой находится включающий скрипт и текущую рабочую папку перед тем, как выдать ошибку. </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Конструкция </w:t>
      </w:r>
      <w:r w:rsidRPr="004C429A">
        <w:rPr>
          <w:rFonts w:ascii="Times New Roman" w:hAnsi="Times New Roman" w:cs="Times New Roman"/>
          <w:sz w:val="24"/>
          <w:szCs w:val="24"/>
          <w:lang w:val="en-US"/>
        </w:rPr>
        <w:t>include</w:t>
      </w:r>
      <w:r w:rsidRPr="004C429A">
        <w:rPr>
          <w:rFonts w:ascii="Times New Roman" w:hAnsi="Times New Roman" w:cs="Times New Roman"/>
          <w:sz w:val="24"/>
          <w:szCs w:val="24"/>
        </w:rPr>
        <w:t xml:space="preserve"> выдаст предупреждение (</w:t>
      </w:r>
      <w:r w:rsidRPr="004C429A">
        <w:rPr>
          <w:rFonts w:ascii="Times New Roman" w:hAnsi="Times New Roman" w:cs="Times New Roman"/>
          <w:sz w:val="24"/>
          <w:szCs w:val="24"/>
          <w:lang w:val="en-US"/>
        </w:rPr>
        <w:t>Warning</w:t>
      </w:r>
      <w:r w:rsidRPr="004C429A">
        <w:rPr>
          <w:rFonts w:ascii="Times New Roman" w:hAnsi="Times New Roman" w:cs="Times New Roman"/>
          <w:sz w:val="24"/>
          <w:szCs w:val="24"/>
        </w:rPr>
        <w:t xml:space="preserve">), если не сможет найти файл. Путь может быть указан как </w:t>
      </w:r>
      <w:r w:rsidRPr="004C429A">
        <w:rPr>
          <w:rFonts w:ascii="Times New Roman" w:hAnsi="Times New Roman" w:cs="Times New Roman"/>
          <w:i/>
          <w:sz w:val="24"/>
          <w:szCs w:val="24"/>
        </w:rPr>
        <w:t>абсолютным</w:t>
      </w:r>
      <w:r w:rsidRPr="004C429A">
        <w:rPr>
          <w:rFonts w:ascii="Times New Roman" w:hAnsi="Times New Roman" w:cs="Times New Roman"/>
          <w:sz w:val="24"/>
          <w:szCs w:val="24"/>
        </w:rPr>
        <w:t xml:space="preserve"> (начинающимся с буквы диска или с символа "\" в </w:t>
      </w:r>
      <w:r w:rsidRPr="004C429A">
        <w:rPr>
          <w:rFonts w:ascii="Times New Roman" w:hAnsi="Times New Roman" w:cs="Times New Roman"/>
          <w:sz w:val="24"/>
          <w:szCs w:val="24"/>
          <w:lang w:val="en-US"/>
        </w:rPr>
        <w:t>Windows</w:t>
      </w:r>
      <w:r w:rsidRPr="004C429A">
        <w:rPr>
          <w:rFonts w:ascii="Times New Roman" w:hAnsi="Times New Roman" w:cs="Times New Roman"/>
          <w:sz w:val="24"/>
          <w:szCs w:val="24"/>
        </w:rPr>
        <w:t xml:space="preserve"> или с символа "/" в </w:t>
      </w:r>
      <w:r w:rsidRPr="004C429A">
        <w:rPr>
          <w:rFonts w:ascii="Times New Roman" w:hAnsi="Times New Roman" w:cs="Times New Roman"/>
          <w:sz w:val="24"/>
          <w:szCs w:val="24"/>
          <w:lang w:val="en-US"/>
        </w:rPr>
        <w:t>Unix</w:t>
      </w:r>
      <w:r w:rsidRPr="004C429A">
        <w:rPr>
          <w:rFonts w:ascii="Times New Roman" w:hAnsi="Times New Roman" w:cs="Times New Roman"/>
          <w:sz w:val="24"/>
          <w:szCs w:val="24"/>
        </w:rPr>
        <w:t xml:space="preserve">-системах), так и </w:t>
      </w:r>
      <w:r w:rsidRPr="004C429A">
        <w:rPr>
          <w:rFonts w:ascii="Times New Roman" w:hAnsi="Times New Roman" w:cs="Times New Roman"/>
          <w:i/>
          <w:sz w:val="24"/>
          <w:szCs w:val="24"/>
        </w:rPr>
        <w:t>относительным</w:t>
      </w:r>
      <w:r w:rsidRPr="004C429A">
        <w:rPr>
          <w:rFonts w:ascii="Times New Roman" w:hAnsi="Times New Roman" w:cs="Times New Roman"/>
          <w:sz w:val="24"/>
          <w:szCs w:val="24"/>
        </w:rPr>
        <w:t xml:space="preserve"> к текущей папке, в которой находится скрипт, использующий оператор </w:t>
      </w:r>
      <w:r w:rsidRPr="004C429A">
        <w:rPr>
          <w:rFonts w:ascii="Times New Roman" w:hAnsi="Times New Roman" w:cs="Times New Roman"/>
          <w:sz w:val="24"/>
          <w:szCs w:val="24"/>
          <w:lang w:val="en-US"/>
        </w:rPr>
        <w:t>include</w:t>
      </w:r>
      <w:r w:rsidRPr="004C429A">
        <w:rPr>
          <w:rFonts w:ascii="Times New Roman" w:hAnsi="Times New Roman" w:cs="Times New Roman"/>
          <w:sz w:val="24"/>
          <w:szCs w:val="24"/>
        </w:rPr>
        <w:t xml:space="preserve">. Относительный путь может также начинаться со ссылки на текущую папку (./) или родительскую (../). В случае явного указания пути к файлу, директива </w:t>
      </w:r>
      <w:r w:rsidRPr="004C429A">
        <w:rPr>
          <w:rFonts w:ascii="Times New Roman" w:hAnsi="Times New Roman" w:cs="Times New Roman"/>
          <w:sz w:val="24"/>
          <w:szCs w:val="24"/>
          <w:lang w:val="en-US"/>
        </w:rPr>
        <w:t>include</w:t>
      </w:r>
      <w:r w:rsidRPr="004C429A">
        <w:rPr>
          <w:rFonts w:ascii="Times New Roman" w:hAnsi="Times New Roman" w:cs="Times New Roman"/>
          <w:sz w:val="24"/>
          <w:szCs w:val="24"/>
        </w:rPr>
        <w:t>_</w:t>
      </w:r>
      <w:r w:rsidRPr="004C429A">
        <w:rPr>
          <w:rFonts w:ascii="Times New Roman" w:hAnsi="Times New Roman" w:cs="Times New Roman"/>
          <w:sz w:val="24"/>
          <w:szCs w:val="24"/>
          <w:lang w:val="en-US"/>
        </w:rPr>
        <w:t>path</w:t>
      </w:r>
      <w:r w:rsidRPr="004C429A">
        <w:rPr>
          <w:rFonts w:ascii="Times New Roman" w:hAnsi="Times New Roman" w:cs="Times New Roman"/>
          <w:sz w:val="24"/>
          <w:szCs w:val="24"/>
        </w:rPr>
        <w:t xml:space="preserve"> будет проигнорирована.</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Когда файл включается, его код наследует ту же область видимости переменных, что и строка, на которой произошло включение. Все переменные, доступные на этой строке во включающем файле будут также доступны во включаемом файле. Однако все функции и классы, объявленные во включаемом файле, будут доступны в глобальной области видимости. Если включение происходит внутри функции включающего файла, тогда весь код, содержащийся во включаемом файле, будет вести себя так, как будто он был определен внутри этой функции.</w:t>
      </w:r>
    </w:p>
    <w:p w:rsidR="008B4F4E" w:rsidRPr="004C429A" w:rsidRDefault="008B4F4E"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sz w:val="24"/>
          <w:szCs w:val="24"/>
        </w:rPr>
        <w:t>В качестве простейшего примера приведем мини-скрипт, состоящий из двух файлов.</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b/>
          <w:sz w:val="24"/>
          <w:szCs w:val="24"/>
          <w:lang w:val="en-US"/>
        </w:rPr>
        <w:t>Файл config.php</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&lt;?php</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$n = 5;</w:t>
      </w:r>
    </w:p>
    <w:p w:rsidR="008B4F4E" w:rsidRPr="004C429A" w:rsidRDefault="008B4F4E" w:rsidP="00274AFC">
      <w:pPr>
        <w:spacing w:after="0" w:line="240" w:lineRule="auto"/>
        <w:ind w:firstLine="709"/>
        <w:jc w:val="both"/>
        <w:rPr>
          <w:rFonts w:ascii="Times New Roman" w:hAnsi="Times New Roman" w:cs="Times New Roman"/>
          <w:b/>
          <w:sz w:val="24"/>
          <w:szCs w:val="24"/>
          <w:lang w:val="en-US"/>
        </w:rPr>
      </w:pPr>
      <w:r w:rsidRPr="004C429A">
        <w:rPr>
          <w:rFonts w:ascii="Times New Roman" w:hAnsi="Times New Roman" w:cs="Times New Roman"/>
          <w:sz w:val="24"/>
          <w:szCs w:val="24"/>
          <w:lang w:val="en-US"/>
        </w:rPr>
        <w:t>?&gt;</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b/>
          <w:sz w:val="24"/>
          <w:szCs w:val="24"/>
          <w:lang w:val="en-US"/>
        </w:rPr>
        <w:t>Файл index.php</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&lt;?php</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include 'config.php';</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for ($i=1; $i&lt;=$n; $i++)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echo '&lt;br&gt;'.$i.' fruit(s)';</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?&gt;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Поскольку имя файла </w:t>
      </w:r>
      <w:r w:rsidRPr="004C429A">
        <w:rPr>
          <w:rFonts w:ascii="Times New Roman" w:hAnsi="Times New Roman" w:cs="Times New Roman"/>
          <w:sz w:val="24"/>
          <w:szCs w:val="24"/>
          <w:lang w:val="en-US"/>
        </w:rPr>
        <w:t>index</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xml:space="preserve"> обычно принято по умолчанию для главного файла скрипта, документы следует разместить в отдельной папке </w:t>
      </w:r>
      <w:r w:rsidRPr="004C429A">
        <w:rPr>
          <w:rFonts w:ascii="Times New Roman" w:hAnsi="Times New Roman" w:cs="Times New Roman"/>
          <w:sz w:val="24"/>
          <w:szCs w:val="24"/>
          <w:lang w:val="en-US"/>
        </w:rPr>
        <w:t>fruits</w:t>
      </w:r>
      <w:r w:rsidRPr="004C429A">
        <w:rPr>
          <w:rFonts w:ascii="Times New Roman" w:hAnsi="Times New Roman" w:cs="Times New Roman"/>
          <w:sz w:val="24"/>
          <w:szCs w:val="24"/>
        </w:rPr>
        <w:t xml:space="preserve">, вложенной в корневую папку сервера, и выполнить в браузере </w:t>
      </w:r>
      <w:r w:rsidRPr="004C429A">
        <w:rPr>
          <w:rFonts w:ascii="Times New Roman" w:hAnsi="Times New Roman" w:cs="Times New Roman"/>
          <w:sz w:val="24"/>
          <w:szCs w:val="24"/>
          <w:lang w:val="en-US"/>
        </w:rPr>
        <w:t>URL</w:t>
      </w:r>
      <w:r w:rsidRPr="004C429A">
        <w:rPr>
          <w:rFonts w:ascii="Times New Roman" w:hAnsi="Times New Roman" w:cs="Times New Roman"/>
          <w:sz w:val="24"/>
          <w:szCs w:val="24"/>
        </w:rPr>
        <w:t xml:space="preserve">-адресом вида </w:t>
      </w:r>
      <w:hyperlink r:id="rId119" w:history="1">
        <w:r w:rsidRPr="004C429A">
          <w:rPr>
            <w:rStyle w:val="af7"/>
            <w:rFonts w:ascii="Times New Roman" w:hAnsi="Times New Roman" w:cs="Times New Roman"/>
            <w:sz w:val="24"/>
            <w:szCs w:val="24"/>
            <w:lang w:val="en-US"/>
          </w:rPr>
          <w:t>http</w:t>
        </w:r>
        <w:r w:rsidRPr="004C429A">
          <w:rPr>
            <w:rStyle w:val="af7"/>
            <w:rFonts w:ascii="Times New Roman" w:hAnsi="Times New Roman" w:cs="Times New Roman"/>
            <w:sz w:val="24"/>
            <w:szCs w:val="24"/>
          </w:rPr>
          <w:t>://</w:t>
        </w:r>
        <w:r w:rsidRPr="004C429A">
          <w:rPr>
            <w:rStyle w:val="af7"/>
            <w:rFonts w:ascii="Times New Roman" w:hAnsi="Times New Roman" w:cs="Times New Roman"/>
            <w:sz w:val="24"/>
            <w:szCs w:val="24"/>
            <w:lang w:val="en-US"/>
          </w:rPr>
          <w:t>localhost</w:t>
        </w:r>
        <w:r w:rsidRPr="004C429A">
          <w:rPr>
            <w:rStyle w:val="af7"/>
            <w:rFonts w:ascii="Times New Roman" w:hAnsi="Times New Roman" w:cs="Times New Roman"/>
            <w:sz w:val="24"/>
            <w:szCs w:val="24"/>
          </w:rPr>
          <w:t>/</w:t>
        </w:r>
        <w:r w:rsidRPr="004C429A">
          <w:rPr>
            <w:rStyle w:val="af7"/>
            <w:rFonts w:ascii="Times New Roman" w:hAnsi="Times New Roman" w:cs="Times New Roman"/>
            <w:sz w:val="24"/>
            <w:szCs w:val="24"/>
            <w:lang w:val="en-US"/>
          </w:rPr>
          <w:t>fruits</w:t>
        </w:r>
        <w:r w:rsidRPr="004C429A">
          <w:rPr>
            <w:rStyle w:val="af7"/>
            <w:rFonts w:ascii="Times New Roman" w:hAnsi="Times New Roman" w:cs="Times New Roman"/>
            <w:sz w:val="24"/>
            <w:szCs w:val="24"/>
          </w:rPr>
          <w:t>/</w:t>
        </w:r>
      </w:hyperlink>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Выражение include_once также включает и выполняет указанный параметром оператора файл. Его поведение идентично include, с той разницей, что если код из файла уже был включен в скрипт, он не будет включаться повторно.</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Выражение include_once применятся в тех случаях, когда некоторый файл может быть включен и выполнен более одного раза. Оператор поможет избежать проблем с переопределением функций, переменных и т.д., что является предпочтительным для сложных скриптов.</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lastRenderedPageBreak/>
        <w:t>Выражение require работает идентично include, за исключением того, что если файл не найден или ошибочен, оно сгенерирует фатальную ошибку выполнения скрипта уровня E_COMPILE_ERROR и остановит выполнение скрипта. Выражение include только выдало бы предупреждение E_WARNING, которое позволяет скрипту продолжить выполнение.</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Выражение require_once идентично require за исключением того, что PHP проверит, включался ли уже данный файл, и, если да, не будет включать его еще раз. Этот оператор представляется наиболее надежным и полезным в сложных скриптах.</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Перейдем к задаче фильтрации пользовательских данных, полученных методом </w:t>
      </w:r>
      <w:r w:rsidRPr="004C429A">
        <w:rPr>
          <w:rFonts w:ascii="Times New Roman" w:hAnsi="Times New Roman" w:cs="Times New Roman"/>
          <w:sz w:val="24"/>
          <w:szCs w:val="24"/>
          <w:lang w:val="en-US"/>
        </w:rPr>
        <w:t>GET</w:t>
      </w:r>
      <w:r w:rsidRPr="004C429A">
        <w:rPr>
          <w:rFonts w:ascii="Times New Roman" w:hAnsi="Times New Roman" w:cs="Times New Roman"/>
          <w:sz w:val="24"/>
          <w:szCs w:val="24"/>
        </w:rPr>
        <w:t xml:space="preserve"> или </w:t>
      </w:r>
      <w:r w:rsidRPr="004C429A">
        <w:rPr>
          <w:rFonts w:ascii="Times New Roman" w:hAnsi="Times New Roman" w:cs="Times New Roman"/>
          <w:sz w:val="24"/>
          <w:szCs w:val="24"/>
          <w:lang w:val="en-US"/>
        </w:rPr>
        <w:t>POST</w:t>
      </w:r>
      <w:r w:rsidRPr="004C429A">
        <w:rPr>
          <w:rFonts w:ascii="Times New Roman" w:hAnsi="Times New Roman" w:cs="Times New Roman"/>
          <w:sz w:val="24"/>
          <w:szCs w:val="24"/>
        </w:rPr>
        <w:t>. Обычно требуются следующие этапы обработки:</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1. Удаление лишних разделителей в пользовательском вводе (пробелов, переводов строки). Реализуется стандартной функцией trim и с помощью регулярных выражений.</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2. Удаление из ввода пользовательской разметки HTML-тегами (функция strip_tags) или превращение ее в печатаемые символы </w:t>
      </w:r>
      <w:r w:rsidRPr="004C429A">
        <w:rPr>
          <w:rFonts w:ascii="Times New Roman" w:hAnsi="Times New Roman" w:cs="Times New Roman"/>
          <w:sz w:val="24"/>
          <w:szCs w:val="24"/>
          <w:lang w:val="en-US"/>
        </w:rPr>
        <w:t>HTML</w:t>
      </w:r>
      <w:r w:rsidRPr="004C429A">
        <w:rPr>
          <w:rFonts w:ascii="Times New Roman" w:hAnsi="Times New Roman" w:cs="Times New Roman"/>
          <w:sz w:val="24"/>
          <w:szCs w:val="24"/>
        </w:rPr>
        <w:t xml:space="preserve"> (функция htmlspecialchars; при ее применении, например, символ "&lt;", прочитанный из поля ввода формы, превратится в </w:t>
      </w:r>
      <w:r w:rsidRPr="004C429A">
        <w:rPr>
          <w:rFonts w:ascii="Times New Roman" w:hAnsi="Times New Roman" w:cs="Times New Roman"/>
          <w:sz w:val="24"/>
          <w:szCs w:val="24"/>
          <w:lang w:val="en-US"/>
        </w:rPr>
        <w:t>HTML</w:t>
      </w:r>
      <w:r w:rsidRPr="004C429A">
        <w:rPr>
          <w:rFonts w:ascii="Times New Roman" w:hAnsi="Times New Roman" w:cs="Times New Roman"/>
          <w:sz w:val="24"/>
          <w:szCs w:val="24"/>
        </w:rPr>
        <w:t>-сущность "&amp;lt;" и не сможет изменить разметку создаваемого скриптом документа).</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3. В </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xml:space="preserve"> версий ниже 5.4.0 есть несколько настроек, отвечающих за отображение апострофов и кавычек (традиционное название - "магические кавычки"). При неудачном стечении обстоятельств, например, двойная кавычка из пользовательского ввода может "экранироваться" и превратиться в \", испортив внешний вид текста. Стандартной функции, решающей все проблемы с кавычками, нет, напишем для этой цели собственную функцию с именем </w:t>
      </w:r>
      <w:r w:rsidRPr="004C429A">
        <w:rPr>
          <w:rFonts w:ascii="Times New Roman" w:hAnsi="Times New Roman" w:cs="Times New Roman"/>
          <w:sz w:val="24"/>
          <w:szCs w:val="24"/>
          <w:lang w:val="en-US"/>
        </w:rPr>
        <w:t>magic</w:t>
      </w:r>
      <w:r w:rsidRPr="004C429A">
        <w:rPr>
          <w:rFonts w:ascii="Times New Roman" w:hAnsi="Times New Roman" w:cs="Times New Roman"/>
          <w:sz w:val="24"/>
          <w:szCs w:val="24"/>
        </w:rPr>
        <w: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4. Если это уместно, над полученными из массива $_</w:t>
      </w:r>
      <w:r w:rsidRPr="004C429A">
        <w:rPr>
          <w:rFonts w:ascii="Times New Roman" w:hAnsi="Times New Roman" w:cs="Times New Roman"/>
          <w:sz w:val="24"/>
          <w:szCs w:val="24"/>
          <w:lang w:val="en-US"/>
        </w:rPr>
        <w:t>GET</w:t>
      </w:r>
      <w:r w:rsidRPr="004C429A">
        <w:rPr>
          <w:rFonts w:ascii="Times New Roman" w:hAnsi="Times New Roman" w:cs="Times New Roman"/>
          <w:sz w:val="24"/>
          <w:szCs w:val="24"/>
        </w:rPr>
        <w:t xml:space="preserve"> или $_</w:t>
      </w:r>
      <w:r w:rsidRPr="004C429A">
        <w:rPr>
          <w:rFonts w:ascii="Times New Roman" w:hAnsi="Times New Roman" w:cs="Times New Roman"/>
          <w:sz w:val="24"/>
          <w:szCs w:val="24"/>
          <w:lang w:val="en-US"/>
        </w:rPr>
        <w:t>POST</w:t>
      </w:r>
      <w:r w:rsidRPr="004C429A">
        <w:rPr>
          <w:rFonts w:ascii="Times New Roman" w:hAnsi="Times New Roman" w:cs="Times New Roman"/>
          <w:sz w:val="24"/>
          <w:szCs w:val="24"/>
        </w:rPr>
        <w:t xml:space="preserve"> элементами формы следует выполнить явное преобразование типов данных, например, для целого значения - функцией intval, для строки, передаваемой в SQL-запрос к базе данных - функцией mysql_real_escape_string и т.д.</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5. В профессиональных скриптах чаще всего необходимо проверить URL-адрес, с которого была отправлена форма - ведь ничто не мешает злоумышленнику написать скрипт, который будет отправлять данные нашему скрипту программно, перегружая таким образом сервер или стремясь подобрать пароль пользователя. Простейшие проверки такого рода включают в себя контроль значения $_SERVER['HTTP_REFERER'] и/или IP-адреса пользователя. К сожалению, </w:t>
      </w:r>
      <w:r w:rsidRPr="004C429A">
        <w:rPr>
          <w:rFonts w:ascii="Times New Roman" w:hAnsi="Times New Roman" w:cs="Times New Roman"/>
          <w:sz w:val="24"/>
          <w:szCs w:val="24"/>
          <w:lang w:val="en-US"/>
        </w:rPr>
        <w:t>HTTP</w:t>
      </w:r>
      <w:r w:rsidRPr="004C429A">
        <w:rPr>
          <w:rFonts w:ascii="Times New Roman" w:hAnsi="Times New Roman" w:cs="Times New Roman"/>
          <w:sz w:val="24"/>
          <w:szCs w:val="24"/>
        </w:rPr>
        <w:t xml:space="preserve"> - открытый протокол, и подделать можно все поля его заголовка, включая адрес страницы, с которой отправлена форма и </w:t>
      </w:r>
      <w:r w:rsidRPr="004C429A">
        <w:rPr>
          <w:rFonts w:ascii="Times New Roman" w:hAnsi="Times New Roman" w:cs="Times New Roman"/>
          <w:sz w:val="24"/>
          <w:szCs w:val="24"/>
          <w:lang w:val="en-US"/>
        </w:rPr>
        <w:t>IP</w:t>
      </w:r>
      <w:r w:rsidRPr="004C429A">
        <w:rPr>
          <w:rFonts w:ascii="Times New Roman" w:hAnsi="Times New Roman" w:cs="Times New Roman"/>
          <w:sz w:val="24"/>
          <w:szCs w:val="24"/>
        </w:rPr>
        <w:t xml:space="preserve">-адрес отправителя. </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Поэтому достаточно надежной защитой от программной атаки на </w:t>
      </w:r>
      <w:r w:rsidRPr="004C429A">
        <w:rPr>
          <w:rFonts w:ascii="Times New Roman" w:hAnsi="Times New Roman" w:cs="Times New Roman"/>
          <w:sz w:val="24"/>
          <w:szCs w:val="24"/>
          <w:lang w:val="en-US"/>
        </w:rPr>
        <w:t>HTML</w:t>
      </w:r>
      <w:r w:rsidRPr="004C429A">
        <w:rPr>
          <w:rFonts w:ascii="Times New Roman" w:hAnsi="Times New Roman" w:cs="Times New Roman"/>
          <w:sz w:val="24"/>
          <w:szCs w:val="24"/>
        </w:rPr>
        <w:t>-формы в настоящее время можно считать лишь отправку вместе с данными формы некоторой "капчи" (</w:t>
      </w:r>
      <w:r w:rsidRPr="004C429A">
        <w:rPr>
          <w:rFonts w:ascii="Times New Roman" w:hAnsi="Times New Roman" w:cs="Times New Roman"/>
          <w:sz w:val="24"/>
          <w:szCs w:val="24"/>
          <w:lang w:val="en-US"/>
        </w:rPr>
        <w:t>captcha</w:t>
      </w:r>
      <w:r w:rsidRPr="004C429A">
        <w:rPr>
          <w:rFonts w:ascii="Times New Roman" w:hAnsi="Times New Roman" w:cs="Times New Roman"/>
          <w:sz w:val="24"/>
          <w:szCs w:val="24"/>
        </w:rPr>
        <w:t xml:space="preserve">) - задачи, которую с легкостью может решить человек, но со значительно меньшей вероятностью может решить программа (например, распознавание текста, выведенного поверх изображения). О генерации </w:t>
      </w:r>
      <w:r w:rsidRPr="004C429A">
        <w:rPr>
          <w:rFonts w:ascii="Times New Roman" w:hAnsi="Times New Roman" w:cs="Times New Roman"/>
          <w:sz w:val="24"/>
          <w:szCs w:val="24"/>
          <w:lang w:val="en-US"/>
        </w:rPr>
        <w:t>captcha</w:t>
      </w:r>
      <w:r w:rsidRPr="004C429A">
        <w:rPr>
          <w:rFonts w:ascii="Times New Roman" w:hAnsi="Times New Roman" w:cs="Times New Roman"/>
          <w:sz w:val="24"/>
          <w:szCs w:val="24"/>
        </w:rPr>
        <w:t>-защиты говорится в главе 7.</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Из сказанного можно сделать вывод, что обработка данных, полученных скриптом из </w:t>
      </w:r>
      <w:r w:rsidRPr="004C429A">
        <w:rPr>
          <w:rFonts w:ascii="Times New Roman" w:hAnsi="Times New Roman" w:cs="Times New Roman"/>
          <w:sz w:val="24"/>
          <w:szCs w:val="24"/>
          <w:lang w:val="en-US"/>
        </w:rPr>
        <w:t>HTML</w:t>
      </w:r>
      <w:r w:rsidRPr="004C429A">
        <w:rPr>
          <w:rFonts w:ascii="Times New Roman" w:hAnsi="Times New Roman" w:cs="Times New Roman"/>
          <w:sz w:val="24"/>
          <w:szCs w:val="24"/>
        </w:rPr>
        <w:t xml:space="preserve">-формы - непростая задача. Например, в показанном выше скрипте </w:t>
      </w:r>
      <w:r w:rsidRPr="004C429A">
        <w:rPr>
          <w:rFonts w:ascii="Times New Roman" w:hAnsi="Times New Roman" w:cs="Times New Roman"/>
          <w:sz w:val="24"/>
          <w:szCs w:val="24"/>
          <w:lang w:val="en-US"/>
        </w:rPr>
        <w:t>form</w:t>
      </w:r>
      <w:r w:rsidRPr="004C429A">
        <w:rPr>
          <w:rFonts w:ascii="Times New Roman" w:hAnsi="Times New Roman" w:cs="Times New Roman"/>
          <w:sz w:val="24"/>
          <w:szCs w:val="24"/>
        </w:rPr>
        <w:t>2.</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следовало бы, как минимум, выполнить следующее:</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&lt;?php</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$name =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 xml:space="preserve">if (isset($_POST['name']))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$name = trim(htmlspecialchars(</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$_POST['name']));</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echo 'Your name='.$name.</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'&lt;br&gt;&lt;a href="form1.php"&gt;Back&lt;/a&gt;';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?&gt;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и это без учета возможных проблем с кавычками, так что ввод имени '"Ivan"' вполне может привести к выводу Your name=\'\"Ivan\"\'.</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lastRenderedPageBreak/>
        <w:t>Реализуем скрипт по обработке введенных в форму данных, который учитывает высказанные соображения.</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Чтобы не писать в каждом модуле однотипного и громоздкого кода по обработке параметров, напишем "универсальный" модуль-обработчик параметров params.php, а в конкретных модулях для работы с ним нужно будет определить в массиве с именем $params разрешенные имена получаемых "извне" переменных, например:</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$params = array('action','name','number');</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и подключить сам модуль строкой кода</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require_once ('params.php');</w:t>
      </w:r>
    </w:p>
    <w:p w:rsidR="008B4F4E" w:rsidRPr="004C429A" w:rsidRDefault="008B4F4E"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sz w:val="24"/>
          <w:szCs w:val="24"/>
        </w:rPr>
        <w:t>Все остальное он сделает сам, в том числе создаст "пустые" переменные для случаев, если какая-то из разрешенных величин не передана в скрипт.</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b/>
          <w:sz w:val="24"/>
          <w:szCs w:val="24"/>
        </w:rPr>
        <w:t>Файл</w:t>
      </w:r>
      <w:r w:rsidRPr="004C429A">
        <w:rPr>
          <w:rFonts w:ascii="Times New Roman" w:hAnsi="Times New Roman" w:cs="Times New Roman"/>
          <w:b/>
          <w:sz w:val="24"/>
          <w:szCs w:val="24"/>
          <w:lang w:val="en-US"/>
        </w:rPr>
        <w:t xml:space="preserve"> params.php</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&lt;?php</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if (isset($params) &amp;&amp; !empty($params))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while (list($num,$var) = each($params))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 xml:space="preserve">if (isset($_POST[$var]))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 xml:space="preserve">$$var = trimall(htmlspecialchars(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magic($_POST[$var])));</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 xml:space="preserve">else if (isset($_GET[$var]))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$$var = trimall(htmlspecialchars(</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magic($_GET[$var])));</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else if (isset($_SESSION[$var]))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$$var = trimall(htmlspecialchars(</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magic($_SESSION[$var])));</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unset ($_SESSION[$var]);</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else $$var =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rPr>
        <w: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?&gt;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Для создания объектов с именами из массива $</w:t>
      </w:r>
      <w:r w:rsidRPr="004C429A">
        <w:rPr>
          <w:rFonts w:ascii="Times New Roman" w:hAnsi="Times New Roman" w:cs="Times New Roman"/>
          <w:sz w:val="24"/>
          <w:szCs w:val="24"/>
          <w:lang w:val="en-US"/>
        </w:rPr>
        <w:t>params</w:t>
      </w:r>
      <w:r w:rsidRPr="004C429A">
        <w:rPr>
          <w:rFonts w:ascii="Times New Roman" w:hAnsi="Times New Roman" w:cs="Times New Roman"/>
          <w:sz w:val="24"/>
          <w:szCs w:val="24"/>
        </w:rPr>
        <w:t xml:space="preserve"> использована </w:t>
      </w:r>
      <w:r w:rsidRPr="004C429A">
        <w:rPr>
          <w:rFonts w:ascii="Times New Roman" w:hAnsi="Times New Roman" w:cs="Times New Roman"/>
          <w:i/>
          <w:sz w:val="24"/>
          <w:szCs w:val="24"/>
        </w:rPr>
        <w:t>переменная переменных</w:t>
      </w:r>
      <w:r w:rsidRPr="004C429A">
        <w:rPr>
          <w:rFonts w:ascii="Times New Roman" w:hAnsi="Times New Roman" w:cs="Times New Roman"/>
          <w:sz w:val="24"/>
          <w:szCs w:val="24"/>
        </w:rPr>
        <w:t xml:space="preserve"> $$</w:t>
      </w:r>
      <w:r w:rsidRPr="004C429A">
        <w:rPr>
          <w:rFonts w:ascii="Times New Roman" w:hAnsi="Times New Roman" w:cs="Times New Roman"/>
          <w:sz w:val="24"/>
          <w:szCs w:val="24"/>
          <w:lang w:val="en-US"/>
        </w:rPr>
        <w:t>var</w:t>
      </w:r>
      <w:r w:rsidRPr="004C429A">
        <w:rPr>
          <w:rFonts w:ascii="Times New Roman" w:hAnsi="Times New Roman" w:cs="Times New Roman"/>
          <w:sz w:val="24"/>
          <w:szCs w:val="24"/>
        </w:rPr>
        <w:t xml:space="preserve">, разрешена передача данных как через методы </w:t>
      </w:r>
      <w:r w:rsidRPr="004C429A">
        <w:rPr>
          <w:rFonts w:ascii="Times New Roman" w:hAnsi="Times New Roman" w:cs="Times New Roman"/>
          <w:sz w:val="24"/>
          <w:szCs w:val="24"/>
          <w:lang w:val="en-US"/>
        </w:rPr>
        <w:t>GET</w:t>
      </w:r>
      <w:r w:rsidRPr="004C429A">
        <w:rPr>
          <w:rFonts w:ascii="Times New Roman" w:hAnsi="Times New Roman" w:cs="Times New Roman"/>
          <w:sz w:val="24"/>
          <w:szCs w:val="24"/>
        </w:rPr>
        <w:t xml:space="preserve"> и </w:t>
      </w:r>
      <w:r w:rsidRPr="004C429A">
        <w:rPr>
          <w:rFonts w:ascii="Times New Roman" w:hAnsi="Times New Roman" w:cs="Times New Roman"/>
          <w:sz w:val="24"/>
          <w:szCs w:val="24"/>
          <w:lang w:val="en-US"/>
        </w:rPr>
        <w:t>POST</w:t>
      </w:r>
      <w:r w:rsidRPr="004C429A">
        <w:rPr>
          <w:rFonts w:ascii="Times New Roman" w:hAnsi="Times New Roman" w:cs="Times New Roman"/>
          <w:sz w:val="24"/>
          <w:szCs w:val="24"/>
        </w:rPr>
        <w:t>, так и через сессию. Передача данных через массив $_SESSION разрешена однократно, переданные данные сразу удаляются. Это может пригодиться в будущем, например, при "возврате" в форму введенных в другом модуле данных.</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Функция </w:t>
      </w:r>
      <w:r w:rsidRPr="004C429A">
        <w:rPr>
          <w:rFonts w:ascii="Times New Roman" w:hAnsi="Times New Roman" w:cs="Times New Roman"/>
          <w:sz w:val="24"/>
          <w:szCs w:val="24"/>
          <w:lang w:val="en-US"/>
        </w:rPr>
        <w:t>trimall</w:t>
      </w:r>
      <w:r w:rsidRPr="004C429A">
        <w:rPr>
          <w:rFonts w:ascii="Times New Roman" w:hAnsi="Times New Roman" w:cs="Times New Roman"/>
          <w:sz w:val="24"/>
          <w:szCs w:val="24"/>
        </w:rPr>
        <w:t xml:space="preserve"> будет удалять из ввода все лишние разделители - лишние пробелы в начале и конце строки (стандартной функцией </w:t>
      </w:r>
      <w:r w:rsidRPr="004C429A">
        <w:rPr>
          <w:rFonts w:ascii="Times New Roman" w:hAnsi="Times New Roman" w:cs="Times New Roman"/>
          <w:sz w:val="24"/>
          <w:szCs w:val="24"/>
          <w:lang w:val="en-US"/>
        </w:rPr>
        <w:t>trim</w:t>
      </w:r>
      <w:r w:rsidRPr="004C429A">
        <w:rPr>
          <w:rFonts w:ascii="Times New Roman" w:hAnsi="Times New Roman" w:cs="Times New Roman"/>
          <w:sz w:val="24"/>
          <w:szCs w:val="24"/>
        </w:rPr>
        <w:t>), а остальное, в том числе, переводы строк в многострочном поле или лишние пробелы между словами, выполнят регулярные выражения в стандартной функции preg_replace (см. главу 5).</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Функция </w:t>
      </w:r>
      <w:r w:rsidRPr="004C429A">
        <w:rPr>
          <w:rFonts w:ascii="Times New Roman" w:hAnsi="Times New Roman" w:cs="Times New Roman"/>
          <w:sz w:val="24"/>
          <w:szCs w:val="24"/>
          <w:lang w:val="en-US"/>
        </w:rPr>
        <w:t>magic</w:t>
      </w:r>
      <w:r w:rsidRPr="004C429A">
        <w:rPr>
          <w:rFonts w:ascii="Times New Roman" w:hAnsi="Times New Roman" w:cs="Times New Roman"/>
          <w:sz w:val="24"/>
          <w:szCs w:val="24"/>
        </w:rPr>
        <w:t xml:space="preserve"> разберется с настройками кавычек, две из них можно установить в "безопасные" для внешнего вида данных нулевые значения стандартной функцией ini_set, а третья обрабатывается стандартной функцией get_magic_ quotes_gpc, при необходимости снимая "экранирование" кавычек методом stripslashes (с версии </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xml:space="preserve"> 5.4.0 значение, возвращаемое методом get_magic_quotes_gpc, всегда равно нулю, так как "магические кавычки" упразднены).</w:t>
      </w:r>
    </w:p>
    <w:p w:rsidR="008B4F4E" w:rsidRPr="004C429A" w:rsidRDefault="008B4F4E"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sz w:val="24"/>
          <w:szCs w:val="24"/>
        </w:rPr>
        <w:t>Кроме того удобно, когда все служебные функции объединены в один модуль, который другие модули подключают через директиву require_once. Мы свой модуль служебных функций назовем function.php и пока включим туда реализации функций trimall и magic.</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b/>
          <w:sz w:val="24"/>
          <w:szCs w:val="24"/>
        </w:rPr>
        <w:t>Файл</w:t>
      </w:r>
      <w:r w:rsidRPr="004C429A">
        <w:rPr>
          <w:rFonts w:ascii="Times New Roman" w:hAnsi="Times New Roman" w:cs="Times New Roman"/>
          <w:b/>
          <w:sz w:val="24"/>
          <w:szCs w:val="24"/>
          <w:lang w:val="en-US"/>
        </w:rPr>
        <w:t xml:space="preserve"> functions.php</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&lt;?php</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lastRenderedPageBreak/>
        <w:t xml:space="preserve">function trimall ($string) {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rPr>
        <w:t>//Удалить лишние пробелы и переводы строк</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return preg_replace("/(^\s*)|(\s*$)/","",</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preg_replace("/\s+/"," ",trim($string)));</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rPr>
        <w: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lang w:val="en-US"/>
        </w:rPr>
        <w:t>functionmagic</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path</w:t>
      </w:r>
      <w:r w:rsidRPr="004C429A">
        <w:rPr>
          <w:rFonts w:ascii="Times New Roman" w:hAnsi="Times New Roman" w:cs="Times New Roman"/>
          <w:sz w:val="24"/>
          <w:szCs w:val="24"/>
        </w:rPr>
        <w:t xml:space="preserve">) {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rPr>
        <w:t>//Убрать возможные проблемы с кавычками</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 xml:space="preserve">ini_set('magic_quotes_runtime', '0');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ini_set('magic_quotes_sybase', '0');</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return (@get_magic_quotes_gpc()=='1'?</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lang w:val="en-US"/>
        </w:rPr>
        <w:t>stripslashes</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path</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path</w:t>
      </w:r>
      <w:r w:rsidRPr="004C429A">
        <w:rPr>
          <w:rFonts w:ascii="Times New Roman" w:hAnsi="Times New Roman" w:cs="Times New Roman"/>
          <w:sz w:val="24"/>
          <w:szCs w:val="24"/>
        </w:rPr>
        <w: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?&gt;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Основной файл скрипта с именем </w:t>
      </w:r>
      <w:r w:rsidRPr="004C429A">
        <w:rPr>
          <w:rFonts w:ascii="Times New Roman" w:hAnsi="Times New Roman" w:cs="Times New Roman"/>
          <w:sz w:val="24"/>
          <w:szCs w:val="24"/>
          <w:lang w:val="en-US"/>
        </w:rPr>
        <w:t>index</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xml:space="preserve"> будет как выводить форму, так и обрабатывать полученные от пользователя данные. Для экономии места, исключим из листинга заголовки и завершающие теги </w:t>
      </w:r>
      <w:r w:rsidRPr="004C429A">
        <w:rPr>
          <w:rFonts w:ascii="Times New Roman" w:hAnsi="Times New Roman" w:cs="Times New Roman"/>
          <w:sz w:val="24"/>
          <w:szCs w:val="24"/>
          <w:lang w:val="en-US"/>
        </w:rPr>
        <w:t>HTML</w:t>
      </w:r>
      <w:r w:rsidRPr="004C429A">
        <w:rPr>
          <w:rFonts w:ascii="Times New Roman" w:hAnsi="Times New Roman" w:cs="Times New Roman"/>
          <w:sz w:val="24"/>
          <w:szCs w:val="24"/>
        </w:rPr>
        <w:t>-файла, также придется пожертвовать нормальным выравниванием строк, чтобы листинг поместился по ширине печатной страницы пособия.</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С другой стороны, форму сделаем такой, чтобы в ней были реализованы все основные элементы </w:t>
      </w:r>
      <w:r w:rsidRPr="004C429A">
        <w:rPr>
          <w:rFonts w:ascii="Times New Roman" w:hAnsi="Times New Roman" w:cs="Times New Roman"/>
          <w:sz w:val="24"/>
          <w:szCs w:val="24"/>
          <w:lang w:val="en-US"/>
        </w:rPr>
        <w:t>HTML</w:t>
      </w:r>
      <w:r w:rsidRPr="004C429A">
        <w:rPr>
          <w:rFonts w:ascii="Times New Roman" w:hAnsi="Times New Roman" w:cs="Times New Roman"/>
          <w:sz w:val="24"/>
          <w:szCs w:val="24"/>
        </w:rPr>
        <w:t>, служащие для ввода данных, т.е. однострочное (&lt;</w:t>
      </w:r>
      <w:r w:rsidRPr="004C429A">
        <w:rPr>
          <w:rFonts w:ascii="Times New Roman" w:hAnsi="Times New Roman" w:cs="Times New Roman"/>
          <w:sz w:val="24"/>
          <w:szCs w:val="24"/>
          <w:lang w:val="en-US"/>
        </w:rPr>
        <w:t>inputtype</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text</w:t>
      </w:r>
      <w:r w:rsidRPr="004C429A">
        <w:rPr>
          <w:rFonts w:ascii="Times New Roman" w:hAnsi="Times New Roman" w:cs="Times New Roman"/>
          <w:sz w:val="24"/>
          <w:szCs w:val="24"/>
        </w:rPr>
        <w:t>"&gt;) и многострочное (&lt;</w:t>
      </w:r>
      <w:r w:rsidRPr="004C429A">
        <w:rPr>
          <w:rFonts w:ascii="Times New Roman" w:hAnsi="Times New Roman" w:cs="Times New Roman"/>
          <w:sz w:val="24"/>
          <w:szCs w:val="24"/>
          <w:lang w:val="en-US"/>
        </w:rPr>
        <w:t>textarea</w:t>
      </w:r>
      <w:r w:rsidRPr="004C429A">
        <w:rPr>
          <w:rFonts w:ascii="Times New Roman" w:hAnsi="Times New Roman" w:cs="Times New Roman"/>
          <w:sz w:val="24"/>
          <w:szCs w:val="24"/>
        </w:rPr>
        <w:t>&gt;) поля ввода, группа радиокнопок (&lt;</w:t>
      </w:r>
      <w:r w:rsidRPr="004C429A">
        <w:rPr>
          <w:rFonts w:ascii="Times New Roman" w:hAnsi="Times New Roman" w:cs="Times New Roman"/>
          <w:sz w:val="24"/>
          <w:szCs w:val="24"/>
          <w:lang w:val="en-US"/>
        </w:rPr>
        <w:t>inputtype</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radio</w:t>
      </w:r>
      <w:r w:rsidRPr="004C429A">
        <w:rPr>
          <w:rFonts w:ascii="Times New Roman" w:hAnsi="Times New Roman" w:cs="Times New Roman"/>
          <w:sz w:val="24"/>
          <w:szCs w:val="24"/>
        </w:rPr>
        <w:t>"&gt;), выпадающий список (&lt;</w:t>
      </w:r>
      <w:r w:rsidRPr="004C429A">
        <w:rPr>
          <w:rFonts w:ascii="Times New Roman" w:hAnsi="Times New Roman" w:cs="Times New Roman"/>
          <w:sz w:val="24"/>
          <w:szCs w:val="24"/>
          <w:lang w:val="en-US"/>
        </w:rPr>
        <w:t>select</w:t>
      </w:r>
      <w:r w:rsidRPr="004C429A">
        <w:rPr>
          <w:rFonts w:ascii="Times New Roman" w:hAnsi="Times New Roman" w:cs="Times New Roman"/>
          <w:sz w:val="24"/>
          <w:szCs w:val="24"/>
        </w:rPr>
        <w:t>&gt;), переключатели (&lt;</w:t>
      </w:r>
      <w:r w:rsidRPr="004C429A">
        <w:rPr>
          <w:rFonts w:ascii="Times New Roman" w:hAnsi="Times New Roman" w:cs="Times New Roman"/>
          <w:sz w:val="24"/>
          <w:szCs w:val="24"/>
          <w:lang w:val="en-US"/>
        </w:rPr>
        <w:t>inputtype</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checkbox</w:t>
      </w:r>
      <w:r w:rsidRPr="004C429A">
        <w:rPr>
          <w:rFonts w:ascii="Times New Roman" w:hAnsi="Times New Roman" w:cs="Times New Roman"/>
          <w:sz w:val="24"/>
          <w:szCs w:val="24"/>
        </w:rPr>
        <w:t>"&gt;) и кнопка для отправки данных (&lt;</w:t>
      </w:r>
      <w:r w:rsidRPr="004C429A">
        <w:rPr>
          <w:rFonts w:ascii="Times New Roman" w:hAnsi="Times New Roman" w:cs="Times New Roman"/>
          <w:sz w:val="24"/>
          <w:szCs w:val="24"/>
          <w:lang w:val="en-US"/>
        </w:rPr>
        <w:t>inputtype</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submit</w:t>
      </w:r>
      <w:r w:rsidRPr="004C429A">
        <w:rPr>
          <w:rFonts w:ascii="Times New Roman" w:hAnsi="Times New Roman" w:cs="Times New Roman"/>
          <w:sz w:val="24"/>
          <w:szCs w:val="24"/>
        </w:rPr>
        <w:t>"&gt;).</w:t>
      </w:r>
    </w:p>
    <w:p w:rsidR="008B4F4E" w:rsidRPr="004C429A" w:rsidRDefault="008B4F4E"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sz w:val="24"/>
          <w:szCs w:val="24"/>
        </w:rPr>
        <w:t>Внимательное изучение этого листинга также поможет вам понять, как выровнять элементы формы с помощью табличных тегов и как обеспечить "возврат" в форму набранных пользователем значений. Одна из самых недопустимых вещей (особенно в громоздких формах) - заставлять пользователя повторно обрабатывать несколько полей ввода, если ранее он неправильно заполнил (или пропустил) одно из них и скрипт-обработчик "не принял" информацию.</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b/>
          <w:sz w:val="24"/>
          <w:szCs w:val="24"/>
        </w:rPr>
        <w:t>Файл</w:t>
      </w:r>
      <w:r w:rsidRPr="004C429A">
        <w:rPr>
          <w:rFonts w:ascii="Times New Roman" w:hAnsi="Times New Roman" w:cs="Times New Roman"/>
          <w:b/>
          <w:sz w:val="24"/>
          <w:szCs w:val="24"/>
          <w:lang w:val="en-US"/>
        </w:rPr>
        <w:t xml:space="preserve"> index.php</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&lt;?php</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require_once 'functions.php';</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$params = array ('name','gender','education',</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'php','cpp','java','text','action');</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require_once 'params.php';</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?&gt;</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&lt;form action="index.php" method="post"&gt;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 xml:space="preserve">&lt;table align="center" border="0" </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cellpadding="4" cellspacing="0" width="70%"&gt;</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&lt;caption&gt;</w:t>
      </w:r>
      <w:r w:rsidRPr="004C429A">
        <w:rPr>
          <w:rFonts w:ascii="Times New Roman" w:hAnsi="Times New Roman" w:cs="Times New Roman"/>
          <w:sz w:val="24"/>
          <w:szCs w:val="24"/>
        </w:rPr>
        <w:t>Заполнитеанкету</w:t>
      </w:r>
      <w:r w:rsidRPr="004C429A">
        <w:rPr>
          <w:rFonts w:ascii="Times New Roman" w:hAnsi="Times New Roman" w:cs="Times New Roman"/>
          <w:sz w:val="24"/>
          <w:szCs w:val="24"/>
          <w:lang w:val="en-US"/>
        </w:rPr>
        <w:t>&lt;/caption&gt;</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&lt;tr&gt;</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&lt;td&gt;</w:t>
      </w:r>
      <w:r w:rsidRPr="004C429A">
        <w:rPr>
          <w:rFonts w:ascii="Times New Roman" w:hAnsi="Times New Roman" w:cs="Times New Roman"/>
          <w:sz w:val="24"/>
          <w:szCs w:val="24"/>
        </w:rPr>
        <w:t>Имя</w:t>
      </w:r>
      <w:r w:rsidRPr="004C429A">
        <w:rPr>
          <w:rFonts w:ascii="Times New Roman" w:hAnsi="Times New Roman" w:cs="Times New Roman"/>
          <w:sz w:val="24"/>
          <w:szCs w:val="24"/>
          <w:lang w:val="en-US"/>
        </w:rPr>
        <w:t>:&lt;/td&gt;</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&lt;td&gt;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 xml:space="preserve">&lt;input type="text" name="name" maxlength="40" </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size="40" value="&lt;?php echo $name; ?&gt;"&gt;</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&lt;/td&gt;</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&lt;/tr&gt;</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&lt;tr&gt;</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&lt;td&gt;</w:t>
      </w:r>
      <w:r w:rsidRPr="004C429A">
        <w:rPr>
          <w:rFonts w:ascii="Times New Roman" w:hAnsi="Times New Roman" w:cs="Times New Roman"/>
          <w:sz w:val="24"/>
          <w:szCs w:val="24"/>
        </w:rPr>
        <w:t>Пол</w:t>
      </w:r>
      <w:r w:rsidRPr="004C429A">
        <w:rPr>
          <w:rFonts w:ascii="Times New Roman" w:hAnsi="Times New Roman" w:cs="Times New Roman"/>
          <w:sz w:val="24"/>
          <w:szCs w:val="24"/>
          <w:lang w:val="en-US"/>
        </w:rPr>
        <w:t>:&lt;/td&gt;</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&lt;td&gt;</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lastRenderedPageBreak/>
        <w:t xml:space="preserve">&lt;input name="gender" value="m" type="radio"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&lt;?php echo $gender=='m'?'checked':''; ?&gt;</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&gt;</w:t>
      </w:r>
      <w:r w:rsidRPr="004C429A">
        <w:rPr>
          <w:rFonts w:ascii="Times New Roman" w:hAnsi="Times New Roman" w:cs="Times New Roman"/>
          <w:sz w:val="24"/>
          <w:szCs w:val="24"/>
        </w:rPr>
        <w:t>Мужской</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&lt;input name="gender" value="f" type="radio"</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&lt;?php echo $gender=='f'?'checked':''; ?&gt;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&gt;Женский</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&lt;/td&gt;&lt;/tr&gt;&lt;tr&gt;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&lt;td&gt;Образование:&lt;/td&gt;&lt;td&gt;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&lt;select name="education" size="1"&gt;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&lt;option value="none"&gt;</w:t>
      </w:r>
      <w:r w:rsidRPr="004C429A">
        <w:rPr>
          <w:rFonts w:ascii="Times New Roman" w:hAnsi="Times New Roman" w:cs="Times New Roman"/>
          <w:sz w:val="24"/>
          <w:szCs w:val="24"/>
        </w:rPr>
        <w:t>Невыбрано</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 xml:space="preserve">&lt;option value="middle"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 xml:space="preserve">&lt;?php if ($education=='middle')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echo 'selected'; ?&gt;&gt;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rPr>
        <w:t>Среднее</w:t>
      </w:r>
      <w:r w:rsidR="005B229B" w:rsidRPr="00F55ED0">
        <w:rPr>
          <w:rFonts w:ascii="Times New Roman" w:hAnsi="Times New Roman" w:cs="Times New Roman"/>
          <w:sz w:val="24"/>
          <w:szCs w:val="24"/>
          <w:lang w:val="en-US"/>
        </w:rPr>
        <w:t xml:space="preserve"> </w:t>
      </w:r>
      <w:r w:rsidRPr="004C429A">
        <w:rPr>
          <w:rFonts w:ascii="Times New Roman" w:hAnsi="Times New Roman" w:cs="Times New Roman"/>
          <w:sz w:val="24"/>
          <w:szCs w:val="24"/>
        </w:rPr>
        <w:t>или</w:t>
      </w:r>
      <w:r w:rsidR="005B229B" w:rsidRPr="00F55ED0">
        <w:rPr>
          <w:rFonts w:ascii="Times New Roman" w:hAnsi="Times New Roman" w:cs="Times New Roman"/>
          <w:sz w:val="24"/>
          <w:szCs w:val="24"/>
          <w:lang w:val="en-US"/>
        </w:rPr>
        <w:t xml:space="preserve"> </w:t>
      </w:r>
      <w:r w:rsidRPr="004C429A">
        <w:rPr>
          <w:rFonts w:ascii="Times New Roman" w:hAnsi="Times New Roman" w:cs="Times New Roman"/>
          <w:sz w:val="24"/>
          <w:szCs w:val="24"/>
        </w:rPr>
        <w:t>ниже</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 xml:space="preserve">&lt;option value="high"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 xml:space="preserve">&lt;?php if ($education=='high')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echo 'selected'; ?&gt;&gt;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Высшее или ученая степень</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&lt;/select&gt;&lt;/td&gt;&lt;/tr&gt;&lt;tr&gt;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&lt;td&gt;Какие языки программирования Вы знаете:</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&lt;/td&gt;&lt;td&gt;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&lt;input type="checkbox" name="php" value="1"</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&lt;?php if ($php==1) echo 'checked'; ?&gt;&gt;PHP</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&lt;input type="checkbox" name="cpp" value="1"</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&lt;?php if ($cpp==1) echo 'checked'; ?&gt;&gt;C++</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&lt;input type="checkbox" name="java" value="1"</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&lt;?php if ($java==1) echo 'checked'; ?&gt;&gt;Java</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&lt;/td&gt;&lt;/tr&gt;&lt;tr&gt;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&lt;td&gt;Ваш комментарий:&lt;/td&gt;</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&lt;td&gt;</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&lt;textarea name="text" rows="4" cols="40"&gt;</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&lt;?php if (!empty($text)) echo "$text"; ?&gt;</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&lt;/textarea&gt;&lt;/td&gt;&lt;/tr&gt;&lt;tr&gt;&lt;td&gt;&amp;nbsp;&lt;/td&gt;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&lt;td&gt;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 xml:space="preserve">&lt;input type="submit" name="action"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value="</w:t>
      </w:r>
      <w:r w:rsidRPr="004C429A">
        <w:rPr>
          <w:rFonts w:ascii="Times New Roman" w:hAnsi="Times New Roman" w:cs="Times New Roman"/>
          <w:sz w:val="24"/>
          <w:szCs w:val="24"/>
        </w:rPr>
        <w:t>Отправить</w:t>
      </w:r>
      <w:r w:rsidRPr="004C429A">
        <w:rPr>
          <w:rFonts w:ascii="Times New Roman" w:hAnsi="Times New Roman" w:cs="Times New Roman"/>
          <w:sz w:val="24"/>
          <w:szCs w:val="24"/>
          <w:lang w:val="en-US"/>
        </w:rPr>
        <w:t>"&gt;</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&lt;input type="reset" value="</w:t>
      </w:r>
      <w:r w:rsidRPr="004C429A">
        <w:rPr>
          <w:rFonts w:ascii="Times New Roman" w:hAnsi="Times New Roman" w:cs="Times New Roman"/>
          <w:sz w:val="24"/>
          <w:szCs w:val="24"/>
        </w:rPr>
        <w:t>Отмена</w:t>
      </w:r>
      <w:r w:rsidRPr="004C429A">
        <w:rPr>
          <w:rFonts w:ascii="Times New Roman" w:hAnsi="Times New Roman" w:cs="Times New Roman"/>
          <w:sz w:val="24"/>
          <w:szCs w:val="24"/>
          <w:lang w:val="en-US"/>
        </w:rPr>
        <w:t>"&gt;</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&lt;/td&gt;&lt;/tr&gt;&lt;/table&gt;&lt;/form&gt;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&lt;?php</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 xml:space="preserve">if (!empty($action)) {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rPr>
        <w:t>//Блок обработки данных,</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rPr>
        <w:t>//у нас они просто выводятся под формой</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echo '</w:t>
      </w:r>
      <w:r w:rsidRPr="004C429A">
        <w:rPr>
          <w:rFonts w:ascii="Times New Roman" w:hAnsi="Times New Roman" w:cs="Times New Roman"/>
          <w:sz w:val="24"/>
          <w:szCs w:val="24"/>
        </w:rPr>
        <w:t>Имя</w:t>
      </w:r>
      <w:r w:rsidRPr="004C429A">
        <w:rPr>
          <w:rFonts w:ascii="Times New Roman" w:hAnsi="Times New Roman" w:cs="Times New Roman"/>
          <w:sz w:val="24"/>
          <w:szCs w:val="24"/>
          <w:lang w:val="en-US"/>
        </w:rPr>
        <w:t>="'.$name.'"&lt;br&gt;'.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w:t>
      </w:r>
      <w:r w:rsidRPr="004C429A">
        <w:rPr>
          <w:rFonts w:ascii="Times New Roman" w:hAnsi="Times New Roman" w:cs="Times New Roman"/>
          <w:sz w:val="24"/>
          <w:szCs w:val="24"/>
        </w:rPr>
        <w:t>Пол</w:t>
      </w:r>
      <w:r w:rsidRPr="004C429A">
        <w:rPr>
          <w:rFonts w:ascii="Times New Roman" w:hAnsi="Times New Roman" w:cs="Times New Roman"/>
          <w:sz w:val="24"/>
          <w:szCs w:val="24"/>
          <w:lang w:val="en-US"/>
        </w:rPr>
        <w:t>="'.$gender.'"&lt;br&gt;'.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w:t>
      </w:r>
      <w:r w:rsidRPr="004C429A">
        <w:rPr>
          <w:rFonts w:ascii="Times New Roman" w:hAnsi="Times New Roman" w:cs="Times New Roman"/>
          <w:sz w:val="24"/>
          <w:szCs w:val="24"/>
        </w:rPr>
        <w:t>Образование</w:t>
      </w:r>
      <w:r w:rsidRPr="004C429A">
        <w:rPr>
          <w:rFonts w:ascii="Times New Roman" w:hAnsi="Times New Roman" w:cs="Times New Roman"/>
          <w:sz w:val="24"/>
          <w:szCs w:val="24"/>
          <w:lang w:val="en-US"/>
        </w:rPr>
        <w:t>="'.$education.'"&lt;br&gt;'.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'PHP="'.$php.'"&lt;br&gt;'.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'C++="'.$cpp.'"&lt;br&gt;'.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'Java="'.$java.'"&lt;br&gt;'.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w:t>
      </w:r>
      <w:r w:rsidRPr="004C429A">
        <w:rPr>
          <w:rFonts w:ascii="Times New Roman" w:hAnsi="Times New Roman" w:cs="Times New Roman"/>
          <w:sz w:val="24"/>
          <w:szCs w:val="24"/>
        </w:rPr>
        <w:t>Текст</w:t>
      </w:r>
      <w:r w:rsidRPr="004C429A">
        <w:rPr>
          <w:rFonts w:ascii="Times New Roman" w:hAnsi="Times New Roman" w:cs="Times New Roman"/>
          <w:sz w:val="24"/>
          <w:szCs w:val="24"/>
          <w:lang w:val="en-US"/>
        </w:rPr>
        <w:t>=&lt;br&gt;'.nl2br($text);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lastRenderedPageBreak/>
        <w:t xml:space="preserve">} </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?&gt;</w:t>
      </w:r>
    </w:p>
    <w:p w:rsidR="008B4F4E" w:rsidRPr="004C429A" w:rsidRDefault="008B4F4E" w:rsidP="00274AFC">
      <w:pPr>
        <w:spacing w:after="0" w:line="240" w:lineRule="auto"/>
        <w:ind w:firstLine="709"/>
        <w:jc w:val="both"/>
        <w:rPr>
          <w:rFonts w:ascii="Times New Roman" w:hAnsi="Times New Roman" w:cs="Times New Roman"/>
          <w:sz w:val="24"/>
          <w:szCs w:val="24"/>
        </w:rPr>
      </w:pP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Внешний вид заполненной формы приложения показан на рис. 2.</w:t>
      </w:r>
    </w:p>
    <w:p w:rsidR="008B4F4E" w:rsidRPr="004C429A" w:rsidRDefault="008B4F4E" w:rsidP="00274AFC">
      <w:pPr>
        <w:spacing w:after="0" w:line="240" w:lineRule="auto"/>
        <w:ind w:firstLine="709"/>
        <w:jc w:val="both"/>
        <w:rPr>
          <w:rFonts w:ascii="Times New Roman" w:hAnsi="Times New Roman" w:cs="Times New Roman"/>
          <w:sz w:val="24"/>
          <w:szCs w:val="24"/>
        </w:rPr>
      </w:pP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noProof/>
          <w:sz w:val="24"/>
          <w:szCs w:val="24"/>
          <w:lang w:eastAsia="ru-RU"/>
        </w:rPr>
        <w:drawing>
          <wp:inline distT="0" distB="0" distL="0" distR="0">
            <wp:extent cx="3891280" cy="139255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891280" cy="1392555"/>
                    </a:xfrm>
                    <a:prstGeom prst="rect">
                      <a:avLst/>
                    </a:prstGeom>
                    <a:solidFill>
                      <a:srgbClr val="FFFFFF"/>
                    </a:solidFill>
                    <a:ln>
                      <a:noFill/>
                    </a:ln>
                  </pic:spPr>
                </pic:pic>
              </a:graphicData>
            </a:graphic>
          </wp:inline>
        </w:drawing>
      </w:r>
    </w:p>
    <w:p w:rsidR="008B4F4E" w:rsidRPr="004C429A" w:rsidRDefault="008B4F4E" w:rsidP="00274AFC">
      <w:pPr>
        <w:spacing w:after="0" w:line="240" w:lineRule="auto"/>
        <w:ind w:firstLine="709"/>
        <w:jc w:val="both"/>
        <w:rPr>
          <w:rFonts w:ascii="Times New Roman" w:hAnsi="Times New Roman" w:cs="Times New Roman"/>
          <w:sz w:val="24"/>
          <w:szCs w:val="24"/>
        </w:rPr>
      </w:pP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Рис. 2. Форма обработки данных пользователя</w:t>
      </w:r>
    </w:p>
    <w:p w:rsidR="008B4F4E" w:rsidRPr="004C429A" w:rsidRDefault="008B4F4E" w:rsidP="00274AFC">
      <w:pPr>
        <w:spacing w:after="0" w:line="240" w:lineRule="auto"/>
        <w:ind w:firstLine="709"/>
        <w:jc w:val="both"/>
        <w:rPr>
          <w:rFonts w:ascii="Times New Roman" w:hAnsi="Times New Roman" w:cs="Times New Roman"/>
          <w:sz w:val="24"/>
          <w:szCs w:val="24"/>
        </w:rPr>
      </w:pP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Отдельно рассмотрим типовую ситуацию, когда обработчиком данных является </w:t>
      </w:r>
      <w:r w:rsidRPr="004C429A">
        <w:rPr>
          <w:rFonts w:ascii="Times New Roman" w:hAnsi="Times New Roman" w:cs="Times New Roman"/>
          <w:i/>
          <w:sz w:val="24"/>
          <w:szCs w:val="24"/>
        </w:rPr>
        <w:t>другой</w:t>
      </w:r>
      <w:r w:rsidRPr="004C429A">
        <w:rPr>
          <w:rFonts w:ascii="Times New Roman" w:hAnsi="Times New Roman" w:cs="Times New Roman"/>
          <w:sz w:val="24"/>
          <w:szCs w:val="24"/>
        </w:rPr>
        <w:t xml:space="preserve"> скрипт, например, имеющий имя </w:t>
      </w:r>
      <w:r w:rsidRPr="004C429A">
        <w:rPr>
          <w:rFonts w:ascii="Times New Roman" w:hAnsi="Times New Roman" w:cs="Times New Roman"/>
          <w:sz w:val="24"/>
          <w:szCs w:val="24"/>
          <w:lang w:val="en-US"/>
        </w:rPr>
        <w:t>action</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xml:space="preserve"> (это имя следует прописать в атрибуте </w:t>
      </w:r>
      <w:r w:rsidRPr="004C429A">
        <w:rPr>
          <w:rFonts w:ascii="Times New Roman" w:hAnsi="Times New Roman" w:cs="Times New Roman"/>
          <w:sz w:val="24"/>
          <w:szCs w:val="24"/>
          <w:lang w:val="en-US"/>
        </w:rPr>
        <w:t>action</w:t>
      </w:r>
      <w:r w:rsidRPr="004C429A">
        <w:rPr>
          <w:rFonts w:ascii="Times New Roman" w:hAnsi="Times New Roman" w:cs="Times New Roman"/>
          <w:sz w:val="24"/>
          <w:szCs w:val="24"/>
        </w:rPr>
        <w:t xml:space="preserve"> тега &lt;</w:t>
      </w:r>
      <w:r w:rsidRPr="004C429A">
        <w:rPr>
          <w:rFonts w:ascii="Times New Roman" w:hAnsi="Times New Roman" w:cs="Times New Roman"/>
          <w:sz w:val="24"/>
          <w:szCs w:val="24"/>
          <w:lang w:val="en-US"/>
        </w:rPr>
        <w:t>form</w:t>
      </w:r>
      <w:r w:rsidRPr="004C429A">
        <w:rPr>
          <w:rFonts w:ascii="Times New Roman" w:hAnsi="Times New Roman" w:cs="Times New Roman"/>
          <w:sz w:val="24"/>
          <w:szCs w:val="24"/>
        </w:rPr>
        <w:t xml:space="preserve">&gt;), а не тот же самый, в котором реализован код формы. В этом случае следует либо обработать пользовательские данные и вернуться на страницу исходного скрипта директивой </w:t>
      </w:r>
      <w:r w:rsidRPr="004C429A">
        <w:rPr>
          <w:rFonts w:ascii="Times New Roman" w:hAnsi="Times New Roman" w:cs="Times New Roman"/>
          <w:sz w:val="24"/>
          <w:szCs w:val="24"/>
          <w:lang w:val="en-US"/>
        </w:rPr>
        <w:t>header</w:t>
      </w:r>
      <w:r w:rsidRPr="004C429A">
        <w:rPr>
          <w:rFonts w:ascii="Times New Roman" w:hAnsi="Times New Roman" w:cs="Times New Roman"/>
          <w:sz w:val="24"/>
          <w:szCs w:val="24"/>
        </w:rPr>
        <w: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header</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Location</w:t>
      </w:r>
      <w:r w:rsidRPr="004C429A">
        <w:rPr>
          <w:rFonts w:ascii="Times New Roman" w:hAnsi="Times New Roman" w:cs="Times New Roman"/>
          <w:sz w:val="24"/>
          <w:szCs w:val="24"/>
        </w:rPr>
        <w:t xml:space="preserve">: </w:t>
      </w:r>
      <w:r w:rsidRPr="004C429A">
        <w:rPr>
          <w:rFonts w:ascii="Times New Roman" w:hAnsi="Times New Roman" w:cs="Times New Roman"/>
          <w:sz w:val="24"/>
          <w:szCs w:val="24"/>
          <w:lang w:val="en-US"/>
        </w:rPr>
        <w:t>index</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либо, если данные содержат ошибки, вывести соответствующее сообщение и ссылку для возврата к исходному скрипту:</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if (!isset($name) or empty($name))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echo '&lt;div align="center"&gt;'.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rPr>
        <w:t>'Ошибка! Вы не ввели имя&lt;br&gt;'.</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&lt;a href="index.php"&gt;</w:t>
      </w:r>
      <w:r w:rsidRPr="004C429A">
        <w:rPr>
          <w:rFonts w:ascii="Times New Roman" w:hAnsi="Times New Roman" w:cs="Times New Roman"/>
          <w:sz w:val="24"/>
          <w:szCs w:val="24"/>
        </w:rPr>
        <w:t>Вернуться</w:t>
      </w:r>
      <w:r w:rsidRPr="004C429A">
        <w:rPr>
          <w:rFonts w:ascii="Times New Roman" w:hAnsi="Times New Roman" w:cs="Times New Roman"/>
          <w:sz w:val="24"/>
          <w:szCs w:val="24"/>
          <w:lang w:val="en-US"/>
        </w:rPr>
        <w:t>&lt;/a&gt;&lt;/div&gt;';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Обратите внимание, что эти две возможности </w:t>
      </w:r>
      <w:r w:rsidRPr="004C429A">
        <w:rPr>
          <w:rFonts w:ascii="Times New Roman" w:hAnsi="Times New Roman" w:cs="Times New Roman"/>
          <w:i/>
          <w:sz w:val="24"/>
          <w:szCs w:val="24"/>
        </w:rPr>
        <w:t>несовместимы</w:t>
      </w:r>
      <w:r w:rsidRPr="004C429A">
        <w:rPr>
          <w:rFonts w:ascii="Times New Roman" w:hAnsi="Times New Roman" w:cs="Times New Roman"/>
          <w:sz w:val="24"/>
          <w:szCs w:val="24"/>
        </w:rPr>
        <w:t xml:space="preserve"> - директива </w:t>
      </w:r>
      <w:r w:rsidRPr="004C429A">
        <w:rPr>
          <w:rFonts w:ascii="Times New Roman" w:hAnsi="Times New Roman" w:cs="Times New Roman"/>
          <w:sz w:val="24"/>
          <w:szCs w:val="24"/>
          <w:lang w:val="en-US"/>
        </w:rPr>
        <w:t>header</w:t>
      </w:r>
      <w:r w:rsidRPr="004C429A">
        <w:rPr>
          <w:rFonts w:ascii="Times New Roman" w:hAnsi="Times New Roman" w:cs="Times New Roman"/>
          <w:sz w:val="24"/>
          <w:szCs w:val="24"/>
        </w:rPr>
        <w:t xml:space="preserve"> (отправка HTTP-заголовка) работает только если клиенту еще не передавались никакие данные, т.е. она должна быть первой в выводе, перед ее вызовом не должно быть выведено никаких HTML-тегов, пустых строк, других заголовков и т.п. Таким образом, применять ее можно, например, внутри ветви условного оператора, соответствующей правильным значениям данных:</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if (isset($name) and !empty($name))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 xml:space="preserve">/* </w:t>
      </w:r>
      <w:r w:rsidRPr="004C429A">
        <w:rPr>
          <w:rFonts w:ascii="Times New Roman" w:hAnsi="Times New Roman" w:cs="Times New Roman"/>
          <w:sz w:val="24"/>
          <w:szCs w:val="24"/>
        </w:rPr>
        <w:t>обработкаданных</w:t>
      </w:r>
      <w:r w:rsidRPr="004C429A">
        <w:rPr>
          <w:rFonts w:ascii="Times New Roman" w:hAnsi="Times New Roman" w:cs="Times New Roman"/>
          <w:sz w:val="24"/>
          <w:szCs w:val="24"/>
          <w:lang w:val="en-US"/>
        </w:rPr>
        <w:t xml:space="preserve">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header('Location: index.php');</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rPr>
        <w: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rPr>
        <w:t>else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rPr>
        <w:t>/* сообщения об ошибках */</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 директиве </w:t>
      </w:r>
      <w:r w:rsidRPr="004C429A">
        <w:rPr>
          <w:rFonts w:ascii="Times New Roman" w:hAnsi="Times New Roman" w:cs="Times New Roman"/>
          <w:sz w:val="24"/>
          <w:szCs w:val="24"/>
          <w:lang w:val="en-US"/>
        </w:rPr>
        <w:t>header</w:t>
      </w:r>
      <w:r w:rsidRPr="004C429A">
        <w:rPr>
          <w:rFonts w:ascii="Times New Roman" w:hAnsi="Times New Roman" w:cs="Times New Roman"/>
          <w:sz w:val="24"/>
          <w:szCs w:val="24"/>
        </w:rPr>
        <w:t xml:space="preserve"> можно использовать не только фиксированное имя адресуемого скрипта, но и запись $_SERVER['HTTP_REFERER'], соответствующую адресу страницы, с которой была отправлена форма.</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Остается открытым вопрос - как в этом случае обеспечить возврат введенных пользователем данных из </w:t>
      </w:r>
      <w:r w:rsidRPr="004C429A">
        <w:rPr>
          <w:rFonts w:ascii="Times New Roman" w:hAnsi="Times New Roman" w:cs="Times New Roman"/>
          <w:sz w:val="24"/>
          <w:szCs w:val="24"/>
          <w:lang w:val="en-US"/>
        </w:rPr>
        <w:t>action</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xml:space="preserve"> в скрипт </w:t>
      </w:r>
      <w:r w:rsidRPr="004C429A">
        <w:rPr>
          <w:rFonts w:ascii="Times New Roman" w:hAnsi="Times New Roman" w:cs="Times New Roman"/>
          <w:sz w:val="24"/>
          <w:szCs w:val="24"/>
          <w:lang w:val="en-US"/>
        </w:rPr>
        <w:t>index</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Для этого существуют, по крайней мере, три возможности:</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1. В случае правильной обработки данных некоторые из них можно вернуть как параметры метода </w:t>
      </w:r>
      <w:r w:rsidRPr="004C429A">
        <w:rPr>
          <w:rFonts w:ascii="Times New Roman" w:hAnsi="Times New Roman" w:cs="Times New Roman"/>
          <w:sz w:val="24"/>
          <w:szCs w:val="24"/>
          <w:lang w:val="en-US"/>
        </w:rPr>
        <w:t>GET</w:t>
      </w:r>
      <w:r w:rsidRPr="004C429A">
        <w:rPr>
          <w:rFonts w:ascii="Times New Roman" w:hAnsi="Times New Roman" w:cs="Times New Roman"/>
          <w:sz w:val="24"/>
          <w:szCs w:val="24"/>
        </w:rPr>
        <w:t xml:space="preserve"> по ссылке, переданной директиве </w:t>
      </w:r>
      <w:r w:rsidRPr="004C429A">
        <w:rPr>
          <w:rFonts w:ascii="Times New Roman" w:hAnsi="Times New Roman" w:cs="Times New Roman"/>
          <w:sz w:val="24"/>
          <w:szCs w:val="24"/>
          <w:lang w:val="en-US"/>
        </w:rPr>
        <w:t>header</w:t>
      </w:r>
      <w:r w:rsidRPr="004C429A">
        <w:rPr>
          <w:rFonts w:ascii="Times New Roman" w:hAnsi="Times New Roman" w:cs="Times New Roman"/>
          <w:sz w:val="24"/>
          <w:szCs w:val="24"/>
        </w:rPr>
        <w: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header( 'Location: index.php?name='.</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lastRenderedPageBreak/>
        <w:t>urlencode</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name</w:t>
      </w:r>
      <w:r w:rsidRPr="004C429A">
        <w:rPr>
          <w:rFonts w:ascii="Times New Roman" w:hAnsi="Times New Roman" w:cs="Times New Roman"/>
          <w:sz w:val="24"/>
          <w:szCs w:val="24"/>
        </w:rPr>
        <w: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URL</w:t>
      </w:r>
      <w:r w:rsidRPr="004C429A">
        <w:rPr>
          <w:rFonts w:ascii="Times New Roman" w:hAnsi="Times New Roman" w:cs="Times New Roman"/>
          <w:sz w:val="24"/>
          <w:szCs w:val="24"/>
        </w:rPr>
        <w:t xml:space="preserve">-кодирование строки методом </w:t>
      </w:r>
      <w:r w:rsidRPr="004C429A">
        <w:rPr>
          <w:rFonts w:ascii="Times New Roman" w:hAnsi="Times New Roman" w:cs="Times New Roman"/>
          <w:sz w:val="24"/>
          <w:szCs w:val="24"/>
          <w:lang w:val="en-US"/>
        </w:rPr>
        <w:t>urlencode</w:t>
      </w:r>
      <w:r w:rsidRPr="004C429A">
        <w:rPr>
          <w:rFonts w:ascii="Times New Roman" w:hAnsi="Times New Roman" w:cs="Times New Roman"/>
          <w:sz w:val="24"/>
          <w:szCs w:val="24"/>
        </w:rPr>
        <w:t xml:space="preserve"> необходимо во избежание проблем с не латинскими символами в данных, например, с кириллицей в имени.</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Аналогично можно вернуть данные, "зашив" их в атрибут </w:t>
      </w:r>
      <w:r w:rsidRPr="004C429A">
        <w:rPr>
          <w:rFonts w:ascii="Times New Roman" w:hAnsi="Times New Roman" w:cs="Times New Roman"/>
          <w:sz w:val="24"/>
          <w:szCs w:val="24"/>
          <w:lang w:val="en-US"/>
        </w:rPr>
        <w:t>href</w:t>
      </w:r>
      <w:r w:rsidRPr="004C429A">
        <w:rPr>
          <w:rFonts w:ascii="Times New Roman" w:hAnsi="Times New Roman" w:cs="Times New Roman"/>
          <w:sz w:val="24"/>
          <w:szCs w:val="24"/>
        </w:rPr>
        <w:t xml:space="preserve"> тега &lt;</w:t>
      </w:r>
      <w:r w:rsidRPr="004C429A">
        <w:rPr>
          <w:rFonts w:ascii="Times New Roman" w:hAnsi="Times New Roman" w:cs="Times New Roman"/>
          <w:sz w:val="24"/>
          <w:szCs w:val="24"/>
          <w:lang w:val="en-US"/>
        </w:rPr>
        <w:t>a</w:t>
      </w:r>
      <w:r w:rsidRPr="004C429A">
        <w:rPr>
          <w:rFonts w:ascii="Times New Roman" w:hAnsi="Times New Roman" w:cs="Times New Roman"/>
          <w:sz w:val="24"/>
          <w:szCs w:val="24"/>
        </w:rPr>
        <w:t>&gt; ссылки "Вернуться".</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2. При большом объеме данных бывает целесообразней сделать форму со скрытыми полями &lt;</w:t>
      </w:r>
      <w:r w:rsidRPr="004C429A">
        <w:rPr>
          <w:rFonts w:ascii="Times New Roman" w:hAnsi="Times New Roman" w:cs="Times New Roman"/>
          <w:sz w:val="24"/>
          <w:szCs w:val="24"/>
          <w:lang w:val="en-US"/>
        </w:rPr>
        <w:t>inputtype</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hidden</w:t>
      </w:r>
      <w:r w:rsidRPr="004C429A">
        <w:rPr>
          <w:rFonts w:ascii="Times New Roman" w:hAnsi="Times New Roman" w:cs="Times New Roman"/>
          <w:sz w:val="24"/>
          <w:szCs w:val="24"/>
        </w:rPr>
        <w:t xml:space="preserve">"&gt; и возвращать ее данные методом </w:t>
      </w:r>
      <w:r w:rsidRPr="004C429A">
        <w:rPr>
          <w:rFonts w:ascii="Times New Roman" w:hAnsi="Times New Roman" w:cs="Times New Roman"/>
          <w:sz w:val="24"/>
          <w:szCs w:val="24"/>
          <w:lang w:val="en-US"/>
        </w:rPr>
        <w:t>POST</w:t>
      </w:r>
      <w:r w:rsidRPr="004C429A">
        <w:rPr>
          <w:rFonts w:ascii="Times New Roman" w:hAnsi="Times New Roman" w:cs="Times New Roman"/>
          <w:sz w:val="24"/>
          <w:szCs w:val="24"/>
        </w:rPr>
        <w: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if (!isset($name) or empty($name) or</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strlen($name)&lt;4)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echo '&lt;div align="center"&gt;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rPr>
        <w:t>Ошибка! Вы не  ввели имя от 4 символов</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&lt;form action="index.php" method="post"&gt;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 xml:space="preserve">&lt;input type="hidden" name="name"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value="'.$name.'"&gt;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&lt;input type="submit" value="Вернуться"&gt;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form</w:t>
      </w:r>
      <w:r w:rsidRPr="004C429A">
        <w:rPr>
          <w:rFonts w:ascii="Times New Roman" w:hAnsi="Times New Roman" w:cs="Times New Roman"/>
          <w:sz w:val="24"/>
          <w:szCs w:val="24"/>
        </w:rPr>
        <w:t>&gt;';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3. Если оба варианта неприемлемы, используйте глобальный массив $_</w:t>
      </w:r>
      <w:r w:rsidRPr="004C429A">
        <w:rPr>
          <w:rFonts w:ascii="Times New Roman" w:hAnsi="Times New Roman" w:cs="Times New Roman"/>
          <w:sz w:val="24"/>
          <w:szCs w:val="24"/>
          <w:lang w:val="en-US"/>
        </w:rPr>
        <w:t>SESSION</w:t>
      </w:r>
      <w:r w:rsidRPr="004C429A">
        <w:rPr>
          <w:rFonts w:ascii="Times New Roman" w:hAnsi="Times New Roman" w:cs="Times New Roman"/>
          <w:sz w:val="24"/>
          <w:szCs w:val="24"/>
        </w:rPr>
        <w:t xml:space="preserve"> и функцию session_start() в начале всех скриптов (см. главу 9).</w:t>
      </w:r>
    </w:p>
    <w:p w:rsidR="008B4F4E" w:rsidRPr="004C429A" w:rsidRDefault="008B4F4E"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sz w:val="24"/>
          <w:szCs w:val="24"/>
        </w:rPr>
        <w:t>Для закрепления материала главы почитайте следующие разделы стандартной справки: "Приступая к работе" - "Простой учебник" - "Работа с формами"; "Безопасность" - "Волшебные кавычки".</w:t>
      </w:r>
    </w:p>
    <w:p w:rsidR="008B4F4E" w:rsidRPr="004C429A" w:rsidRDefault="008B4F4E" w:rsidP="00274AFC">
      <w:pPr>
        <w:spacing w:after="0" w:line="240" w:lineRule="auto"/>
        <w:ind w:firstLine="709"/>
        <w:jc w:val="both"/>
        <w:rPr>
          <w:rFonts w:ascii="Times New Roman" w:hAnsi="Times New Roman" w:cs="Times New Roman"/>
          <w:b/>
          <w:sz w:val="24"/>
          <w:szCs w:val="24"/>
        </w:rPr>
      </w:pP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b/>
          <w:sz w:val="24"/>
          <w:szCs w:val="24"/>
        </w:rPr>
        <w:t>Пример 2.</w:t>
      </w:r>
      <w:r w:rsidRPr="004C429A">
        <w:rPr>
          <w:rFonts w:ascii="Times New Roman" w:hAnsi="Times New Roman" w:cs="Times New Roman"/>
          <w:sz w:val="24"/>
          <w:szCs w:val="24"/>
        </w:rPr>
        <w:t xml:space="preserve"> Скрипт </w:t>
      </w:r>
      <w:r w:rsidRPr="004C429A">
        <w:rPr>
          <w:rFonts w:ascii="Times New Roman" w:hAnsi="Times New Roman" w:cs="Times New Roman"/>
          <w:sz w:val="24"/>
          <w:szCs w:val="24"/>
          <w:lang w:val="en-US"/>
        </w:rPr>
        <w:t>calcme</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xml:space="preserve"> проверяет правильность выполнения пользователем несложных арифметических расчетов на сложение, вычитание и умножение чисел от 1 до 10. Скрипт контролирует правильность выполнения последнего задания, если таковое было, и предлагает следующее. Попробуйте модифицировать скрипт так, чтобы количество предлагаемых заданий было ограничено, например, значением 10, и дополнительно накапливалась статистика о количестве правильных решений примеров.</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&lt;?php $result = $solution =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 xml:space="preserve">if (isset($_POST['result']) and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isset($_POST['action']))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$result = intval($_POST['result']);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$solution = intval($_POST['solution']);</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echo '&lt;p&gt;'.$solution.'?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($result == $solution ?</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w:t>
      </w:r>
      <w:r w:rsidRPr="004C429A">
        <w:rPr>
          <w:rFonts w:ascii="Times New Roman" w:hAnsi="Times New Roman" w:cs="Times New Roman"/>
          <w:sz w:val="24"/>
          <w:szCs w:val="24"/>
        </w:rPr>
        <w:t>Верно</w:t>
      </w:r>
      <w:r w:rsidRPr="004C429A">
        <w:rPr>
          <w:rFonts w:ascii="Times New Roman" w:hAnsi="Times New Roman" w:cs="Times New Roman"/>
          <w:sz w:val="24"/>
          <w:szCs w:val="24"/>
          <w:lang w:val="en-US"/>
        </w:rPr>
        <w:t>!' : '</w:t>
      </w:r>
      <w:r w:rsidRPr="004C429A">
        <w:rPr>
          <w:rFonts w:ascii="Times New Roman" w:hAnsi="Times New Roman" w:cs="Times New Roman"/>
          <w:sz w:val="24"/>
          <w:szCs w:val="24"/>
        </w:rPr>
        <w:t>Неверно</w:t>
      </w:r>
      <w:r w:rsidRPr="004C429A">
        <w:rPr>
          <w:rFonts w:ascii="Times New Roman" w:hAnsi="Times New Roman" w:cs="Times New Roman"/>
          <w:sz w:val="24"/>
          <w:szCs w:val="24"/>
          <w:lang w:val="en-US"/>
        </w:rPr>
        <w:t>!').'&lt;/p&gt;';</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?&gt;</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&lt;form action="calcme.php" method="post"&gt;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 xml:space="preserve">&lt;p&gt;&lt;?php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$n1 = rand (1,10); $n2 = rand (1,10);</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$ops = array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$op = rand (0,count($ops)-1);</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$res = $n1 * $n2;</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if ($ops[$op]=='+') $res = $n1+$n2;</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else if ($ops[$op]=='-') $res = $n1-$n2;</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echo</w:t>
      </w:r>
      <w:r w:rsidRPr="004C429A">
        <w:rPr>
          <w:rFonts w:ascii="Times New Roman" w:hAnsi="Times New Roman" w:cs="Times New Roman"/>
          <w:sz w:val="24"/>
          <w:szCs w:val="24"/>
        </w:rPr>
        <w:t xml:space="preserve"> 'Сколько будет '.$</w:t>
      </w:r>
      <w:r w:rsidRPr="004C429A">
        <w:rPr>
          <w:rFonts w:ascii="Times New Roman" w:hAnsi="Times New Roman" w:cs="Times New Roman"/>
          <w:sz w:val="24"/>
          <w:szCs w:val="24"/>
          <w:lang w:val="en-US"/>
        </w:rPr>
        <w:t>n</w:t>
      </w:r>
      <w:r w:rsidRPr="004C429A">
        <w:rPr>
          <w:rFonts w:ascii="Times New Roman" w:hAnsi="Times New Roman" w:cs="Times New Roman"/>
          <w:sz w:val="24"/>
          <w:szCs w:val="24"/>
        </w:rPr>
        <w:t xml:space="preserve">1.' </w:t>
      </w:r>
      <w:r w:rsidRPr="004C429A">
        <w:rPr>
          <w:rFonts w:ascii="Times New Roman" w:hAnsi="Times New Roman" w:cs="Times New Roman"/>
          <w:sz w:val="24"/>
          <w:szCs w:val="24"/>
          <w:lang w:val="en-US"/>
        </w:rPr>
        <w:t>'.</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$ops[$op].' '.$n2.'?';</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?&gt;&lt;/p&gt;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 xml:space="preserve">&lt;input type="text" name="solution"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lastRenderedPageBreak/>
        <w:t>maxlength="4" size="4" value=""&gt;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 xml:space="preserve">&lt;input type="hidden" name="result"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value="&lt;?php echo $res; ?&gt;"&gt;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 xml:space="preserve">&lt;input type="submit" name="action" </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value</w:t>
      </w:r>
      <w:r w:rsidRPr="004C429A">
        <w:rPr>
          <w:rFonts w:ascii="Times New Roman" w:hAnsi="Times New Roman" w:cs="Times New Roman"/>
          <w:sz w:val="24"/>
          <w:szCs w:val="24"/>
        </w:rPr>
        <w:t>="Отправить"&gt;&lt;/</w:t>
      </w:r>
      <w:r w:rsidRPr="004C429A">
        <w:rPr>
          <w:rFonts w:ascii="Times New Roman" w:hAnsi="Times New Roman" w:cs="Times New Roman"/>
          <w:sz w:val="24"/>
          <w:szCs w:val="24"/>
          <w:lang w:val="en-US"/>
        </w:rPr>
        <w:t>form</w:t>
      </w:r>
      <w:r w:rsidRPr="004C429A">
        <w:rPr>
          <w:rFonts w:ascii="Times New Roman" w:hAnsi="Times New Roman" w:cs="Times New Roman"/>
          <w:sz w:val="24"/>
          <w:szCs w:val="24"/>
        </w:rPr>
        <w:t>&gt;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Примечания: </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1. В коде не выводятся необходимые заголовки файла </w:t>
      </w:r>
      <w:r w:rsidRPr="004C429A">
        <w:rPr>
          <w:rFonts w:ascii="Times New Roman" w:hAnsi="Times New Roman" w:cs="Times New Roman"/>
          <w:sz w:val="24"/>
          <w:szCs w:val="24"/>
          <w:lang w:val="en-US"/>
        </w:rPr>
        <w:t>HTML</w:t>
      </w:r>
      <w:r w:rsidRPr="004C429A">
        <w:rPr>
          <w:rFonts w:ascii="Times New Roman" w:hAnsi="Times New Roman" w:cs="Times New Roman"/>
          <w:sz w:val="24"/>
          <w:szCs w:val="24"/>
        </w:rPr>
        <w:t>, добавьте их самостоятельно.</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2. Примеры на деление не реализованы во избежание получения вещественных ответов, однако, генерация значения $</w:t>
      </w:r>
      <w:r w:rsidRPr="004C429A">
        <w:rPr>
          <w:rFonts w:ascii="Times New Roman" w:hAnsi="Times New Roman" w:cs="Times New Roman"/>
          <w:sz w:val="24"/>
          <w:szCs w:val="24"/>
          <w:lang w:val="en-US"/>
        </w:rPr>
        <w:t>n</w:t>
      </w:r>
      <w:r w:rsidRPr="004C429A">
        <w:rPr>
          <w:rFonts w:ascii="Times New Roman" w:hAnsi="Times New Roman" w:cs="Times New Roman"/>
          <w:sz w:val="24"/>
          <w:szCs w:val="24"/>
        </w:rPr>
        <w:t>2, кратного $</w:t>
      </w:r>
      <w:r w:rsidRPr="004C429A">
        <w:rPr>
          <w:rFonts w:ascii="Times New Roman" w:hAnsi="Times New Roman" w:cs="Times New Roman"/>
          <w:sz w:val="24"/>
          <w:szCs w:val="24"/>
          <w:lang w:val="en-US"/>
        </w:rPr>
        <w:t>n</w:t>
      </w:r>
      <w:r w:rsidRPr="004C429A">
        <w:rPr>
          <w:rFonts w:ascii="Times New Roman" w:hAnsi="Times New Roman" w:cs="Times New Roman"/>
          <w:sz w:val="24"/>
          <w:szCs w:val="24"/>
        </w:rPr>
        <w:t>1, устранила бы эту проблему.</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Вид формы скрипта после решения очередного примера показан на рис. 3.</w:t>
      </w:r>
    </w:p>
    <w:p w:rsidR="008B4F4E" w:rsidRPr="004C429A" w:rsidRDefault="008B4F4E" w:rsidP="00274AFC">
      <w:pPr>
        <w:spacing w:after="0" w:line="240" w:lineRule="auto"/>
        <w:ind w:firstLine="709"/>
        <w:jc w:val="both"/>
        <w:rPr>
          <w:rFonts w:ascii="Times New Roman" w:hAnsi="Times New Roman" w:cs="Times New Roman"/>
          <w:sz w:val="24"/>
          <w:szCs w:val="24"/>
        </w:rPr>
      </w:pP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noProof/>
          <w:sz w:val="24"/>
          <w:szCs w:val="24"/>
          <w:lang w:eastAsia="ru-RU"/>
        </w:rPr>
        <w:drawing>
          <wp:inline distT="0" distB="0" distL="0" distR="0">
            <wp:extent cx="1201420" cy="82931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201420" cy="829310"/>
                    </a:xfrm>
                    <a:prstGeom prst="rect">
                      <a:avLst/>
                    </a:prstGeom>
                    <a:solidFill>
                      <a:srgbClr val="FFFFFF"/>
                    </a:solidFill>
                    <a:ln>
                      <a:noFill/>
                    </a:ln>
                  </pic:spPr>
                </pic:pic>
              </a:graphicData>
            </a:graphic>
          </wp:inline>
        </w:drawing>
      </w:r>
    </w:p>
    <w:p w:rsidR="008B4F4E" w:rsidRPr="004C429A" w:rsidRDefault="008B4F4E" w:rsidP="00274AFC">
      <w:pPr>
        <w:spacing w:after="0" w:line="240" w:lineRule="auto"/>
        <w:ind w:firstLine="709"/>
        <w:jc w:val="both"/>
        <w:rPr>
          <w:rFonts w:ascii="Times New Roman" w:hAnsi="Times New Roman" w:cs="Times New Roman"/>
          <w:sz w:val="24"/>
          <w:szCs w:val="24"/>
        </w:rPr>
      </w:pP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Рис. 3. Форма скрипта для решения примеров</w:t>
      </w:r>
    </w:p>
    <w:p w:rsidR="00A96F02" w:rsidRPr="004C429A" w:rsidRDefault="00A96F02" w:rsidP="00274AFC">
      <w:pPr>
        <w:spacing w:after="0" w:line="240" w:lineRule="auto"/>
        <w:ind w:firstLine="709"/>
        <w:jc w:val="both"/>
        <w:rPr>
          <w:rFonts w:ascii="Times New Roman" w:hAnsi="Times New Roman" w:cs="Times New Roman"/>
          <w:sz w:val="24"/>
          <w:szCs w:val="24"/>
        </w:rPr>
      </w:pPr>
    </w:p>
    <w:p w:rsidR="008B4F4E" w:rsidRPr="004C429A" w:rsidRDefault="000D1DFD" w:rsidP="00274AFC">
      <w:pPr>
        <w:pStyle w:val="10"/>
        <w:keepLines/>
        <w:widowControl/>
        <w:tabs>
          <w:tab w:val="num" w:pos="0"/>
        </w:tabs>
        <w:suppressAutoHyphens/>
        <w:autoSpaceDE/>
        <w:autoSpaceDN/>
        <w:adjustRightInd/>
        <w:spacing w:before="0" w:after="0"/>
        <w:ind w:firstLine="709"/>
        <w:jc w:val="both"/>
        <w:rPr>
          <w:rFonts w:ascii="Times New Roman" w:hAnsi="Times New Roman"/>
          <w:sz w:val="24"/>
          <w:szCs w:val="24"/>
        </w:rPr>
      </w:pPr>
      <w:bookmarkStart w:id="21" w:name="_Toc439591270"/>
      <w:bookmarkStart w:id="22" w:name="_Toc439591390"/>
      <w:r>
        <w:rPr>
          <w:rFonts w:ascii="Times New Roman" w:hAnsi="Times New Roman"/>
          <w:bCs w:val="0"/>
          <w:sz w:val="24"/>
          <w:szCs w:val="24"/>
        </w:rPr>
        <w:t>3</w:t>
      </w:r>
      <w:r w:rsidR="008B4F4E" w:rsidRPr="004C429A">
        <w:rPr>
          <w:rFonts w:ascii="Times New Roman" w:hAnsi="Times New Roman"/>
          <w:bCs w:val="0"/>
          <w:sz w:val="24"/>
          <w:szCs w:val="24"/>
        </w:rPr>
        <w:t xml:space="preserve">. </w:t>
      </w:r>
      <w:r>
        <w:rPr>
          <w:rFonts w:ascii="Times New Roman" w:hAnsi="Times New Roman"/>
          <w:bCs w:val="0"/>
          <w:sz w:val="24"/>
          <w:szCs w:val="24"/>
        </w:rPr>
        <w:t>Р</w:t>
      </w:r>
      <w:r w:rsidR="008B4F4E" w:rsidRPr="004C429A">
        <w:rPr>
          <w:rFonts w:ascii="Times New Roman" w:hAnsi="Times New Roman"/>
          <w:bCs w:val="0"/>
          <w:sz w:val="24"/>
          <w:szCs w:val="24"/>
        </w:rPr>
        <w:t xml:space="preserve">абота с массивами и функциями  в </w:t>
      </w:r>
      <w:r w:rsidR="008B4F4E" w:rsidRPr="004C429A">
        <w:rPr>
          <w:rFonts w:ascii="Times New Roman" w:hAnsi="Times New Roman"/>
          <w:bCs w:val="0"/>
          <w:caps/>
          <w:sz w:val="24"/>
          <w:szCs w:val="24"/>
        </w:rPr>
        <w:t>PHP</w:t>
      </w:r>
      <w:bookmarkEnd w:id="21"/>
      <w:bookmarkEnd w:id="22"/>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Концепция массивов в </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xml:space="preserve"> существенно глубже и мощнее, чем в </w:t>
      </w:r>
      <w:r w:rsidRPr="004C429A">
        <w:rPr>
          <w:rFonts w:ascii="Times New Roman" w:hAnsi="Times New Roman" w:cs="Times New Roman"/>
          <w:sz w:val="24"/>
          <w:szCs w:val="24"/>
          <w:lang w:val="en-US"/>
        </w:rPr>
        <w:t>C</w:t>
      </w:r>
      <w:r w:rsidRPr="004C429A">
        <w:rPr>
          <w:rFonts w:ascii="Times New Roman" w:hAnsi="Times New Roman" w:cs="Times New Roman"/>
          <w:sz w:val="24"/>
          <w:szCs w:val="24"/>
        </w:rPr>
        <w:t xml:space="preserve">++, что естественно для интерпретируемого языка. Прежде всего, все массивы в PHP </w:t>
      </w:r>
      <w:r w:rsidRPr="004C429A">
        <w:rPr>
          <w:rFonts w:ascii="Times New Roman" w:hAnsi="Times New Roman" w:cs="Times New Roman"/>
          <w:i/>
          <w:sz w:val="24"/>
          <w:szCs w:val="24"/>
        </w:rPr>
        <w:t>ассоциативны</w:t>
      </w:r>
      <w:r w:rsidRPr="004C429A">
        <w:rPr>
          <w:rFonts w:ascii="Times New Roman" w:hAnsi="Times New Roman" w:cs="Times New Roman"/>
          <w:sz w:val="24"/>
          <w:szCs w:val="24"/>
        </w:rPr>
        <w:t>, т.е. являются хэшами, парами "ключ"=&gt;"значение". Ключ можно понимать как аналог индекса элемента в классических языках, но, в отличие от них, ключ не обязан быть целочисленным значением. В примере ниже создаются несколько массивов:</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php</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rPr>
        <w:t>$</w:t>
      </w:r>
      <w:r w:rsidRPr="004C429A">
        <w:rPr>
          <w:rFonts w:ascii="Times New Roman" w:hAnsi="Times New Roman" w:cs="Times New Roman"/>
          <w:sz w:val="24"/>
          <w:szCs w:val="24"/>
          <w:lang w:val="en-US"/>
        </w:rPr>
        <w:t>a</w:t>
      </w:r>
      <w:r w:rsidRPr="004C429A">
        <w:rPr>
          <w:rFonts w:ascii="Times New Roman" w:hAnsi="Times New Roman" w:cs="Times New Roman"/>
          <w:sz w:val="24"/>
          <w:szCs w:val="24"/>
        </w:rPr>
        <w:t xml:space="preserve">1 = </w:t>
      </w:r>
      <w:r w:rsidRPr="004C429A">
        <w:rPr>
          <w:rFonts w:ascii="Times New Roman" w:hAnsi="Times New Roman" w:cs="Times New Roman"/>
          <w:sz w:val="24"/>
          <w:szCs w:val="24"/>
          <w:lang w:val="en-US"/>
        </w:rPr>
        <w:t>array</w:t>
      </w:r>
      <w:r w:rsidRPr="004C429A">
        <w:rPr>
          <w:rFonts w:ascii="Times New Roman" w:hAnsi="Times New Roman" w:cs="Times New Roman"/>
          <w:sz w:val="24"/>
          <w:szCs w:val="24"/>
        </w:rPr>
        <w:t xml:space="preserve">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rPr>
        <w:t>$</w:t>
      </w:r>
      <w:r w:rsidRPr="004C429A">
        <w:rPr>
          <w:rFonts w:ascii="Times New Roman" w:hAnsi="Times New Roman" w:cs="Times New Roman"/>
          <w:sz w:val="24"/>
          <w:szCs w:val="24"/>
          <w:lang w:val="en-US"/>
        </w:rPr>
        <w:t>a</w:t>
      </w:r>
      <w:r w:rsidRPr="004C429A">
        <w:rPr>
          <w:rFonts w:ascii="Times New Roman" w:hAnsi="Times New Roman" w:cs="Times New Roman"/>
          <w:sz w:val="24"/>
          <w:szCs w:val="24"/>
        </w:rPr>
        <w:t xml:space="preserve">2 = </w:t>
      </w:r>
      <w:r w:rsidRPr="004C429A">
        <w:rPr>
          <w:rFonts w:ascii="Times New Roman" w:hAnsi="Times New Roman" w:cs="Times New Roman"/>
          <w:sz w:val="24"/>
          <w:szCs w:val="24"/>
          <w:lang w:val="en-US"/>
        </w:rPr>
        <w:t>array</w:t>
      </w:r>
      <w:r w:rsidRPr="004C429A">
        <w:rPr>
          <w:rFonts w:ascii="Times New Roman" w:hAnsi="Times New Roman" w:cs="Times New Roman"/>
          <w:sz w:val="24"/>
          <w:szCs w:val="24"/>
        </w:rPr>
        <w:t xml:space="preserve"> (1,2,3);</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w:t>
      </w:r>
      <w:r w:rsidRPr="004C429A">
        <w:rPr>
          <w:rFonts w:ascii="Times New Roman" w:hAnsi="Times New Roman" w:cs="Times New Roman"/>
          <w:sz w:val="24"/>
          <w:szCs w:val="24"/>
          <w:lang w:val="en-US"/>
        </w:rPr>
        <w:t>a</w:t>
      </w:r>
      <w:r w:rsidRPr="004C429A">
        <w:rPr>
          <w:rFonts w:ascii="Times New Roman" w:hAnsi="Times New Roman" w:cs="Times New Roman"/>
          <w:sz w:val="24"/>
          <w:szCs w:val="24"/>
        </w:rPr>
        <w:t xml:space="preserve">3 = </w:t>
      </w:r>
      <w:r w:rsidRPr="004C429A">
        <w:rPr>
          <w:rFonts w:ascii="Times New Roman" w:hAnsi="Times New Roman" w:cs="Times New Roman"/>
          <w:sz w:val="24"/>
          <w:szCs w:val="24"/>
          <w:lang w:val="en-US"/>
        </w:rPr>
        <w:t>array</w:t>
      </w:r>
      <w:r w:rsidRPr="004C429A">
        <w:rPr>
          <w:rFonts w:ascii="Times New Roman" w:hAnsi="Times New Roman" w:cs="Times New Roman"/>
          <w:sz w:val="24"/>
          <w:szCs w:val="24"/>
        </w:rPr>
        <w:t xml:space="preserve"> (0=&gt;1, '</w:t>
      </w:r>
      <w:r w:rsidRPr="004C429A">
        <w:rPr>
          <w:rFonts w:ascii="Times New Roman" w:hAnsi="Times New Roman" w:cs="Times New Roman"/>
          <w:sz w:val="24"/>
          <w:szCs w:val="24"/>
          <w:lang w:val="en-US"/>
        </w:rPr>
        <w:t>test</w:t>
      </w:r>
      <w:r w:rsidRPr="004C429A">
        <w:rPr>
          <w:rFonts w:ascii="Times New Roman" w:hAnsi="Times New Roman" w:cs="Times New Roman"/>
          <w:sz w:val="24"/>
          <w:szCs w:val="24"/>
        </w:rPr>
        <w:t>'=&gt;2, 100=&gt;3);</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?&gt;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Здесь массив $</w:t>
      </w:r>
      <w:r w:rsidRPr="004C429A">
        <w:rPr>
          <w:rFonts w:ascii="Times New Roman" w:hAnsi="Times New Roman" w:cs="Times New Roman"/>
          <w:sz w:val="24"/>
          <w:szCs w:val="24"/>
          <w:lang w:val="en-US"/>
        </w:rPr>
        <w:t>a</w:t>
      </w:r>
      <w:r w:rsidRPr="004C429A">
        <w:rPr>
          <w:rFonts w:ascii="Times New Roman" w:hAnsi="Times New Roman" w:cs="Times New Roman"/>
          <w:sz w:val="24"/>
          <w:szCs w:val="24"/>
        </w:rPr>
        <w:t>1 пуст (не содержит элементов), массив $</w:t>
      </w:r>
      <w:r w:rsidRPr="004C429A">
        <w:rPr>
          <w:rFonts w:ascii="Times New Roman" w:hAnsi="Times New Roman" w:cs="Times New Roman"/>
          <w:sz w:val="24"/>
          <w:szCs w:val="24"/>
          <w:lang w:val="en-US"/>
        </w:rPr>
        <w:t>a</w:t>
      </w:r>
      <w:r w:rsidRPr="004C429A">
        <w:rPr>
          <w:rFonts w:ascii="Times New Roman" w:hAnsi="Times New Roman" w:cs="Times New Roman"/>
          <w:sz w:val="24"/>
          <w:szCs w:val="24"/>
        </w:rPr>
        <w:t xml:space="preserve">2 содержит элементы, для которых не заданы ключи, а только значения - в этом случае ключами, как и в </w:t>
      </w:r>
      <w:r w:rsidRPr="004C429A">
        <w:rPr>
          <w:rFonts w:ascii="Times New Roman" w:hAnsi="Times New Roman" w:cs="Times New Roman"/>
          <w:sz w:val="24"/>
          <w:szCs w:val="24"/>
          <w:lang w:val="en-US"/>
        </w:rPr>
        <w:t>C</w:t>
      </w:r>
      <w:r w:rsidRPr="004C429A">
        <w:rPr>
          <w:rFonts w:ascii="Times New Roman" w:hAnsi="Times New Roman" w:cs="Times New Roman"/>
          <w:sz w:val="24"/>
          <w:szCs w:val="24"/>
        </w:rPr>
        <w:t>++, будут целые числа 0, 1 и 2, а массив $</w:t>
      </w:r>
      <w:r w:rsidRPr="004C429A">
        <w:rPr>
          <w:rFonts w:ascii="Times New Roman" w:hAnsi="Times New Roman" w:cs="Times New Roman"/>
          <w:sz w:val="24"/>
          <w:szCs w:val="24"/>
          <w:lang w:val="en-US"/>
        </w:rPr>
        <w:t>a</w:t>
      </w:r>
      <w:r w:rsidRPr="004C429A">
        <w:rPr>
          <w:rFonts w:ascii="Times New Roman" w:hAnsi="Times New Roman" w:cs="Times New Roman"/>
          <w:sz w:val="24"/>
          <w:szCs w:val="24"/>
        </w:rPr>
        <w:t>3 содержит как числовые ключи 0 и 100, так и строковый ключ '</w:t>
      </w:r>
      <w:r w:rsidRPr="004C429A">
        <w:rPr>
          <w:rFonts w:ascii="Times New Roman" w:hAnsi="Times New Roman" w:cs="Times New Roman"/>
          <w:sz w:val="24"/>
          <w:szCs w:val="24"/>
          <w:lang w:val="en-US"/>
        </w:rPr>
        <w:t>test</w:t>
      </w:r>
      <w:r w:rsidRPr="004C429A">
        <w:rPr>
          <w:rFonts w:ascii="Times New Roman" w:hAnsi="Times New Roman" w:cs="Times New Roman"/>
          <w:sz w:val="24"/>
          <w:szCs w:val="24"/>
        </w:rPr>
        <w:t>'. При этом размерность массива равна 3, а его элементы могут быть записаны как $</w:t>
      </w:r>
      <w:r w:rsidRPr="004C429A">
        <w:rPr>
          <w:rFonts w:ascii="Times New Roman" w:hAnsi="Times New Roman" w:cs="Times New Roman"/>
          <w:sz w:val="24"/>
          <w:szCs w:val="24"/>
          <w:lang w:val="en-US"/>
        </w:rPr>
        <w:t>a</w:t>
      </w:r>
      <w:r w:rsidRPr="004C429A">
        <w:rPr>
          <w:rFonts w:ascii="Times New Roman" w:hAnsi="Times New Roman" w:cs="Times New Roman"/>
          <w:sz w:val="24"/>
          <w:szCs w:val="24"/>
        </w:rPr>
        <w:t>3[0], $</w:t>
      </w:r>
      <w:r w:rsidRPr="004C429A">
        <w:rPr>
          <w:rFonts w:ascii="Times New Roman" w:hAnsi="Times New Roman" w:cs="Times New Roman"/>
          <w:sz w:val="24"/>
          <w:szCs w:val="24"/>
          <w:lang w:val="en-US"/>
        </w:rPr>
        <w:t>a</w:t>
      </w:r>
      <w:r w:rsidRPr="004C429A">
        <w:rPr>
          <w:rFonts w:ascii="Times New Roman" w:hAnsi="Times New Roman" w:cs="Times New Roman"/>
          <w:sz w:val="24"/>
          <w:szCs w:val="24"/>
        </w:rPr>
        <w:t>3[100] и $</w:t>
      </w:r>
      <w:r w:rsidRPr="004C429A">
        <w:rPr>
          <w:rFonts w:ascii="Times New Roman" w:hAnsi="Times New Roman" w:cs="Times New Roman"/>
          <w:sz w:val="24"/>
          <w:szCs w:val="24"/>
          <w:lang w:val="en-US"/>
        </w:rPr>
        <w:t>a</w:t>
      </w:r>
      <w:r w:rsidRPr="004C429A">
        <w:rPr>
          <w:rFonts w:ascii="Times New Roman" w:hAnsi="Times New Roman" w:cs="Times New Roman"/>
          <w:sz w:val="24"/>
          <w:szCs w:val="24"/>
        </w:rPr>
        <w:t>3['</w:t>
      </w:r>
      <w:r w:rsidRPr="004C429A">
        <w:rPr>
          <w:rFonts w:ascii="Times New Roman" w:hAnsi="Times New Roman" w:cs="Times New Roman"/>
          <w:sz w:val="24"/>
          <w:szCs w:val="24"/>
          <w:lang w:val="en-US"/>
        </w:rPr>
        <w:t>test</w:t>
      </w:r>
      <w:r w:rsidRPr="004C429A">
        <w:rPr>
          <w:rFonts w:ascii="Times New Roman" w:hAnsi="Times New Roman" w:cs="Times New Roman"/>
          <w:sz w:val="24"/>
          <w:szCs w:val="24"/>
        </w:rPr>
        <w:t>'] со значениями 1, 3 и 2 соответственно. Запись последнего элемента напоминает нам обращение к элементам глобальных массивов $_</w:t>
      </w:r>
      <w:r w:rsidRPr="004C429A">
        <w:rPr>
          <w:rFonts w:ascii="Times New Roman" w:hAnsi="Times New Roman" w:cs="Times New Roman"/>
          <w:sz w:val="24"/>
          <w:szCs w:val="24"/>
          <w:lang w:val="en-US"/>
        </w:rPr>
        <w:t>GET</w:t>
      </w:r>
      <w:r w:rsidRPr="004C429A">
        <w:rPr>
          <w:rFonts w:ascii="Times New Roman" w:hAnsi="Times New Roman" w:cs="Times New Roman"/>
          <w:sz w:val="24"/>
          <w:szCs w:val="24"/>
        </w:rPr>
        <w:t xml:space="preserve"> и $_</w:t>
      </w:r>
      <w:r w:rsidRPr="004C429A">
        <w:rPr>
          <w:rFonts w:ascii="Times New Roman" w:hAnsi="Times New Roman" w:cs="Times New Roman"/>
          <w:sz w:val="24"/>
          <w:szCs w:val="24"/>
          <w:lang w:val="en-US"/>
        </w:rPr>
        <w:t>POST</w:t>
      </w:r>
      <w:r w:rsidRPr="004C429A">
        <w:rPr>
          <w:rFonts w:ascii="Times New Roman" w:hAnsi="Times New Roman" w:cs="Times New Roman"/>
          <w:sz w:val="24"/>
          <w:szCs w:val="24"/>
        </w:rPr>
        <w:t xml:space="preserve"> из главы 3, и действительно, $_</w:t>
      </w:r>
      <w:r w:rsidRPr="004C429A">
        <w:rPr>
          <w:rFonts w:ascii="Times New Roman" w:hAnsi="Times New Roman" w:cs="Times New Roman"/>
          <w:sz w:val="24"/>
          <w:szCs w:val="24"/>
          <w:lang w:val="en-US"/>
        </w:rPr>
        <w:t>GET</w:t>
      </w:r>
      <w:r w:rsidRPr="004C429A">
        <w:rPr>
          <w:rFonts w:ascii="Times New Roman" w:hAnsi="Times New Roman" w:cs="Times New Roman"/>
          <w:sz w:val="24"/>
          <w:szCs w:val="24"/>
        </w:rPr>
        <w:t xml:space="preserve"> и $_</w:t>
      </w:r>
      <w:r w:rsidRPr="004C429A">
        <w:rPr>
          <w:rFonts w:ascii="Times New Roman" w:hAnsi="Times New Roman" w:cs="Times New Roman"/>
          <w:sz w:val="24"/>
          <w:szCs w:val="24"/>
          <w:lang w:val="en-US"/>
        </w:rPr>
        <w:t>POST</w:t>
      </w:r>
      <w:r w:rsidRPr="004C429A">
        <w:rPr>
          <w:rFonts w:ascii="Times New Roman" w:hAnsi="Times New Roman" w:cs="Times New Roman"/>
          <w:sz w:val="24"/>
          <w:szCs w:val="24"/>
        </w:rPr>
        <w:t xml:space="preserve"> точно так же ассоциативны, как любые другие массивы в </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При создании массива возможно указать ключ только для некоторых элементов и пропустить для других:</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&lt;?php</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$array = array( "a", 'b', 6 =&gt; "c" );</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 xml:space="preserve">echo $array[0].' '.$array[1].' </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array</w:t>
      </w:r>
      <w:r w:rsidRPr="004C429A">
        <w:rPr>
          <w:rFonts w:ascii="Times New Roman" w:hAnsi="Times New Roman" w:cs="Times New Roman"/>
          <w:sz w:val="24"/>
          <w:szCs w:val="24"/>
        </w:rPr>
        <w:t>[6];</w:t>
      </w:r>
    </w:p>
    <w:p w:rsidR="008B4F4E" w:rsidRPr="004C429A" w:rsidRDefault="008B4F4E" w:rsidP="00274AFC">
      <w:pPr>
        <w:spacing w:after="0" w:line="240" w:lineRule="auto"/>
        <w:ind w:firstLine="709"/>
        <w:jc w:val="both"/>
        <w:rPr>
          <w:rFonts w:ascii="Times New Roman" w:hAnsi="Times New Roman" w:cs="Times New Roman"/>
          <w:sz w:val="24"/>
          <w:szCs w:val="24"/>
          <w:lang w:val="kk-KZ"/>
        </w:rPr>
      </w:pPr>
      <w:r w:rsidRPr="004C429A">
        <w:rPr>
          <w:rFonts w:ascii="Times New Roman" w:hAnsi="Times New Roman" w:cs="Times New Roman"/>
          <w:sz w:val="24"/>
          <w:szCs w:val="24"/>
        </w:rPr>
        <w:t>?&gt; //</w:t>
      </w:r>
      <w:r w:rsidRPr="004C429A">
        <w:rPr>
          <w:rFonts w:ascii="Times New Roman" w:hAnsi="Times New Roman" w:cs="Times New Roman"/>
          <w:sz w:val="24"/>
          <w:szCs w:val="24"/>
          <w:lang w:val="en-US"/>
        </w:rPr>
        <w:t>abc</w:t>
      </w:r>
    </w:p>
    <w:p w:rsidR="008B4F4E" w:rsidRPr="004C429A" w:rsidRDefault="008B4F4E" w:rsidP="00274AFC">
      <w:pPr>
        <w:spacing w:after="0" w:line="240" w:lineRule="auto"/>
        <w:ind w:firstLine="709"/>
        <w:jc w:val="both"/>
        <w:rPr>
          <w:rFonts w:ascii="Times New Roman" w:hAnsi="Times New Roman" w:cs="Times New Roman"/>
          <w:sz w:val="24"/>
          <w:szCs w:val="24"/>
          <w:lang w:val="kk-KZ"/>
        </w:rPr>
      </w:pPr>
      <w:r w:rsidRPr="004C429A">
        <w:rPr>
          <w:rFonts w:ascii="Times New Roman" w:hAnsi="Times New Roman" w:cs="Times New Roman"/>
          <w:sz w:val="24"/>
          <w:szCs w:val="24"/>
          <w:lang w:val="kk-KZ"/>
        </w:rPr>
        <w:t xml:space="preserve">В </w:t>
      </w:r>
      <w:r w:rsidRPr="004C429A">
        <w:rPr>
          <w:rFonts w:ascii="Times New Roman" w:hAnsi="Times New Roman" w:cs="Times New Roman"/>
          <w:sz w:val="24"/>
          <w:szCs w:val="24"/>
        </w:rPr>
        <w:t xml:space="preserve">этом коде элементы массива будут иметь ключи 0, 1 и 6. Из примера также видно, что доступ к элементам массива осуществляется синтаксисом $массив[ключ], напоминающим нам о </w:t>
      </w:r>
      <w:r w:rsidRPr="004C429A">
        <w:rPr>
          <w:rFonts w:ascii="Times New Roman" w:hAnsi="Times New Roman" w:cs="Times New Roman"/>
          <w:sz w:val="24"/>
          <w:szCs w:val="24"/>
          <w:lang w:val="en-US"/>
        </w:rPr>
        <w:t>C</w:t>
      </w:r>
      <w:r w:rsidRPr="004C429A">
        <w:rPr>
          <w:rFonts w:ascii="Times New Roman" w:hAnsi="Times New Roman" w:cs="Times New Roman"/>
          <w:sz w:val="24"/>
          <w:szCs w:val="24"/>
        </w:rPr>
        <w: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Из сказанного следует, что типовой цикл for применим только к массивам без явно указанных ключей, таким, как $a2:</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&lt;?php</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$a2 = array (1,2,3);</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lastRenderedPageBreak/>
        <w:t>for ($i=0; $i&lt;count($a2); $i++)</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echo</w:t>
      </w:r>
      <w:r w:rsidRPr="004C429A">
        <w:rPr>
          <w:rFonts w:ascii="Times New Roman" w:hAnsi="Times New Roman" w:cs="Times New Roman"/>
          <w:sz w:val="24"/>
          <w:szCs w:val="24"/>
        </w:rPr>
        <w:t xml:space="preserve"> $</w:t>
      </w:r>
      <w:r w:rsidRPr="004C429A">
        <w:rPr>
          <w:rFonts w:ascii="Times New Roman" w:hAnsi="Times New Roman" w:cs="Times New Roman"/>
          <w:sz w:val="24"/>
          <w:szCs w:val="24"/>
          <w:lang w:val="en-US"/>
        </w:rPr>
        <w:t>a</w:t>
      </w:r>
      <w:r w:rsidRPr="004C429A">
        <w:rPr>
          <w:rFonts w:ascii="Times New Roman" w:hAnsi="Times New Roman" w:cs="Times New Roman"/>
          <w:sz w:val="24"/>
          <w:szCs w:val="24"/>
        </w:rPr>
        <w:t>2[$</w:t>
      </w:r>
      <w:r w:rsidRPr="004C429A">
        <w:rPr>
          <w:rFonts w:ascii="Times New Roman" w:hAnsi="Times New Roman" w:cs="Times New Roman"/>
          <w:sz w:val="24"/>
          <w:szCs w:val="24"/>
          <w:lang w:val="en-US"/>
        </w:rPr>
        <w:t>i</w:t>
      </w:r>
      <w:r w:rsidRPr="004C429A">
        <w:rPr>
          <w:rFonts w:ascii="Times New Roman" w:hAnsi="Times New Roman" w:cs="Times New Roman"/>
          <w:sz w:val="24"/>
          <w:szCs w:val="24"/>
        </w:rPr>
        <w:t>].' '; //1 2 3</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?&gt;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Стандартная функция </w:t>
      </w:r>
      <w:r w:rsidRPr="004C429A">
        <w:rPr>
          <w:rFonts w:ascii="Times New Roman" w:hAnsi="Times New Roman" w:cs="Times New Roman"/>
          <w:sz w:val="24"/>
          <w:szCs w:val="24"/>
          <w:lang w:val="en-US"/>
        </w:rPr>
        <w:t>count</w:t>
      </w:r>
      <w:r w:rsidRPr="004C429A">
        <w:rPr>
          <w:rFonts w:ascii="Times New Roman" w:hAnsi="Times New Roman" w:cs="Times New Roman"/>
          <w:sz w:val="24"/>
          <w:szCs w:val="24"/>
        </w:rPr>
        <w:t xml:space="preserve"> позволяет узнать текущее число элементов в любом массиве, как с явно указанными ключами, так и без них.</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 общем случае сканирование массива выполняется в специально предназначенном для этой цели цикле </w:t>
      </w:r>
      <w:r w:rsidRPr="004C429A">
        <w:rPr>
          <w:rFonts w:ascii="Times New Roman" w:hAnsi="Times New Roman" w:cs="Times New Roman"/>
          <w:sz w:val="24"/>
          <w:szCs w:val="24"/>
          <w:lang w:val="en-US"/>
        </w:rPr>
        <w:t>foreach</w:t>
      </w:r>
      <w:r w:rsidRPr="004C429A">
        <w:rPr>
          <w:rFonts w:ascii="Times New Roman" w:hAnsi="Times New Roman" w:cs="Times New Roman"/>
          <w:sz w:val="24"/>
          <w:szCs w:val="24"/>
        </w:rPr>
        <w: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lang w:val="en-US"/>
        </w:rPr>
        <w:t>foreach</w:t>
      </w:r>
      <w:r w:rsidRPr="004C429A">
        <w:rPr>
          <w:rFonts w:ascii="Times New Roman" w:hAnsi="Times New Roman" w:cs="Times New Roman"/>
          <w:sz w:val="24"/>
          <w:szCs w:val="24"/>
        </w:rPr>
        <w:t xml:space="preserve"> ($массив </w:t>
      </w:r>
      <w:r w:rsidRPr="004C429A">
        <w:rPr>
          <w:rFonts w:ascii="Times New Roman" w:hAnsi="Times New Roman" w:cs="Times New Roman"/>
          <w:sz w:val="24"/>
          <w:szCs w:val="24"/>
          <w:lang w:val="en-US"/>
        </w:rPr>
        <w:t>as</w:t>
      </w:r>
      <w:r w:rsidRPr="004C429A">
        <w:rPr>
          <w:rFonts w:ascii="Times New Roman" w:hAnsi="Times New Roman" w:cs="Times New Roman"/>
          <w:sz w:val="24"/>
          <w:szCs w:val="24"/>
        </w:rPr>
        <w:t xml:space="preserve"> $ключ=&gt;$значение)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rPr>
        <w:t>/* используем переменные $ключ и $значение,</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полученные из очередного элемента массива */</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Цикл foreach работает только с массивами и объектами и будет генерировать ошибку при попытке использования с переменными других типов или неинициализированными переменными. В качестве примера распечатаем значения элементов массива $</w:t>
      </w:r>
      <w:r w:rsidRPr="004C429A">
        <w:rPr>
          <w:rFonts w:ascii="Times New Roman" w:hAnsi="Times New Roman" w:cs="Times New Roman"/>
          <w:sz w:val="24"/>
          <w:szCs w:val="24"/>
          <w:lang w:val="en-US"/>
        </w:rPr>
        <w:t>a</w:t>
      </w:r>
      <w:r w:rsidRPr="004C429A">
        <w:rPr>
          <w:rFonts w:ascii="Times New Roman" w:hAnsi="Times New Roman" w:cs="Times New Roman"/>
          <w:sz w:val="24"/>
          <w:szCs w:val="24"/>
        </w:rPr>
        <w:t>3 в виде $a3[ключ]=значение:</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&lt;?php</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$a3 = array (0=&gt;1, 'test'=&gt;2, 100=&gt;2);</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foreach ($a3 as $key=&gt;$value)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lang w:val="en-US"/>
        </w:rPr>
        <w:t xml:space="preserve">echo '$a3['.$key.']='.$value.' </w:t>
      </w:r>
      <w:r w:rsidRPr="004C429A">
        <w:rPr>
          <w:rFonts w:ascii="Times New Roman" w:hAnsi="Times New Roman" w:cs="Times New Roman"/>
          <w:sz w:val="24"/>
          <w:szCs w:val="24"/>
        </w:rPr>
        <w: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w:t>
      </w:r>
      <w:r w:rsidRPr="004C429A">
        <w:rPr>
          <w:rFonts w:ascii="Times New Roman" w:hAnsi="Times New Roman" w:cs="Times New Roman"/>
          <w:sz w:val="24"/>
          <w:szCs w:val="24"/>
          <w:lang w:val="en-US"/>
        </w:rPr>
        <w:t>a</w:t>
      </w:r>
      <w:r w:rsidRPr="004C429A">
        <w:rPr>
          <w:rFonts w:ascii="Times New Roman" w:hAnsi="Times New Roman" w:cs="Times New Roman"/>
          <w:sz w:val="24"/>
          <w:szCs w:val="24"/>
        </w:rPr>
        <w:t>3[0]=1 $</w:t>
      </w:r>
      <w:r w:rsidRPr="004C429A">
        <w:rPr>
          <w:rFonts w:ascii="Times New Roman" w:hAnsi="Times New Roman" w:cs="Times New Roman"/>
          <w:sz w:val="24"/>
          <w:szCs w:val="24"/>
          <w:lang w:val="en-US"/>
        </w:rPr>
        <w:t>a</w:t>
      </w:r>
      <w:r w:rsidRPr="004C429A">
        <w:rPr>
          <w:rFonts w:ascii="Times New Roman" w:hAnsi="Times New Roman" w:cs="Times New Roman"/>
          <w:sz w:val="24"/>
          <w:szCs w:val="24"/>
        </w:rPr>
        <w:t>3[</w:t>
      </w:r>
      <w:r w:rsidRPr="004C429A">
        <w:rPr>
          <w:rFonts w:ascii="Times New Roman" w:hAnsi="Times New Roman" w:cs="Times New Roman"/>
          <w:sz w:val="24"/>
          <w:szCs w:val="24"/>
          <w:lang w:val="en-US"/>
        </w:rPr>
        <w:t>test</w:t>
      </w:r>
      <w:r w:rsidRPr="004C429A">
        <w:rPr>
          <w:rFonts w:ascii="Times New Roman" w:hAnsi="Times New Roman" w:cs="Times New Roman"/>
          <w:sz w:val="24"/>
          <w:szCs w:val="24"/>
        </w:rPr>
        <w:t>]=2 $</w:t>
      </w:r>
      <w:r w:rsidRPr="004C429A">
        <w:rPr>
          <w:rFonts w:ascii="Times New Roman" w:hAnsi="Times New Roman" w:cs="Times New Roman"/>
          <w:sz w:val="24"/>
          <w:szCs w:val="24"/>
          <w:lang w:val="en-US"/>
        </w:rPr>
        <w:t>a</w:t>
      </w:r>
      <w:r w:rsidRPr="004C429A">
        <w:rPr>
          <w:rFonts w:ascii="Times New Roman" w:hAnsi="Times New Roman" w:cs="Times New Roman"/>
          <w:sz w:val="24"/>
          <w:szCs w:val="24"/>
        </w:rPr>
        <w:t>3[100]=2</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?&gt;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Если ключи элементов при обработке не нужны, заголовок цикла можно записать и в виде </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foreach</w:t>
      </w:r>
      <w:r w:rsidRPr="004C429A">
        <w:rPr>
          <w:rFonts w:ascii="Times New Roman" w:hAnsi="Times New Roman" w:cs="Times New Roman"/>
          <w:sz w:val="24"/>
          <w:szCs w:val="24"/>
        </w:rPr>
        <w:t xml:space="preserve"> ($</w:t>
      </w:r>
      <w:r w:rsidRPr="004C429A">
        <w:rPr>
          <w:rFonts w:ascii="Times New Roman" w:hAnsi="Times New Roman" w:cs="Times New Roman"/>
          <w:sz w:val="24"/>
          <w:szCs w:val="24"/>
          <w:lang w:val="en-US"/>
        </w:rPr>
        <w:t>a</w:t>
      </w:r>
      <w:r w:rsidRPr="004C429A">
        <w:rPr>
          <w:rFonts w:ascii="Times New Roman" w:hAnsi="Times New Roman" w:cs="Times New Roman"/>
          <w:sz w:val="24"/>
          <w:szCs w:val="24"/>
        </w:rPr>
        <w:t xml:space="preserve">3 </w:t>
      </w:r>
      <w:r w:rsidRPr="004C429A">
        <w:rPr>
          <w:rFonts w:ascii="Times New Roman" w:hAnsi="Times New Roman" w:cs="Times New Roman"/>
          <w:sz w:val="24"/>
          <w:szCs w:val="24"/>
          <w:lang w:val="en-US"/>
        </w:rPr>
        <w:t>as</w:t>
      </w:r>
      <w:r w:rsidRPr="004C429A">
        <w:rPr>
          <w:rFonts w:ascii="Times New Roman" w:hAnsi="Times New Roman" w:cs="Times New Roman"/>
          <w:sz w:val="24"/>
          <w:szCs w:val="24"/>
        </w:rPr>
        <w:t xml:space="preserve"> $</w:t>
      </w:r>
      <w:r w:rsidRPr="004C429A">
        <w:rPr>
          <w:rFonts w:ascii="Times New Roman" w:hAnsi="Times New Roman" w:cs="Times New Roman"/>
          <w:sz w:val="24"/>
          <w:szCs w:val="24"/>
          <w:lang w:val="en-US"/>
        </w:rPr>
        <w:t>value</w:t>
      </w:r>
      <w:r w:rsidRPr="004C429A">
        <w:rPr>
          <w:rFonts w:ascii="Times New Roman" w:hAnsi="Times New Roman" w:cs="Times New Roman"/>
          <w:sz w:val="24"/>
          <w:szCs w:val="24"/>
        </w:rPr>
        <w: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Аналогично можно обращаться и со встроенными массивами. Выведем все элементы глобального массива $_SERVER, содержащего информацию о сервере и среде исполнения:</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&lt;?php</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foreach ($_SERVER as $key=&gt;$value)</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echo "key=$key,value=$value&lt;br&gt;";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?&gt;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Другим способом задать массив было бы присваивание имени массива с квадратными скобками нужных значений элементов:</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 xml:space="preserve">$a4[] = "Fisrt"; </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$a4[] = "Second";</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//$a4[0] === "First", $a4[1] === "Second"</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Многомерные массивы, например, матрицы, формируются как "массивы массивов", т.е. каждый элемент массива также является массивом. В качестве примера покажем создание и вывод в табличном виде матрицы целых чисел:</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&lt;?php</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$matrix = array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array (1,2,3),</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array (4,5,6),</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array (7,8,9,10)</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for ($i=0; $i&lt;count($matrix); $i++)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echo '&lt;br&gt;';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for ($j=0; $j&lt;count($matrix[$i]); $j++)</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echo $matrix[$i][$j].' ';</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?&gt;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lastRenderedPageBreak/>
        <w:t>Число элементов в третьей строке не совпадает с остальными, но это не приведет к возникновению ошибки, просто элемент $</w:t>
      </w:r>
      <w:r w:rsidRPr="004C429A">
        <w:rPr>
          <w:rFonts w:ascii="Times New Roman" w:hAnsi="Times New Roman" w:cs="Times New Roman"/>
          <w:sz w:val="24"/>
          <w:szCs w:val="24"/>
          <w:lang w:val="en-US"/>
        </w:rPr>
        <w:t>matrix</w:t>
      </w:r>
      <w:r w:rsidRPr="004C429A">
        <w:rPr>
          <w:rFonts w:ascii="Times New Roman" w:hAnsi="Times New Roman" w:cs="Times New Roman"/>
          <w:sz w:val="24"/>
          <w:szCs w:val="24"/>
        </w:rPr>
        <w:t>[2][3] будет существовать, а, например, $</w:t>
      </w:r>
      <w:r w:rsidRPr="004C429A">
        <w:rPr>
          <w:rFonts w:ascii="Times New Roman" w:hAnsi="Times New Roman" w:cs="Times New Roman"/>
          <w:sz w:val="24"/>
          <w:szCs w:val="24"/>
          <w:lang w:val="en-US"/>
        </w:rPr>
        <w:t>matrix</w:t>
      </w:r>
      <w:r w:rsidRPr="004C429A">
        <w:rPr>
          <w:rFonts w:ascii="Times New Roman" w:hAnsi="Times New Roman" w:cs="Times New Roman"/>
          <w:sz w:val="24"/>
          <w:szCs w:val="24"/>
        </w:rPr>
        <w:t>[1][3]- нет:</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echo isset($matrix[2][3]); //1</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echo isset($matrix[1][3]); //пусто</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Как и переменную, массив (или его элемент) можно удалить функцией </w:t>
      </w:r>
      <w:r w:rsidRPr="004C429A">
        <w:rPr>
          <w:rFonts w:ascii="Times New Roman" w:hAnsi="Times New Roman" w:cs="Times New Roman"/>
          <w:sz w:val="24"/>
          <w:szCs w:val="24"/>
          <w:lang w:val="en-US"/>
        </w:rPr>
        <w:t>unset</w:t>
      </w:r>
      <w:r w:rsidRPr="004C429A">
        <w:rPr>
          <w:rFonts w:ascii="Times New Roman" w:hAnsi="Times New Roman" w:cs="Times New Roman"/>
          <w:sz w:val="24"/>
          <w:szCs w:val="24"/>
        </w:rPr>
        <w:t>, после чего он должен стать неопределенным.</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Существенно, что к массивам применимы операции отношения и оператор сложения:</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&lt;?php</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 xml:space="preserve">$a = array (1,2); $b = array (2,1);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$c = array (1,2);</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echo $a==$b?'Yes':'No'.'&lt;br&gt;'; //No</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echo $a==$c?'Yes':'No'; //Yes</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?&gt;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При сложении массивов оператором "+", если в левом массиве есть тот же ключ, что в правом, будет использовано значение из левого массива, иначе будет добавлено значение из правого с сохранением ключа:</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&lt;?php</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$a = array (1,2,3);</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$b = array (1=&gt;4, 2=&gt;5, 3=&gt;array (6, 7));</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$c = $a + $b;</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foreach ($c as $i) echo $i.' ';</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?&gt; //1 2 3 </w:t>
      </w:r>
      <w:r w:rsidRPr="004C429A">
        <w:rPr>
          <w:rFonts w:ascii="Times New Roman" w:hAnsi="Times New Roman" w:cs="Times New Roman"/>
          <w:sz w:val="24"/>
          <w:szCs w:val="24"/>
          <w:lang w:val="en-US"/>
        </w:rPr>
        <w:t>Array</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 </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xml:space="preserve"> определено множество удобных функций для работы с массивами, они решают многие из типовых задач, которые в других языках нужно отдельно программировать. Полный перечень функций можно изучить по стандартной справке, а здесь укажем лишь несколько основных возможностей, приведя имена стандартных функций без описания параметров:</w:t>
      </w:r>
    </w:p>
    <w:p w:rsidR="008B4F4E" w:rsidRPr="004C429A" w:rsidRDefault="008B4F4E" w:rsidP="00274AFC">
      <w:pPr>
        <w:numPr>
          <w:ilvl w:val="0"/>
          <w:numId w:val="8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in_array - проверяет, присутствует ли в массиве значение;</w:t>
      </w:r>
    </w:p>
    <w:p w:rsidR="008B4F4E" w:rsidRPr="004C429A" w:rsidRDefault="008B4F4E" w:rsidP="00274AFC">
      <w:pPr>
        <w:numPr>
          <w:ilvl w:val="0"/>
          <w:numId w:val="8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array_chunk - разбивает массив на несколько частей указанного размера;</w:t>
      </w:r>
    </w:p>
    <w:p w:rsidR="008B4F4E" w:rsidRPr="004C429A" w:rsidRDefault="008B4F4E" w:rsidP="00274AFC">
      <w:pPr>
        <w:numPr>
          <w:ilvl w:val="0"/>
          <w:numId w:val="8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array_slice - выбирает указанную часть массива;</w:t>
      </w:r>
    </w:p>
    <w:p w:rsidR="008B4F4E" w:rsidRPr="004C429A" w:rsidRDefault="008B4F4E" w:rsidP="00274AFC">
      <w:pPr>
        <w:numPr>
          <w:ilvl w:val="0"/>
          <w:numId w:val="8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array_merge - сливает элементы нескольких массивов в один;</w:t>
      </w:r>
    </w:p>
    <w:p w:rsidR="008B4F4E" w:rsidRPr="004C429A" w:rsidRDefault="008B4F4E" w:rsidP="00274AFC">
      <w:pPr>
        <w:numPr>
          <w:ilvl w:val="0"/>
          <w:numId w:val="8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array_push - добавляет один или несколько элементов в конец массива;</w:t>
      </w:r>
    </w:p>
    <w:p w:rsidR="008B4F4E" w:rsidRPr="004C429A" w:rsidRDefault="008B4F4E" w:rsidP="00274AFC">
      <w:pPr>
        <w:numPr>
          <w:ilvl w:val="0"/>
          <w:numId w:val="8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array_shift - извлекает первый элемент массива;</w:t>
      </w:r>
    </w:p>
    <w:p w:rsidR="008B4F4E" w:rsidRPr="004C429A" w:rsidRDefault="008B4F4E" w:rsidP="00274AFC">
      <w:pPr>
        <w:numPr>
          <w:ilvl w:val="0"/>
          <w:numId w:val="8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array_pop - извлекает последний элемент массива;</w:t>
      </w:r>
    </w:p>
    <w:p w:rsidR="008B4F4E" w:rsidRPr="004C429A" w:rsidRDefault="008B4F4E" w:rsidP="00274AFC">
      <w:pPr>
        <w:numPr>
          <w:ilvl w:val="0"/>
          <w:numId w:val="8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array_unshift - добавляет один или несколько элементов в начало;</w:t>
      </w:r>
    </w:p>
    <w:p w:rsidR="008B4F4E" w:rsidRPr="004C429A" w:rsidRDefault="008B4F4E" w:rsidP="00274AFC">
      <w:pPr>
        <w:numPr>
          <w:ilvl w:val="0"/>
          <w:numId w:val="8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array_diff - возвращает разницу между массивами;</w:t>
      </w:r>
    </w:p>
    <w:p w:rsidR="008B4F4E" w:rsidRPr="004C429A" w:rsidRDefault="008B4F4E" w:rsidP="00274AFC">
      <w:pPr>
        <w:numPr>
          <w:ilvl w:val="0"/>
          <w:numId w:val="8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sort - сортирует массив;</w:t>
      </w:r>
    </w:p>
    <w:p w:rsidR="008B4F4E" w:rsidRPr="004C429A" w:rsidRDefault="008B4F4E" w:rsidP="00274AFC">
      <w:pPr>
        <w:numPr>
          <w:ilvl w:val="0"/>
          <w:numId w:val="8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usort - сортирует массив, с возможностью подключения собственной функции сравнения элементов;</w:t>
      </w:r>
    </w:p>
    <w:p w:rsidR="008B4F4E" w:rsidRPr="004C429A" w:rsidRDefault="008B4F4E" w:rsidP="00274AFC">
      <w:pPr>
        <w:numPr>
          <w:ilvl w:val="0"/>
          <w:numId w:val="8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array_search - осуществляет поиск указанного значения в массиве;</w:t>
      </w:r>
    </w:p>
    <w:p w:rsidR="008B4F4E" w:rsidRPr="004C429A" w:rsidRDefault="008B4F4E" w:rsidP="00274AFC">
      <w:pPr>
        <w:numPr>
          <w:ilvl w:val="0"/>
          <w:numId w:val="8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array_replace - замена элементов массива элементами других переданных массивов.</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Вторая часть главы будет посвящена приемам разработки собственных функций на </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xml:space="preserve">. В главе 3 мы уже применяли пользовательские функции, работа с которыми похожа на использование подпрограмм-функций в языках </w:t>
      </w:r>
      <w:r w:rsidRPr="004C429A">
        <w:rPr>
          <w:rFonts w:ascii="Times New Roman" w:hAnsi="Times New Roman" w:cs="Times New Roman"/>
          <w:sz w:val="24"/>
          <w:szCs w:val="24"/>
          <w:lang w:val="en-US"/>
        </w:rPr>
        <w:t>C</w:t>
      </w:r>
      <w:r w:rsidRPr="004C429A">
        <w:rPr>
          <w:rFonts w:ascii="Times New Roman" w:hAnsi="Times New Roman" w:cs="Times New Roman"/>
          <w:sz w:val="24"/>
          <w:szCs w:val="24"/>
        </w:rPr>
        <w:t xml:space="preserve"> и </w:t>
      </w:r>
      <w:r w:rsidRPr="004C429A">
        <w:rPr>
          <w:rFonts w:ascii="Times New Roman" w:hAnsi="Times New Roman" w:cs="Times New Roman"/>
          <w:sz w:val="24"/>
          <w:szCs w:val="24"/>
          <w:lang w:val="en-US"/>
        </w:rPr>
        <w:t>C</w:t>
      </w:r>
      <w:r w:rsidRPr="004C429A">
        <w:rPr>
          <w:rFonts w:ascii="Times New Roman" w:hAnsi="Times New Roman" w:cs="Times New Roman"/>
          <w:sz w:val="24"/>
          <w:szCs w:val="24"/>
        </w:rPr>
        <w:t>++. С другой стороны, есть и очевидные отличия - в соответствии с общей идеологией языка, для функций и их формальных параметров типы данных не указываются в явном виде:</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&lt;?php</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function my_sum ($a,$b) {</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$result = $a+$b;  return($result);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lastRenderedPageBreak/>
        <w: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?&gt;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Вызвать эту функцию мы могли бы кодом</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w:t>
      </w:r>
      <w:r w:rsidRPr="004C429A">
        <w:rPr>
          <w:rFonts w:ascii="Times New Roman" w:hAnsi="Times New Roman" w:cs="Times New Roman"/>
          <w:sz w:val="24"/>
          <w:szCs w:val="24"/>
          <w:lang w:val="en-US"/>
        </w:rPr>
        <w:t>result</w:t>
      </w:r>
      <w:r w:rsidRPr="004C429A">
        <w:rPr>
          <w:rFonts w:ascii="Times New Roman" w:hAnsi="Times New Roman" w:cs="Times New Roman"/>
          <w:sz w:val="24"/>
          <w:szCs w:val="24"/>
        </w:rPr>
        <w:t xml:space="preserve"> = </w:t>
      </w:r>
      <w:r w:rsidRPr="004C429A">
        <w:rPr>
          <w:rFonts w:ascii="Times New Roman" w:hAnsi="Times New Roman" w:cs="Times New Roman"/>
          <w:sz w:val="24"/>
          <w:szCs w:val="24"/>
          <w:lang w:val="en-US"/>
        </w:rPr>
        <w:t>my</w:t>
      </w:r>
      <w:r w:rsidRPr="004C429A">
        <w:rPr>
          <w:rFonts w:ascii="Times New Roman" w:hAnsi="Times New Roman" w:cs="Times New Roman"/>
          <w:sz w:val="24"/>
          <w:szCs w:val="24"/>
        </w:rPr>
        <w:t>_</w:t>
      </w:r>
      <w:r w:rsidRPr="004C429A">
        <w:rPr>
          <w:rFonts w:ascii="Times New Roman" w:hAnsi="Times New Roman" w:cs="Times New Roman"/>
          <w:sz w:val="24"/>
          <w:szCs w:val="24"/>
          <w:lang w:val="en-US"/>
        </w:rPr>
        <w:t>sum</w:t>
      </w:r>
      <w:r w:rsidRPr="004C429A">
        <w:rPr>
          <w:rFonts w:ascii="Times New Roman" w:hAnsi="Times New Roman" w:cs="Times New Roman"/>
          <w:sz w:val="24"/>
          <w:szCs w:val="24"/>
        </w:rPr>
        <w:t xml:space="preserve"> (2,3);</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По сути дела, функции - это участки кода, ассоциированные с определенным именем. Как и в других языках, они нужны для  эффективного повторного использования кода или отделения части кода по соображениям его лучшего структурирования.</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Имена функций следуют тем же правилам, что и другие метки в PHP. Корректное имя функции начинается с буквы или знака подчеркивания, за которым следует любое количество букв, цифр или знаков подчеркивания. Существенное отличие от </w:t>
      </w:r>
      <w:r w:rsidRPr="004C429A">
        <w:rPr>
          <w:rFonts w:ascii="Times New Roman" w:hAnsi="Times New Roman" w:cs="Times New Roman"/>
          <w:sz w:val="24"/>
          <w:szCs w:val="24"/>
          <w:lang w:val="en-US"/>
        </w:rPr>
        <w:t>C</w:t>
      </w:r>
      <w:r w:rsidRPr="004C429A">
        <w:rPr>
          <w:rFonts w:ascii="Times New Roman" w:hAnsi="Times New Roman" w:cs="Times New Roman"/>
          <w:sz w:val="24"/>
          <w:szCs w:val="24"/>
        </w:rPr>
        <w:t xml:space="preserve">++ - имя функции должно быть уникальным с точностью до регистра букв. Это означает, что </w:t>
      </w:r>
      <w:r w:rsidRPr="004C429A">
        <w:rPr>
          <w:rFonts w:ascii="Times New Roman" w:hAnsi="Times New Roman" w:cs="Times New Roman"/>
          <w:sz w:val="24"/>
          <w:szCs w:val="24"/>
          <w:lang w:val="en-US"/>
        </w:rPr>
        <w:t>f</w:t>
      </w:r>
      <w:r w:rsidRPr="004C429A">
        <w:rPr>
          <w:rFonts w:ascii="Times New Roman" w:hAnsi="Times New Roman" w:cs="Times New Roman"/>
          <w:sz w:val="24"/>
          <w:szCs w:val="24"/>
        </w:rPr>
        <w:t xml:space="preserve">1 и </w:t>
      </w:r>
      <w:r w:rsidRPr="004C429A">
        <w:rPr>
          <w:rFonts w:ascii="Times New Roman" w:hAnsi="Times New Roman" w:cs="Times New Roman"/>
          <w:sz w:val="24"/>
          <w:szCs w:val="24"/>
          <w:lang w:val="en-US"/>
        </w:rPr>
        <w:t>F</w:t>
      </w:r>
      <w:r w:rsidRPr="004C429A">
        <w:rPr>
          <w:rFonts w:ascii="Times New Roman" w:hAnsi="Times New Roman" w:cs="Times New Roman"/>
          <w:sz w:val="24"/>
          <w:szCs w:val="24"/>
        </w:rPr>
        <w:t>1 будут считаться одинаковыми именами функций, и следующий код приведет к ошибке:</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&lt;?php</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function f1 () { return 1;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function F1 () { return 2; }</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echof</w:t>
      </w:r>
      <w:r w:rsidRPr="004C429A">
        <w:rPr>
          <w:rFonts w:ascii="Times New Roman" w:hAnsi="Times New Roman" w:cs="Times New Roman"/>
          <w:sz w:val="24"/>
          <w:szCs w:val="24"/>
        </w:rPr>
        <w:t>1();</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?&gt;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С другой стороны, мы можем давать функциям такие же имена, как и переменным в программе - конечно, без знака $ в начале. Список аргументов, если он указан, состоит из нескольких перечисленных через запятую переменных, каждую из которых мы должны будем задать при вызове функции. Если у функции не должно быть аргументов, то, как и в </w:t>
      </w:r>
      <w:r w:rsidRPr="004C429A">
        <w:rPr>
          <w:rFonts w:ascii="Times New Roman" w:hAnsi="Times New Roman" w:cs="Times New Roman"/>
          <w:sz w:val="24"/>
          <w:szCs w:val="24"/>
          <w:lang w:val="en-US"/>
        </w:rPr>
        <w:t>C</w:t>
      </w:r>
      <w:r w:rsidRPr="004C429A">
        <w:rPr>
          <w:rFonts w:ascii="Times New Roman" w:hAnsi="Times New Roman" w:cs="Times New Roman"/>
          <w:sz w:val="24"/>
          <w:szCs w:val="24"/>
        </w:rPr>
        <w:t>++, следует оставить пустые скобки после ее имени.</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Функции не обязаны быть определены до их использования, исключая тот случай, когда они определяются условно. </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 случае, когда функция определяется в зависимости от какого-либо условия, обработка описания функции должна предшествовать ее вызову. Показанный ниже код приведет к ошибке в случае, если скрипту не передана методом </w:t>
      </w:r>
      <w:r w:rsidRPr="004C429A">
        <w:rPr>
          <w:rFonts w:ascii="Times New Roman" w:hAnsi="Times New Roman" w:cs="Times New Roman"/>
          <w:sz w:val="24"/>
          <w:szCs w:val="24"/>
          <w:lang w:val="en-US"/>
        </w:rPr>
        <w:t>GET</w:t>
      </w:r>
      <w:r w:rsidRPr="004C429A">
        <w:rPr>
          <w:rFonts w:ascii="Times New Roman" w:hAnsi="Times New Roman" w:cs="Times New Roman"/>
          <w:sz w:val="24"/>
          <w:szCs w:val="24"/>
        </w:rPr>
        <w:t xml:space="preserve"> величина с именем </w:t>
      </w:r>
      <w:r w:rsidRPr="004C429A">
        <w:rPr>
          <w:rFonts w:ascii="Times New Roman" w:hAnsi="Times New Roman" w:cs="Times New Roman"/>
          <w:sz w:val="24"/>
          <w:szCs w:val="24"/>
          <w:lang w:val="en-US"/>
        </w:rPr>
        <w:t>ok</w:t>
      </w:r>
      <w:r w:rsidRPr="004C429A">
        <w:rPr>
          <w:rFonts w:ascii="Times New Roman" w:hAnsi="Times New Roman" w:cs="Times New Roman"/>
          <w:sz w:val="24"/>
          <w:szCs w:val="24"/>
        </w:rPr>
        <w: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&lt;?php</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if (isset($_GET['ok']))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function my_function()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return 'Data posted';</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rPr>
        <w: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rPr>
        <w: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echomy</w:t>
      </w:r>
      <w:r w:rsidRPr="004C429A">
        <w:rPr>
          <w:rFonts w:ascii="Times New Roman" w:hAnsi="Times New Roman" w:cs="Times New Roman"/>
          <w:sz w:val="24"/>
          <w:szCs w:val="24"/>
        </w:rPr>
        <w:t>_</w:t>
      </w:r>
      <w:r w:rsidRPr="004C429A">
        <w:rPr>
          <w:rFonts w:ascii="Times New Roman" w:hAnsi="Times New Roman" w:cs="Times New Roman"/>
          <w:sz w:val="24"/>
          <w:szCs w:val="24"/>
          <w:lang w:val="en-US"/>
        </w:rPr>
        <w:t>function</w:t>
      </w:r>
      <w:r w:rsidRPr="004C429A">
        <w:rPr>
          <w:rFonts w:ascii="Times New Roman" w:hAnsi="Times New Roman" w:cs="Times New Roman"/>
          <w:sz w:val="24"/>
          <w:szCs w:val="24"/>
        </w:rPr>
        <w: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?&gt;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 примере ниже показано, как одна и та же функция getversion() может возвращать различные результаты в зависимости от версии </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полученной как значение переменной $phpver:</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&lt;?php</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$phpver = phpversion();</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 xml:space="preserve">if ($phpver[0]==="5") {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 xml:space="preserve">function getversion() { return "PHP5"; }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 xml:space="preserve">if ($phpver[0]==="4") {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 xml:space="preserve">function getversion() { return "PHP4"; }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 xml:space="preserve">if ($phpver[0]==="3") {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 xml:space="preserve">function getversion() { return "PHP3"; }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lastRenderedPageBreak/>
        <w:t>echo getversion();</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?&gt;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Наконец, в третьем примере предварительно проверяется отсутствие в пространстве имен скрипта ранее определенной функции с именем </w:t>
      </w:r>
      <w:r w:rsidRPr="004C429A">
        <w:rPr>
          <w:rFonts w:ascii="Times New Roman" w:hAnsi="Times New Roman" w:cs="Times New Roman"/>
          <w:sz w:val="24"/>
          <w:szCs w:val="24"/>
          <w:lang w:val="en-US"/>
        </w:rPr>
        <w:t>my</w:t>
      </w:r>
      <w:r w:rsidRPr="004C429A">
        <w:rPr>
          <w:rFonts w:ascii="Times New Roman" w:hAnsi="Times New Roman" w:cs="Times New Roman"/>
          <w:sz w:val="24"/>
          <w:szCs w:val="24"/>
        </w:rPr>
        <w:t>_</w:t>
      </w:r>
      <w:r w:rsidRPr="004C429A">
        <w:rPr>
          <w:rFonts w:ascii="Times New Roman" w:hAnsi="Times New Roman" w:cs="Times New Roman"/>
          <w:sz w:val="24"/>
          <w:szCs w:val="24"/>
          <w:lang w:val="en-US"/>
        </w:rPr>
        <w:t>function</w:t>
      </w:r>
      <w:r w:rsidRPr="004C429A">
        <w:rPr>
          <w:rFonts w:ascii="Times New Roman" w:hAnsi="Times New Roman" w:cs="Times New Roman"/>
          <w:sz w:val="24"/>
          <w:szCs w:val="24"/>
        </w:rPr>
        <w: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&lt;?php</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 xml:space="preserve">if (!function_exists("my_function")) {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 xml:space="preserve">function my_function () { return 1; }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 xml:space="preserve">} </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echo my_function();</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?&gt;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Для успешного применения функций важно понимать правила, связанные с </w:t>
      </w:r>
      <w:r w:rsidRPr="004C429A">
        <w:rPr>
          <w:rFonts w:ascii="Times New Roman" w:hAnsi="Times New Roman" w:cs="Times New Roman"/>
          <w:i/>
          <w:sz w:val="24"/>
          <w:szCs w:val="24"/>
        </w:rPr>
        <w:t>областью видимости</w:t>
      </w:r>
      <w:r w:rsidRPr="004C429A">
        <w:rPr>
          <w:rFonts w:ascii="Times New Roman" w:hAnsi="Times New Roman" w:cs="Times New Roman"/>
          <w:sz w:val="24"/>
          <w:szCs w:val="24"/>
        </w:rPr>
        <w:t xml:space="preserve"> различных объектов в </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-скрипте.</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Область видимости переменной - это контекст, в котором она определена. В большинстве случаев все переменные PHP имеют одну </w:t>
      </w:r>
      <w:r w:rsidRPr="004C429A">
        <w:rPr>
          <w:rFonts w:ascii="Times New Roman" w:hAnsi="Times New Roman" w:cs="Times New Roman"/>
          <w:i/>
          <w:sz w:val="24"/>
          <w:szCs w:val="24"/>
        </w:rPr>
        <w:t>глобальную</w:t>
      </w:r>
      <w:r w:rsidRPr="004C429A">
        <w:rPr>
          <w:rFonts w:ascii="Times New Roman" w:hAnsi="Times New Roman" w:cs="Times New Roman"/>
          <w:sz w:val="24"/>
          <w:szCs w:val="24"/>
        </w:rPr>
        <w:t xml:space="preserve"> область видимости, охватывающую также включаемые (include) и требуемые (</w:t>
      </w:r>
      <w:r w:rsidRPr="004C429A">
        <w:rPr>
          <w:rFonts w:ascii="Times New Roman" w:hAnsi="Times New Roman" w:cs="Times New Roman"/>
          <w:sz w:val="24"/>
          <w:szCs w:val="24"/>
          <w:lang w:val="en-US"/>
        </w:rPr>
        <w:t>require</w:t>
      </w:r>
      <w:r w:rsidRPr="004C429A">
        <w:rPr>
          <w:rFonts w:ascii="Times New Roman" w:hAnsi="Times New Roman" w:cs="Times New Roman"/>
          <w:sz w:val="24"/>
          <w:szCs w:val="24"/>
        </w:rPr>
        <w:t>) файлы. Например:</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php</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rPr>
        <w:t>$</w:t>
      </w:r>
      <w:r w:rsidRPr="004C429A">
        <w:rPr>
          <w:rFonts w:ascii="Times New Roman" w:hAnsi="Times New Roman" w:cs="Times New Roman"/>
          <w:sz w:val="24"/>
          <w:szCs w:val="24"/>
          <w:lang w:val="en-US"/>
        </w:rPr>
        <w:t>a</w:t>
      </w:r>
      <w:r w:rsidRPr="004C429A">
        <w:rPr>
          <w:rFonts w:ascii="Times New Roman" w:hAnsi="Times New Roman" w:cs="Times New Roman"/>
          <w:sz w:val="24"/>
          <w:szCs w:val="24"/>
        </w:rPr>
        <w:t xml:space="preserve"> = 1;</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include</w:t>
      </w:r>
      <w:r w:rsidRPr="004C429A">
        <w:rPr>
          <w:rFonts w:ascii="Times New Roman" w:hAnsi="Times New Roman" w:cs="Times New Roman"/>
          <w:sz w:val="24"/>
          <w:szCs w:val="24"/>
        </w:rPr>
        <w:t xml:space="preserve"> '</w:t>
      </w:r>
      <w:r w:rsidRPr="004C429A">
        <w:rPr>
          <w:rFonts w:ascii="Times New Roman" w:hAnsi="Times New Roman" w:cs="Times New Roman"/>
          <w:sz w:val="24"/>
          <w:szCs w:val="24"/>
          <w:lang w:val="en-US"/>
        </w:rPr>
        <w:t>b</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inc</w:t>
      </w:r>
      <w:r w:rsidRPr="004C429A">
        <w:rPr>
          <w:rFonts w:ascii="Times New Roman" w:hAnsi="Times New Roman" w:cs="Times New Roman"/>
          <w:sz w:val="24"/>
          <w:szCs w:val="24"/>
        </w:rPr>
        <w: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?&gt;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Здесь переменная $a будет доступна внутри включенного скрипта b.inc.</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Однако определение (тело) пользовательской функции задает </w:t>
      </w:r>
      <w:r w:rsidRPr="004C429A">
        <w:rPr>
          <w:rFonts w:ascii="Times New Roman" w:hAnsi="Times New Roman" w:cs="Times New Roman"/>
          <w:i/>
          <w:sz w:val="24"/>
          <w:szCs w:val="24"/>
        </w:rPr>
        <w:t>локальную</w:t>
      </w:r>
      <w:r w:rsidRPr="004C429A">
        <w:rPr>
          <w:rFonts w:ascii="Times New Roman" w:hAnsi="Times New Roman" w:cs="Times New Roman"/>
          <w:sz w:val="24"/>
          <w:szCs w:val="24"/>
        </w:rPr>
        <w:t xml:space="preserve"> область видимости данной функции. Любая используемая внутри функции переменная по умолчанию ограничена локальной областью видимости функции:</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php</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rPr>
        <w:t>$</w:t>
      </w:r>
      <w:r w:rsidRPr="004C429A">
        <w:rPr>
          <w:rFonts w:ascii="Times New Roman" w:hAnsi="Times New Roman" w:cs="Times New Roman"/>
          <w:sz w:val="24"/>
          <w:szCs w:val="24"/>
          <w:lang w:val="en-US"/>
        </w:rPr>
        <w:t>a</w:t>
      </w:r>
      <w:r w:rsidRPr="004C429A">
        <w:rPr>
          <w:rFonts w:ascii="Times New Roman" w:hAnsi="Times New Roman" w:cs="Times New Roman"/>
          <w:sz w:val="24"/>
          <w:szCs w:val="24"/>
        </w:rPr>
        <w:t xml:space="preserve"> = 1; //глобальная область видимости</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lang w:val="en-US"/>
        </w:rPr>
        <w:t>functiontest</w:t>
      </w:r>
      <w:r w:rsidRPr="004C429A">
        <w:rPr>
          <w:rFonts w:ascii="Times New Roman" w:hAnsi="Times New Roman" w:cs="Times New Roman"/>
          <w:sz w:val="24"/>
          <w:szCs w:val="24"/>
        </w:rPr>
        <w:t xml:space="preserve">() {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lang w:val="en-US"/>
        </w:rPr>
        <w:t>echo</w:t>
      </w:r>
      <w:r w:rsidRPr="004C429A">
        <w:rPr>
          <w:rFonts w:ascii="Times New Roman" w:hAnsi="Times New Roman" w:cs="Times New Roman"/>
          <w:sz w:val="24"/>
          <w:szCs w:val="24"/>
        </w:rPr>
        <w:t xml:space="preserve"> $</w:t>
      </w:r>
      <w:r w:rsidRPr="004C429A">
        <w:rPr>
          <w:rFonts w:ascii="Times New Roman" w:hAnsi="Times New Roman" w:cs="Times New Roman"/>
          <w:sz w:val="24"/>
          <w:szCs w:val="24"/>
          <w:lang w:val="en-US"/>
        </w:rPr>
        <w:t>a</w:t>
      </w:r>
      <w:r w:rsidRPr="004C429A">
        <w:rPr>
          <w:rFonts w:ascii="Times New Roman" w:hAnsi="Times New Roman" w:cs="Times New Roman"/>
          <w:sz w:val="24"/>
          <w:szCs w:val="24"/>
        </w:rPr>
        <w: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rPr>
        <w:t>$</w:t>
      </w:r>
      <w:r w:rsidRPr="004C429A">
        <w:rPr>
          <w:rFonts w:ascii="Times New Roman" w:hAnsi="Times New Roman" w:cs="Times New Roman"/>
          <w:sz w:val="24"/>
          <w:szCs w:val="24"/>
          <w:lang w:val="en-US"/>
        </w:rPr>
        <w:t>a</w:t>
      </w:r>
      <w:r w:rsidRPr="004C429A">
        <w:rPr>
          <w:rFonts w:ascii="Times New Roman" w:hAnsi="Times New Roman" w:cs="Times New Roman"/>
          <w:sz w:val="24"/>
          <w:szCs w:val="24"/>
        </w:rPr>
        <w:t xml:space="preserve"> = 2; //создастся локальная переменная $</w:t>
      </w:r>
      <w:r w:rsidRPr="004C429A">
        <w:rPr>
          <w:rFonts w:ascii="Times New Roman" w:hAnsi="Times New Roman" w:cs="Times New Roman"/>
          <w:sz w:val="24"/>
          <w:szCs w:val="24"/>
          <w:lang w:val="en-US"/>
        </w:rPr>
        <w:t>a</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rPr>
        <w: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lang w:val="en-US"/>
        </w:rPr>
        <w:t>test</w:t>
      </w:r>
      <w:r w:rsidRPr="004C429A">
        <w:rPr>
          <w:rFonts w:ascii="Times New Roman" w:hAnsi="Times New Roman" w:cs="Times New Roman"/>
          <w:sz w:val="24"/>
          <w:szCs w:val="24"/>
        </w:rPr>
        <w:t>(); //пусто</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echo</w:t>
      </w:r>
      <w:r w:rsidRPr="004C429A">
        <w:rPr>
          <w:rFonts w:ascii="Times New Roman" w:hAnsi="Times New Roman" w:cs="Times New Roman"/>
          <w:sz w:val="24"/>
          <w:szCs w:val="24"/>
        </w:rPr>
        <w:t xml:space="preserve"> $</w:t>
      </w:r>
      <w:r w:rsidRPr="004C429A">
        <w:rPr>
          <w:rFonts w:ascii="Times New Roman" w:hAnsi="Times New Roman" w:cs="Times New Roman"/>
          <w:sz w:val="24"/>
          <w:szCs w:val="24"/>
          <w:lang w:val="en-US"/>
        </w:rPr>
        <w:t>a</w:t>
      </w:r>
      <w:r w:rsidRPr="004C429A">
        <w:rPr>
          <w:rFonts w:ascii="Times New Roman" w:hAnsi="Times New Roman" w:cs="Times New Roman"/>
          <w:sz w:val="24"/>
          <w:szCs w:val="24"/>
        </w:rPr>
        <w:t>; //1</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?&gt;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Вызов функции </w:t>
      </w:r>
      <w:r w:rsidRPr="004C429A">
        <w:rPr>
          <w:rFonts w:ascii="Times New Roman" w:hAnsi="Times New Roman" w:cs="Times New Roman"/>
          <w:sz w:val="24"/>
          <w:szCs w:val="24"/>
          <w:lang w:val="en-US"/>
        </w:rPr>
        <w:t>test</w:t>
      </w:r>
      <w:r w:rsidRPr="004C429A">
        <w:rPr>
          <w:rFonts w:ascii="Times New Roman" w:hAnsi="Times New Roman" w:cs="Times New Roman"/>
          <w:sz w:val="24"/>
          <w:szCs w:val="24"/>
        </w:rPr>
        <w:t xml:space="preserve">() не сгенерирует никакого вывода, кроме предупреждения "Undefined variable: a", поскольку выражение echo указывает на локальную версию переменной $a, а в пределах этой области видимости ей еще не было присвоено значение. А вот оператор </w:t>
      </w:r>
      <w:r w:rsidRPr="004C429A">
        <w:rPr>
          <w:rFonts w:ascii="Times New Roman" w:hAnsi="Times New Roman" w:cs="Times New Roman"/>
          <w:sz w:val="24"/>
          <w:szCs w:val="24"/>
          <w:lang w:val="en-US"/>
        </w:rPr>
        <w:t>echo</w:t>
      </w:r>
      <w:r w:rsidRPr="004C429A">
        <w:rPr>
          <w:rFonts w:ascii="Times New Roman" w:hAnsi="Times New Roman" w:cs="Times New Roman"/>
          <w:sz w:val="24"/>
          <w:szCs w:val="24"/>
        </w:rPr>
        <w:t>, находящийся в последней строке программы, напечатает значение 1, сохранившееся у глобальной переменной.</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Таким образом, переменная, описанная вне функции, </w:t>
      </w:r>
      <w:r w:rsidRPr="004C429A">
        <w:rPr>
          <w:rFonts w:ascii="Times New Roman" w:hAnsi="Times New Roman" w:cs="Times New Roman"/>
          <w:i/>
          <w:sz w:val="24"/>
          <w:szCs w:val="24"/>
        </w:rPr>
        <w:t>невидима</w:t>
      </w:r>
      <w:r w:rsidRPr="004C429A">
        <w:rPr>
          <w:rFonts w:ascii="Times New Roman" w:hAnsi="Times New Roman" w:cs="Times New Roman"/>
          <w:sz w:val="24"/>
          <w:szCs w:val="24"/>
        </w:rPr>
        <w:t xml:space="preserve"> внутри нее, в отличие от большинства других языков. На самом деле, эта "странность" приносит больше выгоды, чем неудобств, так как является своего рода "защитным механизмом", не позволяющим случайно перепутать локальную и глобальную переменные.</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Если глобальная переменная будет использоваться внутри функции, она должна быть объявлена глобальной внутри определения функции с помощью ключевого слова </w:t>
      </w:r>
      <w:r w:rsidRPr="004C429A">
        <w:rPr>
          <w:rFonts w:ascii="Times New Roman" w:hAnsi="Times New Roman" w:cs="Times New Roman"/>
          <w:sz w:val="24"/>
          <w:szCs w:val="24"/>
          <w:lang w:val="en-US"/>
        </w:rPr>
        <w:t>global</w:t>
      </w:r>
      <w:r w:rsidRPr="004C429A">
        <w:rPr>
          <w:rFonts w:ascii="Times New Roman" w:hAnsi="Times New Roman" w:cs="Times New Roman"/>
          <w:sz w:val="24"/>
          <w:szCs w:val="24"/>
        </w:rPr>
        <w: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php</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rPr>
        <w:t>$</w:t>
      </w:r>
      <w:r w:rsidRPr="004C429A">
        <w:rPr>
          <w:rFonts w:ascii="Times New Roman" w:hAnsi="Times New Roman" w:cs="Times New Roman"/>
          <w:sz w:val="24"/>
          <w:szCs w:val="24"/>
          <w:lang w:val="en-US"/>
        </w:rPr>
        <w:t>a</w:t>
      </w:r>
      <w:r w:rsidRPr="004C429A">
        <w:rPr>
          <w:rFonts w:ascii="Times New Roman" w:hAnsi="Times New Roman" w:cs="Times New Roman"/>
          <w:sz w:val="24"/>
          <w:szCs w:val="24"/>
        </w:rPr>
        <w:t xml:space="preserve"> = 1; //глобальная область видимости</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lang w:val="en-US"/>
        </w:rPr>
        <w:t>functiontest</w:t>
      </w:r>
      <w:r w:rsidRPr="004C429A">
        <w:rPr>
          <w:rFonts w:ascii="Times New Roman" w:hAnsi="Times New Roman" w:cs="Times New Roman"/>
          <w:sz w:val="24"/>
          <w:szCs w:val="24"/>
        </w:rPr>
        <w:t xml:space="preserve">() {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lang w:val="en-US"/>
        </w:rPr>
        <w:t>global</w:t>
      </w:r>
      <w:r w:rsidRPr="004C429A">
        <w:rPr>
          <w:rFonts w:ascii="Times New Roman" w:hAnsi="Times New Roman" w:cs="Times New Roman"/>
          <w:sz w:val="24"/>
          <w:szCs w:val="24"/>
        </w:rPr>
        <w:t xml:space="preserve"> $</w:t>
      </w:r>
      <w:r w:rsidRPr="004C429A">
        <w:rPr>
          <w:rFonts w:ascii="Times New Roman" w:hAnsi="Times New Roman" w:cs="Times New Roman"/>
          <w:sz w:val="24"/>
          <w:szCs w:val="24"/>
          <w:lang w:val="en-US"/>
        </w:rPr>
        <w:t>a</w:t>
      </w:r>
      <w:r w:rsidRPr="004C429A">
        <w:rPr>
          <w:rFonts w:ascii="Times New Roman" w:hAnsi="Times New Roman" w:cs="Times New Roman"/>
          <w:sz w:val="24"/>
          <w:szCs w:val="24"/>
        </w:rPr>
        <w: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lang w:val="en-US"/>
        </w:rPr>
        <w:t>echo</w:t>
      </w:r>
      <w:r w:rsidRPr="004C429A">
        <w:rPr>
          <w:rFonts w:ascii="Times New Roman" w:hAnsi="Times New Roman" w:cs="Times New Roman"/>
          <w:sz w:val="24"/>
          <w:szCs w:val="24"/>
        </w:rPr>
        <w:t xml:space="preserve"> $</w:t>
      </w:r>
      <w:r w:rsidRPr="004C429A">
        <w:rPr>
          <w:rFonts w:ascii="Times New Roman" w:hAnsi="Times New Roman" w:cs="Times New Roman"/>
          <w:sz w:val="24"/>
          <w:szCs w:val="24"/>
          <w:lang w:val="en-US"/>
        </w:rPr>
        <w:t>a</w:t>
      </w:r>
      <w:r w:rsidRPr="004C429A">
        <w:rPr>
          <w:rFonts w:ascii="Times New Roman" w:hAnsi="Times New Roman" w:cs="Times New Roman"/>
          <w:sz w:val="24"/>
          <w:szCs w:val="24"/>
        </w:rPr>
        <w: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rPr>
        <w:t>$</w:t>
      </w:r>
      <w:r w:rsidRPr="004C429A">
        <w:rPr>
          <w:rFonts w:ascii="Times New Roman" w:hAnsi="Times New Roman" w:cs="Times New Roman"/>
          <w:sz w:val="24"/>
          <w:szCs w:val="24"/>
          <w:lang w:val="en-US"/>
        </w:rPr>
        <w:t>a</w:t>
      </w:r>
      <w:r w:rsidRPr="004C429A">
        <w:rPr>
          <w:rFonts w:ascii="Times New Roman" w:hAnsi="Times New Roman" w:cs="Times New Roman"/>
          <w:sz w:val="24"/>
          <w:szCs w:val="24"/>
        </w:rPr>
        <w:t xml:space="preserve"> = 2; //присвоим 2 глобальной переменной</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rPr>
        <w:lastRenderedPageBreak/>
        <w: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lang w:val="en-US"/>
        </w:rPr>
        <w:t>test</w:t>
      </w:r>
      <w:r w:rsidRPr="004C429A">
        <w:rPr>
          <w:rFonts w:ascii="Times New Roman" w:hAnsi="Times New Roman" w:cs="Times New Roman"/>
          <w:sz w:val="24"/>
          <w:szCs w:val="24"/>
        </w:rPr>
        <w:t>(); //1</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echo</w:t>
      </w:r>
      <w:r w:rsidRPr="004C429A">
        <w:rPr>
          <w:rFonts w:ascii="Times New Roman" w:hAnsi="Times New Roman" w:cs="Times New Roman"/>
          <w:sz w:val="24"/>
          <w:szCs w:val="24"/>
        </w:rPr>
        <w:t xml:space="preserve"> $</w:t>
      </w:r>
      <w:r w:rsidRPr="004C429A">
        <w:rPr>
          <w:rFonts w:ascii="Times New Roman" w:hAnsi="Times New Roman" w:cs="Times New Roman"/>
          <w:sz w:val="24"/>
          <w:szCs w:val="24"/>
          <w:lang w:val="en-US"/>
        </w:rPr>
        <w:t>a</w:t>
      </w:r>
      <w:r w:rsidRPr="004C429A">
        <w:rPr>
          <w:rFonts w:ascii="Times New Roman" w:hAnsi="Times New Roman" w:cs="Times New Roman"/>
          <w:sz w:val="24"/>
          <w:szCs w:val="24"/>
        </w:rPr>
        <w:t>; //2</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?&gt;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Использование ключевого слова </w:t>
      </w:r>
      <w:r w:rsidRPr="004C429A">
        <w:rPr>
          <w:rFonts w:ascii="Times New Roman" w:hAnsi="Times New Roman" w:cs="Times New Roman"/>
          <w:sz w:val="24"/>
          <w:szCs w:val="24"/>
          <w:lang w:val="en-US"/>
        </w:rPr>
        <w:t>global</w:t>
      </w:r>
      <w:r w:rsidRPr="004C429A">
        <w:rPr>
          <w:rFonts w:ascii="Times New Roman" w:hAnsi="Times New Roman" w:cs="Times New Roman"/>
          <w:sz w:val="24"/>
          <w:szCs w:val="24"/>
        </w:rPr>
        <w:t xml:space="preserve"> вне тела функции, часто применявшееся в ранних версиях </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xml:space="preserve">, в настоящее время не рекомендуется (кроме применения в файле, который включается внутри функции). Вместо этого переменную можно добавить в специальный </w:t>
      </w:r>
      <w:r w:rsidRPr="004C429A">
        <w:rPr>
          <w:rFonts w:ascii="Times New Roman" w:hAnsi="Times New Roman" w:cs="Times New Roman"/>
          <w:i/>
          <w:sz w:val="24"/>
          <w:szCs w:val="24"/>
        </w:rPr>
        <w:t>суперглобальный</w:t>
      </w:r>
      <w:r w:rsidRPr="004C429A">
        <w:rPr>
          <w:rFonts w:ascii="Times New Roman" w:hAnsi="Times New Roman" w:cs="Times New Roman"/>
          <w:sz w:val="24"/>
          <w:szCs w:val="24"/>
        </w:rPr>
        <w:t xml:space="preserve"> массив с именем $GLOBALS. Ключом элемента массива будет имя, а значением - содержимое глобальной переменной:</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&lt;?php</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$GLOBALS['a'] = 1;</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 xml:space="preserve">function test() {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echo $GLOBALS['a'];</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$GLOBALS['a'] = 2;</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rPr>
        <w: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lang w:val="en-US"/>
        </w:rPr>
        <w:t>test</w:t>
      </w:r>
      <w:r w:rsidRPr="004C429A">
        <w:rPr>
          <w:rFonts w:ascii="Times New Roman" w:hAnsi="Times New Roman" w:cs="Times New Roman"/>
          <w:sz w:val="24"/>
          <w:szCs w:val="24"/>
        </w:rPr>
        <w:t>(); //1</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echo</w:t>
      </w:r>
      <w:r w:rsidRPr="004C429A">
        <w:rPr>
          <w:rFonts w:ascii="Times New Roman" w:hAnsi="Times New Roman" w:cs="Times New Roman"/>
          <w:sz w:val="24"/>
          <w:szCs w:val="24"/>
        </w:rPr>
        <w:t xml:space="preserve"> $</w:t>
      </w:r>
      <w:r w:rsidRPr="004C429A">
        <w:rPr>
          <w:rFonts w:ascii="Times New Roman" w:hAnsi="Times New Roman" w:cs="Times New Roman"/>
          <w:sz w:val="24"/>
          <w:szCs w:val="24"/>
          <w:lang w:val="en-US"/>
        </w:rPr>
        <w:t>GLOBALS</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a</w:t>
      </w:r>
      <w:r w:rsidRPr="004C429A">
        <w:rPr>
          <w:rFonts w:ascii="Times New Roman" w:hAnsi="Times New Roman" w:cs="Times New Roman"/>
          <w:sz w:val="24"/>
          <w:szCs w:val="24"/>
        </w:rPr>
        <w:t>']; //2</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?&gt;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Массив $GLOBALS существует и доступен в любой области видимости.</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Другой важной особенностью области видимости переменной является </w:t>
      </w:r>
      <w:r w:rsidRPr="004C429A">
        <w:rPr>
          <w:rFonts w:ascii="Times New Roman" w:hAnsi="Times New Roman" w:cs="Times New Roman"/>
          <w:i/>
          <w:sz w:val="24"/>
          <w:szCs w:val="24"/>
        </w:rPr>
        <w:t>статическая переменная</w:t>
      </w:r>
      <w:r w:rsidRPr="004C429A">
        <w:rPr>
          <w:rFonts w:ascii="Times New Roman" w:hAnsi="Times New Roman" w:cs="Times New Roman"/>
          <w:sz w:val="24"/>
          <w:szCs w:val="24"/>
        </w:rPr>
        <w:t xml:space="preserve">. Подобно своему аналогу из </w:t>
      </w:r>
      <w:r w:rsidRPr="004C429A">
        <w:rPr>
          <w:rFonts w:ascii="Times New Roman" w:hAnsi="Times New Roman" w:cs="Times New Roman"/>
          <w:sz w:val="24"/>
          <w:szCs w:val="24"/>
          <w:lang w:val="en-US"/>
        </w:rPr>
        <w:t>C</w:t>
      </w:r>
      <w:r w:rsidRPr="004C429A">
        <w:rPr>
          <w:rFonts w:ascii="Times New Roman" w:hAnsi="Times New Roman" w:cs="Times New Roman"/>
          <w:sz w:val="24"/>
          <w:szCs w:val="24"/>
        </w:rPr>
        <w:t>++, она существует только в локальной области видимости функции, но не теряет своего значения, когда выполнение программы выходит из этой области:</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&lt;?php</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function cnt()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static $a = 0; echo $a; $a++;</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for($i=0; $i&lt;3; $i++) echo cnt(); //012</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?&gt;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Локальная переменная $a будет проинициализирована только при первом вызове функции, а каждый последующий вызов будет выводить значение $a и увеличивать его на еди</w:t>
      </w:r>
      <w:r w:rsidRPr="004C429A">
        <w:rPr>
          <w:rFonts w:ascii="Times New Roman" w:hAnsi="Times New Roman" w:cs="Times New Roman"/>
          <w:sz w:val="24"/>
          <w:szCs w:val="24"/>
        </w:rPr>
        <w:softHyphen/>
        <w:t>ницу.</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Сами функции (как и классы) в PHP имеют глобальную область видимости - они могут быть вызваны вне функции, даже если были определены внутри и наоборот. PHP не поддерживает перегрузку функций, также отсутствует возможность переопределить или удалить объявленную ранее функцию.</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Требования к списку параметров функции типичны для процедурно-ориентированных языков программирования - функция может принимать информацию в виде списка аргументов, который является списком разделенных запятыми выражений. Аргументы вычисляются слева направо. PHP поддерживает передачу аргументов по значению (по умолчанию), по ссылке, а также значения аргументов по умолчанию:</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&lt;?php</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function test($a,$b=1)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$c = $a + $b;</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echo $c;</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test (1); //2</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test</w:t>
      </w:r>
      <w:r w:rsidRPr="004C429A">
        <w:rPr>
          <w:rFonts w:ascii="Times New Roman" w:hAnsi="Times New Roman" w:cs="Times New Roman"/>
          <w:sz w:val="24"/>
          <w:szCs w:val="24"/>
        </w:rPr>
        <w:t xml:space="preserve"> (1,2); //3</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?&gt;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lastRenderedPageBreak/>
        <w:t xml:space="preserve">При первом вызове функции </w:t>
      </w:r>
      <w:r w:rsidRPr="004C429A">
        <w:rPr>
          <w:rFonts w:ascii="Times New Roman" w:hAnsi="Times New Roman" w:cs="Times New Roman"/>
          <w:sz w:val="24"/>
          <w:szCs w:val="24"/>
          <w:lang w:val="en-US"/>
        </w:rPr>
        <w:t>test</w:t>
      </w:r>
      <w:r w:rsidRPr="004C429A">
        <w:rPr>
          <w:rFonts w:ascii="Times New Roman" w:hAnsi="Times New Roman" w:cs="Times New Roman"/>
          <w:sz w:val="24"/>
          <w:szCs w:val="24"/>
        </w:rPr>
        <w:t xml:space="preserve"> параметру $</w:t>
      </w:r>
      <w:r w:rsidRPr="004C429A">
        <w:rPr>
          <w:rFonts w:ascii="Times New Roman" w:hAnsi="Times New Roman" w:cs="Times New Roman"/>
          <w:sz w:val="24"/>
          <w:szCs w:val="24"/>
          <w:lang w:val="en-US"/>
        </w:rPr>
        <w:t>b</w:t>
      </w:r>
      <w:r w:rsidRPr="004C429A">
        <w:rPr>
          <w:rFonts w:ascii="Times New Roman" w:hAnsi="Times New Roman" w:cs="Times New Roman"/>
          <w:sz w:val="24"/>
          <w:szCs w:val="24"/>
        </w:rPr>
        <w:t xml:space="preserve"> будет назначено значение по умолчанию 1, второй вызов задает явное значение этого параметра. Ошибкой был бы вызов функции с тремя параметрами или совсем без параметров. Параметры, имеющие значения по умолчанию, следует располагать правее в списке, чем параметры, таких значений не имеющие.</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Функции также могут работать со списками аргументов переменной длины, для обращения к ним служат стандартные методы func_num_args() и func_get_args():</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&lt;?php</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function sum()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$numargs = func_num_args();</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$summa = 0;</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$arglist = func_get_args();</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 xml:space="preserve">for ($i=0;$i&lt;$numargs;$i++)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$summa += $arglist[$i];</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return $summa;</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echo sum (1,2,3).' '; //6</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lang w:val="en-US"/>
        </w:rPr>
        <w:t xml:space="preserve">echo sum (4,5).' </w:t>
      </w:r>
      <w:r w:rsidRPr="004C429A">
        <w:rPr>
          <w:rFonts w:ascii="Times New Roman" w:hAnsi="Times New Roman" w:cs="Times New Roman"/>
          <w:sz w:val="24"/>
          <w:szCs w:val="24"/>
        </w:rPr>
        <w:t>'; //9</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echosum</w:t>
      </w:r>
      <w:r w:rsidRPr="004C429A">
        <w:rPr>
          <w:rFonts w:ascii="Times New Roman" w:hAnsi="Times New Roman" w:cs="Times New Roman"/>
          <w:sz w:val="24"/>
          <w:szCs w:val="24"/>
        </w:rPr>
        <w:t xml:space="preserve"> (); //0</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?&gt;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По умолчанию аргументы функций передаются </w:t>
      </w:r>
      <w:r w:rsidRPr="004C429A">
        <w:rPr>
          <w:rFonts w:ascii="Times New Roman" w:hAnsi="Times New Roman" w:cs="Times New Roman"/>
          <w:i/>
          <w:sz w:val="24"/>
          <w:szCs w:val="24"/>
        </w:rPr>
        <w:t>по значению</w:t>
      </w:r>
      <w:r w:rsidRPr="004C429A">
        <w:rPr>
          <w:rFonts w:ascii="Times New Roman" w:hAnsi="Times New Roman" w:cs="Times New Roman"/>
          <w:sz w:val="24"/>
          <w:szCs w:val="24"/>
        </w:rPr>
        <w:t xml:space="preserve"> (изменение значение аргумента внутри функции теряется по выходе из нее). Для передачи аргумента </w:t>
      </w:r>
      <w:r w:rsidRPr="004C429A">
        <w:rPr>
          <w:rFonts w:ascii="Times New Roman" w:hAnsi="Times New Roman" w:cs="Times New Roman"/>
          <w:i/>
          <w:sz w:val="24"/>
          <w:szCs w:val="24"/>
        </w:rPr>
        <w:t>по ссылке</w:t>
      </w:r>
      <w:r w:rsidRPr="004C429A">
        <w:rPr>
          <w:rFonts w:ascii="Times New Roman" w:hAnsi="Times New Roman" w:cs="Times New Roman"/>
          <w:sz w:val="24"/>
          <w:szCs w:val="24"/>
        </w:rPr>
        <w:t>, разрешающей функции его модифицировать, достаточно указать оператор "адрес" (символ амперсанда &amp;) перед именем аргумента в описании функции:</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&lt;?php</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function cnt(&amp;$a)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echo $a; $a++;</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$cnt = 0;</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for($i=0; $i&lt;3; $i++) echo cnt($cnt); //012</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?&gt;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Как видно из примера вычисления суммы, значения, вычисляемые внутри функций, возвращаются при помощи необязательного оператора возврата </w:t>
      </w:r>
      <w:r w:rsidRPr="004C429A">
        <w:rPr>
          <w:rFonts w:ascii="Times New Roman" w:hAnsi="Times New Roman" w:cs="Times New Roman"/>
          <w:sz w:val="24"/>
          <w:szCs w:val="24"/>
          <w:lang w:val="en-US"/>
        </w:rPr>
        <w:t>return</w:t>
      </w:r>
      <w:r w:rsidRPr="004C429A">
        <w:rPr>
          <w:rFonts w:ascii="Times New Roman" w:hAnsi="Times New Roman" w:cs="Times New Roman"/>
          <w:sz w:val="24"/>
          <w:szCs w:val="24"/>
        </w:rPr>
        <w:t>. Возвращаемые значения могут быть любого типа данных, в том числе, массивами или объектами. Возврат приводит к завершению выполнения функции и передаче управления обратно к той строке кода, в которой была вызвана данная функция. Функция не может вернуть несколько значений, но аналогичного результата можно добиться, возвращая массив:</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&lt;?php</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function small_numbers()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return array (0, 1, 2);</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list ($zero, $one, $two) = small_numbers();</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echo</w:t>
      </w:r>
      <w:r w:rsidRPr="004C429A">
        <w:rPr>
          <w:rFonts w:ascii="Times New Roman" w:hAnsi="Times New Roman" w:cs="Times New Roman"/>
          <w:sz w:val="24"/>
          <w:szCs w:val="24"/>
        </w:rPr>
        <w:t xml:space="preserve"> "$</w:t>
      </w:r>
      <w:r w:rsidRPr="004C429A">
        <w:rPr>
          <w:rFonts w:ascii="Times New Roman" w:hAnsi="Times New Roman" w:cs="Times New Roman"/>
          <w:sz w:val="24"/>
          <w:szCs w:val="24"/>
          <w:lang w:val="en-US"/>
        </w:rPr>
        <w:t>zero</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one</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two</w:t>
      </w:r>
      <w:r w:rsidRPr="004C429A">
        <w:rPr>
          <w:rFonts w:ascii="Times New Roman" w:hAnsi="Times New Roman" w:cs="Times New Roman"/>
          <w:sz w:val="24"/>
          <w:szCs w:val="24"/>
        </w:rPr>
        <w:t>"; //0,1,2</w:t>
      </w:r>
    </w:p>
    <w:p w:rsidR="008B4F4E" w:rsidRPr="004C429A" w:rsidRDefault="008B4F4E"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hAnsi="Times New Roman" w:cs="Times New Roman"/>
          <w:sz w:val="24"/>
          <w:szCs w:val="24"/>
        </w:rPr>
        <w:t>?&gt;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eastAsia="Times New Roman" w:hAnsi="Times New Roman" w:cs="Times New Roman"/>
          <w:sz w:val="24"/>
          <w:szCs w:val="24"/>
        </w:rPr>
        <w:t xml:space="preserve">При вызове из глобальной области видимости  оператор return завершит выполнение всего файла скрипта. Если текущий файл скрипта был подключен с помощью include или require, тогда управление возвращается к файлу, который вызывал текущий. Более того, если текущий файл скрипта был подключен с помощью include, то значение, переданное оператором return, будет возвращено в качестве значения вызова include. </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lastRenderedPageBreak/>
        <w:t>Для того чтобы функция возвращала результат по ссылке, нужно использовать &amp; и при описании функции, и при присвоении переменной возвращаемого значения:</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&lt;?php</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function &amp; series ($item)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$value = $item.' '.$item;</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return $value;</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$a = &amp;series (1);  echo $a; //1 1</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$a = &amp;series ($a); echo '&lt;br&gt;'.$a; //1 1 1 1</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?&gt;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Возвращаемой величиной $</w:t>
      </w:r>
      <w:r w:rsidRPr="004C429A">
        <w:rPr>
          <w:rFonts w:ascii="Times New Roman" w:hAnsi="Times New Roman" w:cs="Times New Roman"/>
          <w:sz w:val="24"/>
          <w:szCs w:val="24"/>
          <w:lang w:val="en-US"/>
        </w:rPr>
        <w:t>value</w:t>
      </w:r>
      <w:r w:rsidRPr="004C429A">
        <w:rPr>
          <w:rFonts w:ascii="Times New Roman" w:hAnsi="Times New Roman" w:cs="Times New Roman"/>
          <w:sz w:val="24"/>
          <w:szCs w:val="24"/>
        </w:rPr>
        <w:t xml:space="preserve"> в этом случае может быть только переменная, но не выражение, поскольку требуется получение ссылки.</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Как и для переменных, для функций возможны </w:t>
      </w:r>
      <w:r w:rsidRPr="004C429A">
        <w:rPr>
          <w:rFonts w:ascii="Times New Roman" w:hAnsi="Times New Roman" w:cs="Times New Roman"/>
          <w:i/>
          <w:sz w:val="24"/>
          <w:szCs w:val="24"/>
        </w:rPr>
        <w:t>косвенные</w:t>
      </w:r>
      <w:r w:rsidRPr="004C429A">
        <w:rPr>
          <w:rFonts w:ascii="Times New Roman" w:hAnsi="Times New Roman" w:cs="Times New Roman"/>
          <w:sz w:val="24"/>
          <w:szCs w:val="24"/>
        </w:rPr>
        <w:t xml:space="preserve"> вызовы, для чего </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xml:space="preserve"> поддерживает концепцию </w:t>
      </w:r>
      <w:r w:rsidRPr="004C429A">
        <w:rPr>
          <w:rFonts w:ascii="Times New Roman" w:hAnsi="Times New Roman" w:cs="Times New Roman"/>
          <w:i/>
          <w:sz w:val="24"/>
          <w:szCs w:val="24"/>
        </w:rPr>
        <w:t>переменных функций</w:t>
      </w:r>
      <w:r w:rsidRPr="004C429A">
        <w:rPr>
          <w:rFonts w:ascii="Times New Roman" w:hAnsi="Times New Roman" w:cs="Times New Roman"/>
          <w:sz w:val="24"/>
          <w:szCs w:val="24"/>
        </w:rPr>
        <w:t>. Это означает, что если к имени переменной присоединены круглые скобки, интерпретатор ищет функцию с тем же именем, что и результат вычисления переменной, и пытается ее выполнить. Это дает возможность реализации обратных вызовов, таблиц функций и т.п. программных решений:</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&lt;?php</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function f1() { return 1;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function f2() { return 2;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$f='f1';</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echo $f(); //1</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$f[1]='2';</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echo</w:t>
      </w:r>
      <w:r w:rsidRPr="004C429A">
        <w:rPr>
          <w:rFonts w:ascii="Times New Roman" w:hAnsi="Times New Roman" w:cs="Times New Roman"/>
          <w:sz w:val="24"/>
          <w:szCs w:val="24"/>
        </w:rPr>
        <w:t xml:space="preserve"> $</w:t>
      </w:r>
      <w:r w:rsidRPr="004C429A">
        <w:rPr>
          <w:rFonts w:ascii="Times New Roman" w:hAnsi="Times New Roman" w:cs="Times New Roman"/>
          <w:sz w:val="24"/>
          <w:szCs w:val="24"/>
          <w:lang w:val="en-US"/>
        </w:rPr>
        <w:t>f</w:t>
      </w:r>
      <w:r w:rsidRPr="004C429A">
        <w:rPr>
          <w:rFonts w:ascii="Times New Roman" w:hAnsi="Times New Roman" w:cs="Times New Roman"/>
          <w:sz w:val="24"/>
          <w:szCs w:val="24"/>
        </w:rPr>
        <w:t>(); //2</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?&gt;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Переменные функции не будут работать с языковыми конструкциями echo, print, unset(), isset(), empty(), include, require, однако, это возможно при реализации собственных функций или классов-"оберток".</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Как и в других языках, функции могут быть </w:t>
      </w:r>
      <w:r w:rsidRPr="004C429A">
        <w:rPr>
          <w:rFonts w:ascii="Times New Roman" w:hAnsi="Times New Roman" w:cs="Times New Roman"/>
          <w:i/>
          <w:sz w:val="24"/>
          <w:szCs w:val="24"/>
        </w:rPr>
        <w:t>рекурсивными</w:t>
      </w:r>
      <w:r w:rsidRPr="004C429A">
        <w:rPr>
          <w:rFonts w:ascii="Times New Roman" w:hAnsi="Times New Roman" w:cs="Times New Roman"/>
          <w:sz w:val="24"/>
          <w:szCs w:val="24"/>
        </w:rPr>
        <w:t>, т.е. вызывать сами себя. Различают прямую и косвенную рекурсии. Функция называется прямо рекурсивной, если содержит в теле вызов самой себя. Если же функция вызывает другую функцию, которая, в свою очередь, вызывает первую, то такая функция называется косвенно рекурсивной. В качестве примера приведем прямую рекурсию, вычисляющую наибольший общий делитель (НОД) для пары натуральных значений $</w:t>
      </w:r>
      <w:r w:rsidRPr="004C429A">
        <w:rPr>
          <w:rFonts w:ascii="Times New Roman" w:hAnsi="Times New Roman" w:cs="Times New Roman"/>
          <w:sz w:val="24"/>
          <w:szCs w:val="24"/>
          <w:lang w:val="en-US"/>
        </w:rPr>
        <w:t>x</w:t>
      </w:r>
      <w:r w:rsidRPr="004C429A">
        <w:rPr>
          <w:rFonts w:ascii="Times New Roman" w:hAnsi="Times New Roman" w:cs="Times New Roman"/>
          <w:sz w:val="24"/>
          <w:szCs w:val="24"/>
        </w:rPr>
        <w:t xml:space="preserve"> и $</w:t>
      </w:r>
      <w:r w:rsidRPr="004C429A">
        <w:rPr>
          <w:rFonts w:ascii="Times New Roman" w:hAnsi="Times New Roman" w:cs="Times New Roman"/>
          <w:sz w:val="24"/>
          <w:szCs w:val="24"/>
          <w:lang w:val="en-US"/>
        </w:rPr>
        <w:t>y</w:t>
      </w:r>
      <w:r w:rsidRPr="004C429A">
        <w:rPr>
          <w:rFonts w:ascii="Times New Roman" w:hAnsi="Times New Roman" w:cs="Times New Roman"/>
          <w:sz w:val="24"/>
          <w:szCs w:val="24"/>
        </w:rPr>
        <w: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&lt;?php</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function nod ($x,$y)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return $x==0 ? $y : nod($y%$x,$x);</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rPr>
        <w: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echonod</w:t>
      </w:r>
      <w:r w:rsidRPr="004C429A">
        <w:rPr>
          <w:rFonts w:ascii="Times New Roman" w:hAnsi="Times New Roman" w:cs="Times New Roman"/>
          <w:sz w:val="24"/>
          <w:szCs w:val="24"/>
        </w:rPr>
        <w:t>(24,36); //12</w:t>
      </w:r>
    </w:p>
    <w:p w:rsidR="008B4F4E" w:rsidRPr="004C429A" w:rsidRDefault="008B4F4E" w:rsidP="00274AFC">
      <w:pPr>
        <w:spacing w:after="0" w:line="240" w:lineRule="auto"/>
        <w:ind w:firstLine="709"/>
        <w:jc w:val="both"/>
        <w:rPr>
          <w:rFonts w:ascii="Times New Roman" w:hAnsi="Times New Roman" w:cs="Times New Roman"/>
          <w:i/>
          <w:sz w:val="24"/>
          <w:szCs w:val="24"/>
        </w:rPr>
      </w:pPr>
      <w:r w:rsidRPr="004C429A">
        <w:rPr>
          <w:rFonts w:ascii="Times New Roman" w:hAnsi="Times New Roman" w:cs="Times New Roman"/>
          <w:sz w:val="24"/>
          <w:szCs w:val="24"/>
        </w:rPr>
        <w:t>?&gt;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i/>
          <w:sz w:val="24"/>
          <w:szCs w:val="24"/>
        </w:rPr>
        <w:t>Анонимные</w:t>
      </w:r>
      <w:r w:rsidRPr="004C429A">
        <w:rPr>
          <w:rFonts w:ascii="Times New Roman" w:hAnsi="Times New Roman" w:cs="Times New Roman"/>
          <w:sz w:val="24"/>
          <w:szCs w:val="24"/>
        </w:rPr>
        <w:t xml:space="preserve"> функции позволяют создавать методы, не имеющие определенных имен. Их основное применение - организация callback-параметров, но возможны и другие. Например, анонимные функции могут быть использованы в качестве значений переменных, причем, присваивание анонимной функции переменной использует тот же синтаксис, что и для любого другого присваивания, включая завершающую точку с запятой:</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&lt;?php</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$fmt = function ($n)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return sprintf ("%03d",$n).'%';</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lastRenderedPageBreak/>
        <w:t>echo $fmt(100); //100%</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$n = $fmt(55.5); //055%</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echo '&lt;br&gt;'.$n;</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?&gt;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Наконец, в самом PHP содержится большое количество встроенных функций и языковых конструкций. Также есть функции, которые требуют, чтобы PHP был сконфигурирован с определенными расширениями, в противном случае вы получите сообщение о фатальной ошибке, вызванной использованием неизвестной функции. Например, чтобы использовать функции для работы с изображениями, нужно подключить библиотеку GD, а для работы функции mysql_connect() необходима поддержка модуля MySQL.</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Вызвав стандартные функции phpinfo() или get_loaded_extensions(), мы можем узнать, поддержка каких модулей есть в нашей версии PHP. С помощью стандартного метода get_defined_functions() можно получить и полный список всех определенных функций, встроенных и пользовательских. Приведем пример использования этого ме</w:t>
      </w:r>
      <w:r w:rsidRPr="004C429A">
        <w:rPr>
          <w:rFonts w:ascii="Times New Roman" w:hAnsi="Times New Roman" w:cs="Times New Roman"/>
          <w:sz w:val="24"/>
          <w:szCs w:val="24"/>
        </w:rPr>
        <w:softHyphen/>
        <w:t>тода:</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rPr>
        <w:t>&lt;?php</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rPr>
        <w:t>$my_1 = function () { return 1;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rPr>
        <w:t>function my_2 () { return 2;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$a = get_defined_functions();</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echo 'Internal functions:&lt;br&gt;';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 xml:space="preserve">foreach ($a['internal'] as $item)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echo $item.'&lt;br&gt;';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echo 'User functions:&lt;br&gt;';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 xml:space="preserve">foreach ($a['user'] as $item) </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echo $item.'&lt;br&gt;';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?&gt;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Анонимной функции, заданной в переменной $</w:t>
      </w:r>
      <w:r w:rsidRPr="004C429A">
        <w:rPr>
          <w:rFonts w:ascii="Times New Roman" w:hAnsi="Times New Roman" w:cs="Times New Roman"/>
          <w:sz w:val="24"/>
          <w:szCs w:val="24"/>
          <w:lang w:val="en-US"/>
        </w:rPr>
        <w:t>my</w:t>
      </w:r>
      <w:r w:rsidRPr="004C429A">
        <w:rPr>
          <w:rFonts w:ascii="Times New Roman" w:hAnsi="Times New Roman" w:cs="Times New Roman"/>
          <w:sz w:val="24"/>
          <w:szCs w:val="24"/>
        </w:rPr>
        <w:t>_1, в списке пользовательских функций не будет. Подтвердить ее существование мы могли бы, распечатав массив всех определенных в среде переменных, полученный стандартным методом get_defined_vars:</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&lt;?php</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$my_1 = function () { return 1;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$a=get_defined_vars();</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print</w:t>
      </w:r>
      <w:r w:rsidRPr="004C429A">
        <w:rPr>
          <w:rFonts w:ascii="Times New Roman" w:hAnsi="Times New Roman" w:cs="Times New Roman"/>
          <w:sz w:val="24"/>
          <w:szCs w:val="24"/>
        </w:rPr>
        <w:t>_</w:t>
      </w:r>
      <w:r w:rsidRPr="004C429A">
        <w:rPr>
          <w:rFonts w:ascii="Times New Roman" w:hAnsi="Times New Roman" w:cs="Times New Roman"/>
          <w:sz w:val="24"/>
          <w:szCs w:val="24"/>
          <w:lang w:val="en-US"/>
        </w:rPr>
        <w:t>r</w:t>
      </w:r>
      <w:r w:rsidRPr="004C429A">
        <w:rPr>
          <w:rFonts w:ascii="Times New Roman" w:hAnsi="Times New Roman" w:cs="Times New Roman"/>
          <w:sz w:val="24"/>
          <w:szCs w:val="24"/>
        </w:rPr>
        <w:t xml:space="preserve"> ($</w:t>
      </w:r>
      <w:r w:rsidRPr="004C429A">
        <w:rPr>
          <w:rFonts w:ascii="Times New Roman" w:hAnsi="Times New Roman" w:cs="Times New Roman"/>
          <w:sz w:val="24"/>
          <w:szCs w:val="24"/>
          <w:lang w:val="en-US"/>
        </w:rPr>
        <w:t>a</w:t>
      </w:r>
      <w:r w:rsidRPr="004C429A">
        <w:rPr>
          <w:rFonts w:ascii="Times New Roman" w:hAnsi="Times New Roman" w:cs="Times New Roman"/>
          <w:sz w:val="24"/>
          <w:szCs w:val="24"/>
        </w:rPr>
        <w: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?&gt;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Служебная функция </w:t>
      </w:r>
      <w:r w:rsidRPr="004C429A">
        <w:rPr>
          <w:rFonts w:ascii="Times New Roman" w:hAnsi="Times New Roman" w:cs="Times New Roman"/>
          <w:sz w:val="24"/>
          <w:szCs w:val="24"/>
          <w:lang w:val="en-US"/>
        </w:rPr>
        <w:t>print</w:t>
      </w:r>
      <w:r w:rsidRPr="004C429A">
        <w:rPr>
          <w:rFonts w:ascii="Times New Roman" w:hAnsi="Times New Roman" w:cs="Times New Roman"/>
          <w:sz w:val="24"/>
          <w:szCs w:val="24"/>
        </w:rPr>
        <w:t>_</w:t>
      </w:r>
      <w:r w:rsidRPr="004C429A">
        <w:rPr>
          <w:rFonts w:ascii="Times New Roman" w:hAnsi="Times New Roman" w:cs="Times New Roman"/>
          <w:sz w:val="24"/>
          <w:szCs w:val="24"/>
          <w:lang w:val="en-US"/>
        </w:rPr>
        <w:t>r</w:t>
      </w:r>
      <w:r w:rsidRPr="004C429A">
        <w:rPr>
          <w:rFonts w:ascii="Times New Roman" w:hAnsi="Times New Roman" w:cs="Times New Roman"/>
          <w:sz w:val="24"/>
          <w:szCs w:val="24"/>
        </w:rPr>
        <w:t xml:space="preserve"> не всегда красиво форматирует свой вывод, но бывает очень удобна при отладке скриптов, так как умеет выводить информацию о любом объекте, переданном ей в качестве аргумента. </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В большинстве же случаев тип аргумента стандартной функции имеет значение. Если в стандартную функцию передаются аргументы неверных типов, например, массив (array) вместо строки (string), возвращаемое значение функции не определено. Вероятнее всего, в этом случае будет возвращен NULL, но это не правило, а соглашение.</w:t>
      </w:r>
    </w:p>
    <w:p w:rsidR="008B4F4E" w:rsidRPr="004C429A" w:rsidRDefault="008B4F4E" w:rsidP="00274AFC">
      <w:pPr>
        <w:spacing w:after="0" w:line="240" w:lineRule="auto"/>
        <w:ind w:firstLine="709"/>
        <w:jc w:val="both"/>
        <w:rPr>
          <w:rFonts w:ascii="Times New Roman" w:hAnsi="Times New Roman" w:cs="Times New Roman"/>
          <w:b/>
          <w:sz w:val="24"/>
          <w:szCs w:val="24"/>
        </w:rPr>
      </w:pPr>
      <w:r w:rsidRPr="004C429A">
        <w:rPr>
          <w:rFonts w:ascii="Times New Roman" w:hAnsi="Times New Roman" w:cs="Times New Roman"/>
          <w:sz w:val="24"/>
          <w:szCs w:val="24"/>
        </w:rPr>
        <w:t>Рекомендуемые по итогам главы для чтения разделы стандартной справки следующие: "Справочник языка" - "Типы" - "Массивы", "Справочник языка" - "Функции", "Справочник функций" - "Расширения, относящиеся к переменным и типам" - "Функции для работы с массивами".</w:t>
      </w:r>
    </w:p>
    <w:p w:rsidR="008B4F4E" w:rsidRPr="004C429A" w:rsidRDefault="008B4F4E" w:rsidP="00274AFC">
      <w:pPr>
        <w:spacing w:after="0" w:line="240" w:lineRule="auto"/>
        <w:ind w:firstLine="709"/>
        <w:jc w:val="both"/>
        <w:rPr>
          <w:rFonts w:ascii="Times New Roman" w:hAnsi="Times New Roman" w:cs="Times New Roman"/>
          <w:b/>
          <w:sz w:val="24"/>
          <w:szCs w:val="24"/>
        </w:rPr>
      </w:pP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b/>
          <w:sz w:val="24"/>
          <w:szCs w:val="24"/>
        </w:rPr>
        <w:t>Пример 3.</w:t>
      </w:r>
      <w:r w:rsidRPr="004C429A">
        <w:rPr>
          <w:rFonts w:ascii="Times New Roman" w:hAnsi="Times New Roman" w:cs="Times New Roman"/>
          <w:sz w:val="24"/>
          <w:szCs w:val="24"/>
        </w:rPr>
        <w:t xml:space="preserve"> Составить и вывести массив простых чисел, не превышающих заданного натурального значения N.</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&lt;?php</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$n=10;</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lastRenderedPageBreak/>
        <w:t xml:space="preserve">if (isset($_GET['n']))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$n= abs(intval($_GET['n']));</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function simple ($n)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if ($n&lt;2) return false;</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else if ($n&lt;4) return true;</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 xml:space="preserve">for ($i=2; $i&lt;=floor(sqrt($n)); $i++)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if ($n%$i==0) return false;</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return true;</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w:t>
      </w:r>
    </w:p>
    <w:p w:rsidR="008B4F4E" w:rsidRPr="004C429A" w:rsidRDefault="008B4F4E" w:rsidP="00274AFC">
      <w:pPr>
        <w:spacing w:after="0" w:line="240" w:lineRule="auto"/>
        <w:ind w:firstLine="709"/>
        <w:jc w:val="both"/>
        <w:rPr>
          <w:rFonts w:ascii="Times New Roman" w:hAnsi="Times New Roman" w:cs="Times New Roman"/>
          <w:sz w:val="24"/>
          <w:szCs w:val="24"/>
          <w:lang w:val="en-US"/>
        </w:rPr>
      </w:pP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$a = array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for ($i=1; $i&lt;=$n; $i++) {</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if (simple($i)) $a[] = $i;</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echo '&lt;p&gt;';</w:t>
      </w:r>
    </w:p>
    <w:p w:rsidR="008B4F4E" w:rsidRPr="004C429A" w:rsidRDefault="008B4F4E"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foreach ($a as $i) echo $i.' ';</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echo</w:t>
      </w:r>
      <w:r w:rsidRPr="004C429A">
        <w:rPr>
          <w:rFonts w:ascii="Times New Roman" w:hAnsi="Times New Roman" w:cs="Times New Roman"/>
          <w:sz w:val="24"/>
          <w:szCs w:val="24"/>
        </w:rPr>
        <w:t xml:space="preserve"> '&lt;/</w:t>
      </w:r>
      <w:r w:rsidRPr="004C429A">
        <w:rPr>
          <w:rFonts w:ascii="Times New Roman" w:hAnsi="Times New Roman" w:cs="Times New Roman"/>
          <w:sz w:val="24"/>
          <w:szCs w:val="24"/>
          <w:lang w:val="en-US"/>
        </w:rPr>
        <w:t>p</w:t>
      </w:r>
      <w:r w:rsidRPr="004C429A">
        <w:rPr>
          <w:rFonts w:ascii="Times New Roman" w:hAnsi="Times New Roman" w:cs="Times New Roman"/>
          <w:sz w:val="24"/>
          <w:szCs w:val="24"/>
        </w:rPr>
        <w:t>&gt;';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?&gt;</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Примечания:</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1. В коде не выводятся необходимые заголовки файла </w:t>
      </w:r>
      <w:r w:rsidRPr="004C429A">
        <w:rPr>
          <w:rFonts w:ascii="Times New Roman" w:hAnsi="Times New Roman" w:cs="Times New Roman"/>
          <w:sz w:val="24"/>
          <w:szCs w:val="24"/>
          <w:lang w:val="en-US"/>
        </w:rPr>
        <w:t>HTML</w:t>
      </w:r>
      <w:r w:rsidRPr="004C429A">
        <w:rPr>
          <w:rFonts w:ascii="Times New Roman" w:hAnsi="Times New Roman" w:cs="Times New Roman"/>
          <w:sz w:val="24"/>
          <w:szCs w:val="24"/>
        </w:rPr>
        <w:t>, добавьте их самостоятельно.</w:t>
      </w:r>
    </w:p>
    <w:p w:rsidR="008B4F4E" w:rsidRPr="004C429A" w:rsidRDefault="008B4F4E"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2. Значение переменной $</w:t>
      </w:r>
      <w:r w:rsidRPr="004C429A">
        <w:rPr>
          <w:rFonts w:ascii="Times New Roman" w:hAnsi="Times New Roman" w:cs="Times New Roman"/>
          <w:sz w:val="24"/>
          <w:szCs w:val="24"/>
          <w:lang w:val="en-US"/>
        </w:rPr>
        <w:t>n</w:t>
      </w:r>
      <w:r w:rsidRPr="004C429A">
        <w:rPr>
          <w:rFonts w:ascii="Times New Roman" w:hAnsi="Times New Roman" w:cs="Times New Roman"/>
          <w:sz w:val="24"/>
          <w:szCs w:val="24"/>
        </w:rPr>
        <w:t xml:space="preserve"> принимается равным 10 по умолчанию или может быть передано скрипту через </w:t>
      </w:r>
      <w:r w:rsidRPr="004C429A">
        <w:rPr>
          <w:rFonts w:ascii="Times New Roman" w:hAnsi="Times New Roman" w:cs="Times New Roman"/>
          <w:sz w:val="24"/>
          <w:szCs w:val="24"/>
          <w:lang w:val="en-US"/>
        </w:rPr>
        <w:t>URL</w:t>
      </w:r>
      <w:r w:rsidRPr="004C429A">
        <w:rPr>
          <w:rFonts w:ascii="Times New Roman" w:hAnsi="Times New Roman" w:cs="Times New Roman"/>
          <w:sz w:val="24"/>
          <w:szCs w:val="24"/>
        </w:rPr>
        <w:t xml:space="preserve">-адресом методом </w:t>
      </w:r>
      <w:r w:rsidRPr="004C429A">
        <w:rPr>
          <w:rFonts w:ascii="Times New Roman" w:hAnsi="Times New Roman" w:cs="Times New Roman"/>
          <w:sz w:val="24"/>
          <w:szCs w:val="24"/>
          <w:lang w:val="en-US"/>
        </w:rPr>
        <w:t>GET</w:t>
      </w:r>
      <w:r w:rsidRPr="004C429A">
        <w:rPr>
          <w:rFonts w:ascii="Times New Roman" w:hAnsi="Times New Roman" w:cs="Times New Roman"/>
          <w:sz w:val="24"/>
          <w:szCs w:val="24"/>
        </w:rPr>
        <w:t xml:space="preserve">, например, если скрипт сохранен в папке </w:t>
      </w:r>
      <w:r w:rsidRPr="004C429A">
        <w:rPr>
          <w:rFonts w:ascii="Times New Roman" w:hAnsi="Times New Roman" w:cs="Times New Roman"/>
          <w:sz w:val="24"/>
          <w:szCs w:val="24"/>
          <w:lang w:val="en-US"/>
        </w:rPr>
        <w:t>www</w:t>
      </w:r>
      <w:r w:rsidRPr="004C429A">
        <w:rPr>
          <w:rFonts w:ascii="Times New Roman" w:hAnsi="Times New Roman" w:cs="Times New Roman"/>
          <w:sz w:val="24"/>
          <w:szCs w:val="24"/>
        </w:rPr>
        <w:t xml:space="preserve"> под именем </w:t>
      </w:r>
      <w:r w:rsidRPr="004C429A">
        <w:rPr>
          <w:rFonts w:ascii="Times New Roman" w:hAnsi="Times New Roman" w:cs="Times New Roman"/>
          <w:sz w:val="24"/>
          <w:szCs w:val="24"/>
          <w:lang w:val="en-US"/>
        </w:rPr>
        <w:t>lab</w:t>
      </w:r>
      <w:r w:rsidRPr="004C429A">
        <w:rPr>
          <w:rFonts w:ascii="Times New Roman" w:hAnsi="Times New Roman" w:cs="Times New Roman"/>
          <w:sz w:val="24"/>
          <w:szCs w:val="24"/>
        </w:rPr>
        <w:t>4.</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xml:space="preserve">, вызовите его из браузера адресной строкой </w:t>
      </w:r>
      <w:hyperlink r:id="rId122" w:history="1">
        <w:r w:rsidRPr="004C429A">
          <w:rPr>
            <w:rStyle w:val="af7"/>
            <w:rFonts w:ascii="Times New Roman" w:hAnsi="Times New Roman" w:cs="Times New Roman"/>
            <w:sz w:val="24"/>
            <w:szCs w:val="24"/>
            <w:lang w:val="en-US"/>
          </w:rPr>
          <w:t>http</w:t>
        </w:r>
        <w:r w:rsidRPr="004C429A">
          <w:rPr>
            <w:rStyle w:val="af7"/>
            <w:rFonts w:ascii="Times New Roman" w:hAnsi="Times New Roman" w:cs="Times New Roman"/>
            <w:sz w:val="24"/>
            <w:szCs w:val="24"/>
          </w:rPr>
          <w:t>://</w:t>
        </w:r>
        <w:r w:rsidRPr="004C429A">
          <w:rPr>
            <w:rStyle w:val="af7"/>
            <w:rFonts w:ascii="Times New Roman" w:hAnsi="Times New Roman" w:cs="Times New Roman"/>
            <w:sz w:val="24"/>
            <w:szCs w:val="24"/>
            <w:lang w:val="en-US"/>
          </w:rPr>
          <w:t>localhost</w:t>
        </w:r>
        <w:r w:rsidRPr="004C429A">
          <w:rPr>
            <w:rStyle w:val="af7"/>
            <w:rFonts w:ascii="Times New Roman" w:hAnsi="Times New Roman" w:cs="Times New Roman"/>
            <w:sz w:val="24"/>
            <w:szCs w:val="24"/>
          </w:rPr>
          <w:t>/</w:t>
        </w:r>
        <w:r w:rsidRPr="004C429A">
          <w:rPr>
            <w:rStyle w:val="af7"/>
            <w:rFonts w:ascii="Times New Roman" w:hAnsi="Times New Roman" w:cs="Times New Roman"/>
            <w:sz w:val="24"/>
            <w:szCs w:val="24"/>
            <w:lang w:val="en-US"/>
          </w:rPr>
          <w:t>lab</w:t>
        </w:r>
        <w:r w:rsidRPr="004C429A">
          <w:rPr>
            <w:rStyle w:val="af7"/>
            <w:rFonts w:ascii="Times New Roman" w:hAnsi="Times New Roman" w:cs="Times New Roman"/>
            <w:sz w:val="24"/>
            <w:szCs w:val="24"/>
          </w:rPr>
          <w:t>4.</w:t>
        </w:r>
        <w:r w:rsidRPr="004C429A">
          <w:rPr>
            <w:rStyle w:val="af7"/>
            <w:rFonts w:ascii="Times New Roman" w:hAnsi="Times New Roman" w:cs="Times New Roman"/>
            <w:sz w:val="24"/>
            <w:szCs w:val="24"/>
            <w:lang w:val="en-US"/>
          </w:rPr>
          <w:t>php</w:t>
        </w:r>
        <w:r w:rsidRPr="004C429A">
          <w:rPr>
            <w:rStyle w:val="af7"/>
            <w:rFonts w:ascii="Times New Roman" w:hAnsi="Times New Roman" w:cs="Times New Roman"/>
            <w:sz w:val="24"/>
            <w:szCs w:val="24"/>
          </w:rPr>
          <w:t>?</w:t>
        </w:r>
        <w:r w:rsidRPr="004C429A">
          <w:rPr>
            <w:rStyle w:val="af7"/>
            <w:rFonts w:ascii="Times New Roman" w:hAnsi="Times New Roman" w:cs="Times New Roman"/>
            <w:sz w:val="24"/>
            <w:szCs w:val="24"/>
            <w:lang w:val="en-US"/>
          </w:rPr>
          <w:t>n</w:t>
        </w:r>
        <w:r w:rsidRPr="004C429A">
          <w:rPr>
            <w:rStyle w:val="af7"/>
            <w:rFonts w:ascii="Times New Roman" w:hAnsi="Times New Roman" w:cs="Times New Roman"/>
            <w:sz w:val="24"/>
            <w:szCs w:val="24"/>
          </w:rPr>
          <w:t>=100</w:t>
        </w:r>
      </w:hyperlink>
      <w:r w:rsidRPr="004C429A">
        <w:rPr>
          <w:rFonts w:ascii="Times New Roman" w:hAnsi="Times New Roman" w:cs="Times New Roman"/>
          <w:sz w:val="24"/>
          <w:szCs w:val="24"/>
        </w:rPr>
        <w:t xml:space="preserve">. </w:t>
      </w:r>
    </w:p>
    <w:p w:rsidR="00F02A36" w:rsidRPr="004C429A" w:rsidRDefault="00F02A36" w:rsidP="00274AFC">
      <w:pPr>
        <w:spacing w:after="0" w:line="240" w:lineRule="auto"/>
        <w:ind w:firstLine="709"/>
        <w:jc w:val="both"/>
        <w:rPr>
          <w:rFonts w:ascii="Times New Roman" w:hAnsi="Times New Roman" w:cs="Times New Roman"/>
          <w:sz w:val="24"/>
          <w:szCs w:val="24"/>
        </w:rPr>
      </w:pPr>
    </w:p>
    <w:p w:rsidR="00F02A36" w:rsidRPr="004C429A" w:rsidRDefault="000D1DFD" w:rsidP="00274AFC">
      <w:pPr>
        <w:pStyle w:val="10"/>
        <w:keepLines/>
        <w:widowControl/>
        <w:suppressAutoHyphens/>
        <w:autoSpaceDE/>
        <w:autoSpaceDN/>
        <w:adjustRightInd/>
        <w:spacing w:before="0" w:after="0"/>
        <w:ind w:firstLine="709"/>
        <w:jc w:val="both"/>
        <w:rPr>
          <w:rFonts w:ascii="Times New Roman" w:hAnsi="Times New Roman"/>
          <w:sz w:val="24"/>
          <w:szCs w:val="24"/>
        </w:rPr>
      </w:pPr>
      <w:r>
        <w:rPr>
          <w:rFonts w:ascii="Times New Roman" w:hAnsi="Times New Roman"/>
          <w:bCs w:val="0"/>
          <w:sz w:val="24"/>
          <w:szCs w:val="24"/>
        </w:rPr>
        <w:t>4</w:t>
      </w:r>
      <w:r w:rsidR="00F02A36" w:rsidRPr="004C429A">
        <w:rPr>
          <w:rFonts w:ascii="Times New Roman" w:hAnsi="Times New Roman"/>
          <w:bCs w:val="0"/>
          <w:sz w:val="24"/>
          <w:szCs w:val="24"/>
        </w:rPr>
        <w:t xml:space="preserve">. </w:t>
      </w:r>
      <w:r w:rsidR="00F02A36" w:rsidRPr="004C429A">
        <w:rPr>
          <w:rFonts w:ascii="Times New Roman" w:hAnsi="Times New Roman"/>
          <w:bCs w:val="0"/>
          <w:sz w:val="24"/>
          <w:szCs w:val="24"/>
          <w:lang w:val="kk-KZ"/>
        </w:rPr>
        <w:t>Р</w:t>
      </w:r>
      <w:r w:rsidR="00F02A36" w:rsidRPr="004C429A">
        <w:rPr>
          <w:rFonts w:ascii="Times New Roman" w:hAnsi="Times New Roman"/>
          <w:bCs w:val="0"/>
          <w:sz w:val="24"/>
          <w:szCs w:val="24"/>
        </w:rPr>
        <w:t>абота со строками и регулярными выражениями  в</w:t>
      </w:r>
      <w:r w:rsidR="00F02A36" w:rsidRPr="004C429A">
        <w:rPr>
          <w:rFonts w:ascii="Times New Roman" w:hAnsi="Times New Roman"/>
          <w:bCs w:val="0"/>
          <w:caps/>
          <w:sz w:val="24"/>
          <w:szCs w:val="24"/>
        </w:rPr>
        <w:t xml:space="preserve"> PHP</w:t>
      </w:r>
    </w:p>
    <w:p w:rsidR="00F02A36" w:rsidRPr="004C429A" w:rsidRDefault="00F02A3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Строка в </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xml:space="preserve"> - это набор символов в однобайтовой кодировке. Как уже отмечалось, это означает, что встроенной поддержки Юникода в языке нет. К сожалению, разработка шестой версии </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где таковая предполагалась, на момент написания пособия приостановлена.</w:t>
      </w:r>
    </w:p>
    <w:p w:rsidR="00F02A36" w:rsidRPr="004C429A" w:rsidRDefault="00F02A3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Из материалов главе 3 мы усвоили основное отличие между определением строки в одинарных кавычках (апострофах) и двойных кавычках: в последнем случае PHP распознает большее количество управляющих последовательностей для специальных символов. К символам \' и \\, определенным для строк в апострофах, добавляются \n, \r, \t, \v и т.п.</w:t>
      </w:r>
    </w:p>
    <w:p w:rsidR="00F02A36" w:rsidRPr="004C429A" w:rsidRDefault="00F02A3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Кроме того, для строк определен так называемый </w:t>
      </w:r>
      <w:r w:rsidRPr="004C429A">
        <w:rPr>
          <w:rFonts w:ascii="Times New Roman" w:hAnsi="Times New Roman" w:cs="Times New Roman"/>
          <w:i/>
          <w:sz w:val="24"/>
          <w:szCs w:val="24"/>
        </w:rPr>
        <w:t>heredoc-синтаксис</w:t>
      </w:r>
      <w:r w:rsidRPr="004C429A">
        <w:rPr>
          <w:rFonts w:ascii="Times New Roman" w:hAnsi="Times New Roman" w:cs="Times New Roman"/>
          <w:sz w:val="24"/>
          <w:szCs w:val="24"/>
        </w:rPr>
        <w:t>, для которого определение строки начинается с символов &lt;&lt;&lt;, после которых следует идентификатор, а затем перевод строки. После этого записан текст строки, а затем повтор идентификатора, закрывающий определение:</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&lt;?php</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$name = 'User';</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$str1 = &lt;&lt;&lt;HEREDOC1</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 xml:space="preserve">Привет, $name, я - </w:t>
      </w:r>
    </w:p>
    <w:p w:rsidR="00F02A36" w:rsidRPr="004C429A" w:rsidRDefault="00F02A36"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heredoc-строка</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HEREDOC1;</w:t>
      </w:r>
    </w:p>
    <w:p w:rsidR="00F02A36" w:rsidRPr="004C429A" w:rsidRDefault="00F02A36"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echo $str1;</w:t>
      </w:r>
    </w:p>
    <w:p w:rsidR="00F02A36" w:rsidRPr="004C429A" w:rsidRDefault="00F02A3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?&gt;</w:t>
      </w:r>
    </w:p>
    <w:p w:rsidR="00F02A36" w:rsidRPr="004C429A" w:rsidRDefault="00F02A3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Важно, что закрывающий идентификатор не должен вводиться с отступом, при этом до или после точки с запятой не должно быть лишних разделителей. Идентификатор heredoc-строки соответствует тем же правилам именования, что и остальные метки PHP: содержит буквенно-цифровые символы и знак подчеркивания, не начинаясь с цифры. Как видно из примера, внутри </w:t>
      </w:r>
      <w:r w:rsidRPr="004C429A">
        <w:rPr>
          <w:rFonts w:ascii="Times New Roman" w:hAnsi="Times New Roman" w:cs="Times New Roman"/>
          <w:sz w:val="24"/>
          <w:szCs w:val="24"/>
          <w:lang w:val="en-US"/>
        </w:rPr>
        <w:lastRenderedPageBreak/>
        <w:t>heredoc</w:t>
      </w:r>
      <w:r w:rsidRPr="004C429A">
        <w:rPr>
          <w:rFonts w:ascii="Times New Roman" w:hAnsi="Times New Roman" w:cs="Times New Roman"/>
          <w:sz w:val="24"/>
          <w:szCs w:val="24"/>
        </w:rPr>
        <w:t>-строки также как внутри строки в двойных кавычках подставляются значения переменных.</w:t>
      </w:r>
    </w:p>
    <w:p w:rsidR="00F02A36" w:rsidRPr="004C429A" w:rsidRDefault="00F02A3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С версии PHP 5.3 определен также </w:t>
      </w:r>
      <w:r w:rsidRPr="004C429A">
        <w:rPr>
          <w:rFonts w:ascii="Times New Roman" w:hAnsi="Times New Roman" w:cs="Times New Roman"/>
          <w:i/>
          <w:sz w:val="24"/>
          <w:szCs w:val="24"/>
        </w:rPr>
        <w:t>nowdoc-синтасксис</w:t>
      </w:r>
      <w:r w:rsidRPr="004C429A">
        <w:rPr>
          <w:rFonts w:ascii="Times New Roman" w:hAnsi="Times New Roman" w:cs="Times New Roman"/>
          <w:sz w:val="24"/>
          <w:szCs w:val="24"/>
        </w:rPr>
        <w:t xml:space="preserve"> - это то же самое для строк в апострофах, что heredoc для строк в двойных кавычках. Внутри </w:t>
      </w:r>
      <w:r w:rsidRPr="004C429A">
        <w:rPr>
          <w:rFonts w:ascii="Times New Roman" w:hAnsi="Times New Roman" w:cs="Times New Roman"/>
          <w:sz w:val="24"/>
          <w:szCs w:val="24"/>
          <w:lang w:val="en-US"/>
        </w:rPr>
        <w:t>n</w:t>
      </w:r>
      <w:r w:rsidRPr="004C429A">
        <w:rPr>
          <w:rFonts w:ascii="Times New Roman" w:hAnsi="Times New Roman" w:cs="Times New Roman"/>
          <w:sz w:val="24"/>
          <w:szCs w:val="24"/>
        </w:rPr>
        <w:t>owdoc-строки не осуществляется никаких подстановок, так что конструкция подходит для внедрения PHP-кода или других больших блоков текста без необходимости его экранирования.</w:t>
      </w:r>
    </w:p>
    <w:p w:rsidR="00F02A36" w:rsidRPr="004C429A" w:rsidRDefault="00F02A3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Чаще всего значение переменной может быть преобразовано в строку, с помощью оператора приведения типа (string) или функции strval(). В выражениях, где необходима строка, преобразование происходит автоматически, например,  при использовании функции echo или print, либо преобразование выполняется, когда значение переменной сравнивается со строкой. Большинство значений в PHP может быть преобразовано в строку для постоянного хранения. Этот метод называется </w:t>
      </w:r>
      <w:r w:rsidRPr="004C429A">
        <w:rPr>
          <w:rFonts w:ascii="Times New Roman" w:hAnsi="Times New Roman" w:cs="Times New Roman"/>
          <w:i/>
          <w:sz w:val="24"/>
          <w:szCs w:val="24"/>
        </w:rPr>
        <w:t>сериализацией</w:t>
      </w:r>
      <w:r w:rsidRPr="004C429A">
        <w:rPr>
          <w:rFonts w:ascii="Times New Roman" w:hAnsi="Times New Roman" w:cs="Times New Roman"/>
          <w:sz w:val="24"/>
          <w:szCs w:val="24"/>
        </w:rPr>
        <w:t xml:space="preserve"> и может быть выполнен при помощи функции serialize(). </w:t>
      </w:r>
    </w:p>
    <w:p w:rsidR="00F02A36" w:rsidRPr="004C429A" w:rsidRDefault="00F02A3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Символы в строках можно использовать и модифицировать, определив их смещение относительно начала строки, начиная с нуля. Для этого, как и в </w:t>
      </w:r>
      <w:r w:rsidRPr="004C429A">
        <w:rPr>
          <w:rFonts w:ascii="Times New Roman" w:hAnsi="Times New Roman" w:cs="Times New Roman"/>
          <w:sz w:val="24"/>
          <w:szCs w:val="24"/>
          <w:lang w:val="en-US"/>
        </w:rPr>
        <w:t>C</w:t>
      </w:r>
      <w:r w:rsidRPr="004C429A">
        <w:rPr>
          <w:rFonts w:ascii="Times New Roman" w:hAnsi="Times New Roman" w:cs="Times New Roman"/>
          <w:sz w:val="24"/>
          <w:szCs w:val="24"/>
        </w:rPr>
        <w:t>++, служат квадратные скобки после строки, но можно применять и фигурные скобки:</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php</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rPr>
        <w:t>$</w:t>
      </w:r>
      <w:r w:rsidRPr="004C429A">
        <w:rPr>
          <w:rFonts w:ascii="Times New Roman" w:hAnsi="Times New Roman" w:cs="Times New Roman"/>
          <w:sz w:val="24"/>
          <w:szCs w:val="24"/>
          <w:lang w:val="en-US"/>
        </w:rPr>
        <w:t>s</w:t>
      </w:r>
      <w:r w:rsidRPr="004C429A">
        <w:rPr>
          <w:rFonts w:ascii="Times New Roman" w:hAnsi="Times New Roman" w:cs="Times New Roman"/>
          <w:sz w:val="24"/>
          <w:szCs w:val="24"/>
        </w:rPr>
        <w:t xml:space="preserve"> = 'Мама мыла раму мылом.';</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for ($i=0; $i&lt;strlen($s); $i++)</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if ($s[$i]==' ') $s{$i}='_';</w:t>
      </w:r>
    </w:p>
    <w:p w:rsidR="00F02A36" w:rsidRPr="004C429A" w:rsidRDefault="00F02A3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echo</w:t>
      </w:r>
      <w:r w:rsidRPr="004C429A">
        <w:rPr>
          <w:rFonts w:ascii="Times New Roman" w:hAnsi="Times New Roman" w:cs="Times New Roman"/>
          <w:sz w:val="24"/>
          <w:szCs w:val="24"/>
        </w:rPr>
        <w:t xml:space="preserve"> $</w:t>
      </w:r>
      <w:r w:rsidRPr="004C429A">
        <w:rPr>
          <w:rFonts w:ascii="Times New Roman" w:hAnsi="Times New Roman" w:cs="Times New Roman"/>
          <w:sz w:val="24"/>
          <w:szCs w:val="24"/>
          <w:lang w:val="en-US"/>
        </w:rPr>
        <w:t>s</w:t>
      </w:r>
      <w:r w:rsidRPr="004C429A">
        <w:rPr>
          <w:rFonts w:ascii="Times New Roman" w:hAnsi="Times New Roman" w:cs="Times New Roman"/>
          <w:sz w:val="24"/>
          <w:szCs w:val="24"/>
        </w:rPr>
        <w:t>;</w:t>
      </w:r>
    </w:p>
    <w:p w:rsidR="00F02A36" w:rsidRPr="004C429A" w:rsidRDefault="00F02A3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?&gt;</w:t>
      </w:r>
    </w:p>
    <w:p w:rsidR="00F02A36" w:rsidRPr="004C429A" w:rsidRDefault="00F02A3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Таким образом, строку </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xml:space="preserve"> можно рассматривать как массив символов, если речь идет об однобайтовых кодировках, а не о Юникоде. Строку в Юникоде требуется сначала конвертировать в однобайтную кодировку функцией iconv или utf8_decode.</w:t>
      </w:r>
    </w:p>
    <w:p w:rsidR="00F02A36" w:rsidRPr="004C429A" w:rsidRDefault="00F02A3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Смещение (индекс символа) в строке должно задаваться целым числом или строкой, содержащей цифры. Попытка записи в смещение за границами строки не приведет к ошибке, а дополнит строку пробелами до этого смещения.</w:t>
      </w:r>
    </w:p>
    <w:p w:rsidR="00F02A36" w:rsidRPr="004C429A" w:rsidRDefault="00F02A3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Внутренняя реализация строкового типа представляет собой массив байт и целое число, содержащее длину буфера. Она не содержит никакой информации о способе преобразования этих байт в символы, предоставляя задачу программисту. Однако стандартные функции вынуждены делать некоторые предположения о кодировке строк. Одна из типовых проблем программирования на PHP - учет того, что разные группы стандартных функций исходят из различных предположений о кодировках:</w:t>
      </w:r>
    </w:p>
    <w:p w:rsidR="00F02A36" w:rsidRPr="004C429A" w:rsidRDefault="00F02A36" w:rsidP="00274AFC">
      <w:pPr>
        <w:numPr>
          <w:ilvl w:val="0"/>
          <w:numId w:val="8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ряд функций предполагает, что строка закодирована в однобайтовой кодировке, в частности, так поступают функции-аналоги строковых методов </w:t>
      </w:r>
      <w:r w:rsidRPr="004C429A">
        <w:rPr>
          <w:rFonts w:ascii="Times New Roman" w:hAnsi="Times New Roman" w:cs="Times New Roman"/>
          <w:sz w:val="24"/>
          <w:szCs w:val="24"/>
          <w:lang w:val="en-US"/>
        </w:rPr>
        <w:t>C</w:t>
      </w:r>
      <w:r w:rsidRPr="004C429A">
        <w:rPr>
          <w:rFonts w:ascii="Times New Roman" w:hAnsi="Times New Roman" w:cs="Times New Roman"/>
          <w:sz w:val="24"/>
          <w:szCs w:val="24"/>
        </w:rPr>
        <w:t>++ и Паскаля - substr(), strpos(), strlen(), strcmp();</w:t>
      </w:r>
    </w:p>
    <w:p w:rsidR="00F02A36" w:rsidRPr="004C429A" w:rsidRDefault="00F02A36" w:rsidP="00274AFC">
      <w:pPr>
        <w:numPr>
          <w:ilvl w:val="0"/>
          <w:numId w:val="8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некоторые функции ожидают передачу информации о кодировке в виде параметра, при этом, они могут предполагать наличие кодировки по умолчанию, если параметр не был указан. Так ведет себя htmlentities() и большинство функций из расширения mbstring (Multi-Byte String);</w:t>
      </w:r>
    </w:p>
    <w:p w:rsidR="00F02A36" w:rsidRPr="004C429A" w:rsidRDefault="00F02A36" w:rsidP="00274AFC">
      <w:pPr>
        <w:numPr>
          <w:ilvl w:val="0"/>
          <w:numId w:val="8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некоторые функции используют текущие установки локали, например, strcasecmp(), strtoupper();</w:t>
      </w:r>
    </w:p>
    <w:p w:rsidR="00F02A36" w:rsidRPr="004C429A" w:rsidRDefault="00F02A36" w:rsidP="00274AFC">
      <w:pPr>
        <w:numPr>
          <w:ilvl w:val="0"/>
          <w:numId w:val="8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ряд функций подразумевает, что строка использует определенную кодировку, обычно Юникод (UTF-8).</w:t>
      </w:r>
    </w:p>
    <w:p w:rsidR="00F02A36" w:rsidRPr="004C429A" w:rsidRDefault="00F02A3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Как правило, написание корректных программ на </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работающих с Юникодом, означает использование альтернативных строковых функций вместо стандартных, обычно из расширений intl (Internationalization Functions) и mbstring.</w:t>
      </w:r>
    </w:p>
    <w:p w:rsidR="00F02A36" w:rsidRPr="004C429A" w:rsidRDefault="00F02A3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Кратко рассмотрим основные группы стандартных функций, работающих со строками. Их более подробное описание вы можете найти в стандартной справке.</w:t>
      </w:r>
    </w:p>
    <w:p w:rsidR="00F02A36" w:rsidRPr="004C429A" w:rsidRDefault="00F02A3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lastRenderedPageBreak/>
        <w:t>Для работы с символами и получения общих свойств строки полезны следующие функции:</w:t>
      </w:r>
    </w:p>
    <w:p w:rsidR="00F02A36" w:rsidRPr="004C429A" w:rsidRDefault="00F02A36" w:rsidP="00274AFC">
      <w:pPr>
        <w:numPr>
          <w:ilvl w:val="0"/>
          <w:numId w:val="8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chr - возвращает символ по его коду;</w:t>
      </w:r>
    </w:p>
    <w:p w:rsidR="00F02A36" w:rsidRPr="004C429A" w:rsidRDefault="00F02A36" w:rsidP="00274AFC">
      <w:pPr>
        <w:numPr>
          <w:ilvl w:val="0"/>
          <w:numId w:val="8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ord - возвращает ASCII-код символа;</w:t>
      </w:r>
    </w:p>
    <w:p w:rsidR="00F02A36" w:rsidRPr="004C429A" w:rsidRDefault="00F02A36" w:rsidP="00274AFC">
      <w:pPr>
        <w:numPr>
          <w:ilvl w:val="0"/>
          <w:numId w:val="8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ltrim, rtrim, trim - удаляют пробелы и другие разделители из начала, конца и начала+конца строки;</w:t>
      </w:r>
    </w:p>
    <w:p w:rsidR="00F02A36" w:rsidRPr="004C429A" w:rsidRDefault="00F02A36" w:rsidP="00274AFC">
      <w:pPr>
        <w:numPr>
          <w:ilvl w:val="0"/>
          <w:numId w:val="8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strlen - возвращает длину строки в байтах.</w:t>
      </w:r>
    </w:p>
    <w:p w:rsidR="00F02A36" w:rsidRPr="004C429A" w:rsidRDefault="00F02A3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Для работы с форматированными строками служат функции </w:t>
      </w:r>
      <w:r w:rsidRPr="004C429A">
        <w:rPr>
          <w:rFonts w:ascii="Times New Roman" w:hAnsi="Times New Roman" w:cs="Times New Roman"/>
          <w:sz w:val="24"/>
          <w:szCs w:val="24"/>
          <w:lang w:val="en-US"/>
        </w:rPr>
        <w:t>printf</w:t>
      </w:r>
      <w:r w:rsidRPr="004C429A">
        <w:rPr>
          <w:rFonts w:ascii="Times New Roman" w:hAnsi="Times New Roman" w:cs="Times New Roman"/>
          <w:sz w:val="24"/>
          <w:szCs w:val="24"/>
        </w:rPr>
        <w:t xml:space="preserve"> (вывод в консоль) и </w:t>
      </w:r>
      <w:r w:rsidRPr="004C429A">
        <w:rPr>
          <w:rFonts w:ascii="Times New Roman" w:hAnsi="Times New Roman" w:cs="Times New Roman"/>
          <w:sz w:val="24"/>
          <w:szCs w:val="24"/>
          <w:lang w:val="en-US"/>
        </w:rPr>
        <w:t>sprintf</w:t>
      </w:r>
      <w:r w:rsidRPr="004C429A">
        <w:rPr>
          <w:rFonts w:ascii="Times New Roman" w:hAnsi="Times New Roman" w:cs="Times New Roman"/>
          <w:sz w:val="24"/>
          <w:szCs w:val="24"/>
        </w:rPr>
        <w:t xml:space="preserve"> (вывод в строку), позволяющие форматировать свой вывод аналогично соответствующим функциям языка </w:t>
      </w:r>
      <w:r w:rsidRPr="004C429A">
        <w:rPr>
          <w:rFonts w:ascii="Times New Roman" w:hAnsi="Times New Roman" w:cs="Times New Roman"/>
          <w:sz w:val="24"/>
          <w:szCs w:val="24"/>
          <w:lang w:val="en-US"/>
        </w:rPr>
        <w:t>C</w:t>
      </w:r>
      <w:r w:rsidRPr="004C429A">
        <w:rPr>
          <w:rFonts w:ascii="Times New Roman" w:hAnsi="Times New Roman" w:cs="Times New Roman"/>
          <w:sz w:val="24"/>
          <w:szCs w:val="24"/>
        </w:rPr>
        <w:t xml:space="preserve">++. Также определены аналоги большинства других функций </w:t>
      </w:r>
      <w:r w:rsidRPr="004C429A">
        <w:rPr>
          <w:rFonts w:ascii="Times New Roman" w:hAnsi="Times New Roman" w:cs="Times New Roman"/>
          <w:sz w:val="24"/>
          <w:szCs w:val="24"/>
          <w:lang w:val="en-US"/>
        </w:rPr>
        <w:t>C</w:t>
      </w:r>
      <w:r w:rsidRPr="004C429A">
        <w:rPr>
          <w:rFonts w:ascii="Times New Roman" w:hAnsi="Times New Roman" w:cs="Times New Roman"/>
          <w:sz w:val="24"/>
          <w:szCs w:val="24"/>
        </w:rPr>
        <w:t xml:space="preserve">++ для работы с форматированными строками: </w:t>
      </w:r>
      <w:r w:rsidRPr="004C429A">
        <w:rPr>
          <w:rFonts w:ascii="Times New Roman" w:hAnsi="Times New Roman" w:cs="Times New Roman"/>
          <w:sz w:val="24"/>
          <w:szCs w:val="24"/>
          <w:lang w:val="en-US"/>
        </w:rPr>
        <w:t>sscanf</w:t>
      </w:r>
      <w:r w:rsidRPr="004C429A">
        <w:rPr>
          <w:rFonts w:ascii="Times New Roman" w:hAnsi="Times New Roman" w:cs="Times New Roman"/>
          <w:sz w:val="24"/>
          <w:szCs w:val="24"/>
        </w:rPr>
        <w:t xml:space="preserve">, </w:t>
      </w:r>
      <w:r w:rsidRPr="004C429A">
        <w:rPr>
          <w:rFonts w:ascii="Times New Roman" w:hAnsi="Times New Roman" w:cs="Times New Roman"/>
          <w:sz w:val="24"/>
          <w:szCs w:val="24"/>
          <w:lang w:val="en-US"/>
        </w:rPr>
        <w:t>sprintf</w:t>
      </w:r>
      <w:r w:rsidRPr="004C429A">
        <w:rPr>
          <w:rFonts w:ascii="Times New Roman" w:hAnsi="Times New Roman" w:cs="Times New Roman"/>
          <w:sz w:val="24"/>
          <w:szCs w:val="24"/>
        </w:rPr>
        <w:t xml:space="preserve">, </w:t>
      </w:r>
      <w:r w:rsidRPr="004C429A">
        <w:rPr>
          <w:rFonts w:ascii="Times New Roman" w:hAnsi="Times New Roman" w:cs="Times New Roman"/>
          <w:sz w:val="24"/>
          <w:szCs w:val="24"/>
          <w:lang w:val="en-US"/>
        </w:rPr>
        <w:t>fprintf</w:t>
      </w:r>
      <w:r w:rsidRPr="004C429A">
        <w:rPr>
          <w:rFonts w:ascii="Times New Roman" w:hAnsi="Times New Roman" w:cs="Times New Roman"/>
          <w:sz w:val="24"/>
          <w:szCs w:val="24"/>
        </w:rPr>
        <w:t xml:space="preserve">, </w:t>
      </w:r>
      <w:r w:rsidRPr="004C429A">
        <w:rPr>
          <w:rFonts w:ascii="Times New Roman" w:hAnsi="Times New Roman" w:cs="Times New Roman"/>
          <w:sz w:val="24"/>
          <w:szCs w:val="24"/>
          <w:lang w:val="en-US"/>
        </w:rPr>
        <w:t>fscanf</w:t>
      </w:r>
      <w:r w:rsidRPr="004C429A">
        <w:rPr>
          <w:rFonts w:ascii="Times New Roman" w:hAnsi="Times New Roman" w:cs="Times New Roman"/>
          <w:sz w:val="24"/>
          <w:szCs w:val="24"/>
        </w:rPr>
        <w:t xml:space="preserve">, </w:t>
      </w:r>
      <w:r w:rsidRPr="004C429A">
        <w:rPr>
          <w:rFonts w:ascii="Times New Roman" w:hAnsi="Times New Roman" w:cs="Times New Roman"/>
          <w:sz w:val="24"/>
          <w:szCs w:val="24"/>
          <w:lang w:val="en-US"/>
        </w:rPr>
        <w:t>vsprintf</w:t>
      </w:r>
      <w:r w:rsidRPr="004C429A">
        <w:rPr>
          <w:rFonts w:ascii="Times New Roman" w:hAnsi="Times New Roman" w:cs="Times New Roman"/>
          <w:sz w:val="24"/>
          <w:szCs w:val="24"/>
        </w:rPr>
        <w:t xml:space="preserve">. </w:t>
      </w:r>
    </w:p>
    <w:p w:rsidR="00F02A36" w:rsidRPr="004C429A" w:rsidRDefault="00F02A36" w:rsidP="00274AFC">
      <w:pPr>
        <w:spacing w:after="0" w:line="240" w:lineRule="auto"/>
        <w:ind w:firstLine="709"/>
        <w:jc w:val="both"/>
        <w:rPr>
          <w:rFonts w:ascii="Times New Roman" w:hAnsi="Times New Roman" w:cs="Times New Roman"/>
          <w:i/>
          <w:sz w:val="24"/>
          <w:szCs w:val="24"/>
        </w:rPr>
      </w:pPr>
      <w:r w:rsidRPr="004C429A">
        <w:rPr>
          <w:rFonts w:ascii="Times New Roman" w:hAnsi="Times New Roman" w:cs="Times New Roman"/>
          <w:sz w:val="24"/>
          <w:szCs w:val="24"/>
        </w:rPr>
        <w:t xml:space="preserve">Форматные строки строятся по правилам, аналогичным языку </w:t>
      </w:r>
      <w:r w:rsidRPr="004C429A">
        <w:rPr>
          <w:rFonts w:ascii="Times New Roman" w:hAnsi="Times New Roman" w:cs="Times New Roman"/>
          <w:sz w:val="24"/>
          <w:szCs w:val="24"/>
          <w:lang w:val="en-US"/>
        </w:rPr>
        <w:t>C</w:t>
      </w:r>
      <w:r w:rsidRPr="004C429A">
        <w:rPr>
          <w:rFonts w:ascii="Times New Roman" w:hAnsi="Times New Roman" w:cs="Times New Roman"/>
          <w:sz w:val="24"/>
          <w:szCs w:val="24"/>
        </w:rPr>
        <w:t>++, но с исключением некоторых значений спецификаторов. Спецификация определяется символом "%", за которым может следовать до пяти спецификаторов в следующем порядке:</w:t>
      </w:r>
    </w:p>
    <w:p w:rsidR="00F02A36" w:rsidRPr="004C429A" w:rsidRDefault="00F02A36" w:rsidP="00274AFC">
      <w:pPr>
        <w:numPr>
          <w:ilvl w:val="0"/>
          <w:numId w:val="85"/>
        </w:numPr>
        <w:spacing w:after="0" w:line="240" w:lineRule="auto"/>
        <w:ind w:left="0" w:firstLine="709"/>
        <w:jc w:val="both"/>
        <w:rPr>
          <w:rFonts w:ascii="Times New Roman" w:hAnsi="Times New Roman" w:cs="Times New Roman"/>
          <w:i/>
          <w:sz w:val="24"/>
          <w:szCs w:val="24"/>
        </w:rPr>
      </w:pPr>
      <w:r w:rsidRPr="004C429A">
        <w:rPr>
          <w:rFonts w:ascii="Times New Roman" w:hAnsi="Times New Roman" w:cs="Times New Roman"/>
          <w:i/>
          <w:sz w:val="24"/>
          <w:szCs w:val="24"/>
        </w:rPr>
        <w:t>спецификатор заполнения</w:t>
      </w:r>
      <w:r w:rsidRPr="004C429A">
        <w:rPr>
          <w:rFonts w:ascii="Times New Roman" w:hAnsi="Times New Roman" w:cs="Times New Roman"/>
          <w:sz w:val="24"/>
          <w:szCs w:val="24"/>
        </w:rPr>
        <w:t xml:space="preserve"> - устанавливает символ, которым строка заполняется до заданного размера;</w:t>
      </w:r>
    </w:p>
    <w:p w:rsidR="00F02A36" w:rsidRPr="004C429A" w:rsidRDefault="00F02A36" w:rsidP="00274AFC">
      <w:pPr>
        <w:numPr>
          <w:ilvl w:val="0"/>
          <w:numId w:val="85"/>
        </w:numPr>
        <w:spacing w:after="0" w:line="240" w:lineRule="auto"/>
        <w:ind w:left="0" w:firstLine="709"/>
        <w:jc w:val="both"/>
        <w:rPr>
          <w:rFonts w:ascii="Times New Roman" w:hAnsi="Times New Roman" w:cs="Times New Roman"/>
          <w:i/>
          <w:sz w:val="24"/>
          <w:szCs w:val="24"/>
        </w:rPr>
      </w:pPr>
      <w:r w:rsidRPr="004C429A">
        <w:rPr>
          <w:rFonts w:ascii="Times New Roman" w:hAnsi="Times New Roman" w:cs="Times New Roman"/>
          <w:i/>
          <w:sz w:val="24"/>
          <w:szCs w:val="24"/>
        </w:rPr>
        <w:t>спецификатор выравнивания</w:t>
      </w:r>
      <w:r w:rsidRPr="004C429A">
        <w:rPr>
          <w:rFonts w:ascii="Times New Roman" w:hAnsi="Times New Roman" w:cs="Times New Roman"/>
          <w:sz w:val="24"/>
          <w:szCs w:val="24"/>
        </w:rPr>
        <w:t xml:space="preserve"> - по умолчанию дополняет строку до указанной минимальной ширины с левого края (т.е. строка выравнивается по правому краю). Если добавлен символ дефиса, то строка выравнивается по левому краю (символы добавляются справа);</w:t>
      </w:r>
    </w:p>
    <w:p w:rsidR="00F02A36" w:rsidRPr="004C429A" w:rsidRDefault="00F02A36" w:rsidP="00274AFC">
      <w:pPr>
        <w:numPr>
          <w:ilvl w:val="0"/>
          <w:numId w:val="85"/>
        </w:numPr>
        <w:spacing w:after="0" w:line="240" w:lineRule="auto"/>
        <w:ind w:left="0" w:firstLine="709"/>
        <w:jc w:val="both"/>
        <w:rPr>
          <w:rFonts w:ascii="Times New Roman" w:hAnsi="Times New Roman" w:cs="Times New Roman"/>
          <w:i/>
          <w:sz w:val="24"/>
          <w:szCs w:val="24"/>
        </w:rPr>
      </w:pPr>
      <w:r w:rsidRPr="004C429A">
        <w:rPr>
          <w:rFonts w:ascii="Times New Roman" w:hAnsi="Times New Roman" w:cs="Times New Roman"/>
          <w:i/>
          <w:sz w:val="24"/>
          <w:szCs w:val="24"/>
        </w:rPr>
        <w:t>спецификатор минимальной ширины</w:t>
      </w:r>
      <w:r w:rsidRPr="004C429A">
        <w:rPr>
          <w:rFonts w:ascii="Times New Roman" w:hAnsi="Times New Roman" w:cs="Times New Roman"/>
          <w:sz w:val="24"/>
          <w:szCs w:val="24"/>
        </w:rPr>
        <w:t xml:space="preserve"> представляет собой целое число, задающее минимальный размер форматированной строки. Если переданная строка меньше, то она дополняется символами, указанными в спецификаторе заполнения;</w:t>
      </w:r>
    </w:p>
    <w:p w:rsidR="00F02A36" w:rsidRPr="004C429A" w:rsidRDefault="00F02A36" w:rsidP="00274AFC">
      <w:pPr>
        <w:numPr>
          <w:ilvl w:val="0"/>
          <w:numId w:val="85"/>
        </w:numPr>
        <w:spacing w:after="0" w:line="240" w:lineRule="auto"/>
        <w:ind w:left="0" w:firstLine="709"/>
        <w:jc w:val="both"/>
        <w:rPr>
          <w:rFonts w:ascii="Times New Roman" w:hAnsi="Times New Roman" w:cs="Times New Roman"/>
          <w:i/>
          <w:sz w:val="24"/>
          <w:szCs w:val="24"/>
        </w:rPr>
      </w:pPr>
      <w:r w:rsidRPr="004C429A">
        <w:rPr>
          <w:rFonts w:ascii="Times New Roman" w:hAnsi="Times New Roman" w:cs="Times New Roman"/>
          <w:i/>
          <w:sz w:val="24"/>
          <w:szCs w:val="24"/>
        </w:rPr>
        <w:t>спецификатор точности</w:t>
      </w:r>
      <w:r w:rsidRPr="004C429A">
        <w:rPr>
          <w:rFonts w:ascii="Times New Roman" w:hAnsi="Times New Roman" w:cs="Times New Roman"/>
          <w:sz w:val="24"/>
          <w:szCs w:val="24"/>
        </w:rPr>
        <w:t xml:space="preserve"> предназначен для указания количества десятичных знаков в представлении чисел с плавающей точкой. Он также задается целым числом, отделенным от спецификатора минимальной ширины символом точки. При применении этого спецификатора для форматирования строк, он определяет максимальное количество символов, которое нужно взять из переданной строки;</w:t>
      </w:r>
    </w:p>
    <w:p w:rsidR="00F02A36" w:rsidRPr="004C429A" w:rsidRDefault="00F02A36" w:rsidP="00274AFC">
      <w:pPr>
        <w:numPr>
          <w:ilvl w:val="0"/>
          <w:numId w:val="8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i/>
          <w:sz w:val="24"/>
          <w:szCs w:val="24"/>
        </w:rPr>
        <w:t>спецификатор типа</w:t>
      </w:r>
      <w:r w:rsidRPr="004C429A">
        <w:rPr>
          <w:rFonts w:ascii="Times New Roman" w:hAnsi="Times New Roman" w:cs="Times New Roman"/>
          <w:sz w:val="24"/>
          <w:szCs w:val="24"/>
        </w:rPr>
        <w:t xml:space="preserve"> предназначен для указания типа данных, переданных в качестве аргумента.</w:t>
      </w:r>
    </w:p>
    <w:p w:rsidR="00F02A36" w:rsidRPr="004C429A" w:rsidRDefault="00F02A3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Спецификатор типа может принимать одно из следующих значений:</w:t>
      </w:r>
    </w:p>
    <w:p w:rsidR="00F02A36" w:rsidRPr="004C429A" w:rsidRDefault="00F02A36" w:rsidP="00274AFC">
      <w:pPr>
        <w:numPr>
          <w:ilvl w:val="0"/>
          <w:numId w:val="8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 экранирует следующий за ним %;</w:t>
      </w:r>
    </w:p>
    <w:p w:rsidR="00F02A36" w:rsidRPr="004C429A" w:rsidRDefault="00F02A36" w:rsidP="00274AFC">
      <w:pPr>
        <w:numPr>
          <w:ilvl w:val="0"/>
          <w:numId w:val="8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b - целое число, представляемое в двоичном виде;</w:t>
      </w:r>
    </w:p>
    <w:p w:rsidR="00F02A36" w:rsidRPr="004C429A" w:rsidRDefault="00F02A36" w:rsidP="00274AFC">
      <w:pPr>
        <w:numPr>
          <w:ilvl w:val="0"/>
          <w:numId w:val="8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с - целое число, представляемое в виде символа с тем же ASCII-кодом;</w:t>
      </w:r>
    </w:p>
    <w:p w:rsidR="00F02A36" w:rsidRPr="004C429A" w:rsidRDefault="00F02A36" w:rsidP="00274AFC">
      <w:pPr>
        <w:numPr>
          <w:ilvl w:val="0"/>
          <w:numId w:val="8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d - целое число, представляемое в десятичном виде;</w:t>
      </w:r>
    </w:p>
    <w:p w:rsidR="00F02A36" w:rsidRPr="004C429A" w:rsidRDefault="00F02A36" w:rsidP="00274AFC">
      <w:pPr>
        <w:numPr>
          <w:ilvl w:val="0"/>
          <w:numId w:val="8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f - число с плавающей точкой, представляемое в виде десятичной дроби;</w:t>
      </w:r>
    </w:p>
    <w:p w:rsidR="00F02A36" w:rsidRPr="004C429A" w:rsidRDefault="00F02A36" w:rsidP="00274AFC">
      <w:pPr>
        <w:numPr>
          <w:ilvl w:val="0"/>
          <w:numId w:val="8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o - целое число, представляемое в восьмеричном виде;</w:t>
      </w:r>
    </w:p>
    <w:p w:rsidR="00F02A36" w:rsidRPr="004C429A" w:rsidRDefault="00F02A36" w:rsidP="00274AFC">
      <w:pPr>
        <w:numPr>
          <w:ilvl w:val="0"/>
          <w:numId w:val="8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s - строка;</w:t>
      </w:r>
    </w:p>
    <w:p w:rsidR="00F02A36" w:rsidRPr="004C429A" w:rsidRDefault="00F02A36" w:rsidP="00274AFC">
      <w:pPr>
        <w:numPr>
          <w:ilvl w:val="0"/>
          <w:numId w:val="8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x - целое число, представляемое в шестнадцатеричном виде в нижнем регистре;</w:t>
      </w:r>
    </w:p>
    <w:p w:rsidR="00F02A36" w:rsidRPr="004C429A" w:rsidRDefault="00F02A36" w:rsidP="00274AFC">
      <w:pPr>
        <w:numPr>
          <w:ilvl w:val="0"/>
          <w:numId w:val="8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X - целое число, представляемое в шестнадцатеричном виде в верхнем регистре.</w:t>
      </w:r>
    </w:p>
    <w:p w:rsidR="00F02A36" w:rsidRPr="004C429A" w:rsidRDefault="00F02A3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Приведем пример, показывающий работу функций форматирования:</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&lt;?php</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$f = 1234.567;</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printf ("\n&lt;br&gt;f=%10.2f",$f); //f=   1234.57</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$n = 5090;</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printf ("\n&lt;br&gt;n=%05d",$n);   //n=05090</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$s = "***";</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printf ("\n&lt;br&gt;s=%'#-5s",$s); //s=***##</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printf ("\n&lt;br&gt;%d,%f,%s",$n,$f,$s);</w:t>
      </w:r>
    </w:p>
    <w:p w:rsidR="00F02A36" w:rsidRPr="004C429A" w:rsidRDefault="00F02A3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//5090,1234.567000,***</w:t>
      </w:r>
    </w:p>
    <w:p w:rsidR="00F02A36" w:rsidRPr="004C429A" w:rsidRDefault="00F02A3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lastRenderedPageBreak/>
        <w:t>?&gt;</w:t>
      </w:r>
    </w:p>
    <w:p w:rsidR="00F02A36" w:rsidRPr="004C429A" w:rsidRDefault="00F02A3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Для объединения и разбиения строк чаще всего применяют функции explode и implode (join):</w:t>
      </w:r>
    </w:p>
    <w:p w:rsidR="00F02A36" w:rsidRPr="004C429A" w:rsidRDefault="00F02A36" w:rsidP="00274AFC">
      <w:pPr>
        <w:numPr>
          <w:ilvl w:val="0"/>
          <w:numId w:val="8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array explode (string $delimiter, string $string) - возвращает массив строк, полученных разбиением строки string с использованием delimiter в качестве разделителя;</w:t>
      </w:r>
    </w:p>
    <w:p w:rsidR="00F02A36" w:rsidRPr="004C429A" w:rsidRDefault="00F02A36" w:rsidP="00274AFC">
      <w:pPr>
        <w:numPr>
          <w:ilvl w:val="0"/>
          <w:numId w:val="8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string implode (string $glue, array $pieces) - функция возвращает строку, содержащую строковое представление всех элементов массива в указанном порядке, со строкой $glue между каждой парой элементов.</w:t>
      </w:r>
    </w:p>
    <w:p w:rsidR="00F02A36" w:rsidRPr="004C429A" w:rsidRDefault="00F02A3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Приведем пример, иллюстрирующий работу данных функций:</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&lt;?php</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$s = "1  1.5  2 -3 ";</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$a = explode(' ',$s);</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$a = array_diff($a,array(''));</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foreach ($a as $v) echo $v.' ';</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//1 1.5 2 -3</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echo '&lt;br&gt;'.implode ('_',$a);</w:t>
      </w:r>
    </w:p>
    <w:p w:rsidR="00F02A36" w:rsidRPr="004C429A" w:rsidRDefault="00F02A36"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//1_1.5_2_-3</w:t>
      </w:r>
    </w:p>
    <w:p w:rsidR="00F02A36" w:rsidRPr="004C429A" w:rsidRDefault="00F02A36"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?&gt;</w:t>
      </w:r>
    </w:p>
    <w:p w:rsidR="00F02A36" w:rsidRPr="004C429A" w:rsidRDefault="00F02A3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Похожиезадачирешаетцелыйрядальтернативныхфункций</w:t>
      </w:r>
      <w:r w:rsidRPr="004C429A">
        <w:rPr>
          <w:rFonts w:ascii="Times New Roman" w:hAnsi="Times New Roman" w:cs="Times New Roman"/>
          <w:sz w:val="24"/>
          <w:szCs w:val="24"/>
          <w:lang w:val="en-US"/>
        </w:rPr>
        <w:t xml:space="preserve">, </w:t>
      </w:r>
      <w:r w:rsidRPr="004C429A">
        <w:rPr>
          <w:rFonts w:ascii="Times New Roman" w:hAnsi="Times New Roman" w:cs="Times New Roman"/>
          <w:sz w:val="24"/>
          <w:szCs w:val="24"/>
        </w:rPr>
        <w:t>например</w:t>
      </w:r>
      <w:r w:rsidRPr="004C429A">
        <w:rPr>
          <w:rFonts w:ascii="Times New Roman" w:hAnsi="Times New Roman" w:cs="Times New Roman"/>
          <w:sz w:val="24"/>
          <w:szCs w:val="24"/>
          <w:lang w:val="en-US"/>
        </w:rPr>
        <w:t xml:space="preserve">, parse_str, str_getcsv, str_split, chunk_split, str_word_count, strtok, str_repeat, str_pad. </w:t>
      </w:r>
      <w:r w:rsidRPr="004C429A">
        <w:rPr>
          <w:rFonts w:ascii="Times New Roman" w:hAnsi="Times New Roman" w:cs="Times New Roman"/>
          <w:sz w:val="24"/>
          <w:szCs w:val="24"/>
        </w:rPr>
        <w:t>Также широко применяется разбор и объединение строк с помощью регулярных выражений.</w:t>
      </w:r>
    </w:p>
    <w:p w:rsidR="00F02A36" w:rsidRPr="004C429A" w:rsidRDefault="00F02A3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Для сравнения однобайтовых строк можно применять как непосредственное сравнение строковых переменных, так и  стандартную функцию int strcmp (string $s1, string $s2), которая возвращает отрицательное число, если $s1 меньше (предшествует по алфавиту) $s2, положительное число, если $s1 больше, чем $s2, и 0, если строки совпадают:</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&lt;?php</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$s1 = 'abc'; $s2 = 'abd';</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echo $s1&lt;$s2?'Yes':'No'; //Yes</w:t>
      </w:r>
    </w:p>
    <w:p w:rsidR="00F02A36" w:rsidRPr="004C429A" w:rsidRDefault="00F02A36"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echo strcmp($s1, $s2); //-1</w:t>
      </w:r>
    </w:p>
    <w:p w:rsidR="00F02A36" w:rsidRPr="004C429A" w:rsidRDefault="00F02A36"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?&gt;</w:t>
      </w:r>
    </w:p>
    <w:p w:rsidR="00F02A36" w:rsidRPr="004C429A" w:rsidRDefault="00F02A36"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rPr>
        <w:t>Альтернативныефункции</w:t>
      </w:r>
      <w:r w:rsidRPr="004C429A">
        <w:rPr>
          <w:rFonts w:ascii="Times New Roman" w:hAnsi="Times New Roman" w:cs="Times New Roman"/>
          <w:sz w:val="24"/>
          <w:szCs w:val="24"/>
          <w:lang w:val="en-US"/>
        </w:rPr>
        <w:t xml:space="preserve"> - strcasecmp, preg_match, substr_compare, strncmp.</w:t>
      </w:r>
    </w:p>
    <w:p w:rsidR="00F02A36" w:rsidRPr="004C429A" w:rsidRDefault="00F02A3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Базовыми функциями для поиска и замены строк служат следующие:</w:t>
      </w:r>
    </w:p>
    <w:p w:rsidR="00F02A36" w:rsidRPr="004C429A" w:rsidRDefault="00F02A36" w:rsidP="00274AFC">
      <w:pPr>
        <w:numPr>
          <w:ilvl w:val="0"/>
          <w:numId w:val="93"/>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intstrpos</w:t>
      </w:r>
      <w:r w:rsidRPr="004C429A">
        <w:rPr>
          <w:rFonts w:ascii="Times New Roman" w:hAnsi="Times New Roman" w:cs="Times New Roman"/>
          <w:sz w:val="24"/>
          <w:szCs w:val="24"/>
        </w:rPr>
        <w:t xml:space="preserve"> (</w:t>
      </w:r>
      <w:r w:rsidRPr="004C429A">
        <w:rPr>
          <w:rFonts w:ascii="Times New Roman" w:hAnsi="Times New Roman" w:cs="Times New Roman"/>
          <w:sz w:val="24"/>
          <w:szCs w:val="24"/>
          <w:lang w:val="en-US"/>
        </w:rPr>
        <w:t>string</w:t>
      </w:r>
      <w:r w:rsidRPr="004C429A">
        <w:rPr>
          <w:rFonts w:ascii="Times New Roman" w:hAnsi="Times New Roman" w:cs="Times New Roman"/>
          <w:sz w:val="24"/>
          <w:szCs w:val="24"/>
        </w:rPr>
        <w:t xml:space="preserve"> $</w:t>
      </w:r>
      <w:r w:rsidRPr="004C429A">
        <w:rPr>
          <w:rFonts w:ascii="Times New Roman" w:hAnsi="Times New Roman" w:cs="Times New Roman"/>
          <w:sz w:val="24"/>
          <w:szCs w:val="24"/>
          <w:lang w:val="en-US"/>
        </w:rPr>
        <w:t>haystack</w:t>
      </w:r>
      <w:r w:rsidRPr="004C429A">
        <w:rPr>
          <w:rFonts w:ascii="Times New Roman" w:hAnsi="Times New Roman" w:cs="Times New Roman"/>
          <w:sz w:val="24"/>
          <w:szCs w:val="24"/>
        </w:rPr>
        <w:t xml:space="preserve">, </w:t>
      </w:r>
      <w:r w:rsidRPr="004C429A">
        <w:rPr>
          <w:rFonts w:ascii="Times New Roman" w:hAnsi="Times New Roman" w:cs="Times New Roman"/>
          <w:sz w:val="24"/>
          <w:szCs w:val="24"/>
          <w:lang w:val="en-US"/>
        </w:rPr>
        <w:t>mixed</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needle</w:t>
      </w:r>
      <w:r w:rsidRPr="004C429A">
        <w:rPr>
          <w:rFonts w:ascii="Times New Roman" w:hAnsi="Times New Roman" w:cs="Times New Roman"/>
          <w:sz w:val="24"/>
          <w:szCs w:val="24"/>
        </w:rPr>
        <w:t>) - ищет позицию первого вхождения подстроки $needle в строку $haystack;</w:t>
      </w:r>
    </w:p>
    <w:p w:rsidR="00F02A36" w:rsidRPr="004C429A" w:rsidRDefault="00F02A36" w:rsidP="00274AFC">
      <w:pPr>
        <w:numPr>
          <w:ilvl w:val="0"/>
          <w:numId w:val="93"/>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mixedstr</w:t>
      </w:r>
      <w:r w:rsidRPr="004C429A">
        <w:rPr>
          <w:rFonts w:ascii="Times New Roman" w:hAnsi="Times New Roman" w:cs="Times New Roman"/>
          <w:sz w:val="24"/>
          <w:szCs w:val="24"/>
        </w:rPr>
        <w:t>_</w:t>
      </w:r>
      <w:r w:rsidRPr="004C429A">
        <w:rPr>
          <w:rFonts w:ascii="Times New Roman" w:hAnsi="Times New Roman" w:cs="Times New Roman"/>
          <w:sz w:val="24"/>
          <w:szCs w:val="24"/>
          <w:lang w:val="en-US"/>
        </w:rPr>
        <w:t>replace</w:t>
      </w:r>
      <w:r w:rsidRPr="004C429A">
        <w:rPr>
          <w:rFonts w:ascii="Times New Roman" w:hAnsi="Times New Roman" w:cs="Times New Roman"/>
          <w:sz w:val="24"/>
          <w:szCs w:val="24"/>
        </w:rPr>
        <w:t xml:space="preserve"> (</w:t>
      </w:r>
      <w:r w:rsidRPr="004C429A">
        <w:rPr>
          <w:rFonts w:ascii="Times New Roman" w:hAnsi="Times New Roman" w:cs="Times New Roman"/>
          <w:sz w:val="24"/>
          <w:szCs w:val="24"/>
          <w:lang w:val="en-US"/>
        </w:rPr>
        <w:t>mixed</w:t>
      </w:r>
      <w:r w:rsidRPr="004C429A">
        <w:rPr>
          <w:rFonts w:ascii="Times New Roman" w:hAnsi="Times New Roman" w:cs="Times New Roman"/>
          <w:sz w:val="24"/>
          <w:szCs w:val="24"/>
        </w:rPr>
        <w:t xml:space="preserve"> $</w:t>
      </w:r>
      <w:r w:rsidRPr="004C429A">
        <w:rPr>
          <w:rFonts w:ascii="Times New Roman" w:hAnsi="Times New Roman" w:cs="Times New Roman"/>
          <w:sz w:val="24"/>
          <w:szCs w:val="24"/>
          <w:lang w:val="en-US"/>
        </w:rPr>
        <w:t>search</w:t>
      </w:r>
      <w:r w:rsidRPr="004C429A">
        <w:rPr>
          <w:rFonts w:ascii="Times New Roman" w:hAnsi="Times New Roman" w:cs="Times New Roman"/>
          <w:sz w:val="24"/>
          <w:szCs w:val="24"/>
        </w:rPr>
        <w:t xml:space="preserve">, </w:t>
      </w:r>
      <w:r w:rsidRPr="004C429A">
        <w:rPr>
          <w:rFonts w:ascii="Times New Roman" w:hAnsi="Times New Roman" w:cs="Times New Roman"/>
          <w:sz w:val="24"/>
          <w:szCs w:val="24"/>
          <w:lang w:val="en-US"/>
        </w:rPr>
        <w:t>mixed</w:t>
      </w:r>
      <w:r w:rsidRPr="004C429A">
        <w:rPr>
          <w:rFonts w:ascii="Times New Roman" w:hAnsi="Times New Roman" w:cs="Times New Roman"/>
          <w:sz w:val="24"/>
          <w:szCs w:val="24"/>
        </w:rPr>
        <w:t xml:space="preserve"> $</w:t>
      </w:r>
      <w:r w:rsidRPr="004C429A">
        <w:rPr>
          <w:rFonts w:ascii="Times New Roman" w:hAnsi="Times New Roman" w:cs="Times New Roman"/>
          <w:sz w:val="24"/>
          <w:szCs w:val="24"/>
          <w:lang w:val="en-US"/>
        </w:rPr>
        <w:t>replace</w:t>
      </w:r>
      <w:r w:rsidRPr="004C429A">
        <w:rPr>
          <w:rFonts w:ascii="Times New Roman" w:hAnsi="Times New Roman" w:cs="Times New Roman"/>
          <w:sz w:val="24"/>
          <w:szCs w:val="24"/>
        </w:rPr>
        <w:t xml:space="preserve">, </w:t>
      </w:r>
      <w:r w:rsidRPr="004C429A">
        <w:rPr>
          <w:rFonts w:ascii="Times New Roman" w:hAnsi="Times New Roman" w:cs="Times New Roman"/>
          <w:sz w:val="24"/>
          <w:szCs w:val="24"/>
          <w:lang w:val="en-US"/>
        </w:rPr>
        <w:t>mixed</w:t>
      </w:r>
      <w:r w:rsidRPr="004C429A">
        <w:rPr>
          <w:rFonts w:ascii="Times New Roman" w:hAnsi="Times New Roman" w:cs="Times New Roman"/>
          <w:sz w:val="24"/>
          <w:szCs w:val="24"/>
        </w:rPr>
        <w:t xml:space="preserve"> $</w:t>
      </w:r>
      <w:r w:rsidRPr="004C429A">
        <w:rPr>
          <w:rFonts w:ascii="Times New Roman" w:hAnsi="Times New Roman" w:cs="Times New Roman"/>
          <w:sz w:val="24"/>
          <w:szCs w:val="24"/>
          <w:lang w:val="en-US"/>
        </w:rPr>
        <w:t>subject</w:t>
      </w:r>
      <w:r w:rsidRPr="004C429A">
        <w:rPr>
          <w:rFonts w:ascii="Times New Roman" w:hAnsi="Times New Roman" w:cs="Times New Roman"/>
          <w:sz w:val="24"/>
          <w:szCs w:val="24"/>
        </w:rPr>
        <w:t>) - возвращает строку или массив, в котором все вхождения $</w:t>
      </w:r>
      <w:r w:rsidRPr="004C429A">
        <w:rPr>
          <w:rFonts w:ascii="Times New Roman" w:hAnsi="Times New Roman" w:cs="Times New Roman"/>
          <w:sz w:val="24"/>
          <w:szCs w:val="24"/>
          <w:lang w:val="en-US"/>
        </w:rPr>
        <w:t>search</w:t>
      </w:r>
      <w:r w:rsidRPr="004C429A">
        <w:rPr>
          <w:rFonts w:ascii="Times New Roman" w:hAnsi="Times New Roman" w:cs="Times New Roman"/>
          <w:sz w:val="24"/>
          <w:szCs w:val="24"/>
        </w:rPr>
        <w:t xml:space="preserve"> в $</w:t>
      </w:r>
      <w:r w:rsidRPr="004C429A">
        <w:rPr>
          <w:rFonts w:ascii="Times New Roman" w:hAnsi="Times New Roman" w:cs="Times New Roman"/>
          <w:sz w:val="24"/>
          <w:szCs w:val="24"/>
          <w:lang w:val="en-US"/>
        </w:rPr>
        <w:t>subject</w:t>
      </w:r>
      <w:r w:rsidRPr="004C429A">
        <w:rPr>
          <w:rFonts w:ascii="Times New Roman" w:hAnsi="Times New Roman" w:cs="Times New Roman"/>
          <w:sz w:val="24"/>
          <w:szCs w:val="24"/>
        </w:rPr>
        <w:t xml:space="preserve"> заменены на $</w:t>
      </w:r>
      <w:r w:rsidRPr="004C429A">
        <w:rPr>
          <w:rFonts w:ascii="Times New Roman" w:hAnsi="Times New Roman" w:cs="Times New Roman"/>
          <w:sz w:val="24"/>
          <w:szCs w:val="24"/>
          <w:lang w:val="en-US"/>
        </w:rPr>
        <w:t>replace</w:t>
      </w:r>
      <w:r w:rsidRPr="004C429A">
        <w:rPr>
          <w:rFonts w:ascii="Times New Roman" w:hAnsi="Times New Roman" w:cs="Times New Roman"/>
          <w:sz w:val="24"/>
          <w:szCs w:val="24"/>
        </w:rPr>
        <w:t>:</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&lt;?php</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$s = 'Hello, world!';</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echo strpos($s,','); //5</w:t>
      </w:r>
    </w:p>
    <w:p w:rsidR="00F02A36" w:rsidRPr="004C429A" w:rsidRDefault="00F02A36"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echo str_replace('l','L',$s); //HeLLo, worLd!</w:t>
      </w:r>
    </w:p>
    <w:p w:rsidR="00F02A36" w:rsidRPr="004C429A" w:rsidRDefault="00F02A36"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?&gt;</w:t>
      </w:r>
    </w:p>
    <w:p w:rsidR="00F02A36" w:rsidRPr="004C429A" w:rsidRDefault="00F02A36" w:rsidP="00274AFC">
      <w:pPr>
        <w:spacing w:after="0" w:line="240" w:lineRule="auto"/>
        <w:ind w:firstLine="709"/>
        <w:jc w:val="both"/>
        <w:rPr>
          <w:rFonts w:ascii="Times New Roman" w:hAnsi="Times New Roman" w:cs="Times New Roman"/>
          <w:spacing w:val="-4"/>
          <w:sz w:val="24"/>
          <w:szCs w:val="24"/>
          <w:lang w:val="en-US"/>
        </w:rPr>
      </w:pPr>
      <w:r w:rsidRPr="004C429A">
        <w:rPr>
          <w:rFonts w:ascii="Times New Roman" w:hAnsi="Times New Roman" w:cs="Times New Roman"/>
          <w:sz w:val="24"/>
          <w:szCs w:val="24"/>
        </w:rPr>
        <w:t>Дляпохожихцелейможноприменятьидругиефункции</w:t>
      </w:r>
      <w:r w:rsidRPr="004C429A">
        <w:rPr>
          <w:rFonts w:ascii="Times New Roman" w:hAnsi="Times New Roman" w:cs="Times New Roman"/>
          <w:sz w:val="24"/>
          <w:szCs w:val="24"/>
          <w:lang w:val="en-US"/>
        </w:rPr>
        <w:t>: stripos, strrpos, strripos, strstr, strpbrk, substr, preg_match, str_ireplace, substr_replace, preg_replace, strtr.</w:t>
      </w:r>
    </w:p>
    <w:p w:rsidR="00F02A36" w:rsidRPr="004C429A" w:rsidRDefault="00F02A36"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pacing w:val="-4"/>
          <w:sz w:val="24"/>
          <w:szCs w:val="24"/>
        </w:rPr>
        <w:t>Дляактуальнойв</w:t>
      </w:r>
      <w:r w:rsidRPr="004C429A">
        <w:rPr>
          <w:rFonts w:ascii="Times New Roman" w:hAnsi="Times New Roman" w:cs="Times New Roman"/>
          <w:spacing w:val="-4"/>
          <w:sz w:val="24"/>
          <w:szCs w:val="24"/>
          <w:lang w:val="en-US"/>
        </w:rPr>
        <w:t xml:space="preserve"> PHP </w:t>
      </w:r>
      <w:r w:rsidRPr="004C429A">
        <w:rPr>
          <w:rFonts w:ascii="Times New Roman" w:hAnsi="Times New Roman" w:cs="Times New Roman"/>
          <w:spacing w:val="-4"/>
          <w:sz w:val="24"/>
          <w:szCs w:val="24"/>
        </w:rPr>
        <w:t>задачи</w:t>
      </w:r>
      <w:r w:rsidR="00B20B8A" w:rsidRPr="00B20B8A">
        <w:rPr>
          <w:rFonts w:ascii="Times New Roman" w:hAnsi="Times New Roman" w:cs="Times New Roman"/>
          <w:spacing w:val="-4"/>
          <w:sz w:val="24"/>
          <w:szCs w:val="24"/>
          <w:lang w:val="en-US"/>
        </w:rPr>
        <w:t xml:space="preserve"> </w:t>
      </w:r>
      <w:r w:rsidRPr="004C429A">
        <w:rPr>
          <w:rFonts w:ascii="Times New Roman" w:hAnsi="Times New Roman" w:cs="Times New Roman"/>
          <w:spacing w:val="-4"/>
          <w:sz w:val="24"/>
          <w:szCs w:val="24"/>
        </w:rPr>
        <w:t>обработки</w:t>
      </w:r>
      <w:r w:rsidR="00B20B8A" w:rsidRPr="00B20B8A">
        <w:rPr>
          <w:rFonts w:ascii="Times New Roman" w:hAnsi="Times New Roman" w:cs="Times New Roman"/>
          <w:spacing w:val="-4"/>
          <w:sz w:val="24"/>
          <w:szCs w:val="24"/>
          <w:lang w:val="en-US"/>
        </w:rPr>
        <w:t xml:space="preserve"> </w:t>
      </w:r>
      <w:r w:rsidRPr="004C429A">
        <w:rPr>
          <w:rFonts w:ascii="Times New Roman" w:hAnsi="Times New Roman" w:cs="Times New Roman"/>
          <w:spacing w:val="-4"/>
          <w:sz w:val="24"/>
          <w:szCs w:val="24"/>
        </w:rPr>
        <w:t>специальных</w:t>
      </w:r>
      <w:r w:rsidR="00B20B8A" w:rsidRPr="00B20B8A">
        <w:rPr>
          <w:rFonts w:ascii="Times New Roman" w:hAnsi="Times New Roman" w:cs="Times New Roman"/>
          <w:spacing w:val="-4"/>
          <w:sz w:val="24"/>
          <w:szCs w:val="24"/>
          <w:lang w:val="en-US"/>
        </w:rPr>
        <w:t xml:space="preserve"> </w:t>
      </w:r>
      <w:r w:rsidRPr="004C429A">
        <w:rPr>
          <w:rFonts w:ascii="Times New Roman" w:hAnsi="Times New Roman" w:cs="Times New Roman"/>
          <w:spacing w:val="-4"/>
          <w:sz w:val="24"/>
          <w:szCs w:val="24"/>
        </w:rPr>
        <w:t>символов</w:t>
      </w:r>
      <w:r w:rsidR="00B20B8A" w:rsidRPr="00B20B8A">
        <w:rPr>
          <w:rFonts w:ascii="Times New Roman" w:hAnsi="Times New Roman" w:cs="Times New Roman"/>
          <w:spacing w:val="-4"/>
          <w:sz w:val="24"/>
          <w:szCs w:val="24"/>
          <w:lang w:val="en-US"/>
        </w:rPr>
        <w:t xml:space="preserve"> </w:t>
      </w:r>
      <w:r w:rsidRPr="004C429A">
        <w:rPr>
          <w:rFonts w:ascii="Times New Roman" w:hAnsi="Times New Roman" w:cs="Times New Roman"/>
          <w:spacing w:val="-4"/>
          <w:sz w:val="24"/>
          <w:szCs w:val="24"/>
        </w:rPr>
        <w:t>внутри</w:t>
      </w:r>
      <w:r w:rsidR="00B20B8A" w:rsidRPr="00B20B8A">
        <w:rPr>
          <w:rFonts w:ascii="Times New Roman" w:hAnsi="Times New Roman" w:cs="Times New Roman"/>
          <w:spacing w:val="-4"/>
          <w:sz w:val="24"/>
          <w:szCs w:val="24"/>
          <w:lang w:val="en-US"/>
        </w:rPr>
        <w:t xml:space="preserve"> </w:t>
      </w:r>
      <w:r w:rsidRPr="004C429A">
        <w:rPr>
          <w:rFonts w:ascii="Times New Roman" w:hAnsi="Times New Roman" w:cs="Times New Roman"/>
          <w:spacing w:val="-4"/>
          <w:sz w:val="24"/>
          <w:szCs w:val="24"/>
        </w:rPr>
        <w:t>строк</w:t>
      </w:r>
      <w:r w:rsidR="00B20B8A" w:rsidRPr="00B20B8A">
        <w:rPr>
          <w:rFonts w:ascii="Times New Roman" w:hAnsi="Times New Roman" w:cs="Times New Roman"/>
          <w:spacing w:val="-4"/>
          <w:sz w:val="24"/>
          <w:szCs w:val="24"/>
          <w:lang w:val="en-US"/>
        </w:rPr>
        <w:t xml:space="preserve"> </w:t>
      </w:r>
      <w:r w:rsidRPr="004C429A">
        <w:rPr>
          <w:rFonts w:ascii="Times New Roman" w:hAnsi="Times New Roman" w:cs="Times New Roman"/>
          <w:spacing w:val="-4"/>
          <w:sz w:val="24"/>
          <w:szCs w:val="24"/>
        </w:rPr>
        <w:t>применяются</w:t>
      </w:r>
      <w:r w:rsidR="00B20B8A" w:rsidRPr="00B20B8A">
        <w:rPr>
          <w:rFonts w:ascii="Times New Roman" w:hAnsi="Times New Roman" w:cs="Times New Roman"/>
          <w:spacing w:val="-4"/>
          <w:sz w:val="24"/>
          <w:szCs w:val="24"/>
          <w:lang w:val="en-US"/>
        </w:rPr>
        <w:t xml:space="preserve"> </w:t>
      </w:r>
      <w:r w:rsidRPr="004C429A">
        <w:rPr>
          <w:rFonts w:ascii="Times New Roman" w:hAnsi="Times New Roman" w:cs="Times New Roman"/>
          <w:spacing w:val="-4"/>
          <w:sz w:val="24"/>
          <w:szCs w:val="24"/>
        </w:rPr>
        <w:t>функции</w:t>
      </w:r>
      <w:r w:rsidRPr="004C429A">
        <w:rPr>
          <w:rFonts w:ascii="Times New Roman" w:hAnsi="Times New Roman" w:cs="Times New Roman"/>
          <w:sz w:val="24"/>
          <w:szCs w:val="24"/>
          <w:lang w:val="en-US"/>
        </w:rPr>
        <w:t xml:space="preserve"> htmlspecialchars, htmlentities, nl2br, htmlspecialchars_decode, html_entity_decode, strip_tags, addslashes, stripslashes, quotemeta.</w:t>
      </w:r>
    </w:p>
    <w:p w:rsidR="00F02A36" w:rsidRPr="004C429A" w:rsidRDefault="00F02A3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Выполнить преобразование регистра символов в различных ситуациях помогут стандартные методы strtolower, strtoupper, lcfirst, ucfirst, ucwords.</w:t>
      </w:r>
    </w:p>
    <w:p w:rsidR="00F02A36" w:rsidRPr="004C429A" w:rsidRDefault="00F02A3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lastRenderedPageBreak/>
        <w:t>Для шифрования и дешифрования строк, а также работы с  кодировками пригодятся методы md5, sha1, str_rot13, str_shuffle, convert_uuencode, convert_uudecode, base64_encode, base64_decode, crc32, crypt, bin2hex, pack, unpack, convert_cyr_string.</w:t>
      </w:r>
    </w:p>
    <w:p w:rsidR="00F02A36" w:rsidRPr="004C429A" w:rsidRDefault="00F02A3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Наконец, отдельно отметим основные функции, предназначенные для работы с многобайтными строками. Почти все они имеют в начале имени префикс mb_ и являются аналогами стандартных функций, предназначенных для однобайтовых кодировок:</w:t>
      </w:r>
    </w:p>
    <w:p w:rsidR="00F02A36" w:rsidRPr="004C429A" w:rsidRDefault="00F02A36" w:rsidP="00274AFC">
      <w:pPr>
        <w:numPr>
          <w:ilvl w:val="0"/>
          <w:numId w:val="8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mb_detect_encoding - определение кодировки символов;</w:t>
      </w:r>
    </w:p>
    <w:p w:rsidR="00F02A36" w:rsidRPr="004C429A" w:rsidRDefault="00F02A36" w:rsidP="00274AFC">
      <w:pPr>
        <w:numPr>
          <w:ilvl w:val="0"/>
          <w:numId w:val="8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mb_strcut (или mb_substr) - получение части строки;</w:t>
      </w:r>
    </w:p>
    <w:p w:rsidR="00F02A36" w:rsidRPr="004C429A" w:rsidRDefault="00F02A36" w:rsidP="00274AFC">
      <w:pPr>
        <w:numPr>
          <w:ilvl w:val="0"/>
          <w:numId w:val="8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mb_strstr (или mb_strpos), mb_strrchr - поиск первого и последнего вхождений одной строки Юникода в другую;</w:t>
      </w:r>
    </w:p>
    <w:p w:rsidR="00F02A36" w:rsidRPr="004C429A" w:rsidRDefault="00F02A36" w:rsidP="00274AFC">
      <w:pPr>
        <w:numPr>
          <w:ilvl w:val="0"/>
          <w:numId w:val="8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mb_strlen - получает длину строки;</w:t>
      </w:r>
    </w:p>
    <w:p w:rsidR="00F02A36" w:rsidRPr="004C429A" w:rsidRDefault="00F02A36" w:rsidP="00274AFC">
      <w:pPr>
        <w:numPr>
          <w:ilvl w:val="0"/>
          <w:numId w:val="8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mb_substr_count - возвращает количество вхождений подстроки;</w:t>
      </w:r>
    </w:p>
    <w:p w:rsidR="00F02A36" w:rsidRPr="004C429A" w:rsidRDefault="00F02A36" w:rsidP="00274AFC">
      <w:pPr>
        <w:numPr>
          <w:ilvl w:val="0"/>
          <w:numId w:val="8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mb_split - разделение строк в многобайтных кодировках, используя регулярное выражение;</w:t>
      </w:r>
    </w:p>
    <w:p w:rsidR="00F02A36" w:rsidRPr="004C429A" w:rsidRDefault="00F02A36" w:rsidP="00274AFC">
      <w:pPr>
        <w:numPr>
          <w:ilvl w:val="0"/>
          <w:numId w:val="8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mb_ereg - совпадение с регулярным выражением с поддержкой многобайтовых символов;</w:t>
      </w:r>
    </w:p>
    <w:p w:rsidR="00F02A36" w:rsidRPr="004C429A" w:rsidRDefault="00F02A36" w:rsidP="00274AFC">
      <w:pPr>
        <w:numPr>
          <w:ilvl w:val="0"/>
          <w:numId w:val="8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mb_ereg_replace - осуществляет замену по регулярному выражению с поддержкой многобайтовых символов;</w:t>
      </w:r>
    </w:p>
    <w:p w:rsidR="00F02A36" w:rsidRPr="004C429A" w:rsidRDefault="00F02A36" w:rsidP="00274AFC">
      <w:pPr>
        <w:numPr>
          <w:ilvl w:val="0"/>
          <w:numId w:val="8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mb_ereg_search_pos - возвращает позицию и длину совпавшего с регулярным выражением участка многобайтной строки.</w:t>
      </w:r>
    </w:p>
    <w:p w:rsidR="00F02A36" w:rsidRPr="004C429A" w:rsidRDefault="000B32EC"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i/>
          <w:sz w:val="24"/>
          <w:szCs w:val="24"/>
          <w:lang w:val="kk-KZ"/>
        </w:rPr>
        <w:t>Р</w:t>
      </w:r>
      <w:r w:rsidR="00F02A36" w:rsidRPr="004C429A">
        <w:rPr>
          <w:rFonts w:ascii="Times New Roman" w:hAnsi="Times New Roman" w:cs="Times New Roman"/>
          <w:i/>
          <w:sz w:val="24"/>
          <w:szCs w:val="24"/>
        </w:rPr>
        <w:t>егулярны</w:t>
      </w:r>
      <w:r w:rsidRPr="004C429A">
        <w:rPr>
          <w:rFonts w:ascii="Times New Roman" w:hAnsi="Times New Roman" w:cs="Times New Roman"/>
          <w:i/>
          <w:sz w:val="24"/>
          <w:szCs w:val="24"/>
          <w:lang w:val="kk-KZ"/>
        </w:rPr>
        <w:t>е</w:t>
      </w:r>
      <w:r w:rsidR="00F02A36" w:rsidRPr="004C429A">
        <w:rPr>
          <w:rFonts w:ascii="Times New Roman" w:hAnsi="Times New Roman" w:cs="Times New Roman"/>
          <w:i/>
          <w:sz w:val="24"/>
          <w:szCs w:val="24"/>
        </w:rPr>
        <w:t xml:space="preserve"> выражения</w:t>
      </w:r>
      <w:r w:rsidR="00F02A36" w:rsidRPr="004C429A">
        <w:rPr>
          <w:rFonts w:ascii="Times New Roman" w:hAnsi="Times New Roman" w:cs="Times New Roman"/>
          <w:sz w:val="24"/>
          <w:szCs w:val="24"/>
        </w:rPr>
        <w:t>, значительно облегчаю</w:t>
      </w:r>
      <w:r w:rsidR="004C429A" w:rsidRPr="004C429A">
        <w:rPr>
          <w:rFonts w:ascii="Times New Roman" w:hAnsi="Times New Roman" w:cs="Times New Roman"/>
          <w:sz w:val="24"/>
          <w:szCs w:val="24"/>
          <w:lang w:val="kk-KZ"/>
        </w:rPr>
        <w:t>т</w:t>
      </w:r>
      <w:r w:rsidR="00F02A36" w:rsidRPr="004C429A">
        <w:rPr>
          <w:rFonts w:ascii="Times New Roman" w:hAnsi="Times New Roman" w:cs="Times New Roman"/>
          <w:sz w:val="24"/>
          <w:szCs w:val="24"/>
        </w:rPr>
        <w:t xml:space="preserve"> разбор и форматирование сложных строковых данных.</w:t>
      </w:r>
    </w:p>
    <w:p w:rsidR="00F02A36" w:rsidRPr="004C429A" w:rsidRDefault="00F02A36" w:rsidP="00274AFC">
      <w:pPr>
        <w:pStyle w:val="af8"/>
        <w:spacing w:before="0" w:after="0"/>
        <w:ind w:firstLine="709"/>
        <w:jc w:val="both"/>
        <w:rPr>
          <w:szCs w:val="24"/>
        </w:rPr>
      </w:pPr>
      <w:r w:rsidRPr="004C429A">
        <w:rPr>
          <w:szCs w:val="24"/>
        </w:rPr>
        <w:t>Р</w:t>
      </w:r>
      <w:r w:rsidRPr="004C429A">
        <w:rPr>
          <w:b/>
          <w:bCs/>
          <w:szCs w:val="24"/>
        </w:rPr>
        <w:t>егулярные выражения</w:t>
      </w:r>
      <w:r w:rsidRPr="004C429A">
        <w:rPr>
          <w:szCs w:val="24"/>
        </w:rPr>
        <w:t xml:space="preserve"> (англ. regular expressions, сокращенно regexp, regex) - это шаблоны, которые можно сопоставлять со строками. В отличие от обычного определения вхождения подстроки в строку, которое в PHP можно делать, например, с помощью функции </w:t>
      </w:r>
      <w:r w:rsidRPr="004C429A">
        <w:rPr>
          <w:rStyle w:val="HTML1"/>
          <w:rFonts w:ascii="Times New Roman" w:hAnsi="Times New Roman" w:cs="Times New Roman"/>
          <w:sz w:val="24"/>
          <w:szCs w:val="24"/>
        </w:rPr>
        <w:t>strpos</w:t>
      </w:r>
      <w:r w:rsidRPr="004C429A">
        <w:rPr>
          <w:szCs w:val="24"/>
        </w:rPr>
        <w:t xml:space="preserve">, шаблоны позволяют включать в искомое или заменяемое строковое выражение </w:t>
      </w:r>
      <w:r w:rsidRPr="004C429A">
        <w:rPr>
          <w:i/>
          <w:szCs w:val="24"/>
        </w:rPr>
        <w:t>групповые символы</w:t>
      </w:r>
      <w:r w:rsidRPr="004C429A">
        <w:rPr>
          <w:szCs w:val="24"/>
        </w:rPr>
        <w:t xml:space="preserve"> (англ. wildcards) - именно эта особенность делает их столь широко применимыми.</w:t>
      </w:r>
    </w:p>
    <w:p w:rsidR="00F02A36" w:rsidRPr="004C429A" w:rsidRDefault="00F02A36" w:rsidP="00274AFC">
      <w:pPr>
        <w:pStyle w:val="af8"/>
        <w:spacing w:before="0" w:after="0"/>
        <w:ind w:firstLine="709"/>
        <w:jc w:val="both"/>
        <w:rPr>
          <w:szCs w:val="24"/>
        </w:rPr>
      </w:pPr>
      <w:r w:rsidRPr="004C429A">
        <w:rPr>
          <w:szCs w:val="24"/>
        </w:rPr>
        <w:t xml:space="preserve">Регулярные выражения доступны не только в PHP, но и в большинстве современных языков и пакетов, работающих с текстом - от Perl, Javascript и .NET Framework до Microsoft Office, так что знать их полезно любому грамотному пользователю, не говоря уж о программистах. Однако начинающих регулярные выражения нередко пугают, а официальные руководства достаточно сложны для изучения (например, классическая книга Mastering Regular Expressions автора Jeffrey Friedl). </w:t>
      </w:r>
    </w:p>
    <w:p w:rsidR="00F02A36" w:rsidRPr="004C429A" w:rsidRDefault="00F02A36" w:rsidP="00274AFC">
      <w:pPr>
        <w:pStyle w:val="af8"/>
        <w:spacing w:before="0" w:after="0"/>
        <w:ind w:firstLine="709"/>
        <w:jc w:val="both"/>
        <w:rPr>
          <w:b/>
          <w:bCs/>
          <w:szCs w:val="24"/>
        </w:rPr>
      </w:pPr>
      <w:r w:rsidRPr="004C429A">
        <w:rPr>
          <w:szCs w:val="24"/>
        </w:rPr>
        <w:t xml:space="preserve">В PHP доступно 2 типа регулярных выражений: </w:t>
      </w:r>
    </w:p>
    <w:p w:rsidR="00F02A36" w:rsidRPr="004C429A" w:rsidRDefault="00F02A36" w:rsidP="00274AFC">
      <w:pPr>
        <w:numPr>
          <w:ilvl w:val="0"/>
          <w:numId w:val="96"/>
        </w:numPr>
        <w:spacing w:after="0" w:line="240" w:lineRule="auto"/>
        <w:ind w:left="0" w:firstLine="709"/>
        <w:jc w:val="both"/>
        <w:rPr>
          <w:rFonts w:ascii="Times New Roman" w:hAnsi="Times New Roman" w:cs="Times New Roman"/>
          <w:b/>
          <w:bCs/>
          <w:sz w:val="24"/>
          <w:szCs w:val="24"/>
        </w:rPr>
      </w:pPr>
      <w:r w:rsidRPr="004C429A">
        <w:rPr>
          <w:rFonts w:ascii="Times New Roman" w:hAnsi="Times New Roman" w:cs="Times New Roman"/>
          <w:b/>
          <w:bCs/>
          <w:sz w:val="24"/>
          <w:szCs w:val="24"/>
          <w:lang w:val="en-US"/>
        </w:rPr>
        <w:t>POSIX-</w:t>
      </w:r>
      <w:r w:rsidRPr="004C429A">
        <w:rPr>
          <w:rFonts w:ascii="Times New Roman" w:hAnsi="Times New Roman" w:cs="Times New Roman"/>
          <w:b/>
          <w:bCs/>
          <w:sz w:val="24"/>
          <w:szCs w:val="24"/>
        </w:rPr>
        <w:t>совместимые</w:t>
      </w:r>
      <w:r w:rsidRPr="004C429A">
        <w:rPr>
          <w:rFonts w:ascii="Times New Roman" w:hAnsi="Times New Roman" w:cs="Times New Roman"/>
          <w:sz w:val="24"/>
          <w:szCs w:val="24"/>
          <w:lang w:val="en-US"/>
        </w:rPr>
        <w:t xml:space="preserve"> (</w:t>
      </w:r>
      <w:r w:rsidRPr="004C429A">
        <w:rPr>
          <w:rFonts w:ascii="Times New Roman" w:hAnsi="Times New Roman" w:cs="Times New Roman"/>
          <w:sz w:val="24"/>
          <w:szCs w:val="24"/>
        </w:rPr>
        <w:t>англ</w:t>
      </w:r>
      <w:r w:rsidRPr="004C429A">
        <w:rPr>
          <w:rFonts w:ascii="Times New Roman" w:hAnsi="Times New Roman" w:cs="Times New Roman"/>
          <w:sz w:val="24"/>
          <w:szCs w:val="24"/>
          <w:lang w:val="en-US"/>
        </w:rPr>
        <w:t xml:space="preserve">. POSIX </w:t>
      </w:r>
      <w:r w:rsidRPr="004C429A">
        <w:rPr>
          <w:rFonts w:ascii="Times New Roman" w:hAnsi="Times New Roman" w:cs="Times New Roman"/>
          <w:sz w:val="24"/>
          <w:szCs w:val="24"/>
        </w:rPr>
        <w:t>означает</w:t>
      </w:r>
      <w:r w:rsidRPr="004C429A">
        <w:rPr>
          <w:rFonts w:ascii="Times New Roman" w:hAnsi="Times New Roman" w:cs="Times New Roman"/>
          <w:sz w:val="24"/>
          <w:szCs w:val="24"/>
          <w:lang w:val="en-US"/>
        </w:rPr>
        <w:t xml:space="preserve"> Portable Operating System Interface for Unix). </w:t>
      </w:r>
      <w:r w:rsidRPr="004C429A">
        <w:rPr>
          <w:rFonts w:ascii="Times New Roman" w:hAnsi="Times New Roman" w:cs="Times New Roman"/>
          <w:sz w:val="24"/>
          <w:szCs w:val="24"/>
        </w:rPr>
        <w:t xml:space="preserve">В PHP под Windows они доступны по умолчанию, под Unix их можно установить при настройке конфигурации PHP с помощью ключа - with-regex </w:t>
      </w:r>
    </w:p>
    <w:p w:rsidR="00F02A36" w:rsidRPr="004C429A" w:rsidRDefault="00F02A36" w:rsidP="00274AFC">
      <w:pPr>
        <w:numPr>
          <w:ilvl w:val="0"/>
          <w:numId w:val="96"/>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b/>
          <w:bCs/>
          <w:sz w:val="24"/>
          <w:szCs w:val="24"/>
        </w:rPr>
        <w:t>Perl-совместимые</w:t>
      </w:r>
      <w:r w:rsidRPr="004C429A">
        <w:rPr>
          <w:rFonts w:ascii="Times New Roman" w:hAnsi="Times New Roman" w:cs="Times New Roman"/>
          <w:sz w:val="24"/>
          <w:szCs w:val="24"/>
        </w:rPr>
        <w:t xml:space="preserve"> или </w:t>
      </w:r>
      <w:r w:rsidRPr="004C429A">
        <w:rPr>
          <w:rFonts w:ascii="Times New Roman" w:hAnsi="Times New Roman" w:cs="Times New Roman"/>
          <w:b/>
          <w:bCs/>
          <w:sz w:val="24"/>
          <w:szCs w:val="24"/>
        </w:rPr>
        <w:t>PCRE</w:t>
      </w:r>
      <w:r w:rsidRPr="004C429A">
        <w:rPr>
          <w:rFonts w:ascii="Times New Roman" w:hAnsi="Times New Roman" w:cs="Times New Roman"/>
          <w:sz w:val="24"/>
          <w:szCs w:val="24"/>
        </w:rPr>
        <w:t xml:space="preserve"> (англ. Perl Compatible Regular Expressions). Имеют синтаксические отличия, но считаются более быстрыми и мощными. Под Windows и Unix регулярные выражения PCRE доступны по умолчанию, именно на них будем ориентироваться в дальнейшем.</w:t>
      </w:r>
    </w:p>
    <w:p w:rsidR="00F02A36" w:rsidRPr="004C429A" w:rsidRDefault="00F02A36" w:rsidP="00274AFC">
      <w:pPr>
        <w:pStyle w:val="af8"/>
        <w:spacing w:before="0" w:after="0"/>
        <w:ind w:firstLine="709"/>
        <w:jc w:val="both"/>
        <w:rPr>
          <w:szCs w:val="24"/>
        </w:rPr>
      </w:pPr>
      <w:r w:rsidRPr="004C429A">
        <w:rPr>
          <w:szCs w:val="24"/>
        </w:rPr>
        <w:t xml:space="preserve">Сначала опишем основные </w:t>
      </w:r>
      <w:r w:rsidRPr="004C429A">
        <w:rPr>
          <w:b/>
          <w:bCs/>
          <w:szCs w:val="24"/>
        </w:rPr>
        <w:t>специальные символы</w:t>
      </w:r>
      <w:r w:rsidRPr="004C429A">
        <w:rPr>
          <w:szCs w:val="24"/>
        </w:rPr>
        <w:t xml:space="preserve"> (</w:t>
      </w:r>
      <w:r w:rsidRPr="004C429A">
        <w:rPr>
          <w:b/>
          <w:bCs/>
          <w:szCs w:val="24"/>
        </w:rPr>
        <w:t>символьные классы</w:t>
      </w:r>
      <w:r w:rsidRPr="004C429A">
        <w:rPr>
          <w:szCs w:val="24"/>
        </w:rPr>
        <w:t>) регулярных выражений, приведя примеры по каждому из них:</w:t>
      </w:r>
    </w:p>
    <w:p w:rsidR="00F02A36" w:rsidRPr="004C429A" w:rsidRDefault="00F02A36" w:rsidP="00274AFC">
      <w:pPr>
        <w:numPr>
          <w:ilvl w:val="0"/>
          <w:numId w:val="96"/>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символ </w:t>
      </w:r>
      <w:r w:rsidRPr="004C429A">
        <w:rPr>
          <w:rFonts w:ascii="Times New Roman" w:hAnsi="Times New Roman" w:cs="Times New Roman"/>
          <w:b/>
          <w:sz w:val="24"/>
          <w:szCs w:val="24"/>
        </w:rPr>
        <w:t>^</w:t>
      </w:r>
      <w:r w:rsidRPr="004C429A">
        <w:rPr>
          <w:rFonts w:ascii="Times New Roman" w:hAnsi="Times New Roman" w:cs="Times New Roman"/>
          <w:sz w:val="24"/>
          <w:szCs w:val="24"/>
        </w:rPr>
        <w:t xml:space="preserve"> в регулярном выражении обозначает начало строки. Он ставится перед символом или шаблоном, на который действует: шаблон ^а означает, что строка начинается с символа "а";</w:t>
      </w:r>
    </w:p>
    <w:p w:rsidR="00F02A36" w:rsidRPr="004C429A" w:rsidRDefault="00F02A36" w:rsidP="00274AFC">
      <w:pPr>
        <w:numPr>
          <w:ilvl w:val="0"/>
          <w:numId w:val="96"/>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символ </w:t>
      </w:r>
      <w:r w:rsidRPr="004C429A">
        <w:rPr>
          <w:rStyle w:val="HTML1"/>
          <w:rFonts w:ascii="Times New Roman" w:eastAsia="SimSun" w:hAnsi="Times New Roman" w:cs="Times New Roman"/>
          <w:sz w:val="24"/>
          <w:szCs w:val="24"/>
        </w:rPr>
        <w:t>$</w:t>
      </w:r>
      <w:r w:rsidRPr="004C429A">
        <w:rPr>
          <w:rFonts w:ascii="Times New Roman" w:hAnsi="Times New Roman" w:cs="Times New Roman"/>
          <w:sz w:val="24"/>
          <w:szCs w:val="24"/>
        </w:rPr>
        <w:t xml:space="preserve"> в регулярном выражении обозначает конец строки. Он ставится после символа или шаблона, на который действует. Так, регулярное выражение </w:t>
      </w:r>
      <w:r w:rsidRPr="004C429A">
        <w:rPr>
          <w:rStyle w:val="HTML1"/>
          <w:rFonts w:ascii="Times New Roman" w:eastAsia="SimSun" w:hAnsi="Times New Roman" w:cs="Times New Roman"/>
          <w:sz w:val="24"/>
          <w:szCs w:val="24"/>
        </w:rPr>
        <w:t>а$</w:t>
      </w:r>
      <w:r w:rsidRPr="004C429A">
        <w:rPr>
          <w:rFonts w:ascii="Times New Roman" w:hAnsi="Times New Roman" w:cs="Times New Roman"/>
          <w:sz w:val="24"/>
          <w:szCs w:val="24"/>
        </w:rPr>
        <w:t xml:space="preserve"> означает, что строка заканчивается символом "</w:t>
      </w:r>
      <w:r w:rsidRPr="004C429A">
        <w:rPr>
          <w:rStyle w:val="HTML1"/>
          <w:rFonts w:ascii="Times New Roman" w:eastAsia="SimSun" w:hAnsi="Times New Roman" w:cs="Times New Roman"/>
          <w:sz w:val="24"/>
          <w:szCs w:val="24"/>
        </w:rPr>
        <w:t>а</w:t>
      </w:r>
      <w:r w:rsidRPr="004C429A">
        <w:rPr>
          <w:rFonts w:ascii="Times New Roman" w:hAnsi="Times New Roman" w:cs="Times New Roman"/>
          <w:sz w:val="24"/>
          <w:szCs w:val="24"/>
        </w:rPr>
        <w:t>";</w:t>
      </w:r>
    </w:p>
    <w:p w:rsidR="00F02A36" w:rsidRPr="004C429A" w:rsidRDefault="00F02A36" w:rsidP="00274AFC">
      <w:pPr>
        <w:numPr>
          <w:ilvl w:val="0"/>
          <w:numId w:val="96"/>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lastRenderedPageBreak/>
        <w:t xml:space="preserve">в квадратных скобках </w:t>
      </w:r>
      <w:r w:rsidRPr="004C429A">
        <w:rPr>
          <w:rStyle w:val="HTML1"/>
          <w:rFonts w:ascii="Times New Roman" w:eastAsia="SimSun" w:hAnsi="Times New Roman" w:cs="Times New Roman"/>
          <w:sz w:val="24"/>
          <w:szCs w:val="24"/>
        </w:rPr>
        <w:t xml:space="preserve">[] </w:t>
      </w:r>
      <w:r w:rsidRPr="004C429A">
        <w:rPr>
          <w:rFonts w:ascii="Times New Roman" w:hAnsi="Times New Roman" w:cs="Times New Roman"/>
          <w:sz w:val="24"/>
          <w:szCs w:val="24"/>
        </w:rPr>
        <w:t xml:space="preserve">указываются альтернативные символы, в строке может присутствовать любой из них. Например, выражение </w:t>
      </w:r>
      <w:r w:rsidRPr="004C429A">
        <w:rPr>
          <w:rStyle w:val="HTML1"/>
          <w:rFonts w:ascii="Times New Roman" w:eastAsia="SimSun" w:hAnsi="Times New Roman" w:cs="Times New Roman"/>
          <w:sz w:val="24"/>
          <w:szCs w:val="24"/>
        </w:rPr>
        <w:t>PHP[345]</w:t>
      </w:r>
      <w:r w:rsidRPr="004C429A">
        <w:rPr>
          <w:rFonts w:ascii="Times New Roman" w:hAnsi="Times New Roman" w:cs="Times New Roman"/>
          <w:sz w:val="24"/>
          <w:szCs w:val="24"/>
        </w:rPr>
        <w:t xml:space="preserve"> может означать "</w:t>
      </w:r>
      <w:r w:rsidRPr="004C429A">
        <w:rPr>
          <w:rStyle w:val="HTML1"/>
          <w:rFonts w:ascii="Times New Roman" w:eastAsia="SimSun" w:hAnsi="Times New Roman" w:cs="Times New Roman"/>
          <w:sz w:val="24"/>
          <w:szCs w:val="24"/>
        </w:rPr>
        <w:t>PHP3</w:t>
      </w:r>
      <w:r w:rsidRPr="004C429A">
        <w:rPr>
          <w:rFonts w:ascii="Times New Roman" w:hAnsi="Times New Roman" w:cs="Times New Roman"/>
          <w:sz w:val="24"/>
          <w:szCs w:val="24"/>
        </w:rPr>
        <w:t>", "</w:t>
      </w:r>
      <w:r w:rsidRPr="004C429A">
        <w:rPr>
          <w:rStyle w:val="HTML1"/>
          <w:rFonts w:ascii="Times New Roman" w:eastAsia="SimSun" w:hAnsi="Times New Roman" w:cs="Times New Roman"/>
          <w:sz w:val="24"/>
          <w:szCs w:val="24"/>
        </w:rPr>
        <w:t>PHP4</w:t>
      </w:r>
      <w:r w:rsidRPr="004C429A">
        <w:rPr>
          <w:rFonts w:ascii="Times New Roman" w:hAnsi="Times New Roman" w:cs="Times New Roman"/>
          <w:sz w:val="24"/>
          <w:szCs w:val="24"/>
        </w:rPr>
        <w:t>" или "</w:t>
      </w:r>
      <w:r w:rsidRPr="004C429A">
        <w:rPr>
          <w:rStyle w:val="HTML1"/>
          <w:rFonts w:ascii="Times New Roman" w:eastAsia="SimSun" w:hAnsi="Times New Roman" w:cs="Times New Roman"/>
          <w:sz w:val="24"/>
          <w:szCs w:val="24"/>
        </w:rPr>
        <w:t>PHP5</w:t>
      </w:r>
      <w:r w:rsidRPr="004C429A">
        <w:rPr>
          <w:rFonts w:ascii="Times New Roman" w:hAnsi="Times New Roman" w:cs="Times New Roman"/>
          <w:sz w:val="24"/>
          <w:szCs w:val="24"/>
        </w:rPr>
        <w:t>";</w:t>
      </w:r>
    </w:p>
    <w:p w:rsidR="00F02A36" w:rsidRPr="004C429A" w:rsidRDefault="00F02A36" w:rsidP="00274AFC">
      <w:pPr>
        <w:numPr>
          <w:ilvl w:val="0"/>
          <w:numId w:val="96"/>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символ </w:t>
      </w:r>
      <w:r w:rsidRPr="004C429A">
        <w:rPr>
          <w:rStyle w:val="HTML1"/>
          <w:rFonts w:ascii="Times New Roman" w:eastAsia="SimSun" w:hAnsi="Times New Roman" w:cs="Times New Roman"/>
          <w:sz w:val="24"/>
          <w:szCs w:val="24"/>
        </w:rPr>
        <w:t>- (дефис)</w:t>
      </w:r>
      <w:r w:rsidRPr="004C429A">
        <w:rPr>
          <w:rFonts w:ascii="Times New Roman" w:hAnsi="Times New Roman" w:cs="Times New Roman"/>
          <w:sz w:val="24"/>
          <w:szCs w:val="24"/>
        </w:rPr>
        <w:t xml:space="preserve"> внутри квадратных скобок разделяет первый и последний символы последовательности, в строке может присутствовать любой символ от первого до последнего включительно. Разумеется, "последовательности символов" имеют смысл лишь относительно текущей кодировки. Например, в UTF-8 (Юникоде) и Windows-1251 (стандартная русифицированная Windows) русские буквы (кроме "ё") гарантированно имеют идущие подряд коды, в кодировках DOS и КОИ-8R это не так. В Юникоде или русскоязычной кодировке </w:t>
      </w:r>
      <w:r w:rsidRPr="004C429A">
        <w:rPr>
          <w:rFonts w:ascii="Times New Roman" w:hAnsi="Times New Roman" w:cs="Times New Roman"/>
          <w:sz w:val="24"/>
          <w:szCs w:val="24"/>
          <w:lang w:val="en-US"/>
        </w:rPr>
        <w:t>Windows</w:t>
      </w:r>
      <w:r w:rsidRPr="004C429A">
        <w:rPr>
          <w:rFonts w:ascii="Times New Roman" w:hAnsi="Times New Roman" w:cs="Times New Roman"/>
          <w:sz w:val="24"/>
          <w:szCs w:val="24"/>
        </w:rPr>
        <w:t xml:space="preserve"> строка регулярного выражения </w:t>
      </w:r>
      <w:r w:rsidRPr="004C429A">
        <w:rPr>
          <w:rStyle w:val="HTML1"/>
          <w:rFonts w:ascii="Times New Roman" w:eastAsia="SimSun" w:hAnsi="Times New Roman" w:cs="Times New Roman"/>
          <w:sz w:val="24"/>
          <w:szCs w:val="24"/>
        </w:rPr>
        <w:t>PHP[3-5]</w:t>
      </w:r>
      <w:r w:rsidRPr="004C429A">
        <w:rPr>
          <w:rFonts w:ascii="Times New Roman" w:hAnsi="Times New Roman" w:cs="Times New Roman"/>
          <w:sz w:val="24"/>
          <w:szCs w:val="24"/>
        </w:rPr>
        <w:t xml:space="preserve"> может означать "</w:t>
      </w:r>
      <w:r w:rsidRPr="004C429A">
        <w:rPr>
          <w:rStyle w:val="HTML1"/>
          <w:rFonts w:ascii="Times New Roman" w:eastAsia="SimSun" w:hAnsi="Times New Roman" w:cs="Times New Roman"/>
          <w:sz w:val="24"/>
          <w:szCs w:val="24"/>
        </w:rPr>
        <w:t>PHP3</w:t>
      </w:r>
      <w:r w:rsidRPr="004C429A">
        <w:rPr>
          <w:rFonts w:ascii="Times New Roman" w:hAnsi="Times New Roman" w:cs="Times New Roman"/>
          <w:sz w:val="24"/>
          <w:szCs w:val="24"/>
        </w:rPr>
        <w:t>", "</w:t>
      </w:r>
      <w:r w:rsidRPr="004C429A">
        <w:rPr>
          <w:rStyle w:val="HTML1"/>
          <w:rFonts w:ascii="Times New Roman" w:eastAsia="SimSun" w:hAnsi="Times New Roman" w:cs="Times New Roman"/>
          <w:sz w:val="24"/>
          <w:szCs w:val="24"/>
        </w:rPr>
        <w:t>PHP4</w:t>
      </w:r>
      <w:r w:rsidRPr="004C429A">
        <w:rPr>
          <w:rFonts w:ascii="Times New Roman" w:hAnsi="Times New Roman" w:cs="Times New Roman"/>
          <w:sz w:val="24"/>
          <w:szCs w:val="24"/>
        </w:rPr>
        <w:t>" или "</w:t>
      </w:r>
      <w:r w:rsidRPr="004C429A">
        <w:rPr>
          <w:rStyle w:val="HTML1"/>
          <w:rFonts w:ascii="Times New Roman" w:eastAsia="SimSun" w:hAnsi="Times New Roman" w:cs="Times New Roman"/>
          <w:sz w:val="24"/>
          <w:szCs w:val="24"/>
        </w:rPr>
        <w:t>PHP5</w:t>
      </w:r>
      <w:r w:rsidRPr="004C429A">
        <w:rPr>
          <w:rFonts w:ascii="Times New Roman" w:hAnsi="Times New Roman" w:cs="Times New Roman"/>
          <w:sz w:val="24"/>
          <w:szCs w:val="24"/>
        </w:rPr>
        <w:t>";</w:t>
      </w:r>
    </w:p>
    <w:p w:rsidR="00F02A36" w:rsidRPr="004C429A" w:rsidRDefault="00F02A36" w:rsidP="00274AFC">
      <w:pPr>
        <w:numPr>
          <w:ilvl w:val="0"/>
          <w:numId w:val="96"/>
        </w:numPr>
        <w:spacing w:after="0" w:line="240" w:lineRule="auto"/>
        <w:ind w:left="0" w:firstLine="709"/>
        <w:jc w:val="both"/>
        <w:rPr>
          <w:rStyle w:val="HTML1"/>
          <w:rFonts w:ascii="Times New Roman" w:eastAsia="SimSun" w:hAnsi="Times New Roman" w:cs="Times New Roman"/>
          <w:sz w:val="24"/>
          <w:szCs w:val="24"/>
        </w:rPr>
      </w:pPr>
      <w:r w:rsidRPr="004C429A">
        <w:rPr>
          <w:rFonts w:ascii="Times New Roman" w:hAnsi="Times New Roman" w:cs="Times New Roman"/>
          <w:sz w:val="24"/>
          <w:szCs w:val="24"/>
        </w:rPr>
        <w:t xml:space="preserve">символ </w:t>
      </w:r>
      <w:r w:rsidRPr="004C429A">
        <w:rPr>
          <w:rStyle w:val="HTML1"/>
          <w:rFonts w:ascii="Times New Roman" w:eastAsia="SimSun" w:hAnsi="Times New Roman" w:cs="Times New Roman"/>
          <w:sz w:val="24"/>
          <w:szCs w:val="24"/>
        </w:rPr>
        <w:t>^</w:t>
      </w:r>
      <w:r w:rsidRPr="004C429A">
        <w:rPr>
          <w:rFonts w:ascii="Times New Roman" w:hAnsi="Times New Roman" w:cs="Times New Roman"/>
          <w:sz w:val="24"/>
          <w:szCs w:val="24"/>
        </w:rPr>
        <w:t xml:space="preserve"> внутри квадратных скобок означает, что в строке допустимы любые символы, кроме указанных этим знаком. Обратите внимание, что вне квадратных скобок этот символ имеет другое значение (начало строки). Например, выражение </w:t>
      </w:r>
      <w:r w:rsidRPr="004C429A">
        <w:rPr>
          <w:rStyle w:val="HTML1"/>
          <w:rFonts w:ascii="Times New Roman" w:eastAsia="SimSun" w:hAnsi="Times New Roman" w:cs="Times New Roman"/>
          <w:sz w:val="24"/>
          <w:szCs w:val="24"/>
        </w:rPr>
        <w:t>[^A-C]</w:t>
      </w:r>
      <w:r w:rsidRPr="004C429A">
        <w:rPr>
          <w:rFonts w:ascii="Times New Roman" w:hAnsi="Times New Roman" w:cs="Times New Roman"/>
          <w:sz w:val="24"/>
          <w:szCs w:val="24"/>
        </w:rPr>
        <w:t xml:space="preserve"> означает любую цифру, или букву от "</w:t>
      </w:r>
      <w:r w:rsidRPr="004C429A">
        <w:rPr>
          <w:rStyle w:val="HTML1"/>
          <w:rFonts w:ascii="Times New Roman" w:eastAsia="SimSun" w:hAnsi="Times New Roman" w:cs="Times New Roman"/>
          <w:sz w:val="24"/>
          <w:szCs w:val="24"/>
        </w:rPr>
        <w:t>D</w:t>
      </w:r>
      <w:r w:rsidRPr="004C429A">
        <w:rPr>
          <w:rFonts w:ascii="Times New Roman" w:hAnsi="Times New Roman" w:cs="Times New Roman"/>
          <w:sz w:val="24"/>
          <w:szCs w:val="24"/>
        </w:rPr>
        <w:t xml:space="preserve">" и далее по алфавиту; </w:t>
      </w:r>
    </w:p>
    <w:p w:rsidR="00F02A36" w:rsidRPr="004C429A" w:rsidRDefault="00F02A36" w:rsidP="00274AFC">
      <w:pPr>
        <w:numPr>
          <w:ilvl w:val="0"/>
          <w:numId w:val="96"/>
        </w:numPr>
        <w:spacing w:after="0" w:line="240" w:lineRule="auto"/>
        <w:ind w:left="0" w:firstLine="709"/>
        <w:jc w:val="both"/>
        <w:rPr>
          <w:rFonts w:ascii="Times New Roman" w:hAnsi="Times New Roman" w:cs="Times New Roman"/>
          <w:sz w:val="24"/>
          <w:szCs w:val="24"/>
        </w:rPr>
      </w:pPr>
      <w:r w:rsidRPr="004C429A">
        <w:rPr>
          <w:rStyle w:val="HTML1"/>
          <w:rFonts w:ascii="Times New Roman" w:eastAsia="SimSun" w:hAnsi="Times New Roman" w:cs="Times New Roman"/>
          <w:sz w:val="24"/>
          <w:szCs w:val="24"/>
        </w:rPr>
        <w:t>символ |</w:t>
      </w:r>
      <w:r w:rsidRPr="004C429A">
        <w:rPr>
          <w:rFonts w:ascii="Times New Roman" w:hAnsi="Times New Roman" w:cs="Times New Roman"/>
          <w:sz w:val="24"/>
          <w:szCs w:val="24"/>
        </w:rPr>
        <w:t xml:space="preserve"> (вертикальная черта) используется как разделитель для нескольких альтернативных шаблонов. Например, </w:t>
      </w:r>
      <w:r w:rsidRPr="004C429A">
        <w:rPr>
          <w:rStyle w:val="HTML1"/>
          <w:rFonts w:ascii="Times New Roman" w:eastAsia="SimSun" w:hAnsi="Times New Roman" w:cs="Times New Roman"/>
          <w:sz w:val="24"/>
          <w:szCs w:val="24"/>
        </w:rPr>
        <w:t>PHP4|PHP5</w:t>
      </w:r>
      <w:r w:rsidRPr="004C429A">
        <w:rPr>
          <w:rFonts w:ascii="Times New Roman" w:hAnsi="Times New Roman" w:cs="Times New Roman"/>
          <w:sz w:val="24"/>
          <w:szCs w:val="24"/>
        </w:rPr>
        <w:t xml:space="preserve"> означает "</w:t>
      </w:r>
      <w:r w:rsidRPr="004C429A">
        <w:rPr>
          <w:rStyle w:val="HTML1"/>
          <w:rFonts w:ascii="Times New Roman" w:eastAsia="SimSun" w:hAnsi="Times New Roman" w:cs="Times New Roman"/>
          <w:sz w:val="24"/>
          <w:szCs w:val="24"/>
        </w:rPr>
        <w:t>PHP4</w:t>
      </w:r>
      <w:r w:rsidRPr="004C429A">
        <w:rPr>
          <w:rFonts w:ascii="Times New Roman" w:hAnsi="Times New Roman" w:cs="Times New Roman"/>
          <w:sz w:val="24"/>
          <w:szCs w:val="24"/>
        </w:rPr>
        <w:t>" или "</w:t>
      </w:r>
      <w:r w:rsidRPr="004C429A">
        <w:rPr>
          <w:rStyle w:val="HTML1"/>
          <w:rFonts w:ascii="Times New Roman" w:eastAsia="SimSun" w:hAnsi="Times New Roman" w:cs="Times New Roman"/>
          <w:sz w:val="24"/>
          <w:szCs w:val="24"/>
        </w:rPr>
        <w:t>PHP5</w:t>
      </w:r>
      <w:r w:rsidRPr="004C429A">
        <w:rPr>
          <w:rFonts w:ascii="Times New Roman" w:hAnsi="Times New Roman" w:cs="Times New Roman"/>
          <w:sz w:val="24"/>
          <w:szCs w:val="24"/>
        </w:rPr>
        <w:t>";</w:t>
      </w:r>
    </w:p>
    <w:p w:rsidR="00F02A36" w:rsidRPr="004C429A" w:rsidRDefault="00F02A36" w:rsidP="00274AFC">
      <w:pPr>
        <w:numPr>
          <w:ilvl w:val="0"/>
          <w:numId w:val="96"/>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круглые скобки </w:t>
      </w:r>
      <w:r w:rsidRPr="004C429A">
        <w:rPr>
          <w:rStyle w:val="HTML1"/>
          <w:rFonts w:ascii="Times New Roman" w:eastAsia="SimSun" w:hAnsi="Times New Roman" w:cs="Times New Roman"/>
          <w:sz w:val="24"/>
          <w:szCs w:val="24"/>
        </w:rPr>
        <w:t>()</w:t>
      </w:r>
      <w:r w:rsidRPr="004C429A">
        <w:rPr>
          <w:rFonts w:ascii="Times New Roman" w:hAnsi="Times New Roman" w:cs="Times New Roman"/>
          <w:sz w:val="24"/>
          <w:szCs w:val="24"/>
        </w:rPr>
        <w:t xml:space="preserve"> определяют </w:t>
      </w:r>
      <w:r w:rsidRPr="004C429A">
        <w:rPr>
          <w:rFonts w:ascii="Times New Roman" w:hAnsi="Times New Roman" w:cs="Times New Roman"/>
          <w:i/>
          <w:sz w:val="24"/>
          <w:szCs w:val="24"/>
        </w:rPr>
        <w:t>подшаблон</w:t>
      </w:r>
      <w:r w:rsidRPr="004C429A">
        <w:rPr>
          <w:rFonts w:ascii="Times New Roman" w:hAnsi="Times New Roman" w:cs="Times New Roman"/>
          <w:sz w:val="24"/>
          <w:szCs w:val="24"/>
        </w:rPr>
        <w:t xml:space="preserve">, независимую составную часть основного шаблона. Полезно отдельные "части" формата разбираемой строки определять как отдельные подшаблоны. В простейшем случае </w:t>
      </w:r>
      <w:r w:rsidRPr="004C429A">
        <w:rPr>
          <w:rStyle w:val="HTML1"/>
          <w:rFonts w:ascii="Times New Roman" w:eastAsia="SimSun" w:hAnsi="Times New Roman" w:cs="Times New Roman"/>
          <w:sz w:val="24"/>
          <w:szCs w:val="24"/>
        </w:rPr>
        <w:t>(а)(б)</w:t>
      </w:r>
      <w:r w:rsidRPr="004C429A">
        <w:rPr>
          <w:rFonts w:ascii="Times New Roman" w:hAnsi="Times New Roman" w:cs="Times New Roman"/>
          <w:sz w:val="24"/>
          <w:szCs w:val="24"/>
        </w:rPr>
        <w:t xml:space="preserve"> означает "</w:t>
      </w:r>
      <w:r w:rsidRPr="004C429A">
        <w:rPr>
          <w:rStyle w:val="HTML1"/>
          <w:rFonts w:ascii="Times New Roman" w:eastAsia="SimSun" w:hAnsi="Times New Roman" w:cs="Times New Roman"/>
          <w:sz w:val="24"/>
          <w:szCs w:val="24"/>
        </w:rPr>
        <w:t>аб</w:t>
      </w:r>
      <w:r w:rsidRPr="004C429A">
        <w:rPr>
          <w:rFonts w:ascii="Times New Roman" w:hAnsi="Times New Roman" w:cs="Times New Roman"/>
          <w:sz w:val="24"/>
          <w:szCs w:val="24"/>
        </w:rPr>
        <w:t xml:space="preserve">", но как 2 подшаблона, </w:t>
      </w:r>
      <w:r w:rsidRPr="004C429A">
        <w:rPr>
          <w:rStyle w:val="HTML1"/>
          <w:rFonts w:ascii="Times New Roman" w:eastAsia="SimSun" w:hAnsi="Times New Roman" w:cs="Times New Roman"/>
          <w:sz w:val="24"/>
          <w:szCs w:val="24"/>
        </w:rPr>
        <w:t>а</w:t>
      </w:r>
      <w:r w:rsidRPr="004C429A">
        <w:rPr>
          <w:rFonts w:ascii="Times New Roman" w:hAnsi="Times New Roman" w:cs="Times New Roman"/>
          <w:sz w:val="24"/>
          <w:szCs w:val="24"/>
        </w:rPr>
        <w:t xml:space="preserve"> и </w:t>
      </w:r>
      <w:r w:rsidRPr="004C429A">
        <w:rPr>
          <w:rStyle w:val="HTML1"/>
          <w:rFonts w:ascii="Times New Roman" w:eastAsia="SimSun" w:hAnsi="Times New Roman" w:cs="Times New Roman"/>
          <w:sz w:val="24"/>
          <w:szCs w:val="24"/>
        </w:rPr>
        <w:t>б</w:t>
      </w:r>
      <w:r w:rsidRPr="004C429A">
        <w:rPr>
          <w:rFonts w:ascii="Times New Roman" w:hAnsi="Times New Roman" w:cs="Times New Roman"/>
          <w:sz w:val="24"/>
          <w:szCs w:val="24"/>
        </w:rPr>
        <w:t>;</w:t>
      </w:r>
    </w:p>
    <w:p w:rsidR="00F02A36" w:rsidRPr="004C429A" w:rsidRDefault="00F02A36" w:rsidP="00274AFC">
      <w:pPr>
        <w:numPr>
          <w:ilvl w:val="0"/>
          <w:numId w:val="96"/>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символ </w:t>
      </w:r>
      <w:r w:rsidRPr="004C429A">
        <w:rPr>
          <w:rStyle w:val="HTML1"/>
          <w:rFonts w:ascii="Times New Roman" w:eastAsia="SimSun" w:hAnsi="Times New Roman" w:cs="Times New Roman"/>
          <w:sz w:val="24"/>
          <w:szCs w:val="24"/>
        </w:rPr>
        <w:t>.</w:t>
      </w:r>
      <w:r w:rsidRPr="004C429A">
        <w:rPr>
          <w:rFonts w:ascii="Times New Roman" w:hAnsi="Times New Roman" w:cs="Times New Roman"/>
          <w:sz w:val="24"/>
          <w:szCs w:val="24"/>
        </w:rPr>
        <w:t xml:space="preserve"> (точка) обозначает любой символ. Так, под выражение </w:t>
      </w:r>
      <w:r w:rsidRPr="004C429A">
        <w:rPr>
          <w:rStyle w:val="HTML1"/>
          <w:rFonts w:ascii="Times New Roman" w:eastAsia="SimSun" w:hAnsi="Times New Roman" w:cs="Times New Roman"/>
          <w:sz w:val="24"/>
          <w:szCs w:val="24"/>
        </w:rPr>
        <w:t>PHP.</w:t>
      </w:r>
      <w:r w:rsidRPr="004C429A">
        <w:rPr>
          <w:rFonts w:ascii="Times New Roman" w:hAnsi="Times New Roman" w:cs="Times New Roman"/>
          <w:sz w:val="24"/>
          <w:szCs w:val="24"/>
        </w:rPr>
        <w:t xml:space="preserve"> подходят строки "</w:t>
      </w:r>
      <w:r w:rsidRPr="004C429A">
        <w:rPr>
          <w:rStyle w:val="HTML1"/>
          <w:rFonts w:ascii="Times New Roman" w:eastAsia="SimSun" w:hAnsi="Times New Roman" w:cs="Times New Roman"/>
          <w:sz w:val="24"/>
          <w:szCs w:val="24"/>
        </w:rPr>
        <w:t>PHP3</w:t>
      </w:r>
      <w:r w:rsidRPr="004C429A">
        <w:rPr>
          <w:rFonts w:ascii="Times New Roman" w:hAnsi="Times New Roman" w:cs="Times New Roman"/>
          <w:sz w:val="24"/>
          <w:szCs w:val="24"/>
        </w:rPr>
        <w:t>", "</w:t>
      </w:r>
      <w:r w:rsidRPr="004C429A">
        <w:rPr>
          <w:rStyle w:val="HTML1"/>
          <w:rFonts w:ascii="Times New Roman" w:eastAsia="SimSun" w:hAnsi="Times New Roman" w:cs="Times New Roman"/>
          <w:sz w:val="24"/>
          <w:szCs w:val="24"/>
        </w:rPr>
        <w:t>PHP4</w:t>
      </w:r>
      <w:r w:rsidRPr="004C429A">
        <w:rPr>
          <w:rFonts w:ascii="Times New Roman" w:hAnsi="Times New Roman" w:cs="Times New Roman"/>
          <w:sz w:val="24"/>
          <w:szCs w:val="24"/>
        </w:rPr>
        <w:t>", "</w:t>
      </w:r>
      <w:r w:rsidRPr="004C429A">
        <w:rPr>
          <w:rStyle w:val="HTML1"/>
          <w:rFonts w:ascii="Times New Roman" w:eastAsia="SimSun" w:hAnsi="Times New Roman" w:cs="Times New Roman"/>
          <w:sz w:val="24"/>
          <w:szCs w:val="24"/>
        </w:rPr>
        <w:t>PHP5</w:t>
      </w:r>
      <w:r w:rsidRPr="004C429A">
        <w:rPr>
          <w:rFonts w:ascii="Times New Roman" w:hAnsi="Times New Roman" w:cs="Times New Roman"/>
          <w:sz w:val="24"/>
          <w:szCs w:val="24"/>
        </w:rPr>
        <w:t>" или "</w:t>
      </w:r>
      <w:r w:rsidRPr="004C429A">
        <w:rPr>
          <w:rStyle w:val="HTML1"/>
          <w:rFonts w:ascii="Times New Roman" w:eastAsia="SimSun" w:hAnsi="Times New Roman" w:cs="Times New Roman"/>
          <w:sz w:val="24"/>
          <w:szCs w:val="24"/>
        </w:rPr>
        <w:t>PHPA</w:t>
      </w:r>
      <w:r w:rsidRPr="004C429A">
        <w:rPr>
          <w:rFonts w:ascii="Times New Roman" w:hAnsi="Times New Roman" w:cs="Times New Roman"/>
          <w:sz w:val="24"/>
          <w:szCs w:val="24"/>
        </w:rPr>
        <w:t>" и т.д.;</w:t>
      </w:r>
    </w:p>
    <w:p w:rsidR="00F02A36" w:rsidRPr="004C429A" w:rsidRDefault="00F02A36" w:rsidP="00274AFC">
      <w:pPr>
        <w:numPr>
          <w:ilvl w:val="0"/>
          <w:numId w:val="96"/>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символ </w:t>
      </w:r>
      <w:r w:rsidRPr="004C429A">
        <w:rPr>
          <w:rStyle w:val="HTML1"/>
          <w:rFonts w:ascii="Times New Roman" w:eastAsia="SimSun" w:hAnsi="Times New Roman" w:cs="Times New Roman"/>
          <w:sz w:val="24"/>
          <w:szCs w:val="24"/>
        </w:rPr>
        <w:t>\</w:t>
      </w:r>
      <w:r w:rsidRPr="004C429A">
        <w:rPr>
          <w:rFonts w:ascii="Times New Roman" w:hAnsi="Times New Roman" w:cs="Times New Roman"/>
          <w:sz w:val="24"/>
          <w:szCs w:val="24"/>
        </w:rPr>
        <w:t xml:space="preserve"> (обратный слэш). Следующий после "</w:t>
      </w:r>
      <w:r w:rsidRPr="004C429A">
        <w:rPr>
          <w:rStyle w:val="HTML1"/>
          <w:rFonts w:ascii="Times New Roman" w:eastAsia="SimSun" w:hAnsi="Times New Roman" w:cs="Times New Roman"/>
          <w:sz w:val="24"/>
          <w:szCs w:val="24"/>
        </w:rPr>
        <w:t>\</w:t>
      </w:r>
      <w:r w:rsidRPr="004C429A">
        <w:rPr>
          <w:rFonts w:ascii="Times New Roman" w:hAnsi="Times New Roman" w:cs="Times New Roman"/>
          <w:sz w:val="24"/>
          <w:szCs w:val="24"/>
        </w:rPr>
        <w:t>" символ не считается специальным, иногда говорят, что "</w:t>
      </w:r>
      <w:r w:rsidRPr="004C429A">
        <w:rPr>
          <w:rStyle w:val="HTML1"/>
          <w:rFonts w:ascii="Times New Roman" w:eastAsia="SimSun" w:hAnsi="Times New Roman" w:cs="Times New Roman"/>
          <w:sz w:val="24"/>
          <w:szCs w:val="24"/>
        </w:rPr>
        <w:t>\</w:t>
      </w:r>
      <w:r w:rsidRPr="004C429A">
        <w:rPr>
          <w:rFonts w:ascii="Times New Roman" w:hAnsi="Times New Roman" w:cs="Times New Roman"/>
          <w:sz w:val="24"/>
          <w:szCs w:val="24"/>
        </w:rPr>
        <w:t xml:space="preserve">" </w:t>
      </w:r>
      <w:r w:rsidRPr="004C429A">
        <w:rPr>
          <w:rFonts w:ascii="Times New Roman" w:hAnsi="Times New Roman" w:cs="Times New Roman"/>
          <w:bCs/>
          <w:i/>
          <w:sz w:val="24"/>
          <w:szCs w:val="24"/>
        </w:rPr>
        <w:t>экранирует</w:t>
      </w:r>
      <w:r w:rsidRPr="004C429A">
        <w:rPr>
          <w:rFonts w:ascii="Times New Roman" w:hAnsi="Times New Roman" w:cs="Times New Roman"/>
          <w:sz w:val="24"/>
          <w:szCs w:val="24"/>
        </w:rPr>
        <w:t xml:space="preserve"> идущий за ним символ. Такое же поведение обратного слэша в строках характерно и для </w:t>
      </w:r>
      <w:r w:rsidRPr="004C429A">
        <w:rPr>
          <w:rFonts w:ascii="Times New Roman" w:hAnsi="Times New Roman" w:cs="Times New Roman"/>
          <w:sz w:val="24"/>
          <w:szCs w:val="24"/>
          <w:lang w:val="en-US"/>
        </w:rPr>
        <w:t>C</w:t>
      </w:r>
      <w:r w:rsidRPr="004C429A">
        <w:rPr>
          <w:rFonts w:ascii="Times New Roman" w:hAnsi="Times New Roman" w:cs="Times New Roman"/>
          <w:sz w:val="24"/>
          <w:szCs w:val="24"/>
        </w:rPr>
        <w:t xml:space="preserve">++. Например, выражение </w:t>
      </w:r>
      <w:r w:rsidRPr="004C429A">
        <w:rPr>
          <w:rStyle w:val="HTML1"/>
          <w:rFonts w:ascii="Times New Roman" w:eastAsia="SimSun" w:hAnsi="Times New Roman" w:cs="Times New Roman"/>
          <w:sz w:val="24"/>
          <w:szCs w:val="24"/>
        </w:rPr>
        <w:t>\.</w:t>
      </w:r>
      <w:r w:rsidRPr="004C429A">
        <w:rPr>
          <w:rFonts w:ascii="Times New Roman" w:hAnsi="Times New Roman" w:cs="Times New Roman"/>
          <w:sz w:val="24"/>
          <w:szCs w:val="24"/>
        </w:rPr>
        <w:t xml:space="preserve"> означает символ точки, но не любой символ, а выражение </w:t>
      </w:r>
      <w:r w:rsidRPr="004C429A">
        <w:rPr>
          <w:rStyle w:val="HTML1"/>
          <w:rFonts w:ascii="Times New Roman" w:eastAsia="SimSun" w:hAnsi="Times New Roman" w:cs="Times New Roman"/>
          <w:sz w:val="24"/>
          <w:szCs w:val="24"/>
        </w:rPr>
        <w:t>\\</w:t>
      </w:r>
      <w:r w:rsidRPr="004C429A">
        <w:rPr>
          <w:rFonts w:ascii="Times New Roman" w:hAnsi="Times New Roman" w:cs="Times New Roman"/>
          <w:sz w:val="24"/>
          <w:szCs w:val="24"/>
        </w:rPr>
        <w:t xml:space="preserve"> означает символ "</w:t>
      </w:r>
      <w:r w:rsidRPr="004C429A">
        <w:rPr>
          <w:rStyle w:val="HTML1"/>
          <w:rFonts w:ascii="Times New Roman" w:eastAsia="SimSun" w:hAnsi="Times New Roman" w:cs="Times New Roman"/>
          <w:sz w:val="24"/>
          <w:szCs w:val="24"/>
        </w:rPr>
        <w:t>\</w:t>
      </w:r>
      <w:r w:rsidRPr="004C429A">
        <w:rPr>
          <w:rFonts w:ascii="Times New Roman" w:hAnsi="Times New Roman" w:cs="Times New Roman"/>
          <w:sz w:val="24"/>
          <w:szCs w:val="24"/>
        </w:rPr>
        <w:t>", но не управляющий символ;</w:t>
      </w:r>
    </w:p>
    <w:p w:rsidR="00F02A36" w:rsidRPr="004C429A" w:rsidRDefault="00F02A36" w:rsidP="00274AFC">
      <w:pPr>
        <w:pStyle w:val="af8"/>
        <w:spacing w:before="0" w:after="0"/>
        <w:ind w:firstLine="709"/>
        <w:jc w:val="both"/>
        <w:rPr>
          <w:szCs w:val="24"/>
        </w:rPr>
      </w:pPr>
      <w:r w:rsidRPr="004C429A">
        <w:rPr>
          <w:szCs w:val="24"/>
        </w:rPr>
        <w:t>Перечислим еще несколько полезных специальных символов, которые есть в PCRE-совместимых регулярных выраже</w:t>
      </w:r>
      <w:r w:rsidRPr="004C429A">
        <w:rPr>
          <w:szCs w:val="24"/>
        </w:rPr>
        <w:softHyphen/>
        <w:t xml:space="preserve">ниях: </w:t>
      </w:r>
    </w:p>
    <w:p w:rsidR="00F02A36" w:rsidRPr="004C429A" w:rsidRDefault="00F02A36" w:rsidP="00274AFC">
      <w:pPr>
        <w:numPr>
          <w:ilvl w:val="0"/>
          <w:numId w:val="96"/>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\s - пробел или табуляция (от англ. "space");</w:t>
      </w:r>
    </w:p>
    <w:p w:rsidR="00F02A36" w:rsidRPr="004C429A" w:rsidRDefault="00F02A36" w:rsidP="00274AFC">
      <w:pPr>
        <w:numPr>
          <w:ilvl w:val="0"/>
          <w:numId w:val="96"/>
        </w:numPr>
        <w:spacing w:after="0" w:line="240" w:lineRule="auto"/>
        <w:ind w:left="0" w:firstLine="709"/>
        <w:jc w:val="both"/>
        <w:rPr>
          <w:rStyle w:val="HTML1"/>
          <w:rFonts w:ascii="Times New Roman" w:eastAsia="SimSun" w:hAnsi="Times New Roman" w:cs="Times New Roman"/>
          <w:sz w:val="24"/>
          <w:szCs w:val="24"/>
        </w:rPr>
      </w:pPr>
      <w:r w:rsidRPr="004C429A">
        <w:rPr>
          <w:rFonts w:ascii="Times New Roman" w:hAnsi="Times New Roman" w:cs="Times New Roman"/>
          <w:sz w:val="24"/>
          <w:szCs w:val="24"/>
        </w:rPr>
        <w:t xml:space="preserve">\S - видимые символы, можно считать, что это все, что не совпадает с </w:t>
      </w:r>
      <w:r w:rsidRPr="004C429A">
        <w:rPr>
          <w:rStyle w:val="HTML1"/>
          <w:rFonts w:ascii="Times New Roman" w:eastAsia="SimSun" w:hAnsi="Times New Roman" w:cs="Times New Roman"/>
          <w:sz w:val="24"/>
          <w:szCs w:val="24"/>
        </w:rPr>
        <w:t>\s</w:t>
      </w:r>
      <w:r w:rsidRPr="004C429A">
        <w:rPr>
          <w:rFonts w:ascii="Times New Roman" w:hAnsi="Times New Roman" w:cs="Times New Roman"/>
          <w:sz w:val="24"/>
          <w:szCs w:val="24"/>
        </w:rPr>
        <w:t xml:space="preserve">; </w:t>
      </w:r>
    </w:p>
    <w:p w:rsidR="00F02A36" w:rsidRPr="004C429A" w:rsidRDefault="00F02A36" w:rsidP="00274AFC">
      <w:pPr>
        <w:numPr>
          <w:ilvl w:val="0"/>
          <w:numId w:val="96"/>
        </w:numPr>
        <w:spacing w:after="0" w:line="240" w:lineRule="auto"/>
        <w:ind w:left="0" w:firstLine="709"/>
        <w:jc w:val="both"/>
        <w:rPr>
          <w:rStyle w:val="HTML1"/>
          <w:rFonts w:ascii="Times New Roman" w:eastAsia="SimSun" w:hAnsi="Times New Roman" w:cs="Times New Roman"/>
          <w:sz w:val="24"/>
          <w:szCs w:val="24"/>
        </w:rPr>
      </w:pPr>
      <w:r w:rsidRPr="004C429A">
        <w:rPr>
          <w:rStyle w:val="HTML1"/>
          <w:rFonts w:ascii="Times New Roman" w:eastAsia="SimSun" w:hAnsi="Times New Roman" w:cs="Times New Roman"/>
          <w:sz w:val="24"/>
          <w:szCs w:val="24"/>
        </w:rPr>
        <w:t>\w</w:t>
      </w:r>
      <w:r w:rsidRPr="004C429A">
        <w:rPr>
          <w:rFonts w:ascii="Times New Roman" w:hAnsi="Times New Roman" w:cs="Times New Roman"/>
          <w:sz w:val="24"/>
          <w:szCs w:val="24"/>
        </w:rPr>
        <w:t xml:space="preserve"> - в этот спецсимвол включены все символы, которые могут входить в слово (англ. word), обычно </w:t>
      </w:r>
      <w:r w:rsidRPr="004C429A">
        <w:rPr>
          <w:rStyle w:val="HTML1"/>
          <w:rFonts w:ascii="Times New Roman" w:eastAsia="SimSun" w:hAnsi="Times New Roman" w:cs="Times New Roman"/>
          <w:sz w:val="24"/>
          <w:szCs w:val="24"/>
        </w:rPr>
        <w:t>[a-zA-Z_]</w:t>
      </w:r>
      <w:r w:rsidRPr="004C429A">
        <w:rPr>
          <w:rFonts w:ascii="Times New Roman" w:hAnsi="Times New Roman" w:cs="Times New Roman"/>
          <w:sz w:val="24"/>
          <w:szCs w:val="24"/>
        </w:rPr>
        <w:t xml:space="preserve">, хотя это зависит от установленной локали, поддержки Юникода и ряда других настроек; </w:t>
      </w:r>
    </w:p>
    <w:p w:rsidR="00F02A36" w:rsidRPr="004C429A" w:rsidRDefault="00F02A36" w:rsidP="00274AFC">
      <w:pPr>
        <w:numPr>
          <w:ilvl w:val="0"/>
          <w:numId w:val="96"/>
        </w:numPr>
        <w:spacing w:after="0" w:line="240" w:lineRule="auto"/>
        <w:ind w:left="0" w:firstLine="709"/>
        <w:jc w:val="both"/>
        <w:rPr>
          <w:rStyle w:val="HTML1"/>
          <w:rFonts w:ascii="Times New Roman" w:eastAsia="SimSun" w:hAnsi="Times New Roman" w:cs="Times New Roman"/>
          <w:sz w:val="24"/>
          <w:szCs w:val="24"/>
        </w:rPr>
      </w:pPr>
      <w:r w:rsidRPr="004C429A">
        <w:rPr>
          <w:rStyle w:val="HTML1"/>
          <w:rFonts w:ascii="Times New Roman" w:eastAsia="SimSun" w:hAnsi="Times New Roman" w:cs="Times New Roman"/>
          <w:sz w:val="24"/>
          <w:szCs w:val="24"/>
        </w:rPr>
        <w:t>\W</w:t>
      </w:r>
      <w:r w:rsidRPr="004C429A">
        <w:rPr>
          <w:rFonts w:ascii="Times New Roman" w:hAnsi="Times New Roman" w:cs="Times New Roman"/>
          <w:sz w:val="24"/>
          <w:szCs w:val="24"/>
        </w:rPr>
        <w:t xml:space="preserve"> - все, что не входит в определение </w:t>
      </w:r>
      <w:r w:rsidRPr="004C429A">
        <w:rPr>
          <w:rStyle w:val="HTML1"/>
          <w:rFonts w:ascii="Times New Roman" w:eastAsia="SimSun" w:hAnsi="Times New Roman" w:cs="Times New Roman"/>
          <w:sz w:val="24"/>
          <w:szCs w:val="24"/>
        </w:rPr>
        <w:t>\w</w:t>
      </w:r>
      <w:r w:rsidRPr="004C429A">
        <w:rPr>
          <w:rFonts w:ascii="Times New Roman" w:hAnsi="Times New Roman" w:cs="Times New Roman"/>
          <w:sz w:val="24"/>
          <w:szCs w:val="24"/>
        </w:rPr>
        <w:t xml:space="preserve">, т.е. </w:t>
      </w:r>
      <w:r w:rsidRPr="004C429A">
        <w:rPr>
          <w:rStyle w:val="HTML1"/>
          <w:rFonts w:ascii="Times New Roman" w:eastAsia="SimSun" w:hAnsi="Times New Roman" w:cs="Times New Roman"/>
          <w:sz w:val="24"/>
          <w:szCs w:val="24"/>
        </w:rPr>
        <w:t>[^a-zA-Z_]</w:t>
      </w:r>
      <w:r w:rsidRPr="004C429A">
        <w:rPr>
          <w:rFonts w:ascii="Times New Roman" w:hAnsi="Times New Roman" w:cs="Times New Roman"/>
          <w:sz w:val="24"/>
          <w:szCs w:val="24"/>
        </w:rPr>
        <w:t xml:space="preserve">; </w:t>
      </w:r>
    </w:p>
    <w:p w:rsidR="00F02A36" w:rsidRPr="004C429A" w:rsidRDefault="00F02A36" w:rsidP="00274AFC">
      <w:pPr>
        <w:numPr>
          <w:ilvl w:val="0"/>
          <w:numId w:val="96"/>
        </w:numPr>
        <w:spacing w:after="0" w:line="240" w:lineRule="auto"/>
        <w:ind w:left="0" w:firstLine="709"/>
        <w:jc w:val="both"/>
        <w:rPr>
          <w:rStyle w:val="HTML1"/>
          <w:rFonts w:ascii="Times New Roman" w:eastAsia="SimSun" w:hAnsi="Times New Roman" w:cs="Times New Roman"/>
          <w:sz w:val="24"/>
          <w:szCs w:val="24"/>
        </w:rPr>
      </w:pPr>
      <w:r w:rsidRPr="004C429A">
        <w:rPr>
          <w:rStyle w:val="HTML1"/>
          <w:rFonts w:ascii="Times New Roman" w:eastAsia="SimSun" w:hAnsi="Times New Roman" w:cs="Times New Roman"/>
          <w:sz w:val="24"/>
          <w:szCs w:val="24"/>
        </w:rPr>
        <w:t>\d</w:t>
      </w:r>
      <w:r w:rsidRPr="004C429A">
        <w:rPr>
          <w:rFonts w:ascii="Times New Roman" w:hAnsi="Times New Roman" w:cs="Times New Roman"/>
          <w:sz w:val="24"/>
          <w:szCs w:val="24"/>
        </w:rPr>
        <w:t xml:space="preserve"> - цифра (от англ. "digit"; специальный символ позволяет не писать символьный класс </w:t>
      </w:r>
      <w:r w:rsidRPr="004C429A">
        <w:rPr>
          <w:rStyle w:val="HTML1"/>
          <w:rFonts w:ascii="Times New Roman" w:eastAsia="SimSun" w:hAnsi="Times New Roman" w:cs="Times New Roman"/>
          <w:sz w:val="24"/>
          <w:szCs w:val="24"/>
        </w:rPr>
        <w:t>[0-9]</w:t>
      </w:r>
      <w:r w:rsidRPr="004C429A">
        <w:rPr>
          <w:rFonts w:ascii="Times New Roman" w:hAnsi="Times New Roman" w:cs="Times New Roman"/>
          <w:sz w:val="24"/>
          <w:szCs w:val="24"/>
        </w:rPr>
        <w:t xml:space="preserve">); </w:t>
      </w:r>
    </w:p>
    <w:p w:rsidR="00F02A36" w:rsidRPr="004C429A" w:rsidRDefault="00F02A36" w:rsidP="00274AFC">
      <w:pPr>
        <w:numPr>
          <w:ilvl w:val="0"/>
          <w:numId w:val="96"/>
        </w:numPr>
        <w:spacing w:after="0" w:line="240" w:lineRule="auto"/>
        <w:ind w:left="0" w:firstLine="709"/>
        <w:jc w:val="both"/>
        <w:rPr>
          <w:rFonts w:ascii="Times New Roman" w:hAnsi="Times New Roman" w:cs="Times New Roman"/>
          <w:sz w:val="24"/>
          <w:szCs w:val="24"/>
        </w:rPr>
      </w:pPr>
      <w:r w:rsidRPr="004C429A">
        <w:rPr>
          <w:rStyle w:val="HTML1"/>
          <w:rFonts w:ascii="Times New Roman" w:eastAsia="SimSun" w:hAnsi="Times New Roman" w:cs="Times New Roman"/>
          <w:sz w:val="24"/>
          <w:szCs w:val="24"/>
        </w:rPr>
        <w:t>\D</w:t>
      </w:r>
      <w:r w:rsidRPr="004C429A">
        <w:rPr>
          <w:rFonts w:ascii="Times New Roman" w:hAnsi="Times New Roman" w:cs="Times New Roman"/>
          <w:sz w:val="24"/>
          <w:szCs w:val="24"/>
        </w:rPr>
        <w:t xml:space="preserve"> - все, что не является цифрой.</w:t>
      </w:r>
    </w:p>
    <w:p w:rsidR="00F02A36" w:rsidRPr="004C429A" w:rsidRDefault="00F02A36" w:rsidP="00274AFC">
      <w:pPr>
        <w:pStyle w:val="af8"/>
        <w:spacing w:before="0" w:after="0"/>
        <w:ind w:firstLine="709"/>
        <w:jc w:val="both"/>
        <w:rPr>
          <w:szCs w:val="24"/>
        </w:rPr>
      </w:pPr>
      <w:r w:rsidRPr="004C429A">
        <w:rPr>
          <w:szCs w:val="24"/>
        </w:rPr>
        <w:t xml:space="preserve">Важно, что </w:t>
      </w:r>
      <w:r w:rsidRPr="004C429A">
        <w:rPr>
          <w:bCs/>
          <w:szCs w:val="24"/>
        </w:rPr>
        <w:t>один символьный класс описывает только один символ</w:t>
      </w:r>
      <w:r w:rsidRPr="004C429A">
        <w:rPr>
          <w:szCs w:val="24"/>
        </w:rPr>
        <w:t xml:space="preserve">, а когда символов много, применяются </w:t>
      </w:r>
      <w:r w:rsidRPr="004C429A">
        <w:rPr>
          <w:bCs/>
          <w:i/>
          <w:szCs w:val="24"/>
        </w:rPr>
        <w:t>квантификаторы</w:t>
      </w:r>
      <w:r w:rsidRPr="004C429A">
        <w:rPr>
          <w:szCs w:val="24"/>
        </w:rPr>
        <w:t>, управляющие числом допустимых повторений символа в шаблоне.</w:t>
      </w:r>
    </w:p>
    <w:p w:rsidR="00F02A36" w:rsidRPr="004C429A" w:rsidRDefault="00F02A36" w:rsidP="00274AFC">
      <w:pPr>
        <w:pStyle w:val="af8"/>
        <w:spacing w:before="0" w:after="0"/>
        <w:ind w:firstLine="709"/>
        <w:jc w:val="both"/>
        <w:rPr>
          <w:szCs w:val="24"/>
        </w:rPr>
      </w:pPr>
      <w:r w:rsidRPr="004C429A">
        <w:rPr>
          <w:szCs w:val="24"/>
        </w:rPr>
        <w:t xml:space="preserve">Например, если мы хотим описать строки, которые состоят из двух любых строчных букв латинского алфавита, после которых следуют две любые цифры, мы можем сделать это так: </w:t>
      </w:r>
    </w:p>
    <w:p w:rsidR="00F02A36" w:rsidRPr="004C429A" w:rsidRDefault="00F02A36" w:rsidP="00274AFC">
      <w:pPr>
        <w:pStyle w:val="af8"/>
        <w:spacing w:before="0" w:after="0"/>
        <w:ind w:firstLine="709"/>
        <w:jc w:val="both"/>
        <w:rPr>
          <w:szCs w:val="24"/>
        </w:rPr>
      </w:pPr>
      <w:r w:rsidRPr="004C429A">
        <w:rPr>
          <w:szCs w:val="24"/>
        </w:rPr>
        <w:t>[a-z][a-z][0-9][0-9]</w:t>
      </w:r>
    </w:p>
    <w:p w:rsidR="00F02A36" w:rsidRPr="004C429A" w:rsidRDefault="00F02A36" w:rsidP="00274AFC">
      <w:pPr>
        <w:pStyle w:val="af8"/>
        <w:spacing w:before="0" w:after="0"/>
        <w:ind w:firstLine="709"/>
        <w:jc w:val="both"/>
        <w:rPr>
          <w:szCs w:val="24"/>
        </w:rPr>
      </w:pPr>
      <w:r w:rsidRPr="004C429A">
        <w:rPr>
          <w:szCs w:val="24"/>
        </w:rPr>
        <w:t xml:space="preserve">Если мы укажем квантификаторы, запись можно сократить: </w:t>
      </w:r>
    </w:p>
    <w:p w:rsidR="00F02A36" w:rsidRPr="004C429A" w:rsidRDefault="00F02A36" w:rsidP="00274AFC">
      <w:pPr>
        <w:pStyle w:val="af8"/>
        <w:spacing w:before="0" w:after="0"/>
        <w:ind w:firstLine="709"/>
        <w:jc w:val="both"/>
        <w:rPr>
          <w:szCs w:val="24"/>
        </w:rPr>
      </w:pPr>
      <w:r w:rsidRPr="004C429A">
        <w:rPr>
          <w:szCs w:val="24"/>
        </w:rPr>
        <w:t>[a-z]{2}[0-9]{2}</w:t>
      </w:r>
    </w:p>
    <w:p w:rsidR="00F02A36" w:rsidRPr="004C429A" w:rsidRDefault="00F02A36" w:rsidP="00274AFC">
      <w:pPr>
        <w:pStyle w:val="af8"/>
        <w:spacing w:before="0" w:after="0"/>
        <w:ind w:firstLine="709"/>
        <w:jc w:val="both"/>
        <w:rPr>
          <w:szCs w:val="24"/>
        </w:rPr>
      </w:pPr>
      <w:r w:rsidRPr="004C429A">
        <w:rPr>
          <w:szCs w:val="24"/>
        </w:rPr>
        <w:t>Перечислим основные квантификаторы регулярных выражений и приведем примеры:</w:t>
      </w:r>
    </w:p>
    <w:p w:rsidR="00F02A36" w:rsidRPr="004C429A" w:rsidRDefault="00F02A36" w:rsidP="00274AFC">
      <w:pPr>
        <w:numPr>
          <w:ilvl w:val="0"/>
          <w:numId w:val="96"/>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квантификатор ? (вопросительный знак) означает ноль или одно повторение предыдущего символа или выражения, сокращенно "ноль или один". Например, аб? может означать "а" или "аб";</w:t>
      </w:r>
    </w:p>
    <w:p w:rsidR="00F02A36" w:rsidRPr="004C429A" w:rsidRDefault="00F02A36" w:rsidP="00274AFC">
      <w:pPr>
        <w:numPr>
          <w:ilvl w:val="0"/>
          <w:numId w:val="96"/>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lastRenderedPageBreak/>
        <w:t xml:space="preserve">квантификатор </w:t>
      </w:r>
      <w:r w:rsidRPr="004C429A">
        <w:rPr>
          <w:rStyle w:val="HTML1"/>
          <w:rFonts w:ascii="Times New Roman" w:eastAsia="SimSun" w:hAnsi="Times New Roman" w:cs="Times New Roman"/>
          <w:sz w:val="24"/>
          <w:szCs w:val="24"/>
        </w:rPr>
        <w:t>*</w:t>
      </w:r>
      <w:r w:rsidRPr="004C429A">
        <w:rPr>
          <w:rFonts w:ascii="Times New Roman" w:hAnsi="Times New Roman" w:cs="Times New Roman"/>
          <w:sz w:val="24"/>
          <w:szCs w:val="24"/>
        </w:rPr>
        <w:t xml:space="preserve"> (звездочка) означает ноль или более повторений предыдущего символа или выражения ("ноль или много"). Так, </w:t>
      </w:r>
      <w:r w:rsidRPr="004C429A">
        <w:rPr>
          <w:rStyle w:val="HTML1"/>
          <w:rFonts w:ascii="Times New Roman" w:eastAsia="SimSun" w:hAnsi="Times New Roman" w:cs="Times New Roman"/>
          <w:sz w:val="24"/>
          <w:szCs w:val="24"/>
        </w:rPr>
        <w:t>аб*</w:t>
      </w:r>
      <w:r w:rsidRPr="004C429A">
        <w:rPr>
          <w:rFonts w:ascii="Times New Roman" w:hAnsi="Times New Roman" w:cs="Times New Roman"/>
          <w:sz w:val="24"/>
          <w:szCs w:val="24"/>
        </w:rPr>
        <w:t xml:space="preserve"> может означать "</w:t>
      </w:r>
      <w:r w:rsidRPr="004C429A">
        <w:rPr>
          <w:rStyle w:val="HTML1"/>
          <w:rFonts w:ascii="Times New Roman" w:eastAsia="SimSun" w:hAnsi="Times New Roman" w:cs="Times New Roman"/>
          <w:sz w:val="24"/>
          <w:szCs w:val="24"/>
        </w:rPr>
        <w:t>а</w:t>
      </w:r>
      <w:r w:rsidRPr="004C429A">
        <w:rPr>
          <w:rFonts w:ascii="Times New Roman" w:hAnsi="Times New Roman" w:cs="Times New Roman"/>
          <w:sz w:val="24"/>
          <w:szCs w:val="24"/>
        </w:rPr>
        <w:t>", или "</w:t>
      </w:r>
      <w:r w:rsidRPr="004C429A">
        <w:rPr>
          <w:rStyle w:val="HTML1"/>
          <w:rFonts w:ascii="Times New Roman" w:eastAsia="SimSun" w:hAnsi="Times New Roman" w:cs="Times New Roman"/>
          <w:sz w:val="24"/>
          <w:szCs w:val="24"/>
        </w:rPr>
        <w:t>аб</w:t>
      </w:r>
      <w:r w:rsidRPr="004C429A">
        <w:rPr>
          <w:rFonts w:ascii="Times New Roman" w:hAnsi="Times New Roman" w:cs="Times New Roman"/>
          <w:sz w:val="24"/>
          <w:szCs w:val="24"/>
        </w:rPr>
        <w:t>", или "</w:t>
      </w:r>
      <w:r w:rsidRPr="004C429A">
        <w:rPr>
          <w:rStyle w:val="HTML1"/>
          <w:rFonts w:ascii="Times New Roman" w:eastAsia="SimSun" w:hAnsi="Times New Roman" w:cs="Times New Roman"/>
          <w:sz w:val="24"/>
          <w:szCs w:val="24"/>
        </w:rPr>
        <w:t>абб</w:t>
      </w:r>
      <w:r w:rsidRPr="004C429A">
        <w:rPr>
          <w:rFonts w:ascii="Times New Roman" w:hAnsi="Times New Roman" w:cs="Times New Roman"/>
          <w:sz w:val="24"/>
          <w:szCs w:val="24"/>
        </w:rPr>
        <w:t xml:space="preserve">" и т.д. Часто используется управляющая последовательность </w:t>
      </w:r>
      <w:r w:rsidRPr="004C429A">
        <w:rPr>
          <w:rStyle w:val="HTML1"/>
          <w:rFonts w:ascii="Times New Roman" w:eastAsia="SimSun" w:hAnsi="Times New Roman" w:cs="Times New Roman"/>
          <w:sz w:val="24"/>
          <w:szCs w:val="24"/>
        </w:rPr>
        <w:t>.*</w:t>
      </w:r>
      <w:r w:rsidRPr="004C429A">
        <w:rPr>
          <w:rFonts w:ascii="Times New Roman" w:hAnsi="Times New Roman" w:cs="Times New Roman"/>
          <w:sz w:val="24"/>
          <w:szCs w:val="24"/>
        </w:rPr>
        <w:t xml:space="preserve"> для обозначения любого количества любых символов между двумя частями регулярного выражения;</w:t>
      </w:r>
    </w:p>
    <w:p w:rsidR="00F02A36" w:rsidRPr="004C429A" w:rsidRDefault="00F02A36" w:rsidP="00274AFC">
      <w:pPr>
        <w:numPr>
          <w:ilvl w:val="0"/>
          <w:numId w:val="96"/>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квантифкатор </w:t>
      </w:r>
      <w:r w:rsidRPr="004C429A">
        <w:rPr>
          <w:rStyle w:val="HTML1"/>
          <w:rFonts w:ascii="Times New Roman" w:eastAsia="SimSun" w:hAnsi="Times New Roman" w:cs="Times New Roman"/>
          <w:sz w:val="24"/>
          <w:szCs w:val="24"/>
        </w:rPr>
        <w:t>+</w:t>
      </w:r>
      <w:r w:rsidRPr="004C429A">
        <w:rPr>
          <w:rFonts w:ascii="Times New Roman" w:hAnsi="Times New Roman" w:cs="Times New Roman"/>
          <w:sz w:val="24"/>
          <w:szCs w:val="24"/>
        </w:rPr>
        <w:t xml:space="preserve"> (плюс) означает одно или более повторений предыдущего символа или выражения ("хотя бы один", "один или много"). Например, </w:t>
      </w:r>
      <w:r w:rsidRPr="004C429A">
        <w:rPr>
          <w:rStyle w:val="HTML1"/>
          <w:rFonts w:ascii="Times New Roman" w:eastAsia="SimSun" w:hAnsi="Times New Roman" w:cs="Times New Roman"/>
          <w:sz w:val="24"/>
          <w:szCs w:val="24"/>
        </w:rPr>
        <w:t>аб+</w:t>
      </w:r>
      <w:r w:rsidRPr="004C429A">
        <w:rPr>
          <w:rFonts w:ascii="Times New Roman" w:hAnsi="Times New Roman" w:cs="Times New Roman"/>
          <w:sz w:val="24"/>
          <w:szCs w:val="24"/>
        </w:rPr>
        <w:t xml:space="preserve"> может означать "</w:t>
      </w:r>
      <w:r w:rsidRPr="004C429A">
        <w:rPr>
          <w:rStyle w:val="HTML1"/>
          <w:rFonts w:ascii="Times New Roman" w:eastAsia="SimSun" w:hAnsi="Times New Roman" w:cs="Times New Roman"/>
          <w:sz w:val="24"/>
          <w:szCs w:val="24"/>
        </w:rPr>
        <w:t>аб</w:t>
      </w:r>
      <w:r w:rsidRPr="004C429A">
        <w:rPr>
          <w:rFonts w:ascii="Times New Roman" w:hAnsi="Times New Roman" w:cs="Times New Roman"/>
          <w:sz w:val="24"/>
          <w:szCs w:val="24"/>
        </w:rPr>
        <w:t>", или "</w:t>
      </w:r>
      <w:r w:rsidRPr="004C429A">
        <w:rPr>
          <w:rStyle w:val="HTML1"/>
          <w:rFonts w:ascii="Times New Roman" w:eastAsia="SimSun" w:hAnsi="Times New Roman" w:cs="Times New Roman"/>
          <w:sz w:val="24"/>
          <w:szCs w:val="24"/>
        </w:rPr>
        <w:t>абб</w:t>
      </w:r>
      <w:r w:rsidRPr="004C429A">
        <w:rPr>
          <w:rFonts w:ascii="Times New Roman" w:hAnsi="Times New Roman" w:cs="Times New Roman"/>
          <w:sz w:val="24"/>
          <w:szCs w:val="24"/>
        </w:rPr>
        <w:t>", или "</w:t>
      </w:r>
      <w:r w:rsidRPr="004C429A">
        <w:rPr>
          <w:rStyle w:val="HTML1"/>
          <w:rFonts w:ascii="Times New Roman" w:eastAsia="SimSun" w:hAnsi="Times New Roman" w:cs="Times New Roman"/>
          <w:sz w:val="24"/>
          <w:szCs w:val="24"/>
        </w:rPr>
        <w:t>аббб</w:t>
      </w:r>
      <w:r w:rsidRPr="004C429A">
        <w:rPr>
          <w:rFonts w:ascii="Times New Roman" w:hAnsi="Times New Roman" w:cs="Times New Roman"/>
          <w:sz w:val="24"/>
          <w:szCs w:val="24"/>
        </w:rPr>
        <w:t xml:space="preserve">" и т.д.; </w:t>
      </w:r>
    </w:p>
    <w:p w:rsidR="00F02A36" w:rsidRPr="004C429A" w:rsidRDefault="00F02A36" w:rsidP="00274AFC">
      <w:pPr>
        <w:numPr>
          <w:ilvl w:val="0"/>
          <w:numId w:val="96"/>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квантифкатор </w:t>
      </w:r>
      <w:r w:rsidRPr="004C429A">
        <w:rPr>
          <w:rStyle w:val="HTML1"/>
          <w:rFonts w:ascii="Times New Roman" w:eastAsia="SimSun" w:hAnsi="Times New Roman" w:cs="Times New Roman"/>
          <w:sz w:val="24"/>
          <w:szCs w:val="24"/>
        </w:rPr>
        <w:t xml:space="preserve">{n}, где </w:t>
      </w:r>
      <w:r w:rsidRPr="004C429A">
        <w:rPr>
          <w:rStyle w:val="HTML1"/>
          <w:rFonts w:ascii="Times New Roman" w:eastAsia="SimSun" w:hAnsi="Times New Roman" w:cs="Times New Roman"/>
          <w:sz w:val="24"/>
          <w:szCs w:val="24"/>
          <w:lang w:val="en-US"/>
        </w:rPr>
        <w:t>n</w:t>
      </w:r>
      <w:r w:rsidRPr="004C429A">
        <w:rPr>
          <w:rStyle w:val="HTML1"/>
          <w:rFonts w:ascii="Times New Roman" w:eastAsia="SimSun" w:hAnsi="Times New Roman" w:cs="Times New Roman"/>
          <w:sz w:val="24"/>
          <w:szCs w:val="24"/>
        </w:rPr>
        <w:t xml:space="preserve"> - натуральное число, указывает, что нужно искать </w:t>
      </w:r>
      <w:r w:rsidRPr="004C429A">
        <w:rPr>
          <w:rFonts w:ascii="Times New Roman" w:hAnsi="Times New Roman" w:cs="Times New Roman"/>
          <w:sz w:val="24"/>
          <w:szCs w:val="24"/>
        </w:rPr>
        <w:t xml:space="preserve">ровно </w:t>
      </w:r>
      <w:r w:rsidRPr="004C429A">
        <w:rPr>
          <w:rStyle w:val="HTML1"/>
          <w:rFonts w:ascii="Times New Roman" w:eastAsia="SimSun" w:hAnsi="Times New Roman" w:cs="Times New Roman"/>
          <w:sz w:val="24"/>
          <w:szCs w:val="24"/>
        </w:rPr>
        <w:t>n</w:t>
      </w:r>
      <w:r w:rsidRPr="004C429A">
        <w:rPr>
          <w:rFonts w:ascii="Times New Roman" w:hAnsi="Times New Roman" w:cs="Times New Roman"/>
          <w:sz w:val="24"/>
          <w:szCs w:val="24"/>
        </w:rPr>
        <w:t xml:space="preserve"> вхождений предыдущего символа или шаблона. Например, </w:t>
      </w:r>
      <w:r w:rsidRPr="004C429A">
        <w:rPr>
          <w:rStyle w:val="HTML1"/>
          <w:rFonts w:ascii="Times New Roman" w:eastAsia="SimSun" w:hAnsi="Times New Roman" w:cs="Times New Roman"/>
          <w:sz w:val="24"/>
          <w:szCs w:val="24"/>
        </w:rPr>
        <w:t>[0-9]{3}</w:t>
      </w:r>
      <w:r w:rsidRPr="004C429A">
        <w:rPr>
          <w:rFonts w:ascii="Times New Roman" w:hAnsi="Times New Roman" w:cs="Times New Roman"/>
          <w:sz w:val="24"/>
          <w:szCs w:val="24"/>
        </w:rPr>
        <w:t xml:space="preserve"> - это три любых идущих подряд цифры;</w:t>
      </w:r>
    </w:p>
    <w:p w:rsidR="00F02A36" w:rsidRPr="004C429A" w:rsidRDefault="00F02A36" w:rsidP="00274AFC">
      <w:pPr>
        <w:numPr>
          <w:ilvl w:val="0"/>
          <w:numId w:val="96"/>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квантифактор </w:t>
      </w:r>
      <w:r w:rsidRPr="004C429A">
        <w:rPr>
          <w:rStyle w:val="HTML1"/>
          <w:rFonts w:ascii="Times New Roman" w:eastAsia="SimSun" w:hAnsi="Times New Roman" w:cs="Times New Roman"/>
          <w:sz w:val="24"/>
          <w:szCs w:val="24"/>
        </w:rPr>
        <w:t xml:space="preserve">{min,max}, где </w:t>
      </w:r>
      <w:r w:rsidRPr="004C429A">
        <w:rPr>
          <w:rStyle w:val="HTML1"/>
          <w:rFonts w:ascii="Times New Roman" w:eastAsia="SimSun" w:hAnsi="Times New Roman" w:cs="Times New Roman"/>
          <w:sz w:val="24"/>
          <w:szCs w:val="24"/>
          <w:lang w:val="en-US"/>
        </w:rPr>
        <w:t>min</w:t>
      </w:r>
      <w:r w:rsidRPr="004C429A">
        <w:rPr>
          <w:rStyle w:val="HTML1"/>
          <w:rFonts w:ascii="Times New Roman" w:eastAsia="SimSun" w:hAnsi="Times New Roman" w:cs="Times New Roman"/>
          <w:sz w:val="24"/>
          <w:szCs w:val="24"/>
        </w:rPr>
        <w:t xml:space="preserve">, </w:t>
      </w:r>
      <w:r w:rsidRPr="004C429A">
        <w:rPr>
          <w:rStyle w:val="HTML1"/>
          <w:rFonts w:ascii="Times New Roman" w:eastAsia="SimSun" w:hAnsi="Times New Roman" w:cs="Times New Roman"/>
          <w:sz w:val="24"/>
          <w:szCs w:val="24"/>
          <w:lang w:val="en-US"/>
        </w:rPr>
        <w:t>max</w:t>
      </w:r>
      <w:r w:rsidRPr="004C429A">
        <w:rPr>
          <w:rStyle w:val="HTML1"/>
          <w:rFonts w:ascii="Times New Roman" w:eastAsia="SimSun" w:hAnsi="Times New Roman" w:cs="Times New Roman"/>
          <w:sz w:val="24"/>
          <w:szCs w:val="24"/>
        </w:rPr>
        <w:t xml:space="preserve"> - натуральные числа и </w:t>
      </w:r>
      <w:r w:rsidRPr="004C429A">
        <w:rPr>
          <w:rStyle w:val="HTML1"/>
          <w:rFonts w:ascii="Times New Roman" w:eastAsia="SimSun" w:hAnsi="Times New Roman" w:cs="Times New Roman"/>
          <w:sz w:val="24"/>
          <w:szCs w:val="24"/>
          <w:lang w:val="en-US"/>
        </w:rPr>
        <w:t>min</w:t>
      </w:r>
      <w:r w:rsidRPr="004C429A">
        <w:rPr>
          <w:rStyle w:val="HTML1"/>
          <w:rFonts w:ascii="Times New Roman" w:eastAsia="SimSun" w:hAnsi="Times New Roman" w:cs="Times New Roman"/>
          <w:sz w:val="24"/>
          <w:szCs w:val="24"/>
        </w:rPr>
        <w:t>&lt;</w:t>
      </w:r>
      <w:r w:rsidRPr="004C429A">
        <w:rPr>
          <w:rStyle w:val="HTML1"/>
          <w:rFonts w:ascii="Times New Roman" w:eastAsia="SimSun" w:hAnsi="Times New Roman" w:cs="Times New Roman"/>
          <w:sz w:val="24"/>
          <w:szCs w:val="24"/>
          <w:lang w:val="en-US"/>
        </w:rPr>
        <w:t>max</w:t>
      </w:r>
      <w:r w:rsidRPr="004C429A">
        <w:rPr>
          <w:rStyle w:val="HTML1"/>
          <w:rFonts w:ascii="Times New Roman" w:eastAsia="SimSun" w:hAnsi="Times New Roman" w:cs="Times New Roman"/>
          <w:sz w:val="24"/>
          <w:szCs w:val="24"/>
        </w:rPr>
        <w:t xml:space="preserve">, </w:t>
      </w:r>
      <w:r w:rsidRPr="004C429A">
        <w:rPr>
          <w:rFonts w:ascii="Times New Roman" w:hAnsi="Times New Roman" w:cs="Times New Roman"/>
          <w:sz w:val="24"/>
          <w:szCs w:val="24"/>
        </w:rPr>
        <w:t>означает минимальное (</w:t>
      </w:r>
      <w:r w:rsidRPr="004C429A">
        <w:rPr>
          <w:rStyle w:val="HTML1"/>
          <w:rFonts w:ascii="Times New Roman" w:eastAsia="SimSun" w:hAnsi="Times New Roman" w:cs="Times New Roman"/>
          <w:sz w:val="24"/>
          <w:szCs w:val="24"/>
        </w:rPr>
        <w:t>min</w:t>
      </w:r>
      <w:r w:rsidRPr="004C429A">
        <w:rPr>
          <w:rFonts w:ascii="Times New Roman" w:hAnsi="Times New Roman" w:cs="Times New Roman"/>
          <w:sz w:val="24"/>
          <w:szCs w:val="24"/>
        </w:rPr>
        <w:t>) и максимальное (</w:t>
      </w:r>
      <w:r w:rsidRPr="004C429A">
        <w:rPr>
          <w:rStyle w:val="HTML1"/>
          <w:rFonts w:ascii="Times New Roman" w:eastAsia="SimSun" w:hAnsi="Times New Roman" w:cs="Times New Roman"/>
          <w:sz w:val="24"/>
          <w:szCs w:val="24"/>
        </w:rPr>
        <w:t>max</w:t>
      </w:r>
      <w:r w:rsidRPr="004C429A">
        <w:rPr>
          <w:rFonts w:ascii="Times New Roman" w:hAnsi="Times New Roman" w:cs="Times New Roman"/>
          <w:sz w:val="24"/>
          <w:szCs w:val="24"/>
        </w:rPr>
        <w:t xml:space="preserve">) допустимое число вхождений предшествующего символа или шаблона. Если опущен минимум </w:t>
      </w:r>
      <w:r w:rsidRPr="004C429A">
        <w:rPr>
          <w:rStyle w:val="HTML1"/>
          <w:rFonts w:ascii="Times New Roman" w:eastAsia="SimSun" w:hAnsi="Times New Roman" w:cs="Times New Roman"/>
          <w:sz w:val="24"/>
          <w:szCs w:val="24"/>
        </w:rPr>
        <w:t>min</w:t>
      </w:r>
      <w:r w:rsidRPr="004C429A">
        <w:rPr>
          <w:rFonts w:ascii="Times New Roman" w:hAnsi="Times New Roman" w:cs="Times New Roman"/>
          <w:sz w:val="24"/>
          <w:szCs w:val="24"/>
        </w:rPr>
        <w:t xml:space="preserve"> (но не запятая), он предполагается равным </w:t>
      </w:r>
      <w:r w:rsidRPr="004C429A">
        <w:rPr>
          <w:rStyle w:val="HTML1"/>
          <w:rFonts w:ascii="Times New Roman" w:eastAsia="SimSun" w:hAnsi="Times New Roman" w:cs="Times New Roman"/>
          <w:sz w:val="24"/>
          <w:szCs w:val="24"/>
        </w:rPr>
        <w:t>нулю</w:t>
      </w:r>
      <w:r w:rsidRPr="004C429A">
        <w:rPr>
          <w:rFonts w:ascii="Times New Roman" w:hAnsi="Times New Roman" w:cs="Times New Roman"/>
          <w:sz w:val="24"/>
          <w:szCs w:val="24"/>
        </w:rPr>
        <w:t xml:space="preserve">, если опущен максимум </w:t>
      </w:r>
      <w:r w:rsidRPr="004C429A">
        <w:rPr>
          <w:rStyle w:val="HTML1"/>
          <w:rFonts w:ascii="Times New Roman" w:eastAsia="SimSun" w:hAnsi="Times New Roman" w:cs="Times New Roman"/>
          <w:sz w:val="24"/>
          <w:szCs w:val="24"/>
        </w:rPr>
        <w:t>max</w:t>
      </w:r>
      <w:r w:rsidRPr="004C429A">
        <w:rPr>
          <w:rFonts w:ascii="Times New Roman" w:hAnsi="Times New Roman" w:cs="Times New Roman"/>
          <w:sz w:val="24"/>
          <w:szCs w:val="24"/>
        </w:rPr>
        <w:t xml:space="preserve"> (но не запятая), он предполагается равным </w:t>
      </w:r>
      <w:r w:rsidRPr="004C429A">
        <w:rPr>
          <w:rStyle w:val="HTML1"/>
          <w:rFonts w:ascii="Times New Roman" w:eastAsia="SimSun" w:hAnsi="Times New Roman" w:cs="Times New Roman"/>
          <w:sz w:val="24"/>
          <w:szCs w:val="24"/>
        </w:rPr>
        <w:t>infinite</w:t>
      </w:r>
      <w:r w:rsidRPr="004C429A">
        <w:rPr>
          <w:rFonts w:ascii="Times New Roman" w:hAnsi="Times New Roman" w:cs="Times New Roman"/>
          <w:sz w:val="24"/>
          <w:szCs w:val="24"/>
        </w:rPr>
        <w:t xml:space="preserve"> (бесконечности). Например, запись </w:t>
      </w:r>
      <w:r w:rsidRPr="004C429A">
        <w:rPr>
          <w:rStyle w:val="HTML1"/>
          <w:rFonts w:ascii="Times New Roman" w:eastAsia="SimSun" w:hAnsi="Times New Roman" w:cs="Times New Roman"/>
          <w:sz w:val="24"/>
          <w:szCs w:val="24"/>
        </w:rPr>
        <w:t>a{1,3}</w:t>
      </w:r>
      <w:r w:rsidRPr="004C429A">
        <w:rPr>
          <w:rFonts w:ascii="Times New Roman" w:hAnsi="Times New Roman" w:cs="Times New Roman"/>
          <w:sz w:val="24"/>
          <w:szCs w:val="24"/>
        </w:rPr>
        <w:t xml:space="preserve"> может означать "</w:t>
      </w:r>
      <w:r w:rsidRPr="004C429A">
        <w:rPr>
          <w:rStyle w:val="HTML1"/>
          <w:rFonts w:ascii="Times New Roman" w:eastAsia="SimSun" w:hAnsi="Times New Roman" w:cs="Times New Roman"/>
          <w:sz w:val="24"/>
          <w:szCs w:val="24"/>
        </w:rPr>
        <w:t>а</w:t>
      </w:r>
      <w:r w:rsidRPr="004C429A">
        <w:rPr>
          <w:rFonts w:ascii="Times New Roman" w:hAnsi="Times New Roman" w:cs="Times New Roman"/>
          <w:sz w:val="24"/>
          <w:szCs w:val="24"/>
        </w:rPr>
        <w:t>" или "</w:t>
      </w:r>
      <w:r w:rsidRPr="004C429A">
        <w:rPr>
          <w:rStyle w:val="HTML1"/>
          <w:rFonts w:ascii="Times New Roman" w:eastAsia="SimSun" w:hAnsi="Times New Roman" w:cs="Times New Roman"/>
          <w:sz w:val="24"/>
          <w:szCs w:val="24"/>
        </w:rPr>
        <w:t>аа</w:t>
      </w:r>
      <w:r w:rsidRPr="004C429A">
        <w:rPr>
          <w:rFonts w:ascii="Times New Roman" w:hAnsi="Times New Roman" w:cs="Times New Roman"/>
          <w:sz w:val="24"/>
          <w:szCs w:val="24"/>
        </w:rPr>
        <w:t>" или "</w:t>
      </w:r>
      <w:r w:rsidRPr="004C429A">
        <w:rPr>
          <w:rStyle w:val="HTML1"/>
          <w:rFonts w:ascii="Times New Roman" w:eastAsia="SimSun" w:hAnsi="Times New Roman" w:cs="Times New Roman"/>
          <w:sz w:val="24"/>
          <w:szCs w:val="24"/>
        </w:rPr>
        <w:t>ааа</w:t>
      </w:r>
      <w:r w:rsidRPr="004C429A">
        <w:rPr>
          <w:rFonts w:ascii="Times New Roman" w:hAnsi="Times New Roman" w:cs="Times New Roman"/>
          <w:sz w:val="24"/>
          <w:szCs w:val="24"/>
        </w:rPr>
        <w:t xml:space="preserve">".Выражение </w:t>
      </w:r>
      <w:r w:rsidRPr="004C429A">
        <w:rPr>
          <w:rStyle w:val="HTML1"/>
          <w:rFonts w:ascii="Times New Roman" w:eastAsia="SimSun" w:hAnsi="Times New Roman" w:cs="Times New Roman"/>
          <w:sz w:val="24"/>
          <w:szCs w:val="24"/>
        </w:rPr>
        <w:t>a{1,}</w:t>
      </w:r>
      <w:r w:rsidRPr="004C429A">
        <w:rPr>
          <w:rFonts w:ascii="Times New Roman" w:hAnsi="Times New Roman" w:cs="Times New Roman"/>
          <w:sz w:val="24"/>
          <w:szCs w:val="24"/>
        </w:rPr>
        <w:t xml:space="preserve"> может означать цепочку из букв "</w:t>
      </w:r>
      <w:r w:rsidRPr="004C429A">
        <w:rPr>
          <w:rStyle w:val="HTML1"/>
          <w:rFonts w:ascii="Times New Roman" w:eastAsia="SimSun" w:hAnsi="Times New Roman" w:cs="Times New Roman"/>
          <w:sz w:val="24"/>
          <w:szCs w:val="24"/>
        </w:rPr>
        <w:t>а</w:t>
      </w:r>
      <w:r w:rsidRPr="004C429A">
        <w:rPr>
          <w:rFonts w:ascii="Times New Roman" w:hAnsi="Times New Roman" w:cs="Times New Roman"/>
          <w:sz w:val="24"/>
          <w:szCs w:val="24"/>
        </w:rPr>
        <w:t xml:space="preserve">" любой длины, но не менее одного символа. Строка </w:t>
      </w:r>
      <w:r w:rsidRPr="004C429A">
        <w:rPr>
          <w:rStyle w:val="HTML1"/>
          <w:rFonts w:ascii="Times New Roman" w:eastAsia="SimSun" w:hAnsi="Times New Roman" w:cs="Times New Roman"/>
          <w:sz w:val="24"/>
          <w:szCs w:val="24"/>
        </w:rPr>
        <w:t>a{,3}</w:t>
      </w:r>
      <w:r w:rsidRPr="004C429A">
        <w:rPr>
          <w:rFonts w:ascii="Times New Roman" w:hAnsi="Times New Roman" w:cs="Times New Roman"/>
          <w:sz w:val="24"/>
          <w:szCs w:val="24"/>
        </w:rPr>
        <w:t xml:space="preserve"> может означать цепочку из букв "</w:t>
      </w:r>
      <w:r w:rsidRPr="004C429A">
        <w:rPr>
          <w:rStyle w:val="HTML1"/>
          <w:rFonts w:ascii="Times New Roman" w:eastAsia="SimSun" w:hAnsi="Times New Roman" w:cs="Times New Roman"/>
          <w:sz w:val="24"/>
          <w:szCs w:val="24"/>
        </w:rPr>
        <w:t>а</w:t>
      </w:r>
      <w:r w:rsidRPr="004C429A">
        <w:rPr>
          <w:rFonts w:ascii="Times New Roman" w:hAnsi="Times New Roman" w:cs="Times New Roman"/>
          <w:sz w:val="24"/>
          <w:szCs w:val="24"/>
        </w:rPr>
        <w:t>" в количестве не более трех (обратите внимание, ноль букв "</w:t>
      </w:r>
      <w:r w:rsidRPr="004C429A">
        <w:rPr>
          <w:rStyle w:val="HTML1"/>
          <w:rFonts w:ascii="Times New Roman" w:eastAsia="SimSun" w:hAnsi="Times New Roman" w:cs="Times New Roman"/>
          <w:sz w:val="24"/>
          <w:szCs w:val="24"/>
        </w:rPr>
        <w:t>а</w:t>
      </w:r>
      <w:r w:rsidRPr="004C429A">
        <w:rPr>
          <w:rFonts w:ascii="Times New Roman" w:hAnsi="Times New Roman" w:cs="Times New Roman"/>
          <w:sz w:val="24"/>
          <w:szCs w:val="24"/>
        </w:rPr>
        <w:t>" тоже попадает под это выражение).</w:t>
      </w:r>
    </w:p>
    <w:p w:rsidR="00F02A36" w:rsidRPr="004C429A" w:rsidRDefault="00F02A36" w:rsidP="00274AFC">
      <w:pPr>
        <w:pStyle w:val="af8"/>
        <w:spacing w:before="0" w:after="0"/>
        <w:ind w:firstLine="709"/>
        <w:jc w:val="both"/>
        <w:rPr>
          <w:szCs w:val="24"/>
        </w:rPr>
      </w:pPr>
      <w:r w:rsidRPr="004C429A">
        <w:rPr>
          <w:szCs w:val="24"/>
        </w:rPr>
        <w:t>Манипулируя указанными выше символьными классами, специальными символами и квантификаторами, можно составить много полезных примеров регулярных выражений, приведем несколько из них:</w:t>
      </w:r>
    </w:p>
    <w:p w:rsidR="00F02A36" w:rsidRPr="004C429A" w:rsidRDefault="00F02A36" w:rsidP="00274AFC">
      <w:pPr>
        <w:numPr>
          <w:ilvl w:val="0"/>
          <w:numId w:val="96"/>
        </w:numPr>
        <w:spacing w:after="0" w:line="240" w:lineRule="auto"/>
        <w:ind w:left="0" w:firstLine="709"/>
        <w:jc w:val="both"/>
        <w:rPr>
          <w:rStyle w:val="HTML1"/>
          <w:rFonts w:ascii="Times New Roman" w:eastAsia="SimSun" w:hAnsi="Times New Roman" w:cs="Times New Roman"/>
          <w:sz w:val="24"/>
          <w:szCs w:val="24"/>
        </w:rPr>
      </w:pPr>
      <w:r w:rsidRPr="004C429A">
        <w:rPr>
          <w:rFonts w:ascii="Times New Roman" w:hAnsi="Times New Roman" w:cs="Times New Roman"/>
          <w:sz w:val="24"/>
          <w:szCs w:val="24"/>
        </w:rPr>
        <w:t xml:space="preserve">[^\s] - любой символ, который не является пробелом; </w:t>
      </w:r>
    </w:p>
    <w:p w:rsidR="00F02A36" w:rsidRPr="004C429A" w:rsidRDefault="00F02A36" w:rsidP="00274AFC">
      <w:pPr>
        <w:numPr>
          <w:ilvl w:val="0"/>
          <w:numId w:val="96"/>
        </w:numPr>
        <w:spacing w:after="0" w:line="240" w:lineRule="auto"/>
        <w:ind w:left="0" w:firstLine="709"/>
        <w:jc w:val="both"/>
        <w:rPr>
          <w:rStyle w:val="HTML1"/>
          <w:rFonts w:ascii="Times New Roman" w:eastAsia="SimSun" w:hAnsi="Times New Roman" w:cs="Times New Roman"/>
          <w:sz w:val="24"/>
          <w:szCs w:val="24"/>
        </w:rPr>
      </w:pPr>
      <w:r w:rsidRPr="004C429A">
        <w:rPr>
          <w:rStyle w:val="HTML1"/>
          <w:rFonts w:ascii="Times New Roman" w:eastAsia="SimSun" w:hAnsi="Times New Roman" w:cs="Times New Roman"/>
          <w:sz w:val="24"/>
          <w:szCs w:val="24"/>
        </w:rPr>
        <w:t>[^\s]+</w:t>
      </w:r>
      <w:r w:rsidRPr="004C429A">
        <w:rPr>
          <w:rFonts w:ascii="Times New Roman" w:hAnsi="Times New Roman" w:cs="Times New Roman"/>
          <w:sz w:val="24"/>
          <w:szCs w:val="24"/>
        </w:rPr>
        <w:t xml:space="preserve"> - минимум один символ, который не является пробелом;</w:t>
      </w:r>
    </w:p>
    <w:p w:rsidR="00F02A36" w:rsidRPr="004C429A" w:rsidRDefault="00F02A36" w:rsidP="00274AFC">
      <w:pPr>
        <w:numPr>
          <w:ilvl w:val="0"/>
          <w:numId w:val="96"/>
        </w:numPr>
        <w:spacing w:after="0" w:line="240" w:lineRule="auto"/>
        <w:ind w:left="0" w:firstLine="709"/>
        <w:jc w:val="both"/>
        <w:rPr>
          <w:rStyle w:val="HTML1"/>
          <w:rFonts w:ascii="Times New Roman" w:eastAsia="SimSun" w:hAnsi="Times New Roman" w:cs="Times New Roman"/>
          <w:sz w:val="24"/>
          <w:szCs w:val="24"/>
        </w:rPr>
      </w:pPr>
      <w:r w:rsidRPr="004C429A">
        <w:rPr>
          <w:rStyle w:val="HTML1"/>
          <w:rFonts w:ascii="Times New Roman" w:eastAsia="SimSun" w:hAnsi="Times New Roman" w:cs="Times New Roman"/>
          <w:sz w:val="24"/>
          <w:szCs w:val="24"/>
        </w:rPr>
        <w:t>\s+</w:t>
      </w:r>
      <w:r w:rsidRPr="004C429A">
        <w:rPr>
          <w:rFonts w:ascii="Times New Roman" w:hAnsi="Times New Roman" w:cs="Times New Roman"/>
          <w:sz w:val="24"/>
          <w:szCs w:val="24"/>
        </w:rPr>
        <w:t xml:space="preserve"> - минимум один пробел;</w:t>
      </w:r>
    </w:p>
    <w:p w:rsidR="00F02A36" w:rsidRPr="004C429A" w:rsidRDefault="00F02A36" w:rsidP="00274AFC">
      <w:pPr>
        <w:numPr>
          <w:ilvl w:val="0"/>
          <w:numId w:val="96"/>
        </w:numPr>
        <w:spacing w:after="0" w:line="240" w:lineRule="auto"/>
        <w:ind w:left="0" w:firstLine="709"/>
        <w:jc w:val="both"/>
        <w:rPr>
          <w:rStyle w:val="HTML1"/>
          <w:rFonts w:ascii="Times New Roman" w:eastAsia="SimSun" w:hAnsi="Times New Roman" w:cs="Times New Roman"/>
          <w:sz w:val="24"/>
          <w:szCs w:val="24"/>
        </w:rPr>
      </w:pPr>
      <w:r w:rsidRPr="004C429A">
        <w:rPr>
          <w:rStyle w:val="HTML1"/>
          <w:rFonts w:ascii="Times New Roman" w:eastAsia="SimSun" w:hAnsi="Times New Roman" w:cs="Times New Roman"/>
          <w:sz w:val="24"/>
          <w:szCs w:val="24"/>
        </w:rPr>
        <w:t>^\d+$</w:t>
      </w:r>
      <w:r w:rsidRPr="004C429A">
        <w:rPr>
          <w:rFonts w:ascii="Times New Roman" w:hAnsi="Times New Roman" w:cs="Times New Roman"/>
          <w:sz w:val="24"/>
          <w:szCs w:val="24"/>
        </w:rPr>
        <w:t xml:space="preserve"> - строка является числом из одной и более цифр (обратите внимание, что здесь </w:t>
      </w:r>
      <w:r w:rsidRPr="004C429A">
        <w:rPr>
          <w:rFonts w:ascii="Times New Roman" w:hAnsi="Times New Roman" w:cs="Times New Roman"/>
          <w:i/>
          <w:sz w:val="24"/>
          <w:szCs w:val="24"/>
        </w:rPr>
        <w:t>вся</w:t>
      </w:r>
      <w:r w:rsidRPr="004C429A">
        <w:rPr>
          <w:rFonts w:ascii="Times New Roman" w:hAnsi="Times New Roman" w:cs="Times New Roman"/>
          <w:sz w:val="24"/>
          <w:szCs w:val="24"/>
        </w:rPr>
        <w:t xml:space="preserve"> проверяемая строка должна соответствовать шаблону - так как в него включены метки начала </w:t>
      </w:r>
      <w:r w:rsidRPr="004C429A">
        <w:rPr>
          <w:rStyle w:val="HTML1"/>
          <w:rFonts w:ascii="Times New Roman" w:eastAsia="SimSun" w:hAnsi="Times New Roman" w:cs="Times New Roman"/>
          <w:sz w:val="24"/>
          <w:szCs w:val="24"/>
        </w:rPr>
        <w:t>^</w:t>
      </w:r>
      <w:r w:rsidRPr="004C429A">
        <w:rPr>
          <w:rFonts w:ascii="Times New Roman" w:hAnsi="Times New Roman" w:cs="Times New Roman"/>
          <w:sz w:val="24"/>
          <w:szCs w:val="24"/>
        </w:rPr>
        <w:t xml:space="preserve"> и конца </w:t>
      </w:r>
      <w:r w:rsidRPr="004C429A">
        <w:rPr>
          <w:rStyle w:val="HTML1"/>
          <w:rFonts w:ascii="Times New Roman" w:eastAsia="SimSun" w:hAnsi="Times New Roman" w:cs="Times New Roman"/>
          <w:sz w:val="24"/>
          <w:szCs w:val="24"/>
        </w:rPr>
        <w:t>$</w:t>
      </w:r>
      <w:r w:rsidRPr="004C429A">
        <w:rPr>
          <w:rFonts w:ascii="Times New Roman" w:hAnsi="Times New Roman" w:cs="Times New Roman"/>
          <w:sz w:val="24"/>
          <w:szCs w:val="24"/>
        </w:rPr>
        <w:t xml:space="preserve"> строки); </w:t>
      </w:r>
    </w:p>
    <w:p w:rsidR="00F02A36" w:rsidRPr="004C429A" w:rsidRDefault="00F02A36" w:rsidP="00274AFC">
      <w:pPr>
        <w:numPr>
          <w:ilvl w:val="0"/>
          <w:numId w:val="96"/>
        </w:numPr>
        <w:spacing w:after="0" w:line="240" w:lineRule="auto"/>
        <w:ind w:left="0" w:firstLine="709"/>
        <w:jc w:val="both"/>
        <w:rPr>
          <w:rStyle w:val="HTML1"/>
          <w:rFonts w:ascii="Times New Roman" w:eastAsia="SimSun" w:hAnsi="Times New Roman" w:cs="Times New Roman"/>
          <w:sz w:val="24"/>
          <w:szCs w:val="24"/>
        </w:rPr>
      </w:pPr>
      <w:r w:rsidRPr="004C429A">
        <w:rPr>
          <w:rStyle w:val="HTML1"/>
          <w:rFonts w:ascii="Times New Roman" w:eastAsia="SimSun" w:hAnsi="Times New Roman" w:cs="Times New Roman"/>
          <w:sz w:val="24"/>
          <w:szCs w:val="24"/>
        </w:rPr>
        <w:t>^[a-zA-Z0-9]+$</w:t>
      </w:r>
      <w:r w:rsidRPr="004C429A">
        <w:rPr>
          <w:rFonts w:ascii="Times New Roman" w:hAnsi="Times New Roman" w:cs="Times New Roman"/>
          <w:sz w:val="24"/>
          <w:szCs w:val="24"/>
        </w:rPr>
        <w:t xml:space="preserve"> - латинские буквы и цифры, минимум один символ; </w:t>
      </w:r>
    </w:p>
    <w:p w:rsidR="00F02A36" w:rsidRPr="004C429A" w:rsidRDefault="00F02A36" w:rsidP="00274AFC">
      <w:pPr>
        <w:numPr>
          <w:ilvl w:val="0"/>
          <w:numId w:val="96"/>
        </w:numPr>
        <w:spacing w:after="0" w:line="240" w:lineRule="auto"/>
        <w:ind w:left="0" w:firstLine="709"/>
        <w:jc w:val="both"/>
        <w:rPr>
          <w:rStyle w:val="HTML1"/>
          <w:rFonts w:ascii="Times New Roman" w:eastAsia="SimSun" w:hAnsi="Times New Roman" w:cs="Times New Roman"/>
          <w:sz w:val="24"/>
          <w:szCs w:val="24"/>
        </w:rPr>
      </w:pPr>
      <w:r w:rsidRPr="004C429A">
        <w:rPr>
          <w:rStyle w:val="HTML1"/>
          <w:rFonts w:ascii="Times New Roman" w:eastAsia="SimSun" w:hAnsi="Times New Roman" w:cs="Times New Roman"/>
          <w:sz w:val="24"/>
          <w:szCs w:val="24"/>
        </w:rPr>
        <w:t>^[a-zа-я0-9_]{1,8}$</w:t>
      </w:r>
      <w:r w:rsidRPr="004C429A">
        <w:rPr>
          <w:rFonts w:ascii="Times New Roman" w:hAnsi="Times New Roman" w:cs="Times New Roman"/>
          <w:sz w:val="24"/>
          <w:szCs w:val="24"/>
        </w:rPr>
        <w:t xml:space="preserve"> - строка только из латинских или русских букв, цифр и подчеркивания от 1 до 8 символов длиной (игнорирование регистра обычно можно указать с помощью описанных ниже </w:t>
      </w:r>
      <w:r w:rsidRPr="004C429A">
        <w:rPr>
          <w:rFonts w:ascii="Times New Roman" w:hAnsi="Times New Roman" w:cs="Times New Roman"/>
          <w:i/>
          <w:iCs/>
          <w:sz w:val="24"/>
          <w:szCs w:val="24"/>
        </w:rPr>
        <w:t>модификаторов шаблонов</w:t>
      </w:r>
      <w:r w:rsidRPr="004C429A">
        <w:rPr>
          <w:rFonts w:ascii="Times New Roman" w:hAnsi="Times New Roman" w:cs="Times New Roman"/>
          <w:sz w:val="24"/>
          <w:szCs w:val="24"/>
        </w:rPr>
        <w:t>);</w:t>
      </w:r>
    </w:p>
    <w:p w:rsidR="00F02A36" w:rsidRPr="004C429A" w:rsidRDefault="00F02A36" w:rsidP="00274AFC">
      <w:pPr>
        <w:numPr>
          <w:ilvl w:val="0"/>
          <w:numId w:val="96"/>
        </w:numPr>
        <w:spacing w:after="0" w:line="240" w:lineRule="auto"/>
        <w:ind w:left="0" w:firstLine="709"/>
        <w:jc w:val="both"/>
        <w:rPr>
          <w:rFonts w:ascii="Times New Roman" w:hAnsi="Times New Roman" w:cs="Times New Roman"/>
          <w:sz w:val="24"/>
          <w:szCs w:val="24"/>
        </w:rPr>
      </w:pPr>
      <w:r w:rsidRPr="004C429A">
        <w:rPr>
          <w:rStyle w:val="HTML1"/>
          <w:rFonts w:ascii="Times New Roman" w:eastAsia="SimSun" w:hAnsi="Times New Roman" w:cs="Times New Roman"/>
          <w:sz w:val="24"/>
          <w:szCs w:val="24"/>
        </w:rPr>
        <w:t>[^(\x7F-\xFF)|(\w)|(\s)]</w:t>
      </w:r>
      <w:r w:rsidRPr="004C429A">
        <w:rPr>
          <w:rFonts w:ascii="Times New Roman" w:hAnsi="Times New Roman" w:cs="Times New Roman"/>
          <w:sz w:val="24"/>
          <w:szCs w:val="24"/>
        </w:rPr>
        <w:t xml:space="preserve"> - исключаем символы с кодами 127 и больше, разрешаем печатаемые и пробельные символы. Из примера видно, что в регулярных выражениях можно писать 16-ричные коды символов в стиле языка </w:t>
      </w:r>
      <w:r w:rsidRPr="004C429A">
        <w:rPr>
          <w:rFonts w:ascii="Times New Roman" w:hAnsi="Times New Roman" w:cs="Times New Roman"/>
          <w:sz w:val="24"/>
          <w:szCs w:val="24"/>
          <w:lang w:val="en-US"/>
        </w:rPr>
        <w:t>C</w:t>
      </w:r>
      <w:r w:rsidRPr="004C429A">
        <w:rPr>
          <w:rFonts w:ascii="Times New Roman" w:hAnsi="Times New Roman" w:cs="Times New Roman"/>
          <w:sz w:val="24"/>
          <w:szCs w:val="24"/>
        </w:rPr>
        <w:t>++.</w:t>
      </w:r>
    </w:p>
    <w:p w:rsidR="00F02A36" w:rsidRPr="004C429A" w:rsidRDefault="00F02A36" w:rsidP="00274AFC">
      <w:pPr>
        <w:pStyle w:val="af8"/>
        <w:spacing w:before="0" w:after="0"/>
        <w:ind w:firstLine="709"/>
        <w:jc w:val="both"/>
        <w:rPr>
          <w:rStyle w:val="HTML1"/>
          <w:rFonts w:ascii="Times New Roman" w:eastAsia="SimSun" w:hAnsi="Times New Roman" w:cs="Times New Roman"/>
          <w:sz w:val="24"/>
          <w:szCs w:val="24"/>
        </w:rPr>
      </w:pPr>
      <w:r w:rsidRPr="004C429A">
        <w:rPr>
          <w:szCs w:val="24"/>
        </w:rPr>
        <w:t xml:space="preserve">Для работы с регулярными выражениями средствами PHP нам понадобится всего несколько стандартных функций: </w:t>
      </w:r>
    </w:p>
    <w:p w:rsidR="00F02A36" w:rsidRPr="004C429A" w:rsidRDefault="00F02A36" w:rsidP="00274AFC">
      <w:pPr>
        <w:numPr>
          <w:ilvl w:val="0"/>
          <w:numId w:val="94"/>
        </w:numPr>
        <w:spacing w:after="0" w:line="240" w:lineRule="auto"/>
        <w:ind w:left="0" w:firstLine="709"/>
        <w:jc w:val="both"/>
        <w:rPr>
          <w:rStyle w:val="HTML1"/>
          <w:rFonts w:ascii="Times New Roman" w:eastAsia="SimSun" w:hAnsi="Times New Roman" w:cs="Times New Roman"/>
          <w:sz w:val="24"/>
          <w:szCs w:val="24"/>
        </w:rPr>
      </w:pPr>
      <w:r w:rsidRPr="004C429A">
        <w:rPr>
          <w:rStyle w:val="HTML1"/>
          <w:rFonts w:ascii="Times New Roman" w:eastAsia="SimSun" w:hAnsi="Times New Roman" w:cs="Times New Roman"/>
          <w:sz w:val="24"/>
          <w:szCs w:val="24"/>
        </w:rPr>
        <w:t>preg_match</w:t>
      </w:r>
      <w:r w:rsidRPr="004C429A">
        <w:rPr>
          <w:rFonts w:ascii="Times New Roman" w:hAnsi="Times New Roman" w:cs="Times New Roman"/>
          <w:sz w:val="24"/>
          <w:szCs w:val="24"/>
        </w:rPr>
        <w:t xml:space="preserve"> - выполняет проверку на соответствие строки регулярному выражению; </w:t>
      </w:r>
    </w:p>
    <w:p w:rsidR="00F02A36" w:rsidRPr="004C429A" w:rsidRDefault="00F02A36" w:rsidP="00274AFC">
      <w:pPr>
        <w:numPr>
          <w:ilvl w:val="0"/>
          <w:numId w:val="94"/>
        </w:numPr>
        <w:spacing w:after="0" w:line="240" w:lineRule="auto"/>
        <w:ind w:left="0" w:firstLine="709"/>
        <w:jc w:val="both"/>
        <w:rPr>
          <w:rStyle w:val="HTML1"/>
          <w:rFonts w:ascii="Times New Roman" w:eastAsia="SimSun" w:hAnsi="Times New Roman" w:cs="Times New Roman"/>
          <w:sz w:val="24"/>
          <w:szCs w:val="24"/>
        </w:rPr>
      </w:pPr>
      <w:r w:rsidRPr="004C429A">
        <w:rPr>
          <w:rStyle w:val="HTML1"/>
          <w:rFonts w:ascii="Times New Roman" w:eastAsia="SimSun" w:hAnsi="Times New Roman" w:cs="Times New Roman"/>
          <w:sz w:val="24"/>
          <w:szCs w:val="24"/>
        </w:rPr>
        <w:t>preg_match_all</w:t>
      </w:r>
      <w:r w:rsidRPr="004C429A">
        <w:rPr>
          <w:rFonts w:ascii="Times New Roman" w:hAnsi="Times New Roman" w:cs="Times New Roman"/>
          <w:sz w:val="24"/>
          <w:szCs w:val="24"/>
        </w:rPr>
        <w:t xml:space="preserve"> - выполняет глобальный поиск шаблона регулярного выражения в строке; </w:t>
      </w:r>
    </w:p>
    <w:p w:rsidR="00F02A36" w:rsidRPr="004C429A" w:rsidRDefault="00F02A36" w:rsidP="00274AFC">
      <w:pPr>
        <w:numPr>
          <w:ilvl w:val="0"/>
          <w:numId w:val="94"/>
        </w:numPr>
        <w:spacing w:after="0" w:line="240" w:lineRule="auto"/>
        <w:ind w:left="0" w:firstLine="709"/>
        <w:jc w:val="both"/>
        <w:rPr>
          <w:rStyle w:val="HTML1"/>
          <w:rFonts w:ascii="Times New Roman" w:eastAsia="SimSun" w:hAnsi="Times New Roman" w:cs="Times New Roman"/>
          <w:sz w:val="24"/>
          <w:szCs w:val="24"/>
        </w:rPr>
      </w:pPr>
      <w:r w:rsidRPr="004C429A">
        <w:rPr>
          <w:rStyle w:val="HTML1"/>
          <w:rFonts w:ascii="Times New Roman" w:eastAsia="SimSun" w:hAnsi="Times New Roman" w:cs="Times New Roman"/>
          <w:sz w:val="24"/>
          <w:szCs w:val="24"/>
        </w:rPr>
        <w:t>preg_replace</w:t>
      </w:r>
      <w:r w:rsidRPr="004C429A">
        <w:rPr>
          <w:rFonts w:ascii="Times New Roman" w:hAnsi="Times New Roman" w:cs="Times New Roman"/>
          <w:sz w:val="24"/>
          <w:szCs w:val="24"/>
        </w:rPr>
        <w:t xml:space="preserve"> - выполняет поиск и замену по регулярному выражению; </w:t>
      </w:r>
    </w:p>
    <w:p w:rsidR="00F02A36" w:rsidRPr="004C429A" w:rsidRDefault="00F02A36" w:rsidP="00274AFC">
      <w:pPr>
        <w:numPr>
          <w:ilvl w:val="0"/>
          <w:numId w:val="94"/>
        </w:numPr>
        <w:spacing w:after="0" w:line="240" w:lineRule="auto"/>
        <w:ind w:left="0" w:firstLine="709"/>
        <w:jc w:val="both"/>
        <w:rPr>
          <w:rFonts w:ascii="Times New Roman" w:hAnsi="Times New Roman" w:cs="Times New Roman"/>
          <w:sz w:val="24"/>
          <w:szCs w:val="24"/>
        </w:rPr>
      </w:pPr>
      <w:r w:rsidRPr="004C429A">
        <w:rPr>
          <w:rStyle w:val="HTML1"/>
          <w:rFonts w:ascii="Times New Roman" w:eastAsia="SimSun" w:hAnsi="Times New Roman" w:cs="Times New Roman"/>
          <w:sz w:val="24"/>
          <w:szCs w:val="24"/>
        </w:rPr>
        <w:t>preg_split</w:t>
      </w:r>
      <w:r w:rsidRPr="004C429A">
        <w:rPr>
          <w:rFonts w:ascii="Times New Roman" w:hAnsi="Times New Roman" w:cs="Times New Roman"/>
          <w:sz w:val="24"/>
          <w:szCs w:val="24"/>
        </w:rPr>
        <w:t xml:space="preserve"> - разбивает строку на части по регулярному выражению.</w:t>
      </w:r>
    </w:p>
    <w:p w:rsidR="00F02A36" w:rsidRPr="004C429A" w:rsidRDefault="00F02A36" w:rsidP="00274AFC">
      <w:pPr>
        <w:spacing w:after="0" w:line="240" w:lineRule="auto"/>
        <w:ind w:firstLine="709"/>
        <w:jc w:val="both"/>
        <w:rPr>
          <w:rFonts w:ascii="Times New Roman" w:hAnsi="Times New Roman" w:cs="Times New Roman"/>
          <w:b/>
          <w:sz w:val="24"/>
          <w:szCs w:val="24"/>
        </w:rPr>
      </w:pPr>
    </w:p>
    <w:p w:rsidR="00F02A36" w:rsidRPr="004C429A" w:rsidRDefault="00F02A3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b/>
          <w:sz w:val="24"/>
          <w:szCs w:val="24"/>
        </w:rPr>
        <w:t>Пример 4.</w:t>
      </w:r>
      <w:r w:rsidRPr="004C429A">
        <w:rPr>
          <w:rFonts w:ascii="Times New Roman" w:hAnsi="Times New Roman" w:cs="Times New Roman"/>
          <w:sz w:val="24"/>
          <w:szCs w:val="24"/>
        </w:rPr>
        <w:t xml:space="preserve"> Полный код приложения для проверки введенного набора слов на соответствие одной из допустимых форм записи вещественного числа.</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 xml:space="preserve">&lt;!DOCTYPE html PUBLIC </w:t>
      </w:r>
    </w:p>
    <w:p w:rsidR="00F02A36" w:rsidRPr="004C429A" w:rsidRDefault="00F02A36"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"-//W3C//DTD HTML 4.01 Transitional//EN"&gt;</w:t>
      </w:r>
    </w:p>
    <w:p w:rsidR="00F02A36" w:rsidRPr="004C429A" w:rsidRDefault="00F02A36"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&lt;html&gt;&lt;head&gt;</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&lt;meta content=</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 xml:space="preserve">"text/html; charset=Windows-1251" </w:t>
      </w:r>
    </w:p>
    <w:p w:rsidR="00F02A36" w:rsidRPr="004C429A" w:rsidRDefault="00F02A36"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lastRenderedPageBreak/>
        <w:t>http-equiv="content-type"&gt;</w:t>
      </w:r>
    </w:p>
    <w:p w:rsidR="00F02A36" w:rsidRPr="004C429A" w:rsidRDefault="00F02A36"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&lt;title&gt;Числа&lt;/title&gt;</w:t>
      </w:r>
    </w:p>
    <w:p w:rsidR="00F02A36" w:rsidRPr="004C429A" w:rsidRDefault="00F02A3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head</w:t>
      </w:r>
      <w:r w:rsidRPr="004C429A">
        <w:rPr>
          <w:rFonts w:ascii="Times New Roman" w:hAnsi="Times New Roman" w:cs="Times New Roman"/>
          <w:sz w:val="24"/>
          <w:szCs w:val="24"/>
        </w:rPr>
        <w:t>&gt;&lt;</w:t>
      </w:r>
      <w:r w:rsidRPr="004C429A">
        <w:rPr>
          <w:rFonts w:ascii="Times New Roman" w:hAnsi="Times New Roman" w:cs="Times New Roman"/>
          <w:sz w:val="24"/>
          <w:szCs w:val="24"/>
          <w:lang w:val="en-US"/>
        </w:rPr>
        <w:t>body</w:t>
      </w:r>
      <w:r w:rsidRPr="004C429A">
        <w:rPr>
          <w:rFonts w:ascii="Times New Roman" w:hAnsi="Times New Roman" w:cs="Times New Roman"/>
          <w:sz w:val="24"/>
          <w:szCs w:val="24"/>
        </w:rPr>
        <w:t>&gt;</w:t>
      </w:r>
    </w:p>
    <w:p w:rsidR="00F02A36" w:rsidRPr="004C429A" w:rsidRDefault="00F02A3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p</w:t>
      </w:r>
      <w:r w:rsidRPr="004C429A">
        <w:rPr>
          <w:rFonts w:ascii="Times New Roman" w:hAnsi="Times New Roman" w:cs="Times New Roman"/>
          <w:sz w:val="24"/>
          <w:szCs w:val="24"/>
        </w:rPr>
        <w:t>&gt;&lt;</w:t>
      </w:r>
      <w:r w:rsidRPr="004C429A">
        <w:rPr>
          <w:rFonts w:ascii="Times New Roman" w:hAnsi="Times New Roman" w:cs="Times New Roman"/>
          <w:sz w:val="24"/>
          <w:szCs w:val="24"/>
          <w:lang w:val="en-US"/>
        </w:rPr>
        <w:t>small</w:t>
      </w:r>
      <w:r w:rsidRPr="004C429A">
        <w:rPr>
          <w:rFonts w:ascii="Times New Roman" w:hAnsi="Times New Roman" w:cs="Times New Roman"/>
          <w:sz w:val="24"/>
          <w:szCs w:val="24"/>
        </w:rPr>
        <w:t>&gt;Проверить с помощью регулярного</w:t>
      </w:r>
    </w:p>
    <w:p w:rsidR="00F02A36" w:rsidRPr="004C429A" w:rsidRDefault="00F02A3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выражения, являются ли значения из поля </w:t>
      </w:r>
    </w:p>
    <w:p w:rsidR="00F02A36" w:rsidRPr="004C429A" w:rsidRDefault="00F02A3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ввода допустимыми формами записи </w:t>
      </w:r>
    </w:p>
    <w:p w:rsidR="00F02A36" w:rsidRPr="004C429A" w:rsidRDefault="00F02A3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вещественных чисел, например, </w:t>
      </w:r>
    </w:p>
    <w:p w:rsidR="00F02A36" w:rsidRPr="004C429A" w:rsidRDefault="00F02A3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br</w:t>
      </w:r>
      <w:r w:rsidRPr="004C429A">
        <w:rPr>
          <w:rFonts w:ascii="Times New Roman" w:hAnsi="Times New Roman" w:cs="Times New Roman"/>
          <w:sz w:val="24"/>
          <w:szCs w:val="24"/>
        </w:rPr>
        <w:t>&gt; -1.7</w:t>
      </w:r>
      <w:r w:rsidRPr="004C429A">
        <w:rPr>
          <w:rFonts w:ascii="Times New Roman" w:hAnsi="Times New Roman" w:cs="Times New Roman"/>
          <w:sz w:val="24"/>
          <w:szCs w:val="24"/>
          <w:lang w:val="en-US"/>
        </w:rPr>
        <w:t>E</w:t>
      </w:r>
      <w:r w:rsidRPr="004C429A">
        <w:rPr>
          <w:rFonts w:ascii="Times New Roman" w:hAnsi="Times New Roman" w:cs="Times New Roman"/>
          <w:sz w:val="24"/>
          <w:szCs w:val="24"/>
        </w:rPr>
        <w:t>+03 (да)  -15</w:t>
      </w:r>
      <w:r w:rsidRPr="004C429A">
        <w:rPr>
          <w:rFonts w:ascii="Times New Roman" w:hAnsi="Times New Roman" w:cs="Times New Roman"/>
          <w:sz w:val="24"/>
          <w:szCs w:val="24"/>
          <w:lang w:val="en-US"/>
        </w:rPr>
        <w:t>e</w:t>
      </w:r>
      <w:r w:rsidRPr="004C429A">
        <w:rPr>
          <w:rFonts w:ascii="Times New Roman" w:hAnsi="Times New Roman" w:cs="Times New Roman"/>
          <w:sz w:val="24"/>
          <w:szCs w:val="24"/>
        </w:rPr>
        <w:t xml:space="preserve">  (нет)  </w:t>
      </w:r>
    </w:p>
    <w:p w:rsidR="00F02A36" w:rsidRPr="004C429A" w:rsidRDefault="00F02A3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1 (да)  +1.5 (да)&lt;/</w:t>
      </w:r>
      <w:r w:rsidRPr="004C429A">
        <w:rPr>
          <w:rFonts w:ascii="Times New Roman" w:hAnsi="Times New Roman" w:cs="Times New Roman"/>
          <w:sz w:val="24"/>
          <w:szCs w:val="24"/>
          <w:lang w:val="en-US"/>
        </w:rPr>
        <w:t>small</w:t>
      </w:r>
      <w:r w:rsidRPr="004C429A">
        <w:rPr>
          <w:rFonts w:ascii="Times New Roman" w:hAnsi="Times New Roman" w:cs="Times New Roman"/>
          <w:sz w:val="24"/>
          <w:szCs w:val="24"/>
        </w:rPr>
        <w:t>&gt;&lt;/</w:t>
      </w:r>
      <w:r w:rsidRPr="004C429A">
        <w:rPr>
          <w:rFonts w:ascii="Times New Roman" w:hAnsi="Times New Roman" w:cs="Times New Roman"/>
          <w:sz w:val="24"/>
          <w:szCs w:val="24"/>
          <w:lang w:val="en-US"/>
        </w:rPr>
        <w:t>p</w:t>
      </w:r>
      <w:r w:rsidRPr="004C429A">
        <w:rPr>
          <w:rFonts w:ascii="Times New Roman" w:hAnsi="Times New Roman" w:cs="Times New Roman"/>
          <w:sz w:val="24"/>
          <w:szCs w:val="24"/>
        </w:rPr>
        <w:t>&gt;</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 xml:space="preserve">&lt;?php </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$data='';</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 xml:space="preserve">if (isset($_GET['data'])) </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$data = strip_tags(trim($_GET['data']));</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if (!isset($_GET['submit'])) {</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 xml:space="preserve">echo '&lt;form method="get" </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action="'.$_SERVER['PHP_SELF'].'"&gt;</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 xml:space="preserve">&lt;input type="text" name="data" </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 xml:space="preserve">maxlength="128" size="128" </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value="'.$data.'"&gt;</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 xml:space="preserve">&lt;input type="submit" name="submit" </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value="OK"&gt;&lt;/form&gt;';</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 xml:space="preserve">} </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else {</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$array = preg_split ("/[\s,]+/",$data);</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print_r ($array);</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echo '&lt;br&gt;Всего элементов: '.</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count($array);</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$k=0;</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foreach ($array as $d) {</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lang w:val="en-US"/>
        </w:rPr>
        <w:t>echo</w:t>
      </w:r>
      <w:r w:rsidRPr="004C429A">
        <w:rPr>
          <w:rFonts w:ascii="Times New Roman" w:hAnsi="Times New Roman" w:cs="Times New Roman"/>
          <w:sz w:val="24"/>
          <w:szCs w:val="24"/>
        </w:rPr>
        <w:t xml:space="preserve"> '&lt;</w:t>
      </w:r>
      <w:r w:rsidRPr="004C429A">
        <w:rPr>
          <w:rFonts w:ascii="Times New Roman" w:hAnsi="Times New Roman" w:cs="Times New Roman"/>
          <w:sz w:val="24"/>
          <w:szCs w:val="24"/>
          <w:lang w:val="en-US"/>
        </w:rPr>
        <w:t>br</w:t>
      </w:r>
      <w:r w:rsidRPr="004C429A">
        <w:rPr>
          <w:rFonts w:ascii="Times New Roman" w:hAnsi="Times New Roman" w:cs="Times New Roman"/>
          <w:sz w:val="24"/>
          <w:szCs w:val="24"/>
        </w:rPr>
        <w:t>&gt;Элемент '.++$</w:t>
      </w:r>
      <w:r w:rsidRPr="004C429A">
        <w:rPr>
          <w:rFonts w:ascii="Times New Roman" w:hAnsi="Times New Roman" w:cs="Times New Roman"/>
          <w:sz w:val="24"/>
          <w:szCs w:val="24"/>
          <w:lang w:val="en-US"/>
        </w:rPr>
        <w:t>k</w:t>
      </w:r>
      <w:r w:rsidRPr="004C429A">
        <w:rPr>
          <w:rFonts w:ascii="Times New Roman" w:hAnsi="Times New Roman" w:cs="Times New Roman"/>
          <w:sz w:val="24"/>
          <w:szCs w:val="24"/>
        </w:rPr>
        <w:t>.</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 (&lt;font color="red"&gt;'.$d.'&lt;/font&gt;): ';</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$exp = "/^(\+|\-)?((\d+)|(\d+\.)|(\.\d+)|(\d+\.\d+)){1}((e|E)(\+|\-)?\d+)?$/";</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$res = preg_match ($exp,$d);</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lang w:val="en-US"/>
        </w:rPr>
        <w:t>if</w:t>
      </w:r>
      <w:r w:rsidRPr="004C429A">
        <w:rPr>
          <w:rFonts w:ascii="Times New Roman" w:hAnsi="Times New Roman" w:cs="Times New Roman"/>
          <w:sz w:val="24"/>
          <w:szCs w:val="24"/>
        </w:rPr>
        <w:t xml:space="preserve"> ($</w:t>
      </w:r>
      <w:r w:rsidRPr="004C429A">
        <w:rPr>
          <w:rFonts w:ascii="Times New Roman" w:hAnsi="Times New Roman" w:cs="Times New Roman"/>
          <w:sz w:val="24"/>
          <w:szCs w:val="24"/>
          <w:lang w:val="en-US"/>
        </w:rPr>
        <w:t>res</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false</w:t>
      </w:r>
      <w:r w:rsidRPr="004C429A">
        <w:rPr>
          <w:rFonts w:ascii="Times New Roman" w:hAnsi="Times New Roman" w:cs="Times New Roman"/>
          <w:sz w:val="24"/>
          <w:szCs w:val="24"/>
        </w:rPr>
        <w:t xml:space="preserve">) </w:t>
      </w:r>
      <w:r w:rsidRPr="004C429A">
        <w:rPr>
          <w:rFonts w:ascii="Times New Roman" w:hAnsi="Times New Roman" w:cs="Times New Roman"/>
          <w:sz w:val="24"/>
          <w:szCs w:val="24"/>
          <w:lang w:val="en-US"/>
        </w:rPr>
        <w:t>echo</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hAnsi="Times New Roman" w:cs="Times New Roman"/>
          <w:sz w:val="24"/>
          <w:szCs w:val="24"/>
        </w:rPr>
        <w:t>'ошибка в регулярном выражении!';</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elseif ($res===0) echo 'не число';</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else echo 'число '.$d;</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echo '&lt;br&gt;&lt;a href="'.</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$_SERVER['PHP_SELF'].</w:t>
      </w:r>
    </w:p>
    <w:p w:rsidR="00F02A36" w:rsidRPr="004C429A" w:rsidRDefault="00F02A36"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hAnsi="Times New Roman" w:cs="Times New Roman"/>
          <w:sz w:val="24"/>
          <w:szCs w:val="24"/>
          <w:lang w:val="en-US"/>
        </w:rPr>
        <w:t xml:space="preserve">'?data='. </w:t>
      </w:r>
    </w:p>
    <w:p w:rsidR="00F02A36" w:rsidRPr="004C429A" w:rsidRDefault="00F02A36"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urlencode($data).'"&gt;Вернуться&lt;/a&gt;';</w:t>
      </w:r>
    </w:p>
    <w:p w:rsidR="00F02A36" w:rsidRPr="004C429A" w:rsidRDefault="00F02A3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  </w:t>
      </w:r>
    </w:p>
    <w:p w:rsidR="00F02A36" w:rsidRPr="004C429A" w:rsidRDefault="00F02A3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?&gt;</w:t>
      </w:r>
    </w:p>
    <w:p w:rsidR="00F02A36" w:rsidRPr="004C429A" w:rsidRDefault="00F02A36"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&lt;/</w:t>
      </w:r>
      <w:r w:rsidRPr="004C429A">
        <w:rPr>
          <w:rFonts w:ascii="Times New Roman" w:hAnsi="Times New Roman" w:cs="Times New Roman"/>
          <w:sz w:val="24"/>
          <w:szCs w:val="24"/>
          <w:lang w:val="en-US"/>
        </w:rPr>
        <w:t>body</w:t>
      </w:r>
      <w:r w:rsidRPr="004C429A">
        <w:rPr>
          <w:rFonts w:ascii="Times New Roman" w:hAnsi="Times New Roman" w:cs="Times New Roman"/>
          <w:sz w:val="24"/>
          <w:szCs w:val="24"/>
        </w:rPr>
        <w:t>&gt;&lt;/</w:t>
      </w:r>
      <w:r w:rsidRPr="004C429A">
        <w:rPr>
          <w:rFonts w:ascii="Times New Roman" w:hAnsi="Times New Roman" w:cs="Times New Roman"/>
          <w:sz w:val="24"/>
          <w:szCs w:val="24"/>
          <w:lang w:val="en-US"/>
        </w:rPr>
        <w:t>html</w:t>
      </w:r>
      <w:r w:rsidRPr="004C429A">
        <w:rPr>
          <w:rFonts w:ascii="Times New Roman" w:hAnsi="Times New Roman" w:cs="Times New Roman"/>
          <w:sz w:val="24"/>
          <w:szCs w:val="24"/>
        </w:rPr>
        <w:t>&gt;</w:t>
      </w:r>
    </w:p>
    <w:p w:rsidR="00F02A36" w:rsidRPr="004C429A" w:rsidRDefault="00F02A36"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hAnsi="Times New Roman" w:cs="Times New Roman"/>
          <w:sz w:val="24"/>
          <w:szCs w:val="24"/>
        </w:rPr>
        <w:t>Примечание. Вводимые в форму приложения числа разделяются хотя бы одним символом пробела или запятой.</w:t>
      </w:r>
    </w:p>
    <w:p w:rsidR="00F02A36" w:rsidRPr="004C429A" w:rsidRDefault="00F02A36" w:rsidP="00274AFC">
      <w:pPr>
        <w:spacing w:after="0" w:line="240" w:lineRule="auto"/>
        <w:ind w:firstLine="709"/>
        <w:jc w:val="both"/>
        <w:rPr>
          <w:rFonts w:ascii="Times New Roman" w:eastAsia="Times New Roman" w:hAnsi="Times New Roman" w:cs="Times New Roman"/>
          <w:sz w:val="24"/>
          <w:szCs w:val="24"/>
        </w:rPr>
      </w:pPr>
    </w:p>
    <w:p w:rsidR="005B229B" w:rsidRDefault="005B229B" w:rsidP="005B229B">
      <w:pPr>
        <w:spacing w:after="0" w:line="240" w:lineRule="auto"/>
        <w:ind w:firstLine="709"/>
        <w:jc w:val="both"/>
        <w:rPr>
          <w:rFonts w:ascii="Times New Roman" w:hAnsi="Times New Roman" w:cs="Times New Roman"/>
          <w:b/>
          <w:sz w:val="24"/>
          <w:szCs w:val="24"/>
        </w:rPr>
      </w:pPr>
    </w:p>
    <w:p w:rsidR="005B229B" w:rsidRDefault="000F45CB" w:rsidP="005B229B">
      <w:pPr>
        <w:spacing w:after="0" w:line="240" w:lineRule="auto"/>
        <w:ind w:firstLine="709"/>
        <w:jc w:val="both"/>
        <w:rPr>
          <w:rFonts w:ascii="Times New Roman" w:hAnsi="Times New Roman"/>
          <w:bCs/>
          <w:caps/>
          <w:sz w:val="24"/>
          <w:szCs w:val="24"/>
        </w:rPr>
      </w:pPr>
      <w:r w:rsidRPr="004C429A">
        <w:rPr>
          <w:rFonts w:ascii="Times New Roman" w:hAnsi="Times New Roman" w:cs="Times New Roman"/>
          <w:b/>
          <w:sz w:val="24"/>
          <w:szCs w:val="24"/>
        </w:rPr>
        <w:lastRenderedPageBreak/>
        <w:t xml:space="preserve">Лекция </w:t>
      </w:r>
      <w:r w:rsidRPr="004C429A">
        <w:rPr>
          <w:rFonts w:ascii="Times New Roman" w:hAnsi="Times New Roman" w:cs="Times New Roman"/>
          <w:b/>
          <w:sz w:val="24"/>
          <w:szCs w:val="24"/>
          <w:lang w:val="kk-KZ"/>
        </w:rPr>
        <w:t>1</w:t>
      </w:r>
      <w:r w:rsidRPr="00B9197C">
        <w:rPr>
          <w:rFonts w:ascii="Times New Roman" w:hAnsi="Times New Roman" w:cs="Times New Roman"/>
          <w:b/>
          <w:sz w:val="24"/>
          <w:szCs w:val="24"/>
        </w:rPr>
        <w:t>4</w:t>
      </w:r>
      <w:r w:rsidRPr="004C429A">
        <w:rPr>
          <w:rFonts w:ascii="Times New Roman" w:hAnsi="Times New Roman" w:cs="Times New Roman"/>
          <w:b/>
          <w:sz w:val="24"/>
          <w:szCs w:val="24"/>
        </w:rPr>
        <w:t>.</w:t>
      </w:r>
      <w:r w:rsidR="005B229B">
        <w:rPr>
          <w:rFonts w:ascii="Times New Roman" w:hAnsi="Times New Roman" w:cs="Times New Roman"/>
          <w:b/>
          <w:sz w:val="24"/>
          <w:szCs w:val="24"/>
        </w:rPr>
        <w:t xml:space="preserve"> </w:t>
      </w:r>
      <w:r w:rsidR="005B229B" w:rsidRPr="005B229B">
        <w:rPr>
          <w:rFonts w:ascii="Times New Roman" w:hAnsi="Times New Roman"/>
          <w:b/>
          <w:bCs/>
          <w:sz w:val="24"/>
          <w:szCs w:val="24"/>
        </w:rPr>
        <w:t>Работа с файловой системой  и использование</w:t>
      </w:r>
      <w:r w:rsidR="005B229B" w:rsidRPr="005B229B">
        <w:rPr>
          <w:rFonts w:ascii="Times New Roman" w:hAnsi="Times New Roman"/>
          <w:b/>
          <w:bCs/>
          <w:caps/>
          <w:sz w:val="24"/>
          <w:szCs w:val="24"/>
        </w:rPr>
        <w:t xml:space="preserve"> СУБД MySQL </w:t>
      </w:r>
      <w:r w:rsidR="005B229B" w:rsidRPr="005B229B">
        <w:rPr>
          <w:rFonts w:ascii="Times New Roman" w:hAnsi="Times New Roman"/>
          <w:b/>
          <w:bCs/>
          <w:sz w:val="24"/>
          <w:szCs w:val="24"/>
        </w:rPr>
        <w:t xml:space="preserve">средствами </w:t>
      </w:r>
      <w:r w:rsidR="005B229B" w:rsidRPr="005B229B">
        <w:rPr>
          <w:rFonts w:ascii="Times New Roman" w:hAnsi="Times New Roman"/>
          <w:b/>
          <w:bCs/>
          <w:caps/>
          <w:sz w:val="24"/>
          <w:szCs w:val="24"/>
        </w:rPr>
        <w:t>PHP</w:t>
      </w:r>
    </w:p>
    <w:p w:rsidR="005B229B" w:rsidRDefault="005B229B" w:rsidP="000F45CB">
      <w:pPr>
        <w:spacing w:after="0" w:line="240" w:lineRule="auto"/>
        <w:ind w:firstLine="709"/>
        <w:jc w:val="both"/>
        <w:rPr>
          <w:rFonts w:ascii="Times New Roman" w:hAnsi="Times New Roman"/>
          <w:b/>
          <w:bCs/>
          <w:sz w:val="24"/>
          <w:szCs w:val="24"/>
        </w:rPr>
      </w:pPr>
    </w:p>
    <w:p w:rsidR="000F45CB" w:rsidRPr="000F45CB" w:rsidRDefault="000F45CB" w:rsidP="000F45CB">
      <w:pPr>
        <w:spacing w:after="0" w:line="240" w:lineRule="auto"/>
        <w:ind w:firstLine="709"/>
        <w:jc w:val="both"/>
        <w:rPr>
          <w:rFonts w:ascii="Times New Roman" w:hAnsi="Times New Roman"/>
          <w:b/>
          <w:bCs/>
          <w:sz w:val="24"/>
          <w:szCs w:val="24"/>
        </w:rPr>
      </w:pPr>
      <w:r w:rsidRPr="000F45CB">
        <w:rPr>
          <w:rFonts w:ascii="Times New Roman" w:hAnsi="Times New Roman"/>
          <w:b/>
          <w:bCs/>
          <w:sz w:val="24"/>
          <w:szCs w:val="24"/>
        </w:rPr>
        <w:t>План лекции:</w:t>
      </w:r>
    </w:p>
    <w:p w:rsidR="000F45CB" w:rsidRDefault="000F45CB" w:rsidP="000F45CB">
      <w:pPr>
        <w:spacing w:after="0" w:line="240" w:lineRule="auto"/>
        <w:ind w:firstLine="709"/>
        <w:jc w:val="both"/>
        <w:rPr>
          <w:rFonts w:ascii="Times New Roman" w:hAnsi="Times New Roman"/>
          <w:bCs/>
          <w:caps/>
          <w:sz w:val="24"/>
          <w:szCs w:val="24"/>
        </w:rPr>
      </w:pPr>
      <w:r>
        <w:rPr>
          <w:rFonts w:ascii="Times New Roman" w:hAnsi="Times New Roman"/>
          <w:bCs/>
          <w:sz w:val="24"/>
          <w:szCs w:val="24"/>
        </w:rPr>
        <w:t>Р</w:t>
      </w:r>
      <w:r w:rsidRPr="004C429A">
        <w:rPr>
          <w:rFonts w:ascii="Times New Roman" w:hAnsi="Times New Roman"/>
          <w:bCs/>
          <w:sz w:val="24"/>
          <w:szCs w:val="24"/>
        </w:rPr>
        <w:t xml:space="preserve">абота с файловой системой средствами </w:t>
      </w:r>
      <w:r w:rsidRPr="004C429A">
        <w:rPr>
          <w:rFonts w:ascii="Times New Roman" w:hAnsi="Times New Roman"/>
          <w:bCs/>
          <w:caps/>
          <w:sz w:val="24"/>
          <w:szCs w:val="24"/>
        </w:rPr>
        <w:t>PHP</w:t>
      </w:r>
    </w:p>
    <w:p w:rsidR="000F45CB" w:rsidRDefault="000F45CB" w:rsidP="000F45CB">
      <w:pPr>
        <w:spacing w:after="0" w:line="240" w:lineRule="auto"/>
        <w:ind w:firstLine="709"/>
        <w:jc w:val="both"/>
        <w:rPr>
          <w:rFonts w:ascii="Times New Roman" w:hAnsi="Times New Roman"/>
          <w:bCs/>
          <w:caps/>
          <w:sz w:val="24"/>
          <w:szCs w:val="24"/>
        </w:rPr>
      </w:pPr>
      <w:r>
        <w:rPr>
          <w:rFonts w:ascii="Times New Roman" w:hAnsi="Times New Roman"/>
          <w:bCs/>
          <w:sz w:val="24"/>
          <w:szCs w:val="24"/>
        </w:rPr>
        <w:t>З</w:t>
      </w:r>
      <w:r w:rsidRPr="004C429A">
        <w:rPr>
          <w:rFonts w:ascii="Times New Roman" w:hAnsi="Times New Roman"/>
          <w:bCs/>
          <w:sz w:val="24"/>
          <w:szCs w:val="24"/>
        </w:rPr>
        <w:t xml:space="preserve">агрузка файлов и динамическое формирование изображений средствами </w:t>
      </w:r>
      <w:r w:rsidRPr="004C429A">
        <w:rPr>
          <w:rFonts w:ascii="Times New Roman" w:hAnsi="Times New Roman"/>
          <w:bCs/>
          <w:caps/>
          <w:sz w:val="24"/>
          <w:szCs w:val="24"/>
          <w:lang w:val="en-US"/>
        </w:rPr>
        <w:t>PHP</w:t>
      </w:r>
    </w:p>
    <w:p w:rsidR="000F45CB" w:rsidRDefault="000F45CB" w:rsidP="000F45CB">
      <w:pPr>
        <w:spacing w:after="0" w:line="240" w:lineRule="auto"/>
        <w:ind w:firstLine="709"/>
        <w:jc w:val="both"/>
        <w:rPr>
          <w:rFonts w:ascii="Times New Roman" w:hAnsi="Times New Roman"/>
          <w:bCs/>
          <w:caps/>
          <w:sz w:val="24"/>
          <w:szCs w:val="24"/>
        </w:rPr>
      </w:pPr>
      <w:r>
        <w:rPr>
          <w:rFonts w:ascii="Times New Roman" w:hAnsi="Times New Roman"/>
          <w:bCs/>
          <w:sz w:val="24"/>
          <w:szCs w:val="24"/>
        </w:rPr>
        <w:t>И</w:t>
      </w:r>
      <w:r w:rsidRPr="004C429A">
        <w:rPr>
          <w:rFonts w:ascii="Times New Roman" w:hAnsi="Times New Roman"/>
          <w:bCs/>
          <w:sz w:val="24"/>
          <w:szCs w:val="24"/>
        </w:rPr>
        <w:t>спользование</w:t>
      </w:r>
      <w:r w:rsidRPr="004C429A">
        <w:rPr>
          <w:rFonts w:ascii="Times New Roman" w:hAnsi="Times New Roman"/>
          <w:bCs/>
          <w:caps/>
          <w:sz w:val="24"/>
          <w:szCs w:val="24"/>
        </w:rPr>
        <w:t xml:space="preserve"> СУБД MySQL </w:t>
      </w:r>
      <w:r>
        <w:rPr>
          <w:rFonts w:ascii="Times New Roman" w:hAnsi="Times New Roman"/>
          <w:bCs/>
          <w:sz w:val="24"/>
          <w:szCs w:val="24"/>
        </w:rPr>
        <w:t xml:space="preserve">в </w:t>
      </w:r>
      <w:r w:rsidRPr="004C429A">
        <w:rPr>
          <w:rFonts w:ascii="Times New Roman" w:hAnsi="Times New Roman"/>
          <w:bCs/>
          <w:caps/>
          <w:sz w:val="24"/>
          <w:szCs w:val="24"/>
          <w:lang w:val="en-US"/>
        </w:rPr>
        <w:t>PHP</w:t>
      </w:r>
    </w:p>
    <w:p w:rsidR="000F45CB" w:rsidRDefault="000F45CB" w:rsidP="000F45CB">
      <w:pPr>
        <w:spacing w:after="0" w:line="240" w:lineRule="auto"/>
        <w:ind w:firstLine="709"/>
        <w:jc w:val="both"/>
        <w:rPr>
          <w:rFonts w:ascii="Times New Roman" w:hAnsi="Times New Roman"/>
          <w:bCs/>
          <w:caps/>
          <w:sz w:val="24"/>
          <w:szCs w:val="24"/>
        </w:rPr>
      </w:pPr>
      <w:r>
        <w:rPr>
          <w:rFonts w:ascii="Times New Roman" w:hAnsi="Times New Roman"/>
          <w:bCs/>
          <w:sz w:val="24"/>
          <w:szCs w:val="24"/>
          <w:lang w:val="kk-KZ"/>
        </w:rPr>
        <w:t>У</w:t>
      </w:r>
      <w:r w:rsidRPr="004C429A">
        <w:rPr>
          <w:rFonts w:ascii="Times New Roman" w:hAnsi="Times New Roman"/>
          <w:bCs/>
          <w:sz w:val="24"/>
          <w:szCs w:val="24"/>
        </w:rPr>
        <w:t>правление сеансами пользователя и безопасность скриптов</w:t>
      </w:r>
    </w:p>
    <w:p w:rsidR="000F45CB" w:rsidRDefault="00551F6E" w:rsidP="000F45CB">
      <w:pPr>
        <w:spacing w:after="0" w:line="240" w:lineRule="auto"/>
        <w:ind w:firstLine="709"/>
        <w:jc w:val="both"/>
        <w:rPr>
          <w:rFonts w:ascii="Times New Roman" w:hAnsi="Times New Roman"/>
          <w:bCs/>
          <w:caps/>
          <w:sz w:val="24"/>
          <w:szCs w:val="24"/>
        </w:rPr>
      </w:pPr>
      <w:r>
        <w:rPr>
          <w:rFonts w:ascii="Times New Roman" w:hAnsi="Times New Roman"/>
          <w:bCs/>
          <w:sz w:val="24"/>
          <w:szCs w:val="24"/>
          <w:lang w:val="kk-KZ"/>
        </w:rPr>
        <w:t>О</w:t>
      </w:r>
      <w:r w:rsidRPr="00102239">
        <w:rPr>
          <w:rFonts w:ascii="Times New Roman" w:hAnsi="Times New Roman"/>
          <w:bCs/>
          <w:sz w:val="24"/>
          <w:szCs w:val="24"/>
        </w:rPr>
        <w:t>бъектно-ориентированное программирование на</w:t>
      </w:r>
      <w:r w:rsidRPr="00102239">
        <w:rPr>
          <w:rFonts w:ascii="Times New Roman" w:hAnsi="Times New Roman"/>
          <w:bCs/>
          <w:caps/>
          <w:sz w:val="24"/>
          <w:szCs w:val="24"/>
        </w:rPr>
        <w:t xml:space="preserve"> PHP</w:t>
      </w:r>
    </w:p>
    <w:p w:rsidR="00551F6E" w:rsidRPr="000D1DFD" w:rsidRDefault="00551F6E" w:rsidP="000F45CB">
      <w:pPr>
        <w:spacing w:after="0" w:line="240" w:lineRule="auto"/>
        <w:ind w:firstLine="709"/>
        <w:jc w:val="both"/>
        <w:rPr>
          <w:rFonts w:ascii="Times New Roman" w:hAnsi="Times New Roman" w:cs="Times New Roman"/>
          <w:sz w:val="24"/>
          <w:szCs w:val="24"/>
        </w:rPr>
      </w:pPr>
      <w:r>
        <w:rPr>
          <w:rFonts w:ascii="Times New Roman" w:hAnsi="Times New Roman"/>
          <w:bCs/>
          <w:sz w:val="24"/>
          <w:szCs w:val="24"/>
          <w:lang w:val="kk-KZ"/>
        </w:rPr>
        <w:t>У</w:t>
      </w:r>
      <w:r w:rsidRPr="00102239">
        <w:rPr>
          <w:rFonts w:ascii="Times New Roman" w:hAnsi="Times New Roman"/>
          <w:bCs/>
          <w:sz w:val="24"/>
          <w:szCs w:val="24"/>
        </w:rPr>
        <w:t>становка и модификация</w:t>
      </w:r>
      <w:r>
        <w:rPr>
          <w:rFonts w:ascii="Times New Roman" w:hAnsi="Times New Roman"/>
          <w:bCs/>
          <w:sz w:val="24"/>
          <w:szCs w:val="24"/>
        </w:rPr>
        <w:t xml:space="preserve"> </w:t>
      </w:r>
      <w:r w:rsidRPr="00102239">
        <w:rPr>
          <w:rFonts w:ascii="Times New Roman" w:hAnsi="Times New Roman"/>
          <w:bCs/>
          <w:sz w:val="24"/>
          <w:szCs w:val="24"/>
        </w:rPr>
        <w:t>системы управления содержимым на</w:t>
      </w:r>
      <w:r>
        <w:rPr>
          <w:rFonts w:ascii="Times New Roman" w:hAnsi="Times New Roman"/>
          <w:bCs/>
          <w:sz w:val="24"/>
          <w:szCs w:val="24"/>
        </w:rPr>
        <w:t xml:space="preserve"> </w:t>
      </w:r>
      <w:r w:rsidRPr="00102239">
        <w:rPr>
          <w:rFonts w:ascii="Times New Roman" w:hAnsi="Times New Roman"/>
          <w:bCs/>
          <w:caps/>
          <w:sz w:val="24"/>
          <w:szCs w:val="24"/>
          <w:lang w:val="en-US"/>
        </w:rPr>
        <w:t>PHP</w:t>
      </w:r>
      <w:r w:rsidRPr="00102239">
        <w:rPr>
          <w:rFonts w:ascii="Times New Roman" w:hAnsi="Times New Roman"/>
          <w:bCs/>
          <w:caps/>
          <w:sz w:val="24"/>
          <w:szCs w:val="24"/>
        </w:rPr>
        <w:t>/</w:t>
      </w:r>
      <w:r w:rsidRPr="00102239">
        <w:rPr>
          <w:rFonts w:ascii="Times New Roman" w:hAnsi="Times New Roman"/>
          <w:bCs/>
          <w:caps/>
          <w:sz w:val="24"/>
          <w:szCs w:val="24"/>
          <w:lang w:val="en-US"/>
        </w:rPr>
        <w:t>MySQL</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p>
    <w:p w:rsidR="004C429A" w:rsidRPr="004C429A" w:rsidRDefault="00D374E0" w:rsidP="00274AFC">
      <w:pPr>
        <w:pStyle w:val="10"/>
        <w:keepLines/>
        <w:widowControl/>
        <w:numPr>
          <w:ilvl w:val="0"/>
          <w:numId w:val="91"/>
        </w:numPr>
        <w:suppressAutoHyphens/>
        <w:autoSpaceDE/>
        <w:autoSpaceDN/>
        <w:adjustRightInd/>
        <w:spacing w:before="0" w:after="0"/>
        <w:ind w:left="0" w:firstLine="709"/>
        <w:jc w:val="both"/>
        <w:rPr>
          <w:rFonts w:ascii="Times New Roman" w:hAnsi="Times New Roman"/>
          <w:sz w:val="24"/>
          <w:szCs w:val="24"/>
        </w:rPr>
      </w:pPr>
      <w:bookmarkStart w:id="23" w:name="_Toc439591272"/>
      <w:bookmarkStart w:id="24" w:name="_Toc439591392"/>
      <w:r>
        <w:rPr>
          <w:rFonts w:ascii="Times New Roman" w:hAnsi="Times New Roman"/>
          <w:bCs w:val="0"/>
          <w:sz w:val="24"/>
          <w:szCs w:val="24"/>
        </w:rPr>
        <w:t>1</w:t>
      </w:r>
      <w:r w:rsidR="000D1DFD" w:rsidRPr="004C429A">
        <w:rPr>
          <w:rFonts w:ascii="Times New Roman" w:hAnsi="Times New Roman"/>
          <w:bCs w:val="0"/>
          <w:sz w:val="24"/>
          <w:szCs w:val="24"/>
        </w:rPr>
        <w:t xml:space="preserve">. </w:t>
      </w:r>
      <w:r w:rsidR="000D1DFD">
        <w:rPr>
          <w:rFonts w:ascii="Times New Roman" w:hAnsi="Times New Roman"/>
          <w:bCs w:val="0"/>
          <w:sz w:val="24"/>
          <w:szCs w:val="24"/>
        </w:rPr>
        <w:t>Р</w:t>
      </w:r>
      <w:r w:rsidR="000D1DFD" w:rsidRPr="004C429A">
        <w:rPr>
          <w:rFonts w:ascii="Times New Roman" w:hAnsi="Times New Roman"/>
          <w:bCs w:val="0"/>
          <w:sz w:val="24"/>
          <w:szCs w:val="24"/>
        </w:rPr>
        <w:t xml:space="preserve">абота с файловой системой средствами </w:t>
      </w:r>
      <w:r w:rsidR="004C429A" w:rsidRPr="004C429A">
        <w:rPr>
          <w:rFonts w:ascii="Times New Roman" w:hAnsi="Times New Roman"/>
          <w:bCs w:val="0"/>
          <w:caps/>
          <w:sz w:val="24"/>
          <w:szCs w:val="24"/>
        </w:rPr>
        <w:t>PHP</w:t>
      </w:r>
      <w:bookmarkEnd w:id="23"/>
      <w:bookmarkEnd w:id="24"/>
    </w:p>
    <w:p w:rsidR="004C429A" w:rsidRPr="004C429A" w:rsidRDefault="004C429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Как и приложение на других языках программирования, скрипт на </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xml:space="preserve"> может читать и записывать текстовые или бинарные файлы. Для этого существует несколько основных групп стандартных функций.</w:t>
      </w:r>
    </w:p>
    <w:p w:rsidR="004C429A" w:rsidRPr="004C429A" w:rsidRDefault="004C429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Во-первых, существуют высокоуровневые функции, способные прочитать или записать файл одним оператором. Перечислим основные из них:</w:t>
      </w:r>
    </w:p>
    <w:p w:rsidR="004C429A" w:rsidRPr="004C429A" w:rsidRDefault="004C429A" w:rsidP="00274AFC">
      <w:pPr>
        <w:numPr>
          <w:ilvl w:val="0"/>
          <w:numId w:val="99"/>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string </w:t>
      </w:r>
      <w:r w:rsidRPr="004C429A">
        <w:rPr>
          <w:rFonts w:ascii="Times New Roman" w:hAnsi="Times New Roman" w:cs="Times New Roman"/>
          <w:bCs/>
          <w:sz w:val="24"/>
          <w:szCs w:val="24"/>
        </w:rPr>
        <w:t>file_get_contents</w:t>
      </w:r>
      <w:r w:rsidRPr="004C429A">
        <w:rPr>
          <w:rFonts w:ascii="Times New Roman" w:hAnsi="Times New Roman" w:cs="Times New Roman"/>
          <w:sz w:val="24"/>
          <w:szCs w:val="24"/>
        </w:rPr>
        <w:t xml:space="preserve"> (string $file</w:t>
      </w:r>
      <w:r w:rsidRPr="004C429A">
        <w:rPr>
          <w:rFonts w:ascii="Times New Roman" w:hAnsi="Times New Roman" w:cs="Times New Roman"/>
          <w:sz w:val="24"/>
          <w:szCs w:val="24"/>
        </w:rPr>
        <w:softHyphen/>
        <w:t>name) - читает содержимое файла в строку и возвращает эту строку или значение false в случае ошибки;</w:t>
      </w:r>
    </w:p>
    <w:p w:rsidR="004C429A" w:rsidRPr="004C429A" w:rsidRDefault="004C429A" w:rsidP="00274AFC">
      <w:pPr>
        <w:numPr>
          <w:ilvl w:val="0"/>
          <w:numId w:val="99"/>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array </w:t>
      </w:r>
      <w:r w:rsidRPr="004C429A">
        <w:rPr>
          <w:rFonts w:ascii="Times New Roman" w:hAnsi="Times New Roman" w:cs="Times New Roman"/>
          <w:bCs/>
          <w:sz w:val="24"/>
          <w:szCs w:val="24"/>
        </w:rPr>
        <w:t>file</w:t>
      </w:r>
      <w:r w:rsidRPr="004C429A">
        <w:rPr>
          <w:rFonts w:ascii="Times New Roman" w:hAnsi="Times New Roman" w:cs="Times New Roman"/>
          <w:sz w:val="24"/>
          <w:szCs w:val="24"/>
        </w:rPr>
        <w:t xml:space="preserve"> (string $filename) - читает содержимое файла и помещает его в массив, в случае ошибки возвращает false;</w:t>
      </w:r>
    </w:p>
    <w:p w:rsidR="004C429A" w:rsidRPr="004C429A" w:rsidRDefault="004C429A" w:rsidP="00274AFC">
      <w:pPr>
        <w:numPr>
          <w:ilvl w:val="0"/>
          <w:numId w:val="99"/>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int </w:t>
      </w:r>
      <w:r w:rsidRPr="004C429A">
        <w:rPr>
          <w:rFonts w:ascii="Times New Roman" w:hAnsi="Times New Roman" w:cs="Times New Roman"/>
          <w:bCs/>
          <w:sz w:val="24"/>
          <w:szCs w:val="24"/>
        </w:rPr>
        <w:t>readfile</w:t>
      </w:r>
      <w:r w:rsidRPr="004C429A">
        <w:rPr>
          <w:rFonts w:ascii="Times New Roman" w:hAnsi="Times New Roman" w:cs="Times New Roman"/>
          <w:sz w:val="24"/>
          <w:szCs w:val="24"/>
        </w:rPr>
        <w:t xml:space="preserve"> (string $filename) - читает файл и записывает его в буфер вывода;</w:t>
      </w:r>
    </w:p>
    <w:p w:rsidR="004C429A" w:rsidRPr="004C429A" w:rsidRDefault="004C429A" w:rsidP="00274AFC">
      <w:pPr>
        <w:numPr>
          <w:ilvl w:val="0"/>
          <w:numId w:val="99"/>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 xml:space="preserve">int </w:t>
      </w:r>
      <w:r w:rsidRPr="004C429A">
        <w:rPr>
          <w:rFonts w:ascii="Times New Roman" w:hAnsi="Times New Roman" w:cs="Times New Roman"/>
          <w:bCs/>
          <w:sz w:val="24"/>
          <w:szCs w:val="24"/>
          <w:lang w:val="en-US"/>
        </w:rPr>
        <w:t>file_put_contents(</w:t>
      </w:r>
      <w:r w:rsidRPr="004C429A">
        <w:rPr>
          <w:rFonts w:ascii="Times New Roman" w:hAnsi="Times New Roman" w:cs="Times New Roman"/>
          <w:sz w:val="24"/>
          <w:szCs w:val="24"/>
          <w:lang w:val="en-US"/>
        </w:rPr>
        <w:t xml:space="preserve">string $filename, mixed $data) - </w:t>
      </w:r>
      <w:r w:rsidRPr="004C429A">
        <w:rPr>
          <w:rFonts w:ascii="Times New Roman" w:hAnsi="Times New Roman" w:cs="Times New Roman"/>
          <w:sz w:val="24"/>
          <w:szCs w:val="24"/>
        </w:rPr>
        <w:t>пишетобъект</w:t>
      </w:r>
      <w:r w:rsidRPr="004C429A">
        <w:rPr>
          <w:rFonts w:ascii="Times New Roman" w:hAnsi="Times New Roman" w:cs="Times New Roman"/>
          <w:sz w:val="24"/>
          <w:szCs w:val="24"/>
          <w:lang w:val="en-US"/>
        </w:rPr>
        <w:t xml:space="preserve"> $data, </w:t>
      </w:r>
      <w:r w:rsidRPr="004C429A">
        <w:rPr>
          <w:rFonts w:ascii="Times New Roman" w:hAnsi="Times New Roman" w:cs="Times New Roman"/>
          <w:sz w:val="24"/>
          <w:szCs w:val="24"/>
        </w:rPr>
        <w:t>которыйможетиметьтипданных</w:t>
      </w:r>
      <w:r w:rsidRPr="004C429A">
        <w:rPr>
          <w:rFonts w:ascii="Times New Roman" w:hAnsi="Times New Roman" w:cs="Times New Roman"/>
          <w:sz w:val="24"/>
          <w:szCs w:val="24"/>
          <w:lang w:val="en-US"/>
        </w:rPr>
        <w:t xml:space="preserve"> string, array </w:t>
      </w:r>
      <w:r w:rsidRPr="004C429A">
        <w:rPr>
          <w:rFonts w:ascii="Times New Roman" w:hAnsi="Times New Roman" w:cs="Times New Roman"/>
          <w:sz w:val="24"/>
          <w:szCs w:val="24"/>
        </w:rPr>
        <w:t>илиресурса</w:t>
      </w:r>
      <w:r w:rsidRPr="004C429A">
        <w:rPr>
          <w:rFonts w:ascii="Times New Roman" w:hAnsi="Times New Roman" w:cs="Times New Roman"/>
          <w:sz w:val="24"/>
          <w:szCs w:val="24"/>
          <w:lang w:val="en-US"/>
        </w:rPr>
        <w:t xml:space="preserve">. </w:t>
      </w:r>
      <w:r w:rsidRPr="004C429A">
        <w:rPr>
          <w:rFonts w:ascii="Times New Roman" w:hAnsi="Times New Roman" w:cs="Times New Roman"/>
          <w:sz w:val="24"/>
          <w:szCs w:val="24"/>
        </w:rPr>
        <w:t xml:space="preserve">Возвращает количество записанных в файл байт, или </w:t>
      </w:r>
      <w:r w:rsidRPr="004C429A">
        <w:rPr>
          <w:rFonts w:ascii="Times New Roman" w:hAnsi="Times New Roman" w:cs="Times New Roman"/>
          <w:sz w:val="24"/>
          <w:szCs w:val="24"/>
          <w:lang w:val="en-US"/>
        </w:rPr>
        <w:t>false</w:t>
      </w:r>
      <w:r w:rsidRPr="004C429A">
        <w:rPr>
          <w:rFonts w:ascii="Times New Roman" w:hAnsi="Times New Roman" w:cs="Times New Roman"/>
          <w:sz w:val="24"/>
          <w:szCs w:val="24"/>
        </w:rPr>
        <w:t xml:space="preserve"> в случае ошибки. Если файл с именем $filename не существует, он будет создан. Иначе, существующий файл будет перезаписан, за исключением случая, если указан флаг FILE_APPEND.</w:t>
      </w:r>
    </w:p>
    <w:p w:rsidR="004C429A" w:rsidRPr="004C429A" w:rsidRDefault="004C429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У всех функций есть дополнительные параметры, узнать о которых можно в стандартной справке.</w:t>
      </w:r>
    </w:p>
    <w:p w:rsidR="004C429A" w:rsidRPr="004C429A" w:rsidRDefault="004C429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Показанный ниже код выводит на экран содержимое файла </w:t>
      </w:r>
      <w:r w:rsidRPr="004C429A">
        <w:rPr>
          <w:rFonts w:ascii="Times New Roman" w:hAnsi="Times New Roman" w:cs="Times New Roman"/>
          <w:sz w:val="24"/>
          <w:szCs w:val="24"/>
          <w:lang w:val="en-US"/>
        </w:rPr>
        <w:t>data</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txt</w:t>
      </w:r>
      <w:r w:rsidRPr="004C429A">
        <w:rPr>
          <w:rFonts w:ascii="Times New Roman" w:hAnsi="Times New Roman" w:cs="Times New Roman"/>
          <w:sz w:val="24"/>
          <w:szCs w:val="24"/>
        </w:rPr>
        <w:t xml:space="preserve">, находящегося в текущей папке. При этом переводы строк в тексте с помощью стандартной функции </w:t>
      </w:r>
      <w:r w:rsidRPr="004C429A">
        <w:rPr>
          <w:rFonts w:ascii="Times New Roman" w:hAnsi="Times New Roman" w:cs="Times New Roman"/>
          <w:sz w:val="24"/>
          <w:szCs w:val="24"/>
          <w:lang w:val="en-US"/>
        </w:rPr>
        <w:t>nl</w:t>
      </w:r>
      <w:r w:rsidRPr="004C429A">
        <w:rPr>
          <w:rFonts w:ascii="Times New Roman" w:hAnsi="Times New Roman" w:cs="Times New Roman"/>
          <w:sz w:val="24"/>
          <w:szCs w:val="24"/>
        </w:rPr>
        <w:t>2</w:t>
      </w:r>
      <w:r w:rsidRPr="004C429A">
        <w:rPr>
          <w:rFonts w:ascii="Times New Roman" w:hAnsi="Times New Roman" w:cs="Times New Roman"/>
          <w:sz w:val="24"/>
          <w:szCs w:val="24"/>
          <w:lang w:val="en-US"/>
        </w:rPr>
        <w:t>br</w:t>
      </w:r>
      <w:r w:rsidRPr="004C429A">
        <w:rPr>
          <w:rFonts w:ascii="Times New Roman" w:hAnsi="Times New Roman" w:cs="Times New Roman"/>
          <w:sz w:val="24"/>
          <w:szCs w:val="24"/>
        </w:rPr>
        <w:t xml:space="preserve"> заменяются на теги разрыва строки &lt;</w:t>
      </w:r>
      <w:r w:rsidRPr="004C429A">
        <w:rPr>
          <w:rFonts w:ascii="Times New Roman" w:hAnsi="Times New Roman" w:cs="Times New Roman"/>
          <w:sz w:val="24"/>
          <w:szCs w:val="24"/>
          <w:lang w:val="en-US"/>
        </w:rPr>
        <w:t>br</w:t>
      </w:r>
      <w:r w:rsidRPr="004C429A">
        <w:rPr>
          <w:rFonts w:ascii="Times New Roman" w:hAnsi="Times New Roman" w:cs="Times New Roman"/>
          <w:sz w:val="24"/>
          <w:szCs w:val="24"/>
        </w:rPr>
        <w:t>&gt;.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hAnsi="Times New Roman" w:cs="Times New Roman"/>
          <w:sz w:val="24"/>
          <w:szCs w:val="24"/>
          <w:lang w:val="en-US"/>
        </w:rPr>
        <w:t>&lt;?php</w:t>
      </w:r>
    </w:p>
    <w:p w:rsidR="004C429A" w:rsidRPr="004C429A" w:rsidRDefault="004C429A"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echo nl2br(file_get_contents("data.txt"));</w:t>
      </w:r>
    </w:p>
    <w:p w:rsidR="004C429A" w:rsidRPr="004C429A" w:rsidRDefault="004C429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?&gt;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hAnsi="Times New Roman" w:cs="Times New Roman"/>
          <w:sz w:val="24"/>
          <w:szCs w:val="24"/>
        </w:rPr>
        <w:t>В следующем примере ф</w:t>
      </w:r>
      <w:r w:rsidRPr="004C429A">
        <w:rPr>
          <w:rFonts w:ascii="Times New Roman" w:eastAsia="Times New Roman" w:hAnsi="Times New Roman" w:cs="Times New Roman"/>
          <w:sz w:val="24"/>
          <w:szCs w:val="24"/>
        </w:rPr>
        <w:t>ункция file загружает все содержимое файла в индексируемый массив, затем делается построчный вывод файла вместе с номерами строк:</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$a=file('data.txt');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$n=1;</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foreach ($a as $line) </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echo $n++.'. '.$line.'&lt;br&gt;';</w:t>
      </w:r>
    </w:p>
    <w:p w:rsidR="004C429A" w:rsidRPr="004C429A" w:rsidRDefault="004C429A" w:rsidP="00274AFC">
      <w:pPr>
        <w:spacing w:after="0" w:line="240" w:lineRule="auto"/>
        <w:ind w:firstLine="709"/>
        <w:jc w:val="both"/>
        <w:rPr>
          <w:rFonts w:ascii="Times New Roman" w:hAnsi="Times New Roman" w:cs="Times New Roman"/>
          <w:sz w:val="24"/>
          <w:szCs w:val="24"/>
        </w:rPr>
      </w:pPr>
      <w:r w:rsidRPr="004C429A">
        <w:rPr>
          <w:rFonts w:ascii="Times New Roman" w:eastAsia="Times New Roman" w:hAnsi="Times New Roman" w:cs="Times New Roman"/>
          <w:sz w:val="24"/>
          <w:szCs w:val="24"/>
        </w:rPr>
        <w:t>?&gt;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hAnsi="Times New Roman" w:cs="Times New Roman"/>
          <w:sz w:val="24"/>
          <w:szCs w:val="24"/>
        </w:rPr>
        <w:t xml:space="preserve">Во-вторых, в </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xml:space="preserve"> существует большое количество функций для чтения и записи отдельных символов, строк или форматированных данных, а также для работы с файлами и папками. Часть из них напоминает аналогичные средства языка </w:t>
      </w:r>
      <w:r w:rsidRPr="004C429A">
        <w:rPr>
          <w:rFonts w:ascii="Times New Roman" w:hAnsi="Times New Roman" w:cs="Times New Roman"/>
          <w:sz w:val="24"/>
          <w:szCs w:val="24"/>
          <w:lang w:val="en-US"/>
        </w:rPr>
        <w:t>C</w:t>
      </w:r>
      <w:r w:rsidRPr="004C429A">
        <w:rPr>
          <w:rFonts w:ascii="Times New Roman" w:hAnsi="Times New Roman" w:cs="Times New Roman"/>
          <w:sz w:val="24"/>
          <w:szCs w:val="24"/>
        </w:rPr>
        <w:t xml:space="preserve">++, а часть специфична для </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Рассмотрим основные действия с файлами и папками.</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bookmarkStart w:id="25" w:name="b"/>
      <w:bookmarkEnd w:id="25"/>
      <w:r w:rsidRPr="004C429A">
        <w:rPr>
          <w:rFonts w:ascii="Times New Roman" w:eastAsia="Times New Roman" w:hAnsi="Times New Roman" w:cs="Times New Roman"/>
          <w:sz w:val="24"/>
          <w:szCs w:val="24"/>
        </w:rPr>
        <w:t>Для проверки существования файла обычно используются две функции: file_exists и is_file.</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lastRenderedPageBreak/>
        <w:t xml:space="preserve">Функция с прототипом bool file_exists(string файл) проверяет, существует ли заданный файл. Если файл существует, функция возвращает </w:t>
      </w:r>
      <w:r w:rsidRPr="004C429A">
        <w:rPr>
          <w:rFonts w:ascii="Times New Roman" w:eastAsia="Times New Roman" w:hAnsi="Times New Roman" w:cs="Times New Roman"/>
          <w:sz w:val="24"/>
          <w:szCs w:val="24"/>
          <w:lang w:val="en-US"/>
        </w:rPr>
        <w:t>true</w:t>
      </w:r>
      <w:r w:rsidRPr="004C429A">
        <w:rPr>
          <w:rFonts w:ascii="Times New Roman" w:eastAsia="Times New Roman" w:hAnsi="Times New Roman" w:cs="Times New Roman"/>
          <w:sz w:val="24"/>
          <w:szCs w:val="24"/>
        </w:rPr>
        <w:t xml:space="preserve">, в противном случае возвращается </w:t>
      </w:r>
      <w:r w:rsidRPr="004C429A">
        <w:rPr>
          <w:rFonts w:ascii="Times New Roman" w:eastAsia="Times New Roman" w:hAnsi="Times New Roman" w:cs="Times New Roman"/>
          <w:sz w:val="24"/>
          <w:szCs w:val="24"/>
          <w:lang w:val="en-US"/>
        </w:rPr>
        <w:t>false</w:t>
      </w:r>
      <w:r w:rsidRPr="004C429A">
        <w:rPr>
          <w:rFonts w:ascii="Times New Roman" w:eastAsia="Times New Roman" w:hAnsi="Times New Roman" w:cs="Times New Roman"/>
          <w:sz w:val="24"/>
          <w:szCs w:val="24"/>
        </w:rPr>
        <w:t xml:space="preserve">. </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 xml:space="preserve">Функция </w:t>
      </w:r>
      <w:r w:rsidRPr="004C429A">
        <w:rPr>
          <w:rFonts w:ascii="Times New Roman" w:eastAsia="Times New Roman" w:hAnsi="Times New Roman" w:cs="Times New Roman"/>
          <w:sz w:val="24"/>
          <w:szCs w:val="24"/>
          <w:lang w:val="en-US"/>
        </w:rPr>
        <w:t>boolis</w:t>
      </w:r>
      <w:r w:rsidRPr="004C429A">
        <w:rPr>
          <w:rFonts w:ascii="Times New Roman" w:eastAsia="Times New Roman" w:hAnsi="Times New Roman" w:cs="Times New Roman"/>
          <w:sz w:val="24"/>
          <w:szCs w:val="24"/>
        </w:rPr>
        <w:t>_</w:t>
      </w:r>
      <w:r w:rsidRPr="004C429A">
        <w:rPr>
          <w:rFonts w:ascii="Times New Roman" w:eastAsia="Times New Roman" w:hAnsi="Times New Roman" w:cs="Times New Roman"/>
          <w:sz w:val="24"/>
          <w:szCs w:val="24"/>
          <w:lang w:val="en-US"/>
        </w:rPr>
        <w:t>file</w:t>
      </w:r>
      <w:r w:rsidRPr="004C429A">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lang w:val="en-US"/>
        </w:rPr>
        <w:t>string</w:t>
      </w:r>
      <w:r w:rsidRPr="004C429A">
        <w:rPr>
          <w:rFonts w:ascii="Times New Roman" w:eastAsia="Times New Roman" w:hAnsi="Times New Roman" w:cs="Times New Roman"/>
          <w:sz w:val="24"/>
          <w:szCs w:val="24"/>
        </w:rPr>
        <w:t xml:space="preserve"> файл)  проверяет не только существование заданного файла, но и возможность выполнения с ним операций чтения/записи. </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 xml:space="preserve">Функция </w:t>
      </w:r>
      <w:r w:rsidRPr="004C429A">
        <w:rPr>
          <w:rFonts w:ascii="Times New Roman" w:eastAsia="Times New Roman" w:hAnsi="Times New Roman" w:cs="Times New Roman"/>
          <w:sz w:val="24"/>
          <w:szCs w:val="24"/>
          <w:lang w:val="en-US"/>
        </w:rPr>
        <w:t>intfilesize</w:t>
      </w:r>
      <w:r w:rsidRPr="004C429A">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lang w:val="en-US"/>
        </w:rPr>
        <w:t>string</w:t>
      </w:r>
      <w:r w:rsidRPr="004C429A">
        <w:rPr>
          <w:rFonts w:ascii="Times New Roman" w:eastAsia="Times New Roman" w:hAnsi="Times New Roman" w:cs="Times New Roman"/>
          <w:sz w:val="24"/>
          <w:szCs w:val="24"/>
        </w:rPr>
        <w:t xml:space="preserve"> файл) возвращает размер в байтах файла с заданным именем или </w:t>
      </w:r>
      <w:r w:rsidRPr="004C429A">
        <w:rPr>
          <w:rFonts w:ascii="Times New Roman" w:eastAsia="Times New Roman" w:hAnsi="Times New Roman" w:cs="Times New Roman"/>
          <w:sz w:val="24"/>
          <w:szCs w:val="24"/>
          <w:lang w:val="en-US"/>
        </w:rPr>
        <w:t>false</w:t>
      </w:r>
      <w:r w:rsidRPr="004C429A">
        <w:rPr>
          <w:rFonts w:ascii="Times New Roman" w:eastAsia="Times New Roman" w:hAnsi="Times New Roman" w:cs="Times New Roman"/>
          <w:sz w:val="24"/>
          <w:szCs w:val="24"/>
        </w:rPr>
        <w:t xml:space="preserve"> в случае ошибки: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$file='data.txt';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if (is_file($file))</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lang w:val="en-US"/>
        </w:rPr>
        <w:t>echo</w:t>
      </w:r>
      <w:r w:rsidRPr="004C429A">
        <w:rPr>
          <w:rFonts w:ascii="Times New Roman" w:eastAsia="Times New Roman" w:hAnsi="Times New Roman" w:cs="Times New Roman"/>
          <w:sz w:val="24"/>
          <w:szCs w:val="24"/>
        </w:rPr>
        <w:t xml:space="preserve"> 'Файл доступен, размер='.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lang w:val="en-US"/>
        </w:rPr>
        <w:t>filesize</w:t>
      </w:r>
      <w:r w:rsidRPr="004C429A">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lang w:val="en-US"/>
        </w:rPr>
        <w:t>file</w:t>
      </w:r>
      <w:r w:rsidRPr="004C429A">
        <w:rPr>
          <w:rFonts w:ascii="Times New Roman" w:eastAsia="Times New Roman" w:hAnsi="Times New Roman" w:cs="Times New Roman"/>
          <w:sz w:val="24"/>
          <w:szCs w:val="24"/>
        </w:rPr>
        <w:t>).' байт';</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 xml:space="preserve">else </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echo 'Файл не существует или недоступен';</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?&gt;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 xml:space="preserve">Как и в стандартной библиотеке ввода/вывода языка </w:t>
      </w:r>
      <w:r w:rsidRPr="004C429A">
        <w:rPr>
          <w:rFonts w:ascii="Times New Roman" w:eastAsia="Times New Roman" w:hAnsi="Times New Roman" w:cs="Times New Roman"/>
          <w:sz w:val="24"/>
          <w:szCs w:val="24"/>
          <w:lang w:val="en-US"/>
        </w:rPr>
        <w:t>C</w:t>
      </w:r>
      <w:r w:rsidRPr="004C429A">
        <w:rPr>
          <w:rFonts w:ascii="Times New Roman" w:eastAsia="Times New Roman" w:hAnsi="Times New Roman" w:cs="Times New Roman"/>
          <w:sz w:val="24"/>
          <w:szCs w:val="24"/>
        </w:rPr>
        <w:t xml:space="preserve">++, прежде чем выполнять операции с файлом, его нужно открыть и связать с файловой переменной, а после завершения работы с файлом его следует закрыть. </w:t>
      </w:r>
      <w:bookmarkStart w:id="26" w:name="c"/>
      <w:bookmarkEnd w:id="26"/>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 xml:space="preserve">Функция int fopen (string файл, string режим [, int включение_пути]) открывает файл (если он существует) и возвращает целое число - так называемый </w:t>
      </w:r>
      <w:r w:rsidRPr="004C429A">
        <w:rPr>
          <w:rFonts w:ascii="Times New Roman" w:eastAsia="Times New Roman" w:hAnsi="Times New Roman" w:cs="Times New Roman"/>
          <w:i/>
          <w:iCs/>
          <w:sz w:val="24"/>
          <w:szCs w:val="24"/>
        </w:rPr>
        <w:t xml:space="preserve">файловый дескриптор </w:t>
      </w:r>
      <w:r w:rsidRPr="004C429A">
        <w:rPr>
          <w:rFonts w:ascii="Times New Roman" w:eastAsia="Times New Roman" w:hAnsi="Times New Roman" w:cs="Times New Roman"/>
          <w:sz w:val="24"/>
          <w:szCs w:val="24"/>
        </w:rPr>
        <w:t xml:space="preserve">(file handle). </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Открываемый файл может находиться в локальной файловой системе, существовать в виде стандартного потока ввода/вывода или представлять собой файл в удаленной системе, принимаемый средствами протокола HTTP или FTP.</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Параметр файл может задаваться в нескольких формах, перечисленных ниже.</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 xml:space="preserve">Если параметр содержит имя локального файла, функция fopen открывает этот файл и возвращает дескриптор. На платформе Windows, необходимо экранировать (удваивать) все </w:t>
      </w:r>
      <w:r w:rsidRPr="004C429A">
        <w:rPr>
          <w:rFonts w:ascii="Times New Roman" w:eastAsia="Times New Roman" w:hAnsi="Times New Roman" w:cs="Times New Roman"/>
          <w:sz w:val="24"/>
          <w:szCs w:val="24"/>
        </w:rPr>
        <w:br/>
        <w:t>обратные слеши '\' в пути к файлу или использовать прямые слеши '/'.</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Если параметр задан в виде php://stdin, php://stdout или php://stderr, открывается соответствующий стандартный поток ввода/вывода.</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Если параметр начинается с префикса http://, функция открывает подключение HTTP к серверу и возвращает дескриптор для указанного файла.</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Если параметр начинается с префикса ftp://, функция открывает подключение FTP к серверу и возвращает дескриптор для указанного файла. В этом случае следует обратить внимание на два обстоятельства: если сервер не поддерживает пассивный режим FTP, в котором сервер ожидает подключения со стороны клиентов, то вызов fopen завершается неудачей. Более того, FTP-файлы открываются либо для чтения, либо для записи.</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Параметр режим определяет возможность выполнения чтения и записи в файл. В табл. 6 перечислены некоторые значения, определяющие режим открытия файла.</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p>
    <w:p w:rsidR="004C429A" w:rsidRPr="004C429A" w:rsidRDefault="004C429A" w:rsidP="00274AFC">
      <w:pPr>
        <w:spacing w:after="0" w:line="240" w:lineRule="auto"/>
        <w:ind w:firstLine="709"/>
        <w:jc w:val="both"/>
        <w:rPr>
          <w:rFonts w:ascii="Times New Roman" w:eastAsia="Times New Roman" w:hAnsi="Times New Roman" w:cs="Times New Roman"/>
          <w:bCs/>
          <w:sz w:val="24"/>
          <w:szCs w:val="24"/>
        </w:rPr>
      </w:pPr>
      <w:r w:rsidRPr="004C429A">
        <w:rPr>
          <w:rFonts w:ascii="Times New Roman" w:eastAsia="Times New Roman" w:hAnsi="Times New Roman" w:cs="Times New Roman"/>
          <w:bCs/>
          <w:sz w:val="24"/>
          <w:szCs w:val="24"/>
        </w:rPr>
        <w:t>Таблица 6</w:t>
      </w:r>
      <w:r w:rsidR="00D374E0">
        <w:rPr>
          <w:rFonts w:ascii="Times New Roman" w:eastAsia="Times New Roman" w:hAnsi="Times New Roman" w:cs="Times New Roman"/>
          <w:bCs/>
          <w:sz w:val="24"/>
          <w:szCs w:val="24"/>
        </w:rPr>
        <w:t xml:space="preserve"> </w:t>
      </w:r>
      <w:r w:rsidRPr="004C429A">
        <w:rPr>
          <w:rFonts w:ascii="Times New Roman" w:eastAsia="Times New Roman" w:hAnsi="Times New Roman" w:cs="Times New Roman"/>
          <w:iCs/>
          <w:sz w:val="24"/>
          <w:szCs w:val="24"/>
        </w:rPr>
        <w:t>Режимы открытия файла</w:t>
      </w:r>
    </w:p>
    <w:tbl>
      <w:tblPr>
        <w:tblW w:w="0" w:type="auto"/>
        <w:tblInd w:w="108" w:type="dxa"/>
        <w:tblLayout w:type="fixed"/>
        <w:tblLook w:val="0000" w:firstRow="0" w:lastRow="0" w:firstColumn="0" w:lastColumn="0" w:noHBand="0" w:noVBand="0"/>
      </w:tblPr>
      <w:tblGrid>
        <w:gridCol w:w="993"/>
        <w:gridCol w:w="9072"/>
      </w:tblGrid>
      <w:tr w:rsidR="004C429A" w:rsidRPr="004C429A" w:rsidTr="000D1DFD">
        <w:tc>
          <w:tcPr>
            <w:tcW w:w="993" w:type="dxa"/>
            <w:tcBorders>
              <w:top w:val="single" w:sz="6" w:space="0" w:color="000000"/>
              <w:left w:val="single" w:sz="6" w:space="0" w:color="000000"/>
              <w:bottom w:val="single" w:sz="6" w:space="0" w:color="000000"/>
            </w:tcBorders>
            <w:shd w:val="clear" w:color="auto" w:fill="auto"/>
          </w:tcPr>
          <w:p w:rsidR="004C429A" w:rsidRPr="004C429A" w:rsidRDefault="004C429A" w:rsidP="000D1DFD">
            <w:pPr>
              <w:spacing w:after="0" w:line="240" w:lineRule="auto"/>
              <w:jc w:val="both"/>
              <w:rPr>
                <w:rFonts w:ascii="Times New Roman" w:eastAsia="Times New Roman" w:hAnsi="Times New Roman" w:cs="Times New Roman"/>
                <w:bCs/>
                <w:sz w:val="24"/>
                <w:szCs w:val="24"/>
              </w:rPr>
            </w:pPr>
            <w:r w:rsidRPr="004C429A">
              <w:rPr>
                <w:rFonts w:ascii="Times New Roman" w:eastAsia="Times New Roman" w:hAnsi="Times New Roman" w:cs="Times New Roman"/>
                <w:bCs/>
                <w:sz w:val="24"/>
                <w:szCs w:val="24"/>
              </w:rPr>
              <w:t>Режим</w:t>
            </w:r>
          </w:p>
        </w:tc>
        <w:tc>
          <w:tcPr>
            <w:tcW w:w="9072" w:type="dxa"/>
            <w:tcBorders>
              <w:top w:val="single" w:sz="6" w:space="0" w:color="000000"/>
              <w:left w:val="single" w:sz="6" w:space="0" w:color="000000"/>
              <w:bottom w:val="single" w:sz="6" w:space="0" w:color="000000"/>
              <w:right w:val="single" w:sz="6" w:space="0" w:color="000000"/>
            </w:tcBorders>
            <w:shd w:val="clear" w:color="auto" w:fill="auto"/>
          </w:tcPr>
          <w:p w:rsidR="004C429A" w:rsidRPr="004C429A" w:rsidRDefault="004C429A" w:rsidP="000D1DFD">
            <w:pPr>
              <w:spacing w:after="0" w:line="240" w:lineRule="auto"/>
              <w:jc w:val="both"/>
              <w:rPr>
                <w:rFonts w:ascii="Times New Roman" w:hAnsi="Times New Roman" w:cs="Times New Roman"/>
                <w:sz w:val="24"/>
                <w:szCs w:val="24"/>
              </w:rPr>
            </w:pPr>
            <w:r w:rsidRPr="004C429A">
              <w:rPr>
                <w:rFonts w:ascii="Times New Roman" w:eastAsia="Times New Roman" w:hAnsi="Times New Roman" w:cs="Times New Roman"/>
                <w:bCs/>
                <w:sz w:val="24"/>
                <w:szCs w:val="24"/>
              </w:rPr>
              <w:t>Описание</w:t>
            </w:r>
          </w:p>
        </w:tc>
      </w:tr>
      <w:tr w:rsidR="004C429A" w:rsidRPr="004C429A" w:rsidTr="000D1DFD">
        <w:tc>
          <w:tcPr>
            <w:tcW w:w="993" w:type="dxa"/>
            <w:tcBorders>
              <w:top w:val="single" w:sz="6" w:space="0" w:color="000000"/>
              <w:left w:val="single" w:sz="6" w:space="0" w:color="000000"/>
              <w:bottom w:val="single" w:sz="6" w:space="0" w:color="000000"/>
            </w:tcBorders>
            <w:shd w:val="clear" w:color="auto" w:fill="auto"/>
          </w:tcPr>
          <w:p w:rsidR="004C429A" w:rsidRPr="004C429A" w:rsidRDefault="004C429A" w:rsidP="000D1DFD">
            <w:pPr>
              <w:spacing w:after="0" w:line="240" w:lineRule="auto"/>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r</w:t>
            </w:r>
          </w:p>
        </w:tc>
        <w:tc>
          <w:tcPr>
            <w:tcW w:w="9072" w:type="dxa"/>
            <w:tcBorders>
              <w:top w:val="single" w:sz="6" w:space="0" w:color="000000"/>
              <w:left w:val="single" w:sz="6" w:space="0" w:color="000000"/>
              <w:bottom w:val="single" w:sz="6" w:space="0" w:color="000000"/>
              <w:right w:val="single" w:sz="6" w:space="0" w:color="000000"/>
            </w:tcBorders>
            <w:shd w:val="clear" w:color="auto" w:fill="auto"/>
          </w:tcPr>
          <w:p w:rsidR="004C429A" w:rsidRPr="004C429A" w:rsidRDefault="004C429A" w:rsidP="000D1DFD">
            <w:pPr>
              <w:spacing w:after="0" w:line="240" w:lineRule="auto"/>
              <w:jc w:val="both"/>
              <w:rPr>
                <w:rFonts w:ascii="Times New Roman" w:hAnsi="Times New Roman" w:cs="Times New Roman"/>
                <w:sz w:val="24"/>
                <w:szCs w:val="24"/>
              </w:rPr>
            </w:pPr>
            <w:r w:rsidRPr="004C429A">
              <w:rPr>
                <w:rFonts w:ascii="Times New Roman" w:eastAsia="Times New Roman" w:hAnsi="Times New Roman" w:cs="Times New Roman"/>
                <w:sz w:val="24"/>
                <w:szCs w:val="24"/>
              </w:rPr>
              <w:t xml:space="preserve">Только чтение. Указатель текущей позиции устанавливается в начало файла </w:t>
            </w:r>
          </w:p>
        </w:tc>
      </w:tr>
      <w:tr w:rsidR="004C429A" w:rsidRPr="004C429A" w:rsidTr="000D1DFD">
        <w:tc>
          <w:tcPr>
            <w:tcW w:w="993" w:type="dxa"/>
            <w:tcBorders>
              <w:top w:val="single" w:sz="6" w:space="0" w:color="000000"/>
              <w:left w:val="single" w:sz="6" w:space="0" w:color="000000"/>
              <w:bottom w:val="single" w:sz="6" w:space="0" w:color="000000"/>
            </w:tcBorders>
            <w:shd w:val="clear" w:color="auto" w:fill="auto"/>
          </w:tcPr>
          <w:p w:rsidR="004C429A" w:rsidRPr="004C429A" w:rsidRDefault="004C429A" w:rsidP="000D1DFD">
            <w:pPr>
              <w:spacing w:after="0" w:line="240" w:lineRule="auto"/>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r+</w:t>
            </w:r>
          </w:p>
        </w:tc>
        <w:tc>
          <w:tcPr>
            <w:tcW w:w="9072" w:type="dxa"/>
            <w:tcBorders>
              <w:top w:val="single" w:sz="6" w:space="0" w:color="000000"/>
              <w:left w:val="single" w:sz="6" w:space="0" w:color="000000"/>
              <w:bottom w:val="single" w:sz="6" w:space="0" w:color="000000"/>
              <w:right w:val="single" w:sz="6" w:space="0" w:color="000000"/>
            </w:tcBorders>
            <w:shd w:val="clear" w:color="auto" w:fill="auto"/>
          </w:tcPr>
          <w:p w:rsidR="004C429A" w:rsidRPr="004C429A" w:rsidRDefault="004C429A" w:rsidP="000D1DFD">
            <w:pPr>
              <w:spacing w:after="0" w:line="240" w:lineRule="auto"/>
              <w:jc w:val="both"/>
              <w:rPr>
                <w:rFonts w:ascii="Times New Roman" w:hAnsi="Times New Roman" w:cs="Times New Roman"/>
                <w:sz w:val="24"/>
                <w:szCs w:val="24"/>
              </w:rPr>
            </w:pPr>
            <w:r w:rsidRPr="004C429A">
              <w:rPr>
                <w:rFonts w:ascii="Times New Roman" w:eastAsia="Times New Roman" w:hAnsi="Times New Roman" w:cs="Times New Roman"/>
                <w:sz w:val="24"/>
                <w:szCs w:val="24"/>
              </w:rPr>
              <w:t>Чтение и запись. Указатель текущей позиции устанавливается в начало файла</w:t>
            </w:r>
          </w:p>
        </w:tc>
      </w:tr>
      <w:tr w:rsidR="004C429A" w:rsidRPr="004C429A" w:rsidTr="000D1DFD">
        <w:tc>
          <w:tcPr>
            <w:tcW w:w="993" w:type="dxa"/>
            <w:tcBorders>
              <w:top w:val="single" w:sz="6" w:space="0" w:color="000000"/>
              <w:left w:val="single" w:sz="6" w:space="0" w:color="000000"/>
              <w:bottom w:val="single" w:sz="6" w:space="0" w:color="000000"/>
            </w:tcBorders>
            <w:shd w:val="clear" w:color="auto" w:fill="auto"/>
          </w:tcPr>
          <w:p w:rsidR="004C429A" w:rsidRPr="004C429A" w:rsidRDefault="004C429A" w:rsidP="000D1DFD">
            <w:pPr>
              <w:spacing w:after="0" w:line="240" w:lineRule="auto"/>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w</w:t>
            </w:r>
          </w:p>
        </w:tc>
        <w:tc>
          <w:tcPr>
            <w:tcW w:w="9072" w:type="dxa"/>
            <w:tcBorders>
              <w:top w:val="single" w:sz="6" w:space="0" w:color="000000"/>
              <w:left w:val="single" w:sz="6" w:space="0" w:color="000000"/>
              <w:bottom w:val="single" w:sz="6" w:space="0" w:color="000000"/>
              <w:right w:val="single" w:sz="6" w:space="0" w:color="000000"/>
            </w:tcBorders>
            <w:shd w:val="clear" w:color="auto" w:fill="auto"/>
          </w:tcPr>
          <w:p w:rsidR="004C429A" w:rsidRPr="004C429A" w:rsidRDefault="004C429A" w:rsidP="000D1DFD">
            <w:pPr>
              <w:spacing w:after="0" w:line="240" w:lineRule="auto"/>
              <w:jc w:val="both"/>
              <w:rPr>
                <w:rFonts w:ascii="Times New Roman" w:hAnsi="Times New Roman" w:cs="Times New Roman"/>
                <w:sz w:val="24"/>
                <w:szCs w:val="24"/>
              </w:rPr>
            </w:pPr>
            <w:r w:rsidRPr="004C429A">
              <w:rPr>
                <w:rFonts w:ascii="Times New Roman" w:eastAsia="Times New Roman" w:hAnsi="Times New Roman" w:cs="Times New Roman"/>
                <w:sz w:val="24"/>
                <w:szCs w:val="24"/>
              </w:rPr>
              <w:t xml:space="preserve">Только запись. Указатель текущей позиции устанавливается в начало файла, а все содержимое файла уничтожается. Если файл не существует, функция пытается создать его </w:t>
            </w:r>
          </w:p>
        </w:tc>
      </w:tr>
      <w:tr w:rsidR="004C429A" w:rsidRPr="004C429A" w:rsidTr="000D1DFD">
        <w:tc>
          <w:tcPr>
            <w:tcW w:w="993" w:type="dxa"/>
            <w:tcBorders>
              <w:top w:val="single" w:sz="6" w:space="0" w:color="000000"/>
              <w:left w:val="single" w:sz="6" w:space="0" w:color="000000"/>
              <w:bottom w:val="single" w:sz="6" w:space="0" w:color="000000"/>
            </w:tcBorders>
            <w:shd w:val="clear" w:color="auto" w:fill="auto"/>
          </w:tcPr>
          <w:p w:rsidR="004C429A" w:rsidRPr="004C429A" w:rsidRDefault="004C429A" w:rsidP="000D1DFD">
            <w:pPr>
              <w:spacing w:after="0" w:line="240" w:lineRule="auto"/>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w+</w:t>
            </w:r>
          </w:p>
        </w:tc>
        <w:tc>
          <w:tcPr>
            <w:tcW w:w="9072" w:type="dxa"/>
            <w:tcBorders>
              <w:top w:val="single" w:sz="6" w:space="0" w:color="000000"/>
              <w:left w:val="single" w:sz="6" w:space="0" w:color="000000"/>
              <w:bottom w:val="single" w:sz="6" w:space="0" w:color="000000"/>
              <w:right w:val="single" w:sz="6" w:space="0" w:color="000000"/>
            </w:tcBorders>
            <w:shd w:val="clear" w:color="auto" w:fill="auto"/>
          </w:tcPr>
          <w:p w:rsidR="004C429A" w:rsidRPr="004C429A" w:rsidRDefault="004C429A" w:rsidP="000D1DFD">
            <w:pPr>
              <w:spacing w:after="0" w:line="240" w:lineRule="auto"/>
              <w:jc w:val="both"/>
              <w:rPr>
                <w:rFonts w:ascii="Times New Roman" w:hAnsi="Times New Roman" w:cs="Times New Roman"/>
                <w:sz w:val="24"/>
                <w:szCs w:val="24"/>
              </w:rPr>
            </w:pPr>
            <w:r w:rsidRPr="004C429A">
              <w:rPr>
                <w:rFonts w:ascii="Times New Roman" w:eastAsia="Times New Roman" w:hAnsi="Times New Roman" w:cs="Times New Roman"/>
                <w:sz w:val="24"/>
                <w:szCs w:val="24"/>
              </w:rPr>
              <w:t xml:space="preserve">Чтение и запись. Указатель текущей позиции устанавливается в начало файла, а все содержимое файла уничтожается. Если файл не существует, функция пытается создать его  </w:t>
            </w:r>
          </w:p>
        </w:tc>
      </w:tr>
      <w:tr w:rsidR="004C429A" w:rsidRPr="004C429A" w:rsidTr="000D1DFD">
        <w:tc>
          <w:tcPr>
            <w:tcW w:w="993" w:type="dxa"/>
            <w:tcBorders>
              <w:top w:val="single" w:sz="6" w:space="0" w:color="000000"/>
              <w:left w:val="single" w:sz="6" w:space="0" w:color="000000"/>
              <w:bottom w:val="single" w:sz="6" w:space="0" w:color="000000"/>
            </w:tcBorders>
            <w:shd w:val="clear" w:color="auto" w:fill="auto"/>
          </w:tcPr>
          <w:p w:rsidR="004C429A" w:rsidRPr="004C429A" w:rsidRDefault="004C429A" w:rsidP="000D1DFD">
            <w:pPr>
              <w:spacing w:after="0" w:line="240" w:lineRule="auto"/>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a</w:t>
            </w:r>
          </w:p>
        </w:tc>
        <w:tc>
          <w:tcPr>
            <w:tcW w:w="9072" w:type="dxa"/>
            <w:tcBorders>
              <w:top w:val="single" w:sz="6" w:space="0" w:color="000000"/>
              <w:left w:val="single" w:sz="6" w:space="0" w:color="000000"/>
              <w:bottom w:val="single" w:sz="6" w:space="0" w:color="000000"/>
              <w:right w:val="single" w:sz="6" w:space="0" w:color="000000"/>
            </w:tcBorders>
            <w:shd w:val="clear" w:color="auto" w:fill="auto"/>
          </w:tcPr>
          <w:p w:rsidR="004C429A" w:rsidRPr="004C429A" w:rsidRDefault="004C429A" w:rsidP="000D1DFD">
            <w:pPr>
              <w:spacing w:after="0" w:line="240" w:lineRule="auto"/>
              <w:jc w:val="both"/>
              <w:rPr>
                <w:rFonts w:ascii="Times New Roman" w:hAnsi="Times New Roman" w:cs="Times New Roman"/>
                <w:sz w:val="24"/>
                <w:szCs w:val="24"/>
              </w:rPr>
            </w:pPr>
            <w:r w:rsidRPr="004C429A">
              <w:rPr>
                <w:rFonts w:ascii="Times New Roman" w:eastAsia="Times New Roman" w:hAnsi="Times New Roman" w:cs="Times New Roman"/>
                <w:sz w:val="24"/>
                <w:szCs w:val="24"/>
              </w:rPr>
              <w:t xml:space="preserve">Только запись. Указатель текущей позиции устанавливается в конец файла. Если </w:t>
            </w:r>
            <w:r w:rsidRPr="004C429A">
              <w:rPr>
                <w:rFonts w:ascii="Times New Roman" w:eastAsia="Times New Roman" w:hAnsi="Times New Roman" w:cs="Times New Roman"/>
                <w:sz w:val="24"/>
                <w:szCs w:val="24"/>
              </w:rPr>
              <w:lastRenderedPageBreak/>
              <w:t>файл не существует, функция пытается создать его</w:t>
            </w:r>
          </w:p>
        </w:tc>
      </w:tr>
      <w:tr w:rsidR="004C429A" w:rsidRPr="004C429A" w:rsidTr="000D1DFD">
        <w:tc>
          <w:tcPr>
            <w:tcW w:w="993" w:type="dxa"/>
            <w:tcBorders>
              <w:top w:val="single" w:sz="6" w:space="0" w:color="000000"/>
              <w:left w:val="single" w:sz="6" w:space="0" w:color="000000"/>
              <w:bottom w:val="single" w:sz="6" w:space="0" w:color="000000"/>
            </w:tcBorders>
            <w:shd w:val="clear" w:color="auto" w:fill="auto"/>
          </w:tcPr>
          <w:p w:rsidR="004C429A" w:rsidRPr="004C429A" w:rsidRDefault="004C429A" w:rsidP="000D1DFD">
            <w:pPr>
              <w:spacing w:after="0" w:line="240" w:lineRule="auto"/>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lastRenderedPageBreak/>
              <w:t>a+</w:t>
            </w:r>
          </w:p>
        </w:tc>
        <w:tc>
          <w:tcPr>
            <w:tcW w:w="9072" w:type="dxa"/>
            <w:tcBorders>
              <w:top w:val="single" w:sz="6" w:space="0" w:color="000000"/>
              <w:left w:val="single" w:sz="6" w:space="0" w:color="000000"/>
              <w:bottom w:val="single" w:sz="6" w:space="0" w:color="000000"/>
              <w:right w:val="single" w:sz="6" w:space="0" w:color="000000"/>
            </w:tcBorders>
            <w:shd w:val="clear" w:color="auto" w:fill="auto"/>
          </w:tcPr>
          <w:p w:rsidR="004C429A" w:rsidRPr="004C429A" w:rsidRDefault="004C429A" w:rsidP="000D1DFD">
            <w:pPr>
              <w:spacing w:after="0" w:line="240" w:lineRule="auto"/>
              <w:jc w:val="both"/>
              <w:rPr>
                <w:rFonts w:ascii="Times New Roman" w:hAnsi="Times New Roman" w:cs="Times New Roman"/>
                <w:sz w:val="24"/>
                <w:szCs w:val="24"/>
              </w:rPr>
            </w:pPr>
            <w:r w:rsidRPr="004C429A">
              <w:rPr>
                <w:rFonts w:ascii="Times New Roman" w:eastAsia="Times New Roman" w:hAnsi="Times New Roman" w:cs="Times New Roman"/>
                <w:sz w:val="24"/>
                <w:szCs w:val="24"/>
              </w:rPr>
              <w:t>Чтение и запись. Указатель текущей позиции устанавливается в конец файла. Если файл не существует, функция пытается создать его</w:t>
            </w:r>
          </w:p>
        </w:tc>
      </w:tr>
    </w:tbl>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 xml:space="preserve">Если необязательный третий параметр включение_пути равен значению </w:t>
      </w:r>
      <w:r w:rsidRPr="004C429A">
        <w:rPr>
          <w:rFonts w:ascii="Times New Roman" w:eastAsia="Times New Roman" w:hAnsi="Times New Roman" w:cs="Times New Roman"/>
          <w:sz w:val="24"/>
          <w:szCs w:val="24"/>
          <w:lang w:val="en-US"/>
        </w:rPr>
        <w:t>true</w:t>
      </w:r>
      <w:r w:rsidRPr="004C429A">
        <w:rPr>
          <w:rFonts w:ascii="Times New Roman" w:eastAsia="Times New Roman" w:hAnsi="Times New Roman" w:cs="Times New Roman"/>
          <w:sz w:val="24"/>
          <w:szCs w:val="24"/>
        </w:rPr>
        <w:t xml:space="preserve">, то путь к файлу определяется по отношению к каталогу включаемых файлов, указанному в файле php.ini директивой </w:t>
      </w:r>
      <w:r w:rsidRPr="004C429A">
        <w:rPr>
          <w:rFonts w:ascii="Times New Roman" w:eastAsia="Times New Roman" w:hAnsi="Times New Roman" w:cs="Times New Roman"/>
          <w:sz w:val="24"/>
          <w:szCs w:val="24"/>
          <w:lang w:val="en-US"/>
        </w:rPr>
        <w:t>include</w:t>
      </w:r>
      <w:r w:rsidRPr="004C429A">
        <w:rPr>
          <w:rFonts w:ascii="Times New Roman" w:eastAsia="Times New Roman" w:hAnsi="Times New Roman" w:cs="Times New Roman"/>
          <w:sz w:val="24"/>
          <w:szCs w:val="24"/>
        </w:rPr>
        <w:t>_</w:t>
      </w:r>
      <w:r w:rsidRPr="004C429A">
        <w:rPr>
          <w:rFonts w:ascii="Times New Roman" w:eastAsia="Times New Roman" w:hAnsi="Times New Roman" w:cs="Times New Roman"/>
          <w:sz w:val="24"/>
          <w:szCs w:val="24"/>
          <w:lang w:val="en-US"/>
        </w:rPr>
        <w:t>path</w:t>
      </w:r>
      <w:r w:rsidRPr="004C429A">
        <w:rPr>
          <w:rFonts w:ascii="Times New Roman" w:eastAsia="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 xml:space="preserve">После того, как работа с файлом завершена, его следует закрыть функцией int fclose(int дескриптор). При успешном закрытии возвращается значение </w:t>
      </w:r>
      <w:r w:rsidRPr="004C429A">
        <w:rPr>
          <w:rFonts w:ascii="Times New Roman" w:eastAsia="Times New Roman" w:hAnsi="Times New Roman" w:cs="Times New Roman"/>
          <w:sz w:val="24"/>
          <w:szCs w:val="24"/>
          <w:lang w:val="en-US"/>
        </w:rPr>
        <w:t>true</w:t>
      </w:r>
      <w:r w:rsidRPr="004C429A">
        <w:rPr>
          <w:rFonts w:ascii="Times New Roman" w:eastAsia="Times New Roman" w:hAnsi="Times New Roman" w:cs="Times New Roman"/>
          <w:sz w:val="24"/>
          <w:szCs w:val="24"/>
        </w:rPr>
        <w:t xml:space="preserve">, при неудаче </w:t>
      </w:r>
      <w:r w:rsidRPr="004C429A">
        <w:rPr>
          <w:rFonts w:ascii="Times New Roman" w:eastAsia="Times New Roman" w:hAnsi="Times New Roman" w:cs="Times New Roman"/>
          <w:sz w:val="24"/>
          <w:szCs w:val="24"/>
          <w:lang w:val="en-US"/>
        </w:rPr>
        <w:t>false</w:t>
      </w:r>
      <w:r w:rsidRPr="004C429A">
        <w:rPr>
          <w:rFonts w:ascii="Times New Roman" w:eastAsia="Times New Roman" w:hAnsi="Times New Roman" w:cs="Times New Roman"/>
          <w:sz w:val="24"/>
          <w:szCs w:val="24"/>
        </w:rPr>
        <w:t xml:space="preserve">. Функция успешно закрывает только те файлы, которые были ранее открыты функциями fopen или fsockopen. </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С открытыми файлами выполняются две основные операции - запись и чтение.</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 xml:space="preserve">Функция bool is_writable (string файл) позволяет убедиться в том, что файл существует и для него разрешена операция записи. Возможность записи проверяется как для файла, так и для папки. </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Функция int fwrite (int дескриптор, string переменная [, int длина]) записывает содержимое строковой переменной в файл, заданный файловым дескриптором. Если при вызове функции передается необязательный параметр длина, запись останавливается либо после записи указанного количества символов, либо при достижении конца строки. Синоним функции с теми же параметрами - fputs.</w:t>
      </w:r>
      <w:bookmarkStart w:id="27" w:name="e"/>
      <w:bookmarkEnd w:id="27"/>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 xml:space="preserve">Записать в файл отформатированные данные можно с помощью функции int fprintf (int дескриптор, string формат [, mixed $args [, mixed $... ]] ). Строка формата и последующие аргументы формируются по правилам, аналогичным таковым для языка </w:t>
      </w:r>
      <w:r w:rsidRPr="004C429A">
        <w:rPr>
          <w:rFonts w:ascii="Times New Roman" w:eastAsia="Times New Roman" w:hAnsi="Times New Roman" w:cs="Times New Roman"/>
          <w:sz w:val="24"/>
          <w:szCs w:val="24"/>
          <w:lang w:val="en-US"/>
        </w:rPr>
        <w:t>C</w:t>
      </w:r>
      <w:r w:rsidR="000D1DFD">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Функция bool is_readable (string файл) позволяет убедиться в том, что файл существует и для него разрешена операция чтения. Возможность чтения проверяется как для файла, так и для папки.</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 xml:space="preserve">Функция </w:t>
      </w:r>
      <w:r w:rsidRPr="004C429A">
        <w:rPr>
          <w:rFonts w:ascii="Times New Roman" w:eastAsia="Times New Roman" w:hAnsi="Times New Roman" w:cs="Times New Roman"/>
          <w:sz w:val="24"/>
          <w:szCs w:val="24"/>
          <w:lang w:val="en-US"/>
        </w:rPr>
        <w:t>intfread</w:t>
      </w:r>
      <w:r w:rsidRPr="004C429A">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lang w:val="en-US"/>
        </w:rPr>
        <w:t>int</w:t>
      </w:r>
      <w:r w:rsidRPr="004C429A">
        <w:rPr>
          <w:rFonts w:ascii="Times New Roman" w:eastAsia="Times New Roman" w:hAnsi="Times New Roman" w:cs="Times New Roman"/>
          <w:sz w:val="24"/>
          <w:szCs w:val="24"/>
        </w:rPr>
        <w:t xml:space="preserve"> дескриптор, </w:t>
      </w:r>
      <w:r w:rsidRPr="004C429A">
        <w:rPr>
          <w:rFonts w:ascii="Times New Roman" w:eastAsia="Times New Roman" w:hAnsi="Times New Roman" w:cs="Times New Roman"/>
          <w:sz w:val="24"/>
          <w:szCs w:val="24"/>
          <w:lang w:val="en-US"/>
        </w:rPr>
        <w:t>int</w:t>
      </w:r>
      <w:r w:rsidRPr="004C429A">
        <w:rPr>
          <w:rFonts w:ascii="Times New Roman" w:eastAsia="Times New Roman" w:hAnsi="Times New Roman" w:cs="Times New Roman"/>
          <w:sz w:val="24"/>
          <w:szCs w:val="24"/>
        </w:rPr>
        <w:t xml:space="preserve"> длина) читает из файла, заданного файловым декскриптором, указанное количество байт. Дескриптор должен ссылаться на открытый файл, доступный для чтения. Чтение прекращается после прочтения заданного количества байт или при достижении конца файла. Используя функцию </w:t>
      </w:r>
      <w:r w:rsidRPr="004C429A">
        <w:rPr>
          <w:rFonts w:ascii="Times New Roman" w:eastAsia="Times New Roman" w:hAnsi="Times New Roman" w:cs="Times New Roman"/>
          <w:sz w:val="24"/>
          <w:szCs w:val="24"/>
          <w:lang w:val="en-US"/>
        </w:rPr>
        <w:t>int</w:t>
      </w:r>
      <w:r w:rsidRPr="004C429A">
        <w:rPr>
          <w:rFonts w:ascii="Times New Roman" w:eastAsia="Times New Roman" w:hAnsi="Times New Roman" w:cs="Times New Roman"/>
          <w:sz w:val="24"/>
          <w:szCs w:val="24"/>
        </w:rPr>
        <w:t xml:space="preserve"> f</w:t>
      </w:r>
      <w:r w:rsidRPr="004C429A">
        <w:rPr>
          <w:rFonts w:ascii="Times New Roman" w:eastAsia="Times New Roman" w:hAnsi="Times New Roman" w:cs="Times New Roman"/>
          <w:sz w:val="24"/>
          <w:szCs w:val="24"/>
          <w:lang w:val="en-US"/>
        </w:rPr>
        <w:t>i</w:t>
      </w:r>
      <w:r w:rsidRPr="004C429A">
        <w:rPr>
          <w:rFonts w:ascii="Times New Roman" w:eastAsia="Times New Roman" w:hAnsi="Times New Roman" w:cs="Times New Roman"/>
          <w:sz w:val="24"/>
          <w:szCs w:val="24"/>
        </w:rPr>
        <w:t>lesize (</w:t>
      </w:r>
      <w:r w:rsidRPr="004C429A">
        <w:rPr>
          <w:rFonts w:ascii="Times New Roman" w:eastAsia="Times New Roman" w:hAnsi="Times New Roman" w:cs="Times New Roman"/>
          <w:sz w:val="24"/>
          <w:szCs w:val="24"/>
          <w:lang w:val="en-US"/>
        </w:rPr>
        <w:t>string</w:t>
      </w:r>
      <w:r w:rsidRPr="004C429A">
        <w:rPr>
          <w:rFonts w:ascii="Times New Roman" w:eastAsia="Times New Roman" w:hAnsi="Times New Roman" w:cs="Times New Roman"/>
          <w:sz w:val="24"/>
          <w:szCs w:val="24"/>
        </w:rPr>
        <w:t xml:space="preserve"> файл) для определения размера нужного файла в байтах, вы гарантируете, что функция fread прочитает все содержимое файла.</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 xml:space="preserve">Функция string fgetc (int дескриптор) возвращает строку, содержащую один символ из файла в текущей позиции указателя, или значение </w:t>
      </w:r>
      <w:r w:rsidRPr="004C429A">
        <w:rPr>
          <w:rFonts w:ascii="Times New Roman" w:eastAsia="Times New Roman" w:hAnsi="Times New Roman" w:cs="Times New Roman"/>
          <w:sz w:val="24"/>
          <w:szCs w:val="24"/>
          <w:lang w:val="en-US"/>
        </w:rPr>
        <w:t>false</w:t>
      </w:r>
      <w:r w:rsidRPr="004C429A">
        <w:rPr>
          <w:rFonts w:ascii="Times New Roman" w:eastAsia="Times New Roman" w:hAnsi="Times New Roman" w:cs="Times New Roman"/>
          <w:sz w:val="24"/>
          <w:szCs w:val="24"/>
        </w:rPr>
        <w:t xml:space="preserve"> при достижении конца файла. Дескриптор должен ссылаться на открытый файл, доступный для чтения.</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Функция string fgets (int дескриптор [, int длина]) возвращает строку, прочитанную от текущей позиции указателя в файле, определяемом файловым дескриптором. Файловый дескриптор должен ссылаться на открытый файл, доступный для чтения. Чтение прекращается при выполнении одного из следующих условий:</w:t>
      </w:r>
    </w:p>
    <w:p w:rsidR="004C429A" w:rsidRPr="004C429A" w:rsidRDefault="004C429A" w:rsidP="00274AFC">
      <w:pPr>
        <w:numPr>
          <w:ilvl w:val="0"/>
          <w:numId w:val="97"/>
        </w:numPr>
        <w:spacing w:after="0" w:line="240" w:lineRule="auto"/>
        <w:ind w:left="0"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 xml:space="preserve">указан параметр длина и из файла прочитано длина-1 байт; </w:t>
      </w:r>
    </w:p>
    <w:p w:rsidR="004C429A" w:rsidRPr="004C429A" w:rsidRDefault="004C429A" w:rsidP="00274AFC">
      <w:pPr>
        <w:numPr>
          <w:ilvl w:val="0"/>
          <w:numId w:val="97"/>
        </w:numPr>
        <w:spacing w:after="0" w:line="240" w:lineRule="auto"/>
        <w:ind w:left="0"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 xml:space="preserve">из файла прочитан символ новой строки (включается в возвращаемую строку); </w:t>
      </w:r>
    </w:p>
    <w:p w:rsidR="004C429A" w:rsidRPr="004C429A" w:rsidRDefault="004C429A" w:rsidP="00274AFC">
      <w:pPr>
        <w:numPr>
          <w:ilvl w:val="0"/>
          <w:numId w:val="97"/>
        </w:numPr>
        <w:spacing w:after="0" w:line="240" w:lineRule="auto"/>
        <w:ind w:left="0"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 xml:space="preserve">из файла прочитан признак конца файла (EOF). </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Простейший путь организовать построчное чтение файла - не указывать второй параметр, тогда чтение из потока будет продолжаться до достижения конца строки.</w:t>
      </w:r>
    </w:p>
    <w:p w:rsidR="004C429A" w:rsidRPr="004C429A" w:rsidRDefault="004C429A" w:rsidP="00274AFC">
      <w:pPr>
        <w:spacing w:after="0" w:line="240" w:lineRule="auto"/>
        <w:ind w:firstLine="709"/>
        <w:jc w:val="both"/>
        <w:rPr>
          <w:rFonts w:ascii="Times New Roman" w:hAnsi="Times New Roman" w:cs="Times New Roman"/>
          <w:sz w:val="24"/>
          <w:szCs w:val="24"/>
        </w:rPr>
      </w:pPr>
      <w:r w:rsidRPr="004C429A">
        <w:rPr>
          <w:rFonts w:ascii="Times New Roman" w:eastAsia="Times New Roman" w:hAnsi="Times New Roman" w:cs="Times New Roman"/>
          <w:sz w:val="24"/>
          <w:szCs w:val="24"/>
        </w:rPr>
        <w:t>Функция string fgetss (</w:t>
      </w:r>
      <w:r w:rsidRPr="004C429A">
        <w:rPr>
          <w:rFonts w:ascii="Times New Roman" w:eastAsia="Times New Roman" w:hAnsi="Times New Roman" w:cs="Times New Roman"/>
          <w:sz w:val="24"/>
          <w:szCs w:val="24"/>
          <w:lang w:val="en-US"/>
        </w:rPr>
        <w:t>i</w:t>
      </w:r>
      <w:r w:rsidRPr="004C429A">
        <w:rPr>
          <w:rFonts w:ascii="Times New Roman" w:eastAsia="Times New Roman" w:hAnsi="Times New Roman" w:cs="Times New Roman"/>
          <w:sz w:val="24"/>
          <w:szCs w:val="24"/>
        </w:rPr>
        <w:t>nt дескриптор, int длина [, string разрешенные_теги]) полностью аналогична fgets за одним исключением - она пытается удалять из прочитанного текста все теги HTML и РНР, кроме разрешенных, если таковые указаны третьим параметром.</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bookmarkStart w:id="28" w:name="i"/>
      <w:bookmarkStart w:id="29" w:name="h"/>
      <w:bookmarkStart w:id="30" w:name="g"/>
      <w:bookmarkStart w:id="31" w:name="f"/>
      <w:bookmarkEnd w:id="28"/>
      <w:bookmarkEnd w:id="29"/>
      <w:bookmarkEnd w:id="30"/>
      <w:bookmarkEnd w:id="31"/>
      <w:r w:rsidRPr="004C429A">
        <w:rPr>
          <w:rFonts w:ascii="Times New Roman" w:hAnsi="Times New Roman" w:cs="Times New Roman"/>
          <w:sz w:val="24"/>
          <w:szCs w:val="24"/>
        </w:rPr>
        <w:t>Для форматного чтения данных из файла удобна функция fscanf (int дескриптор, string формат [, mixed &amp;$... ] ). Функция берет данные для обработки из файла, ассоциируемого с дескриптором, и интерпретирует их согласно строке формата.</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lastRenderedPageBreak/>
        <w:t xml:space="preserve">Если в функцию переданы только два аргумента, обработанные значения будут возвращены в виде массива. В ином случае, если были переданы необязательные аргументы, функция вернет количество присвоенных значений. Необязательные аргументы должны быть переданы по ссылке. Каждый вызов </w:t>
      </w:r>
      <w:r w:rsidRPr="004C429A">
        <w:rPr>
          <w:rFonts w:ascii="Times New Roman" w:eastAsia="Times New Roman" w:hAnsi="Times New Roman" w:cs="Times New Roman"/>
          <w:sz w:val="24"/>
          <w:szCs w:val="24"/>
          <w:lang w:val="en-US"/>
        </w:rPr>
        <w:t>fscanf</w:t>
      </w:r>
      <w:r w:rsidRPr="004C429A">
        <w:rPr>
          <w:rFonts w:ascii="Times New Roman" w:eastAsia="Times New Roman" w:hAnsi="Times New Roman" w:cs="Times New Roman"/>
          <w:sz w:val="24"/>
          <w:szCs w:val="24"/>
        </w:rPr>
        <w:t xml:space="preserve"> читает одну строку из файла, таким образом, функция </w:t>
      </w:r>
      <w:r w:rsidRPr="004C429A">
        <w:rPr>
          <w:rFonts w:ascii="Times New Roman" w:eastAsia="Times New Roman" w:hAnsi="Times New Roman" w:cs="Times New Roman"/>
          <w:i/>
          <w:sz w:val="24"/>
          <w:szCs w:val="24"/>
        </w:rPr>
        <w:t>не работает</w:t>
      </w:r>
      <w:r w:rsidRPr="004C429A">
        <w:rPr>
          <w:rFonts w:ascii="Times New Roman" w:eastAsia="Times New Roman" w:hAnsi="Times New Roman" w:cs="Times New Roman"/>
          <w:sz w:val="24"/>
          <w:szCs w:val="24"/>
        </w:rPr>
        <w:t xml:space="preserve"> аналогично одноименной функции из </w:t>
      </w:r>
      <w:r w:rsidRPr="004C429A">
        <w:rPr>
          <w:rFonts w:ascii="Times New Roman" w:eastAsia="Times New Roman" w:hAnsi="Times New Roman" w:cs="Times New Roman"/>
          <w:sz w:val="24"/>
          <w:szCs w:val="24"/>
          <w:lang w:val="en-US"/>
        </w:rPr>
        <w:t>C</w:t>
      </w:r>
      <w:r w:rsidRPr="004C429A">
        <w:rPr>
          <w:rFonts w:ascii="Times New Roman" w:eastAsia="Times New Roman" w:hAnsi="Times New Roman" w:cs="Times New Roman"/>
          <w:sz w:val="24"/>
          <w:szCs w:val="24"/>
        </w:rPr>
        <w:t>++ и не применима, например, к задаче чтения из файла произвольного количества числовых значений, расположенных в разных строках.</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Функция bool feof (int дескриптор) проверяет, достигнут ли конец файла. Дескриптор должен быть корректным и указывать на файл, успешно открытый функциями fopen или fsockopen и еще не закрытый функцией fclose. Функция возвращает true, если указатель файла указывает на EOF или произошла ошибка (в том числе таймаут сокета), иначе возвращает false.</w:t>
      </w:r>
    </w:p>
    <w:p w:rsidR="004C429A" w:rsidRPr="004C429A" w:rsidRDefault="004C429A" w:rsidP="00274AFC">
      <w:pPr>
        <w:spacing w:after="0" w:line="240" w:lineRule="auto"/>
        <w:ind w:firstLine="709"/>
        <w:jc w:val="both"/>
        <w:rPr>
          <w:rFonts w:ascii="Times New Roman" w:eastAsia="Times New Roman" w:hAnsi="Times New Roman" w:cs="Times New Roman"/>
          <w:bCs/>
          <w:sz w:val="24"/>
          <w:szCs w:val="24"/>
        </w:rPr>
      </w:pPr>
      <w:r w:rsidRPr="004C429A">
        <w:rPr>
          <w:rFonts w:ascii="Times New Roman" w:eastAsia="Times New Roman" w:hAnsi="Times New Roman" w:cs="Times New Roman"/>
          <w:sz w:val="24"/>
          <w:szCs w:val="24"/>
        </w:rPr>
        <w:t>Ниже приведен пример открытия файла функцией fopen с последующим чтением данных (целых или вещественных чисел) в массив $</w:t>
      </w:r>
      <w:r w:rsidRPr="004C429A">
        <w:rPr>
          <w:rFonts w:ascii="Times New Roman" w:eastAsia="Times New Roman" w:hAnsi="Times New Roman" w:cs="Times New Roman"/>
          <w:sz w:val="24"/>
          <w:szCs w:val="24"/>
          <w:lang w:val="en-US"/>
        </w:rPr>
        <w:t>a</w:t>
      </w:r>
      <w:r w:rsidRPr="004C429A">
        <w:rPr>
          <w:rFonts w:ascii="Times New Roman" w:eastAsia="Times New Roman" w:hAnsi="Times New Roman" w:cs="Times New Roman"/>
          <w:sz w:val="24"/>
          <w:szCs w:val="24"/>
        </w:rPr>
        <w:t>. Вызов die, используемый в сочетании с fopen, обеспечивает вывод сообщения об ошибке в том случае, если открыть файл не удастся.</w:t>
      </w:r>
    </w:p>
    <w:p w:rsidR="004C429A" w:rsidRPr="004C429A" w:rsidRDefault="004C429A" w:rsidP="00274AFC">
      <w:pPr>
        <w:spacing w:after="0" w:line="240" w:lineRule="auto"/>
        <w:ind w:firstLine="709"/>
        <w:jc w:val="both"/>
        <w:rPr>
          <w:rFonts w:ascii="Times New Roman" w:eastAsia="Courier New" w:hAnsi="Times New Roman" w:cs="Times New Roman"/>
          <w:bCs/>
          <w:sz w:val="24"/>
          <w:szCs w:val="24"/>
          <w:lang w:val="en-US"/>
        </w:rPr>
      </w:pPr>
      <w:r w:rsidRPr="004C429A">
        <w:rPr>
          <w:rFonts w:ascii="Times New Roman" w:eastAsia="Times New Roman" w:hAnsi="Times New Roman" w:cs="Times New Roman"/>
          <w:bCs/>
          <w:sz w:val="24"/>
          <w:szCs w:val="24"/>
          <w:lang w:val="en-US"/>
        </w:rPr>
        <w:t>&lt;?php</w:t>
      </w:r>
    </w:p>
    <w:p w:rsidR="004C429A" w:rsidRPr="004C429A" w:rsidRDefault="004C429A" w:rsidP="00274AFC">
      <w:pPr>
        <w:spacing w:after="0" w:line="240" w:lineRule="auto"/>
        <w:ind w:firstLine="709"/>
        <w:jc w:val="both"/>
        <w:rPr>
          <w:rFonts w:ascii="Times New Roman" w:eastAsia="Courier New" w:hAnsi="Times New Roman" w:cs="Times New Roman"/>
          <w:bCs/>
          <w:sz w:val="24"/>
          <w:szCs w:val="24"/>
          <w:lang w:val="en-US"/>
        </w:rPr>
      </w:pPr>
      <w:r w:rsidRPr="004C429A">
        <w:rPr>
          <w:rFonts w:ascii="Times New Roman" w:eastAsia="Times New Roman" w:hAnsi="Times New Roman" w:cs="Times New Roman"/>
          <w:bCs/>
          <w:sz w:val="24"/>
          <w:szCs w:val="24"/>
          <w:lang w:val="en-US"/>
        </w:rPr>
        <w:t>$file = 'data.txt';</w:t>
      </w:r>
    </w:p>
    <w:p w:rsidR="004C429A" w:rsidRPr="004C429A" w:rsidRDefault="004C429A" w:rsidP="00274AFC">
      <w:pPr>
        <w:spacing w:after="0" w:line="240" w:lineRule="auto"/>
        <w:ind w:firstLine="709"/>
        <w:jc w:val="both"/>
        <w:rPr>
          <w:rFonts w:ascii="Times New Roman" w:eastAsia="Courier New" w:hAnsi="Times New Roman" w:cs="Times New Roman"/>
          <w:bCs/>
          <w:sz w:val="24"/>
          <w:szCs w:val="24"/>
          <w:lang w:val="en-US"/>
        </w:rPr>
      </w:pPr>
      <w:r w:rsidRPr="004C429A">
        <w:rPr>
          <w:rFonts w:ascii="Times New Roman" w:eastAsia="Times New Roman" w:hAnsi="Times New Roman" w:cs="Times New Roman"/>
          <w:bCs/>
          <w:sz w:val="24"/>
          <w:szCs w:val="24"/>
          <w:lang w:val="en-US"/>
        </w:rPr>
        <w:t xml:space="preserve">$f = fopen($file, "r") or </w:t>
      </w:r>
    </w:p>
    <w:p w:rsidR="004C429A" w:rsidRPr="004C429A" w:rsidRDefault="004C429A" w:rsidP="00274AFC">
      <w:pPr>
        <w:spacing w:after="0" w:line="240" w:lineRule="auto"/>
        <w:ind w:firstLine="709"/>
        <w:jc w:val="both"/>
        <w:rPr>
          <w:rFonts w:ascii="Times New Roman" w:eastAsia="Courier New" w:hAnsi="Times New Roman" w:cs="Times New Roman"/>
          <w:bCs/>
          <w:sz w:val="24"/>
          <w:szCs w:val="24"/>
          <w:lang w:val="en-US"/>
        </w:rPr>
      </w:pPr>
      <w:r w:rsidRPr="004C429A">
        <w:rPr>
          <w:rFonts w:ascii="Times New Roman" w:eastAsia="Times New Roman" w:hAnsi="Times New Roman" w:cs="Times New Roman"/>
          <w:bCs/>
          <w:sz w:val="24"/>
          <w:szCs w:val="24"/>
          <w:lang w:val="en-US"/>
        </w:rPr>
        <w:t>die("File $file does not exist!");</w:t>
      </w:r>
    </w:p>
    <w:p w:rsidR="004C429A" w:rsidRPr="004C429A" w:rsidRDefault="004C429A" w:rsidP="00274AFC">
      <w:pPr>
        <w:spacing w:after="0" w:line="240" w:lineRule="auto"/>
        <w:ind w:firstLine="709"/>
        <w:jc w:val="both"/>
        <w:rPr>
          <w:rFonts w:ascii="Times New Roman" w:eastAsia="Courier New" w:hAnsi="Times New Roman" w:cs="Times New Roman"/>
          <w:bCs/>
          <w:sz w:val="24"/>
          <w:szCs w:val="24"/>
          <w:lang w:val="en-US"/>
        </w:rPr>
      </w:pPr>
      <w:r w:rsidRPr="004C429A">
        <w:rPr>
          <w:rFonts w:ascii="Times New Roman" w:eastAsia="Times New Roman" w:hAnsi="Times New Roman" w:cs="Times New Roman"/>
          <w:bCs/>
          <w:sz w:val="24"/>
          <w:szCs w:val="24"/>
          <w:lang w:val="en-US"/>
        </w:rPr>
        <w:t>$a = Array ();</w:t>
      </w:r>
    </w:p>
    <w:p w:rsidR="004C429A" w:rsidRPr="004C429A" w:rsidRDefault="004C429A" w:rsidP="00274AFC">
      <w:pPr>
        <w:spacing w:after="0" w:line="240" w:lineRule="auto"/>
        <w:ind w:firstLine="709"/>
        <w:jc w:val="both"/>
        <w:rPr>
          <w:rFonts w:ascii="Times New Roman" w:eastAsia="Courier New" w:hAnsi="Times New Roman" w:cs="Times New Roman"/>
          <w:bCs/>
          <w:sz w:val="24"/>
          <w:szCs w:val="24"/>
          <w:lang w:val="en-US"/>
        </w:rPr>
      </w:pPr>
      <w:r w:rsidRPr="004C429A">
        <w:rPr>
          <w:rFonts w:ascii="Times New Roman" w:eastAsia="Times New Roman" w:hAnsi="Times New Roman" w:cs="Times New Roman"/>
          <w:bCs/>
          <w:sz w:val="24"/>
          <w:szCs w:val="24"/>
          <w:lang w:val="en-US"/>
        </w:rPr>
        <w:t>while (($data = fgets($f))!==false) {</w:t>
      </w:r>
    </w:p>
    <w:p w:rsidR="004C429A" w:rsidRPr="004C429A" w:rsidRDefault="004C429A" w:rsidP="00274AFC">
      <w:pPr>
        <w:spacing w:after="0" w:line="240" w:lineRule="auto"/>
        <w:ind w:firstLine="709"/>
        <w:jc w:val="both"/>
        <w:rPr>
          <w:rFonts w:ascii="Times New Roman" w:eastAsia="Courier New" w:hAnsi="Times New Roman" w:cs="Times New Roman"/>
          <w:bCs/>
          <w:sz w:val="24"/>
          <w:szCs w:val="24"/>
          <w:lang w:val="en-US"/>
        </w:rPr>
      </w:pPr>
      <w:r w:rsidRPr="004C429A">
        <w:rPr>
          <w:rFonts w:ascii="Times New Roman" w:eastAsia="Times New Roman" w:hAnsi="Times New Roman" w:cs="Times New Roman"/>
          <w:bCs/>
          <w:sz w:val="24"/>
          <w:szCs w:val="24"/>
          <w:lang w:val="en-US"/>
        </w:rPr>
        <w:t>$a0 = explode (" ",$data);</w:t>
      </w:r>
    </w:p>
    <w:p w:rsidR="004C429A" w:rsidRPr="004C429A" w:rsidRDefault="004C429A" w:rsidP="00274AFC">
      <w:pPr>
        <w:spacing w:after="0" w:line="240" w:lineRule="auto"/>
        <w:ind w:firstLine="709"/>
        <w:jc w:val="both"/>
        <w:rPr>
          <w:rFonts w:ascii="Times New Roman" w:eastAsia="Courier New" w:hAnsi="Times New Roman" w:cs="Times New Roman"/>
          <w:bCs/>
          <w:sz w:val="24"/>
          <w:szCs w:val="24"/>
          <w:lang w:val="en-US"/>
        </w:rPr>
      </w:pPr>
      <w:r w:rsidRPr="004C429A">
        <w:rPr>
          <w:rFonts w:ascii="Times New Roman" w:eastAsia="Times New Roman" w:hAnsi="Times New Roman" w:cs="Times New Roman"/>
          <w:bCs/>
          <w:sz w:val="24"/>
          <w:szCs w:val="24"/>
          <w:lang w:val="en-US"/>
        </w:rPr>
        <w:t xml:space="preserve">foreach ($a0 as $item) </w:t>
      </w:r>
    </w:p>
    <w:p w:rsidR="004C429A" w:rsidRPr="004C429A" w:rsidRDefault="004C429A" w:rsidP="00274AFC">
      <w:pPr>
        <w:spacing w:after="0" w:line="240" w:lineRule="auto"/>
        <w:ind w:firstLine="709"/>
        <w:jc w:val="both"/>
        <w:rPr>
          <w:rFonts w:ascii="Times New Roman" w:eastAsia="Courier New" w:hAnsi="Times New Roman" w:cs="Times New Roman"/>
          <w:bCs/>
          <w:sz w:val="24"/>
          <w:szCs w:val="24"/>
          <w:lang w:val="en-US"/>
        </w:rPr>
      </w:pPr>
      <w:r w:rsidRPr="004C429A">
        <w:rPr>
          <w:rFonts w:ascii="Times New Roman" w:eastAsia="Times New Roman" w:hAnsi="Times New Roman" w:cs="Times New Roman"/>
          <w:bCs/>
          <w:sz w:val="24"/>
          <w:szCs w:val="24"/>
          <w:lang w:val="en-US"/>
        </w:rPr>
        <w:t>if (is_numeric(trim($item))) $a[] = $item;</w:t>
      </w:r>
    </w:p>
    <w:p w:rsidR="004C429A" w:rsidRPr="004C429A" w:rsidRDefault="004C429A" w:rsidP="00274AFC">
      <w:pPr>
        <w:spacing w:after="0" w:line="240" w:lineRule="auto"/>
        <w:ind w:firstLine="709"/>
        <w:jc w:val="both"/>
        <w:rPr>
          <w:rFonts w:ascii="Times New Roman" w:eastAsia="Courier New" w:hAnsi="Times New Roman" w:cs="Times New Roman"/>
          <w:bCs/>
          <w:sz w:val="24"/>
          <w:szCs w:val="24"/>
          <w:lang w:val="en-US"/>
        </w:rPr>
      </w:pPr>
      <w:r w:rsidRPr="004C429A">
        <w:rPr>
          <w:rFonts w:ascii="Times New Roman" w:eastAsia="Times New Roman" w:hAnsi="Times New Roman" w:cs="Times New Roman"/>
          <w:bCs/>
          <w:sz w:val="24"/>
          <w:szCs w:val="24"/>
          <w:lang w:val="en-US"/>
        </w:rPr>
        <w:t>}</w:t>
      </w:r>
    </w:p>
    <w:p w:rsidR="004C429A" w:rsidRPr="004C429A" w:rsidRDefault="004C429A" w:rsidP="00274AFC">
      <w:pPr>
        <w:spacing w:after="0" w:line="240" w:lineRule="auto"/>
        <w:ind w:firstLine="709"/>
        <w:jc w:val="both"/>
        <w:rPr>
          <w:rFonts w:ascii="Times New Roman" w:eastAsia="Courier New" w:hAnsi="Times New Roman" w:cs="Times New Roman"/>
          <w:bCs/>
          <w:sz w:val="24"/>
          <w:szCs w:val="24"/>
          <w:lang w:val="en-US"/>
        </w:rPr>
      </w:pPr>
      <w:r w:rsidRPr="004C429A">
        <w:rPr>
          <w:rFonts w:ascii="Times New Roman" w:eastAsia="Times New Roman" w:hAnsi="Times New Roman" w:cs="Times New Roman"/>
          <w:bCs/>
          <w:sz w:val="24"/>
          <w:szCs w:val="24"/>
          <w:lang w:val="en-US"/>
        </w:rPr>
        <w:t>fclose ($f);</w:t>
      </w:r>
    </w:p>
    <w:p w:rsidR="004C429A" w:rsidRPr="004C429A" w:rsidRDefault="004C429A" w:rsidP="00274AFC">
      <w:pPr>
        <w:spacing w:after="0" w:line="240" w:lineRule="auto"/>
        <w:ind w:firstLine="709"/>
        <w:jc w:val="both"/>
        <w:rPr>
          <w:rFonts w:ascii="Times New Roman" w:eastAsia="Times New Roman" w:hAnsi="Times New Roman" w:cs="Times New Roman"/>
          <w:bCs/>
          <w:sz w:val="24"/>
          <w:szCs w:val="24"/>
        </w:rPr>
      </w:pPr>
      <w:r w:rsidRPr="004C429A">
        <w:rPr>
          <w:rFonts w:ascii="Times New Roman" w:eastAsia="Times New Roman" w:hAnsi="Times New Roman" w:cs="Times New Roman"/>
          <w:bCs/>
          <w:sz w:val="24"/>
          <w:szCs w:val="24"/>
          <w:lang w:val="en-US"/>
        </w:rPr>
        <w:t xml:space="preserve">foreach ($a as $item) echo $item.' </w:t>
      </w:r>
      <w:r w:rsidRPr="004C429A">
        <w:rPr>
          <w:rFonts w:ascii="Times New Roman" w:eastAsia="Times New Roman" w:hAnsi="Times New Roman" w:cs="Times New Roman"/>
          <w:bCs/>
          <w:sz w:val="24"/>
          <w:szCs w:val="24"/>
        </w:rPr>
        <w:t>';</w:t>
      </w:r>
    </w:p>
    <w:p w:rsidR="004C429A" w:rsidRPr="004C429A" w:rsidRDefault="004C429A" w:rsidP="00274AFC">
      <w:pPr>
        <w:spacing w:after="0" w:line="240" w:lineRule="auto"/>
        <w:ind w:firstLine="709"/>
        <w:jc w:val="both"/>
        <w:rPr>
          <w:rFonts w:ascii="Times New Roman" w:eastAsia="Times New Roman" w:hAnsi="Times New Roman" w:cs="Times New Roman"/>
          <w:bCs/>
          <w:sz w:val="24"/>
          <w:szCs w:val="24"/>
        </w:rPr>
      </w:pPr>
      <w:r w:rsidRPr="004C429A">
        <w:rPr>
          <w:rFonts w:ascii="Times New Roman" w:eastAsia="Times New Roman" w:hAnsi="Times New Roman" w:cs="Times New Roman"/>
          <w:bCs/>
          <w:sz w:val="24"/>
          <w:szCs w:val="24"/>
        </w:rPr>
        <w:t>?&gt;</w:t>
      </w:r>
    </w:p>
    <w:p w:rsidR="004C429A" w:rsidRPr="004C429A" w:rsidRDefault="004C429A" w:rsidP="00274AFC">
      <w:pPr>
        <w:spacing w:after="0" w:line="240" w:lineRule="auto"/>
        <w:ind w:firstLine="709"/>
        <w:jc w:val="both"/>
        <w:rPr>
          <w:rFonts w:ascii="Times New Roman" w:eastAsia="Times New Roman" w:hAnsi="Times New Roman" w:cs="Times New Roman"/>
          <w:bCs/>
          <w:sz w:val="24"/>
          <w:szCs w:val="24"/>
        </w:rPr>
      </w:pPr>
      <w:r w:rsidRPr="004C429A">
        <w:rPr>
          <w:rFonts w:ascii="Times New Roman" w:eastAsia="Times New Roman" w:hAnsi="Times New Roman" w:cs="Times New Roman"/>
          <w:bCs/>
          <w:sz w:val="24"/>
          <w:szCs w:val="24"/>
        </w:rPr>
        <w:t xml:space="preserve">Числа в файле </w:t>
      </w:r>
      <w:r w:rsidRPr="004C429A">
        <w:rPr>
          <w:rFonts w:ascii="Times New Roman" w:eastAsia="Times New Roman" w:hAnsi="Times New Roman" w:cs="Times New Roman"/>
          <w:bCs/>
          <w:sz w:val="24"/>
          <w:szCs w:val="24"/>
          <w:lang w:val="en-US"/>
        </w:rPr>
        <w:t>data</w:t>
      </w:r>
      <w:r w:rsidRPr="004C429A">
        <w:rPr>
          <w:rFonts w:ascii="Times New Roman" w:eastAsia="Times New Roman" w:hAnsi="Times New Roman" w:cs="Times New Roman"/>
          <w:bCs/>
          <w:sz w:val="24"/>
          <w:szCs w:val="24"/>
        </w:rPr>
        <w:t>.</w:t>
      </w:r>
      <w:r w:rsidRPr="004C429A">
        <w:rPr>
          <w:rFonts w:ascii="Times New Roman" w:eastAsia="Times New Roman" w:hAnsi="Times New Roman" w:cs="Times New Roman"/>
          <w:bCs/>
          <w:sz w:val="24"/>
          <w:szCs w:val="24"/>
          <w:lang w:val="en-US"/>
        </w:rPr>
        <w:t>txt</w:t>
      </w:r>
      <w:r w:rsidRPr="004C429A">
        <w:rPr>
          <w:rFonts w:ascii="Times New Roman" w:eastAsia="Times New Roman" w:hAnsi="Times New Roman" w:cs="Times New Roman"/>
          <w:bCs/>
          <w:sz w:val="24"/>
          <w:szCs w:val="24"/>
        </w:rPr>
        <w:t xml:space="preserve"> могут располагаться произвольно, например, следующим образом:</w:t>
      </w:r>
    </w:p>
    <w:p w:rsidR="004C429A" w:rsidRPr="004C429A" w:rsidRDefault="004C429A" w:rsidP="00274AFC">
      <w:pPr>
        <w:spacing w:after="0" w:line="240" w:lineRule="auto"/>
        <w:ind w:firstLine="709"/>
        <w:jc w:val="both"/>
        <w:rPr>
          <w:rFonts w:ascii="Times New Roman" w:eastAsia="Times New Roman" w:hAnsi="Times New Roman" w:cs="Times New Roman"/>
          <w:bCs/>
          <w:sz w:val="24"/>
          <w:szCs w:val="24"/>
        </w:rPr>
      </w:pPr>
      <w:r w:rsidRPr="004C429A">
        <w:rPr>
          <w:rFonts w:ascii="Times New Roman" w:eastAsia="Times New Roman" w:hAnsi="Times New Roman" w:cs="Times New Roman"/>
          <w:bCs/>
          <w:sz w:val="24"/>
          <w:szCs w:val="24"/>
        </w:rPr>
        <w:t>1   2 3.5</w:t>
      </w:r>
    </w:p>
    <w:p w:rsidR="004C429A" w:rsidRPr="004C429A" w:rsidRDefault="004C429A" w:rsidP="00274AFC">
      <w:pPr>
        <w:spacing w:after="0" w:line="240" w:lineRule="auto"/>
        <w:ind w:firstLine="709"/>
        <w:jc w:val="both"/>
        <w:rPr>
          <w:rFonts w:ascii="Times New Roman" w:eastAsia="Times New Roman" w:hAnsi="Times New Roman" w:cs="Times New Roman"/>
          <w:bCs/>
          <w:sz w:val="24"/>
          <w:szCs w:val="24"/>
        </w:rPr>
      </w:pPr>
      <w:r w:rsidRPr="004C429A">
        <w:rPr>
          <w:rFonts w:ascii="Times New Roman" w:eastAsia="Times New Roman" w:hAnsi="Times New Roman" w:cs="Times New Roman"/>
          <w:bCs/>
          <w:sz w:val="24"/>
          <w:szCs w:val="24"/>
        </w:rPr>
        <w:t>4 5.5 6</w:t>
      </w:r>
    </w:p>
    <w:p w:rsidR="004C429A" w:rsidRPr="004C429A" w:rsidRDefault="004C429A" w:rsidP="00274AFC">
      <w:pPr>
        <w:spacing w:after="0" w:line="240" w:lineRule="auto"/>
        <w:ind w:firstLine="709"/>
        <w:jc w:val="both"/>
        <w:rPr>
          <w:rFonts w:ascii="Times New Roman" w:eastAsia="Times New Roman" w:hAnsi="Times New Roman" w:cs="Times New Roman"/>
          <w:bCs/>
          <w:sz w:val="24"/>
          <w:szCs w:val="24"/>
        </w:rPr>
      </w:pPr>
      <w:r w:rsidRPr="004C429A">
        <w:rPr>
          <w:rFonts w:ascii="Times New Roman" w:eastAsia="Times New Roman" w:hAnsi="Times New Roman" w:cs="Times New Roman"/>
          <w:bCs/>
          <w:sz w:val="24"/>
          <w:szCs w:val="24"/>
        </w:rPr>
        <w:t>3</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bookmarkStart w:id="32" w:name="j"/>
      <w:bookmarkEnd w:id="32"/>
      <w:r w:rsidRPr="004C429A">
        <w:rPr>
          <w:rFonts w:ascii="Times New Roman" w:eastAsia="Times New Roman" w:hAnsi="Times New Roman" w:cs="Times New Roman"/>
          <w:bCs/>
          <w:sz w:val="24"/>
          <w:szCs w:val="24"/>
        </w:rPr>
        <w:t>Пустые строки и нечисловые значения будут проигнорированы скриптом.</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bookmarkStart w:id="33" w:name="l"/>
      <w:bookmarkEnd w:id="33"/>
      <w:r w:rsidRPr="004C429A">
        <w:rPr>
          <w:rFonts w:ascii="Times New Roman" w:eastAsia="Times New Roman" w:hAnsi="Times New Roman" w:cs="Times New Roman"/>
          <w:sz w:val="24"/>
          <w:szCs w:val="24"/>
        </w:rPr>
        <w:t>Обратите внимание на синтаксис записи условия, определяющего, достигнут ли конец файла, а также на необходимость удаления из прочитанных элементов файла $</w:t>
      </w:r>
      <w:r w:rsidRPr="004C429A">
        <w:rPr>
          <w:rFonts w:ascii="Times New Roman" w:eastAsia="Times New Roman" w:hAnsi="Times New Roman" w:cs="Times New Roman"/>
          <w:sz w:val="24"/>
          <w:szCs w:val="24"/>
          <w:lang w:val="en-US"/>
        </w:rPr>
        <w:t>item</w:t>
      </w:r>
      <w:r w:rsidRPr="004C429A">
        <w:rPr>
          <w:rFonts w:ascii="Times New Roman" w:eastAsia="Times New Roman" w:hAnsi="Times New Roman" w:cs="Times New Roman"/>
          <w:sz w:val="24"/>
          <w:szCs w:val="24"/>
        </w:rPr>
        <w:t xml:space="preserve"> лишних разделителей функцией </w:t>
      </w:r>
      <w:r w:rsidRPr="004C429A">
        <w:rPr>
          <w:rFonts w:ascii="Times New Roman" w:eastAsia="Times New Roman" w:hAnsi="Times New Roman" w:cs="Times New Roman"/>
          <w:sz w:val="24"/>
          <w:szCs w:val="24"/>
          <w:lang w:val="en-US"/>
        </w:rPr>
        <w:t>trim</w:t>
      </w:r>
      <w:r w:rsidRPr="004C429A">
        <w:rPr>
          <w:rFonts w:ascii="Times New Roman" w:eastAsia="Times New Roman" w:hAnsi="Times New Roman" w:cs="Times New Roman"/>
          <w:sz w:val="24"/>
          <w:szCs w:val="24"/>
        </w:rPr>
        <w:t>, в противном случае, например, могут быть не прочитаны числа, завершающие строку файла.</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В РНР существуют функции для просмотра и выполнения различных операций с файлами на сервере. Информация об атрибутах серверных файлов (местонахождение, владелец и привилегии) часто бывает полезной. В табл. 7 приводится краткое описание основных функций для работы с файловой системой, более подробную информацию о них можно найти в справочной системе.</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Таблица 7</w:t>
      </w:r>
      <w:r w:rsidR="00D374E0">
        <w:rPr>
          <w:rFonts w:ascii="Times New Roman" w:eastAsia="Times New Roman" w:hAnsi="Times New Roman" w:cs="Times New Roman"/>
          <w:sz w:val="24"/>
          <w:szCs w:val="24"/>
        </w:rPr>
        <w:t xml:space="preserve"> </w:t>
      </w:r>
      <w:r w:rsidRPr="004C429A">
        <w:rPr>
          <w:rFonts w:ascii="Times New Roman" w:hAnsi="Times New Roman" w:cs="Times New Roman"/>
          <w:sz w:val="24"/>
          <w:szCs w:val="24"/>
        </w:rPr>
        <w:t>Функции для работы с файловой системой</w:t>
      </w:r>
    </w:p>
    <w:tbl>
      <w:tblPr>
        <w:tblW w:w="0" w:type="auto"/>
        <w:tblInd w:w="108" w:type="dxa"/>
        <w:tblLayout w:type="fixed"/>
        <w:tblLook w:val="0000" w:firstRow="0" w:lastRow="0" w:firstColumn="0" w:lastColumn="0" w:noHBand="0" w:noVBand="0"/>
      </w:tblPr>
      <w:tblGrid>
        <w:gridCol w:w="1276"/>
        <w:gridCol w:w="8789"/>
      </w:tblGrid>
      <w:tr w:rsidR="004C429A" w:rsidRPr="004C429A" w:rsidTr="000D1DFD">
        <w:tc>
          <w:tcPr>
            <w:tcW w:w="1276" w:type="dxa"/>
            <w:tcBorders>
              <w:top w:val="single" w:sz="4" w:space="0" w:color="000000"/>
              <w:left w:val="single" w:sz="4" w:space="0" w:color="000000"/>
              <w:bottom w:val="single" w:sz="4" w:space="0" w:color="000000"/>
            </w:tcBorders>
            <w:shd w:val="clear" w:color="auto" w:fill="auto"/>
          </w:tcPr>
          <w:p w:rsidR="004C429A" w:rsidRPr="004C429A" w:rsidRDefault="004C429A" w:rsidP="000D1DFD">
            <w:pPr>
              <w:spacing w:after="0" w:line="240" w:lineRule="auto"/>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Имя функции</w:t>
            </w:r>
          </w:p>
        </w:tc>
        <w:tc>
          <w:tcPr>
            <w:tcW w:w="8789" w:type="dxa"/>
            <w:tcBorders>
              <w:top w:val="single" w:sz="4" w:space="0" w:color="000000"/>
              <w:left w:val="single" w:sz="4" w:space="0" w:color="000000"/>
              <w:bottom w:val="single" w:sz="4" w:space="0" w:color="000000"/>
              <w:right w:val="single" w:sz="4" w:space="0" w:color="000000"/>
            </w:tcBorders>
            <w:shd w:val="clear" w:color="auto" w:fill="auto"/>
          </w:tcPr>
          <w:p w:rsidR="004C429A" w:rsidRPr="004C429A" w:rsidRDefault="004C429A" w:rsidP="000D1DFD">
            <w:pPr>
              <w:spacing w:after="0" w:line="240" w:lineRule="auto"/>
              <w:jc w:val="both"/>
              <w:rPr>
                <w:rFonts w:ascii="Times New Roman" w:hAnsi="Times New Roman" w:cs="Times New Roman"/>
                <w:sz w:val="24"/>
                <w:szCs w:val="24"/>
              </w:rPr>
            </w:pPr>
            <w:r w:rsidRPr="004C429A">
              <w:rPr>
                <w:rFonts w:ascii="Times New Roman" w:eastAsia="Times New Roman" w:hAnsi="Times New Roman" w:cs="Times New Roman"/>
                <w:sz w:val="24"/>
                <w:szCs w:val="24"/>
              </w:rPr>
              <w:t>Описание</w:t>
            </w:r>
          </w:p>
        </w:tc>
      </w:tr>
      <w:tr w:rsidR="004C429A" w:rsidRPr="004C429A" w:rsidTr="000D1DFD">
        <w:tc>
          <w:tcPr>
            <w:tcW w:w="1276" w:type="dxa"/>
            <w:tcBorders>
              <w:top w:val="single" w:sz="4" w:space="0" w:color="000000"/>
              <w:left w:val="single" w:sz="4" w:space="0" w:color="000000"/>
              <w:bottom w:val="single" w:sz="4" w:space="0" w:color="000000"/>
            </w:tcBorders>
            <w:shd w:val="clear" w:color="auto" w:fill="auto"/>
          </w:tcPr>
          <w:p w:rsidR="004C429A" w:rsidRPr="004C429A" w:rsidRDefault="004C429A" w:rsidP="000D1DFD">
            <w:pPr>
              <w:spacing w:after="0" w:line="240" w:lineRule="auto"/>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basename</w:t>
            </w:r>
          </w:p>
        </w:tc>
        <w:tc>
          <w:tcPr>
            <w:tcW w:w="8789" w:type="dxa"/>
            <w:tcBorders>
              <w:top w:val="single" w:sz="4" w:space="0" w:color="000000"/>
              <w:left w:val="single" w:sz="4" w:space="0" w:color="000000"/>
              <w:bottom w:val="single" w:sz="4" w:space="0" w:color="000000"/>
              <w:right w:val="single" w:sz="4" w:space="0" w:color="000000"/>
            </w:tcBorders>
            <w:shd w:val="clear" w:color="auto" w:fill="auto"/>
          </w:tcPr>
          <w:p w:rsidR="004C429A" w:rsidRPr="004C429A" w:rsidRDefault="004C429A" w:rsidP="000D1DFD">
            <w:pPr>
              <w:spacing w:after="0" w:line="240" w:lineRule="auto"/>
              <w:jc w:val="both"/>
              <w:rPr>
                <w:rFonts w:ascii="Times New Roman" w:hAnsi="Times New Roman" w:cs="Times New Roman"/>
                <w:sz w:val="24"/>
                <w:szCs w:val="24"/>
              </w:rPr>
            </w:pPr>
            <w:r w:rsidRPr="004C429A">
              <w:rPr>
                <w:rFonts w:ascii="Times New Roman" w:eastAsia="Times New Roman" w:hAnsi="Times New Roman" w:cs="Times New Roman"/>
                <w:sz w:val="24"/>
                <w:szCs w:val="24"/>
              </w:rPr>
              <w:t>Выделяет имя файла из переданного полного пути к файлу</w:t>
            </w:r>
          </w:p>
        </w:tc>
      </w:tr>
      <w:tr w:rsidR="004C429A" w:rsidRPr="004C429A" w:rsidTr="000D1DFD">
        <w:tc>
          <w:tcPr>
            <w:tcW w:w="1276" w:type="dxa"/>
            <w:tcBorders>
              <w:top w:val="single" w:sz="4" w:space="0" w:color="000000"/>
              <w:left w:val="single" w:sz="4" w:space="0" w:color="000000"/>
              <w:bottom w:val="single" w:sz="4" w:space="0" w:color="000000"/>
            </w:tcBorders>
            <w:shd w:val="clear" w:color="auto" w:fill="auto"/>
          </w:tcPr>
          <w:p w:rsidR="004C429A" w:rsidRPr="004C429A" w:rsidRDefault="004C429A" w:rsidP="000D1DFD">
            <w:pPr>
              <w:spacing w:after="0" w:line="240" w:lineRule="auto"/>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getlastmod</w:t>
            </w:r>
          </w:p>
        </w:tc>
        <w:tc>
          <w:tcPr>
            <w:tcW w:w="8789" w:type="dxa"/>
            <w:tcBorders>
              <w:top w:val="single" w:sz="4" w:space="0" w:color="000000"/>
              <w:left w:val="single" w:sz="4" w:space="0" w:color="000000"/>
              <w:bottom w:val="single" w:sz="4" w:space="0" w:color="000000"/>
              <w:right w:val="single" w:sz="4" w:space="0" w:color="000000"/>
            </w:tcBorders>
            <w:shd w:val="clear" w:color="auto" w:fill="auto"/>
          </w:tcPr>
          <w:p w:rsidR="004C429A" w:rsidRPr="004C429A" w:rsidRDefault="004C429A" w:rsidP="000D1DFD">
            <w:pPr>
              <w:spacing w:after="0" w:line="240" w:lineRule="auto"/>
              <w:jc w:val="both"/>
              <w:rPr>
                <w:rFonts w:ascii="Times New Roman" w:hAnsi="Times New Roman" w:cs="Times New Roman"/>
                <w:sz w:val="24"/>
                <w:szCs w:val="24"/>
              </w:rPr>
            </w:pPr>
            <w:r w:rsidRPr="004C429A">
              <w:rPr>
                <w:rFonts w:ascii="Times New Roman" w:eastAsia="Times New Roman" w:hAnsi="Times New Roman" w:cs="Times New Roman"/>
                <w:sz w:val="24"/>
                <w:szCs w:val="24"/>
              </w:rPr>
              <w:t>Возвращает дату и время последней модификации страницы, из которой вызывается функция</w:t>
            </w:r>
          </w:p>
        </w:tc>
      </w:tr>
      <w:tr w:rsidR="004C429A" w:rsidRPr="004C429A" w:rsidTr="000D1DFD">
        <w:tc>
          <w:tcPr>
            <w:tcW w:w="1276" w:type="dxa"/>
            <w:tcBorders>
              <w:top w:val="single" w:sz="4" w:space="0" w:color="000000"/>
              <w:left w:val="single" w:sz="4" w:space="0" w:color="000000"/>
              <w:bottom w:val="single" w:sz="4" w:space="0" w:color="000000"/>
            </w:tcBorders>
            <w:shd w:val="clear" w:color="auto" w:fill="auto"/>
          </w:tcPr>
          <w:p w:rsidR="004C429A" w:rsidRPr="004C429A" w:rsidRDefault="004C429A" w:rsidP="000D1DFD">
            <w:pPr>
              <w:spacing w:after="0" w:line="240" w:lineRule="auto"/>
              <w:jc w:val="both"/>
              <w:rPr>
                <w:rFonts w:ascii="Times New Roman" w:eastAsia="Times New Roman" w:hAnsi="Times New Roman" w:cs="Times New Roman"/>
                <w:sz w:val="24"/>
                <w:szCs w:val="24"/>
              </w:rPr>
            </w:pPr>
            <w:r w:rsidRPr="004C429A">
              <w:rPr>
                <w:rFonts w:ascii="Times New Roman" w:eastAsia="Times New Roman" w:hAnsi="Times New Roman" w:cs="Times New Roman"/>
                <w:bCs/>
                <w:sz w:val="24"/>
                <w:szCs w:val="24"/>
              </w:rPr>
              <w:t>stat</w:t>
            </w:r>
          </w:p>
        </w:tc>
        <w:tc>
          <w:tcPr>
            <w:tcW w:w="8789" w:type="dxa"/>
            <w:tcBorders>
              <w:top w:val="single" w:sz="4" w:space="0" w:color="000000"/>
              <w:left w:val="single" w:sz="4" w:space="0" w:color="000000"/>
              <w:bottom w:val="single" w:sz="4" w:space="0" w:color="000000"/>
              <w:right w:val="single" w:sz="4" w:space="0" w:color="000000"/>
            </w:tcBorders>
            <w:shd w:val="clear" w:color="auto" w:fill="auto"/>
          </w:tcPr>
          <w:p w:rsidR="004C429A" w:rsidRPr="004C429A" w:rsidRDefault="004C429A" w:rsidP="000D1DFD">
            <w:pPr>
              <w:spacing w:after="0" w:line="240" w:lineRule="auto"/>
              <w:jc w:val="both"/>
              <w:rPr>
                <w:rFonts w:ascii="Times New Roman" w:hAnsi="Times New Roman" w:cs="Times New Roman"/>
                <w:sz w:val="24"/>
                <w:szCs w:val="24"/>
              </w:rPr>
            </w:pPr>
            <w:r w:rsidRPr="004C429A">
              <w:rPr>
                <w:rFonts w:ascii="Times New Roman" w:eastAsia="Times New Roman" w:hAnsi="Times New Roman" w:cs="Times New Roman"/>
                <w:sz w:val="24"/>
                <w:szCs w:val="24"/>
              </w:rPr>
              <w:t>Возвращает индексируемый массив с подробной информацией о файле с заданным именем</w:t>
            </w:r>
          </w:p>
        </w:tc>
      </w:tr>
      <w:tr w:rsidR="004C429A" w:rsidRPr="004C429A" w:rsidTr="000D1DFD">
        <w:tc>
          <w:tcPr>
            <w:tcW w:w="1276" w:type="dxa"/>
            <w:tcBorders>
              <w:top w:val="single" w:sz="4" w:space="0" w:color="000000"/>
              <w:left w:val="single" w:sz="4" w:space="0" w:color="000000"/>
              <w:bottom w:val="single" w:sz="4" w:space="0" w:color="000000"/>
            </w:tcBorders>
            <w:shd w:val="clear" w:color="auto" w:fill="auto"/>
          </w:tcPr>
          <w:p w:rsidR="004C429A" w:rsidRPr="004C429A" w:rsidRDefault="004C429A" w:rsidP="000D1DFD">
            <w:pPr>
              <w:spacing w:after="0" w:line="240" w:lineRule="auto"/>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chgrp</w:t>
            </w:r>
          </w:p>
        </w:tc>
        <w:tc>
          <w:tcPr>
            <w:tcW w:w="8789" w:type="dxa"/>
            <w:tcBorders>
              <w:top w:val="single" w:sz="4" w:space="0" w:color="000000"/>
              <w:left w:val="single" w:sz="4" w:space="0" w:color="000000"/>
              <w:bottom w:val="single" w:sz="4" w:space="0" w:color="000000"/>
              <w:right w:val="single" w:sz="4" w:space="0" w:color="000000"/>
            </w:tcBorders>
            <w:shd w:val="clear" w:color="auto" w:fill="auto"/>
          </w:tcPr>
          <w:p w:rsidR="004C429A" w:rsidRPr="004C429A" w:rsidRDefault="004C429A" w:rsidP="000D1DFD">
            <w:pPr>
              <w:spacing w:after="0" w:line="240" w:lineRule="auto"/>
              <w:jc w:val="both"/>
              <w:rPr>
                <w:rFonts w:ascii="Times New Roman" w:hAnsi="Times New Roman" w:cs="Times New Roman"/>
                <w:sz w:val="24"/>
                <w:szCs w:val="24"/>
              </w:rPr>
            </w:pPr>
            <w:r w:rsidRPr="004C429A">
              <w:rPr>
                <w:rFonts w:ascii="Times New Roman" w:eastAsia="Times New Roman" w:hAnsi="Times New Roman" w:cs="Times New Roman"/>
                <w:sz w:val="24"/>
                <w:szCs w:val="24"/>
              </w:rPr>
              <w:t>Позволяет сменить группу, которой принадлежит заданный файл</w:t>
            </w:r>
          </w:p>
        </w:tc>
      </w:tr>
      <w:tr w:rsidR="004C429A" w:rsidRPr="004C429A" w:rsidTr="000D1DFD">
        <w:tc>
          <w:tcPr>
            <w:tcW w:w="1276" w:type="dxa"/>
            <w:tcBorders>
              <w:top w:val="single" w:sz="4" w:space="0" w:color="000000"/>
              <w:left w:val="single" w:sz="4" w:space="0" w:color="000000"/>
              <w:bottom w:val="single" w:sz="4" w:space="0" w:color="000000"/>
            </w:tcBorders>
            <w:shd w:val="clear" w:color="auto" w:fill="auto"/>
          </w:tcPr>
          <w:p w:rsidR="004C429A" w:rsidRPr="004C429A" w:rsidRDefault="004C429A" w:rsidP="000D1DFD">
            <w:pPr>
              <w:spacing w:after="0" w:line="240" w:lineRule="auto"/>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lastRenderedPageBreak/>
              <w:t>filegroup</w:t>
            </w:r>
          </w:p>
        </w:tc>
        <w:tc>
          <w:tcPr>
            <w:tcW w:w="8789" w:type="dxa"/>
            <w:tcBorders>
              <w:top w:val="single" w:sz="4" w:space="0" w:color="000000"/>
              <w:left w:val="single" w:sz="4" w:space="0" w:color="000000"/>
              <w:bottom w:val="single" w:sz="4" w:space="0" w:color="000000"/>
              <w:right w:val="single" w:sz="4" w:space="0" w:color="000000"/>
            </w:tcBorders>
            <w:shd w:val="clear" w:color="auto" w:fill="auto"/>
          </w:tcPr>
          <w:p w:rsidR="004C429A" w:rsidRPr="004C429A" w:rsidRDefault="004C429A" w:rsidP="000D1DFD">
            <w:pPr>
              <w:spacing w:after="0" w:line="240" w:lineRule="auto"/>
              <w:jc w:val="both"/>
              <w:rPr>
                <w:rFonts w:ascii="Times New Roman" w:hAnsi="Times New Roman" w:cs="Times New Roman"/>
                <w:sz w:val="24"/>
                <w:szCs w:val="24"/>
              </w:rPr>
            </w:pPr>
            <w:r w:rsidRPr="004C429A">
              <w:rPr>
                <w:rFonts w:ascii="Times New Roman" w:eastAsia="Times New Roman" w:hAnsi="Times New Roman" w:cs="Times New Roman"/>
                <w:sz w:val="24"/>
                <w:szCs w:val="24"/>
              </w:rPr>
              <w:t>Возвращает идентификатор группы владельца файла с заданным именем</w:t>
            </w:r>
          </w:p>
        </w:tc>
      </w:tr>
      <w:tr w:rsidR="004C429A" w:rsidRPr="004C429A" w:rsidTr="000D1DFD">
        <w:tc>
          <w:tcPr>
            <w:tcW w:w="1276" w:type="dxa"/>
            <w:tcBorders>
              <w:top w:val="single" w:sz="4" w:space="0" w:color="000000"/>
              <w:left w:val="single" w:sz="4" w:space="0" w:color="000000"/>
              <w:bottom w:val="single" w:sz="4" w:space="0" w:color="000000"/>
            </w:tcBorders>
            <w:shd w:val="clear" w:color="auto" w:fill="auto"/>
          </w:tcPr>
          <w:p w:rsidR="004C429A" w:rsidRPr="004C429A" w:rsidRDefault="004C429A" w:rsidP="000D1DFD">
            <w:pPr>
              <w:spacing w:after="0" w:line="240" w:lineRule="auto"/>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chmod</w:t>
            </w:r>
          </w:p>
        </w:tc>
        <w:tc>
          <w:tcPr>
            <w:tcW w:w="8789" w:type="dxa"/>
            <w:tcBorders>
              <w:top w:val="single" w:sz="4" w:space="0" w:color="000000"/>
              <w:left w:val="single" w:sz="4" w:space="0" w:color="000000"/>
              <w:bottom w:val="single" w:sz="4" w:space="0" w:color="000000"/>
              <w:right w:val="single" w:sz="4" w:space="0" w:color="000000"/>
            </w:tcBorders>
            <w:shd w:val="clear" w:color="auto" w:fill="auto"/>
          </w:tcPr>
          <w:p w:rsidR="004C429A" w:rsidRPr="004C429A" w:rsidRDefault="004C429A" w:rsidP="000D1DFD">
            <w:pPr>
              <w:spacing w:after="0" w:line="240" w:lineRule="auto"/>
              <w:jc w:val="both"/>
              <w:rPr>
                <w:rFonts w:ascii="Times New Roman" w:hAnsi="Times New Roman" w:cs="Times New Roman"/>
                <w:sz w:val="24"/>
                <w:szCs w:val="24"/>
              </w:rPr>
            </w:pPr>
            <w:r w:rsidRPr="004C429A">
              <w:rPr>
                <w:rFonts w:ascii="Times New Roman" w:eastAsia="Times New Roman" w:hAnsi="Times New Roman" w:cs="Times New Roman"/>
                <w:sz w:val="24"/>
                <w:szCs w:val="24"/>
              </w:rPr>
              <w:t>Изменяет разрешения файла с заданным именем</w:t>
            </w:r>
          </w:p>
        </w:tc>
      </w:tr>
      <w:tr w:rsidR="004C429A" w:rsidRPr="004C429A" w:rsidTr="000D1DFD">
        <w:tc>
          <w:tcPr>
            <w:tcW w:w="1276" w:type="dxa"/>
            <w:tcBorders>
              <w:top w:val="single" w:sz="4" w:space="0" w:color="000000"/>
              <w:left w:val="single" w:sz="4" w:space="0" w:color="000000"/>
              <w:bottom w:val="single" w:sz="4" w:space="0" w:color="000000"/>
            </w:tcBorders>
            <w:shd w:val="clear" w:color="auto" w:fill="auto"/>
          </w:tcPr>
          <w:p w:rsidR="004C429A" w:rsidRPr="004C429A" w:rsidRDefault="004C429A" w:rsidP="000D1DFD">
            <w:pPr>
              <w:spacing w:after="0" w:line="240" w:lineRule="auto"/>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fileperms</w:t>
            </w:r>
          </w:p>
        </w:tc>
        <w:tc>
          <w:tcPr>
            <w:tcW w:w="8789" w:type="dxa"/>
            <w:tcBorders>
              <w:top w:val="single" w:sz="4" w:space="0" w:color="000000"/>
              <w:left w:val="single" w:sz="4" w:space="0" w:color="000000"/>
              <w:bottom w:val="single" w:sz="4" w:space="0" w:color="000000"/>
              <w:right w:val="single" w:sz="4" w:space="0" w:color="000000"/>
            </w:tcBorders>
            <w:shd w:val="clear" w:color="auto" w:fill="auto"/>
          </w:tcPr>
          <w:p w:rsidR="004C429A" w:rsidRPr="004C429A" w:rsidRDefault="004C429A" w:rsidP="000D1DFD">
            <w:pPr>
              <w:spacing w:after="0" w:line="240" w:lineRule="auto"/>
              <w:jc w:val="both"/>
              <w:rPr>
                <w:rFonts w:ascii="Times New Roman" w:hAnsi="Times New Roman" w:cs="Times New Roman"/>
                <w:sz w:val="24"/>
                <w:szCs w:val="24"/>
              </w:rPr>
            </w:pPr>
            <w:r w:rsidRPr="004C429A">
              <w:rPr>
                <w:rFonts w:ascii="Times New Roman" w:eastAsia="Times New Roman" w:hAnsi="Times New Roman" w:cs="Times New Roman"/>
                <w:sz w:val="24"/>
                <w:szCs w:val="24"/>
              </w:rPr>
              <w:t>Возвращает разрешения файла с заданным именем</w:t>
            </w:r>
          </w:p>
        </w:tc>
      </w:tr>
      <w:tr w:rsidR="004C429A" w:rsidRPr="004C429A" w:rsidTr="000D1DFD">
        <w:tc>
          <w:tcPr>
            <w:tcW w:w="1276" w:type="dxa"/>
            <w:tcBorders>
              <w:top w:val="single" w:sz="4" w:space="0" w:color="000000"/>
              <w:left w:val="single" w:sz="4" w:space="0" w:color="000000"/>
              <w:bottom w:val="single" w:sz="4" w:space="0" w:color="000000"/>
            </w:tcBorders>
            <w:shd w:val="clear" w:color="auto" w:fill="auto"/>
          </w:tcPr>
          <w:p w:rsidR="004C429A" w:rsidRPr="004C429A" w:rsidRDefault="004C429A" w:rsidP="000D1DFD">
            <w:pPr>
              <w:spacing w:after="0" w:line="240" w:lineRule="auto"/>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chown</w:t>
            </w:r>
          </w:p>
        </w:tc>
        <w:tc>
          <w:tcPr>
            <w:tcW w:w="8789" w:type="dxa"/>
            <w:tcBorders>
              <w:top w:val="single" w:sz="4" w:space="0" w:color="000000"/>
              <w:left w:val="single" w:sz="4" w:space="0" w:color="000000"/>
              <w:bottom w:val="single" w:sz="4" w:space="0" w:color="000000"/>
              <w:right w:val="single" w:sz="4" w:space="0" w:color="000000"/>
            </w:tcBorders>
            <w:shd w:val="clear" w:color="auto" w:fill="auto"/>
          </w:tcPr>
          <w:p w:rsidR="004C429A" w:rsidRPr="004C429A" w:rsidRDefault="004C429A" w:rsidP="000D1DFD">
            <w:pPr>
              <w:spacing w:after="0" w:line="240" w:lineRule="auto"/>
              <w:jc w:val="both"/>
              <w:rPr>
                <w:rFonts w:ascii="Times New Roman" w:hAnsi="Times New Roman" w:cs="Times New Roman"/>
                <w:sz w:val="24"/>
                <w:szCs w:val="24"/>
              </w:rPr>
            </w:pPr>
            <w:r w:rsidRPr="004C429A">
              <w:rPr>
                <w:rFonts w:ascii="Times New Roman" w:eastAsia="Times New Roman" w:hAnsi="Times New Roman" w:cs="Times New Roman"/>
                <w:sz w:val="24"/>
                <w:szCs w:val="24"/>
              </w:rPr>
              <w:t>Позволяет сменить владельца файла</w:t>
            </w:r>
          </w:p>
        </w:tc>
      </w:tr>
      <w:tr w:rsidR="004C429A" w:rsidRPr="004C429A" w:rsidTr="000D1DFD">
        <w:tc>
          <w:tcPr>
            <w:tcW w:w="1276" w:type="dxa"/>
            <w:tcBorders>
              <w:top w:val="single" w:sz="4" w:space="0" w:color="000000"/>
              <w:left w:val="single" w:sz="4" w:space="0" w:color="000000"/>
              <w:bottom w:val="single" w:sz="4" w:space="0" w:color="000000"/>
            </w:tcBorders>
            <w:shd w:val="clear" w:color="auto" w:fill="auto"/>
          </w:tcPr>
          <w:p w:rsidR="004C429A" w:rsidRPr="004C429A" w:rsidRDefault="004C429A" w:rsidP="000D1DFD">
            <w:pPr>
              <w:spacing w:after="0" w:line="240" w:lineRule="auto"/>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fileowner</w:t>
            </w:r>
          </w:p>
        </w:tc>
        <w:tc>
          <w:tcPr>
            <w:tcW w:w="8789" w:type="dxa"/>
            <w:tcBorders>
              <w:top w:val="single" w:sz="4" w:space="0" w:color="000000"/>
              <w:left w:val="single" w:sz="4" w:space="0" w:color="000000"/>
              <w:bottom w:val="single" w:sz="4" w:space="0" w:color="000000"/>
              <w:right w:val="single" w:sz="4" w:space="0" w:color="000000"/>
            </w:tcBorders>
            <w:shd w:val="clear" w:color="auto" w:fill="auto"/>
          </w:tcPr>
          <w:p w:rsidR="004C429A" w:rsidRPr="004C429A" w:rsidRDefault="004C429A" w:rsidP="000D1DFD">
            <w:pPr>
              <w:spacing w:after="0" w:line="240" w:lineRule="auto"/>
              <w:jc w:val="both"/>
              <w:rPr>
                <w:rFonts w:ascii="Times New Roman" w:hAnsi="Times New Roman" w:cs="Times New Roman"/>
                <w:sz w:val="24"/>
                <w:szCs w:val="24"/>
              </w:rPr>
            </w:pPr>
            <w:r w:rsidRPr="004C429A">
              <w:rPr>
                <w:rFonts w:ascii="Times New Roman" w:eastAsia="Times New Roman" w:hAnsi="Times New Roman" w:cs="Times New Roman"/>
                <w:sz w:val="24"/>
                <w:szCs w:val="24"/>
              </w:rPr>
              <w:t>Возвращает идентификатор пользователя для владельца файла с заданным именем</w:t>
            </w:r>
          </w:p>
        </w:tc>
      </w:tr>
      <w:tr w:rsidR="004C429A" w:rsidRPr="004C429A" w:rsidTr="000D1DFD">
        <w:tc>
          <w:tcPr>
            <w:tcW w:w="1276" w:type="dxa"/>
            <w:tcBorders>
              <w:top w:val="single" w:sz="4" w:space="0" w:color="000000"/>
              <w:left w:val="single" w:sz="4" w:space="0" w:color="000000"/>
              <w:bottom w:val="single" w:sz="4" w:space="0" w:color="000000"/>
            </w:tcBorders>
            <w:shd w:val="clear" w:color="auto" w:fill="auto"/>
          </w:tcPr>
          <w:p w:rsidR="004C429A" w:rsidRPr="004C429A" w:rsidRDefault="004C429A" w:rsidP="000D1DFD">
            <w:pPr>
              <w:spacing w:after="0" w:line="240" w:lineRule="auto"/>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сору</w:t>
            </w:r>
          </w:p>
        </w:tc>
        <w:tc>
          <w:tcPr>
            <w:tcW w:w="8789" w:type="dxa"/>
            <w:tcBorders>
              <w:top w:val="single" w:sz="4" w:space="0" w:color="000000"/>
              <w:left w:val="single" w:sz="4" w:space="0" w:color="000000"/>
              <w:bottom w:val="single" w:sz="4" w:space="0" w:color="000000"/>
              <w:right w:val="single" w:sz="4" w:space="0" w:color="000000"/>
            </w:tcBorders>
            <w:shd w:val="clear" w:color="auto" w:fill="auto"/>
          </w:tcPr>
          <w:p w:rsidR="004C429A" w:rsidRPr="004C429A" w:rsidRDefault="004C429A" w:rsidP="000D1DFD">
            <w:pPr>
              <w:spacing w:after="0" w:line="240" w:lineRule="auto"/>
              <w:jc w:val="both"/>
              <w:rPr>
                <w:rFonts w:ascii="Times New Roman" w:hAnsi="Times New Roman" w:cs="Times New Roman"/>
                <w:sz w:val="24"/>
                <w:szCs w:val="24"/>
              </w:rPr>
            </w:pPr>
            <w:r w:rsidRPr="004C429A">
              <w:rPr>
                <w:rFonts w:ascii="Times New Roman" w:eastAsia="Times New Roman" w:hAnsi="Times New Roman" w:cs="Times New Roman"/>
                <w:sz w:val="24"/>
                <w:szCs w:val="24"/>
              </w:rPr>
              <w:t>Позволяет скопировать файл при выполнении сценария РНР</w:t>
            </w:r>
          </w:p>
        </w:tc>
      </w:tr>
      <w:tr w:rsidR="004C429A" w:rsidRPr="004C429A" w:rsidTr="000D1DFD">
        <w:tc>
          <w:tcPr>
            <w:tcW w:w="1276" w:type="dxa"/>
            <w:tcBorders>
              <w:top w:val="single" w:sz="4" w:space="0" w:color="000000"/>
              <w:left w:val="single" w:sz="4" w:space="0" w:color="000000"/>
              <w:bottom w:val="single" w:sz="4" w:space="0" w:color="000000"/>
            </w:tcBorders>
            <w:shd w:val="clear" w:color="auto" w:fill="auto"/>
          </w:tcPr>
          <w:p w:rsidR="004C429A" w:rsidRPr="004C429A" w:rsidRDefault="004C429A" w:rsidP="000D1DFD">
            <w:pPr>
              <w:spacing w:after="0" w:line="240" w:lineRule="auto"/>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rename</w:t>
            </w:r>
          </w:p>
        </w:tc>
        <w:tc>
          <w:tcPr>
            <w:tcW w:w="8789" w:type="dxa"/>
            <w:tcBorders>
              <w:top w:val="single" w:sz="4" w:space="0" w:color="000000"/>
              <w:left w:val="single" w:sz="4" w:space="0" w:color="000000"/>
              <w:bottom w:val="single" w:sz="4" w:space="0" w:color="000000"/>
              <w:right w:val="single" w:sz="4" w:space="0" w:color="000000"/>
            </w:tcBorders>
            <w:shd w:val="clear" w:color="auto" w:fill="auto"/>
          </w:tcPr>
          <w:p w:rsidR="004C429A" w:rsidRPr="004C429A" w:rsidRDefault="004C429A" w:rsidP="000D1DFD">
            <w:pPr>
              <w:spacing w:after="0" w:line="240" w:lineRule="auto"/>
              <w:jc w:val="both"/>
              <w:rPr>
                <w:rFonts w:ascii="Times New Roman" w:hAnsi="Times New Roman" w:cs="Times New Roman"/>
                <w:sz w:val="24"/>
                <w:szCs w:val="24"/>
              </w:rPr>
            </w:pPr>
            <w:r w:rsidRPr="004C429A">
              <w:rPr>
                <w:rFonts w:ascii="Times New Roman" w:eastAsia="Times New Roman" w:hAnsi="Times New Roman" w:cs="Times New Roman"/>
                <w:sz w:val="24"/>
                <w:szCs w:val="24"/>
              </w:rPr>
              <w:t>Позволяет переименовать файл при выполнении сценария РНР</w:t>
            </w:r>
          </w:p>
        </w:tc>
      </w:tr>
      <w:tr w:rsidR="004C429A" w:rsidRPr="004C429A" w:rsidTr="000D1DFD">
        <w:tc>
          <w:tcPr>
            <w:tcW w:w="1276" w:type="dxa"/>
            <w:tcBorders>
              <w:top w:val="single" w:sz="4" w:space="0" w:color="000000"/>
              <w:left w:val="single" w:sz="4" w:space="0" w:color="000000"/>
              <w:bottom w:val="single" w:sz="4" w:space="0" w:color="000000"/>
            </w:tcBorders>
            <w:shd w:val="clear" w:color="auto" w:fill="auto"/>
          </w:tcPr>
          <w:p w:rsidR="004C429A" w:rsidRPr="004C429A" w:rsidRDefault="004C429A" w:rsidP="000D1DFD">
            <w:pPr>
              <w:spacing w:after="0" w:line="240" w:lineRule="auto"/>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unlink</w:t>
            </w:r>
          </w:p>
        </w:tc>
        <w:tc>
          <w:tcPr>
            <w:tcW w:w="8789" w:type="dxa"/>
            <w:tcBorders>
              <w:top w:val="single" w:sz="4" w:space="0" w:color="000000"/>
              <w:left w:val="single" w:sz="4" w:space="0" w:color="000000"/>
              <w:bottom w:val="single" w:sz="4" w:space="0" w:color="000000"/>
              <w:right w:val="single" w:sz="4" w:space="0" w:color="000000"/>
            </w:tcBorders>
            <w:shd w:val="clear" w:color="auto" w:fill="auto"/>
          </w:tcPr>
          <w:p w:rsidR="004C429A" w:rsidRPr="004C429A" w:rsidRDefault="004C429A" w:rsidP="000D1DFD">
            <w:pPr>
              <w:spacing w:after="0" w:line="240" w:lineRule="auto"/>
              <w:jc w:val="both"/>
              <w:rPr>
                <w:rFonts w:ascii="Times New Roman" w:hAnsi="Times New Roman" w:cs="Times New Roman"/>
                <w:sz w:val="24"/>
                <w:szCs w:val="24"/>
              </w:rPr>
            </w:pPr>
            <w:r w:rsidRPr="004C429A">
              <w:rPr>
                <w:rFonts w:ascii="Times New Roman" w:eastAsia="Times New Roman" w:hAnsi="Times New Roman" w:cs="Times New Roman"/>
                <w:sz w:val="24"/>
                <w:szCs w:val="24"/>
              </w:rPr>
              <w:t>Позволяет удалить файл при выполнении сценария РНР</w:t>
            </w:r>
          </w:p>
        </w:tc>
      </w:tr>
    </w:tbl>
    <w:p w:rsidR="004C429A" w:rsidRPr="004C429A" w:rsidRDefault="004C429A" w:rsidP="00274AFC">
      <w:pPr>
        <w:spacing w:after="0" w:line="240" w:lineRule="auto"/>
        <w:ind w:firstLine="709"/>
        <w:jc w:val="both"/>
        <w:rPr>
          <w:rFonts w:ascii="Times New Roman" w:eastAsia="Times New Roman" w:hAnsi="Times New Roman" w:cs="Times New Roman"/>
          <w:bCs/>
          <w:sz w:val="24"/>
          <w:szCs w:val="24"/>
        </w:rPr>
      </w:pPr>
      <w:bookmarkStart w:id="34" w:name="p"/>
      <w:bookmarkStart w:id="35" w:name="n"/>
      <w:bookmarkEnd w:id="34"/>
      <w:bookmarkEnd w:id="35"/>
    </w:p>
    <w:p w:rsidR="004C429A" w:rsidRPr="004C429A" w:rsidRDefault="004C429A" w:rsidP="00274AFC">
      <w:pPr>
        <w:spacing w:after="0" w:line="240" w:lineRule="auto"/>
        <w:ind w:firstLine="709"/>
        <w:jc w:val="both"/>
        <w:rPr>
          <w:rFonts w:ascii="Times New Roman" w:eastAsia="Times New Roman" w:hAnsi="Times New Roman" w:cs="Times New Roman"/>
          <w:bCs/>
          <w:sz w:val="24"/>
          <w:szCs w:val="24"/>
        </w:rPr>
      </w:pPr>
      <w:r w:rsidRPr="004C429A">
        <w:rPr>
          <w:rFonts w:ascii="Times New Roman" w:eastAsia="Times New Roman" w:hAnsi="Times New Roman" w:cs="Times New Roman"/>
          <w:bCs/>
          <w:sz w:val="24"/>
          <w:szCs w:val="24"/>
        </w:rPr>
        <w:t>Ряд стандартных функций, основные из которых описаны в табл. 8, позволяют работать с папками (каталогами) операционной системы.</w:t>
      </w:r>
    </w:p>
    <w:p w:rsidR="004C429A" w:rsidRPr="004C429A" w:rsidRDefault="004C429A" w:rsidP="00274AFC">
      <w:pPr>
        <w:spacing w:after="0" w:line="240" w:lineRule="auto"/>
        <w:ind w:firstLine="709"/>
        <w:jc w:val="both"/>
        <w:rPr>
          <w:rFonts w:ascii="Times New Roman" w:eastAsia="Times New Roman" w:hAnsi="Times New Roman" w:cs="Times New Roman"/>
          <w:bCs/>
          <w:sz w:val="24"/>
          <w:szCs w:val="24"/>
        </w:rPr>
      </w:pP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Таблица 8</w:t>
      </w:r>
      <w:r w:rsidRPr="004C429A">
        <w:rPr>
          <w:rFonts w:ascii="Times New Roman" w:hAnsi="Times New Roman" w:cs="Times New Roman"/>
          <w:sz w:val="24"/>
          <w:szCs w:val="24"/>
        </w:rPr>
        <w:t>Функции для работы с папками</w:t>
      </w:r>
    </w:p>
    <w:tbl>
      <w:tblPr>
        <w:tblW w:w="0" w:type="auto"/>
        <w:tblInd w:w="108" w:type="dxa"/>
        <w:tblLayout w:type="fixed"/>
        <w:tblLook w:val="0000" w:firstRow="0" w:lastRow="0" w:firstColumn="0" w:lastColumn="0" w:noHBand="0" w:noVBand="0"/>
      </w:tblPr>
      <w:tblGrid>
        <w:gridCol w:w="1276"/>
        <w:gridCol w:w="8789"/>
      </w:tblGrid>
      <w:tr w:rsidR="004C429A" w:rsidRPr="004C429A" w:rsidTr="000D1DFD">
        <w:tc>
          <w:tcPr>
            <w:tcW w:w="1276" w:type="dxa"/>
            <w:tcBorders>
              <w:top w:val="single" w:sz="4" w:space="0" w:color="000000"/>
              <w:left w:val="single" w:sz="4" w:space="0" w:color="000000"/>
              <w:bottom w:val="single" w:sz="4" w:space="0" w:color="000000"/>
            </w:tcBorders>
            <w:shd w:val="clear" w:color="auto" w:fill="auto"/>
          </w:tcPr>
          <w:p w:rsidR="004C429A" w:rsidRPr="004C429A" w:rsidRDefault="004C429A" w:rsidP="000D1DFD">
            <w:pPr>
              <w:spacing w:after="0" w:line="240" w:lineRule="auto"/>
              <w:ind w:firstLine="34"/>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Имя функции</w:t>
            </w:r>
          </w:p>
        </w:tc>
        <w:tc>
          <w:tcPr>
            <w:tcW w:w="8789" w:type="dxa"/>
            <w:tcBorders>
              <w:top w:val="single" w:sz="4" w:space="0" w:color="000000"/>
              <w:left w:val="single" w:sz="4" w:space="0" w:color="000000"/>
              <w:bottom w:val="single" w:sz="4" w:space="0" w:color="000000"/>
              <w:right w:val="single" w:sz="4" w:space="0" w:color="000000"/>
            </w:tcBorders>
            <w:shd w:val="clear" w:color="auto" w:fill="auto"/>
          </w:tcPr>
          <w:p w:rsidR="004C429A" w:rsidRPr="004C429A" w:rsidRDefault="004C429A" w:rsidP="000D1DFD">
            <w:pPr>
              <w:spacing w:after="0" w:line="240" w:lineRule="auto"/>
              <w:ind w:firstLine="34"/>
              <w:jc w:val="both"/>
              <w:rPr>
                <w:rFonts w:ascii="Times New Roman" w:hAnsi="Times New Roman" w:cs="Times New Roman"/>
                <w:sz w:val="24"/>
                <w:szCs w:val="24"/>
              </w:rPr>
            </w:pPr>
            <w:r w:rsidRPr="004C429A">
              <w:rPr>
                <w:rFonts w:ascii="Times New Roman" w:eastAsia="Times New Roman" w:hAnsi="Times New Roman" w:cs="Times New Roman"/>
                <w:sz w:val="24"/>
                <w:szCs w:val="24"/>
              </w:rPr>
              <w:t>Описание</w:t>
            </w:r>
          </w:p>
        </w:tc>
      </w:tr>
      <w:tr w:rsidR="004C429A" w:rsidRPr="004C429A" w:rsidTr="000D1DFD">
        <w:tc>
          <w:tcPr>
            <w:tcW w:w="1276" w:type="dxa"/>
            <w:tcBorders>
              <w:top w:val="single" w:sz="4" w:space="0" w:color="000000"/>
              <w:left w:val="single" w:sz="4" w:space="0" w:color="000000"/>
              <w:bottom w:val="single" w:sz="4" w:space="0" w:color="000000"/>
            </w:tcBorders>
            <w:shd w:val="clear" w:color="auto" w:fill="auto"/>
          </w:tcPr>
          <w:p w:rsidR="004C429A" w:rsidRPr="004C429A" w:rsidRDefault="004C429A" w:rsidP="000D1DFD">
            <w:pPr>
              <w:spacing w:after="0" w:line="240" w:lineRule="auto"/>
              <w:ind w:firstLine="34"/>
              <w:jc w:val="both"/>
              <w:rPr>
                <w:rFonts w:ascii="Times New Roman" w:hAnsi="Times New Roman" w:cs="Times New Roman"/>
                <w:sz w:val="24"/>
                <w:szCs w:val="24"/>
              </w:rPr>
            </w:pPr>
            <w:r w:rsidRPr="004C429A">
              <w:rPr>
                <w:rFonts w:ascii="Times New Roman" w:hAnsi="Times New Roman" w:cs="Times New Roman"/>
                <w:sz w:val="24"/>
                <w:szCs w:val="24"/>
              </w:rPr>
              <w:t>getcwd</w:t>
            </w:r>
          </w:p>
        </w:tc>
        <w:tc>
          <w:tcPr>
            <w:tcW w:w="8789" w:type="dxa"/>
            <w:tcBorders>
              <w:top w:val="single" w:sz="4" w:space="0" w:color="000000"/>
              <w:left w:val="single" w:sz="4" w:space="0" w:color="000000"/>
              <w:bottom w:val="single" w:sz="4" w:space="0" w:color="000000"/>
              <w:right w:val="single" w:sz="4" w:space="0" w:color="000000"/>
            </w:tcBorders>
            <w:shd w:val="clear" w:color="auto" w:fill="auto"/>
          </w:tcPr>
          <w:p w:rsidR="004C429A" w:rsidRPr="004C429A" w:rsidRDefault="004C429A" w:rsidP="000D1DFD">
            <w:pPr>
              <w:spacing w:after="0" w:line="240" w:lineRule="auto"/>
              <w:ind w:firstLine="34"/>
              <w:jc w:val="both"/>
              <w:rPr>
                <w:rFonts w:ascii="Times New Roman" w:hAnsi="Times New Roman" w:cs="Times New Roman"/>
                <w:sz w:val="24"/>
                <w:szCs w:val="24"/>
              </w:rPr>
            </w:pPr>
            <w:r w:rsidRPr="004C429A">
              <w:rPr>
                <w:rFonts w:ascii="Times New Roman" w:hAnsi="Times New Roman" w:cs="Times New Roman"/>
                <w:sz w:val="24"/>
                <w:szCs w:val="24"/>
              </w:rPr>
              <w:t>Получает имя текущего рабочего каталога</w:t>
            </w:r>
          </w:p>
        </w:tc>
      </w:tr>
      <w:tr w:rsidR="004C429A" w:rsidRPr="004C429A" w:rsidTr="000D1DFD">
        <w:tc>
          <w:tcPr>
            <w:tcW w:w="1276" w:type="dxa"/>
            <w:tcBorders>
              <w:top w:val="single" w:sz="4" w:space="0" w:color="000000"/>
              <w:left w:val="single" w:sz="4" w:space="0" w:color="000000"/>
              <w:bottom w:val="single" w:sz="4" w:space="0" w:color="000000"/>
            </w:tcBorders>
            <w:shd w:val="clear" w:color="auto" w:fill="auto"/>
          </w:tcPr>
          <w:p w:rsidR="004C429A" w:rsidRPr="004C429A" w:rsidRDefault="004C429A" w:rsidP="000D1DFD">
            <w:pPr>
              <w:spacing w:after="0" w:line="240" w:lineRule="auto"/>
              <w:ind w:firstLine="34"/>
              <w:jc w:val="both"/>
              <w:rPr>
                <w:rFonts w:ascii="Times New Roman" w:hAnsi="Times New Roman" w:cs="Times New Roman"/>
                <w:sz w:val="24"/>
                <w:szCs w:val="24"/>
              </w:rPr>
            </w:pPr>
            <w:r w:rsidRPr="004C429A">
              <w:rPr>
                <w:rFonts w:ascii="Times New Roman" w:hAnsi="Times New Roman" w:cs="Times New Roman"/>
                <w:sz w:val="24"/>
                <w:szCs w:val="24"/>
                <w:lang w:val="en-US"/>
              </w:rPr>
              <w:t>scandir</w:t>
            </w:r>
          </w:p>
        </w:tc>
        <w:tc>
          <w:tcPr>
            <w:tcW w:w="8789" w:type="dxa"/>
            <w:tcBorders>
              <w:top w:val="single" w:sz="4" w:space="0" w:color="000000"/>
              <w:left w:val="single" w:sz="4" w:space="0" w:color="000000"/>
              <w:bottom w:val="single" w:sz="4" w:space="0" w:color="000000"/>
              <w:right w:val="single" w:sz="4" w:space="0" w:color="000000"/>
            </w:tcBorders>
            <w:shd w:val="clear" w:color="auto" w:fill="auto"/>
          </w:tcPr>
          <w:p w:rsidR="004C429A" w:rsidRPr="004C429A" w:rsidRDefault="004C429A" w:rsidP="000D1DFD">
            <w:pPr>
              <w:spacing w:after="0" w:line="240" w:lineRule="auto"/>
              <w:ind w:firstLine="34"/>
              <w:jc w:val="both"/>
              <w:rPr>
                <w:rFonts w:ascii="Times New Roman" w:hAnsi="Times New Roman" w:cs="Times New Roman"/>
                <w:sz w:val="24"/>
                <w:szCs w:val="24"/>
              </w:rPr>
            </w:pPr>
            <w:r w:rsidRPr="004C429A">
              <w:rPr>
                <w:rFonts w:ascii="Times New Roman" w:hAnsi="Times New Roman" w:cs="Times New Roman"/>
                <w:sz w:val="24"/>
                <w:szCs w:val="24"/>
              </w:rPr>
              <w:t>Получает список файлов и каталогов, расположенных по указанному пути</w:t>
            </w:r>
          </w:p>
        </w:tc>
      </w:tr>
      <w:tr w:rsidR="004C429A" w:rsidRPr="004C429A" w:rsidTr="000D1DFD">
        <w:tc>
          <w:tcPr>
            <w:tcW w:w="1276" w:type="dxa"/>
            <w:tcBorders>
              <w:top w:val="single" w:sz="4" w:space="0" w:color="000000"/>
              <w:left w:val="single" w:sz="4" w:space="0" w:color="000000"/>
              <w:bottom w:val="single" w:sz="4" w:space="0" w:color="000000"/>
            </w:tcBorders>
            <w:shd w:val="clear" w:color="auto" w:fill="auto"/>
          </w:tcPr>
          <w:p w:rsidR="004C429A" w:rsidRPr="004C429A" w:rsidRDefault="004C429A" w:rsidP="000D1DFD">
            <w:pPr>
              <w:spacing w:after="0" w:line="240" w:lineRule="auto"/>
              <w:ind w:firstLine="34"/>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dirname</w:t>
            </w:r>
          </w:p>
        </w:tc>
        <w:tc>
          <w:tcPr>
            <w:tcW w:w="8789" w:type="dxa"/>
            <w:tcBorders>
              <w:top w:val="single" w:sz="4" w:space="0" w:color="000000"/>
              <w:left w:val="single" w:sz="4" w:space="0" w:color="000000"/>
              <w:bottom w:val="single" w:sz="4" w:space="0" w:color="000000"/>
              <w:right w:val="single" w:sz="4" w:space="0" w:color="000000"/>
            </w:tcBorders>
            <w:shd w:val="clear" w:color="auto" w:fill="auto"/>
          </w:tcPr>
          <w:p w:rsidR="004C429A" w:rsidRPr="004C429A" w:rsidRDefault="004C429A" w:rsidP="000D1DFD">
            <w:pPr>
              <w:spacing w:after="0" w:line="240" w:lineRule="auto"/>
              <w:ind w:firstLine="34"/>
              <w:jc w:val="both"/>
              <w:rPr>
                <w:rFonts w:ascii="Times New Roman" w:hAnsi="Times New Roman" w:cs="Times New Roman"/>
                <w:sz w:val="24"/>
                <w:szCs w:val="24"/>
              </w:rPr>
            </w:pPr>
            <w:r w:rsidRPr="004C429A">
              <w:rPr>
                <w:rFonts w:ascii="Times New Roman" w:eastAsia="Times New Roman" w:hAnsi="Times New Roman" w:cs="Times New Roman"/>
                <w:sz w:val="24"/>
                <w:szCs w:val="24"/>
              </w:rPr>
              <w:t>Извлекает путь из полного имени файла</w:t>
            </w:r>
          </w:p>
        </w:tc>
      </w:tr>
      <w:tr w:rsidR="004C429A" w:rsidRPr="004C429A" w:rsidTr="000D1DFD">
        <w:tc>
          <w:tcPr>
            <w:tcW w:w="1276" w:type="dxa"/>
            <w:tcBorders>
              <w:top w:val="single" w:sz="4" w:space="0" w:color="000000"/>
              <w:left w:val="single" w:sz="4" w:space="0" w:color="000000"/>
              <w:bottom w:val="single" w:sz="4" w:space="0" w:color="000000"/>
            </w:tcBorders>
            <w:shd w:val="clear" w:color="auto" w:fill="auto"/>
          </w:tcPr>
          <w:p w:rsidR="004C429A" w:rsidRPr="004C429A" w:rsidRDefault="004C429A" w:rsidP="000D1DFD">
            <w:pPr>
              <w:spacing w:after="0" w:line="240" w:lineRule="auto"/>
              <w:ind w:firstLine="34"/>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is_dir</w:t>
            </w:r>
          </w:p>
        </w:tc>
        <w:tc>
          <w:tcPr>
            <w:tcW w:w="8789" w:type="dxa"/>
            <w:tcBorders>
              <w:top w:val="single" w:sz="4" w:space="0" w:color="000000"/>
              <w:left w:val="single" w:sz="4" w:space="0" w:color="000000"/>
              <w:bottom w:val="single" w:sz="4" w:space="0" w:color="000000"/>
              <w:right w:val="single" w:sz="4" w:space="0" w:color="000000"/>
            </w:tcBorders>
            <w:shd w:val="clear" w:color="auto" w:fill="auto"/>
          </w:tcPr>
          <w:p w:rsidR="004C429A" w:rsidRPr="004C429A" w:rsidRDefault="004C429A" w:rsidP="000D1DFD">
            <w:pPr>
              <w:spacing w:after="0" w:line="240" w:lineRule="auto"/>
              <w:ind w:firstLine="34"/>
              <w:jc w:val="both"/>
              <w:rPr>
                <w:rFonts w:ascii="Times New Roman" w:hAnsi="Times New Roman" w:cs="Times New Roman"/>
                <w:sz w:val="24"/>
                <w:szCs w:val="24"/>
              </w:rPr>
            </w:pPr>
            <w:r w:rsidRPr="004C429A">
              <w:rPr>
                <w:rFonts w:ascii="Times New Roman" w:eastAsia="Times New Roman" w:hAnsi="Times New Roman" w:cs="Times New Roman"/>
                <w:sz w:val="24"/>
                <w:szCs w:val="24"/>
              </w:rPr>
              <w:t xml:space="preserve">Проверяет, является ли каталогом файл с заданным именем </w:t>
            </w:r>
          </w:p>
        </w:tc>
      </w:tr>
      <w:tr w:rsidR="004C429A" w:rsidRPr="004C429A" w:rsidTr="000D1DFD">
        <w:tc>
          <w:tcPr>
            <w:tcW w:w="1276" w:type="dxa"/>
            <w:tcBorders>
              <w:top w:val="single" w:sz="4" w:space="0" w:color="000000"/>
              <w:left w:val="single" w:sz="4" w:space="0" w:color="000000"/>
              <w:bottom w:val="single" w:sz="4" w:space="0" w:color="000000"/>
            </w:tcBorders>
            <w:shd w:val="clear" w:color="auto" w:fill="auto"/>
          </w:tcPr>
          <w:p w:rsidR="004C429A" w:rsidRPr="004C429A" w:rsidRDefault="004C429A" w:rsidP="000D1DFD">
            <w:pPr>
              <w:spacing w:after="0" w:line="240" w:lineRule="auto"/>
              <w:ind w:firstLine="34"/>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mkdir</w:t>
            </w:r>
          </w:p>
        </w:tc>
        <w:tc>
          <w:tcPr>
            <w:tcW w:w="8789" w:type="dxa"/>
            <w:tcBorders>
              <w:top w:val="single" w:sz="4" w:space="0" w:color="000000"/>
              <w:left w:val="single" w:sz="4" w:space="0" w:color="000000"/>
              <w:bottom w:val="single" w:sz="4" w:space="0" w:color="000000"/>
              <w:right w:val="single" w:sz="4" w:space="0" w:color="000000"/>
            </w:tcBorders>
            <w:shd w:val="clear" w:color="auto" w:fill="auto"/>
          </w:tcPr>
          <w:p w:rsidR="004C429A" w:rsidRPr="004C429A" w:rsidRDefault="004C429A" w:rsidP="000D1DFD">
            <w:pPr>
              <w:spacing w:after="0" w:line="240" w:lineRule="auto"/>
              <w:ind w:firstLine="34"/>
              <w:jc w:val="both"/>
              <w:rPr>
                <w:rFonts w:ascii="Times New Roman" w:hAnsi="Times New Roman" w:cs="Times New Roman"/>
                <w:sz w:val="24"/>
                <w:szCs w:val="24"/>
              </w:rPr>
            </w:pPr>
            <w:r w:rsidRPr="004C429A">
              <w:rPr>
                <w:rFonts w:ascii="Times New Roman" w:eastAsia="Times New Roman" w:hAnsi="Times New Roman" w:cs="Times New Roman"/>
                <w:sz w:val="24"/>
                <w:szCs w:val="24"/>
              </w:rPr>
              <w:t>Позволяет создать новый каталог при выполнении сценария РНР</w:t>
            </w:r>
          </w:p>
        </w:tc>
      </w:tr>
      <w:tr w:rsidR="004C429A" w:rsidRPr="004C429A" w:rsidTr="000D1DFD">
        <w:tc>
          <w:tcPr>
            <w:tcW w:w="1276" w:type="dxa"/>
            <w:tcBorders>
              <w:top w:val="single" w:sz="4" w:space="0" w:color="000000"/>
              <w:left w:val="single" w:sz="4" w:space="0" w:color="000000"/>
              <w:bottom w:val="single" w:sz="4" w:space="0" w:color="000000"/>
            </w:tcBorders>
            <w:shd w:val="clear" w:color="auto" w:fill="auto"/>
          </w:tcPr>
          <w:p w:rsidR="004C429A" w:rsidRPr="004C429A" w:rsidRDefault="004C429A" w:rsidP="000D1DFD">
            <w:pPr>
              <w:spacing w:after="0" w:line="240" w:lineRule="auto"/>
              <w:ind w:firstLine="34"/>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opendir</w:t>
            </w:r>
          </w:p>
        </w:tc>
        <w:tc>
          <w:tcPr>
            <w:tcW w:w="8789" w:type="dxa"/>
            <w:tcBorders>
              <w:top w:val="single" w:sz="4" w:space="0" w:color="000000"/>
              <w:left w:val="single" w:sz="4" w:space="0" w:color="000000"/>
              <w:bottom w:val="single" w:sz="4" w:space="0" w:color="000000"/>
              <w:right w:val="single" w:sz="4" w:space="0" w:color="000000"/>
            </w:tcBorders>
            <w:shd w:val="clear" w:color="auto" w:fill="auto"/>
          </w:tcPr>
          <w:p w:rsidR="004C429A" w:rsidRPr="004C429A" w:rsidRDefault="004C429A" w:rsidP="000D1DFD">
            <w:pPr>
              <w:spacing w:after="0" w:line="240" w:lineRule="auto"/>
              <w:ind w:firstLine="34"/>
              <w:jc w:val="both"/>
              <w:rPr>
                <w:rFonts w:ascii="Times New Roman" w:hAnsi="Times New Roman" w:cs="Times New Roman"/>
                <w:sz w:val="24"/>
                <w:szCs w:val="24"/>
              </w:rPr>
            </w:pPr>
            <w:r w:rsidRPr="004C429A">
              <w:rPr>
                <w:rFonts w:ascii="Times New Roman" w:eastAsia="Times New Roman" w:hAnsi="Times New Roman" w:cs="Times New Roman"/>
                <w:sz w:val="24"/>
                <w:szCs w:val="24"/>
              </w:rPr>
              <w:t>Открывает и возвращает дескриптор для работы с заданным каталогом</w:t>
            </w:r>
          </w:p>
        </w:tc>
      </w:tr>
      <w:tr w:rsidR="004C429A" w:rsidRPr="004C429A" w:rsidTr="000D1DFD">
        <w:tc>
          <w:tcPr>
            <w:tcW w:w="1276" w:type="dxa"/>
            <w:tcBorders>
              <w:top w:val="single" w:sz="4" w:space="0" w:color="000000"/>
              <w:left w:val="single" w:sz="4" w:space="0" w:color="000000"/>
              <w:bottom w:val="single" w:sz="4" w:space="0" w:color="000000"/>
            </w:tcBorders>
            <w:shd w:val="clear" w:color="auto" w:fill="auto"/>
          </w:tcPr>
          <w:p w:rsidR="004C429A" w:rsidRPr="004C429A" w:rsidRDefault="004C429A" w:rsidP="000D1DFD">
            <w:pPr>
              <w:spacing w:after="0" w:line="240" w:lineRule="auto"/>
              <w:ind w:firstLine="34"/>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closedir</w:t>
            </w:r>
          </w:p>
        </w:tc>
        <w:tc>
          <w:tcPr>
            <w:tcW w:w="8789" w:type="dxa"/>
            <w:tcBorders>
              <w:top w:val="single" w:sz="4" w:space="0" w:color="000000"/>
              <w:left w:val="single" w:sz="4" w:space="0" w:color="000000"/>
              <w:bottom w:val="single" w:sz="4" w:space="0" w:color="000000"/>
              <w:right w:val="single" w:sz="4" w:space="0" w:color="000000"/>
            </w:tcBorders>
            <w:shd w:val="clear" w:color="auto" w:fill="auto"/>
          </w:tcPr>
          <w:p w:rsidR="004C429A" w:rsidRPr="004C429A" w:rsidRDefault="004C429A" w:rsidP="000D1DFD">
            <w:pPr>
              <w:spacing w:after="0" w:line="240" w:lineRule="auto"/>
              <w:ind w:firstLine="34"/>
              <w:jc w:val="both"/>
              <w:rPr>
                <w:rFonts w:ascii="Times New Roman" w:hAnsi="Times New Roman" w:cs="Times New Roman"/>
                <w:sz w:val="24"/>
                <w:szCs w:val="24"/>
              </w:rPr>
            </w:pPr>
            <w:r w:rsidRPr="004C429A">
              <w:rPr>
                <w:rFonts w:ascii="Times New Roman" w:eastAsia="Times New Roman" w:hAnsi="Times New Roman" w:cs="Times New Roman"/>
                <w:sz w:val="24"/>
                <w:szCs w:val="24"/>
              </w:rPr>
              <w:t>Закрывает ранее открытый дескриптор для работы с каталогом</w:t>
            </w:r>
          </w:p>
        </w:tc>
      </w:tr>
      <w:tr w:rsidR="004C429A" w:rsidRPr="004C429A" w:rsidTr="000D1DFD">
        <w:tc>
          <w:tcPr>
            <w:tcW w:w="1276" w:type="dxa"/>
            <w:tcBorders>
              <w:top w:val="single" w:sz="4" w:space="0" w:color="000000"/>
              <w:left w:val="single" w:sz="4" w:space="0" w:color="000000"/>
              <w:bottom w:val="single" w:sz="4" w:space="0" w:color="000000"/>
            </w:tcBorders>
            <w:shd w:val="clear" w:color="auto" w:fill="auto"/>
          </w:tcPr>
          <w:p w:rsidR="004C429A" w:rsidRPr="004C429A" w:rsidRDefault="004C429A" w:rsidP="000D1DFD">
            <w:pPr>
              <w:spacing w:after="0" w:line="240" w:lineRule="auto"/>
              <w:ind w:firstLine="34"/>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readdir</w:t>
            </w:r>
          </w:p>
        </w:tc>
        <w:tc>
          <w:tcPr>
            <w:tcW w:w="8789" w:type="dxa"/>
            <w:tcBorders>
              <w:top w:val="single" w:sz="4" w:space="0" w:color="000000"/>
              <w:left w:val="single" w:sz="4" w:space="0" w:color="000000"/>
              <w:bottom w:val="single" w:sz="4" w:space="0" w:color="000000"/>
              <w:right w:val="single" w:sz="4" w:space="0" w:color="000000"/>
            </w:tcBorders>
            <w:shd w:val="clear" w:color="auto" w:fill="auto"/>
          </w:tcPr>
          <w:p w:rsidR="004C429A" w:rsidRPr="004C429A" w:rsidRDefault="004C429A" w:rsidP="000D1DFD">
            <w:pPr>
              <w:spacing w:after="0" w:line="240" w:lineRule="auto"/>
              <w:ind w:firstLine="34"/>
              <w:jc w:val="both"/>
              <w:rPr>
                <w:rFonts w:ascii="Times New Roman" w:hAnsi="Times New Roman" w:cs="Times New Roman"/>
                <w:sz w:val="24"/>
                <w:szCs w:val="24"/>
              </w:rPr>
            </w:pPr>
            <w:r w:rsidRPr="004C429A">
              <w:rPr>
                <w:rFonts w:ascii="Times New Roman" w:eastAsia="Times New Roman" w:hAnsi="Times New Roman" w:cs="Times New Roman"/>
                <w:sz w:val="24"/>
                <w:szCs w:val="24"/>
              </w:rPr>
              <w:t>Возвращает очередной элемент заданного каталога</w:t>
            </w:r>
          </w:p>
        </w:tc>
      </w:tr>
      <w:tr w:rsidR="004C429A" w:rsidRPr="004C429A" w:rsidTr="000D1DFD">
        <w:tc>
          <w:tcPr>
            <w:tcW w:w="1276" w:type="dxa"/>
            <w:tcBorders>
              <w:top w:val="single" w:sz="4" w:space="0" w:color="000000"/>
              <w:left w:val="single" w:sz="4" w:space="0" w:color="000000"/>
              <w:bottom w:val="single" w:sz="4" w:space="0" w:color="000000"/>
            </w:tcBorders>
            <w:shd w:val="clear" w:color="auto" w:fill="auto"/>
          </w:tcPr>
          <w:p w:rsidR="004C429A" w:rsidRPr="004C429A" w:rsidRDefault="004C429A" w:rsidP="000D1DFD">
            <w:pPr>
              <w:spacing w:after="0" w:line="240" w:lineRule="auto"/>
              <w:ind w:firstLine="34"/>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chdir</w:t>
            </w:r>
          </w:p>
        </w:tc>
        <w:tc>
          <w:tcPr>
            <w:tcW w:w="8789" w:type="dxa"/>
            <w:tcBorders>
              <w:top w:val="single" w:sz="4" w:space="0" w:color="000000"/>
              <w:left w:val="single" w:sz="4" w:space="0" w:color="000000"/>
              <w:bottom w:val="single" w:sz="4" w:space="0" w:color="000000"/>
              <w:right w:val="single" w:sz="4" w:space="0" w:color="000000"/>
            </w:tcBorders>
            <w:shd w:val="clear" w:color="auto" w:fill="auto"/>
          </w:tcPr>
          <w:p w:rsidR="004C429A" w:rsidRPr="004C429A" w:rsidRDefault="004C429A" w:rsidP="000D1DFD">
            <w:pPr>
              <w:spacing w:after="0" w:line="240" w:lineRule="auto"/>
              <w:ind w:firstLine="34"/>
              <w:jc w:val="both"/>
              <w:rPr>
                <w:rFonts w:ascii="Times New Roman" w:hAnsi="Times New Roman" w:cs="Times New Roman"/>
                <w:sz w:val="24"/>
                <w:szCs w:val="24"/>
              </w:rPr>
            </w:pPr>
            <w:r w:rsidRPr="004C429A">
              <w:rPr>
                <w:rFonts w:ascii="Times New Roman" w:eastAsia="Times New Roman" w:hAnsi="Times New Roman" w:cs="Times New Roman"/>
                <w:sz w:val="24"/>
                <w:szCs w:val="24"/>
              </w:rPr>
              <w:t>Осуществляет переход в каталог, заданный параметром</w:t>
            </w:r>
          </w:p>
        </w:tc>
      </w:tr>
      <w:tr w:rsidR="004C429A" w:rsidRPr="004C429A" w:rsidTr="000D1DFD">
        <w:tc>
          <w:tcPr>
            <w:tcW w:w="1276" w:type="dxa"/>
            <w:tcBorders>
              <w:top w:val="single" w:sz="4" w:space="0" w:color="000000"/>
              <w:left w:val="single" w:sz="4" w:space="0" w:color="000000"/>
              <w:bottom w:val="single" w:sz="4" w:space="0" w:color="000000"/>
            </w:tcBorders>
            <w:shd w:val="clear" w:color="auto" w:fill="auto"/>
          </w:tcPr>
          <w:p w:rsidR="004C429A" w:rsidRPr="004C429A" w:rsidRDefault="004C429A" w:rsidP="000D1DFD">
            <w:pPr>
              <w:spacing w:after="0" w:line="240" w:lineRule="auto"/>
              <w:ind w:firstLine="34"/>
              <w:jc w:val="both"/>
              <w:rPr>
                <w:rFonts w:ascii="Times New Roman" w:eastAsia="Times New Roman" w:hAnsi="Times New Roman" w:cs="Times New Roman"/>
                <w:sz w:val="24"/>
                <w:szCs w:val="24"/>
              </w:rPr>
            </w:pPr>
            <w:r w:rsidRPr="004C429A">
              <w:rPr>
                <w:rFonts w:ascii="Times New Roman" w:hAnsi="Times New Roman" w:cs="Times New Roman"/>
                <w:sz w:val="24"/>
                <w:szCs w:val="24"/>
                <w:lang w:val="en-US"/>
              </w:rPr>
              <w:t>chroot</w:t>
            </w:r>
          </w:p>
        </w:tc>
        <w:tc>
          <w:tcPr>
            <w:tcW w:w="8789" w:type="dxa"/>
            <w:tcBorders>
              <w:top w:val="single" w:sz="4" w:space="0" w:color="000000"/>
              <w:left w:val="single" w:sz="4" w:space="0" w:color="000000"/>
              <w:bottom w:val="single" w:sz="4" w:space="0" w:color="000000"/>
              <w:right w:val="single" w:sz="4" w:space="0" w:color="000000"/>
            </w:tcBorders>
            <w:shd w:val="clear" w:color="auto" w:fill="auto"/>
          </w:tcPr>
          <w:p w:rsidR="004C429A" w:rsidRPr="004C429A" w:rsidRDefault="004C429A" w:rsidP="000D1DFD">
            <w:pPr>
              <w:spacing w:after="0" w:line="240" w:lineRule="auto"/>
              <w:ind w:firstLine="34"/>
              <w:jc w:val="both"/>
              <w:rPr>
                <w:rFonts w:ascii="Times New Roman" w:hAnsi="Times New Roman" w:cs="Times New Roman"/>
                <w:sz w:val="24"/>
                <w:szCs w:val="24"/>
              </w:rPr>
            </w:pPr>
            <w:r w:rsidRPr="004C429A">
              <w:rPr>
                <w:rFonts w:ascii="Times New Roman" w:eastAsia="Times New Roman" w:hAnsi="Times New Roman" w:cs="Times New Roman"/>
                <w:sz w:val="24"/>
                <w:szCs w:val="24"/>
              </w:rPr>
              <w:t>Изменяет корневой каталог текущего процесса на переданный в качестве параметра</w:t>
            </w:r>
          </w:p>
        </w:tc>
      </w:tr>
      <w:tr w:rsidR="004C429A" w:rsidRPr="004C429A" w:rsidTr="000D1DFD">
        <w:tc>
          <w:tcPr>
            <w:tcW w:w="1276" w:type="dxa"/>
            <w:tcBorders>
              <w:top w:val="single" w:sz="4" w:space="0" w:color="000000"/>
              <w:left w:val="single" w:sz="4" w:space="0" w:color="000000"/>
              <w:bottom w:val="single" w:sz="4" w:space="0" w:color="000000"/>
            </w:tcBorders>
            <w:shd w:val="clear" w:color="auto" w:fill="auto"/>
          </w:tcPr>
          <w:p w:rsidR="004C429A" w:rsidRPr="004C429A" w:rsidRDefault="004C429A" w:rsidP="000D1DFD">
            <w:pPr>
              <w:spacing w:after="0" w:line="240" w:lineRule="auto"/>
              <w:ind w:firstLine="34"/>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lang w:val="en-US"/>
              </w:rPr>
              <w:t>rewinddir</w:t>
            </w:r>
          </w:p>
        </w:tc>
        <w:tc>
          <w:tcPr>
            <w:tcW w:w="8789" w:type="dxa"/>
            <w:tcBorders>
              <w:top w:val="single" w:sz="4" w:space="0" w:color="000000"/>
              <w:left w:val="single" w:sz="4" w:space="0" w:color="000000"/>
              <w:bottom w:val="single" w:sz="4" w:space="0" w:color="000000"/>
              <w:right w:val="single" w:sz="4" w:space="0" w:color="000000"/>
            </w:tcBorders>
            <w:shd w:val="clear" w:color="auto" w:fill="auto"/>
          </w:tcPr>
          <w:p w:rsidR="004C429A" w:rsidRPr="004C429A" w:rsidRDefault="004C429A" w:rsidP="000D1DFD">
            <w:pPr>
              <w:spacing w:after="0" w:line="240" w:lineRule="auto"/>
              <w:ind w:firstLine="34"/>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 xml:space="preserve">Сбрасывает поток каталога, переданный в параметре таким образом, чтобы </w:t>
            </w:r>
          </w:p>
          <w:p w:rsidR="004C429A" w:rsidRPr="004C429A" w:rsidRDefault="004C429A" w:rsidP="000D1DFD">
            <w:pPr>
              <w:spacing w:after="0" w:line="240" w:lineRule="auto"/>
              <w:ind w:firstLine="34"/>
              <w:jc w:val="both"/>
              <w:rPr>
                <w:rFonts w:ascii="Times New Roman" w:hAnsi="Times New Roman" w:cs="Times New Roman"/>
                <w:sz w:val="24"/>
                <w:szCs w:val="24"/>
              </w:rPr>
            </w:pPr>
            <w:r w:rsidRPr="004C429A">
              <w:rPr>
                <w:rFonts w:ascii="Times New Roman" w:eastAsia="Times New Roman" w:hAnsi="Times New Roman" w:cs="Times New Roman"/>
                <w:sz w:val="24"/>
                <w:szCs w:val="24"/>
              </w:rPr>
              <w:t>тот указывал на начало каталога</w:t>
            </w:r>
          </w:p>
        </w:tc>
      </w:tr>
    </w:tbl>
    <w:p w:rsidR="004C429A" w:rsidRPr="004C429A" w:rsidRDefault="004C429A" w:rsidP="00274AFC">
      <w:pPr>
        <w:spacing w:after="0" w:line="240" w:lineRule="auto"/>
        <w:ind w:firstLine="709"/>
        <w:jc w:val="both"/>
        <w:rPr>
          <w:rFonts w:ascii="Times New Roman" w:hAnsi="Times New Roman" w:cs="Times New Roman"/>
          <w:sz w:val="24"/>
          <w:szCs w:val="24"/>
        </w:rPr>
      </w:pP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hAnsi="Times New Roman" w:cs="Times New Roman"/>
          <w:sz w:val="24"/>
          <w:szCs w:val="24"/>
        </w:rPr>
        <w:t xml:space="preserve">Наконец, </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xml:space="preserve"> позволяет работать с файлами на уровне </w:t>
      </w:r>
      <w:r w:rsidRPr="004C429A">
        <w:rPr>
          <w:rFonts w:ascii="Times New Roman" w:hAnsi="Times New Roman" w:cs="Times New Roman"/>
          <w:i/>
          <w:sz w:val="24"/>
          <w:szCs w:val="24"/>
        </w:rPr>
        <w:t>сокетов</w:t>
      </w:r>
      <w:r w:rsidRPr="004C429A">
        <w:rPr>
          <w:rFonts w:ascii="Times New Roman" w:hAnsi="Times New Roman" w:cs="Times New Roman"/>
          <w:sz w:val="24"/>
          <w:szCs w:val="24"/>
        </w:rPr>
        <w:t>, т.е. интерфейсов для обмена данными между процессами как на одной ЭВМ, так и на различных ЭВМ, связанных между собой сетью.</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 xml:space="preserve">Функция int fsockopen (string узел, int порт [, int код_ошибки [, string текст_ошибки [, int тайм-аут]]]) устанавливает сокетное соединение с сервером в Интернете через протокол TCP или UDP. Необязательные параметры код_ошибки и текст_ошибки содержат информацию, которая будет выводиться в случае неудачи при подключении к серверу. Оба параметра должны передаваться по ссылке. Третий необязательный параметр, тайм-аут, задает продолжительность ожидания ответа от сервера (в секундах). </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 xml:space="preserve">Функция </w:t>
      </w:r>
      <w:r w:rsidRPr="004C429A">
        <w:rPr>
          <w:rFonts w:ascii="Times New Roman" w:eastAsia="Times New Roman" w:hAnsi="Times New Roman" w:cs="Times New Roman"/>
          <w:sz w:val="24"/>
          <w:szCs w:val="24"/>
          <w:lang w:val="en-US"/>
        </w:rPr>
        <w:t>stream</w:t>
      </w:r>
      <w:r w:rsidRPr="004C429A">
        <w:rPr>
          <w:rFonts w:ascii="Times New Roman" w:eastAsia="Times New Roman" w:hAnsi="Times New Roman" w:cs="Times New Roman"/>
          <w:sz w:val="24"/>
          <w:szCs w:val="24"/>
        </w:rPr>
        <w:t>_</w:t>
      </w:r>
      <w:r w:rsidRPr="004C429A">
        <w:rPr>
          <w:rFonts w:ascii="Times New Roman" w:eastAsia="Times New Roman" w:hAnsi="Times New Roman" w:cs="Times New Roman"/>
          <w:sz w:val="24"/>
          <w:szCs w:val="24"/>
          <w:lang w:val="en-US"/>
        </w:rPr>
        <w:t>set</w:t>
      </w:r>
      <w:r w:rsidRPr="004C429A">
        <w:rPr>
          <w:rFonts w:ascii="Times New Roman" w:eastAsia="Times New Roman" w:hAnsi="Times New Roman" w:cs="Times New Roman"/>
          <w:sz w:val="24"/>
          <w:szCs w:val="24"/>
        </w:rPr>
        <w:t>_</w:t>
      </w:r>
      <w:r w:rsidRPr="004C429A">
        <w:rPr>
          <w:rFonts w:ascii="Times New Roman" w:eastAsia="Times New Roman" w:hAnsi="Times New Roman" w:cs="Times New Roman"/>
          <w:sz w:val="24"/>
          <w:szCs w:val="24"/>
          <w:lang w:val="en-US"/>
        </w:rPr>
        <w:t>blocking</w:t>
      </w:r>
      <w:r w:rsidRPr="004C429A">
        <w:rPr>
          <w:rFonts w:ascii="Times New Roman" w:eastAsia="Times New Roman" w:hAnsi="Times New Roman" w:cs="Times New Roman"/>
          <w:sz w:val="24"/>
          <w:szCs w:val="24"/>
        </w:rPr>
        <w:t xml:space="preserve"> (</w:t>
      </w:r>
      <w:r w:rsidRPr="004C429A">
        <w:rPr>
          <w:rFonts w:ascii="Times New Roman" w:eastAsia="Times New Roman" w:hAnsi="Times New Roman" w:cs="Times New Roman"/>
          <w:sz w:val="24"/>
          <w:szCs w:val="24"/>
          <w:lang w:val="en-US"/>
        </w:rPr>
        <w:t>int</w:t>
      </w:r>
      <w:r w:rsidRPr="004C429A">
        <w:rPr>
          <w:rFonts w:ascii="Times New Roman" w:eastAsia="Times New Roman" w:hAnsi="Times New Roman" w:cs="Times New Roman"/>
          <w:sz w:val="24"/>
          <w:szCs w:val="24"/>
        </w:rPr>
        <w:t xml:space="preserve"> дескриптор, </w:t>
      </w:r>
      <w:r w:rsidRPr="004C429A">
        <w:rPr>
          <w:rFonts w:ascii="Times New Roman" w:eastAsia="Times New Roman" w:hAnsi="Times New Roman" w:cs="Times New Roman"/>
          <w:sz w:val="24"/>
          <w:szCs w:val="24"/>
          <w:lang w:val="en-US"/>
        </w:rPr>
        <w:t>int</w:t>
      </w:r>
      <w:r w:rsidRPr="004C429A">
        <w:rPr>
          <w:rFonts w:ascii="Times New Roman" w:eastAsia="Times New Roman" w:hAnsi="Times New Roman" w:cs="Times New Roman"/>
          <w:sz w:val="24"/>
          <w:szCs w:val="24"/>
        </w:rPr>
        <w:t xml:space="preserve"> режим)  позволяет установить контроль над тайм-аутом для операций с сервером. Параметр режим равен 1 для блокирующего режима или 0 для неблокирующего.</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Следующий код показывает пример получения информации о сервере с помощью указанных функций.</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function gethost ($host,$path)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$fp=fsockopen($host,80,&amp;$errno,&amp;$errstr,10);</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socket_set_blocking($fp,1);</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t>
      </w:r>
      <w:r w:rsidRPr="004C429A">
        <w:rPr>
          <w:rFonts w:ascii="Times New Roman" w:eastAsia="Times New Roman" w:hAnsi="Times New Roman" w:cs="Times New Roman"/>
          <w:sz w:val="24"/>
          <w:szCs w:val="24"/>
        </w:rPr>
        <w:t>Отправитьзаголовки</w:t>
      </w:r>
      <w:r w:rsidRPr="004C429A">
        <w:rPr>
          <w:rFonts w:ascii="Times New Roman" w:eastAsia="Times New Roman" w:hAnsi="Times New Roman" w:cs="Times New Roman"/>
          <w:sz w:val="24"/>
          <w:szCs w:val="24"/>
          <w:lang w:val="en-US"/>
        </w:rPr>
        <w:t xml:space="preserve"> HTTP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fputs ($fp,"GET $path HTTP/1.1\r\n");</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lastRenderedPageBreak/>
        <w:t xml:space="preserve">fputs ($fp, "Host: $host\r\n\r\n");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t>
      </w:r>
      <w:r w:rsidRPr="004C429A">
        <w:rPr>
          <w:rFonts w:ascii="Times New Roman" w:eastAsia="Times New Roman" w:hAnsi="Times New Roman" w:cs="Times New Roman"/>
          <w:sz w:val="24"/>
          <w:szCs w:val="24"/>
        </w:rPr>
        <w:t>Получитьзаголовки</w:t>
      </w:r>
      <w:r w:rsidRPr="004C429A">
        <w:rPr>
          <w:rFonts w:ascii="Times New Roman" w:eastAsia="Times New Roman" w:hAnsi="Times New Roman" w:cs="Times New Roman"/>
          <w:sz w:val="24"/>
          <w:szCs w:val="24"/>
          <w:lang w:val="en-US"/>
        </w:rPr>
        <w:t xml:space="preserve"> HTTP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do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$headers = fgets ($fp, 4096);</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print $headers.'&lt;br&gt;';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while (trim($headers)!='');</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fclose($fp);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gethost("www.google.com", "/");</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?&gt;</w:t>
      </w:r>
    </w:p>
    <w:p w:rsidR="004C429A" w:rsidRPr="004C429A" w:rsidRDefault="004C429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b/>
          <w:sz w:val="24"/>
          <w:szCs w:val="24"/>
        </w:rPr>
        <w:t>Пример 5.</w:t>
      </w:r>
      <w:r w:rsidRPr="004C429A">
        <w:rPr>
          <w:rFonts w:ascii="Times New Roman" w:hAnsi="Times New Roman" w:cs="Times New Roman"/>
          <w:sz w:val="24"/>
          <w:szCs w:val="24"/>
        </w:rPr>
        <w:t xml:space="preserve"> Скрипт для работы с базой данных, хранящейся в текстовом файле.</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hAnsi="Times New Roman" w:cs="Times New Roman"/>
          <w:sz w:val="24"/>
          <w:szCs w:val="24"/>
        </w:rPr>
        <w:t xml:space="preserve">В качестве развернутого примера напишем скрипт, поддерживающий работу с простейшей текстовой "базой данных", каждая строка которой содержит одну запись. </w:t>
      </w:r>
      <w:r w:rsidRPr="004C429A">
        <w:rPr>
          <w:rFonts w:ascii="Times New Roman" w:eastAsia="Times New Roman" w:hAnsi="Times New Roman" w:cs="Times New Roman"/>
          <w:sz w:val="24"/>
          <w:szCs w:val="24"/>
        </w:rPr>
        <w:t xml:space="preserve">При написании приложения учтем основные типовые проблемы начинающего разработчика. </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Прежде всего, определимся, что все файлы будут в кодировке Юникод (</w:t>
      </w:r>
      <w:r w:rsidRPr="004C429A">
        <w:rPr>
          <w:rFonts w:ascii="Times New Roman" w:eastAsia="Times New Roman" w:hAnsi="Times New Roman" w:cs="Times New Roman"/>
          <w:sz w:val="24"/>
          <w:szCs w:val="24"/>
          <w:lang w:val="en-US"/>
        </w:rPr>
        <w:t>UTF</w:t>
      </w:r>
      <w:r w:rsidRPr="004C429A">
        <w:rPr>
          <w:rFonts w:ascii="Times New Roman" w:eastAsia="Times New Roman" w:hAnsi="Times New Roman" w:cs="Times New Roman"/>
          <w:sz w:val="24"/>
          <w:szCs w:val="24"/>
        </w:rPr>
        <w:t>-8). Использовать в качестве текстового редактора стандартный Блокнот нельзя из-за добавляемых им в начало файла специальных символов (</w:t>
      </w:r>
      <w:r w:rsidRPr="00D374E0">
        <w:rPr>
          <w:rFonts w:ascii="Times New Roman" w:eastAsia="Times New Roman" w:hAnsi="Times New Roman" w:cs="Times New Roman"/>
          <w:i/>
          <w:sz w:val="24"/>
          <w:szCs w:val="24"/>
        </w:rPr>
        <w:t>меток BOM</w:t>
      </w:r>
      <w:r w:rsidRPr="004C429A">
        <w:rPr>
          <w:rFonts w:ascii="Times New Roman" w:hAnsi="Times New Roman" w:cs="Times New Roman"/>
          <w:sz w:val="24"/>
          <w:szCs w:val="24"/>
        </w:rPr>
        <w:t>)</w:t>
      </w:r>
      <w:r w:rsidRPr="004C429A">
        <w:rPr>
          <w:rFonts w:ascii="Times New Roman" w:eastAsia="Times New Roman" w:hAnsi="Times New Roman" w:cs="Times New Roman"/>
          <w:sz w:val="24"/>
          <w:szCs w:val="24"/>
        </w:rPr>
        <w:t>, а использовать </w:t>
      </w:r>
      <w:r w:rsidRPr="00D374E0">
        <w:rPr>
          <w:rFonts w:ascii="Times New Roman" w:eastAsia="Times New Roman" w:hAnsi="Times New Roman" w:cs="Times New Roman"/>
          <w:sz w:val="24"/>
          <w:szCs w:val="24"/>
        </w:rPr>
        <w:t>Notepad++</w:t>
      </w:r>
      <w:r w:rsidRPr="004C429A">
        <w:rPr>
          <w:rFonts w:ascii="Times New Roman" w:eastAsia="Times New Roman" w:hAnsi="Times New Roman" w:cs="Times New Roman"/>
          <w:sz w:val="24"/>
          <w:szCs w:val="24"/>
        </w:rPr>
        <w:t> нужно с осторожностью - на пустом файле сразу же выберите пункт верхнего меню Кодировки - Кодировать в UTF-8 (без BOM), затем Синтаксис - PHP, затем уже пишите или вставляйте текст и выполняйте команду меню Файл - Сохранить. Подойдет также встроенный редактор </w:t>
      </w:r>
      <w:r w:rsidRPr="00D374E0">
        <w:rPr>
          <w:rFonts w:ascii="Times New Roman" w:eastAsia="Times New Roman" w:hAnsi="Times New Roman" w:cs="Times New Roman"/>
          <w:sz w:val="24"/>
          <w:szCs w:val="24"/>
        </w:rPr>
        <w:t>файл-менеджера Far</w:t>
      </w:r>
      <w:r w:rsidRPr="004C429A">
        <w:rPr>
          <w:rFonts w:ascii="Times New Roman" w:hAnsi="Times New Roman" w:cs="Times New Roman"/>
          <w:sz w:val="24"/>
          <w:szCs w:val="24"/>
        </w:rPr>
        <w:t xml:space="preserve"> 3</w:t>
      </w:r>
      <w:r w:rsidRPr="004C429A">
        <w:rPr>
          <w:rFonts w:ascii="Times New Roman" w:eastAsia="Times New Roman" w:hAnsi="Times New Roman" w:cs="Times New Roman"/>
          <w:sz w:val="24"/>
          <w:szCs w:val="24"/>
        </w:rPr>
        <w:t>, в котором вы нажали комбинацию клавиш Shift+F8 и выбрали кодовую страницу 65001 (UTF-8).</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В противном случае, из-за лишней и невидимой метки BOM в начале файла мы будем получать следующую распространенную у начинающих ошибку:</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Warning: session_start() [function.session-start]: Cannot send session cache limiter - headers already sent (output started at ...) in ...\function.php on line 2</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Определим требования к скрипту. Он должен:</w:t>
      </w:r>
    </w:p>
    <w:p w:rsidR="004C429A" w:rsidRPr="004C429A" w:rsidRDefault="004C429A" w:rsidP="00274AFC">
      <w:pPr>
        <w:numPr>
          <w:ilvl w:val="0"/>
          <w:numId w:val="100"/>
        </w:numPr>
        <w:spacing w:after="0" w:line="240" w:lineRule="auto"/>
        <w:ind w:left="0"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состоять из отдельных коротких модулей, чтобы можно было легко читать и модифицировать код;</w:t>
      </w:r>
    </w:p>
    <w:p w:rsidR="004C429A" w:rsidRPr="004C429A" w:rsidRDefault="004C429A" w:rsidP="00274AFC">
      <w:pPr>
        <w:numPr>
          <w:ilvl w:val="0"/>
          <w:numId w:val="100"/>
        </w:numPr>
        <w:spacing w:after="0" w:line="240" w:lineRule="auto"/>
        <w:ind w:left="0"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корректно отображаться, например, сразу "понимать" Юникод;</w:t>
      </w:r>
    </w:p>
    <w:p w:rsidR="004C429A" w:rsidRPr="004C429A" w:rsidRDefault="004C429A" w:rsidP="00274AFC">
      <w:pPr>
        <w:numPr>
          <w:ilvl w:val="0"/>
          <w:numId w:val="100"/>
        </w:numPr>
        <w:spacing w:after="0" w:line="240" w:lineRule="auto"/>
        <w:ind w:left="0"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не быть чувствительным к </w:t>
      </w:r>
      <w:r w:rsidRPr="00D374E0">
        <w:rPr>
          <w:rFonts w:ascii="Times New Roman" w:eastAsia="Times New Roman" w:hAnsi="Times New Roman" w:cs="Times New Roman"/>
          <w:sz w:val="24"/>
          <w:szCs w:val="24"/>
        </w:rPr>
        <w:t>настройкам кавычек в PHP</w:t>
      </w:r>
      <w:r w:rsidRPr="004C429A">
        <w:rPr>
          <w:rFonts w:ascii="Times New Roman" w:eastAsia="Times New Roman" w:hAnsi="Times New Roman" w:cs="Times New Roman"/>
          <w:sz w:val="24"/>
          <w:szCs w:val="24"/>
        </w:rPr>
        <w:t> и позволять хранить в текстовом файле любые строки, в том числе, со спецсимволами PHP/HTML;</w:t>
      </w:r>
    </w:p>
    <w:p w:rsidR="004C429A" w:rsidRPr="004C429A" w:rsidRDefault="004C429A" w:rsidP="00274AFC">
      <w:pPr>
        <w:numPr>
          <w:ilvl w:val="0"/>
          <w:numId w:val="100"/>
        </w:numPr>
        <w:spacing w:after="0" w:line="240" w:lineRule="auto"/>
        <w:ind w:left="0"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разумно фильтровать ввод пользователя, например, избавлять его от лишних разделителей;</w:t>
      </w:r>
    </w:p>
    <w:p w:rsidR="004C429A" w:rsidRPr="004C429A" w:rsidRDefault="004C429A" w:rsidP="00274AFC">
      <w:pPr>
        <w:numPr>
          <w:ilvl w:val="0"/>
          <w:numId w:val="100"/>
        </w:numPr>
        <w:spacing w:after="0" w:line="240" w:lineRule="auto"/>
        <w:ind w:left="0"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уметь добавлять, удалять, редактировать и сортировать записи.</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В стороне пока оставляем следующие вопросы:</w:t>
      </w:r>
    </w:p>
    <w:p w:rsidR="004C429A" w:rsidRPr="004C429A" w:rsidRDefault="004C429A" w:rsidP="00274AFC">
      <w:pPr>
        <w:numPr>
          <w:ilvl w:val="0"/>
          <w:numId w:val="101"/>
        </w:numPr>
        <w:spacing w:after="0" w:line="240" w:lineRule="auto"/>
        <w:ind w:left="0"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надежную защиту от </w:t>
      </w:r>
      <w:r w:rsidRPr="00D374E0">
        <w:rPr>
          <w:rFonts w:ascii="Times New Roman" w:eastAsia="Times New Roman" w:hAnsi="Times New Roman" w:cs="Times New Roman"/>
          <w:sz w:val="24"/>
          <w:szCs w:val="24"/>
        </w:rPr>
        <w:t>обращения к формам "со стороны"</w:t>
      </w:r>
      <w:r w:rsidRPr="004C429A">
        <w:rPr>
          <w:rFonts w:ascii="Times New Roman" w:eastAsia="Times New Roman" w:hAnsi="Times New Roman" w:cs="Times New Roman"/>
          <w:sz w:val="24"/>
          <w:szCs w:val="24"/>
        </w:rPr>
        <w:t>;</w:t>
      </w:r>
    </w:p>
    <w:p w:rsidR="004C429A" w:rsidRPr="004C429A" w:rsidRDefault="004C429A" w:rsidP="00274AFC">
      <w:pPr>
        <w:numPr>
          <w:ilvl w:val="0"/>
          <w:numId w:val="101"/>
        </w:numPr>
        <w:spacing w:after="0" w:line="240" w:lineRule="auto"/>
        <w:ind w:left="0" w:firstLine="709"/>
        <w:jc w:val="both"/>
        <w:rPr>
          <w:rFonts w:ascii="Times New Roman" w:hAnsi="Times New Roman" w:cs="Times New Roman"/>
          <w:sz w:val="24"/>
          <w:szCs w:val="24"/>
        </w:rPr>
      </w:pPr>
      <w:r w:rsidRPr="004C429A">
        <w:rPr>
          <w:rFonts w:ascii="Times New Roman" w:eastAsia="Times New Roman" w:hAnsi="Times New Roman" w:cs="Times New Roman"/>
          <w:sz w:val="24"/>
          <w:szCs w:val="24"/>
        </w:rPr>
        <w:t>защиту от </w:t>
      </w:r>
      <w:r w:rsidRPr="00D374E0">
        <w:rPr>
          <w:rFonts w:ascii="Times New Roman" w:eastAsia="Times New Roman" w:hAnsi="Times New Roman" w:cs="Times New Roman"/>
          <w:sz w:val="24"/>
          <w:szCs w:val="24"/>
        </w:rPr>
        <w:t>переписывания текстового файла</w:t>
      </w:r>
      <w:r w:rsidRPr="004C429A">
        <w:rPr>
          <w:rFonts w:ascii="Times New Roman" w:eastAsia="Times New Roman" w:hAnsi="Times New Roman" w:cs="Times New Roman"/>
          <w:sz w:val="24"/>
          <w:szCs w:val="24"/>
        </w:rPr>
        <w:t> при одновременном обращении к базе нескольких пользователей;</w:t>
      </w:r>
    </w:p>
    <w:p w:rsidR="004C429A" w:rsidRPr="004C429A" w:rsidRDefault="004C429A" w:rsidP="00274AFC">
      <w:pPr>
        <w:numPr>
          <w:ilvl w:val="0"/>
          <w:numId w:val="101"/>
        </w:numPr>
        <w:spacing w:after="0" w:line="240" w:lineRule="auto"/>
        <w:ind w:left="0" w:firstLine="709"/>
        <w:jc w:val="both"/>
        <w:rPr>
          <w:rFonts w:ascii="Times New Roman" w:eastAsia="Times New Roman" w:hAnsi="Times New Roman" w:cs="Times New Roman"/>
          <w:sz w:val="24"/>
          <w:szCs w:val="24"/>
        </w:rPr>
      </w:pPr>
      <w:r w:rsidRPr="00D374E0">
        <w:rPr>
          <w:rFonts w:ascii="Times New Roman" w:eastAsia="Times New Roman" w:hAnsi="Times New Roman" w:cs="Times New Roman"/>
          <w:sz w:val="24"/>
          <w:szCs w:val="24"/>
        </w:rPr>
        <w:t>авторизацию</w:t>
      </w:r>
      <w:r w:rsidRPr="004C429A">
        <w:rPr>
          <w:rFonts w:ascii="Times New Roman" w:eastAsia="Times New Roman" w:hAnsi="Times New Roman" w:cs="Times New Roman"/>
          <w:sz w:val="24"/>
          <w:szCs w:val="24"/>
        </w:rPr>
        <w:t> для доступа к редактированию файла;</w:t>
      </w:r>
    </w:p>
    <w:p w:rsidR="004C429A" w:rsidRPr="004C429A" w:rsidRDefault="004C429A" w:rsidP="00274AFC">
      <w:pPr>
        <w:numPr>
          <w:ilvl w:val="0"/>
          <w:numId w:val="101"/>
        </w:numPr>
        <w:spacing w:after="0" w:line="240" w:lineRule="auto"/>
        <w:ind w:left="0" w:firstLine="709"/>
        <w:jc w:val="both"/>
        <w:rPr>
          <w:rFonts w:ascii="Times New Roman" w:eastAsia="Times New Roman" w:hAnsi="Times New Roman" w:cs="Times New Roman"/>
          <w:sz w:val="24"/>
          <w:szCs w:val="24"/>
        </w:rPr>
      </w:pPr>
      <w:r w:rsidRPr="00D374E0">
        <w:rPr>
          <w:rFonts w:ascii="Times New Roman" w:eastAsia="Times New Roman" w:hAnsi="Times New Roman" w:cs="Times New Roman"/>
          <w:sz w:val="24"/>
          <w:szCs w:val="24"/>
        </w:rPr>
        <w:t>разбиение вывода базы на "порции"</w:t>
      </w:r>
      <w:r w:rsidRPr="004C429A">
        <w:rPr>
          <w:rFonts w:ascii="Times New Roman" w:eastAsia="Times New Roman" w:hAnsi="Times New Roman" w:cs="Times New Roman"/>
          <w:sz w:val="24"/>
          <w:szCs w:val="24"/>
        </w:rPr>
        <w:t> для более удобного редактирования;</w:t>
      </w:r>
    </w:p>
    <w:p w:rsidR="004C429A" w:rsidRPr="004C429A" w:rsidRDefault="004C429A" w:rsidP="00274AFC">
      <w:pPr>
        <w:numPr>
          <w:ilvl w:val="0"/>
          <w:numId w:val="101"/>
        </w:numPr>
        <w:spacing w:after="0" w:line="240" w:lineRule="auto"/>
        <w:ind w:left="0"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стили оформления и дизайн проекта.</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Формат записи базы определим тоже простейшим - в одной строке текстового файла будут содержаться некое Имя (произвольная строка длиной до 30 символов включительно) и Число (целое значение, занимающие до 6 знакомест). Разделитель записей внутри строки назначим определенной в файле конфигурации константой DIV.</w:t>
      </w:r>
    </w:p>
    <w:p w:rsidR="004C429A" w:rsidRPr="004C429A" w:rsidRDefault="004C429A" w:rsidP="00274AFC">
      <w:pPr>
        <w:spacing w:after="0" w:line="240" w:lineRule="auto"/>
        <w:ind w:firstLine="709"/>
        <w:jc w:val="both"/>
        <w:rPr>
          <w:rFonts w:ascii="Times New Roman" w:eastAsia="Times New Roman" w:hAnsi="Times New Roman" w:cs="Times New Roman"/>
          <w:b/>
          <w:sz w:val="24"/>
          <w:szCs w:val="24"/>
        </w:rPr>
      </w:pPr>
      <w:r w:rsidRPr="004C429A">
        <w:rPr>
          <w:rFonts w:ascii="Times New Roman" w:eastAsia="Times New Roman" w:hAnsi="Times New Roman" w:cs="Times New Roman"/>
          <w:sz w:val="24"/>
          <w:szCs w:val="24"/>
        </w:rPr>
        <w:t>Напишем файлы head.php и foot.php - общие верх и низ всех страниц, подключать их будем оператором include.</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b/>
          <w:sz w:val="24"/>
          <w:szCs w:val="24"/>
        </w:rPr>
        <w:t>Файл</w:t>
      </w:r>
      <w:r w:rsidRPr="004C429A">
        <w:rPr>
          <w:rFonts w:ascii="Times New Roman" w:eastAsia="Times New Roman" w:hAnsi="Times New Roman" w:cs="Times New Roman"/>
          <w:b/>
          <w:sz w:val="24"/>
          <w:szCs w:val="24"/>
          <w:lang w:val="en-US"/>
        </w:rPr>
        <w:t xml:space="preserve"> head.php</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lastRenderedPageBreak/>
        <w:t>&lt;?php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echo '&lt;!DOCTYPE HTML PUBLIC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"-//W3C//DTD HTML 4.01 Transitional//EN"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"http://www.w3.org/TR/html4/loose.dtd"&gt;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&lt;html&gt;&lt;head&gt;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&lt;meta http-equiv="Content-Type"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content="text/html; charset=utf-8"&gt;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&lt;title&gt;</w:t>
      </w:r>
      <w:r w:rsidRPr="004C429A">
        <w:rPr>
          <w:rFonts w:ascii="Times New Roman" w:eastAsia="Times New Roman" w:hAnsi="Times New Roman" w:cs="Times New Roman"/>
          <w:sz w:val="24"/>
          <w:szCs w:val="24"/>
        </w:rPr>
        <w:t>МИНИ</w:t>
      </w:r>
      <w:r w:rsidRPr="004C429A">
        <w:rPr>
          <w:rFonts w:ascii="Times New Roman" w:eastAsia="Times New Roman" w:hAnsi="Times New Roman" w:cs="Times New Roman"/>
          <w:sz w:val="24"/>
          <w:szCs w:val="24"/>
          <w:lang w:val="en-US"/>
        </w:rPr>
        <w:t>-</w:t>
      </w:r>
      <w:r w:rsidRPr="004C429A">
        <w:rPr>
          <w:rFonts w:ascii="Times New Roman" w:eastAsia="Times New Roman" w:hAnsi="Times New Roman" w:cs="Times New Roman"/>
          <w:sz w:val="24"/>
          <w:szCs w:val="24"/>
        </w:rPr>
        <w:t>БД</w:t>
      </w:r>
      <w:r w:rsidRPr="004C429A">
        <w:rPr>
          <w:rFonts w:ascii="Times New Roman" w:eastAsia="Times New Roman" w:hAnsi="Times New Roman" w:cs="Times New Roman"/>
          <w:sz w:val="24"/>
          <w:szCs w:val="24"/>
          <w:lang w:val="en-US"/>
        </w:rPr>
        <w:t>&lt;/title&gt;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&lt;/head&gt;&lt;body&gt;'."\n";</w:t>
      </w:r>
    </w:p>
    <w:p w:rsidR="004C429A" w:rsidRPr="004C429A" w:rsidRDefault="004C429A" w:rsidP="00274AFC">
      <w:pPr>
        <w:spacing w:after="0" w:line="240" w:lineRule="auto"/>
        <w:ind w:firstLine="709"/>
        <w:jc w:val="both"/>
        <w:rPr>
          <w:rFonts w:ascii="Times New Roman" w:eastAsia="Times New Roman" w:hAnsi="Times New Roman" w:cs="Times New Roman"/>
          <w:b/>
          <w:sz w:val="24"/>
          <w:szCs w:val="24"/>
          <w:lang w:val="en-US"/>
        </w:rPr>
      </w:pPr>
      <w:r w:rsidRPr="004C429A">
        <w:rPr>
          <w:rFonts w:ascii="Times New Roman" w:eastAsia="Times New Roman" w:hAnsi="Times New Roman" w:cs="Times New Roman"/>
          <w:sz w:val="24"/>
          <w:szCs w:val="24"/>
          <w:lang w:val="en-US"/>
        </w:rPr>
        <w:t>?&gt;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b/>
          <w:sz w:val="24"/>
          <w:szCs w:val="24"/>
        </w:rPr>
        <w:t>Файл</w:t>
      </w:r>
      <w:r w:rsidRPr="004C429A">
        <w:rPr>
          <w:rFonts w:ascii="Times New Roman" w:eastAsia="Times New Roman" w:hAnsi="Times New Roman" w:cs="Times New Roman"/>
          <w:b/>
          <w:sz w:val="24"/>
          <w:szCs w:val="24"/>
          <w:lang w:val="en-US"/>
        </w:rPr>
        <w:t xml:space="preserve"> foot.php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&lt;?php</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echo "\n".'&lt;/body&gt;&lt;/html&gt;';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?&gt;</w:t>
      </w:r>
    </w:p>
    <w:p w:rsidR="004C429A" w:rsidRPr="004C429A" w:rsidRDefault="004C429A" w:rsidP="00274AFC">
      <w:pPr>
        <w:spacing w:after="0" w:line="240" w:lineRule="auto"/>
        <w:ind w:firstLine="709"/>
        <w:jc w:val="both"/>
        <w:rPr>
          <w:rFonts w:ascii="Times New Roman" w:eastAsia="Times New Roman" w:hAnsi="Times New Roman" w:cs="Times New Roman"/>
          <w:spacing w:val="-2"/>
          <w:sz w:val="24"/>
          <w:szCs w:val="24"/>
        </w:rPr>
      </w:pPr>
      <w:r w:rsidRPr="004C429A">
        <w:rPr>
          <w:rFonts w:ascii="Times New Roman" w:eastAsia="Times New Roman" w:hAnsi="Times New Roman" w:cs="Times New Roman"/>
          <w:sz w:val="24"/>
          <w:szCs w:val="24"/>
        </w:rPr>
        <w:t>Мы включили только минимально необходимые мета-теги - тип документа и кодировку.</w:t>
      </w:r>
    </w:p>
    <w:p w:rsidR="004C429A" w:rsidRPr="004C429A" w:rsidRDefault="004C429A" w:rsidP="00274AFC">
      <w:pPr>
        <w:spacing w:after="0" w:line="240" w:lineRule="auto"/>
        <w:ind w:firstLine="709"/>
        <w:jc w:val="both"/>
        <w:rPr>
          <w:rFonts w:ascii="Times New Roman" w:eastAsia="Times New Roman" w:hAnsi="Times New Roman" w:cs="Times New Roman"/>
          <w:b/>
          <w:sz w:val="24"/>
          <w:szCs w:val="24"/>
        </w:rPr>
      </w:pPr>
      <w:r w:rsidRPr="004C429A">
        <w:rPr>
          <w:rFonts w:ascii="Times New Roman" w:eastAsia="Times New Roman" w:hAnsi="Times New Roman" w:cs="Times New Roman"/>
          <w:spacing w:val="-2"/>
          <w:sz w:val="24"/>
          <w:szCs w:val="24"/>
        </w:rPr>
        <w:t>Файл config.php будет содержать общие настройки скрипта, пока это только имя файла с данными (предполагается, что он в текущей папке, той же, где и все остальные файлы) и разделитель записей в строке данных. Назначим этим разделителем табуляцию, а защиту от случайного или намеренного ввода пользователем табуляции внутри строк "Имя" и "Число" (например, даже в однострочное поле &lt;input type="text</w:t>
      </w:r>
      <w:r w:rsidRPr="004C429A">
        <w:rPr>
          <w:rFonts w:ascii="Times New Roman" w:eastAsia="Times New Roman" w:hAnsi="Times New Roman" w:cs="Times New Roman"/>
          <w:sz w:val="24"/>
          <w:szCs w:val="24"/>
        </w:rPr>
        <w:t>"&gt; можно вставить символ табуляции из системного Буфера Обмена) возложим на функции разбора параметров, которые все разделители в строке сделают пробелами.</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b/>
          <w:sz w:val="24"/>
          <w:szCs w:val="24"/>
        </w:rPr>
        <w:t>Файл</w:t>
      </w:r>
      <w:r w:rsidRPr="004C429A">
        <w:rPr>
          <w:rFonts w:ascii="Times New Roman" w:eastAsia="Times New Roman" w:hAnsi="Times New Roman" w:cs="Times New Roman"/>
          <w:b/>
          <w:sz w:val="24"/>
          <w:szCs w:val="24"/>
          <w:lang w:val="en-US"/>
        </w:rPr>
        <w:t xml:space="preserve"> config.php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define ('FILENAME','data.txt');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define ('DIV',"\t");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?&gt;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 xml:space="preserve">Перейдем к функционалу. Как и любой скрипт, позволяющий пользователю вводить данные в HTML-формы, наш продукт должен будет фильтровать пользовательский ввод, передаваемый методами GET, POST, и, возможно, через глобальный массив $_SESSION. Для решения типовых проблем фильтрации пользовательского ввода, описанных в главе 3, добавим в папку проекта приведенный там файл </w:t>
      </w:r>
      <w:r w:rsidRPr="004C429A">
        <w:rPr>
          <w:rFonts w:ascii="Times New Roman" w:eastAsia="Times New Roman" w:hAnsi="Times New Roman" w:cs="Times New Roman"/>
          <w:sz w:val="24"/>
          <w:szCs w:val="24"/>
          <w:lang w:val="en-US"/>
        </w:rPr>
        <w:t>params</w:t>
      </w:r>
      <w:r w:rsidRPr="004C429A">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lang w:val="en-US"/>
        </w:rPr>
        <w:t>php</w:t>
      </w:r>
      <w:r w:rsidRPr="004C429A">
        <w:rPr>
          <w:rFonts w:ascii="Times New Roman" w:eastAsia="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 xml:space="preserve">Обратите внимание, что передача данных через массив $_SESSION в коде </w:t>
      </w:r>
      <w:r w:rsidRPr="004C429A">
        <w:rPr>
          <w:rFonts w:ascii="Times New Roman" w:eastAsia="Times New Roman" w:hAnsi="Times New Roman" w:cs="Times New Roman"/>
          <w:sz w:val="24"/>
          <w:szCs w:val="24"/>
          <w:lang w:val="en-US"/>
        </w:rPr>
        <w:t>params</w:t>
      </w:r>
      <w:r w:rsidRPr="004C429A">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lang w:val="en-US"/>
        </w:rPr>
        <w:t>php</w:t>
      </w:r>
      <w:r w:rsidRPr="004C429A">
        <w:rPr>
          <w:rFonts w:ascii="Times New Roman" w:eastAsia="Times New Roman" w:hAnsi="Times New Roman" w:cs="Times New Roman"/>
          <w:sz w:val="24"/>
          <w:szCs w:val="24"/>
        </w:rPr>
        <w:t xml:space="preserve"> разрешена однократно, переданные данные сразу удаляются. Это может пригодиться, например, при "возврате" в форму введенных в другом модуле данных.</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В модуль служебных функций function.php, кроме приведенных в главе 3 методов trimall и magic, включим следующие функции:</w:t>
      </w:r>
    </w:p>
    <w:p w:rsidR="004C429A" w:rsidRPr="004C429A" w:rsidRDefault="004C429A" w:rsidP="00274AFC">
      <w:pPr>
        <w:numPr>
          <w:ilvl w:val="0"/>
          <w:numId w:val="92"/>
        </w:numPr>
        <w:spacing w:after="0" w:line="240" w:lineRule="auto"/>
        <w:ind w:left="0"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read() - функция будет читать текущую базу и возвращать массив записей;</w:t>
      </w:r>
    </w:p>
    <w:p w:rsidR="004C429A" w:rsidRPr="004C429A" w:rsidRDefault="004C429A" w:rsidP="00274AFC">
      <w:pPr>
        <w:numPr>
          <w:ilvl w:val="0"/>
          <w:numId w:val="92"/>
        </w:numPr>
        <w:spacing w:after="0" w:line="240" w:lineRule="auto"/>
        <w:ind w:left="0"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write($a) - функция будет записывать массив записей $a в файл базы данных;</w:t>
      </w:r>
    </w:p>
    <w:p w:rsidR="004C429A" w:rsidRPr="004C429A" w:rsidRDefault="004C429A" w:rsidP="00274AFC">
      <w:pPr>
        <w:numPr>
          <w:ilvl w:val="0"/>
          <w:numId w:val="92"/>
        </w:numPr>
        <w:spacing w:after="0" w:line="240" w:lineRule="auto"/>
        <w:ind w:left="0"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get_index_by_name ($a,$name) - функция будет искать по имени $name соответствующую запись и возвращать ее номер (начиная с нуля) или значение -1, если запись не найдена. Это пригодится, чтобы отличать добавление новой записи от редактирования существующей.</w:t>
      </w:r>
    </w:p>
    <w:p w:rsidR="004C429A" w:rsidRPr="004C429A" w:rsidRDefault="004C429A" w:rsidP="00274AFC">
      <w:pPr>
        <w:spacing w:after="0" w:line="240" w:lineRule="auto"/>
        <w:ind w:firstLine="709"/>
        <w:jc w:val="both"/>
        <w:rPr>
          <w:rFonts w:ascii="Times New Roman" w:eastAsia="Times New Roman" w:hAnsi="Times New Roman" w:cs="Times New Roman"/>
          <w:b/>
          <w:sz w:val="24"/>
          <w:szCs w:val="24"/>
        </w:rPr>
      </w:pPr>
      <w:r w:rsidRPr="004C429A">
        <w:rPr>
          <w:rFonts w:ascii="Times New Roman" w:eastAsia="Times New Roman" w:hAnsi="Times New Roman" w:cs="Times New Roman"/>
          <w:sz w:val="24"/>
          <w:szCs w:val="24"/>
        </w:rPr>
        <w:t>Кроме того, файл функций подключит файл конфигурации и запустит сессию - эти возможности могут понадобиться любому модулю, который его подключает.</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b/>
          <w:sz w:val="24"/>
          <w:szCs w:val="24"/>
        </w:rPr>
        <w:t>Файл</w:t>
      </w:r>
      <w:r w:rsidRPr="004C429A">
        <w:rPr>
          <w:rFonts w:ascii="Times New Roman" w:eastAsia="Times New Roman" w:hAnsi="Times New Roman" w:cs="Times New Roman"/>
          <w:b/>
          <w:sz w:val="24"/>
          <w:szCs w:val="24"/>
          <w:lang w:val="en-US"/>
        </w:rPr>
        <w:t xml:space="preserve"> function.php</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&lt;?php</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session_start();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require_once ('config.php');</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lastRenderedPageBreak/>
        <w:t>//</w:t>
      </w:r>
      <w:r w:rsidRPr="004C429A">
        <w:rPr>
          <w:rFonts w:ascii="Times New Roman" w:eastAsia="Times New Roman" w:hAnsi="Times New Roman" w:cs="Times New Roman"/>
          <w:sz w:val="24"/>
          <w:szCs w:val="24"/>
        </w:rPr>
        <w:t>Добавитьсюдаметоды</w:t>
      </w:r>
      <w:r w:rsidRPr="004C429A">
        <w:rPr>
          <w:rFonts w:ascii="Times New Roman" w:eastAsia="Times New Roman" w:hAnsi="Times New Roman" w:cs="Times New Roman"/>
          <w:sz w:val="24"/>
          <w:szCs w:val="24"/>
          <w:lang w:val="en-US"/>
        </w:rPr>
        <w:t xml:space="preserve"> trimall </w:t>
      </w:r>
      <w:r w:rsidRPr="004C429A">
        <w:rPr>
          <w:rFonts w:ascii="Times New Roman" w:eastAsia="Times New Roman" w:hAnsi="Times New Roman" w:cs="Times New Roman"/>
          <w:sz w:val="24"/>
          <w:szCs w:val="24"/>
        </w:rPr>
        <w:t>и</w:t>
      </w:r>
      <w:r w:rsidRPr="004C429A">
        <w:rPr>
          <w:rFonts w:ascii="Times New Roman" w:eastAsia="Times New Roman" w:hAnsi="Times New Roman" w:cs="Times New Roman"/>
          <w:sz w:val="24"/>
          <w:szCs w:val="24"/>
          <w:lang w:val="en-US"/>
        </w:rPr>
        <w:t> magic</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function read ()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return array_filter (explode ("\n",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@file_get_contents (FILENAME)), </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function ($var) { return(!empty($var)); });</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function write ($a) {</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@file_put_contents(FILENAME,implode("\n",$a));</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function get_index_by_name ($a,$name)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$name = mb_strtolower( trimall($name),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'UTF-8');</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foreach ($a as $index=&gt;$item)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list($myname,$mynumber)=explode(DIV, $item);</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if($name==mb_strtolower(trimall($myname),</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'UTF-8')) return $index;</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return -1;</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?&gt;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Обратите внимание, что функция read на всякий случай дополнительно фильтрует массив записей от пустых строк, которых, вообще-то, не должно возникать.</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Также важно корректное приведение строки в Юникоде к нижнему регистру (см. mb_strtolower в коде). Альтернативной показанному в листинге подходу могла бы стать настройка и использование локали на сервере.</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Основной файл приложения index.php будет решать следующие задачи:</w:t>
      </w:r>
    </w:p>
    <w:p w:rsidR="004C429A" w:rsidRPr="004C429A" w:rsidRDefault="004C429A" w:rsidP="00274AFC">
      <w:pPr>
        <w:numPr>
          <w:ilvl w:val="0"/>
          <w:numId w:val="98"/>
        </w:numPr>
        <w:spacing w:after="0" w:line="240" w:lineRule="auto"/>
        <w:ind w:left="0"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выводить форму для добавления новой записи, которую обрабатывает модуль add.php;</w:t>
      </w:r>
    </w:p>
    <w:p w:rsidR="004C429A" w:rsidRPr="004C429A" w:rsidRDefault="004C429A" w:rsidP="00274AFC">
      <w:pPr>
        <w:numPr>
          <w:ilvl w:val="0"/>
          <w:numId w:val="98"/>
        </w:numPr>
        <w:spacing w:after="0" w:line="240" w:lineRule="auto"/>
        <w:ind w:left="0"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рядом с формой добавления выведем дополнительные команды - очистка формы "самовызовом" скрипта без параметров (кнопка &lt;input type="reset"&gt; здесь не подойдет, так как не передает на сервер данных) и ссылку для обращения к модулю сортировки записей по имени sort.php;</w:t>
      </w:r>
    </w:p>
    <w:p w:rsidR="004C429A" w:rsidRPr="004C429A" w:rsidRDefault="004C429A" w:rsidP="00274AFC">
      <w:pPr>
        <w:numPr>
          <w:ilvl w:val="0"/>
          <w:numId w:val="98"/>
        </w:numPr>
        <w:spacing w:after="0" w:line="240" w:lineRule="auto"/>
        <w:ind w:left="0"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получать от других модулей результаты их работы в виде числовой переменной $status и выводить соответствующие сообщения (массив $status_msg). Значение $status, равное нулю, будет принято по умолчанию, ему соответствует вывод краткой справки о работе программы;</w:t>
      </w:r>
    </w:p>
    <w:p w:rsidR="004C429A" w:rsidRPr="004C429A" w:rsidRDefault="004C429A" w:rsidP="00274AFC">
      <w:pPr>
        <w:numPr>
          <w:ilvl w:val="0"/>
          <w:numId w:val="98"/>
        </w:numPr>
        <w:spacing w:after="0" w:line="240" w:lineRule="auto"/>
        <w:ind w:left="0"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если база непуста, модуль должен показать ее записи и обеспечить переход к редактированию или удалению.</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Чтобы не перегружать таблицу дополнительными кнопками и ссылками, сделаем щелчок </w:t>
      </w:r>
      <w:r w:rsidRPr="004C429A">
        <w:rPr>
          <w:rFonts w:ascii="Times New Roman" w:eastAsia="Times New Roman" w:hAnsi="Times New Roman" w:cs="Times New Roman"/>
          <w:i/>
          <w:iCs/>
          <w:sz w:val="24"/>
          <w:szCs w:val="24"/>
        </w:rPr>
        <w:t>по имени</w:t>
      </w:r>
      <w:r w:rsidRPr="004C429A">
        <w:rPr>
          <w:rFonts w:ascii="Times New Roman" w:eastAsia="Times New Roman" w:hAnsi="Times New Roman" w:cs="Times New Roman"/>
          <w:sz w:val="24"/>
          <w:szCs w:val="24"/>
        </w:rPr>
        <w:t> переходом к редактированию записи модулем edit.php, а щелчку </w:t>
      </w:r>
      <w:r w:rsidRPr="004C429A">
        <w:rPr>
          <w:rFonts w:ascii="Times New Roman" w:eastAsia="Times New Roman" w:hAnsi="Times New Roman" w:cs="Times New Roman"/>
          <w:i/>
          <w:iCs/>
          <w:sz w:val="24"/>
          <w:szCs w:val="24"/>
        </w:rPr>
        <w:t>по полю "Число"</w:t>
      </w:r>
      <w:r w:rsidRPr="004C429A">
        <w:rPr>
          <w:rFonts w:ascii="Times New Roman" w:eastAsia="Times New Roman" w:hAnsi="Times New Roman" w:cs="Times New Roman"/>
          <w:sz w:val="24"/>
          <w:szCs w:val="24"/>
        </w:rPr>
        <w:t> будет соответствовать удаление записи модулем del.php.</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На рис. 4 показан внешний вид приложения при нескольких добавленных записях.</w:t>
      </w:r>
    </w:p>
    <w:p w:rsidR="004C429A" w:rsidRPr="004C429A" w:rsidRDefault="004C429A" w:rsidP="00D374E0">
      <w:pPr>
        <w:spacing w:after="0" w:line="240" w:lineRule="auto"/>
        <w:ind w:left="708" w:firstLine="1"/>
        <w:jc w:val="both"/>
        <w:rPr>
          <w:rFonts w:ascii="Times New Roman" w:eastAsia="Times New Roman" w:hAnsi="Times New Roman" w:cs="Times New Roman"/>
          <w:b/>
          <w:sz w:val="24"/>
          <w:szCs w:val="24"/>
        </w:rPr>
      </w:pPr>
      <w:r w:rsidRPr="004C429A">
        <w:rPr>
          <w:rFonts w:ascii="Times New Roman" w:eastAsia="Times New Roman" w:hAnsi="Times New Roman" w:cs="Times New Roman"/>
          <w:noProof/>
          <w:sz w:val="24"/>
          <w:szCs w:val="24"/>
          <w:lang w:eastAsia="ru-RU"/>
        </w:rPr>
        <w:lastRenderedPageBreak/>
        <w:drawing>
          <wp:inline distT="0" distB="0" distL="0" distR="0">
            <wp:extent cx="3710940" cy="129730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710940" cy="1297305"/>
                    </a:xfrm>
                    <a:prstGeom prst="rect">
                      <a:avLst/>
                    </a:prstGeom>
                    <a:solidFill>
                      <a:srgbClr val="FFFFFF"/>
                    </a:solidFill>
                    <a:ln>
                      <a:noFill/>
                    </a:ln>
                  </pic:spPr>
                </pic:pic>
              </a:graphicData>
            </a:graphic>
          </wp:inline>
        </w:drawing>
      </w:r>
      <w:r w:rsidRPr="004C429A">
        <w:rPr>
          <w:rFonts w:ascii="Times New Roman" w:eastAsia="Times New Roman" w:hAnsi="Times New Roman" w:cs="Times New Roman"/>
          <w:sz w:val="24"/>
          <w:szCs w:val="24"/>
        </w:rPr>
        <w:br/>
        <w:t>Рис. 4. Внешний вид скрипта для работы с текстовым файлом</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b/>
          <w:sz w:val="24"/>
          <w:szCs w:val="24"/>
        </w:rPr>
        <w:t>Файл</w:t>
      </w:r>
      <w:r w:rsidRPr="004C429A">
        <w:rPr>
          <w:rFonts w:ascii="Times New Roman" w:eastAsia="Times New Roman" w:hAnsi="Times New Roman" w:cs="Times New Roman"/>
          <w:b/>
          <w:sz w:val="24"/>
          <w:szCs w:val="24"/>
          <w:lang w:val="en-US"/>
        </w:rPr>
        <w:t xml:space="preserve"> index.php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require_once ('function.php');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$params = array('name','number','status');</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require_once ('params.php');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include 'head.php';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$a = read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echo '&lt;form action="add.php" method="post"&gt;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rPr>
        <w:t>Имя</w:t>
      </w:r>
      <w:r w:rsidRPr="004C429A">
        <w:rPr>
          <w:rFonts w:ascii="Times New Roman" w:eastAsia="Times New Roman" w:hAnsi="Times New Roman" w:cs="Times New Roman"/>
          <w:sz w:val="24"/>
          <w:szCs w:val="24"/>
          <w:lang w:val="en-US"/>
        </w:rPr>
        <w:t xml:space="preserve">: &lt;input type="text" name="name"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value="'.$name.'" size="30" maxlength="30"&gt;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rPr>
        <w:t>Число</w:t>
      </w:r>
      <w:r w:rsidRPr="004C429A">
        <w:rPr>
          <w:rFonts w:ascii="Times New Roman" w:eastAsia="Times New Roman" w:hAnsi="Times New Roman" w:cs="Times New Roman"/>
          <w:sz w:val="24"/>
          <w:szCs w:val="24"/>
          <w:lang w:val="en-US"/>
        </w:rPr>
        <w:t xml:space="preserve">: &lt;input type="text" name="number"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value="'.intval($number).'" size="6"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maxlength="6"&gt;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&lt;input type="submit" value="</w:t>
      </w:r>
      <w:r w:rsidRPr="004C429A">
        <w:rPr>
          <w:rFonts w:ascii="Times New Roman" w:eastAsia="Times New Roman" w:hAnsi="Times New Roman" w:cs="Times New Roman"/>
          <w:sz w:val="24"/>
          <w:szCs w:val="24"/>
        </w:rPr>
        <w:t>Добавить</w:t>
      </w:r>
      <w:r w:rsidRPr="004C429A">
        <w:rPr>
          <w:rFonts w:ascii="Times New Roman" w:eastAsia="Times New Roman" w:hAnsi="Times New Roman" w:cs="Times New Roman"/>
          <w:sz w:val="24"/>
          <w:szCs w:val="24"/>
          <w:lang w:val="en-US"/>
        </w:rPr>
        <w:t>"&gt;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&lt;a href="index.php"&gt;</w:t>
      </w:r>
      <w:r w:rsidRPr="004C429A">
        <w:rPr>
          <w:rFonts w:ascii="Times New Roman" w:eastAsia="Times New Roman" w:hAnsi="Times New Roman" w:cs="Times New Roman"/>
          <w:sz w:val="24"/>
          <w:szCs w:val="24"/>
        </w:rPr>
        <w:t>Очистить</w:t>
      </w:r>
      <w:r w:rsidRPr="004C429A">
        <w:rPr>
          <w:rFonts w:ascii="Times New Roman" w:eastAsia="Times New Roman" w:hAnsi="Times New Roman" w:cs="Times New Roman"/>
          <w:sz w:val="24"/>
          <w:szCs w:val="24"/>
          <w:lang w:val="en-US"/>
        </w:rPr>
        <w:t>&lt;/a&gt;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&lt;a href="sort.php"&gt;</w:t>
      </w:r>
      <w:r w:rsidRPr="004C429A">
        <w:rPr>
          <w:rFonts w:ascii="Times New Roman" w:eastAsia="Times New Roman" w:hAnsi="Times New Roman" w:cs="Times New Roman"/>
          <w:sz w:val="24"/>
          <w:szCs w:val="24"/>
        </w:rPr>
        <w:t>Сортировать</w:t>
      </w:r>
      <w:r w:rsidRPr="004C429A">
        <w:rPr>
          <w:rFonts w:ascii="Times New Roman" w:eastAsia="Times New Roman" w:hAnsi="Times New Roman" w:cs="Times New Roman"/>
          <w:sz w:val="24"/>
          <w:szCs w:val="24"/>
          <w:lang w:val="en-US"/>
        </w:rPr>
        <w:t>&lt;/a&gt;&lt;/form&gt;';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$status_msg = array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 xml:space="preserve">'Щелкните по Имени для редактирования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или по Числу для удаления записи',</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 xml:space="preserve">'Запись уже существует, исправлено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значение в ней',</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 xml:space="preserve">'Не удалось найти запись с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указанным номером',</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'Не переданы данные для добавления'</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if (empty($status)) $status = 0;</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echo '&lt;p&gt;'.$status_msg[$status].'&lt;/p&gt;';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if (count($a)&gt;0)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echo '&lt;table cellpadding="4"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cellspacing="0" border="1"&gt;'."\n".</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'&lt;tr&gt;&lt;th&gt;</w:t>
      </w:r>
      <w:r w:rsidRPr="004C429A">
        <w:rPr>
          <w:rFonts w:ascii="Times New Roman" w:eastAsia="Times New Roman" w:hAnsi="Times New Roman" w:cs="Times New Roman"/>
          <w:sz w:val="24"/>
          <w:szCs w:val="24"/>
        </w:rPr>
        <w:t>Имя</w:t>
      </w:r>
      <w:r w:rsidRPr="004C429A">
        <w:rPr>
          <w:rFonts w:ascii="Times New Roman" w:eastAsia="Times New Roman" w:hAnsi="Times New Roman" w:cs="Times New Roman"/>
          <w:sz w:val="24"/>
          <w:szCs w:val="24"/>
          <w:lang w:val="en-US"/>
        </w:rPr>
        <w:t>&lt;/th&gt;&lt;th&gt;</w:t>
      </w:r>
      <w:r w:rsidRPr="004C429A">
        <w:rPr>
          <w:rFonts w:ascii="Times New Roman" w:eastAsia="Times New Roman" w:hAnsi="Times New Roman" w:cs="Times New Roman"/>
          <w:sz w:val="24"/>
          <w:szCs w:val="24"/>
        </w:rPr>
        <w:t>Число</w:t>
      </w:r>
      <w:r w:rsidRPr="004C429A">
        <w:rPr>
          <w:rFonts w:ascii="Times New Roman" w:eastAsia="Times New Roman" w:hAnsi="Times New Roman" w:cs="Times New Roman"/>
          <w:sz w:val="24"/>
          <w:szCs w:val="24"/>
          <w:lang w:val="en-US"/>
        </w:rPr>
        <w:t>&lt;/th&gt;&lt;/tr&gt;'."\n";</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foreach ($a as $index=&gt;$item)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echo '&lt;tr&gt;'."\n";</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list ($name, $number)=explode (DIV,$item);</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echo '&lt;td&gt;&lt;a href="edit.php?id='.$index.'"&gt;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&lt;span title="</w:t>
      </w:r>
      <w:r w:rsidRPr="004C429A">
        <w:rPr>
          <w:rFonts w:ascii="Times New Roman" w:eastAsia="Times New Roman" w:hAnsi="Times New Roman" w:cs="Times New Roman"/>
          <w:sz w:val="24"/>
          <w:szCs w:val="24"/>
        </w:rPr>
        <w:t>Править</w:t>
      </w:r>
      <w:r w:rsidRPr="004C429A">
        <w:rPr>
          <w:rFonts w:ascii="Times New Roman" w:eastAsia="Times New Roman" w:hAnsi="Times New Roman" w:cs="Times New Roman"/>
          <w:sz w:val="24"/>
          <w:szCs w:val="24"/>
          <w:lang w:val="en-US"/>
        </w:rPr>
        <w:t>"&gt;'.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htmlspecialchars(trimall($name)).</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'&lt;/span&gt;&lt;/a&gt;&lt;/td&gt;'."\n".</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'&lt;td&gt;&lt;a href="del.php?id='.$index.'"&gt;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&lt;span title="</w:t>
      </w:r>
      <w:r w:rsidRPr="004C429A">
        <w:rPr>
          <w:rFonts w:ascii="Times New Roman" w:eastAsia="Times New Roman" w:hAnsi="Times New Roman" w:cs="Times New Roman"/>
          <w:sz w:val="24"/>
          <w:szCs w:val="24"/>
        </w:rPr>
        <w:t>Удалить</w:t>
      </w:r>
      <w:r w:rsidRPr="004C429A">
        <w:rPr>
          <w:rFonts w:ascii="Times New Roman" w:eastAsia="Times New Roman" w:hAnsi="Times New Roman" w:cs="Times New Roman"/>
          <w:sz w:val="24"/>
          <w:szCs w:val="24"/>
          <w:lang w:val="en-US"/>
        </w:rPr>
        <w:t>"&gt;'.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intval(trimall($number)).</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lastRenderedPageBreak/>
        <w:t>'&lt;/span&gt;&lt;/a&gt;&lt;/td&gt;'."\n".</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'&lt;/td&gt;&lt;/tr&gt;'."\n";</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echo "&lt;/table&gt;"."\n";</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include 'foot.php';</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?&gt;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 xml:space="preserve">Теперь займемся недостающими модулями. У файла add.php, кажется, простая задача - получить от index.php переменные $name и $number и записать их в файл. Однако модуль должен проверить, что ему переданы непустые данные, а также уметь отличать ситуацию, когда введено уже существующее в базе имя от ввода новой записи (см. if ($id&gt;-1) </w:t>
      </w:r>
      <w:r w:rsidRPr="004C429A">
        <w:rPr>
          <w:rFonts w:ascii="Times New Roman" w:eastAsia="Times New Roman" w:hAnsi="Times New Roman" w:cs="Times New Roman"/>
          <w:sz w:val="24"/>
          <w:szCs w:val="24"/>
        </w:rPr>
        <w:br/>
        <w:t>{ ... } else { ... } в коде). В последнем случае запись всегда добавляется в конец, так как будет реализован модуль сортировки строк по алфавиту.</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Также важно, что строка $name, "пропущенная" через обработчик параметров, уже лишена "критичных" для разметки символов вроде ', ", &lt; и &gt;, а в массиве $a, прочитанном из файла данных, все строки лежат "как есть", и строка &lt;&gt;123 не будет найдена, если $name после обработки превратилась &amp;lt;&amp;gt;123. Поэтому функции поиска записи, названной нами get_index_by_name, передается строка, преобразованная "обратно" к первоначальному виду с помощью функции htmlspecialchars_decode (доступна, начиная  с версии PHP 5.1). В том же виде строка возвращается обратно в index.php через массив $_SESSION. Это обеспечит некоторое удобство работы - после ввода новой записи ее данные останутся в форме и можно будет внести еще одну запись, мало отличающуюся по имени ("Иванова" после "Иванов").</w:t>
      </w:r>
    </w:p>
    <w:p w:rsidR="004C429A" w:rsidRPr="004C429A" w:rsidRDefault="004C429A" w:rsidP="00274AFC">
      <w:pPr>
        <w:spacing w:after="0" w:line="240" w:lineRule="auto"/>
        <w:ind w:firstLine="709"/>
        <w:jc w:val="both"/>
        <w:rPr>
          <w:rFonts w:ascii="Times New Roman" w:eastAsia="Times New Roman" w:hAnsi="Times New Roman" w:cs="Times New Roman"/>
          <w:b/>
          <w:sz w:val="24"/>
          <w:szCs w:val="24"/>
        </w:rPr>
      </w:pPr>
      <w:r w:rsidRPr="004C429A">
        <w:rPr>
          <w:rFonts w:ascii="Times New Roman" w:eastAsia="Times New Roman" w:hAnsi="Times New Roman" w:cs="Times New Roman"/>
          <w:sz w:val="24"/>
          <w:szCs w:val="24"/>
        </w:rPr>
        <w:t>Сам возврат из модуля в модуль реализован типовым образом через стандартную функцию header. Помните, что ее можно применять, только если модуль еще ничего не выводил в браузер.</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b/>
          <w:sz w:val="24"/>
          <w:szCs w:val="24"/>
        </w:rPr>
        <w:t>Файл</w:t>
      </w:r>
      <w:r w:rsidRPr="004C429A">
        <w:rPr>
          <w:rFonts w:ascii="Times New Roman" w:eastAsia="Times New Roman" w:hAnsi="Times New Roman" w:cs="Times New Roman"/>
          <w:b/>
          <w:sz w:val="24"/>
          <w:szCs w:val="24"/>
          <w:lang w:val="en-US"/>
        </w:rPr>
        <w:t xml:space="preserve"> add.php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require_once ('function.php');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$params = array('name','number');</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require_once ('params.php');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$status = 0;</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if (!empty($name) &amp;&amp; isset($number))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$number = intval ($number);</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$a = read();</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$id = get_index_by_name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($a, htmlspecialchars_decode($name));</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$new_string =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htmlspecialchars_decode($name).DIV.</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intval($number);</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if ($id&gt;-1)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list($name,$number0)=explode (DIV,$a[$id]);</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$a[$id] = $new_string;;</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$status=1;</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else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$id = count($a)+1;</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array_push ($a,$new_string);</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write ($a);</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lastRenderedPageBreak/>
        <w:t>$_SESSION['id'] = intval($id);</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else $status=3;</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$_SESSION['name'] = htmlspecialchars_decode($name);</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$_SESSION['number'] = intval($number);</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header ('Location: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index.php'.($status==0?'':'?status='.$status</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?&gt;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Редактирование записей будет реализовано в модуле edit.php. Модуль сам будет обработчиком данных, переданных через форму редактирования, а значит, должен отличать ситуацию, когда он только вызван, от той, когда пользователь нажал "Сохранить". Последней задаче служит проверка</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lang w:val="en-US"/>
        </w:rPr>
        <w:t>if</w:t>
      </w:r>
      <w:r w:rsidRPr="004C429A">
        <w:rPr>
          <w:rFonts w:ascii="Times New Roman" w:eastAsia="Times New Roman" w:hAnsi="Times New Roman" w:cs="Times New Roman"/>
          <w:sz w:val="24"/>
          <w:szCs w:val="24"/>
        </w:rPr>
        <w:t xml:space="preserve"> (!</w:t>
      </w:r>
      <w:r w:rsidRPr="004C429A">
        <w:rPr>
          <w:rFonts w:ascii="Times New Roman" w:eastAsia="Times New Roman" w:hAnsi="Times New Roman" w:cs="Times New Roman"/>
          <w:sz w:val="24"/>
          <w:szCs w:val="24"/>
          <w:lang w:val="en-US"/>
        </w:rPr>
        <w:t>empty</w:t>
      </w:r>
      <w:r w:rsidRPr="004C429A">
        <w:rPr>
          <w:rFonts w:ascii="Times New Roman" w:eastAsia="Times New Roman" w:hAnsi="Times New Roman" w:cs="Times New Roman"/>
          <w:sz w:val="24"/>
          <w:szCs w:val="24"/>
        </w:rPr>
        <w:t>($_</w:t>
      </w:r>
      <w:r w:rsidRPr="004C429A">
        <w:rPr>
          <w:rFonts w:ascii="Times New Roman" w:eastAsia="Times New Roman" w:hAnsi="Times New Roman" w:cs="Times New Roman"/>
          <w:sz w:val="24"/>
          <w:szCs w:val="24"/>
          <w:lang w:val="en-US"/>
        </w:rPr>
        <w:t>POST</w:t>
      </w:r>
      <w:r w:rsidRPr="004C429A">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lang w:val="en-US"/>
        </w:rPr>
        <w:t>submit</w:t>
      </w:r>
      <w:r w:rsidRPr="004C429A">
        <w:rPr>
          <w:rFonts w:ascii="Times New Roman" w:eastAsia="Times New Roman" w:hAnsi="Times New Roman" w:cs="Times New Roman"/>
          <w:sz w:val="24"/>
          <w:szCs w:val="24"/>
        </w:rPr>
        <w:t>']) &amp;&amp; !</w:t>
      </w:r>
      <w:r w:rsidRPr="004C429A">
        <w:rPr>
          <w:rFonts w:ascii="Times New Roman" w:eastAsia="Times New Roman" w:hAnsi="Times New Roman" w:cs="Times New Roman"/>
          <w:sz w:val="24"/>
          <w:szCs w:val="24"/>
          <w:lang w:val="en-US"/>
        </w:rPr>
        <w:t>empty</w:t>
      </w:r>
      <w:r w:rsidRPr="004C429A">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lang w:val="en-US"/>
        </w:rPr>
        <w:t>name</w:t>
      </w:r>
      <w:r w:rsidRPr="004C429A">
        <w:rPr>
          <w:rFonts w:ascii="Times New Roman" w:eastAsia="Times New Roman" w:hAnsi="Times New Roman" w:cs="Times New Roman"/>
          <w:sz w:val="24"/>
          <w:szCs w:val="24"/>
        </w:rPr>
        <w:t xml:space="preserve">) </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&amp;&amp;</w:t>
      </w:r>
      <w:r w:rsidRPr="004C429A">
        <w:rPr>
          <w:rFonts w:ascii="Times New Roman" w:eastAsia="Times New Roman" w:hAnsi="Times New Roman" w:cs="Times New Roman"/>
          <w:sz w:val="24"/>
          <w:szCs w:val="24"/>
          <w:lang w:val="en-US"/>
        </w:rPr>
        <w:t>isset</w:t>
      </w:r>
      <w:r w:rsidRPr="004C429A">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lang w:val="en-US"/>
        </w:rPr>
        <w:t>number</w:t>
      </w:r>
      <w:r w:rsidRPr="004C429A">
        <w:rPr>
          <w:rFonts w:ascii="Times New Roman" w:eastAsia="Times New Roman" w:hAnsi="Times New Roman" w:cs="Times New Roman"/>
          <w:sz w:val="24"/>
          <w:szCs w:val="24"/>
        </w:rPr>
        <w:t>) &amp;&amp;</w:t>
      </w:r>
      <w:r w:rsidRPr="004C429A">
        <w:rPr>
          <w:rFonts w:ascii="Times New Roman" w:eastAsia="Times New Roman" w:hAnsi="Times New Roman" w:cs="Times New Roman"/>
          <w:sz w:val="24"/>
          <w:szCs w:val="24"/>
          <w:lang w:val="en-US"/>
        </w:rPr>
        <w:t>isset</w:t>
      </w:r>
      <w:r w:rsidRPr="004C429A">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lang w:val="en-US"/>
        </w:rPr>
        <w:t>id</w:t>
      </w:r>
      <w:r w:rsidRPr="004C429A">
        <w:rPr>
          <w:rFonts w:ascii="Times New Roman" w:eastAsia="Times New Roman" w:hAnsi="Times New Roman" w:cs="Times New Roman"/>
          <w:sz w:val="24"/>
          <w:szCs w:val="24"/>
        </w:rPr>
        <w:t>)) { ... }</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rPr>
        <w:t>определяющая, была ли нажата кнопка и переданы все данные. Втораяветка</w:t>
      </w:r>
      <w:r w:rsidRPr="004C429A">
        <w:rPr>
          <w:rFonts w:ascii="Times New Roman" w:eastAsia="Times New Roman" w:hAnsi="Times New Roman" w:cs="Times New Roman"/>
          <w:sz w:val="24"/>
          <w:szCs w:val="24"/>
          <w:lang w:val="en-US"/>
        </w:rPr>
        <w:t xml:space="preserve"> -</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else if (isset($a[$id])) { ... }</w:t>
      </w:r>
    </w:p>
    <w:p w:rsidR="004C429A" w:rsidRPr="004C429A" w:rsidRDefault="004C429A" w:rsidP="00274AFC">
      <w:pPr>
        <w:spacing w:after="0" w:line="240" w:lineRule="auto"/>
        <w:ind w:firstLine="709"/>
        <w:jc w:val="both"/>
        <w:rPr>
          <w:rFonts w:ascii="Times New Roman" w:eastAsia="Times New Roman" w:hAnsi="Times New Roman" w:cs="Times New Roman"/>
          <w:b/>
          <w:sz w:val="24"/>
          <w:szCs w:val="24"/>
        </w:rPr>
      </w:pPr>
      <w:r w:rsidRPr="004C429A">
        <w:rPr>
          <w:rFonts w:ascii="Times New Roman" w:eastAsia="Times New Roman" w:hAnsi="Times New Roman" w:cs="Times New Roman"/>
          <w:sz w:val="24"/>
          <w:szCs w:val="24"/>
        </w:rPr>
        <w:t>предназначена для ситуации, когда в массиве $a есть запись, номер которой передан скрипту, и она должна быть отредактирована. Номер записи сохраняется в скрытом HTML-поле &lt;input type="hidden"&gt;.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b/>
          <w:sz w:val="24"/>
          <w:szCs w:val="24"/>
        </w:rPr>
        <w:t>Файл</w:t>
      </w:r>
      <w:r w:rsidRPr="004C429A">
        <w:rPr>
          <w:rFonts w:ascii="Times New Roman" w:eastAsia="Times New Roman" w:hAnsi="Times New Roman" w:cs="Times New Roman"/>
          <w:b/>
          <w:sz w:val="24"/>
          <w:szCs w:val="24"/>
          <w:lang w:val="en-US"/>
        </w:rPr>
        <w:t xml:space="preserve"> edit.php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require_once ('function.php');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$params = array('id','name','number');</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require_once ('params.php');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$a = read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$status = 0;</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if (!empty($_POST['submit']) &amp;&amp; !empty($name)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&amp;&amp; isset($number) &amp;&amp; isset($id))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$a = read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$a[$id]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htmlspecialchars_decode($name).DIV.</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intval($number);</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write ($a);</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else if (isset($a[$id]))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list ($name,$number)=explode(DIV, $a[$id]);</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include 'head.php';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echo '&lt;form action="edit.php" method="post"&gt;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&lt;input type="hidden" name="id"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value="'.$id.'"&gt;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Имя: &lt;input type="text" name="name"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value="'.htmlspecialchars(trimall($name)).</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size="30" maxlength="30"&gt;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Число: &lt;input type="text" name="number"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value="'.intval(trimall($number)).'"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size="6" maxlength="6"&gt;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&lt;input type="submit" name="submit"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value="Сохранить"&gt;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lastRenderedPageBreak/>
        <w:t>&lt;a href="index.php"&gt;Назад&lt;/a&gt;&lt;/form&gt;';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include 'foot.php';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exit (0);</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else $status = 2;</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header ('Location: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index.php'.($status==0?'':'?status='.$status</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?&gt;</w:t>
      </w:r>
    </w:p>
    <w:p w:rsidR="004C429A" w:rsidRPr="004C429A" w:rsidRDefault="004C429A" w:rsidP="00274AFC">
      <w:pPr>
        <w:spacing w:after="0" w:line="240" w:lineRule="auto"/>
        <w:ind w:firstLine="709"/>
        <w:jc w:val="both"/>
        <w:rPr>
          <w:rFonts w:ascii="Times New Roman" w:eastAsia="Times New Roman" w:hAnsi="Times New Roman" w:cs="Times New Roman"/>
          <w:b/>
          <w:sz w:val="24"/>
          <w:szCs w:val="24"/>
        </w:rPr>
      </w:pPr>
      <w:r w:rsidRPr="004C429A">
        <w:rPr>
          <w:rFonts w:ascii="Times New Roman" w:eastAsia="Times New Roman" w:hAnsi="Times New Roman" w:cs="Times New Roman"/>
          <w:sz w:val="24"/>
          <w:szCs w:val="24"/>
        </w:rPr>
        <w:t>Модуль удаления записи del.php будет достаточно простым, все, что ему понадобится - получить допустимый $id записи (номер элемента в массиве $a), убрать соответствующий элемент из массива, переписать файл и вернуться на страницу главного модуля.</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b/>
          <w:sz w:val="24"/>
          <w:szCs w:val="24"/>
        </w:rPr>
        <w:t>Файл</w:t>
      </w:r>
      <w:r w:rsidRPr="004C429A">
        <w:rPr>
          <w:rFonts w:ascii="Times New Roman" w:eastAsia="Times New Roman" w:hAnsi="Times New Roman" w:cs="Times New Roman"/>
          <w:b/>
          <w:sz w:val="24"/>
          <w:szCs w:val="24"/>
          <w:lang w:val="en-US"/>
        </w:rPr>
        <w:t xml:space="preserve"> del.php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require_once ('function.php');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$params = array('id');</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require_once ('params.php');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$status = 0;</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if (isset($id))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$a=read();</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if (isset($a[$id])) unset ($a[$id]);</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else $status = 2;</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write ($a);</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header ('Location: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index.php'.($status==0?'':'?status='.$status</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?&gt;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Наконец, модуль сортировки sort.php потребует решения новой проблемы - как сортировать строки в Юникоде по алфавиту, не различая строчных и прописных букв? "Прямая" сортировка с помощью стандартной функции sort подойдет едва ли - она считает строчную и прописную букву разными символами. Локаль мы не устанавливали, тем более, что для ее установки </w:t>
      </w:r>
      <w:r w:rsidRPr="00D01601">
        <w:rPr>
          <w:rFonts w:ascii="Times New Roman" w:eastAsia="Times New Roman" w:hAnsi="Times New Roman" w:cs="Times New Roman"/>
          <w:sz w:val="24"/>
          <w:szCs w:val="24"/>
        </w:rPr>
        <w:t>единой формы записи для всех операционных систем не</w:t>
      </w:r>
      <w:r w:rsidRPr="004C429A">
        <w:rPr>
          <w:rFonts w:ascii="Times New Roman" w:hAnsi="Times New Roman" w:cs="Times New Roman"/>
          <w:sz w:val="24"/>
          <w:szCs w:val="24"/>
        </w:rPr>
        <w:t xml:space="preserve"> существует</w:t>
      </w:r>
      <w:r w:rsidRPr="004C429A">
        <w:rPr>
          <w:rFonts w:ascii="Times New Roman" w:eastAsia="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eastAsia="Times New Roman" w:hAnsi="Times New Roman" w:cs="Times New Roman"/>
          <w:b/>
          <w:sz w:val="24"/>
          <w:szCs w:val="24"/>
        </w:rPr>
      </w:pPr>
      <w:r w:rsidRPr="004C429A">
        <w:rPr>
          <w:rFonts w:ascii="Times New Roman" w:eastAsia="Times New Roman" w:hAnsi="Times New Roman" w:cs="Times New Roman"/>
          <w:sz w:val="24"/>
          <w:szCs w:val="24"/>
        </w:rPr>
        <w:t>Ограничимся тем, что из всего </w:t>
      </w:r>
      <w:r w:rsidRPr="00D01601">
        <w:rPr>
          <w:rFonts w:ascii="Times New Roman" w:eastAsia="Times New Roman" w:hAnsi="Times New Roman" w:cs="Times New Roman"/>
          <w:sz w:val="24"/>
          <w:szCs w:val="24"/>
        </w:rPr>
        <w:t>многообразия функций сортировки массивов</w:t>
      </w:r>
      <w:r w:rsidRPr="004C429A">
        <w:rPr>
          <w:rFonts w:ascii="Times New Roman" w:eastAsia="Times New Roman" w:hAnsi="Times New Roman" w:cs="Times New Roman"/>
          <w:sz w:val="24"/>
          <w:szCs w:val="24"/>
        </w:rPr>
        <w:t> выберем usort с пользовательской функцией сравнения элементов.</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b/>
          <w:sz w:val="24"/>
          <w:szCs w:val="24"/>
        </w:rPr>
        <w:t>Файл</w:t>
      </w:r>
      <w:r w:rsidRPr="004C429A">
        <w:rPr>
          <w:rFonts w:ascii="Times New Roman" w:eastAsia="Times New Roman" w:hAnsi="Times New Roman" w:cs="Times New Roman"/>
          <w:b/>
          <w:sz w:val="24"/>
          <w:szCs w:val="24"/>
          <w:lang w:val="en-US"/>
        </w:rPr>
        <w:t xml:space="preserve"> sort.php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require_once ('function.php');</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$a = read();</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function cmp ($a0,$b0)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$a = mb_strtolower(trimall($a0),'UTF-8');</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$b = mb_strtolower(trimall($b0),'UTF-8');</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$alen = mb_strlen ($a,'UTF-8');</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$blen = mb_strlen ($b,'UTF-8');</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for ($i=0; $i&lt;min($alen,$blen); $i++)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$ca = mb_substr ($a, $i, 1, 'UTF-8');</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$cb = mb_substr ($b, $i, 1, 'UTF-8');</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if ($ca&lt;$cb) return -1;</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lastRenderedPageBreak/>
        <w:t>else if ($ca&gt;$cb) return 1;</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if ($alen&lt;$blen) return -1;</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else if ($alen&gt;$blen) return 1;</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else return 0;</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usort ($a,'cmp');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write ($a);</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header ('Location: index.php');</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?&gt;</w:t>
      </w:r>
    </w:p>
    <w:p w:rsidR="004C429A" w:rsidRPr="004C429A" w:rsidRDefault="004C429A" w:rsidP="00274AFC">
      <w:pPr>
        <w:spacing w:after="0" w:line="240" w:lineRule="auto"/>
        <w:ind w:firstLine="709"/>
        <w:jc w:val="both"/>
        <w:rPr>
          <w:rFonts w:ascii="Times New Roman" w:eastAsia="Times New Roman" w:hAnsi="Times New Roman" w:cs="Times New Roman"/>
          <w:b/>
          <w:sz w:val="24"/>
          <w:szCs w:val="24"/>
        </w:rPr>
      </w:pPr>
      <w:r w:rsidRPr="004C429A">
        <w:rPr>
          <w:rFonts w:ascii="Times New Roman" w:eastAsia="Times New Roman" w:hAnsi="Times New Roman" w:cs="Times New Roman"/>
          <w:sz w:val="24"/>
          <w:szCs w:val="24"/>
        </w:rPr>
        <w:t>Нам остается создать в папке файл с именем .htaccess, где мы пропишем кодировкой по умолчанию Юникод и укажем директивы настройки кавычек для приложения.</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b/>
          <w:sz w:val="24"/>
          <w:szCs w:val="24"/>
        </w:rPr>
        <w:t>Файл .</w:t>
      </w:r>
      <w:r w:rsidRPr="004C429A">
        <w:rPr>
          <w:rFonts w:ascii="Times New Roman" w:eastAsia="Times New Roman" w:hAnsi="Times New Roman" w:cs="Times New Roman"/>
          <w:b/>
          <w:sz w:val="24"/>
          <w:szCs w:val="24"/>
          <w:lang w:val="en-US"/>
        </w:rPr>
        <w:t>htaccess</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lang w:val="en-US"/>
        </w:rPr>
        <w:t>AddDefaultCharsetutf</w:t>
      </w:r>
      <w:r w:rsidRPr="004C429A">
        <w:rPr>
          <w:rFonts w:ascii="Times New Roman" w:eastAsia="Times New Roman" w:hAnsi="Times New Roman" w:cs="Times New Roman"/>
          <w:sz w:val="24"/>
          <w:szCs w:val="24"/>
        </w:rPr>
        <w:t>-8</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php_flag magic_quotes_gpc off</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php_flag magic_quotes_runtime off</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php_flag magic_quotes_sybase off</w:t>
      </w:r>
    </w:p>
    <w:p w:rsidR="004C429A" w:rsidRPr="004C429A" w:rsidRDefault="004C429A" w:rsidP="00274AFC">
      <w:pPr>
        <w:spacing w:after="0" w:line="240" w:lineRule="auto"/>
        <w:ind w:firstLine="709"/>
        <w:jc w:val="both"/>
        <w:rPr>
          <w:rFonts w:ascii="Times New Roman" w:hAnsi="Times New Roman" w:cs="Times New Roman"/>
          <w:sz w:val="24"/>
          <w:szCs w:val="24"/>
        </w:rPr>
      </w:pPr>
      <w:r w:rsidRPr="004C429A">
        <w:rPr>
          <w:rFonts w:ascii="Times New Roman" w:eastAsia="Times New Roman" w:hAnsi="Times New Roman" w:cs="Times New Roman"/>
          <w:sz w:val="24"/>
          <w:szCs w:val="24"/>
        </w:rPr>
        <w:t>В этой же папке создадим пустой (0 байт) файл с именем data.txt (необязательно, если все права настроены).</w:t>
      </w:r>
    </w:p>
    <w:p w:rsidR="004C429A" w:rsidRPr="004C429A" w:rsidRDefault="004C429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На практике не следует забывать о теоретической возможности потери данных при удаленной работе с файлами, особенно при записи в них. Например, если два клиента пытаются записать файл одновременно, изменения, сделанные как минимум одним из них, могут пропасть... а в худшем случае пропадает весь файл!</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hAnsi="Times New Roman" w:cs="Times New Roman"/>
          <w:sz w:val="24"/>
          <w:szCs w:val="24"/>
        </w:rPr>
        <w:t>Уменьшить вероятность "падения" может установка клиентом исключительных прав на файл в то время, когда происходит запись. Перед записью файла следует блокировать его стандартной функцией PHP flock, а по окончании записи разблокировать, например, так:</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$fp = fopen("/tmp/lock.txt", "w+");</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if (flock($fp, LOCK_EX)) {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//Если удалось "запереть" файл</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lang w:val="en-US"/>
        </w:rPr>
        <w:t>fwrite</w:t>
      </w:r>
      <w:r w:rsidRPr="004C429A">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lang w:val="en-US"/>
        </w:rPr>
        <w:t>fp</w:t>
      </w:r>
      <w:r w:rsidRPr="004C429A">
        <w:rPr>
          <w:rFonts w:ascii="Times New Roman" w:eastAsia="Times New Roman" w:hAnsi="Times New Roman" w:cs="Times New Roman"/>
          <w:sz w:val="24"/>
          <w:szCs w:val="24"/>
        </w:rPr>
        <w:t>, "Что-нибудь пишем\</w:t>
      </w:r>
      <w:r w:rsidRPr="004C429A">
        <w:rPr>
          <w:rFonts w:ascii="Times New Roman" w:eastAsia="Times New Roman" w:hAnsi="Times New Roman" w:cs="Times New Roman"/>
          <w:sz w:val="24"/>
          <w:szCs w:val="24"/>
          <w:lang w:val="en-US"/>
        </w:rPr>
        <w:t>n</w:t>
      </w:r>
      <w:r w:rsidRPr="004C429A">
        <w:rPr>
          <w:rFonts w:ascii="Times New Roman" w:eastAsia="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flock($fp, LOCK_UN); // "Отпираем" файл</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 xml:space="preserve">}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lang w:val="en-US"/>
        </w:rPr>
        <w:t>else</w:t>
      </w:r>
      <w:r w:rsidRPr="004C429A">
        <w:rPr>
          <w:rFonts w:ascii="Times New Roman" w:eastAsia="Times New Roman" w:hAnsi="Times New Roman" w:cs="Times New Roman"/>
          <w:sz w:val="24"/>
          <w:szCs w:val="24"/>
        </w:rPr>
        <w:t xml:space="preserve"> {</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lang w:val="en-US"/>
        </w:rPr>
        <w:t>echo</w:t>
      </w:r>
      <w:r w:rsidRPr="004C429A">
        <w:rPr>
          <w:rFonts w:ascii="Times New Roman" w:eastAsia="Times New Roman" w:hAnsi="Times New Roman" w:cs="Times New Roman"/>
          <w:sz w:val="24"/>
          <w:szCs w:val="24"/>
        </w:rPr>
        <w:t xml:space="preserve"> "Ошибка блокировки файла на запись!";</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hAnsi="Times New Roman" w:cs="Times New Roman"/>
          <w:sz w:val="24"/>
          <w:szCs w:val="24"/>
        </w:rPr>
      </w:pPr>
      <w:r w:rsidRPr="004C429A">
        <w:rPr>
          <w:rFonts w:ascii="Times New Roman" w:eastAsia="Times New Roman" w:hAnsi="Times New Roman" w:cs="Times New Roman"/>
          <w:sz w:val="24"/>
          <w:szCs w:val="24"/>
          <w:lang w:val="en-US"/>
        </w:rPr>
        <w:t>fclose</w:t>
      </w:r>
      <w:r w:rsidRPr="004C429A">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lang w:val="en-US"/>
        </w:rPr>
        <w:t>fp</w:t>
      </w:r>
      <w:r w:rsidRPr="004C429A">
        <w:rPr>
          <w:rFonts w:ascii="Times New Roman" w:eastAsia="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Однако проблемы может создать и предшествующее записи чтение - представьте, что скрипт открывает файл, читает оттуда информацию в массив (точка 1), что-то добавляет в этот массив и пишет все обратно в файл (точка 2). Блокируется только запись. Клиент 2 находится в точке 2 и собирается записать информацию. Клиент 1 из-за блокировки не смог получить содержимое файла, поэтому прочитал пустой массив. Но потом-то он тоже дойдет до точки 2! Результат - содержимое файла поте</w:t>
      </w:r>
      <w:r w:rsidRPr="004C429A">
        <w:rPr>
          <w:rFonts w:ascii="Times New Roman" w:hAnsi="Times New Roman" w:cs="Times New Roman"/>
          <w:sz w:val="24"/>
          <w:szCs w:val="24"/>
        </w:rPr>
        <w:softHyphen/>
        <w:t>ряно.</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hAnsi="Times New Roman" w:cs="Times New Roman"/>
          <w:sz w:val="24"/>
          <w:szCs w:val="24"/>
        </w:rPr>
        <w:t>В принципе, данной ситуации можно избежать, если написать функцию, которая "не пускает" пользователя дальше по скрипту до тех пор, пока файл не прочитается:</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function read_file($path){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if  (!is_file ($path)) { return false; }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elseif  (!filesize ($path)) {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return array (); }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elseif ($array= file ($path))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lastRenderedPageBreak/>
        <w:t xml:space="preserve">return $array; }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else {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while (!$array= file ($path)) {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lang w:val="en-US"/>
        </w:rPr>
        <w:t>sleep</w:t>
      </w:r>
      <w:r w:rsidRPr="004C429A">
        <w:rPr>
          <w:rFonts w:ascii="Times New Roman" w:eastAsia="Times New Roman" w:hAnsi="Times New Roman" w:cs="Times New Roman"/>
          <w:sz w:val="24"/>
          <w:szCs w:val="24"/>
        </w:rPr>
        <w:t xml:space="preserve"> (1);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 xml:space="preserve">} </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lang w:val="en-US"/>
        </w:rPr>
        <w:t>return</w:t>
      </w:r>
      <w:r w:rsidRPr="004C429A">
        <w:rPr>
          <w:rFonts w:ascii="Times New Roman" w:eastAsia="Times New Roman" w:hAnsi="Times New Roman" w:cs="Times New Roman"/>
          <w:sz w:val="24"/>
          <w:szCs w:val="24"/>
        </w:rPr>
        <w:t xml:space="preserve"> $</w:t>
      </w:r>
      <w:r w:rsidRPr="004C429A">
        <w:rPr>
          <w:rFonts w:ascii="Times New Roman" w:eastAsia="Times New Roman" w:hAnsi="Times New Roman" w:cs="Times New Roman"/>
          <w:sz w:val="24"/>
          <w:szCs w:val="24"/>
          <w:lang w:val="en-US"/>
        </w:rPr>
        <w:t>array</w:t>
      </w:r>
      <w:r w:rsidRPr="004C429A">
        <w:rPr>
          <w:rFonts w:ascii="Times New Roman" w:eastAsia="Times New Roman" w:hAnsi="Times New Roman" w:cs="Times New Roman"/>
          <w:sz w:val="24"/>
          <w:szCs w:val="24"/>
        </w:rPr>
        <w:t xml:space="preserve">; } </w:t>
      </w:r>
    </w:p>
    <w:p w:rsidR="004C429A" w:rsidRPr="004C429A" w:rsidRDefault="004C429A" w:rsidP="00274AFC">
      <w:pPr>
        <w:spacing w:after="0" w:line="240" w:lineRule="auto"/>
        <w:ind w:firstLine="709"/>
        <w:jc w:val="both"/>
        <w:rPr>
          <w:rFonts w:ascii="Times New Roman" w:hAnsi="Times New Roman" w:cs="Times New Roman"/>
          <w:sz w:val="24"/>
          <w:szCs w:val="24"/>
        </w:rPr>
      </w:pPr>
      <w:r w:rsidRPr="004C429A">
        <w:rPr>
          <w:rFonts w:ascii="Times New Roman" w:eastAsia="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Суть этого кода - пока файл блокирован на чтение, пользователь, который хочет прочитать из него данные, находится в цикле с функцией sleep, т.е. как бы "стоит на месте", ожидая, когда файл разблокируется на чтение.</w:t>
      </w:r>
    </w:p>
    <w:p w:rsidR="004C429A" w:rsidRPr="004C429A" w:rsidRDefault="004C429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Нужно заметить, что при действительно большой загруженности сервера эти приемы могут как не сработать, так и создать большую нагрузку на сервер, которая, в конце концов, его "повесит". Но для больших сайтов и не подойдет хранение информации в текстовых файлах, лучше поискать решение, основанное на базах данных.</w:t>
      </w:r>
    </w:p>
    <w:p w:rsidR="004C429A" w:rsidRPr="004C429A" w:rsidRDefault="004C429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Рекомендуемые по итогам главы разделы стандартной справки: права, "Справочник функций" - "Расширения для работы с файловой системой".</w:t>
      </w:r>
    </w:p>
    <w:p w:rsidR="00D01601" w:rsidRPr="00D01601" w:rsidRDefault="00D01601" w:rsidP="00274AFC">
      <w:pPr>
        <w:pStyle w:val="10"/>
        <w:keepLines/>
        <w:widowControl/>
        <w:numPr>
          <w:ilvl w:val="0"/>
          <w:numId w:val="91"/>
        </w:numPr>
        <w:suppressAutoHyphens/>
        <w:autoSpaceDE/>
        <w:autoSpaceDN/>
        <w:adjustRightInd/>
        <w:spacing w:before="0" w:after="0"/>
        <w:ind w:left="0" w:firstLine="709"/>
        <w:jc w:val="both"/>
        <w:rPr>
          <w:rFonts w:ascii="Times New Roman" w:hAnsi="Times New Roman"/>
          <w:sz w:val="24"/>
          <w:szCs w:val="24"/>
        </w:rPr>
      </w:pPr>
      <w:bookmarkStart w:id="36" w:name="_Toc439591273"/>
      <w:bookmarkStart w:id="37" w:name="_Toc439591393"/>
    </w:p>
    <w:p w:rsidR="004C429A" w:rsidRPr="004C429A" w:rsidRDefault="00D374E0" w:rsidP="00274AFC">
      <w:pPr>
        <w:pStyle w:val="10"/>
        <w:keepLines/>
        <w:widowControl/>
        <w:numPr>
          <w:ilvl w:val="0"/>
          <w:numId w:val="91"/>
        </w:numPr>
        <w:suppressAutoHyphens/>
        <w:autoSpaceDE/>
        <w:autoSpaceDN/>
        <w:adjustRightInd/>
        <w:spacing w:before="0" w:after="0"/>
        <w:ind w:left="0" w:firstLine="709"/>
        <w:jc w:val="both"/>
        <w:rPr>
          <w:rFonts w:ascii="Times New Roman" w:hAnsi="Times New Roman"/>
          <w:sz w:val="24"/>
          <w:szCs w:val="24"/>
        </w:rPr>
      </w:pPr>
      <w:r>
        <w:rPr>
          <w:rFonts w:ascii="Times New Roman" w:hAnsi="Times New Roman"/>
          <w:bCs w:val="0"/>
          <w:caps/>
          <w:sz w:val="24"/>
          <w:szCs w:val="24"/>
        </w:rPr>
        <w:t>2</w:t>
      </w:r>
      <w:r w:rsidR="000D1DFD" w:rsidRPr="004C429A">
        <w:rPr>
          <w:rFonts w:ascii="Times New Roman" w:hAnsi="Times New Roman"/>
          <w:bCs w:val="0"/>
          <w:sz w:val="24"/>
          <w:szCs w:val="24"/>
        </w:rPr>
        <w:t xml:space="preserve">. </w:t>
      </w:r>
      <w:r w:rsidR="000D1DFD">
        <w:rPr>
          <w:rFonts w:ascii="Times New Roman" w:hAnsi="Times New Roman"/>
          <w:bCs w:val="0"/>
          <w:sz w:val="24"/>
          <w:szCs w:val="24"/>
        </w:rPr>
        <w:t>З</w:t>
      </w:r>
      <w:r w:rsidR="000D1DFD" w:rsidRPr="004C429A">
        <w:rPr>
          <w:rFonts w:ascii="Times New Roman" w:hAnsi="Times New Roman"/>
          <w:bCs w:val="0"/>
          <w:sz w:val="24"/>
          <w:szCs w:val="24"/>
        </w:rPr>
        <w:t xml:space="preserve">агрузка файлов и динамическое формирование изображений средствами </w:t>
      </w:r>
      <w:r w:rsidR="004C429A" w:rsidRPr="004C429A">
        <w:rPr>
          <w:rFonts w:ascii="Times New Roman" w:hAnsi="Times New Roman"/>
          <w:bCs w:val="0"/>
          <w:caps/>
          <w:sz w:val="24"/>
          <w:szCs w:val="24"/>
          <w:lang w:val="en-US"/>
        </w:rPr>
        <w:t>PHP</w:t>
      </w:r>
      <w:bookmarkEnd w:id="36"/>
      <w:bookmarkEnd w:id="37"/>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hAnsi="Times New Roman" w:cs="Times New Roman"/>
          <w:sz w:val="24"/>
          <w:szCs w:val="24"/>
        </w:rPr>
        <w:t xml:space="preserve">Одна из самых привлекательных сторон </w:t>
      </w:r>
      <w:r w:rsidRPr="004C429A">
        <w:rPr>
          <w:rFonts w:ascii="Times New Roman" w:hAnsi="Times New Roman" w:cs="Times New Roman"/>
          <w:sz w:val="24"/>
          <w:szCs w:val="24"/>
          <w:lang w:val="en-US"/>
        </w:rPr>
        <w:t>web</w:t>
      </w:r>
      <w:r w:rsidRPr="004C429A">
        <w:rPr>
          <w:rFonts w:ascii="Times New Roman" w:hAnsi="Times New Roman" w:cs="Times New Roman"/>
          <w:sz w:val="24"/>
          <w:szCs w:val="24"/>
        </w:rPr>
        <w:t xml:space="preserve">-приложения - возможность для пользователя загружать на сервер собственные файлы, которыми могут быть как изображения или видеофрагменты, так и архивы, офисные документы и т.п. Основой для загрузки файла служит управляющий элемент </w:t>
      </w:r>
      <w:r w:rsidRPr="004C429A">
        <w:rPr>
          <w:rFonts w:ascii="Times New Roman" w:hAnsi="Times New Roman" w:cs="Times New Roman"/>
          <w:sz w:val="24"/>
          <w:szCs w:val="24"/>
          <w:lang w:val="en-US"/>
        </w:rPr>
        <w:t>HTML</w:t>
      </w:r>
      <w:r w:rsidRPr="004C429A">
        <w:rPr>
          <w:rFonts w:ascii="Times New Roman" w:hAnsi="Times New Roman" w:cs="Times New Roman"/>
          <w:sz w:val="24"/>
          <w:szCs w:val="24"/>
        </w:rPr>
        <w:t>&lt;</w:t>
      </w:r>
      <w:r w:rsidRPr="004C429A">
        <w:rPr>
          <w:rFonts w:ascii="Times New Roman" w:hAnsi="Times New Roman" w:cs="Times New Roman"/>
          <w:sz w:val="24"/>
          <w:szCs w:val="24"/>
          <w:lang w:val="en-US"/>
        </w:rPr>
        <w:t>inputtype</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file</w:t>
      </w:r>
      <w:r w:rsidRPr="004C429A">
        <w:rPr>
          <w:rFonts w:ascii="Times New Roman" w:hAnsi="Times New Roman" w:cs="Times New Roman"/>
          <w:sz w:val="24"/>
          <w:szCs w:val="24"/>
        </w:rPr>
        <w:t>"&gt;, помещаемый в тег &lt;</w:t>
      </w:r>
      <w:r w:rsidRPr="004C429A">
        <w:rPr>
          <w:rFonts w:ascii="Times New Roman" w:hAnsi="Times New Roman" w:cs="Times New Roman"/>
          <w:sz w:val="24"/>
          <w:szCs w:val="24"/>
          <w:lang w:val="en-US"/>
        </w:rPr>
        <w:t>form</w:t>
      </w:r>
      <w:r w:rsidRPr="004C429A">
        <w:rPr>
          <w:rFonts w:ascii="Times New Roman" w:hAnsi="Times New Roman" w:cs="Times New Roman"/>
          <w:sz w:val="24"/>
          <w:szCs w:val="24"/>
        </w:rPr>
        <w:t xml:space="preserve">&gt;. Конкретный вид элемента зависит от браузера, обычно он представляет собой однострочное текстовое поле для отображения имени загружаемого файла и кнопку, вызывающую стандартный диалог открытия файла. При этом обязательны следующие требования к </w:t>
      </w:r>
      <w:r w:rsidRPr="004C429A">
        <w:rPr>
          <w:rFonts w:ascii="Times New Roman" w:hAnsi="Times New Roman" w:cs="Times New Roman"/>
          <w:sz w:val="24"/>
          <w:szCs w:val="24"/>
          <w:lang w:val="en-US"/>
        </w:rPr>
        <w:t>HTML</w:t>
      </w:r>
      <w:r w:rsidRPr="004C429A">
        <w:rPr>
          <w:rFonts w:ascii="Times New Roman" w:hAnsi="Times New Roman" w:cs="Times New Roman"/>
          <w:sz w:val="24"/>
          <w:szCs w:val="24"/>
        </w:rPr>
        <w:t>-форме:</w:t>
      </w:r>
    </w:p>
    <w:p w:rsidR="004C429A" w:rsidRPr="004C429A" w:rsidRDefault="004C429A" w:rsidP="00274AFC">
      <w:pPr>
        <w:numPr>
          <w:ilvl w:val="0"/>
          <w:numId w:val="92"/>
        </w:numPr>
        <w:spacing w:after="0" w:line="240" w:lineRule="auto"/>
        <w:ind w:left="0"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форма передается на сервер методом POST, т.е., в теге &lt;form&gt; указан атрибут method="post";</w:t>
      </w:r>
    </w:p>
    <w:p w:rsidR="004C429A" w:rsidRPr="004C429A" w:rsidRDefault="004C429A" w:rsidP="00274AFC">
      <w:pPr>
        <w:numPr>
          <w:ilvl w:val="0"/>
          <w:numId w:val="92"/>
        </w:numPr>
        <w:spacing w:after="0" w:line="240" w:lineRule="auto"/>
        <w:ind w:left="0" w:firstLine="709"/>
        <w:jc w:val="both"/>
        <w:rPr>
          <w:rFonts w:ascii="Times New Roman" w:hAnsi="Times New Roman" w:cs="Times New Roman"/>
          <w:sz w:val="24"/>
          <w:szCs w:val="24"/>
          <w:lang w:val="en-US"/>
        </w:rPr>
      </w:pPr>
      <w:r w:rsidRPr="004C429A">
        <w:rPr>
          <w:rFonts w:ascii="Times New Roman" w:eastAsia="Times New Roman" w:hAnsi="Times New Roman" w:cs="Times New Roman"/>
          <w:sz w:val="24"/>
          <w:szCs w:val="24"/>
        </w:rPr>
        <w:t>втеге</w:t>
      </w:r>
      <w:r w:rsidRPr="004C429A">
        <w:rPr>
          <w:rFonts w:ascii="Times New Roman" w:eastAsia="Times New Roman" w:hAnsi="Times New Roman" w:cs="Times New Roman"/>
          <w:sz w:val="24"/>
          <w:szCs w:val="24"/>
          <w:lang w:val="en-US"/>
        </w:rPr>
        <w:t>&lt;form&gt;</w:t>
      </w:r>
      <w:r w:rsidRPr="004C429A">
        <w:rPr>
          <w:rFonts w:ascii="Times New Roman" w:eastAsia="Times New Roman" w:hAnsi="Times New Roman" w:cs="Times New Roman"/>
          <w:sz w:val="24"/>
          <w:szCs w:val="24"/>
        </w:rPr>
        <w:t>указанатрибут</w:t>
      </w:r>
      <w:r w:rsidRPr="004C429A">
        <w:rPr>
          <w:rFonts w:ascii="Times New Roman" w:eastAsia="Times New Roman" w:hAnsi="Times New Roman" w:cs="Times New Roman"/>
          <w:sz w:val="24"/>
          <w:szCs w:val="24"/>
          <w:lang w:val="en-US"/>
        </w:rPr>
        <w:t xml:space="preserve"> enctype="multi</w:t>
      </w:r>
      <w:r w:rsidRPr="004C429A">
        <w:rPr>
          <w:rFonts w:ascii="Times New Roman" w:eastAsia="Times New Roman" w:hAnsi="Times New Roman" w:cs="Times New Roman"/>
          <w:sz w:val="24"/>
          <w:szCs w:val="24"/>
          <w:lang w:val="en-US"/>
        </w:rPr>
        <w:softHyphen/>
        <w:t>part/form-data".</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hAnsi="Times New Roman" w:cs="Times New Roman"/>
          <w:sz w:val="24"/>
          <w:szCs w:val="24"/>
        </w:rPr>
        <w:t xml:space="preserve">Всю работу по проверке формата файла и его размещению на сервере должно выполнять </w:t>
      </w:r>
      <w:r w:rsidRPr="004C429A">
        <w:rPr>
          <w:rFonts w:ascii="Times New Roman" w:hAnsi="Times New Roman" w:cs="Times New Roman"/>
          <w:sz w:val="24"/>
          <w:szCs w:val="24"/>
          <w:lang w:val="en-US"/>
        </w:rPr>
        <w:t>web</w:t>
      </w:r>
      <w:r w:rsidRPr="004C429A">
        <w:rPr>
          <w:rFonts w:ascii="Times New Roman" w:hAnsi="Times New Roman" w:cs="Times New Roman"/>
          <w:sz w:val="24"/>
          <w:szCs w:val="24"/>
        </w:rPr>
        <w:t xml:space="preserve">-приложение, при этом, некоторые настройки, сделанные в файле </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ini</w:t>
      </w:r>
      <w:r w:rsidRPr="004C429A">
        <w:rPr>
          <w:rFonts w:ascii="Times New Roman" w:hAnsi="Times New Roman" w:cs="Times New Roman"/>
          <w:sz w:val="24"/>
          <w:szCs w:val="24"/>
        </w:rPr>
        <w:t>, могут помешать успешной загрузке пользовательского файла:</w:t>
      </w:r>
    </w:p>
    <w:p w:rsidR="004C429A" w:rsidRPr="004C429A" w:rsidRDefault="004C429A" w:rsidP="00274AFC">
      <w:pPr>
        <w:numPr>
          <w:ilvl w:val="0"/>
          <w:numId w:val="92"/>
        </w:numPr>
        <w:spacing w:after="0" w:line="240" w:lineRule="auto"/>
        <w:ind w:left="0"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настройка post_max_size определяет максимальный разрешенный размер файла для передачи методом POST;</w:t>
      </w:r>
    </w:p>
    <w:p w:rsidR="004C429A" w:rsidRPr="004C429A" w:rsidRDefault="004C429A" w:rsidP="00274AFC">
      <w:pPr>
        <w:numPr>
          <w:ilvl w:val="0"/>
          <w:numId w:val="92"/>
        </w:numPr>
        <w:spacing w:after="0" w:line="240" w:lineRule="auto"/>
        <w:ind w:left="0" w:firstLine="709"/>
        <w:jc w:val="both"/>
        <w:rPr>
          <w:rFonts w:ascii="Times New Roman" w:hAnsi="Times New Roman" w:cs="Times New Roman"/>
          <w:sz w:val="24"/>
          <w:szCs w:val="24"/>
        </w:rPr>
      </w:pPr>
      <w:r w:rsidRPr="004C429A">
        <w:rPr>
          <w:rFonts w:ascii="Times New Roman" w:eastAsia="Times New Roman" w:hAnsi="Times New Roman" w:cs="Times New Roman"/>
          <w:sz w:val="24"/>
          <w:szCs w:val="24"/>
        </w:rPr>
        <w:t>настройка upload_max_filesize задает максимальный размер загружаемого файла.</w:t>
      </w:r>
    </w:p>
    <w:p w:rsidR="004C429A" w:rsidRPr="004C429A" w:rsidRDefault="004C429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Критичными могут оказаться и настройки прав на доступ к папке, где размещаются загруженные файлы, а также к папке для временных файлов, определяемой переменной upload_tmp_dir файла </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ini</w:t>
      </w:r>
      <w:r w:rsidRPr="004C429A">
        <w:rPr>
          <w:rFonts w:ascii="Times New Roman" w:hAnsi="Times New Roman" w:cs="Times New Roman"/>
          <w:sz w:val="24"/>
          <w:szCs w:val="24"/>
        </w:rPr>
        <w:t xml:space="preserve">. С настройкой прав тесно связана проблема безопасности скрипта. Следует понимать, что любая форма для загрузки пользователем файлов на ваш сайт потенциально опасна. Например, в одном из худших случаев, пользователь может загрузить </w:t>
      </w:r>
      <w:r w:rsidRPr="004C429A">
        <w:rPr>
          <w:rFonts w:ascii="Times New Roman" w:hAnsi="Times New Roman" w:cs="Times New Roman"/>
          <w:sz w:val="24"/>
          <w:szCs w:val="24"/>
          <w:lang w:val="en-US"/>
        </w:rPr>
        <w:t>shell</w:t>
      </w:r>
      <w:r w:rsidRPr="004C429A">
        <w:rPr>
          <w:rFonts w:ascii="Times New Roman" w:hAnsi="Times New Roman" w:cs="Times New Roman"/>
          <w:sz w:val="24"/>
          <w:szCs w:val="24"/>
        </w:rPr>
        <w:t xml:space="preserve">-файл и получить доступ к вашему серверу. Чтобы такого не произошло, надо убрать права "остальным пользователям", т.е. </w:t>
      </w:r>
      <w:hyperlink r:id="rId124" w:anchor="problems" w:history="1">
        <w:r w:rsidRPr="004C429A">
          <w:rPr>
            <w:rStyle w:val="af7"/>
            <w:rFonts w:ascii="Times New Roman" w:hAnsi="Times New Roman" w:cs="Times New Roman"/>
            <w:sz w:val="24"/>
            <w:szCs w:val="24"/>
          </w:rPr>
          <w:t>поставить права 666</w:t>
        </w:r>
      </w:hyperlink>
      <w:r w:rsidRPr="004C429A">
        <w:rPr>
          <w:rFonts w:ascii="Times New Roman" w:hAnsi="Times New Roman" w:cs="Times New Roman"/>
          <w:sz w:val="24"/>
          <w:szCs w:val="24"/>
        </w:rPr>
        <w:t xml:space="preserve"> на папку, в которую пользователи загружают файлы. По умолчанию там обычно установлены права 755. Остановимся на настройке прав на папки и файлы подробнее.</w:t>
      </w:r>
    </w:p>
    <w:p w:rsidR="004C429A" w:rsidRPr="004C429A" w:rsidRDefault="004C429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Предполагается, что Вы закачиваете скрипты на сервер Интернет через службу передачи файлов FTP любым FTP-клиентом, имеющим необходимый минимум настроек. В большинстве случаев для этой задачи достаточно клиента, встроенного в менеджер файлов </w:t>
      </w:r>
      <w:hyperlink r:id="rId125" w:history="1">
        <w:r w:rsidRPr="004C429A">
          <w:rPr>
            <w:rStyle w:val="af7"/>
            <w:rFonts w:ascii="Times New Roman" w:hAnsi="Times New Roman" w:cs="Times New Roman"/>
            <w:sz w:val="24"/>
            <w:szCs w:val="24"/>
          </w:rPr>
          <w:t>Far Manager</w:t>
        </w:r>
      </w:hyperlink>
      <w:r w:rsidRPr="004C429A">
        <w:rPr>
          <w:rFonts w:ascii="Times New Roman" w:hAnsi="Times New Roman" w:cs="Times New Roman"/>
          <w:sz w:val="24"/>
          <w:szCs w:val="24"/>
        </w:rPr>
        <w:t xml:space="preserve">, рассмотрим работу с FTP его средствами. Нажав в нужной панели </w:t>
      </w:r>
      <w:r w:rsidRPr="004C429A">
        <w:rPr>
          <w:rFonts w:ascii="Times New Roman" w:hAnsi="Times New Roman" w:cs="Times New Roman"/>
          <w:sz w:val="24"/>
          <w:szCs w:val="24"/>
          <w:lang w:val="en-US"/>
        </w:rPr>
        <w:t>Far</w:t>
      </w:r>
      <w:r w:rsidRPr="004C429A">
        <w:rPr>
          <w:rFonts w:ascii="Times New Roman" w:hAnsi="Times New Roman" w:cs="Times New Roman"/>
          <w:sz w:val="24"/>
          <w:szCs w:val="24"/>
        </w:rPr>
        <w:t xml:space="preserve"> комбинацию клавиш Alt+F1 или Alt+F2, выбираем под списком дисков пункт меню FTP. Если нужного соединения в панели еще нет, создаем его нажатием комбинации клавиш Shift+F4. Обычно достаточно ввести в первое </w:t>
      </w:r>
      <w:r w:rsidRPr="004C429A">
        <w:rPr>
          <w:rFonts w:ascii="Times New Roman" w:hAnsi="Times New Roman" w:cs="Times New Roman"/>
          <w:sz w:val="24"/>
          <w:szCs w:val="24"/>
        </w:rPr>
        <w:lastRenderedPageBreak/>
        <w:t xml:space="preserve">поле окна "Ввод адреса FTP" строку вида ftp://пользователь:пароль@сервер, например,ftp://misha314:pg0_xE1@ftp.narod.ru для пользователя сервиса Народ.Ру с логином misha314 и паролем pg0_xE1. Платные хостинги, как правило, также предоставляют данные для доступа к FTP. Для многих серверов также нужно выставить опции "Пассивный режим", в целях безопасности рекомендуется также "Использовать Firewall", опия "Расширенное окно команд" включена по умолчанию. Введя данные, нажимаем "Сохранить" и соединение сохраняется в панели </w:t>
      </w:r>
      <w:r w:rsidRPr="004C429A">
        <w:rPr>
          <w:rFonts w:ascii="Times New Roman" w:hAnsi="Times New Roman" w:cs="Times New Roman"/>
          <w:sz w:val="24"/>
          <w:szCs w:val="24"/>
          <w:lang w:val="en-US"/>
        </w:rPr>
        <w:t>FTP</w:t>
      </w:r>
      <w:r w:rsidRPr="004C429A">
        <w:rPr>
          <w:rFonts w:ascii="Times New Roman" w:hAnsi="Times New Roman" w:cs="Times New Roman"/>
          <w:sz w:val="24"/>
          <w:szCs w:val="24"/>
        </w:rPr>
        <w:t>. Перейдя по его ссылке, теперь мы можем закачивать файлы на сервер, создавать там папки и менять права доступа к этим объектам.</w:t>
      </w:r>
    </w:p>
    <w:p w:rsidR="004C429A" w:rsidRPr="004C429A" w:rsidRDefault="004C429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Для смены прав в панели FTP Far Manager выделите нужные файлы клавишей Ins и нажмите комбинацию клавиш Ctrl+A. Появится окно, изображенное на рис. 5.</w:t>
      </w:r>
    </w:p>
    <w:p w:rsidR="004C429A" w:rsidRPr="004C429A" w:rsidRDefault="004C429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noProof/>
          <w:sz w:val="24"/>
          <w:szCs w:val="24"/>
          <w:lang w:eastAsia="ru-RU"/>
        </w:rPr>
        <w:drawing>
          <wp:inline distT="0" distB="0" distL="0" distR="0">
            <wp:extent cx="2530475" cy="77597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530475" cy="775970"/>
                    </a:xfrm>
                    <a:prstGeom prst="rect">
                      <a:avLst/>
                    </a:prstGeom>
                    <a:solidFill>
                      <a:srgbClr val="FFFFFF"/>
                    </a:solidFill>
                    <a:ln>
                      <a:noFill/>
                    </a:ln>
                  </pic:spPr>
                </pic:pic>
              </a:graphicData>
            </a:graphic>
          </wp:inline>
        </w:drawing>
      </w:r>
    </w:p>
    <w:p w:rsidR="004C429A" w:rsidRPr="004C429A" w:rsidRDefault="004C429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Рис. 5. Окно настройки атрибутов файла </w:t>
      </w:r>
      <w:r w:rsidRPr="004C429A">
        <w:rPr>
          <w:rFonts w:ascii="Times New Roman" w:hAnsi="Times New Roman" w:cs="Times New Roman"/>
          <w:sz w:val="24"/>
          <w:szCs w:val="24"/>
          <w:lang w:val="en-US"/>
        </w:rPr>
        <w:t>FarManager</w:t>
      </w:r>
    </w:p>
    <w:p w:rsidR="004C429A" w:rsidRPr="004C429A" w:rsidRDefault="004C429A" w:rsidP="00274AFC">
      <w:pPr>
        <w:spacing w:after="0" w:line="240" w:lineRule="auto"/>
        <w:ind w:firstLine="709"/>
        <w:jc w:val="both"/>
        <w:rPr>
          <w:rFonts w:ascii="Times New Roman" w:hAnsi="Times New Roman" w:cs="Times New Roman"/>
          <w:sz w:val="24"/>
          <w:szCs w:val="24"/>
        </w:rPr>
      </w:pP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hAnsi="Times New Roman" w:cs="Times New Roman"/>
          <w:sz w:val="24"/>
          <w:szCs w:val="24"/>
        </w:rPr>
        <w:t>Права доступа к файлам действуют во всех Unix-сов</w:t>
      </w:r>
      <w:r w:rsidRPr="004C429A">
        <w:rPr>
          <w:rFonts w:ascii="Times New Roman" w:hAnsi="Times New Roman" w:cs="Times New Roman"/>
          <w:sz w:val="24"/>
          <w:szCs w:val="24"/>
        </w:rPr>
        <w:softHyphen/>
        <w:t>мести</w:t>
      </w:r>
      <w:r w:rsidRPr="004C429A">
        <w:rPr>
          <w:rFonts w:ascii="Times New Roman" w:hAnsi="Times New Roman" w:cs="Times New Roman"/>
          <w:sz w:val="24"/>
          <w:szCs w:val="24"/>
        </w:rPr>
        <w:softHyphen/>
        <w:t>мых операционных системах, которые обычно установлены на серверах Интернет и разделяются на три категории:</w:t>
      </w:r>
    </w:p>
    <w:p w:rsidR="004C429A" w:rsidRPr="004C429A" w:rsidRDefault="004C429A" w:rsidP="00274AFC">
      <w:pPr>
        <w:numPr>
          <w:ilvl w:val="0"/>
          <w:numId w:val="92"/>
        </w:numPr>
        <w:spacing w:after="0" w:line="240" w:lineRule="auto"/>
        <w:ind w:left="0"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права владельца файла (u);</w:t>
      </w:r>
    </w:p>
    <w:p w:rsidR="004C429A" w:rsidRPr="004C429A" w:rsidRDefault="004C429A" w:rsidP="00274AFC">
      <w:pPr>
        <w:numPr>
          <w:ilvl w:val="0"/>
          <w:numId w:val="92"/>
        </w:numPr>
        <w:spacing w:after="0" w:line="240" w:lineRule="auto"/>
        <w:ind w:left="0"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права группы (g);</w:t>
      </w:r>
    </w:p>
    <w:p w:rsidR="004C429A" w:rsidRPr="004C429A" w:rsidRDefault="004C429A" w:rsidP="00274AFC">
      <w:pPr>
        <w:numPr>
          <w:ilvl w:val="0"/>
          <w:numId w:val="92"/>
        </w:numPr>
        <w:spacing w:after="0" w:line="240" w:lineRule="auto"/>
        <w:ind w:left="0" w:firstLine="709"/>
        <w:jc w:val="both"/>
        <w:rPr>
          <w:rFonts w:ascii="Times New Roman" w:hAnsi="Times New Roman" w:cs="Times New Roman"/>
          <w:sz w:val="24"/>
          <w:szCs w:val="24"/>
        </w:rPr>
      </w:pPr>
      <w:r w:rsidRPr="004C429A">
        <w:rPr>
          <w:rFonts w:ascii="Times New Roman" w:eastAsia="Times New Roman" w:hAnsi="Times New Roman" w:cs="Times New Roman"/>
          <w:sz w:val="24"/>
          <w:szCs w:val="24"/>
        </w:rPr>
        <w:t>права всех остальных пользователей (o).</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hAnsi="Times New Roman" w:cs="Times New Roman"/>
          <w:sz w:val="24"/>
          <w:szCs w:val="24"/>
        </w:rPr>
        <w:t>Именно в этом порядке на рисунке показаны три группы переключателей. В каждой категории можно установить или снять три вида прав:</w:t>
      </w:r>
    </w:p>
    <w:p w:rsidR="004C429A" w:rsidRPr="004C429A" w:rsidRDefault="004C429A" w:rsidP="00274AFC">
      <w:pPr>
        <w:numPr>
          <w:ilvl w:val="0"/>
          <w:numId w:val="92"/>
        </w:numPr>
        <w:spacing w:after="0" w:line="240" w:lineRule="auto"/>
        <w:ind w:left="0"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R - право на чтение;</w:t>
      </w:r>
    </w:p>
    <w:p w:rsidR="004C429A" w:rsidRPr="004C429A" w:rsidRDefault="004C429A" w:rsidP="00274AFC">
      <w:pPr>
        <w:numPr>
          <w:ilvl w:val="0"/>
          <w:numId w:val="92"/>
        </w:numPr>
        <w:spacing w:after="0" w:line="240" w:lineRule="auto"/>
        <w:ind w:left="0"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W - право на запись;</w:t>
      </w:r>
    </w:p>
    <w:p w:rsidR="004C429A" w:rsidRPr="004C429A" w:rsidRDefault="004C429A" w:rsidP="00274AFC">
      <w:pPr>
        <w:numPr>
          <w:ilvl w:val="0"/>
          <w:numId w:val="92"/>
        </w:numPr>
        <w:spacing w:after="0" w:line="240" w:lineRule="auto"/>
        <w:ind w:left="0" w:firstLine="709"/>
        <w:jc w:val="both"/>
        <w:rPr>
          <w:rFonts w:ascii="Times New Roman" w:hAnsi="Times New Roman" w:cs="Times New Roman"/>
          <w:sz w:val="24"/>
          <w:szCs w:val="24"/>
        </w:rPr>
      </w:pPr>
      <w:r w:rsidRPr="004C429A">
        <w:rPr>
          <w:rFonts w:ascii="Times New Roman" w:eastAsia="Times New Roman" w:hAnsi="Times New Roman" w:cs="Times New Roman"/>
          <w:sz w:val="24"/>
          <w:szCs w:val="24"/>
        </w:rPr>
        <w:t>X - право на исполнение.</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hAnsi="Times New Roman" w:cs="Times New Roman"/>
          <w:sz w:val="24"/>
          <w:szCs w:val="24"/>
        </w:rPr>
        <w:t>Права доступа обозначаются цифрами:</w:t>
      </w:r>
    </w:p>
    <w:p w:rsidR="004C429A" w:rsidRPr="004C429A" w:rsidRDefault="004C429A" w:rsidP="00274AFC">
      <w:pPr>
        <w:numPr>
          <w:ilvl w:val="0"/>
          <w:numId w:val="92"/>
        </w:numPr>
        <w:spacing w:after="0" w:line="240" w:lineRule="auto"/>
        <w:ind w:left="0"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4 - читать (R);</w:t>
      </w:r>
    </w:p>
    <w:p w:rsidR="004C429A" w:rsidRPr="004C429A" w:rsidRDefault="004C429A" w:rsidP="00274AFC">
      <w:pPr>
        <w:numPr>
          <w:ilvl w:val="0"/>
          <w:numId w:val="92"/>
        </w:numPr>
        <w:spacing w:after="0" w:line="240" w:lineRule="auto"/>
        <w:ind w:left="0"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2 - записывать (W);</w:t>
      </w:r>
    </w:p>
    <w:p w:rsidR="004C429A" w:rsidRPr="004C429A" w:rsidRDefault="004C429A" w:rsidP="00274AFC">
      <w:pPr>
        <w:numPr>
          <w:ilvl w:val="0"/>
          <w:numId w:val="92"/>
        </w:numPr>
        <w:spacing w:after="0" w:line="240" w:lineRule="auto"/>
        <w:ind w:left="0"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1 - исполнять (X);</w:t>
      </w:r>
    </w:p>
    <w:p w:rsidR="004C429A" w:rsidRPr="004C429A" w:rsidRDefault="004C429A" w:rsidP="00274AFC">
      <w:pPr>
        <w:numPr>
          <w:ilvl w:val="0"/>
          <w:numId w:val="92"/>
        </w:numPr>
        <w:spacing w:after="0" w:line="240" w:lineRule="auto"/>
        <w:ind w:left="0" w:firstLine="709"/>
        <w:jc w:val="both"/>
        <w:rPr>
          <w:rFonts w:ascii="Times New Roman" w:hAnsi="Times New Roman" w:cs="Times New Roman"/>
          <w:sz w:val="24"/>
          <w:szCs w:val="24"/>
        </w:rPr>
      </w:pPr>
      <w:r w:rsidRPr="004C429A">
        <w:rPr>
          <w:rFonts w:ascii="Times New Roman" w:eastAsia="Times New Roman" w:hAnsi="Times New Roman" w:cs="Times New Roman"/>
          <w:sz w:val="24"/>
          <w:szCs w:val="24"/>
        </w:rPr>
        <w:t>0 - ничего нельзя делать.</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hAnsi="Times New Roman" w:cs="Times New Roman"/>
          <w:sz w:val="24"/>
          <w:szCs w:val="24"/>
        </w:rPr>
        <w:t>Эти цифры представляют собой двоичные коды комбинаций RWX, а их сумма и показывает права доступа. Вот основные варианты:</w:t>
      </w:r>
    </w:p>
    <w:p w:rsidR="004C429A" w:rsidRPr="004C429A" w:rsidRDefault="004C429A" w:rsidP="00274AFC">
      <w:pPr>
        <w:numPr>
          <w:ilvl w:val="0"/>
          <w:numId w:val="92"/>
        </w:numPr>
        <w:spacing w:after="0" w:line="240" w:lineRule="auto"/>
        <w:ind w:left="0"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7 = 4 + 2 +1 (полные права, все чекбоксы включены);</w:t>
      </w:r>
    </w:p>
    <w:p w:rsidR="004C429A" w:rsidRPr="004C429A" w:rsidRDefault="004C429A" w:rsidP="00274AFC">
      <w:pPr>
        <w:numPr>
          <w:ilvl w:val="0"/>
          <w:numId w:val="92"/>
        </w:numPr>
        <w:spacing w:after="0" w:line="240" w:lineRule="auto"/>
        <w:ind w:left="0"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6 = 4 + 2 (чтение и запись, включены R, W, выключен X);</w:t>
      </w:r>
    </w:p>
    <w:p w:rsidR="004C429A" w:rsidRPr="004C429A" w:rsidRDefault="004C429A" w:rsidP="00274AFC">
      <w:pPr>
        <w:numPr>
          <w:ilvl w:val="0"/>
          <w:numId w:val="92"/>
        </w:numPr>
        <w:spacing w:after="0" w:line="240" w:lineRule="auto"/>
        <w:ind w:left="0"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5 = 4 + 1 (чтение и выполнение, включены R, X, выключен W);</w:t>
      </w:r>
    </w:p>
    <w:p w:rsidR="004C429A" w:rsidRPr="004C429A" w:rsidRDefault="004C429A" w:rsidP="00274AFC">
      <w:pPr>
        <w:numPr>
          <w:ilvl w:val="0"/>
          <w:numId w:val="92"/>
        </w:numPr>
        <w:spacing w:after="0" w:line="240" w:lineRule="auto"/>
        <w:ind w:left="0" w:firstLine="709"/>
        <w:jc w:val="both"/>
        <w:rPr>
          <w:rFonts w:ascii="Times New Roman" w:hAnsi="Times New Roman" w:cs="Times New Roman"/>
          <w:sz w:val="24"/>
          <w:szCs w:val="24"/>
        </w:rPr>
      </w:pPr>
      <w:r w:rsidRPr="004C429A">
        <w:rPr>
          <w:rFonts w:ascii="Times New Roman" w:eastAsia="Times New Roman" w:hAnsi="Times New Roman" w:cs="Times New Roman"/>
          <w:sz w:val="24"/>
          <w:szCs w:val="24"/>
        </w:rPr>
        <w:t>4 = 4 + 0 + 0 (только чтение)</w:t>
      </w:r>
    </w:p>
    <w:p w:rsidR="004C429A" w:rsidRPr="004C429A" w:rsidRDefault="004C429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и т.д. для каждой из трех категорий. В результате получается, что права 777 обозначают, что и владелец, и группа пользователей, к которой он относится, и любой сторонний пользователь имеют полный доступ к этим файлам, как в Windows с правами администратора. Поэтому ваш скрипт таких прав требовать не должен, хотя п</w:t>
      </w:r>
      <w:r w:rsidRPr="004C429A">
        <w:rPr>
          <w:rFonts w:ascii="Times New Roman" w:eastAsia="Times New Roman" w:hAnsi="Times New Roman" w:cs="Times New Roman"/>
          <w:sz w:val="24"/>
          <w:szCs w:val="24"/>
        </w:rPr>
        <w:t>ри размещении приложения на локальном хосте и локальном сервере Windows допустимо установить права 777 для гостевой учетной записи интернета и учетной записи для запуска сервера.</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hAnsi="Times New Roman" w:cs="Times New Roman"/>
          <w:sz w:val="24"/>
          <w:szCs w:val="24"/>
        </w:rPr>
        <w:t>Как правило, на реальном хостинге корневая папка Вашего сервера уже создана и права на нее настроены. Обычно требуются права 755 (положение переключателей XXX X0X X0X) для папок и исполняемых файлов, и 644 (X0X X00 X00) для всех остальных файлов, в том числе, скриптов с расширением .p</w:t>
      </w:r>
      <w:r w:rsidRPr="004C429A">
        <w:rPr>
          <w:rFonts w:ascii="Times New Roman" w:hAnsi="Times New Roman" w:cs="Times New Roman"/>
          <w:sz w:val="24"/>
          <w:szCs w:val="24"/>
          <w:lang w:val="en-US"/>
        </w:rPr>
        <w:t>hp</w:t>
      </w:r>
      <w:r w:rsidRPr="004C429A">
        <w:rPr>
          <w:rFonts w:ascii="Times New Roman" w:hAnsi="Times New Roman" w:cs="Times New Roman"/>
          <w:sz w:val="24"/>
          <w:szCs w:val="24"/>
        </w:rPr>
        <w:t>. На рис. 5 показаны права 644 доступа к файлу.</w:t>
      </w:r>
    </w:p>
    <w:p w:rsidR="004C429A" w:rsidRPr="004C429A" w:rsidRDefault="004C429A" w:rsidP="00274AFC">
      <w:pPr>
        <w:spacing w:after="0" w:line="240" w:lineRule="auto"/>
        <w:ind w:firstLine="709"/>
        <w:jc w:val="both"/>
        <w:rPr>
          <w:rFonts w:ascii="Times New Roman" w:hAnsi="Times New Roman" w:cs="Times New Roman"/>
          <w:sz w:val="24"/>
          <w:szCs w:val="24"/>
        </w:rPr>
      </w:pPr>
      <w:r w:rsidRPr="004C429A">
        <w:rPr>
          <w:rFonts w:ascii="Times New Roman" w:eastAsia="Times New Roman" w:hAnsi="Times New Roman" w:cs="Times New Roman"/>
          <w:sz w:val="24"/>
          <w:szCs w:val="24"/>
        </w:rPr>
        <w:lastRenderedPageBreak/>
        <w:t>Следует помнить, что для успешной загрузки файлов должны быть такие же права на временную папку PHP, узнать которую можно из настройки upload_tmp_dir файла php.ini. На хостинге обычно все уже настроено и настройка пуста.</w:t>
      </w:r>
    </w:p>
    <w:p w:rsidR="004C429A" w:rsidRPr="004C429A" w:rsidRDefault="004C429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Для работы с безопасной версий протокола </w:t>
      </w:r>
      <w:r w:rsidRPr="004C429A">
        <w:rPr>
          <w:rFonts w:ascii="Times New Roman" w:hAnsi="Times New Roman" w:cs="Times New Roman"/>
          <w:sz w:val="24"/>
          <w:szCs w:val="24"/>
          <w:lang w:val="en-US"/>
        </w:rPr>
        <w:t>FTP</w:t>
      </w:r>
      <w:r w:rsidRPr="004C429A">
        <w:rPr>
          <w:rFonts w:ascii="Times New Roman" w:hAnsi="Times New Roman" w:cs="Times New Roman"/>
          <w:sz w:val="24"/>
          <w:szCs w:val="24"/>
        </w:rPr>
        <w:t xml:space="preserve">, называемой </w:t>
      </w:r>
      <w:r w:rsidRPr="004C429A">
        <w:rPr>
          <w:rFonts w:ascii="Times New Roman" w:hAnsi="Times New Roman" w:cs="Times New Roman"/>
          <w:sz w:val="24"/>
          <w:szCs w:val="24"/>
          <w:lang w:val="en-US"/>
        </w:rPr>
        <w:t>SFTP</w:t>
      </w:r>
      <w:r w:rsidRPr="004C429A">
        <w:rPr>
          <w:rFonts w:ascii="Times New Roman" w:hAnsi="Times New Roman" w:cs="Times New Roman"/>
          <w:sz w:val="24"/>
          <w:szCs w:val="24"/>
        </w:rPr>
        <w:t xml:space="preserve">, существует расширение </w:t>
      </w:r>
      <w:r w:rsidRPr="004C429A">
        <w:rPr>
          <w:rFonts w:ascii="Times New Roman" w:hAnsi="Times New Roman" w:cs="Times New Roman"/>
          <w:sz w:val="24"/>
          <w:szCs w:val="24"/>
          <w:lang w:val="en-US"/>
        </w:rPr>
        <w:t>WinSCP</w:t>
      </w:r>
      <w:r w:rsidRPr="004C429A">
        <w:rPr>
          <w:rFonts w:ascii="Times New Roman" w:hAnsi="Times New Roman" w:cs="Times New Roman"/>
          <w:sz w:val="24"/>
          <w:szCs w:val="24"/>
        </w:rPr>
        <w:t xml:space="preserve"> для </w:t>
      </w:r>
      <w:r w:rsidRPr="004C429A">
        <w:rPr>
          <w:rFonts w:ascii="Times New Roman" w:hAnsi="Times New Roman" w:cs="Times New Roman"/>
          <w:sz w:val="24"/>
          <w:szCs w:val="24"/>
          <w:lang w:val="en-US"/>
        </w:rPr>
        <w:t>FarManager</w:t>
      </w:r>
      <w:r w:rsidRPr="004C429A">
        <w:rPr>
          <w:rFonts w:ascii="Times New Roman" w:hAnsi="Times New Roman" w:cs="Times New Roman"/>
          <w:sz w:val="24"/>
          <w:szCs w:val="24"/>
        </w:rPr>
        <w:t>, работа с ним аналогична описанной.</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hAnsi="Times New Roman" w:cs="Times New Roman"/>
          <w:sz w:val="24"/>
          <w:szCs w:val="24"/>
        </w:rPr>
        <w:t>Вся информация о загруженном на сервер файле сохраняется в глобальном массиве</w:t>
      </w:r>
      <w:r w:rsidRPr="004C429A">
        <w:rPr>
          <w:rStyle w:val="apple-converted-space"/>
          <w:rFonts w:ascii="Times New Roman" w:hAnsi="Times New Roman" w:cs="Times New Roman"/>
          <w:sz w:val="24"/>
          <w:szCs w:val="24"/>
        </w:rPr>
        <w:t> </w:t>
      </w:r>
      <w:r w:rsidRPr="004C429A">
        <w:rPr>
          <w:rStyle w:val="HTML1"/>
          <w:rFonts w:ascii="Times New Roman" w:eastAsia="SimSun" w:hAnsi="Times New Roman" w:cs="Times New Roman"/>
          <w:sz w:val="24"/>
          <w:szCs w:val="24"/>
        </w:rPr>
        <w:t>$_FILES</w:t>
      </w:r>
      <w:r w:rsidRPr="004C429A">
        <w:rPr>
          <w:rFonts w:ascii="Times New Roman" w:hAnsi="Times New Roman" w:cs="Times New Roman"/>
          <w:sz w:val="24"/>
          <w:szCs w:val="24"/>
        </w:rPr>
        <w:t xml:space="preserve">. Предположим, что файл загружен с помощью </w:t>
      </w:r>
      <w:r w:rsidRPr="004C429A">
        <w:rPr>
          <w:rFonts w:ascii="Times New Roman" w:hAnsi="Times New Roman" w:cs="Times New Roman"/>
          <w:sz w:val="24"/>
          <w:szCs w:val="24"/>
          <w:lang w:val="en-US"/>
        </w:rPr>
        <w:t>HTML</w:t>
      </w:r>
      <w:r w:rsidRPr="004C429A">
        <w:rPr>
          <w:rFonts w:ascii="Times New Roman" w:hAnsi="Times New Roman" w:cs="Times New Roman"/>
          <w:sz w:val="24"/>
          <w:szCs w:val="24"/>
        </w:rPr>
        <w:t>-элемента &lt;</w:t>
      </w:r>
      <w:r w:rsidRPr="004C429A">
        <w:rPr>
          <w:rFonts w:ascii="Times New Roman" w:hAnsi="Times New Roman" w:cs="Times New Roman"/>
          <w:sz w:val="24"/>
          <w:szCs w:val="24"/>
          <w:lang w:val="en-US"/>
        </w:rPr>
        <w:t>inputtype</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file</w:t>
      </w:r>
      <w:r w:rsidRPr="004C429A">
        <w:rPr>
          <w:rFonts w:ascii="Times New Roman" w:hAnsi="Times New Roman" w:cs="Times New Roman"/>
          <w:sz w:val="24"/>
          <w:szCs w:val="24"/>
        </w:rPr>
        <w:t xml:space="preserve">" </w:t>
      </w:r>
      <w:r w:rsidRPr="004C429A">
        <w:rPr>
          <w:rFonts w:ascii="Times New Roman" w:hAnsi="Times New Roman" w:cs="Times New Roman"/>
          <w:sz w:val="24"/>
          <w:szCs w:val="24"/>
          <w:lang w:val="en-US"/>
        </w:rPr>
        <w:t>name</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myfile</w:t>
      </w:r>
      <w:r w:rsidRPr="004C429A">
        <w:rPr>
          <w:rFonts w:ascii="Times New Roman" w:hAnsi="Times New Roman" w:cs="Times New Roman"/>
          <w:sz w:val="24"/>
          <w:szCs w:val="24"/>
        </w:rPr>
        <w:t>"&gt;. Тогда массив</w:t>
      </w:r>
      <w:r w:rsidRPr="004C429A">
        <w:rPr>
          <w:rStyle w:val="apple-converted-space"/>
          <w:rFonts w:ascii="Times New Roman" w:hAnsi="Times New Roman" w:cs="Times New Roman"/>
          <w:sz w:val="24"/>
          <w:szCs w:val="24"/>
        </w:rPr>
        <w:t> </w:t>
      </w:r>
      <w:r w:rsidRPr="004C429A">
        <w:rPr>
          <w:rStyle w:val="HTML1"/>
          <w:rFonts w:ascii="Times New Roman" w:eastAsia="SimSun" w:hAnsi="Times New Roman" w:cs="Times New Roman"/>
          <w:sz w:val="24"/>
          <w:szCs w:val="24"/>
        </w:rPr>
        <w:t>$_FILES</w:t>
      </w:r>
      <w:r w:rsidRPr="004C429A">
        <w:rPr>
          <w:rStyle w:val="apple-converted-space"/>
          <w:rFonts w:ascii="Times New Roman" w:hAnsi="Times New Roman" w:cs="Times New Roman"/>
          <w:sz w:val="24"/>
          <w:szCs w:val="24"/>
        </w:rPr>
        <w:t> </w:t>
      </w:r>
      <w:r w:rsidRPr="004C429A">
        <w:rPr>
          <w:rFonts w:ascii="Times New Roman" w:hAnsi="Times New Roman" w:cs="Times New Roman"/>
          <w:sz w:val="24"/>
          <w:szCs w:val="24"/>
        </w:rPr>
        <w:t xml:space="preserve"> имеет следующие элементы:</w:t>
      </w:r>
    </w:p>
    <w:p w:rsidR="004C429A" w:rsidRPr="004C429A" w:rsidRDefault="004C429A" w:rsidP="00274AFC">
      <w:pPr>
        <w:numPr>
          <w:ilvl w:val="0"/>
          <w:numId w:val="92"/>
        </w:numPr>
        <w:spacing w:after="0" w:line="240" w:lineRule="auto"/>
        <w:ind w:left="0"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$_FILES['myfile']['name'] - имя, которое имел файл на машине клиента;</w:t>
      </w:r>
    </w:p>
    <w:p w:rsidR="004C429A" w:rsidRPr="004C429A" w:rsidRDefault="004C429A" w:rsidP="00274AFC">
      <w:pPr>
        <w:numPr>
          <w:ilvl w:val="0"/>
          <w:numId w:val="92"/>
        </w:numPr>
        <w:spacing w:after="0" w:line="240" w:lineRule="auto"/>
        <w:ind w:left="0"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$_FILES['myfile']['type'] - mime-тип отправленного файла, например text/html, если браузер предоставил эту информацию;</w:t>
      </w:r>
    </w:p>
    <w:p w:rsidR="004C429A" w:rsidRPr="004C429A" w:rsidRDefault="004C429A" w:rsidP="00274AFC">
      <w:pPr>
        <w:numPr>
          <w:ilvl w:val="0"/>
          <w:numId w:val="92"/>
        </w:numPr>
        <w:spacing w:after="0" w:line="240" w:lineRule="auto"/>
        <w:ind w:left="0"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$_FILES['myfile']['size'] - размер загруженного файла в байтах;</w:t>
      </w:r>
    </w:p>
    <w:p w:rsidR="004C429A" w:rsidRPr="004C429A" w:rsidRDefault="004C429A" w:rsidP="00274AFC">
      <w:pPr>
        <w:numPr>
          <w:ilvl w:val="0"/>
          <w:numId w:val="92"/>
        </w:numPr>
        <w:spacing w:after="0" w:line="240" w:lineRule="auto"/>
        <w:ind w:left="0"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$_FILES['myfile']['tmp_name'] - временное имя файла, под которым он был сохранен на сервере;</w:t>
      </w:r>
    </w:p>
    <w:p w:rsidR="004C429A" w:rsidRPr="004C429A" w:rsidRDefault="004C429A" w:rsidP="00274AFC">
      <w:pPr>
        <w:numPr>
          <w:ilvl w:val="0"/>
          <w:numId w:val="92"/>
        </w:numPr>
        <w:spacing w:after="0" w:line="240" w:lineRule="auto"/>
        <w:ind w:left="0" w:firstLine="709"/>
        <w:jc w:val="both"/>
        <w:rPr>
          <w:rFonts w:ascii="Times New Roman" w:hAnsi="Times New Roman" w:cs="Times New Roman"/>
          <w:sz w:val="24"/>
          <w:szCs w:val="24"/>
        </w:rPr>
      </w:pPr>
      <w:r w:rsidRPr="004C429A">
        <w:rPr>
          <w:rFonts w:ascii="Times New Roman" w:eastAsia="Times New Roman" w:hAnsi="Times New Roman" w:cs="Times New Roman"/>
          <w:sz w:val="24"/>
          <w:szCs w:val="24"/>
        </w:rPr>
        <w:t xml:space="preserve">$_FILES['myfile']['error'] - код ошибки, появившейся при загрузке. </w:t>
      </w:r>
    </w:p>
    <w:p w:rsidR="004C429A" w:rsidRPr="004C429A" w:rsidRDefault="004C429A" w:rsidP="00274AFC">
      <w:pPr>
        <w:pStyle w:val="af8"/>
        <w:spacing w:before="0" w:after="0"/>
        <w:ind w:firstLine="709"/>
        <w:jc w:val="both"/>
        <w:rPr>
          <w:szCs w:val="24"/>
        </w:rPr>
      </w:pPr>
      <w:r w:rsidRPr="004C429A">
        <w:rPr>
          <w:szCs w:val="24"/>
        </w:rPr>
        <w:t xml:space="preserve">При загрузке в PHP выделяют нескоько типов ошибок, соответственно, значение </w:t>
      </w:r>
      <w:r w:rsidRPr="004C429A">
        <w:rPr>
          <w:rStyle w:val="HTML1"/>
          <w:rFonts w:ascii="Times New Roman" w:hAnsi="Times New Roman" w:cs="Times New Roman"/>
          <w:sz w:val="24"/>
          <w:szCs w:val="24"/>
        </w:rPr>
        <w:t xml:space="preserve">$_FILES['myfile']['error'] </w:t>
      </w:r>
      <w:r w:rsidRPr="004C429A">
        <w:rPr>
          <w:szCs w:val="24"/>
        </w:rPr>
        <w:t>может быть одним из следующих:</w:t>
      </w:r>
    </w:p>
    <w:p w:rsidR="004C429A" w:rsidRPr="004C429A" w:rsidRDefault="004C429A" w:rsidP="00274AFC">
      <w:pPr>
        <w:numPr>
          <w:ilvl w:val="0"/>
          <w:numId w:val="9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0 - ошибки не произошло, файл загружен успешно;</w:t>
      </w:r>
    </w:p>
    <w:p w:rsidR="004C429A" w:rsidRPr="004C429A" w:rsidRDefault="004C429A" w:rsidP="00274AFC">
      <w:pPr>
        <w:numPr>
          <w:ilvl w:val="0"/>
          <w:numId w:val="95"/>
        </w:numPr>
        <w:spacing w:after="0" w:line="240" w:lineRule="auto"/>
        <w:ind w:left="0" w:firstLine="709"/>
        <w:jc w:val="both"/>
        <w:rPr>
          <w:rFonts w:ascii="Times New Roman" w:hAnsi="Times New Roman" w:cs="Times New Roman"/>
          <w:spacing w:val="-2"/>
          <w:sz w:val="24"/>
          <w:szCs w:val="24"/>
        </w:rPr>
      </w:pPr>
      <w:r w:rsidRPr="004C429A">
        <w:rPr>
          <w:rFonts w:ascii="Times New Roman" w:hAnsi="Times New Roman" w:cs="Times New Roman"/>
          <w:sz w:val="24"/>
          <w:szCs w:val="24"/>
        </w:rPr>
        <w:t xml:space="preserve">1 - загружаемый файл превышает размер, установленный директивой </w:t>
      </w:r>
      <w:r w:rsidRPr="004C429A">
        <w:rPr>
          <w:rStyle w:val="HTML1"/>
          <w:rFonts w:ascii="Times New Roman" w:eastAsia="SimSun" w:hAnsi="Times New Roman" w:cs="Times New Roman"/>
          <w:sz w:val="24"/>
          <w:szCs w:val="24"/>
        </w:rPr>
        <w:t xml:space="preserve">upload_max_filesize </w:t>
      </w:r>
      <w:r w:rsidRPr="004C429A">
        <w:rPr>
          <w:rFonts w:ascii="Times New Roman" w:hAnsi="Times New Roman" w:cs="Times New Roman"/>
          <w:sz w:val="24"/>
          <w:szCs w:val="24"/>
        </w:rPr>
        <w:t xml:space="preserve">в файле настроек </w:t>
      </w:r>
      <w:r w:rsidRPr="004C429A">
        <w:rPr>
          <w:rStyle w:val="HTML1"/>
          <w:rFonts w:ascii="Times New Roman" w:eastAsia="SimSun" w:hAnsi="Times New Roman" w:cs="Times New Roman"/>
          <w:sz w:val="24"/>
          <w:szCs w:val="24"/>
        </w:rPr>
        <w:t>php.ini;</w:t>
      </w:r>
    </w:p>
    <w:p w:rsidR="004C429A" w:rsidRPr="004C429A" w:rsidRDefault="004C429A" w:rsidP="00274AFC">
      <w:pPr>
        <w:numPr>
          <w:ilvl w:val="0"/>
          <w:numId w:val="9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pacing w:val="-2"/>
          <w:sz w:val="24"/>
          <w:szCs w:val="24"/>
        </w:rPr>
        <w:t xml:space="preserve">2 - загружаемый файл превышает размер, установленный скрытым элементом </w:t>
      </w:r>
      <w:r w:rsidRPr="004C429A">
        <w:rPr>
          <w:rStyle w:val="HTML1"/>
          <w:rFonts w:ascii="Times New Roman" w:eastAsia="SimSun" w:hAnsi="Times New Roman" w:cs="Times New Roman"/>
          <w:spacing w:val="-2"/>
          <w:sz w:val="24"/>
          <w:szCs w:val="24"/>
        </w:rPr>
        <w:t xml:space="preserve">MAX_FILE_SIZE </w:t>
      </w:r>
      <w:r w:rsidRPr="004C429A">
        <w:rPr>
          <w:rFonts w:ascii="Times New Roman" w:hAnsi="Times New Roman" w:cs="Times New Roman"/>
          <w:spacing w:val="-2"/>
          <w:sz w:val="24"/>
          <w:szCs w:val="24"/>
        </w:rPr>
        <w:t xml:space="preserve">формы </w:t>
      </w:r>
      <w:r w:rsidRPr="004C429A">
        <w:rPr>
          <w:rFonts w:ascii="Times New Roman" w:hAnsi="Times New Roman" w:cs="Times New Roman"/>
          <w:spacing w:val="-2"/>
          <w:sz w:val="24"/>
          <w:szCs w:val="24"/>
          <w:lang w:val="en-US"/>
        </w:rPr>
        <w:t>HTML</w:t>
      </w:r>
      <w:r w:rsidRPr="004C429A">
        <w:rPr>
          <w:rFonts w:ascii="Times New Roman" w:hAnsi="Times New Roman" w:cs="Times New Roman"/>
          <w:spacing w:val="-2"/>
          <w:sz w:val="24"/>
          <w:szCs w:val="24"/>
        </w:rPr>
        <w:t xml:space="preserve"> (например, &lt;</w:t>
      </w:r>
      <w:r w:rsidRPr="004C429A">
        <w:rPr>
          <w:rFonts w:ascii="Times New Roman" w:hAnsi="Times New Roman" w:cs="Times New Roman"/>
          <w:spacing w:val="-2"/>
          <w:sz w:val="24"/>
          <w:szCs w:val="24"/>
          <w:lang w:val="en-US"/>
        </w:rPr>
        <w:t>inputtype</w:t>
      </w:r>
      <w:r w:rsidRPr="004C429A">
        <w:rPr>
          <w:rFonts w:ascii="Times New Roman" w:hAnsi="Times New Roman" w:cs="Times New Roman"/>
          <w:spacing w:val="-2"/>
          <w:sz w:val="24"/>
          <w:szCs w:val="24"/>
        </w:rPr>
        <w:t>="</w:t>
      </w:r>
      <w:r w:rsidRPr="004C429A">
        <w:rPr>
          <w:rFonts w:ascii="Times New Roman" w:hAnsi="Times New Roman" w:cs="Times New Roman"/>
          <w:spacing w:val="-2"/>
          <w:sz w:val="24"/>
          <w:szCs w:val="24"/>
          <w:lang w:val="en-US"/>
        </w:rPr>
        <w:t>hidden</w:t>
      </w:r>
      <w:r w:rsidRPr="004C429A">
        <w:rPr>
          <w:rFonts w:ascii="Times New Roman" w:hAnsi="Times New Roman" w:cs="Times New Roman"/>
          <w:spacing w:val="-2"/>
          <w:sz w:val="24"/>
          <w:szCs w:val="24"/>
        </w:rPr>
        <w:t xml:space="preserve">" </w:t>
      </w:r>
      <w:r w:rsidRPr="004C429A">
        <w:rPr>
          <w:rFonts w:ascii="Times New Roman" w:hAnsi="Times New Roman" w:cs="Times New Roman"/>
          <w:spacing w:val="-2"/>
          <w:sz w:val="24"/>
          <w:szCs w:val="24"/>
          <w:lang w:val="en-US"/>
        </w:rPr>
        <w:t>name</w:t>
      </w:r>
      <w:r w:rsidRPr="004C429A">
        <w:rPr>
          <w:rFonts w:ascii="Times New Roman" w:hAnsi="Times New Roman" w:cs="Times New Roman"/>
          <w:spacing w:val="-2"/>
          <w:sz w:val="24"/>
          <w:szCs w:val="24"/>
        </w:rPr>
        <w:t>="</w:t>
      </w:r>
      <w:r w:rsidRPr="004C429A">
        <w:rPr>
          <w:rFonts w:ascii="Times New Roman" w:hAnsi="Times New Roman" w:cs="Times New Roman"/>
          <w:spacing w:val="-2"/>
          <w:sz w:val="24"/>
          <w:szCs w:val="24"/>
          <w:lang w:val="en-US"/>
        </w:rPr>
        <w:t>MAX</w:t>
      </w:r>
      <w:r w:rsidRPr="004C429A">
        <w:rPr>
          <w:rFonts w:ascii="Times New Roman" w:hAnsi="Times New Roman" w:cs="Times New Roman"/>
          <w:spacing w:val="-2"/>
          <w:sz w:val="24"/>
          <w:szCs w:val="24"/>
        </w:rPr>
        <w:t>_</w:t>
      </w:r>
      <w:r w:rsidRPr="004C429A">
        <w:rPr>
          <w:rFonts w:ascii="Times New Roman" w:hAnsi="Times New Roman" w:cs="Times New Roman"/>
          <w:spacing w:val="-2"/>
          <w:sz w:val="24"/>
          <w:szCs w:val="24"/>
          <w:lang w:val="en-US"/>
        </w:rPr>
        <w:t>FILE</w:t>
      </w:r>
      <w:r w:rsidRPr="004C429A">
        <w:rPr>
          <w:rFonts w:ascii="Times New Roman" w:hAnsi="Times New Roman" w:cs="Times New Roman"/>
          <w:spacing w:val="-2"/>
          <w:sz w:val="24"/>
          <w:szCs w:val="24"/>
        </w:rPr>
        <w:t>_</w:t>
      </w:r>
      <w:r w:rsidRPr="004C429A">
        <w:rPr>
          <w:rFonts w:ascii="Times New Roman" w:hAnsi="Times New Roman" w:cs="Times New Roman"/>
          <w:spacing w:val="-2"/>
          <w:sz w:val="24"/>
          <w:szCs w:val="24"/>
          <w:lang w:val="en-US"/>
        </w:rPr>
        <w:t>SIZE</w:t>
      </w:r>
      <w:r w:rsidRPr="004C429A">
        <w:rPr>
          <w:rFonts w:ascii="Times New Roman" w:hAnsi="Times New Roman" w:cs="Times New Roman"/>
          <w:spacing w:val="-2"/>
          <w:sz w:val="24"/>
          <w:szCs w:val="24"/>
        </w:rPr>
        <w:t xml:space="preserve">" </w:t>
      </w:r>
      <w:r w:rsidRPr="004C429A">
        <w:rPr>
          <w:rFonts w:ascii="Times New Roman" w:hAnsi="Times New Roman" w:cs="Times New Roman"/>
          <w:spacing w:val="-2"/>
          <w:sz w:val="24"/>
          <w:szCs w:val="24"/>
          <w:lang w:val="en-US"/>
        </w:rPr>
        <w:t>value</w:t>
      </w:r>
      <w:r w:rsidRPr="004C429A">
        <w:rPr>
          <w:rFonts w:ascii="Times New Roman" w:hAnsi="Times New Roman" w:cs="Times New Roman"/>
          <w:spacing w:val="-2"/>
          <w:sz w:val="24"/>
          <w:szCs w:val="24"/>
        </w:rPr>
        <w:t>="300000</w:t>
      </w:r>
      <w:r w:rsidRPr="004C429A">
        <w:rPr>
          <w:rFonts w:ascii="Times New Roman" w:hAnsi="Times New Roman" w:cs="Times New Roman"/>
          <w:sz w:val="24"/>
          <w:szCs w:val="24"/>
        </w:rPr>
        <w:t>"&gt;, возможность работает не во всех браузерах);</w:t>
      </w:r>
    </w:p>
    <w:p w:rsidR="004C429A" w:rsidRPr="004C429A" w:rsidRDefault="004C429A" w:rsidP="00274AFC">
      <w:pPr>
        <w:numPr>
          <w:ilvl w:val="0"/>
          <w:numId w:val="9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3 - файл был загружен частично;</w:t>
      </w:r>
    </w:p>
    <w:p w:rsidR="004C429A" w:rsidRPr="004C429A" w:rsidRDefault="004C429A" w:rsidP="00274AFC">
      <w:pPr>
        <w:numPr>
          <w:ilvl w:val="0"/>
          <w:numId w:val="9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4 - файл загружен не был;</w:t>
      </w:r>
    </w:p>
    <w:p w:rsidR="004C429A" w:rsidRPr="004C429A" w:rsidRDefault="004C429A" w:rsidP="00274AFC">
      <w:pPr>
        <w:numPr>
          <w:ilvl w:val="0"/>
          <w:numId w:val="9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6 - отсутствует временная папка;</w:t>
      </w:r>
    </w:p>
    <w:p w:rsidR="004C429A" w:rsidRPr="004C429A" w:rsidRDefault="004C429A" w:rsidP="00274AFC">
      <w:pPr>
        <w:numPr>
          <w:ilvl w:val="0"/>
          <w:numId w:val="9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7 - не удалось записать файл на диск;</w:t>
      </w:r>
    </w:p>
    <w:p w:rsidR="004C429A" w:rsidRPr="004C429A" w:rsidRDefault="004C429A" w:rsidP="00274AFC">
      <w:pPr>
        <w:numPr>
          <w:ilvl w:val="0"/>
          <w:numId w:val="95"/>
        </w:numPr>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8 - одно из PHP-расширений остановило загрузку файла.</w:t>
      </w:r>
    </w:p>
    <w:p w:rsidR="004C429A" w:rsidRPr="004C429A" w:rsidRDefault="004C429A" w:rsidP="00274AFC">
      <w:pPr>
        <w:pStyle w:val="af8"/>
        <w:spacing w:before="0" w:after="0"/>
        <w:ind w:firstLine="709"/>
        <w:jc w:val="both"/>
        <w:rPr>
          <w:szCs w:val="24"/>
        </w:rPr>
      </w:pPr>
      <w:r w:rsidRPr="004C429A">
        <w:rPr>
          <w:szCs w:val="24"/>
        </w:rPr>
        <w:t xml:space="preserve">По умолчанию загруженные файлы сохраняются во временной директории сервера, если другая директория не указана с помощью опции </w:t>
      </w:r>
      <w:r w:rsidRPr="004C429A">
        <w:rPr>
          <w:rStyle w:val="HTML1"/>
          <w:rFonts w:ascii="Times New Roman" w:hAnsi="Times New Roman" w:cs="Times New Roman"/>
          <w:sz w:val="24"/>
          <w:szCs w:val="24"/>
        </w:rPr>
        <w:t xml:space="preserve">upload_tmp_dir </w:t>
      </w:r>
      <w:r w:rsidRPr="004C429A">
        <w:rPr>
          <w:szCs w:val="24"/>
        </w:rPr>
        <w:t xml:space="preserve">в файле настроек </w:t>
      </w:r>
      <w:r w:rsidRPr="004C429A">
        <w:rPr>
          <w:rStyle w:val="HTML1"/>
          <w:rFonts w:ascii="Times New Roman" w:hAnsi="Times New Roman" w:cs="Times New Roman"/>
          <w:sz w:val="24"/>
          <w:szCs w:val="24"/>
        </w:rPr>
        <w:t>php.ini</w:t>
      </w:r>
      <w:r w:rsidRPr="004C429A">
        <w:rPr>
          <w:szCs w:val="24"/>
        </w:rPr>
        <w:t>. Переместить загруженный файл в нужную директорию можно с помощью функции bool move_up</w:t>
      </w:r>
      <w:r w:rsidRPr="004C429A">
        <w:rPr>
          <w:szCs w:val="24"/>
        </w:rPr>
        <w:softHyphen/>
        <w:t>loaded_file (временное_имя_файла, место_назна</w:t>
      </w:r>
      <w:r w:rsidRPr="004C429A">
        <w:rPr>
          <w:szCs w:val="24"/>
        </w:rPr>
        <w:softHyphen/>
        <w:t xml:space="preserve">чения). Эта функция проверяет, действительно ли файл, обозначенный строкой </w:t>
      </w:r>
      <w:r w:rsidRPr="004C429A">
        <w:rPr>
          <w:rStyle w:val="HTML1"/>
          <w:rFonts w:ascii="Times New Roman" w:hAnsi="Times New Roman" w:cs="Times New Roman"/>
          <w:sz w:val="24"/>
          <w:szCs w:val="24"/>
        </w:rPr>
        <w:t>временное_имя_файла</w:t>
      </w:r>
      <w:r w:rsidRPr="004C429A">
        <w:rPr>
          <w:szCs w:val="24"/>
        </w:rPr>
        <w:t xml:space="preserve">, был загружен через механизм загрузки HTTP методом POST. Если это так, то файл перемещается в файл, заданный параметром </w:t>
      </w:r>
      <w:r w:rsidRPr="004C429A">
        <w:rPr>
          <w:rStyle w:val="HTML1"/>
          <w:rFonts w:ascii="Times New Roman" w:hAnsi="Times New Roman" w:cs="Times New Roman"/>
          <w:sz w:val="24"/>
          <w:szCs w:val="24"/>
        </w:rPr>
        <w:t xml:space="preserve">место_назначения </w:t>
      </w:r>
      <w:r w:rsidRPr="004C429A">
        <w:rPr>
          <w:szCs w:val="24"/>
        </w:rPr>
        <w:t>(этот параметр содержит как путь к новой директории для хранения, так и новое имя файла).</w:t>
      </w:r>
    </w:p>
    <w:p w:rsidR="004C429A" w:rsidRPr="004C429A" w:rsidRDefault="004C429A" w:rsidP="00274AFC">
      <w:pPr>
        <w:pStyle w:val="af8"/>
        <w:spacing w:before="0" w:after="0"/>
        <w:ind w:firstLine="709"/>
        <w:jc w:val="both"/>
        <w:rPr>
          <w:b/>
          <w:spacing w:val="-2"/>
          <w:szCs w:val="24"/>
        </w:rPr>
      </w:pPr>
      <w:r w:rsidRPr="004C429A">
        <w:rPr>
          <w:szCs w:val="24"/>
        </w:rPr>
        <w:t xml:space="preserve">Если </w:t>
      </w:r>
      <w:r w:rsidRPr="004C429A">
        <w:rPr>
          <w:rStyle w:val="HTML1"/>
          <w:rFonts w:ascii="Times New Roman" w:hAnsi="Times New Roman" w:cs="Times New Roman"/>
          <w:sz w:val="24"/>
          <w:szCs w:val="24"/>
        </w:rPr>
        <w:t xml:space="preserve">временное_имя_файла </w:t>
      </w:r>
      <w:r w:rsidRPr="004C429A">
        <w:rPr>
          <w:szCs w:val="24"/>
        </w:rPr>
        <w:t xml:space="preserve">задает неправильный </w:t>
      </w:r>
      <w:r w:rsidRPr="004C429A">
        <w:rPr>
          <w:spacing w:val="-2"/>
          <w:szCs w:val="24"/>
        </w:rPr>
        <w:t xml:space="preserve">загруженный файл, то никаких действий произведено не будет, и </w:t>
      </w:r>
      <w:r w:rsidRPr="004C429A">
        <w:rPr>
          <w:rStyle w:val="HTML1"/>
          <w:rFonts w:ascii="Times New Roman" w:hAnsi="Times New Roman" w:cs="Times New Roman"/>
          <w:spacing w:val="-2"/>
          <w:sz w:val="24"/>
          <w:szCs w:val="24"/>
        </w:rPr>
        <w:t xml:space="preserve">move_uploaded_file </w:t>
      </w:r>
      <w:r w:rsidRPr="004C429A">
        <w:rPr>
          <w:spacing w:val="-2"/>
          <w:szCs w:val="24"/>
        </w:rPr>
        <w:t xml:space="preserve">вернет </w:t>
      </w:r>
      <w:r w:rsidRPr="004C429A">
        <w:rPr>
          <w:spacing w:val="-2"/>
          <w:szCs w:val="24"/>
          <w:lang w:val="en-US"/>
        </w:rPr>
        <w:t>false</w:t>
      </w:r>
      <w:r w:rsidRPr="004C429A">
        <w:rPr>
          <w:spacing w:val="-2"/>
          <w:szCs w:val="24"/>
        </w:rPr>
        <w:t xml:space="preserve">. То же самое произойдет, если файл по каким-то причинам не может быть перемещен. В этом случае интерпретатор выведет соответствующее предупреждение. Если файл, заданный параметром </w:t>
      </w:r>
      <w:r w:rsidRPr="004C429A">
        <w:rPr>
          <w:rStyle w:val="HTML1"/>
          <w:rFonts w:ascii="Times New Roman" w:hAnsi="Times New Roman" w:cs="Times New Roman"/>
          <w:spacing w:val="-2"/>
          <w:sz w:val="24"/>
          <w:szCs w:val="24"/>
        </w:rPr>
        <w:t>место_наз</w:t>
      </w:r>
      <w:r w:rsidRPr="004C429A">
        <w:rPr>
          <w:rStyle w:val="HTML1"/>
          <w:rFonts w:ascii="Times New Roman" w:hAnsi="Times New Roman" w:cs="Times New Roman"/>
          <w:spacing w:val="-2"/>
          <w:sz w:val="24"/>
          <w:szCs w:val="24"/>
        </w:rPr>
        <w:softHyphen/>
        <w:t>начения</w:t>
      </w:r>
      <w:r w:rsidRPr="004C429A">
        <w:rPr>
          <w:spacing w:val="-2"/>
          <w:szCs w:val="24"/>
        </w:rPr>
        <w:t xml:space="preserve">, существует, то функция </w:t>
      </w:r>
      <w:r w:rsidRPr="004C429A">
        <w:rPr>
          <w:rStyle w:val="HTML1"/>
          <w:rFonts w:ascii="Times New Roman" w:hAnsi="Times New Roman" w:cs="Times New Roman"/>
          <w:spacing w:val="-2"/>
          <w:sz w:val="24"/>
          <w:szCs w:val="24"/>
        </w:rPr>
        <w:t xml:space="preserve">move_uploaded_file </w:t>
      </w:r>
      <w:r w:rsidRPr="004C429A">
        <w:rPr>
          <w:spacing w:val="-2"/>
          <w:szCs w:val="24"/>
        </w:rPr>
        <w:t>перезапишет его.</w:t>
      </w:r>
    </w:p>
    <w:p w:rsidR="004C429A" w:rsidRPr="004C429A" w:rsidRDefault="004C429A" w:rsidP="00274AFC">
      <w:pPr>
        <w:spacing w:after="0" w:line="240" w:lineRule="auto"/>
        <w:ind w:firstLine="709"/>
        <w:jc w:val="both"/>
        <w:rPr>
          <w:rFonts w:ascii="Times New Roman" w:hAnsi="Times New Roman" w:cs="Times New Roman"/>
          <w:b/>
          <w:spacing w:val="-2"/>
          <w:sz w:val="24"/>
          <w:szCs w:val="24"/>
        </w:rPr>
      </w:pP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hAnsi="Times New Roman" w:cs="Times New Roman"/>
          <w:b/>
          <w:sz w:val="24"/>
          <w:szCs w:val="24"/>
        </w:rPr>
        <w:t>Пример 6.</w:t>
      </w:r>
      <w:r w:rsidRPr="004C429A">
        <w:rPr>
          <w:rFonts w:ascii="Times New Roman" w:hAnsi="Times New Roman" w:cs="Times New Roman"/>
          <w:sz w:val="24"/>
          <w:szCs w:val="24"/>
        </w:rPr>
        <w:t xml:space="preserve"> Реализуем законченное приложение для загрузки на сервер файлов с изображениями. </w:t>
      </w:r>
      <w:r w:rsidRPr="004C429A">
        <w:rPr>
          <w:rFonts w:ascii="Times New Roman" w:eastAsia="Times New Roman" w:hAnsi="Times New Roman" w:cs="Times New Roman"/>
          <w:sz w:val="24"/>
          <w:szCs w:val="24"/>
        </w:rPr>
        <w:t>Как минимум, такой код должен выполнять следующие функции:</w:t>
      </w:r>
    </w:p>
    <w:p w:rsidR="004C429A" w:rsidRPr="004C429A" w:rsidRDefault="004C429A" w:rsidP="00274AFC">
      <w:pPr>
        <w:numPr>
          <w:ilvl w:val="0"/>
          <w:numId w:val="92"/>
        </w:numPr>
        <w:spacing w:after="0" w:line="240" w:lineRule="auto"/>
        <w:ind w:left="0"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загружать файлы в выбранную настройками папку;</w:t>
      </w:r>
    </w:p>
    <w:p w:rsidR="004C429A" w:rsidRPr="004C429A" w:rsidRDefault="004C429A" w:rsidP="00274AFC">
      <w:pPr>
        <w:numPr>
          <w:ilvl w:val="0"/>
          <w:numId w:val="92"/>
        </w:numPr>
        <w:spacing w:after="0" w:line="240" w:lineRule="auto"/>
        <w:ind w:left="0"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проверять ограничения на размер файла, установленные в настройках скрипта и в настройках PHP;</w:t>
      </w:r>
    </w:p>
    <w:p w:rsidR="004C429A" w:rsidRPr="004C429A" w:rsidRDefault="004C429A" w:rsidP="00274AFC">
      <w:pPr>
        <w:numPr>
          <w:ilvl w:val="0"/>
          <w:numId w:val="92"/>
        </w:numPr>
        <w:spacing w:after="0" w:line="240" w:lineRule="auto"/>
        <w:ind w:left="0"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отличать картинки от прочих файлов;</w:t>
      </w:r>
    </w:p>
    <w:p w:rsidR="004C429A" w:rsidRPr="004C429A" w:rsidRDefault="004C429A" w:rsidP="00274AFC">
      <w:pPr>
        <w:numPr>
          <w:ilvl w:val="0"/>
          <w:numId w:val="92"/>
        </w:numPr>
        <w:spacing w:after="0" w:line="240" w:lineRule="auto"/>
        <w:ind w:left="0"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проверять ограничения на ширину и высоту картинок;</w:t>
      </w:r>
    </w:p>
    <w:p w:rsidR="004C429A" w:rsidRPr="004C429A" w:rsidRDefault="004C429A" w:rsidP="00274AFC">
      <w:pPr>
        <w:numPr>
          <w:ilvl w:val="0"/>
          <w:numId w:val="92"/>
        </w:numPr>
        <w:spacing w:after="0" w:line="240" w:lineRule="auto"/>
        <w:ind w:left="0"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lastRenderedPageBreak/>
        <w:t xml:space="preserve">при необходимости сжимать картинки до указанных в настройках размеров, используя библиотеку </w:t>
      </w:r>
      <w:r w:rsidRPr="004C429A">
        <w:rPr>
          <w:rFonts w:ascii="Times New Roman" w:eastAsia="Times New Roman" w:hAnsi="Times New Roman" w:cs="Times New Roman"/>
          <w:sz w:val="24"/>
          <w:szCs w:val="24"/>
          <w:lang w:val="en-US"/>
        </w:rPr>
        <w:t>GD</w:t>
      </w:r>
      <w:r w:rsidRPr="004C429A">
        <w:rPr>
          <w:rFonts w:ascii="Times New Roman" w:eastAsia="Times New Roman" w:hAnsi="Times New Roman" w:cs="Times New Roman"/>
          <w:sz w:val="24"/>
          <w:szCs w:val="24"/>
        </w:rPr>
        <w:t>;</w:t>
      </w:r>
    </w:p>
    <w:p w:rsidR="004C429A" w:rsidRPr="004C429A" w:rsidRDefault="004C429A" w:rsidP="00274AFC">
      <w:pPr>
        <w:numPr>
          <w:ilvl w:val="0"/>
          <w:numId w:val="92"/>
        </w:numPr>
        <w:spacing w:after="0" w:line="240" w:lineRule="auto"/>
        <w:ind w:left="0"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выдавать осмысленные сообщения об ошибках.</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Сначала все задаваемые пользователем настройки соберем в файл config.php: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&lt;?</w:t>
      </w:r>
      <w:r w:rsidRPr="004C429A">
        <w:rPr>
          <w:rFonts w:ascii="Times New Roman" w:eastAsia="Times New Roman" w:hAnsi="Times New Roman" w:cs="Times New Roman"/>
          <w:sz w:val="24"/>
          <w:szCs w:val="24"/>
          <w:lang w:val="en-US"/>
        </w:rPr>
        <w:t>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lang w:val="en-US"/>
        </w:rPr>
        <w:t>define</w:t>
      </w:r>
      <w:r w:rsidRPr="004C429A">
        <w:rPr>
          <w:rFonts w:ascii="Times New Roman" w:eastAsia="Times New Roman" w:hAnsi="Times New Roman" w:cs="Times New Roman"/>
          <w:sz w:val="24"/>
          <w:szCs w:val="24"/>
        </w:rPr>
        <w:t xml:space="preserve"> ("</w:t>
      </w:r>
      <w:r w:rsidRPr="004C429A">
        <w:rPr>
          <w:rFonts w:ascii="Times New Roman" w:eastAsia="Times New Roman" w:hAnsi="Times New Roman" w:cs="Times New Roman"/>
          <w:sz w:val="24"/>
          <w:szCs w:val="24"/>
          <w:lang w:val="en-US"/>
        </w:rPr>
        <w:t>MAX</w:t>
      </w:r>
      <w:r w:rsidRPr="004C429A">
        <w:rPr>
          <w:rFonts w:ascii="Times New Roman" w:eastAsia="Times New Roman" w:hAnsi="Times New Roman" w:cs="Times New Roman"/>
          <w:sz w:val="24"/>
          <w:szCs w:val="24"/>
        </w:rPr>
        <w:t>_</w:t>
      </w:r>
      <w:r w:rsidRPr="004C429A">
        <w:rPr>
          <w:rFonts w:ascii="Times New Roman" w:eastAsia="Times New Roman" w:hAnsi="Times New Roman" w:cs="Times New Roman"/>
          <w:sz w:val="24"/>
          <w:szCs w:val="24"/>
          <w:lang w:val="en-US"/>
        </w:rPr>
        <w:t>WIDTH</w:t>
      </w:r>
      <w:r w:rsidRPr="004C429A">
        <w:rPr>
          <w:rFonts w:ascii="Times New Roman" w:eastAsia="Times New Roman" w:hAnsi="Times New Roman" w:cs="Times New Roman"/>
          <w:sz w:val="24"/>
          <w:szCs w:val="24"/>
        </w:rPr>
        <w:t xml:space="preserve">","800");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//Макс. ширина картинки в пикселах</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lang w:val="en-US"/>
        </w:rPr>
        <w:t>define</w:t>
      </w:r>
      <w:r w:rsidRPr="004C429A">
        <w:rPr>
          <w:rFonts w:ascii="Times New Roman" w:eastAsia="Times New Roman" w:hAnsi="Times New Roman" w:cs="Times New Roman"/>
          <w:sz w:val="24"/>
          <w:szCs w:val="24"/>
        </w:rPr>
        <w:t xml:space="preserve"> ("</w:t>
      </w:r>
      <w:r w:rsidRPr="004C429A">
        <w:rPr>
          <w:rFonts w:ascii="Times New Roman" w:eastAsia="Times New Roman" w:hAnsi="Times New Roman" w:cs="Times New Roman"/>
          <w:sz w:val="24"/>
          <w:szCs w:val="24"/>
          <w:lang w:val="en-US"/>
        </w:rPr>
        <w:t>MAX</w:t>
      </w:r>
      <w:r w:rsidRPr="004C429A">
        <w:rPr>
          <w:rFonts w:ascii="Times New Roman" w:eastAsia="Times New Roman" w:hAnsi="Times New Roman" w:cs="Times New Roman"/>
          <w:sz w:val="24"/>
          <w:szCs w:val="24"/>
        </w:rPr>
        <w:t>_</w:t>
      </w:r>
      <w:r w:rsidRPr="004C429A">
        <w:rPr>
          <w:rFonts w:ascii="Times New Roman" w:eastAsia="Times New Roman" w:hAnsi="Times New Roman" w:cs="Times New Roman"/>
          <w:sz w:val="24"/>
          <w:szCs w:val="24"/>
          <w:lang w:val="en-US"/>
        </w:rPr>
        <w:t>HEIGHT</w:t>
      </w:r>
      <w:r w:rsidRPr="004C429A">
        <w:rPr>
          <w:rFonts w:ascii="Times New Roman" w:eastAsia="Times New Roman" w:hAnsi="Times New Roman" w:cs="Times New Roman"/>
          <w:sz w:val="24"/>
          <w:szCs w:val="24"/>
        </w:rPr>
        <w:t xml:space="preserve">","800");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//Макс. высота картинки в пикселах</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lang w:val="en-US"/>
        </w:rPr>
        <w:t>define</w:t>
      </w:r>
      <w:r w:rsidRPr="004C429A">
        <w:rPr>
          <w:rFonts w:ascii="Times New Roman" w:eastAsia="Times New Roman" w:hAnsi="Times New Roman" w:cs="Times New Roman"/>
          <w:sz w:val="24"/>
          <w:szCs w:val="24"/>
        </w:rPr>
        <w:t xml:space="preserve"> ("</w:t>
      </w:r>
      <w:r w:rsidRPr="004C429A">
        <w:rPr>
          <w:rFonts w:ascii="Times New Roman" w:eastAsia="Times New Roman" w:hAnsi="Times New Roman" w:cs="Times New Roman"/>
          <w:sz w:val="24"/>
          <w:szCs w:val="24"/>
          <w:lang w:val="en-US"/>
        </w:rPr>
        <w:t>FOLDER</w:t>
      </w:r>
      <w:r w:rsidRPr="004C429A">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lang w:val="en-US"/>
        </w:rPr>
        <w:t>uploads</w:t>
      </w:r>
      <w:r w:rsidRPr="004C429A">
        <w:rPr>
          <w:rFonts w:ascii="Times New Roman" w:eastAsia="Times New Roman" w:hAnsi="Times New Roman" w:cs="Times New Roman"/>
          <w:sz w:val="24"/>
          <w:szCs w:val="24"/>
        </w:rPr>
        <w:t xml:space="preserve">");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 xml:space="preserve">//Путь к папке для картинок,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//без слеша в конце, латинские буквы</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lang w:val="en-US"/>
        </w:rPr>
        <w:t>define</w:t>
      </w:r>
      <w:r w:rsidRPr="004C429A">
        <w:rPr>
          <w:rFonts w:ascii="Times New Roman" w:eastAsia="Times New Roman" w:hAnsi="Times New Roman" w:cs="Times New Roman"/>
          <w:sz w:val="24"/>
          <w:szCs w:val="24"/>
        </w:rPr>
        <w:t xml:space="preserve"> ("</w:t>
      </w:r>
      <w:r w:rsidRPr="004C429A">
        <w:rPr>
          <w:rFonts w:ascii="Times New Roman" w:eastAsia="Times New Roman" w:hAnsi="Times New Roman" w:cs="Times New Roman"/>
          <w:sz w:val="24"/>
          <w:szCs w:val="24"/>
          <w:lang w:val="en-US"/>
        </w:rPr>
        <w:t>MAX</w:t>
      </w:r>
      <w:r w:rsidRPr="004C429A">
        <w:rPr>
          <w:rFonts w:ascii="Times New Roman" w:eastAsia="Times New Roman" w:hAnsi="Times New Roman" w:cs="Times New Roman"/>
          <w:sz w:val="24"/>
          <w:szCs w:val="24"/>
        </w:rPr>
        <w:t>_</w:t>
      </w:r>
      <w:r w:rsidRPr="004C429A">
        <w:rPr>
          <w:rFonts w:ascii="Times New Roman" w:eastAsia="Times New Roman" w:hAnsi="Times New Roman" w:cs="Times New Roman"/>
          <w:sz w:val="24"/>
          <w:szCs w:val="24"/>
          <w:lang w:val="en-US"/>
        </w:rPr>
        <w:t>SIZE</w:t>
      </w:r>
      <w:r w:rsidRPr="004C429A">
        <w:rPr>
          <w:rFonts w:ascii="Times New Roman" w:eastAsia="Times New Roman" w:hAnsi="Times New Roman" w:cs="Times New Roman"/>
          <w:sz w:val="24"/>
          <w:szCs w:val="24"/>
        </w:rPr>
        <w:t xml:space="preserve">","1048576");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//Максимальный размер файла, байт</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lang w:val="en-US"/>
        </w:rPr>
        <w:t>define</w:t>
      </w:r>
      <w:r w:rsidRPr="004C429A">
        <w:rPr>
          <w:rFonts w:ascii="Times New Roman" w:eastAsia="Times New Roman" w:hAnsi="Times New Roman" w:cs="Times New Roman"/>
          <w:sz w:val="24"/>
          <w:szCs w:val="24"/>
        </w:rPr>
        <w:t xml:space="preserve"> ("</w:t>
      </w:r>
      <w:r w:rsidRPr="004C429A">
        <w:rPr>
          <w:rFonts w:ascii="Times New Roman" w:eastAsia="Times New Roman" w:hAnsi="Times New Roman" w:cs="Times New Roman"/>
          <w:sz w:val="24"/>
          <w:szCs w:val="24"/>
          <w:lang w:val="en-US"/>
        </w:rPr>
        <w:t>USE</w:t>
      </w:r>
      <w:r w:rsidRPr="004C429A">
        <w:rPr>
          <w:rFonts w:ascii="Times New Roman" w:eastAsia="Times New Roman" w:hAnsi="Times New Roman" w:cs="Times New Roman"/>
          <w:sz w:val="24"/>
          <w:szCs w:val="24"/>
        </w:rPr>
        <w:t>_</w:t>
      </w:r>
      <w:r w:rsidRPr="004C429A">
        <w:rPr>
          <w:rFonts w:ascii="Times New Roman" w:eastAsia="Times New Roman" w:hAnsi="Times New Roman" w:cs="Times New Roman"/>
          <w:sz w:val="24"/>
          <w:szCs w:val="24"/>
          <w:lang w:val="en-US"/>
        </w:rPr>
        <w:t>GDLIB</w:t>
      </w:r>
      <w:r w:rsidRPr="004C429A">
        <w:rPr>
          <w:rFonts w:ascii="Times New Roman" w:eastAsia="Times New Roman" w:hAnsi="Times New Roman" w:cs="Times New Roman"/>
          <w:sz w:val="24"/>
          <w:szCs w:val="24"/>
        </w:rPr>
        <w:t xml:space="preserve">","1");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 xml:space="preserve">//Использовать библиотеку </w:t>
      </w:r>
      <w:r w:rsidRPr="004C429A">
        <w:rPr>
          <w:rFonts w:ascii="Times New Roman" w:eastAsia="Times New Roman" w:hAnsi="Times New Roman" w:cs="Times New Roman"/>
          <w:sz w:val="24"/>
          <w:szCs w:val="24"/>
          <w:lang w:val="en-US"/>
        </w:rPr>
        <w:t>GD</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lang w:val="en-US"/>
        </w:rPr>
        <w:t>php</w:t>
      </w:r>
      <w:r w:rsidRPr="004C429A">
        <w:rPr>
          <w:rFonts w:ascii="Times New Roman" w:eastAsia="Times New Roman" w:hAnsi="Times New Roman" w:cs="Times New Roman"/>
          <w:sz w:val="24"/>
          <w:szCs w:val="24"/>
        </w:rPr>
        <w:t>_</w:t>
      </w:r>
      <w:r w:rsidRPr="004C429A">
        <w:rPr>
          <w:rFonts w:ascii="Times New Roman" w:eastAsia="Times New Roman" w:hAnsi="Times New Roman" w:cs="Times New Roman"/>
          <w:sz w:val="24"/>
          <w:szCs w:val="24"/>
          <w:lang w:val="en-US"/>
        </w:rPr>
        <w:t>gd</w:t>
      </w:r>
      <w:r w:rsidRPr="004C429A">
        <w:rPr>
          <w:rFonts w:ascii="Times New Roman" w:eastAsia="Times New Roman" w:hAnsi="Times New Roman" w:cs="Times New Roman"/>
          <w:sz w:val="24"/>
          <w:szCs w:val="24"/>
        </w:rPr>
        <w:t>2.</w:t>
      </w:r>
      <w:r w:rsidRPr="004C429A">
        <w:rPr>
          <w:rFonts w:ascii="Times New Roman" w:eastAsia="Times New Roman" w:hAnsi="Times New Roman" w:cs="Times New Roman"/>
          <w:sz w:val="24"/>
          <w:szCs w:val="24"/>
          <w:lang w:val="en-US"/>
        </w:rPr>
        <w:t>dll</w:t>
      </w:r>
      <w:r w:rsidRPr="004C429A">
        <w:rPr>
          <w:rFonts w:ascii="Times New Roman" w:eastAsia="Times New Roman" w:hAnsi="Times New Roman" w:cs="Times New Roman"/>
          <w:sz w:val="24"/>
          <w:szCs w:val="24"/>
        </w:rPr>
        <w:t xml:space="preserve">) для масштабирования больших </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//изображений: 1 - включить, 0 - выключить</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?&gt;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Так как нашему скрипту параметры будут передаваться только методом POST, для обработки параметров достаточно следующего кода (файл params.php):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while (list($num,$var) = each($params))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if (!empty($_POST[$var]))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$$var = htmlspecialchars($_POST[$var]);</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else $$var = '';</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?&gt;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Список разрешенных параметров будет задан в главном файле index.php, пока таковой понадобится только один - имя кнопки "Загрузить".</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Напишем несколько полезных для поставленной задачи функций и включим их в файл functions.php.</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 xml:space="preserve">Во-первых, это функция gdVersion для определения версии библиотеки </w:t>
      </w:r>
      <w:r w:rsidRPr="004C429A">
        <w:rPr>
          <w:rFonts w:ascii="Times New Roman" w:eastAsia="Times New Roman" w:hAnsi="Times New Roman" w:cs="Times New Roman"/>
          <w:sz w:val="24"/>
          <w:szCs w:val="24"/>
          <w:lang w:val="en-US"/>
        </w:rPr>
        <w:t>GD</w:t>
      </w:r>
      <w:r w:rsidRPr="004C429A">
        <w:rPr>
          <w:rFonts w:ascii="Times New Roman" w:eastAsia="Times New Roman" w:hAnsi="Times New Roman" w:cs="Times New Roman"/>
          <w:sz w:val="24"/>
          <w:szCs w:val="24"/>
        </w:rPr>
        <w:t>. Для надежности потребуем версию не ниже 2, что соответствует PHP 5 версии.</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Функция tumbmaker будет заниматься обработкой и масштабированием изображений, ее заголовок таков: function tumbmaker ($src, $dest, $width, $height, $rgb=0xFFFFFF, $quality=65).</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Параметры $src и $dest - ссылки на исходный и целевой файл, $width и $height - требуемые ширина и высота рисунка в пикселах, параметр $rgb задает фоновый цвет нового изображения (по умолчанию принят белый), а параметр $quality определяет качество генерируемого изображения в формате JPEG (по умолчанию 65%).</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Эта функция преобразует размерности к тем, что мы указали. Чтобы вычислить "правильные" размерности и пропорционально сжать рисунок, напишем маленькую вспомогательную функцию function get_new_size($width, $height, $max_width, $max_height).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Она пропорционально преобразует размеры $width и $height с учетом размеров максимального прямоугольника, куда разрешено вписывать рисунок. Размеры заданы параметрами $max_width и $max_height.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Четвертая функция - let_to_num - будет переводить размерности, хранящиеся в файле php.ini, в количество байт, поскольку, 2 мегабайта, например, там обозначены как 2M.</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lastRenderedPageBreak/>
        <w:t>Наконец, функция cyr2lat будет заменять в переданном ей тексте символы кириллицы на аналогичные латинские буквы, поскольку далеко не каждый хостинг сможет записать файл с кириллицей в имени.</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Ниже приведен код файла functions.php: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require_once "config.php";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function gdVersion()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$gdv=@gd_info();</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$ver=$gdv['GD Version'];</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$v=0;</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if (preg_match(</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"/.*([0-9]+)\.([0-9]+)\.([0-9]+).*/",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$ver, $r)) $v=$r[1];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return $v;</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function get_new_size ($width, $height,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$max_width, $max_height)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$w=$width; $h=$height;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$dw=$max_width/$width;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$dh=$max_height/$height;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if ($width&gt;$max_width and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$height&gt;$max_height)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if ($dw&lt;$dh) {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w=$max_width; $h=floor($height*$dw);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else {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$h=$max_height; $w=floor($width*$dh);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else if ($width&gt;$max_width and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$height&lt;=$max_height)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$w=$max_width; $h=floor($height*$dw);</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else if ($width&lt;=$max_width and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$height&gt;$max_height)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$h=$max_height; $w=floor($width*$dh);</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return array ($w, $h);</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function tumbmaker ($src, $dest, $width, $height, $rgb=0xFFFFFF, $quality=65)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if (!file_exists($src)) return false;</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$size = getimagesize($src);</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if ($size === false) return false;</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$format =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strtolower(substr($size['mime'],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strpos($size['mime'], '/')+1));</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$icfunc = "imagecreatefrom" . $format;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lastRenderedPageBreak/>
        <w:t xml:space="preserve">if (!function_exists($icfunc))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return false;</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$x_ratio = $width / $size[0];</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$y_ratio = $height / $size[1];</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$ratio = min($x_ratio, $y_ratio);</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$use_x_ratio = ($x_ratio == $ratio);</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$new_width = $use_x_ratio ? $width :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floor($size[0] * $ratio);</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$new_height = !$use_x_ratio ? $height :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floor($size[1] * $ratio);</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$new_left = $use_x_ratio ? 0 :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floor(($width - $new_width) / 2);</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$new_top = !$use_x_ratio ? 0 :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floor(($height - $new_height) / 2);</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$isrc = $icfunc($src);</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$idest = imagecreatetruecolor</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($width, $height);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imagefill ($idest, 0, 0, $rgb);</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imagecopyresampled ($idest, $isrc,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$new_left, $new_top, 0, 0,$new_width,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$new_height, $size[0], $size[1]);</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imagejpeg($idest, $dest, $quality);</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imagedestroy($isrc);</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imagedestroy($idest);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return true;</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function let_to_num($v){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 = substr($v, -1);</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$ret = substr($v, 0, -1);</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switch(strtoupper($l)){</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case 'P': $ret *= 1024;</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case 'T': $ret *= 1024;</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case 'G': $ret *= 1024;</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case 'M': $ret *= 1024;</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case 'K': $ret *= 1024;</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break;</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return $ret;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function cyr2lat ($text) {</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$cyr2lat_replacements = array (</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w:t>
      </w:r>
      <w:r w:rsidRPr="004C429A">
        <w:rPr>
          <w:rFonts w:ascii="Times New Roman" w:eastAsia="Times New Roman" w:hAnsi="Times New Roman" w:cs="Times New Roman"/>
          <w:sz w:val="24"/>
          <w:szCs w:val="24"/>
        </w:rPr>
        <w:t>А</w:t>
      </w:r>
      <w:r w:rsidRPr="004C429A">
        <w:rPr>
          <w:rFonts w:ascii="Times New Roman" w:eastAsia="Times New Roman" w:hAnsi="Times New Roman" w:cs="Times New Roman"/>
          <w:sz w:val="24"/>
          <w:szCs w:val="24"/>
          <w:lang w:val="en-US"/>
        </w:rPr>
        <w:t>"=&gt;"a","</w:t>
      </w:r>
      <w:r w:rsidRPr="004C429A">
        <w:rPr>
          <w:rFonts w:ascii="Times New Roman" w:eastAsia="Times New Roman" w:hAnsi="Times New Roman" w:cs="Times New Roman"/>
          <w:sz w:val="24"/>
          <w:szCs w:val="24"/>
        </w:rPr>
        <w:t>Б</w:t>
      </w:r>
      <w:r w:rsidRPr="004C429A">
        <w:rPr>
          <w:rFonts w:ascii="Times New Roman" w:eastAsia="Times New Roman" w:hAnsi="Times New Roman" w:cs="Times New Roman"/>
          <w:sz w:val="24"/>
          <w:szCs w:val="24"/>
          <w:lang w:val="en-US"/>
        </w:rPr>
        <w:t>"=&gt;"b","</w:t>
      </w:r>
      <w:r w:rsidRPr="004C429A">
        <w:rPr>
          <w:rFonts w:ascii="Times New Roman" w:eastAsia="Times New Roman" w:hAnsi="Times New Roman" w:cs="Times New Roman"/>
          <w:sz w:val="24"/>
          <w:szCs w:val="24"/>
        </w:rPr>
        <w:t>В</w:t>
      </w:r>
      <w:r w:rsidRPr="004C429A">
        <w:rPr>
          <w:rFonts w:ascii="Times New Roman" w:eastAsia="Times New Roman" w:hAnsi="Times New Roman" w:cs="Times New Roman"/>
          <w:sz w:val="24"/>
          <w:szCs w:val="24"/>
          <w:lang w:val="en-US"/>
        </w:rPr>
        <w:t>"=&gt;"v","</w:t>
      </w:r>
      <w:r w:rsidRPr="004C429A">
        <w:rPr>
          <w:rFonts w:ascii="Times New Roman" w:eastAsia="Times New Roman" w:hAnsi="Times New Roman" w:cs="Times New Roman"/>
          <w:sz w:val="24"/>
          <w:szCs w:val="24"/>
        </w:rPr>
        <w:t>Г</w:t>
      </w:r>
      <w:r w:rsidRPr="004C429A">
        <w:rPr>
          <w:rFonts w:ascii="Times New Roman" w:eastAsia="Times New Roman" w:hAnsi="Times New Roman" w:cs="Times New Roman"/>
          <w:sz w:val="24"/>
          <w:szCs w:val="24"/>
          <w:lang w:val="en-US"/>
        </w:rPr>
        <w:t>"=&gt;"g","</w:t>
      </w:r>
      <w:r w:rsidRPr="004C429A">
        <w:rPr>
          <w:rFonts w:ascii="Times New Roman" w:eastAsia="Times New Roman" w:hAnsi="Times New Roman" w:cs="Times New Roman"/>
          <w:sz w:val="24"/>
          <w:szCs w:val="24"/>
        </w:rPr>
        <w:t>Д</w:t>
      </w:r>
      <w:r w:rsidRPr="004C429A">
        <w:rPr>
          <w:rFonts w:ascii="Times New Roman" w:eastAsia="Times New Roman" w:hAnsi="Times New Roman" w:cs="Times New Roman"/>
          <w:sz w:val="24"/>
          <w:szCs w:val="24"/>
          <w:lang w:val="en-US"/>
        </w:rPr>
        <w:t>"=&gt;"d",</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w:t>
      </w:r>
      <w:r w:rsidRPr="004C429A">
        <w:rPr>
          <w:rFonts w:ascii="Times New Roman" w:eastAsia="Times New Roman" w:hAnsi="Times New Roman" w:cs="Times New Roman"/>
          <w:sz w:val="24"/>
          <w:szCs w:val="24"/>
        </w:rPr>
        <w:t>Е</w:t>
      </w:r>
      <w:r w:rsidRPr="004C429A">
        <w:rPr>
          <w:rFonts w:ascii="Times New Roman" w:eastAsia="Times New Roman" w:hAnsi="Times New Roman" w:cs="Times New Roman"/>
          <w:sz w:val="24"/>
          <w:szCs w:val="24"/>
          <w:lang w:val="en-US"/>
        </w:rPr>
        <w:t>"=&gt;"e","</w:t>
      </w:r>
      <w:r w:rsidRPr="004C429A">
        <w:rPr>
          <w:rFonts w:ascii="Times New Roman" w:eastAsia="Times New Roman" w:hAnsi="Times New Roman" w:cs="Times New Roman"/>
          <w:sz w:val="24"/>
          <w:szCs w:val="24"/>
        </w:rPr>
        <w:t>Ё</w:t>
      </w:r>
      <w:r w:rsidRPr="004C429A">
        <w:rPr>
          <w:rFonts w:ascii="Times New Roman" w:eastAsia="Times New Roman" w:hAnsi="Times New Roman" w:cs="Times New Roman"/>
          <w:sz w:val="24"/>
          <w:szCs w:val="24"/>
          <w:lang w:val="en-US"/>
        </w:rPr>
        <w:t>"=&gt;"yo","</w:t>
      </w:r>
      <w:r w:rsidRPr="004C429A">
        <w:rPr>
          <w:rFonts w:ascii="Times New Roman" w:eastAsia="Times New Roman" w:hAnsi="Times New Roman" w:cs="Times New Roman"/>
          <w:sz w:val="24"/>
          <w:szCs w:val="24"/>
        </w:rPr>
        <w:t>Ж</w:t>
      </w:r>
      <w:r w:rsidRPr="004C429A">
        <w:rPr>
          <w:rFonts w:ascii="Times New Roman" w:eastAsia="Times New Roman" w:hAnsi="Times New Roman" w:cs="Times New Roman"/>
          <w:sz w:val="24"/>
          <w:szCs w:val="24"/>
          <w:lang w:val="en-US"/>
        </w:rPr>
        <w:t>"=&gt;"dg","</w:t>
      </w:r>
      <w:r w:rsidRPr="004C429A">
        <w:rPr>
          <w:rFonts w:ascii="Times New Roman" w:eastAsia="Times New Roman" w:hAnsi="Times New Roman" w:cs="Times New Roman"/>
          <w:sz w:val="24"/>
          <w:szCs w:val="24"/>
        </w:rPr>
        <w:t>З</w:t>
      </w:r>
      <w:r w:rsidRPr="004C429A">
        <w:rPr>
          <w:rFonts w:ascii="Times New Roman" w:eastAsia="Times New Roman" w:hAnsi="Times New Roman" w:cs="Times New Roman"/>
          <w:sz w:val="24"/>
          <w:szCs w:val="24"/>
          <w:lang w:val="en-US"/>
        </w:rPr>
        <w:t>"=&gt;"z","</w:t>
      </w:r>
      <w:r w:rsidRPr="004C429A">
        <w:rPr>
          <w:rFonts w:ascii="Times New Roman" w:eastAsia="Times New Roman" w:hAnsi="Times New Roman" w:cs="Times New Roman"/>
          <w:sz w:val="24"/>
          <w:szCs w:val="24"/>
        </w:rPr>
        <w:t>И</w:t>
      </w:r>
      <w:r w:rsidRPr="004C429A">
        <w:rPr>
          <w:rFonts w:ascii="Times New Roman" w:eastAsia="Times New Roman" w:hAnsi="Times New Roman" w:cs="Times New Roman"/>
          <w:sz w:val="24"/>
          <w:szCs w:val="24"/>
          <w:lang w:val="en-US"/>
        </w:rPr>
        <w:t>"=&gt;"i",</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"Й"=&gt;"y","К"=&gt;"k","Л"=&gt;"l","М"=&gt;"m","Н"=&gt;"n",</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"О"=&gt;"o","П"=&gt;"p","Р"=&gt;"r","С"=&gt;"s","Т"=&gt;"t",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"У"=&gt;"u","Ф"=&gt;"f","Х"=&gt;"h","Ц"=&gt;"ts","Ч"=&gt;"ch",</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w:t>
      </w:r>
      <w:r w:rsidRPr="004C429A">
        <w:rPr>
          <w:rFonts w:ascii="Times New Roman" w:eastAsia="Times New Roman" w:hAnsi="Times New Roman" w:cs="Times New Roman"/>
          <w:sz w:val="24"/>
          <w:szCs w:val="24"/>
        </w:rPr>
        <w:t>Ш</w:t>
      </w:r>
      <w:r w:rsidRPr="004C429A">
        <w:rPr>
          <w:rFonts w:ascii="Times New Roman" w:eastAsia="Times New Roman" w:hAnsi="Times New Roman" w:cs="Times New Roman"/>
          <w:sz w:val="24"/>
          <w:szCs w:val="24"/>
          <w:lang w:val="en-US"/>
        </w:rPr>
        <w:t>"=&gt;"sh","</w:t>
      </w:r>
      <w:r w:rsidRPr="004C429A">
        <w:rPr>
          <w:rFonts w:ascii="Times New Roman" w:eastAsia="Times New Roman" w:hAnsi="Times New Roman" w:cs="Times New Roman"/>
          <w:sz w:val="24"/>
          <w:szCs w:val="24"/>
        </w:rPr>
        <w:t>Щ</w:t>
      </w:r>
      <w:r w:rsidRPr="004C429A">
        <w:rPr>
          <w:rFonts w:ascii="Times New Roman" w:eastAsia="Times New Roman" w:hAnsi="Times New Roman" w:cs="Times New Roman"/>
          <w:sz w:val="24"/>
          <w:szCs w:val="24"/>
          <w:lang w:val="en-US"/>
        </w:rPr>
        <w:t>"=&gt;"csh","</w:t>
      </w:r>
      <w:r w:rsidRPr="004C429A">
        <w:rPr>
          <w:rFonts w:ascii="Times New Roman" w:eastAsia="Times New Roman" w:hAnsi="Times New Roman" w:cs="Times New Roman"/>
          <w:sz w:val="24"/>
          <w:szCs w:val="24"/>
        </w:rPr>
        <w:t>Ъ</w:t>
      </w:r>
      <w:r w:rsidRPr="004C429A">
        <w:rPr>
          <w:rFonts w:ascii="Times New Roman" w:eastAsia="Times New Roman" w:hAnsi="Times New Roman" w:cs="Times New Roman"/>
          <w:sz w:val="24"/>
          <w:szCs w:val="24"/>
          <w:lang w:val="en-US"/>
        </w:rPr>
        <w:t>"=&gt;"","</w:t>
      </w:r>
      <w:r w:rsidRPr="004C429A">
        <w:rPr>
          <w:rFonts w:ascii="Times New Roman" w:eastAsia="Times New Roman" w:hAnsi="Times New Roman" w:cs="Times New Roman"/>
          <w:sz w:val="24"/>
          <w:szCs w:val="24"/>
        </w:rPr>
        <w:t>Ы</w:t>
      </w:r>
      <w:r w:rsidRPr="004C429A">
        <w:rPr>
          <w:rFonts w:ascii="Times New Roman" w:eastAsia="Times New Roman" w:hAnsi="Times New Roman" w:cs="Times New Roman"/>
          <w:sz w:val="24"/>
          <w:szCs w:val="24"/>
          <w:lang w:val="en-US"/>
        </w:rPr>
        <w:t>"=&gt;"i","</w:t>
      </w:r>
      <w:r w:rsidRPr="004C429A">
        <w:rPr>
          <w:rFonts w:ascii="Times New Roman" w:eastAsia="Times New Roman" w:hAnsi="Times New Roman" w:cs="Times New Roman"/>
          <w:sz w:val="24"/>
          <w:szCs w:val="24"/>
        </w:rPr>
        <w:t>Ь</w:t>
      </w:r>
      <w:r w:rsidRPr="004C429A">
        <w:rPr>
          <w:rFonts w:ascii="Times New Roman" w:eastAsia="Times New Roman" w:hAnsi="Times New Roman" w:cs="Times New Roman"/>
          <w:sz w:val="24"/>
          <w:szCs w:val="24"/>
          <w:lang w:val="en-US"/>
        </w:rPr>
        <w:t>"=&gt;"",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lastRenderedPageBreak/>
        <w:t>"Э"=&gt;"e","Ю"=&gt;"yu","Я"=&gt;"ya",</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"а"=&gt;"a","б"=&gt;"b","в"=&gt;"v","г"=&gt;"g","д"=&gt;"d",</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w:t>
      </w:r>
      <w:r w:rsidRPr="004C429A">
        <w:rPr>
          <w:rFonts w:ascii="Times New Roman" w:eastAsia="Times New Roman" w:hAnsi="Times New Roman" w:cs="Times New Roman"/>
          <w:sz w:val="24"/>
          <w:szCs w:val="24"/>
        </w:rPr>
        <w:t>е</w:t>
      </w:r>
      <w:r w:rsidRPr="004C429A">
        <w:rPr>
          <w:rFonts w:ascii="Times New Roman" w:eastAsia="Times New Roman" w:hAnsi="Times New Roman" w:cs="Times New Roman"/>
          <w:sz w:val="24"/>
          <w:szCs w:val="24"/>
          <w:lang w:val="en-US"/>
        </w:rPr>
        <w:t>"=&gt;"e","</w:t>
      </w:r>
      <w:r w:rsidRPr="004C429A">
        <w:rPr>
          <w:rFonts w:ascii="Times New Roman" w:eastAsia="Times New Roman" w:hAnsi="Times New Roman" w:cs="Times New Roman"/>
          <w:sz w:val="24"/>
          <w:szCs w:val="24"/>
        </w:rPr>
        <w:t>ё</w:t>
      </w:r>
      <w:r w:rsidRPr="004C429A">
        <w:rPr>
          <w:rFonts w:ascii="Times New Roman" w:eastAsia="Times New Roman" w:hAnsi="Times New Roman" w:cs="Times New Roman"/>
          <w:sz w:val="24"/>
          <w:szCs w:val="24"/>
          <w:lang w:val="en-US"/>
        </w:rPr>
        <w:t>"=&gt;"yo","</w:t>
      </w:r>
      <w:r w:rsidRPr="004C429A">
        <w:rPr>
          <w:rFonts w:ascii="Times New Roman" w:eastAsia="Times New Roman" w:hAnsi="Times New Roman" w:cs="Times New Roman"/>
          <w:sz w:val="24"/>
          <w:szCs w:val="24"/>
        </w:rPr>
        <w:t>ж</w:t>
      </w:r>
      <w:r w:rsidRPr="004C429A">
        <w:rPr>
          <w:rFonts w:ascii="Times New Roman" w:eastAsia="Times New Roman" w:hAnsi="Times New Roman" w:cs="Times New Roman"/>
          <w:sz w:val="24"/>
          <w:szCs w:val="24"/>
          <w:lang w:val="en-US"/>
        </w:rPr>
        <w:t>"=&gt;"dg","</w:t>
      </w:r>
      <w:r w:rsidRPr="004C429A">
        <w:rPr>
          <w:rFonts w:ascii="Times New Roman" w:eastAsia="Times New Roman" w:hAnsi="Times New Roman" w:cs="Times New Roman"/>
          <w:sz w:val="24"/>
          <w:szCs w:val="24"/>
        </w:rPr>
        <w:t>з</w:t>
      </w:r>
      <w:r w:rsidRPr="004C429A">
        <w:rPr>
          <w:rFonts w:ascii="Times New Roman" w:eastAsia="Times New Roman" w:hAnsi="Times New Roman" w:cs="Times New Roman"/>
          <w:sz w:val="24"/>
          <w:szCs w:val="24"/>
          <w:lang w:val="en-US"/>
        </w:rPr>
        <w:t>"=&gt;"z","</w:t>
      </w:r>
      <w:r w:rsidRPr="004C429A">
        <w:rPr>
          <w:rFonts w:ascii="Times New Roman" w:eastAsia="Times New Roman" w:hAnsi="Times New Roman" w:cs="Times New Roman"/>
          <w:sz w:val="24"/>
          <w:szCs w:val="24"/>
        </w:rPr>
        <w:t>и</w:t>
      </w:r>
      <w:r w:rsidRPr="004C429A">
        <w:rPr>
          <w:rFonts w:ascii="Times New Roman" w:eastAsia="Times New Roman" w:hAnsi="Times New Roman" w:cs="Times New Roman"/>
          <w:sz w:val="24"/>
          <w:szCs w:val="24"/>
          <w:lang w:val="en-US"/>
        </w:rPr>
        <w:t>"=&gt;"i",</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"й"=&gt;"y","к"=&gt;"k","л"=&gt;"l","м"=&gt;"m","н"=&gt;"n",</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"о"=&gt;"o","п"=&gt;"p","р"=&gt;"r","с"=&gt;"s","т"=&gt;"t",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"у"=&gt;"u","ф"=&gt;"f","х"=&gt;"h","ц"=&gt;"ts","ч"=&gt;"ch",</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w:t>
      </w:r>
      <w:r w:rsidRPr="004C429A">
        <w:rPr>
          <w:rFonts w:ascii="Times New Roman" w:eastAsia="Times New Roman" w:hAnsi="Times New Roman" w:cs="Times New Roman"/>
          <w:sz w:val="24"/>
          <w:szCs w:val="24"/>
        </w:rPr>
        <w:t>ш</w:t>
      </w:r>
      <w:r w:rsidRPr="004C429A">
        <w:rPr>
          <w:rFonts w:ascii="Times New Roman" w:eastAsia="Times New Roman" w:hAnsi="Times New Roman" w:cs="Times New Roman"/>
          <w:sz w:val="24"/>
          <w:szCs w:val="24"/>
          <w:lang w:val="en-US"/>
        </w:rPr>
        <w:t>"=&gt;"sh","</w:t>
      </w:r>
      <w:r w:rsidRPr="004C429A">
        <w:rPr>
          <w:rFonts w:ascii="Times New Roman" w:eastAsia="Times New Roman" w:hAnsi="Times New Roman" w:cs="Times New Roman"/>
          <w:sz w:val="24"/>
          <w:szCs w:val="24"/>
        </w:rPr>
        <w:t>щ</w:t>
      </w:r>
      <w:r w:rsidRPr="004C429A">
        <w:rPr>
          <w:rFonts w:ascii="Times New Roman" w:eastAsia="Times New Roman" w:hAnsi="Times New Roman" w:cs="Times New Roman"/>
          <w:sz w:val="24"/>
          <w:szCs w:val="24"/>
          <w:lang w:val="en-US"/>
        </w:rPr>
        <w:t>"=&gt;"sch","</w:t>
      </w:r>
      <w:r w:rsidRPr="004C429A">
        <w:rPr>
          <w:rFonts w:ascii="Times New Roman" w:eastAsia="Times New Roman" w:hAnsi="Times New Roman" w:cs="Times New Roman"/>
          <w:sz w:val="24"/>
          <w:szCs w:val="24"/>
        </w:rPr>
        <w:t>ъ</w:t>
      </w:r>
      <w:r w:rsidRPr="004C429A">
        <w:rPr>
          <w:rFonts w:ascii="Times New Roman" w:eastAsia="Times New Roman" w:hAnsi="Times New Roman" w:cs="Times New Roman"/>
          <w:sz w:val="24"/>
          <w:szCs w:val="24"/>
          <w:lang w:val="en-US"/>
        </w:rPr>
        <w:t>"=&gt;"","</w:t>
      </w:r>
      <w:r w:rsidRPr="004C429A">
        <w:rPr>
          <w:rFonts w:ascii="Times New Roman" w:eastAsia="Times New Roman" w:hAnsi="Times New Roman" w:cs="Times New Roman"/>
          <w:sz w:val="24"/>
          <w:szCs w:val="24"/>
        </w:rPr>
        <w:t>ы</w:t>
      </w:r>
      <w:r w:rsidRPr="004C429A">
        <w:rPr>
          <w:rFonts w:ascii="Times New Roman" w:eastAsia="Times New Roman" w:hAnsi="Times New Roman" w:cs="Times New Roman"/>
          <w:sz w:val="24"/>
          <w:szCs w:val="24"/>
          <w:lang w:val="en-US"/>
        </w:rPr>
        <w:t>"=&gt;"i","</w:t>
      </w:r>
      <w:r w:rsidRPr="004C429A">
        <w:rPr>
          <w:rFonts w:ascii="Times New Roman" w:eastAsia="Times New Roman" w:hAnsi="Times New Roman" w:cs="Times New Roman"/>
          <w:sz w:val="24"/>
          <w:szCs w:val="24"/>
        </w:rPr>
        <w:t>ь</w:t>
      </w:r>
      <w:r w:rsidRPr="004C429A">
        <w:rPr>
          <w:rFonts w:ascii="Times New Roman" w:eastAsia="Times New Roman" w:hAnsi="Times New Roman" w:cs="Times New Roman"/>
          <w:sz w:val="24"/>
          <w:szCs w:val="24"/>
          <w:lang w:val="en-US"/>
        </w:rPr>
        <w:t>"=&gt;"",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w:t>
      </w:r>
      <w:r w:rsidRPr="004C429A">
        <w:rPr>
          <w:rFonts w:ascii="Times New Roman" w:eastAsia="Times New Roman" w:hAnsi="Times New Roman" w:cs="Times New Roman"/>
          <w:sz w:val="24"/>
          <w:szCs w:val="24"/>
        </w:rPr>
        <w:t>э</w:t>
      </w:r>
      <w:r w:rsidRPr="004C429A">
        <w:rPr>
          <w:rFonts w:ascii="Times New Roman" w:eastAsia="Times New Roman" w:hAnsi="Times New Roman" w:cs="Times New Roman"/>
          <w:sz w:val="24"/>
          <w:szCs w:val="24"/>
          <w:lang w:val="en-US"/>
        </w:rPr>
        <w:t>"=&gt;"e","</w:t>
      </w:r>
      <w:r w:rsidRPr="004C429A">
        <w:rPr>
          <w:rFonts w:ascii="Times New Roman" w:eastAsia="Times New Roman" w:hAnsi="Times New Roman" w:cs="Times New Roman"/>
          <w:sz w:val="24"/>
          <w:szCs w:val="24"/>
        </w:rPr>
        <w:t>ю</w:t>
      </w:r>
      <w:r w:rsidRPr="004C429A">
        <w:rPr>
          <w:rFonts w:ascii="Times New Roman" w:eastAsia="Times New Roman" w:hAnsi="Times New Roman" w:cs="Times New Roman"/>
          <w:sz w:val="24"/>
          <w:szCs w:val="24"/>
          <w:lang w:val="en-US"/>
        </w:rPr>
        <w:t>"=&gt;"yu","</w:t>
      </w:r>
      <w:r w:rsidRPr="004C429A">
        <w:rPr>
          <w:rFonts w:ascii="Times New Roman" w:eastAsia="Times New Roman" w:hAnsi="Times New Roman" w:cs="Times New Roman"/>
          <w:sz w:val="24"/>
          <w:szCs w:val="24"/>
        </w:rPr>
        <w:t>я</w:t>
      </w:r>
      <w:r w:rsidRPr="004C429A">
        <w:rPr>
          <w:rFonts w:ascii="Times New Roman" w:eastAsia="Times New Roman" w:hAnsi="Times New Roman" w:cs="Times New Roman"/>
          <w:sz w:val="24"/>
          <w:szCs w:val="24"/>
          <w:lang w:val="en-US"/>
        </w:rPr>
        <w:t>"=&gt;"ya",</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"-"=&gt;"_"," "=&gt;"_"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return strtr ($text, $cyr2lat_replacements);</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?&gt;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Осталось написать сам скрипт и поместить его в файл index.php. После формирования обычной титульной части html-файла:</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&lt;html&gt;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&lt;head&gt;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&lt;meta http-equiv="Content-Type"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content="text/html; charset=windows-1251"&gt;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&lt;title&gt;Сервис для загрузки файла&lt;/title&gt;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&lt;/head&gt;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&lt;body&gt;&lt;div align="center"&gt;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подключим файл с функциями и наш обработчик параметров:</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require_once "functions.php";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$params = array ('ok');</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require_once ("params.php");</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?&gt;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Форма для загрузки файла будет включать только соответствующий элемент HTML и кнопку "Загрузить":</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&lt;form action="index.php" method="post"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enctype="multipart/form-data"&gt;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&lt;input type="file" name="url"&gt;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&lt;input type="submit" name="ok" </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value="Загрузить"&gt;&lt;/form&gt;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Вся остальная часть файла, если не считать закрывающих тегов &lt;/div&gt;&lt;/body&gt;&lt;/html&gt; в самом конце, будет состоять из одного блока PHP-кода, основные действия которого мы сейчас напишем.</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Если форма была отправлена кнопкой "Загрузить", в параметрах должна присутствовать переменная $ok, если ее нет - вернуться:</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if (empty($ok)) return;</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Далее установим служебные переменные - сообщение об ошибке $error, временное имя переданного файла $file, флаг загрузки файла $load, флаг $need_move для функции загрузки временного файла move_uploaded_file (дело в том, что при масштабировании рисунка он может быть загружен и функцией tumbmaker, тогда стандартная move_up</w:t>
      </w:r>
      <w:r w:rsidRPr="004C429A">
        <w:rPr>
          <w:rFonts w:ascii="Times New Roman" w:eastAsia="Times New Roman" w:hAnsi="Times New Roman" w:cs="Times New Roman"/>
          <w:sz w:val="24"/>
          <w:szCs w:val="24"/>
        </w:rPr>
        <w:softHyphen/>
        <w:t>loaded_file не нужна):</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 xml:space="preserve">$error =  $file = ''; </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$load = true;</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lang w:val="en-US"/>
        </w:rPr>
        <w:t>need</w:t>
      </w:r>
      <w:r w:rsidRPr="004C429A">
        <w:rPr>
          <w:rFonts w:ascii="Times New Roman" w:eastAsia="Times New Roman" w:hAnsi="Times New Roman" w:cs="Times New Roman"/>
          <w:sz w:val="24"/>
          <w:szCs w:val="24"/>
        </w:rPr>
        <w:t>_</w:t>
      </w:r>
      <w:r w:rsidRPr="004C429A">
        <w:rPr>
          <w:rFonts w:ascii="Times New Roman" w:eastAsia="Times New Roman" w:hAnsi="Times New Roman" w:cs="Times New Roman"/>
          <w:sz w:val="24"/>
          <w:szCs w:val="24"/>
          <w:lang w:val="en-US"/>
        </w:rPr>
        <w:t>move</w:t>
      </w:r>
      <w:r w:rsidRPr="004C429A">
        <w:rPr>
          <w:rFonts w:ascii="Times New Roman" w:eastAsia="Times New Roman" w:hAnsi="Times New Roman" w:cs="Times New Roman"/>
          <w:sz w:val="24"/>
          <w:szCs w:val="24"/>
        </w:rPr>
        <w:t xml:space="preserve">= </w:t>
      </w:r>
      <w:r w:rsidRPr="004C429A">
        <w:rPr>
          <w:rFonts w:ascii="Times New Roman" w:eastAsia="Times New Roman" w:hAnsi="Times New Roman" w:cs="Times New Roman"/>
          <w:sz w:val="24"/>
          <w:szCs w:val="24"/>
          <w:lang w:val="en-US"/>
        </w:rPr>
        <w:t>true</w:t>
      </w:r>
      <w:r w:rsidRPr="004C429A">
        <w:rPr>
          <w:rFonts w:ascii="Times New Roman" w:eastAsia="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Все остальное поместим в блок условия, проверяющего, что файл был передан:</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if (isset($_FILES['url'])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lastRenderedPageBreak/>
        <w:t>and !empty($_FILES['url']['tmp_name']))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//здесь будет остальной код</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else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$error .= '&lt;br&gt;Файл не передан.';</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if (!empty($_FILES['url']['error']))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lang w:val="en-US"/>
        </w:rPr>
        <w:t>error</w:t>
      </w:r>
      <w:r w:rsidRPr="004C429A">
        <w:rPr>
          <w:rFonts w:ascii="Times New Roman" w:eastAsia="Times New Roman" w:hAnsi="Times New Roman" w:cs="Times New Roman"/>
          <w:sz w:val="24"/>
          <w:szCs w:val="24"/>
        </w:rPr>
        <w:t>.=' Код ошибки: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$_</w:t>
      </w:r>
      <w:r w:rsidRPr="004C429A">
        <w:rPr>
          <w:rFonts w:ascii="Times New Roman" w:eastAsia="Times New Roman" w:hAnsi="Times New Roman" w:cs="Times New Roman"/>
          <w:sz w:val="24"/>
          <w:szCs w:val="24"/>
          <w:lang w:val="en-US"/>
        </w:rPr>
        <w:t>FILES</w:t>
      </w:r>
      <w:r w:rsidRPr="004C429A">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lang w:val="en-US"/>
        </w:rPr>
        <w:t>url</w:t>
      </w:r>
      <w:r w:rsidRPr="004C429A">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lang w:val="en-US"/>
        </w:rPr>
        <w:t>error</w:t>
      </w:r>
      <w:r w:rsidRPr="004C429A">
        <w:rPr>
          <w:rFonts w:ascii="Times New Roman" w:eastAsia="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Получаем временное имя файла и его размер в байтах, а также ограничение на размер - это минимальная из величин MAX_SIZE (наше собственное ограничение из конфигурации), post_max_size и upload_max_filesize. Если размер превышен, формируем соответствующее сообщение:</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lang w:val="en-US"/>
        </w:rPr>
        <w:t>file</w:t>
      </w:r>
      <w:r w:rsidRPr="004C429A">
        <w:rPr>
          <w:rFonts w:ascii="Times New Roman" w:eastAsia="Times New Roman" w:hAnsi="Times New Roman" w:cs="Times New Roman"/>
          <w:sz w:val="24"/>
          <w:szCs w:val="24"/>
        </w:rPr>
        <w:t xml:space="preserve"> = $_</w:t>
      </w:r>
      <w:r w:rsidRPr="004C429A">
        <w:rPr>
          <w:rFonts w:ascii="Times New Roman" w:eastAsia="Times New Roman" w:hAnsi="Times New Roman" w:cs="Times New Roman"/>
          <w:sz w:val="24"/>
          <w:szCs w:val="24"/>
          <w:lang w:val="en-US"/>
        </w:rPr>
        <w:t>FILES</w:t>
      </w:r>
      <w:r w:rsidRPr="004C429A">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lang w:val="en-US"/>
        </w:rPr>
        <w:t>url</w:t>
      </w:r>
      <w:r w:rsidRPr="004C429A">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lang w:val="en-US"/>
        </w:rPr>
        <w:t>tmp</w:t>
      </w:r>
      <w:r w:rsidRPr="004C429A">
        <w:rPr>
          <w:rFonts w:ascii="Times New Roman" w:eastAsia="Times New Roman" w:hAnsi="Times New Roman" w:cs="Times New Roman"/>
          <w:sz w:val="24"/>
          <w:szCs w:val="24"/>
        </w:rPr>
        <w:t>_</w:t>
      </w:r>
      <w:r w:rsidRPr="004C429A">
        <w:rPr>
          <w:rFonts w:ascii="Times New Roman" w:eastAsia="Times New Roman" w:hAnsi="Times New Roman" w:cs="Times New Roman"/>
          <w:sz w:val="24"/>
          <w:szCs w:val="24"/>
          <w:lang w:val="en-US"/>
        </w:rPr>
        <w:t>name</w:t>
      </w:r>
      <w:r w:rsidRPr="004C429A">
        <w:rPr>
          <w:rFonts w:ascii="Times New Roman" w:eastAsia="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$file_size = $_FILES['url']['size'];</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$php_max_size =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min(let_to_num(ini_get('post_max_size')),</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let_to_num(ini_get('upload_max_filesize')));</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$max_size=min(MAX_SIZE,$php_max_size);</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if ($file_size &gt; $max_size)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lang w:val="en-US"/>
        </w:rPr>
        <w:t>error</w:t>
      </w:r>
      <w:r w:rsidRPr="004C429A">
        <w:rPr>
          <w:rFonts w:ascii="Times New Roman" w:eastAsia="Times New Roman" w:hAnsi="Times New Roman" w:cs="Times New Roman"/>
          <w:sz w:val="24"/>
          <w:szCs w:val="24"/>
        </w:rPr>
        <w:t xml:space="preserve"> .= '&lt;</w:t>
      </w:r>
      <w:r w:rsidRPr="004C429A">
        <w:rPr>
          <w:rFonts w:ascii="Times New Roman" w:eastAsia="Times New Roman" w:hAnsi="Times New Roman" w:cs="Times New Roman"/>
          <w:sz w:val="24"/>
          <w:szCs w:val="24"/>
          <w:lang w:val="en-US"/>
        </w:rPr>
        <w:t>br</w:t>
      </w:r>
      <w:r w:rsidRPr="004C429A">
        <w:rPr>
          <w:rFonts w:ascii="Times New Roman" w:eastAsia="Times New Roman" w:hAnsi="Times New Roman" w:cs="Times New Roman"/>
          <w:sz w:val="24"/>
          <w:szCs w:val="24"/>
        </w:rPr>
        <w:t xml:space="preserve">&gt;Слишком большой файл'.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'Ограничение в настройках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lang w:val="en-US"/>
        </w:rPr>
        <w:t>max</w:t>
      </w:r>
      <w:r w:rsidRPr="004C429A">
        <w:rPr>
          <w:rFonts w:ascii="Times New Roman" w:eastAsia="Times New Roman" w:hAnsi="Times New Roman" w:cs="Times New Roman"/>
          <w:sz w:val="24"/>
          <w:szCs w:val="24"/>
        </w:rPr>
        <w:t>_</w:t>
      </w:r>
      <w:r w:rsidRPr="004C429A">
        <w:rPr>
          <w:rFonts w:ascii="Times New Roman" w:eastAsia="Times New Roman" w:hAnsi="Times New Roman" w:cs="Times New Roman"/>
          <w:sz w:val="24"/>
          <w:szCs w:val="24"/>
          <w:lang w:val="en-US"/>
        </w:rPr>
        <w:t>size</w:t>
      </w:r>
      <w:r w:rsidRPr="004C429A">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lang w:val="en-US"/>
        </w:rPr>
        <w:t>MAX</w:t>
      </w:r>
      <w:r w:rsidRPr="004C429A">
        <w:rPr>
          <w:rFonts w:ascii="Times New Roman" w:eastAsia="Times New Roman" w:hAnsi="Times New Roman" w:cs="Times New Roman"/>
          <w:sz w:val="24"/>
          <w:szCs w:val="24"/>
        </w:rPr>
        <w:t>_</w:t>
      </w:r>
      <w:r w:rsidRPr="004C429A">
        <w:rPr>
          <w:rFonts w:ascii="Times New Roman" w:eastAsia="Times New Roman" w:hAnsi="Times New Roman" w:cs="Times New Roman"/>
          <w:sz w:val="24"/>
          <w:szCs w:val="24"/>
          <w:lang w:val="en-US"/>
        </w:rPr>
        <w:t>SIZE</w:t>
      </w:r>
      <w:r w:rsidRPr="004C429A">
        <w:rPr>
          <w:rFonts w:ascii="Times New Roman" w:eastAsia="Times New Roman" w:hAnsi="Times New Roman" w:cs="Times New Roman"/>
          <w:sz w:val="24"/>
          <w:szCs w:val="24"/>
        </w:rPr>
        <w:t>?'скрипта':'</w:t>
      </w:r>
      <w:r w:rsidRPr="004C429A">
        <w:rPr>
          <w:rFonts w:ascii="Times New Roman" w:eastAsia="Times New Roman" w:hAnsi="Times New Roman" w:cs="Times New Roman"/>
          <w:sz w:val="24"/>
          <w:szCs w:val="24"/>
          <w:lang w:val="en-US"/>
        </w:rPr>
        <w:t>PHP</w:t>
      </w:r>
      <w:r w:rsidRPr="004C429A">
        <w:rPr>
          <w:rFonts w:ascii="Times New Roman" w:eastAsia="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'.$max_size.' байт';</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$load=false;</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if ($_FILES['url']['error']!=UPLOAD_ERR_OK)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lang w:val="en-US"/>
        </w:rPr>
        <w:t>error</w:t>
      </w:r>
      <w:r w:rsidRPr="004C429A">
        <w:rPr>
          <w:rFonts w:ascii="Times New Roman" w:eastAsia="Times New Roman" w:hAnsi="Times New Roman" w:cs="Times New Roman"/>
          <w:sz w:val="24"/>
          <w:szCs w:val="24"/>
        </w:rPr>
        <w:t xml:space="preserve"> .= '&lt;</w:t>
      </w:r>
      <w:r w:rsidRPr="004C429A">
        <w:rPr>
          <w:rFonts w:ascii="Times New Roman" w:eastAsia="Times New Roman" w:hAnsi="Times New Roman" w:cs="Times New Roman"/>
          <w:sz w:val="24"/>
          <w:szCs w:val="24"/>
          <w:lang w:val="en-US"/>
        </w:rPr>
        <w:t>br</w:t>
      </w:r>
      <w:r w:rsidRPr="004C429A">
        <w:rPr>
          <w:rFonts w:ascii="Times New Roman" w:eastAsia="Times New Roman" w:hAnsi="Times New Roman" w:cs="Times New Roman"/>
          <w:sz w:val="24"/>
          <w:szCs w:val="24"/>
        </w:rPr>
        <w:t>&gt;Сервер вернул ошибку. Код</w:t>
      </w:r>
      <w:r w:rsidRPr="004C429A">
        <w:rPr>
          <w:rFonts w:ascii="Times New Roman" w:eastAsia="Times New Roman" w:hAnsi="Times New Roman" w:cs="Times New Roman"/>
          <w:sz w:val="24"/>
          <w:szCs w:val="24"/>
          <w:lang w:val="en-US"/>
        </w:rPr>
        <w:t>: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$_FILES['url']['error'];</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lang w:val="en-US"/>
        </w:rPr>
        <w:t>load</w:t>
      </w:r>
      <w:r w:rsidRPr="004C429A">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lang w:val="en-US"/>
        </w:rPr>
        <w:t>false</w:t>
      </w:r>
      <w:r w:rsidRPr="004C429A">
        <w:rPr>
          <w:rFonts w:ascii="Times New Roman" w:eastAsia="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Извлекаем тип переданного файла, формируем путь к записываемому файлу $filename, при этом имя файла, возможно, будет изменено методом cyr2lat: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$path_parts = </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pathinfo($_FILES['url']['name']);</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$filetype = </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strtolower($path_parts['extension']);</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$filename =  FOLDER.'/'.</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cyr2lat(strtolower($path_parts['basename']));</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rPr>
        <w:t>По типу файла проверяем, загружается ли картинка. Следует понимать, что этот способ - не самый надежный. Дляпроверкивведемфлаг</w:t>
      </w:r>
      <w:r w:rsidRPr="004C429A">
        <w:rPr>
          <w:rFonts w:ascii="Times New Roman" w:eastAsia="Times New Roman" w:hAnsi="Times New Roman" w:cs="Times New Roman"/>
          <w:sz w:val="24"/>
          <w:szCs w:val="24"/>
          <w:lang w:val="en-US"/>
        </w:rPr>
        <w:t xml:space="preserve"> $is_pic:</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$is_pic = true;</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switch ($filetype)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case "jpeg":</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case "jpg":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case "gif":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case "png": break;</w:t>
      </w:r>
    </w:p>
    <w:p w:rsidR="004C429A" w:rsidRPr="00455E08"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lang w:val="en-US"/>
        </w:rPr>
        <w:t>default</w:t>
      </w:r>
      <w:r w:rsidRPr="00455E08">
        <w:rPr>
          <w:rFonts w:ascii="Times New Roman" w:eastAsia="Times New Roman" w:hAnsi="Times New Roman" w:cs="Times New Roman"/>
          <w:sz w:val="24"/>
          <w:szCs w:val="24"/>
        </w:rPr>
        <w:t>:  $</w:t>
      </w:r>
      <w:r w:rsidRPr="004C429A">
        <w:rPr>
          <w:rFonts w:ascii="Times New Roman" w:eastAsia="Times New Roman" w:hAnsi="Times New Roman" w:cs="Times New Roman"/>
          <w:sz w:val="24"/>
          <w:szCs w:val="24"/>
          <w:lang w:val="en-US"/>
        </w:rPr>
        <w:t>is</w:t>
      </w:r>
      <w:r w:rsidRPr="00455E08">
        <w:rPr>
          <w:rFonts w:ascii="Times New Roman" w:eastAsia="Times New Roman" w:hAnsi="Times New Roman" w:cs="Times New Roman"/>
          <w:sz w:val="24"/>
          <w:szCs w:val="24"/>
        </w:rPr>
        <w:t>_</w:t>
      </w:r>
      <w:r w:rsidRPr="004C429A">
        <w:rPr>
          <w:rFonts w:ascii="Times New Roman" w:eastAsia="Times New Roman" w:hAnsi="Times New Roman" w:cs="Times New Roman"/>
          <w:sz w:val="24"/>
          <w:szCs w:val="24"/>
          <w:lang w:val="en-US"/>
        </w:rPr>
        <w:t>pic</w:t>
      </w:r>
      <w:r w:rsidRPr="00455E08">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lang w:val="en-US"/>
        </w:rPr>
        <w:t>false</w:t>
      </w:r>
      <w:r w:rsidRPr="00455E08">
        <w:rPr>
          <w:rFonts w:ascii="Times New Roman" w:eastAsia="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lastRenderedPageBreak/>
        <w:t>Если это картинка, проверяем ее размер, при необходимости пытаемся сжать, если включена настройка USE_GDLIB и библиотека доступна. Если сжать рисунок удалось, ставим $need_move=false, чтобы не грузить рисунок повторно методом move_uploaded_file:</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if ($is_pic)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$size = getimagesize($file);</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$width = $size[0]; $height = $size[1];</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if ($width&gt;MAX_WIDTH or $height&gt;MAX_HEIGHT)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$ver = gdVersion();</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if (USE_GDLIB=='1')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if ($ver&gt;1)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$new_size = get_new_size($width, $height,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MAX_WIDTH,MAX_HEIGHT);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$r=tumbmaker ($file,$filename,</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$new_size[0],$new_size[1]);</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if (!$r)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lang w:val="en-US"/>
        </w:rPr>
        <w:t>error</w:t>
      </w:r>
      <w:r w:rsidRPr="004C429A">
        <w:rPr>
          <w:rFonts w:ascii="Times New Roman" w:eastAsia="Times New Roman" w:hAnsi="Times New Roman" w:cs="Times New Roman"/>
          <w:sz w:val="24"/>
          <w:szCs w:val="24"/>
        </w:rPr>
        <w:t xml:space="preserve"> .=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'&lt;</w:t>
      </w:r>
      <w:r w:rsidRPr="004C429A">
        <w:rPr>
          <w:rFonts w:ascii="Times New Roman" w:eastAsia="Times New Roman" w:hAnsi="Times New Roman" w:cs="Times New Roman"/>
          <w:sz w:val="24"/>
          <w:szCs w:val="24"/>
          <w:lang w:val="en-US"/>
        </w:rPr>
        <w:t>br</w:t>
      </w:r>
      <w:r w:rsidRPr="004C429A">
        <w:rPr>
          <w:rFonts w:ascii="Times New Roman" w:eastAsia="Times New Roman" w:hAnsi="Times New Roman" w:cs="Times New Roman"/>
          <w:sz w:val="24"/>
          <w:szCs w:val="24"/>
        </w:rPr>
        <w:t>&gt;Не удалось уменьшить изображение';</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$load=false;</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else $need_move=false;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else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$error .=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'&lt;br&gt;</w:t>
      </w:r>
      <w:r w:rsidRPr="004C429A">
        <w:rPr>
          <w:rFonts w:ascii="Times New Roman" w:eastAsia="Times New Roman" w:hAnsi="Times New Roman" w:cs="Times New Roman"/>
          <w:sz w:val="24"/>
          <w:szCs w:val="24"/>
        </w:rPr>
        <w:t>Библиотека</w:t>
      </w:r>
      <w:r w:rsidRPr="004C429A">
        <w:rPr>
          <w:rFonts w:ascii="Times New Roman" w:eastAsia="Times New Roman" w:hAnsi="Times New Roman" w:cs="Times New Roman"/>
          <w:sz w:val="24"/>
          <w:szCs w:val="24"/>
          <w:lang w:val="en-US"/>
        </w:rPr>
        <w:t xml:space="preserve"> GD </w:t>
      </w:r>
      <w:r w:rsidRPr="004C429A">
        <w:rPr>
          <w:rFonts w:ascii="Times New Roman" w:eastAsia="Times New Roman" w:hAnsi="Times New Roman" w:cs="Times New Roman"/>
          <w:sz w:val="24"/>
          <w:szCs w:val="24"/>
        </w:rPr>
        <w:t>недоступна</w:t>
      </w: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$load=false;</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else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$error .= '&lt;br&gt;</w:t>
      </w:r>
      <w:r w:rsidRPr="004C429A">
        <w:rPr>
          <w:rFonts w:ascii="Times New Roman" w:eastAsia="Times New Roman" w:hAnsi="Times New Roman" w:cs="Times New Roman"/>
          <w:sz w:val="24"/>
          <w:szCs w:val="24"/>
        </w:rPr>
        <w:t>Слишкомбольшиеразмеры</w:t>
      </w: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lang w:val="en-US"/>
        </w:rPr>
        <w:t>load</w:t>
      </w:r>
      <w:r w:rsidRPr="004C429A">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lang w:val="en-US"/>
        </w:rPr>
        <w:t>false</w:t>
      </w:r>
      <w:r w:rsidRPr="004C429A">
        <w:rPr>
          <w:rFonts w:ascii="Times New Roman" w:eastAsia="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После этого, если установлены флаги $load и $need_move, можно загрузить картинку стандартным методом и установить на нее права 644:</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if ($load)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if ($need_move)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if (move_uploaded_file ($file,$filename))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chmod ($filename,0644);</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else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$error .= '&lt;br&gt;</w:t>
      </w:r>
      <w:r w:rsidRPr="004C429A">
        <w:rPr>
          <w:rFonts w:ascii="Times New Roman" w:eastAsia="Times New Roman" w:hAnsi="Times New Roman" w:cs="Times New Roman"/>
          <w:sz w:val="24"/>
          <w:szCs w:val="24"/>
        </w:rPr>
        <w:t>Неудалосьзакачать</w:t>
      </w:r>
      <w:r w:rsidRPr="004C429A">
        <w:rPr>
          <w:rFonts w:ascii="Times New Roman" w:eastAsia="Times New Roman" w:hAnsi="Times New Roman" w:cs="Times New Roman"/>
          <w:sz w:val="24"/>
          <w:szCs w:val="24"/>
          <w:lang w:val="en-US"/>
        </w:rPr>
        <w:t xml:space="preserve"> '.</w:t>
      </w:r>
    </w:p>
    <w:p w:rsidR="004C429A" w:rsidRPr="00455E08" w:rsidRDefault="004C429A" w:rsidP="00274AFC">
      <w:pPr>
        <w:spacing w:after="0" w:line="240" w:lineRule="auto"/>
        <w:ind w:firstLine="709"/>
        <w:jc w:val="both"/>
        <w:rPr>
          <w:rFonts w:ascii="Times New Roman" w:eastAsia="Courier New" w:hAnsi="Times New Roman" w:cs="Times New Roman"/>
          <w:sz w:val="24"/>
          <w:szCs w:val="24"/>
        </w:rPr>
      </w:pPr>
      <w:r w:rsidRPr="00455E08">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lang w:val="en-US"/>
        </w:rPr>
        <w:t>filename</w:t>
      </w:r>
      <w:r w:rsidRPr="00455E08">
        <w:rPr>
          <w:rFonts w:ascii="Times New Roman" w:eastAsia="Times New Roman" w:hAnsi="Times New Roman" w:cs="Times New Roman"/>
          <w:sz w:val="24"/>
          <w:szCs w:val="24"/>
        </w:rPr>
        <w:t xml:space="preserve">.' </w:t>
      </w:r>
      <w:r w:rsidRPr="004C429A">
        <w:rPr>
          <w:rFonts w:ascii="Times New Roman" w:eastAsia="Times New Roman" w:hAnsi="Times New Roman" w:cs="Times New Roman"/>
          <w:sz w:val="24"/>
          <w:szCs w:val="24"/>
        </w:rPr>
        <w:t>извременного</w:t>
      </w:r>
      <w:r w:rsidRPr="00455E08">
        <w:rPr>
          <w:rFonts w:ascii="Times New Roman" w:eastAsia="Times New Roman" w:hAnsi="Times New Roman" w:cs="Times New Roman"/>
          <w:sz w:val="24"/>
          <w:szCs w:val="24"/>
        </w:rPr>
        <w:t xml:space="preserve">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$file.'&lt;br&gt;Информация для отладки: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print_r($_FILES);</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lastRenderedPageBreak/>
        <w:t>В конце основного блока кода можно проверить, удален ли временный файл (функция move_uploaded_file должна удалить его сама после успешной загрузки), проверить, не нужно ли вывести сообщение об ошибке, если нет - дать ссылку на загруженный файл:</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if (file_exists($file)) @unlink ($file);</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if (!empty($error))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print 'Возникли проблемы!'.$error;</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lang w:val="en-US"/>
        </w:rPr>
        <w:t>else</w:t>
      </w:r>
      <w:r w:rsidRPr="004C429A">
        <w:rPr>
          <w:rFonts w:ascii="Times New Roman" w:eastAsia="Times New Roman" w:hAnsi="Times New Roman" w:cs="Times New Roman"/>
          <w:sz w:val="24"/>
          <w:szCs w:val="24"/>
        </w:rPr>
        <w:t xml:space="preserve">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lang w:val="en-US"/>
        </w:rPr>
        <w:t>print</w:t>
      </w:r>
      <w:r w:rsidRPr="004C429A">
        <w:rPr>
          <w:rFonts w:ascii="Times New Roman" w:eastAsia="Times New Roman" w:hAnsi="Times New Roman" w:cs="Times New Roman"/>
          <w:sz w:val="24"/>
          <w:szCs w:val="24"/>
        </w:rPr>
        <w:t xml:space="preserve"> 'Файл загружен, вот он: '.</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   &lt;a href="'.$filename.</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target="_blank"&gt;'.$filename.'&lt;/a&gt;';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Внешний вид приложения после загрузки файла в браузере Google Chrome показан на рис. 6.</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noProof/>
          <w:sz w:val="24"/>
          <w:szCs w:val="24"/>
          <w:lang w:eastAsia="ru-RU"/>
        </w:rPr>
        <w:drawing>
          <wp:inline distT="0" distB="0" distL="0" distR="0">
            <wp:extent cx="2966720" cy="64833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966720" cy="648335"/>
                    </a:xfrm>
                    <a:prstGeom prst="rect">
                      <a:avLst/>
                    </a:prstGeom>
                    <a:solidFill>
                      <a:srgbClr val="FFFFFF"/>
                    </a:solidFill>
                    <a:ln>
                      <a:noFill/>
                    </a:ln>
                  </pic:spPr>
                </pic:pic>
              </a:graphicData>
            </a:graphic>
          </wp:inline>
        </w:drawing>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Рис. 6. Внешний вид приложения для загрузки файла</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Загружать не графические файлы можно теми же приемами кодирования, исключив код для масштабирования рисунков.</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В реальном скрипте к возможностям приложения следует добавить авторизацию пользователя, контроль лимита общего объема загруженных файлов, возможность работать с их списком и т.п. сервисные функции. Помещать файлы на сервер можно "как обычно", но под именем, полученным скриптом (например, функцией uniqid), а настоящее имя файла (если оно нужно) и MIME-тип хранить в базе данных. При этом "отдавать" файлы тоже лучше не "напрямую" по ссылке, а скриптом, написав для этой цели соответствующий класс.</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 xml:space="preserve">Второй актуальной задачей, связанной с библиотекой </w:t>
      </w:r>
      <w:r w:rsidRPr="004C429A">
        <w:rPr>
          <w:rFonts w:ascii="Times New Roman" w:eastAsia="Times New Roman" w:hAnsi="Times New Roman" w:cs="Times New Roman"/>
          <w:sz w:val="24"/>
          <w:szCs w:val="24"/>
          <w:lang w:val="en-US"/>
        </w:rPr>
        <w:t>GD</w:t>
      </w:r>
      <w:r w:rsidRPr="004C429A">
        <w:rPr>
          <w:rFonts w:ascii="Times New Roman" w:eastAsia="Times New Roman" w:hAnsi="Times New Roman" w:cs="Times New Roman"/>
          <w:sz w:val="24"/>
          <w:szCs w:val="24"/>
        </w:rPr>
        <w:t>, является генерация изображений на стороне сервера. Ее основные применения следующие:</w:t>
      </w:r>
    </w:p>
    <w:p w:rsidR="004C429A" w:rsidRPr="004C429A" w:rsidRDefault="004C429A" w:rsidP="00274AFC">
      <w:pPr>
        <w:numPr>
          <w:ilvl w:val="0"/>
          <w:numId w:val="92"/>
        </w:numPr>
        <w:spacing w:after="0" w:line="240" w:lineRule="auto"/>
        <w:ind w:left="0"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 xml:space="preserve">защита web-приложений от программного обращения к файлу скрипта, минующего форму. Поскольку любые данные, передаваемые по открытому протоколу HTTP, можно подделать, такая защита необходима в большинстве случаев. Самый распространенный ее способ - генерация вместе с </w:t>
      </w:r>
      <w:r w:rsidRPr="004C429A">
        <w:rPr>
          <w:rFonts w:ascii="Times New Roman" w:eastAsia="Times New Roman" w:hAnsi="Times New Roman" w:cs="Times New Roman"/>
          <w:sz w:val="24"/>
          <w:szCs w:val="24"/>
          <w:lang w:val="en-US"/>
        </w:rPr>
        <w:t>HTML</w:t>
      </w:r>
      <w:r w:rsidRPr="004C429A">
        <w:rPr>
          <w:rFonts w:ascii="Times New Roman" w:eastAsia="Times New Roman" w:hAnsi="Times New Roman" w:cs="Times New Roman"/>
          <w:sz w:val="24"/>
          <w:szCs w:val="24"/>
        </w:rPr>
        <w:t>-формой специального изображения - "капчи" (англ. captcha), которое может быть распознано человеком, но не программой. Обычно пользователь-человек должен ввести в форму сочетание символов, прочитанное им на специально "зашумленной", чтобы уменьшить вероятность машинного распознавания, картинке;</w:t>
      </w:r>
    </w:p>
    <w:p w:rsidR="004C429A" w:rsidRPr="004C429A" w:rsidRDefault="004C429A" w:rsidP="00274AFC">
      <w:pPr>
        <w:numPr>
          <w:ilvl w:val="0"/>
          <w:numId w:val="92"/>
        </w:numPr>
        <w:spacing w:after="0" w:line="240" w:lineRule="auto"/>
        <w:ind w:left="0"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генерация изображений по заданным правилам, применяемая, например, для создания фотоэффектов, градиентов, динамических картинок-информеров для web-страниц и т.п.</w:t>
      </w:r>
    </w:p>
    <w:p w:rsidR="004C429A" w:rsidRPr="004C429A" w:rsidRDefault="004C429A" w:rsidP="00274AFC">
      <w:pPr>
        <w:spacing w:after="0" w:line="240" w:lineRule="auto"/>
        <w:ind w:firstLine="709"/>
        <w:jc w:val="both"/>
        <w:rPr>
          <w:rFonts w:ascii="Times New Roman" w:eastAsia="Times New Roman" w:hAnsi="Times New Roman" w:cs="Times New Roman"/>
          <w:b/>
          <w:sz w:val="24"/>
          <w:szCs w:val="24"/>
        </w:rPr>
      </w:pPr>
      <w:r w:rsidRPr="004C429A">
        <w:rPr>
          <w:rFonts w:ascii="Times New Roman" w:eastAsia="Times New Roman" w:hAnsi="Times New Roman" w:cs="Times New Roman"/>
          <w:sz w:val="24"/>
          <w:szCs w:val="24"/>
        </w:rPr>
        <w:t xml:space="preserve">Для решения этих задач используются функции библиотеки </w:t>
      </w:r>
      <w:r w:rsidRPr="004C429A">
        <w:rPr>
          <w:rFonts w:ascii="Times New Roman" w:eastAsia="Times New Roman" w:hAnsi="Times New Roman" w:cs="Times New Roman"/>
          <w:sz w:val="24"/>
          <w:szCs w:val="24"/>
          <w:lang w:val="en-US"/>
        </w:rPr>
        <w:t>GD</w:t>
      </w:r>
      <w:r w:rsidRPr="004C429A">
        <w:rPr>
          <w:rFonts w:ascii="Times New Roman" w:eastAsia="Times New Roman" w:hAnsi="Times New Roman" w:cs="Times New Roman"/>
          <w:sz w:val="24"/>
          <w:szCs w:val="24"/>
        </w:rPr>
        <w:t>, работу с которыми мы рассмотрим на примерах.</w:t>
      </w:r>
    </w:p>
    <w:p w:rsidR="004C429A" w:rsidRPr="004C429A" w:rsidRDefault="004C429A" w:rsidP="00274AFC">
      <w:pPr>
        <w:spacing w:after="0" w:line="240" w:lineRule="auto"/>
        <w:ind w:firstLine="709"/>
        <w:jc w:val="both"/>
        <w:rPr>
          <w:rFonts w:ascii="Times New Roman" w:eastAsia="Times New Roman" w:hAnsi="Times New Roman" w:cs="Times New Roman"/>
          <w:b/>
          <w:sz w:val="24"/>
          <w:szCs w:val="24"/>
        </w:rPr>
      </w:pP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b/>
          <w:sz w:val="24"/>
          <w:szCs w:val="24"/>
        </w:rPr>
        <w:t xml:space="preserve">Пример 7. </w:t>
      </w:r>
      <w:r w:rsidRPr="004C429A">
        <w:rPr>
          <w:rFonts w:ascii="Times New Roman" w:eastAsia="Times New Roman" w:hAnsi="Times New Roman" w:cs="Times New Roman"/>
          <w:sz w:val="24"/>
          <w:szCs w:val="24"/>
        </w:rPr>
        <w:t>Показанный ниже код source.php генерирует простую графическую капчу, сохраняет ее код в сессии, а потом передает файлу-приемнику destination.php. При этом используется "библиотечный" файл img.php, который, собственно, и генерирует картинку.</w:t>
      </w:r>
    </w:p>
    <w:p w:rsidR="004C429A" w:rsidRPr="004C429A" w:rsidRDefault="004C429A" w:rsidP="00274AFC">
      <w:pPr>
        <w:spacing w:after="0" w:line="240" w:lineRule="auto"/>
        <w:ind w:firstLine="709"/>
        <w:jc w:val="both"/>
        <w:rPr>
          <w:rFonts w:ascii="Times New Roman" w:eastAsia="Times New Roman" w:hAnsi="Times New Roman" w:cs="Times New Roman"/>
          <w:b/>
          <w:sz w:val="24"/>
          <w:szCs w:val="24"/>
        </w:rPr>
      </w:pPr>
      <w:r w:rsidRPr="004C429A">
        <w:rPr>
          <w:rFonts w:ascii="Times New Roman" w:eastAsia="Times New Roman" w:hAnsi="Times New Roman" w:cs="Times New Roman"/>
          <w:sz w:val="24"/>
          <w:szCs w:val="24"/>
        </w:rPr>
        <w:t xml:space="preserve">Для работы приложения требуется подключенная библиотека </w:t>
      </w:r>
      <w:r w:rsidRPr="004C429A">
        <w:rPr>
          <w:rFonts w:ascii="Times New Roman" w:eastAsia="Times New Roman" w:hAnsi="Times New Roman" w:cs="Times New Roman"/>
          <w:sz w:val="24"/>
          <w:szCs w:val="24"/>
          <w:lang w:val="en-US"/>
        </w:rPr>
        <w:t>GD</w:t>
      </w:r>
      <w:r w:rsidRPr="004C429A">
        <w:rPr>
          <w:rFonts w:ascii="Times New Roman" w:eastAsia="Times New Roman" w:hAnsi="Times New Roman" w:cs="Times New Roman"/>
          <w:sz w:val="24"/>
          <w:szCs w:val="24"/>
        </w:rPr>
        <w:t xml:space="preserve"> на сервере и включенный прием </w:t>
      </w:r>
      <w:r w:rsidRPr="004C429A">
        <w:rPr>
          <w:rFonts w:ascii="Times New Roman" w:eastAsia="Times New Roman" w:hAnsi="Times New Roman" w:cs="Times New Roman"/>
          <w:sz w:val="24"/>
          <w:szCs w:val="24"/>
          <w:lang w:val="en-US"/>
        </w:rPr>
        <w:t>cookie</w:t>
      </w:r>
      <w:r w:rsidRPr="004C429A">
        <w:rPr>
          <w:rFonts w:ascii="Times New Roman" w:eastAsia="Times New Roman" w:hAnsi="Times New Roman" w:cs="Times New Roman"/>
          <w:sz w:val="24"/>
          <w:szCs w:val="24"/>
        </w:rPr>
        <w:t>-файлов в барузере.</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b/>
          <w:sz w:val="24"/>
          <w:szCs w:val="24"/>
        </w:rPr>
        <w:t>Файл</w:t>
      </w:r>
      <w:r w:rsidRPr="004C429A">
        <w:rPr>
          <w:rFonts w:ascii="Times New Roman" w:eastAsia="Times New Roman" w:hAnsi="Times New Roman" w:cs="Times New Roman"/>
          <w:b/>
          <w:sz w:val="24"/>
          <w:szCs w:val="24"/>
          <w:lang w:val="en-US"/>
        </w:rPr>
        <w:t xml:space="preserve"> source.php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lastRenderedPageBreak/>
        <w:t xml:space="preserve">$alpha =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"ABCDEFGHIJKLMNOPQRSTUVWXYZ1234567890";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t>
      </w:r>
      <w:r w:rsidRPr="004C429A">
        <w:rPr>
          <w:rFonts w:ascii="Times New Roman" w:eastAsia="Times New Roman" w:hAnsi="Times New Roman" w:cs="Times New Roman"/>
          <w:sz w:val="24"/>
          <w:szCs w:val="24"/>
        </w:rPr>
        <w:t>символыдлякапчи</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$secret = ""; //</w:t>
      </w:r>
      <w:r w:rsidRPr="004C429A">
        <w:rPr>
          <w:rFonts w:ascii="Times New Roman" w:eastAsia="Times New Roman" w:hAnsi="Times New Roman" w:cs="Times New Roman"/>
          <w:sz w:val="24"/>
          <w:szCs w:val="24"/>
        </w:rPr>
        <w:t>ключдлякапчи</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for($i=0;$i&lt;5;$i++)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$secret.=$alpha[rand(0,strlen($alpha)-1)];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t>
      </w:r>
      <w:r w:rsidRPr="004C429A">
        <w:rPr>
          <w:rFonts w:ascii="Times New Roman" w:eastAsia="Times New Roman" w:hAnsi="Times New Roman" w:cs="Times New Roman"/>
          <w:sz w:val="24"/>
          <w:szCs w:val="24"/>
        </w:rPr>
        <w:t>Делаем</w:t>
      </w:r>
      <w:r w:rsidRPr="004C429A">
        <w:rPr>
          <w:rFonts w:ascii="Times New Roman" w:eastAsia="Times New Roman" w:hAnsi="Times New Roman" w:cs="Times New Roman"/>
          <w:sz w:val="24"/>
          <w:szCs w:val="24"/>
          <w:lang w:val="en-US"/>
        </w:rPr>
        <w:t xml:space="preserve"> 5 </w:t>
      </w:r>
      <w:r w:rsidRPr="004C429A">
        <w:rPr>
          <w:rFonts w:ascii="Times New Roman" w:eastAsia="Times New Roman" w:hAnsi="Times New Roman" w:cs="Times New Roman"/>
          <w:sz w:val="24"/>
          <w:szCs w:val="24"/>
        </w:rPr>
        <w:t>символов</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session_id(md5(microtime()*rand()));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//и новый случайный SESSIONID</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session_start(); //Запускаем сессию</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 xml:space="preserve">$_SESSION['secret'] = $secret;   </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//и сохраняем в ней ключ</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&lt;!DOCTYPE html PUBLIC </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"-//W3C//DTD HTML 4.01 Transitional//EN"&gt;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&lt;html&gt;&lt;head&gt;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&lt;meta content=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"text/html; charset=Windows-1251"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lang w:val="en-US"/>
        </w:rPr>
        <w:t>http</w:t>
      </w:r>
      <w:r w:rsidRPr="004C429A">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lang w:val="en-US"/>
        </w:rPr>
        <w:t>equiv</w:t>
      </w:r>
      <w:r w:rsidRPr="004C429A">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lang w:val="en-US"/>
        </w:rPr>
        <w:t>content</w:t>
      </w:r>
      <w:r w:rsidRPr="004C429A">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lang w:val="en-US"/>
        </w:rPr>
        <w:t>type</w:t>
      </w:r>
      <w:r w:rsidRPr="004C429A">
        <w:rPr>
          <w:rFonts w:ascii="Times New Roman" w:eastAsia="Times New Roman" w:hAnsi="Times New Roman" w:cs="Times New Roman"/>
          <w:sz w:val="24"/>
          <w:szCs w:val="24"/>
        </w:rPr>
        <w:t>"&gt;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&lt;title&gt;Отправка формы с капчей&lt;/title&gt;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&lt;/head&gt;&lt;body&gt;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&lt;form action="destination.php" method="post"&gt;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&lt;p&gt;</w:t>
      </w:r>
      <w:r w:rsidRPr="004C429A">
        <w:rPr>
          <w:rFonts w:ascii="Times New Roman" w:eastAsia="Times New Roman" w:hAnsi="Times New Roman" w:cs="Times New Roman"/>
          <w:sz w:val="24"/>
          <w:szCs w:val="24"/>
        </w:rPr>
        <w:t>Имя</w:t>
      </w:r>
      <w:r w:rsidRPr="004C429A">
        <w:rPr>
          <w:rFonts w:ascii="Times New Roman" w:eastAsia="Times New Roman" w:hAnsi="Times New Roman" w:cs="Times New Roman"/>
          <w:sz w:val="24"/>
          <w:szCs w:val="24"/>
          <w:lang w:val="en-US"/>
        </w:rPr>
        <w:t>: &lt;input type="text" name="name"&gt;&lt;/p&gt;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&lt;p&gt;</w:t>
      </w:r>
      <w:r w:rsidRPr="004C429A">
        <w:rPr>
          <w:rFonts w:ascii="Times New Roman" w:eastAsia="Times New Roman" w:hAnsi="Times New Roman" w:cs="Times New Roman"/>
          <w:sz w:val="24"/>
          <w:szCs w:val="24"/>
        </w:rPr>
        <w:t>Пароль</w:t>
      </w:r>
      <w:r w:rsidRPr="004C429A">
        <w:rPr>
          <w:rFonts w:ascii="Times New Roman" w:eastAsia="Times New Roman" w:hAnsi="Times New Roman" w:cs="Times New Roman"/>
          <w:sz w:val="24"/>
          <w:szCs w:val="24"/>
          <w:lang w:val="en-US"/>
        </w:rPr>
        <w:t>: &lt;input type="text" name="pass"&gt;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 xml:space="preserve">&lt;/p&gt;&lt;p&gt;Число на картинке : </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&lt;input type="text" name="secret"&gt;&lt;/p&gt;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&lt;p&gt;&lt;input type="submit" name="send" </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value="</w:t>
      </w:r>
      <w:r w:rsidRPr="004C429A">
        <w:rPr>
          <w:rFonts w:ascii="Times New Roman" w:eastAsia="Times New Roman" w:hAnsi="Times New Roman" w:cs="Times New Roman"/>
          <w:sz w:val="24"/>
          <w:szCs w:val="24"/>
        </w:rPr>
        <w:t>Отправить</w:t>
      </w:r>
      <w:r w:rsidRPr="004C429A">
        <w:rPr>
          <w:rFonts w:ascii="Times New Roman" w:eastAsia="Times New Roman" w:hAnsi="Times New Roman" w:cs="Times New Roman"/>
          <w:sz w:val="24"/>
          <w:szCs w:val="24"/>
          <w:lang w:val="en-US"/>
        </w:rPr>
        <w:t>"&gt;&lt;/p&gt;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&lt;/form&gt;&lt;img </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src="img.php?sid=&lt;?php echo session_id()?&gt;"&gt;</w:t>
      </w:r>
    </w:p>
    <w:p w:rsidR="004C429A" w:rsidRPr="004C429A" w:rsidRDefault="004C429A" w:rsidP="00274AFC">
      <w:pPr>
        <w:spacing w:after="0" w:line="240" w:lineRule="auto"/>
        <w:ind w:firstLine="709"/>
        <w:jc w:val="both"/>
        <w:rPr>
          <w:rFonts w:ascii="Times New Roman" w:eastAsia="Times New Roman" w:hAnsi="Times New Roman" w:cs="Times New Roman"/>
          <w:b/>
          <w:sz w:val="24"/>
          <w:szCs w:val="24"/>
          <w:lang w:val="en-US"/>
        </w:rPr>
      </w:pPr>
      <w:r w:rsidRPr="004C429A">
        <w:rPr>
          <w:rFonts w:ascii="Times New Roman" w:eastAsia="Times New Roman" w:hAnsi="Times New Roman" w:cs="Times New Roman"/>
          <w:sz w:val="24"/>
          <w:szCs w:val="24"/>
          <w:lang w:val="en-US"/>
        </w:rPr>
        <w:t>&lt;/body&gt;&lt;/html&gt;</w:t>
      </w:r>
    </w:p>
    <w:p w:rsidR="004C429A" w:rsidRPr="004C429A" w:rsidRDefault="004C429A" w:rsidP="00274AFC">
      <w:pPr>
        <w:spacing w:after="0" w:line="240" w:lineRule="auto"/>
        <w:ind w:firstLine="709"/>
        <w:jc w:val="both"/>
        <w:rPr>
          <w:rFonts w:ascii="Times New Roman" w:eastAsia="Times New Roman" w:hAnsi="Times New Roman" w:cs="Times New Roman"/>
          <w:b/>
          <w:sz w:val="24"/>
          <w:szCs w:val="24"/>
          <w:lang w:val="en-US"/>
        </w:rPr>
      </w:pP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b/>
          <w:sz w:val="24"/>
          <w:szCs w:val="24"/>
        </w:rPr>
        <w:t>Файл</w:t>
      </w:r>
      <w:r w:rsidRPr="004C429A">
        <w:rPr>
          <w:rFonts w:ascii="Times New Roman" w:eastAsia="Times New Roman" w:hAnsi="Times New Roman" w:cs="Times New Roman"/>
          <w:b/>
          <w:sz w:val="24"/>
          <w:szCs w:val="24"/>
          <w:lang w:val="en-US"/>
        </w:rPr>
        <w:t xml:space="preserve"> destination.php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&lt;?php</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 xml:space="preserve">session_start(); </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&lt;!DOCTYPE html PUBLIC </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"-//W3C//DTD HTML 4.01 Transitional//EN"&gt;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&lt;html&gt;&lt;head&gt;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&lt;meta content=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"text/html; charset=Windows-1251"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http-equiv="content-type"&gt;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&lt;title&gt;Прием формы&lt;/title&gt;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&lt;/head&gt;&lt;body&gt;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if (strtoupper($_POST['secret']) ==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$_SESSION['secret']) {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echo '&lt;p&gt;Имя = '.$_POST['name'].</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'&lt;br&gt;Пароль = '.$_POST['pass'].'&lt;/p&gt;';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lastRenderedPageBreak/>
        <w:t xml:space="preserve">}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lang w:val="en-US"/>
        </w:rPr>
        <w:t>else</w:t>
      </w:r>
      <w:r w:rsidRPr="004C429A">
        <w:rPr>
          <w:rFonts w:ascii="Times New Roman" w:eastAsia="Times New Roman" w:hAnsi="Times New Roman" w:cs="Times New Roman"/>
          <w:sz w:val="24"/>
          <w:szCs w:val="24"/>
        </w:rPr>
        <w:t xml:space="preserve"> {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lang w:val="en-US"/>
        </w:rPr>
        <w:t>echo</w:t>
      </w:r>
      <w:r w:rsidRPr="004C429A">
        <w:rPr>
          <w:rFonts w:ascii="Times New Roman" w:eastAsia="Times New Roman" w:hAnsi="Times New Roman" w:cs="Times New Roman"/>
          <w:sz w:val="24"/>
          <w:szCs w:val="24"/>
        </w:rPr>
        <w:t xml:space="preserve"> '&lt;</w:t>
      </w:r>
      <w:r w:rsidRPr="004C429A">
        <w:rPr>
          <w:rFonts w:ascii="Times New Roman" w:eastAsia="Times New Roman" w:hAnsi="Times New Roman" w:cs="Times New Roman"/>
          <w:sz w:val="24"/>
          <w:szCs w:val="24"/>
          <w:lang w:val="en-US"/>
        </w:rPr>
        <w:t>p</w:t>
      </w:r>
      <w:r w:rsidRPr="004C429A">
        <w:rPr>
          <w:rFonts w:ascii="Times New Roman" w:eastAsia="Times New Roman" w:hAnsi="Times New Roman" w:cs="Times New Roman"/>
          <w:sz w:val="24"/>
          <w:szCs w:val="24"/>
        </w:rPr>
        <w:t xml:space="preserve">&gt;Неверный источник данных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или неправильный ввод кода&lt;/</w:t>
      </w:r>
      <w:r w:rsidRPr="004C429A">
        <w:rPr>
          <w:rFonts w:ascii="Times New Roman" w:eastAsia="Times New Roman" w:hAnsi="Times New Roman" w:cs="Times New Roman"/>
          <w:sz w:val="24"/>
          <w:szCs w:val="24"/>
          <w:lang w:val="en-US"/>
        </w:rPr>
        <w:t>p</w:t>
      </w:r>
      <w:r w:rsidRPr="004C429A">
        <w:rPr>
          <w:rFonts w:ascii="Times New Roman" w:eastAsia="Times New Roman" w:hAnsi="Times New Roman" w:cs="Times New Roman"/>
          <w:sz w:val="24"/>
          <w:szCs w:val="24"/>
        </w:rPr>
        <w:t>&gt;';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?&gt;</w:t>
      </w:r>
    </w:p>
    <w:p w:rsidR="004C429A" w:rsidRPr="004C429A" w:rsidRDefault="004C429A" w:rsidP="00274AFC">
      <w:pPr>
        <w:spacing w:after="0" w:line="240" w:lineRule="auto"/>
        <w:ind w:firstLine="709"/>
        <w:jc w:val="both"/>
        <w:rPr>
          <w:rFonts w:ascii="Times New Roman" w:eastAsia="Times New Roman" w:hAnsi="Times New Roman" w:cs="Times New Roman"/>
          <w:b/>
          <w:sz w:val="24"/>
          <w:szCs w:val="24"/>
        </w:rPr>
      </w:pPr>
      <w:r w:rsidRPr="004C429A">
        <w:rPr>
          <w:rFonts w:ascii="Times New Roman" w:eastAsia="Times New Roman" w:hAnsi="Times New Roman" w:cs="Times New Roman"/>
          <w:sz w:val="24"/>
          <w:szCs w:val="24"/>
        </w:rPr>
        <w:t>&lt;/</w:t>
      </w:r>
      <w:r w:rsidRPr="004C429A">
        <w:rPr>
          <w:rFonts w:ascii="Times New Roman" w:eastAsia="Times New Roman" w:hAnsi="Times New Roman" w:cs="Times New Roman"/>
          <w:sz w:val="24"/>
          <w:szCs w:val="24"/>
          <w:lang w:val="en-US"/>
        </w:rPr>
        <w:t>body</w:t>
      </w:r>
      <w:r w:rsidRPr="004C429A">
        <w:rPr>
          <w:rFonts w:ascii="Times New Roman" w:eastAsia="Times New Roman" w:hAnsi="Times New Roman" w:cs="Times New Roman"/>
          <w:sz w:val="24"/>
          <w:szCs w:val="24"/>
        </w:rPr>
        <w:t>&gt;&lt;/</w:t>
      </w:r>
      <w:r w:rsidRPr="004C429A">
        <w:rPr>
          <w:rFonts w:ascii="Times New Roman" w:eastAsia="Times New Roman" w:hAnsi="Times New Roman" w:cs="Times New Roman"/>
          <w:sz w:val="24"/>
          <w:szCs w:val="24"/>
          <w:lang w:val="en-US"/>
        </w:rPr>
        <w:t>html</w:t>
      </w:r>
      <w:r w:rsidRPr="004C429A">
        <w:rPr>
          <w:rFonts w:ascii="Times New Roman" w:eastAsia="Times New Roman" w:hAnsi="Times New Roman" w:cs="Times New Roman"/>
          <w:sz w:val="24"/>
          <w:szCs w:val="24"/>
        </w:rPr>
        <w:t>&gt;</w:t>
      </w:r>
    </w:p>
    <w:p w:rsidR="004C429A" w:rsidRPr="004C429A" w:rsidRDefault="004C429A" w:rsidP="00274AFC">
      <w:pPr>
        <w:spacing w:after="0" w:line="240" w:lineRule="auto"/>
        <w:ind w:firstLine="709"/>
        <w:jc w:val="both"/>
        <w:rPr>
          <w:rFonts w:ascii="Times New Roman" w:eastAsia="Times New Roman" w:hAnsi="Times New Roman" w:cs="Times New Roman"/>
          <w:b/>
          <w:sz w:val="24"/>
          <w:szCs w:val="24"/>
        </w:rPr>
      </w:pP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b/>
          <w:sz w:val="24"/>
          <w:szCs w:val="24"/>
        </w:rPr>
        <w:t>Файл img.</w:t>
      </w:r>
      <w:r w:rsidRPr="004C429A">
        <w:rPr>
          <w:rFonts w:ascii="Times New Roman" w:eastAsia="Times New Roman" w:hAnsi="Times New Roman" w:cs="Times New Roman"/>
          <w:b/>
          <w:sz w:val="24"/>
          <w:szCs w:val="24"/>
          <w:lang w:val="en-US"/>
        </w:rPr>
        <w:t>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&lt;?</w:t>
      </w:r>
      <w:r w:rsidRPr="004C429A">
        <w:rPr>
          <w:rFonts w:ascii="Times New Roman" w:eastAsia="Times New Roman" w:hAnsi="Times New Roman" w:cs="Times New Roman"/>
          <w:sz w:val="24"/>
          <w:szCs w:val="24"/>
          <w:lang w:val="en-US"/>
        </w:rPr>
        <w:t>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session_id($_GET['sid']);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t>
      </w:r>
      <w:r w:rsidRPr="004C429A">
        <w:rPr>
          <w:rFonts w:ascii="Times New Roman" w:eastAsia="Times New Roman" w:hAnsi="Times New Roman" w:cs="Times New Roman"/>
          <w:sz w:val="24"/>
          <w:szCs w:val="24"/>
        </w:rPr>
        <w:t>Запусксессиисполученным</w:t>
      </w:r>
      <w:r w:rsidRPr="004C429A">
        <w:rPr>
          <w:rFonts w:ascii="Times New Roman" w:eastAsia="Times New Roman" w:hAnsi="Times New Roman" w:cs="Times New Roman"/>
          <w:sz w:val="24"/>
          <w:szCs w:val="24"/>
          <w:lang w:val="en-US"/>
        </w:rPr>
        <w:t xml:space="preserve"> SESSIONID </w:t>
      </w:r>
    </w:p>
    <w:p w:rsidR="004C429A" w:rsidRPr="00455E08"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lang w:val="en-US"/>
        </w:rPr>
        <w:t>session</w:t>
      </w:r>
      <w:r w:rsidRPr="00455E08">
        <w:rPr>
          <w:rFonts w:ascii="Times New Roman" w:eastAsia="Times New Roman" w:hAnsi="Times New Roman" w:cs="Times New Roman"/>
          <w:sz w:val="24"/>
          <w:szCs w:val="24"/>
        </w:rPr>
        <w:t>_</w:t>
      </w:r>
      <w:r w:rsidRPr="004C429A">
        <w:rPr>
          <w:rFonts w:ascii="Times New Roman" w:eastAsia="Times New Roman" w:hAnsi="Times New Roman" w:cs="Times New Roman"/>
          <w:sz w:val="24"/>
          <w:szCs w:val="24"/>
          <w:lang w:val="en-US"/>
        </w:rPr>
        <w:t>start</w:t>
      </w:r>
      <w:r w:rsidRPr="00455E08">
        <w:rPr>
          <w:rFonts w:ascii="Times New Roman" w:eastAsia="Times New Roman" w:hAnsi="Times New Roman" w:cs="Times New Roman"/>
          <w:sz w:val="24"/>
          <w:szCs w:val="24"/>
        </w:rPr>
        <w:t xml:space="preserve">();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lang w:val="en-US"/>
        </w:rPr>
        <w:t>img</w:t>
      </w:r>
      <w:r w:rsidRPr="004C429A">
        <w:rPr>
          <w:rFonts w:ascii="Times New Roman" w:eastAsia="Times New Roman" w:hAnsi="Times New Roman" w:cs="Times New Roman"/>
          <w:sz w:val="24"/>
          <w:szCs w:val="24"/>
        </w:rPr>
        <w:t xml:space="preserve"> = </w:t>
      </w:r>
      <w:r w:rsidRPr="004C429A">
        <w:rPr>
          <w:rFonts w:ascii="Times New Roman" w:eastAsia="Times New Roman" w:hAnsi="Times New Roman" w:cs="Times New Roman"/>
          <w:sz w:val="24"/>
          <w:szCs w:val="24"/>
          <w:lang w:val="en-US"/>
        </w:rPr>
        <w:t>imagecreate</w:t>
      </w:r>
      <w:r w:rsidRPr="004C429A">
        <w:rPr>
          <w:rFonts w:ascii="Times New Roman" w:eastAsia="Times New Roman" w:hAnsi="Times New Roman" w:cs="Times New Roman"/>
          <w:sz w:val="24"/>
          <w:szCs w:val="24"/>
        </w:rPr>
        <w:t xml:space="preserve">(88,31);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//Пустая картинка указанного размера</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imageColorAllocate($img,204,204,204);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//Фон картинки</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$color2 = imageColorAllocate($img,0,0,0);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//Цвет линий</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imageline($img,10,0,87,31,$color2);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 xml:space="preserve">//Дополнительные линии,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//чтоб затруднить автораспознавание</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lang w:val="en-US"/>
        </w:rPr>
        <w:t>imageline</w:t>
      </w:r>
      <w:r w:rsidRPr="004C429A">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lang w:val="en-US"/>
        </w:rPr>
        <w:t>img</w:t>
      </w:r>
      <w:r w:rsidRPr="004C429A">
        <w:rPr>
          <w:rFonts w:ascii="Times New Roman" w:eastAsia="Times New Roman" w:hAnsi="Times New Roman" w:cs="Times New Roman"/>
          <w:sz w:val="24"/>
          <w:szCs w:val="24"/>
        </w:rPr>
        <w:t>,0,20,60,0,$</w:t>
      </w:r>
      <w:r w:rsidRPr="004C429A">
        <w:rPr>
          <w:rFonts w:ascii="Times New Roman" w:eastAsia="Times New Roman" w:hAnsi="Times New Roman" w:cs="Times New Roman"/>
          <w:sz w:val="24"/>
          <w:szCs w:val="24"/>
          <w:lang w:val="en-US"/>
        </w:rPr>
        <w:t>color</w:t>
      </w:r>
      <w:r w:rsidRPr="004C429A">
        <w:rPr>
          <w:rFonts w:ascii="Times New Roman" w:eastAsia="Times New Roman" w:hAnsi="Times New Roman" w:cs="Times New Roman"/>
          <w:sz w:val="24"/>
          <w:szCs w:val="24"/>
        </w:rPr>
        <w:t xml:space="preserve">2);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imageline($img,40,31,87,11,$color2);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imageline($img,0,31,87,0,$color2);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$color = imageColorAllocate($img,0,128,0);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//Цвет букв</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imagestring ($img,6,15,8,</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$_SESSION['secret'],$color); //Вывод текста</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imageGif($img); //Показать картинку</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header("Content-Type: image/gif"); </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//и вернуть нужный тип контента</w:t>
      </w:r>
    </w:p>
    <w:p w:rsidR="004C429A" w:rsidRPr="004C429A" w:rsidRDefault="004C429A" w:rsidP="00274AFC">
      <w:pPr>
        <w:spacing w:after="0" w:line="240" w:lineRule="auto"/>
        <w:ind w:firstLine="709"/>
        <w:jc w:val="both"/>
        <w:rPr>
          <w:rFonts w:ascii="Times New Roman" w:eastAsia="Times New Roman" w:hAnsi="Times New Roman" w:cs="Times New Roman"/>
          <w:b/>
          <w:sz w:val="24"/>
          <w:szCs w:val="24"/>
        </w:rPr>
      </w:pPr>
      <w:r w:rsidRPr="004C429A">
        <w:rPr>
          <w:rFonts w:ascii="Times New Roman" w:eastAsia="Times New Roman" w:hAnsi="Times New Roman" w:cs="Times New Roman"/>
          <w:sz w:val="24"/>
          <w:szCs w:val="24"/>
        </w:rPr>
        <w:t>?&gt;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b/>
          <w:sz w:val="24"/>
          <w:szCs w:val="24"/>
        </w:rPr>
        <w:t>Пример 8.</w:t>
      </w:r>
      <w:r w:rsidRPr="004C429A">
        <w:rPr>
          <w:rFonts w:ascii="Times New Roman" w:eastAsia="Times New Roman" w:hAnsi="Times New Roman" w:cs="Times New Roman"/>
          <w:sz w:val="24"/>
          <w:szCs w:val="24"/>
        </w:rPr>
        <w:t xml:space="preserve"> Здесь функции библиотеки </w:t>
      </w:r>
      <w:r w:rsidRPr="004C429A">
        <w:rPr>
          <w:rFonts w:ascii="Times New Roman" w:eastAsia="Times New Roman" w:hAnsi="Times New Roman" w:cs="Times New Roman"/>
          <w:sz w:val="24"/>
          <w:szCs w:val="24"/>
          <w:lang w:val="en-US"/>
        </w:rPr>
        <w:t>GD</w:t>
      </w:r>
      <w:r w:rsidRPr="004C429A">
        <w:rPr>
          <w:rFonts w:ascii="Times New Roman" w:eastAsia="Times New Roman" w:hAnsi="Times New Roman" w:cs="Times New Roman"/>
          <w:sz w:val="24"/>
          <w:szCs w:val="24"/>
        </w:rPr>
        <w:t xml:space="preserve"> применяются для генерации квадратного рисунка-градиента заданного размера. Код функции </w:t>
      </w:r>
      <w:r w:rsidRPr="004C429A">
        <w:rPr>
          <w:rFonts w:ascii="Times New Roman" w:eastAsia="Times New Roman" w:hAnsi="Times New Roman" w:cs="Times New Roman"/>
          <w:sz w:val="24"/>
          <w:szCs w:val="24"/>
          <w:lang w:val="en-US"/>
        </w:rPr>
        <w:t>gdVersion</w:t>
      </w:r>
      <w:r w:rsidRPr="004C429A">
        <w:rPr>
          <w:rFonts w:ascii="Times New Roman" w:eastAsia="Times New Roman" w:hAnsi="Times New Roman" w:cs="Times New Roman"/>
          <w:sz w:val="24"/>
          <w:szCs w:val="24"/>
        </w:rPr>
        <w:t xml:space="preserve"> следует добавить из примера 6.</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&lt;?</w:t>
      </w:r>
      <w:r w:rsidRPr="004C429A">
        <w:rPr>
          <w:rFonts w:ascii="Times New Roman" w:eastAsia="Times New Roman" w:hAnsi="Times New Roman" w:cs="Times New Roman"/>
          <w:sz w:val="24"/>
          <w:szCs w:val="24"/>
          <w:lang w:val="en-US"/>
        </w:rPr>
        <w:t>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lang w:val="en-US"/>
        </w:rPr>
        <w:t>if</w:t>
      </w:r>
      <w:r w:rsidRPr="004C429A">
        <w:rPr>
          <w:rFonts w:ascii="Times New Roman" w:eastAsia="Times New Roman" w:hAnsi="Times New Roman" w:cs="Times New Roman"/>
          <w:sz w:val="24"/>
          <w:szCs w:val="24"/>
        </w:rPr>
        <w:t xml:space="preserve"> (</w:t>
      </w:r>
      <w:r w:rsidRPr="004C429A">
        <w:rPr>
          <w:rFonts w:ascii="Times New Roman" w:eastAsia="Times New Roman" w:hAnsi="Times New Roman" w:cs="Times New Roman"/>
          <w:sz w:val="24"/>
          <w:szCs w:val="24"/>
          <w:lang w:val="en-US"/>
        </w:rPr>
        <w:t>gdVersion</w:t>
      </w:r>
      <w:r w:rsidRPr="004C429A">
        <w:rPr>
          <w:rFonts w:ascii="Times New Roman" w:eastAsia="Times New Roman" w:hAnsi="Times New Roman" w:cs="Times New Roman"/>
          <w:sz w:val="24"/>
          <w:szCs w:val="24"/>
        </w:rPr>
        <w:t xml:space="preserve">()&lt;2) </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exit ("Need GD 2 or higher");</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 xml:space="preserve">$img = imagecreatetruecolor(255, 255); </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for ($i=0; $i&lt;255; $i++)</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for ($j=0; $j&lt;255; $j++)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$r=255-round(sqrt(pow($i-127,2)+</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pow($j-127,2)));</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$color=imagecolorallocate($img, $r, $r, $r);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imagesetpixel ($img, $i, $j, $color);</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header('Content-Type: image/jpeg');</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lang w:val="en-US"/>
        </w:rPr>
        <w:t>imagejpeg</w:t>
      </w:r>
      <w:r w:rsidRPr="004C429A">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lang w:val="en-US"/>
        </w:rPr>
        <w:t>img</w:t>
      </w:r>
      <w:r w:rsidRPr="004C429A">
        <w:rPr>
          <w:rFonts w:ascii="Times New Roman" w:eastAsia="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lang w:val="en-US"/>
        </w:rPr>
        <w:t>imagedestroy</w:t>
      </w:r>
      <w:r w:rsidRPr="004C429A">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lang w:val="en-US"/>
        </w:rPr>
        <w:t>img</w:t>
      </w:r>
      <w:r w:rsidRPr="004C429A">
        <w:rPr>
          <w:rFonts w:ascii="Times New Roman" w:eastAsia="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lastRenderedPageBreak/>
        <w:t>?&gt;</w:t>
      </w:r>
    </w:p>
    <w:p w:rsidR="004C429A" w:rsidRPr="004C429A" w:rsidRDefault="004C429A" w:rsidP="00274AFC">
      <w:pPr>
        <w:spacing w:after="0" w:line="240" w:lineRule="auto"/>
        <w:ind w:firstLine="709"/>
        <w:jc w:val="both"/>
        <w:rPr>
          <w:rFonts w:ascii="Times New Roman" w:eastAsia="Times New Roman" w:hAnsi="Times New Roman" w:cs="Times New Roman"/>
          <w:b/>
          <w:sz w:val="24"/>
          <w:szCs w:val="24"/>
        </w:rPr>
      </w:pPr>
      <w:r w:rsidRPr="004C429A">
        <w:rPr>
          <w:rFonts w:ascii="Times New Roman" w:eastAsia="Times New Roman" w:hAnsi="Times New Roman" w:cs="Times New Roman"/>
          <w:sz w:val="24"/>
          <w:szCs w:val="24"/>
        </w:rPr>
        <w:t>Рекомендуемые по итогам главы разделы стандартной справки: "Справочник функций" - "Другие службы" - "</w:t>
      </w:r>
      <w:r w:rsidRPr="004C429A">
        <w:rPr>
          <w:rFonts w:ascii="Times New Roman" w:eastAsia="Times New Roman" w:hAnsi="Times New Roman" w:cs="Times New Roman"/>
          <w:sz w:val="24"/>
          <w:szCs w:val="24"/>
          <w:lang w:val="en-US"/>
        </w:rPr>
        <w:t>FTP</w:t>
      </w:r>
      <w:r w:rsidRPr="004C429A">
        <w:rPr>
          <w:rFonts w:ascii="Times New Roman" w:eastAsia="Times New Roman" w:hAnsi="Times New Roman" w:cs="Times New Roman"/>
          <w:sz w:val="24"/>
          <w:szCs w:val="24"/>
        </w:rPr>
        <w:t>", "Справочник функций" - "</w:t>
      </w:r>
      <w:r w:rsidRPr="004C429A">
        <w:rPr>
          <w:rFonts w:ascii="Times New Roman" w:eastAsia="Times New Roman" w:hAnsi="Times New Roman" w:cs="Times New Roman"/>
          <w:sz w:val="24"/>
          <w:szCs w:val="24"/>
          <w:lang w:val="en-US"/>
        </w:rPr>
        <w:t>GD</w:t>
      </w:r>
      <w:r w:rsidRPr="004C429A">
        <w:rPr>
          <w:rFonts w:ascii="Times New Roman" w:eastAsia="Times New Roman" w:hAnsi="Times New Roman" w:cs="Times New Roman"/>
          <w:sz w:val="24"/>
          <w:szCs w:val="24"/>
        </w:rPr>
        <w:t xml:space="preserve"> и функции для работы с изображениями".</w:t>
      </w:r>
    </w:p>
    <w:p w:rsidR="004C429A" w:rsidRPr="004C429A" w:rsidRDefault="004C429A" w:rsidP="00274AFC">
      <w:pPr>
        <w:spacing w:after="0" w:line="240" w:lineRule="auto"/>
        <w:ind w:firstLine="709"/>
        <w:jc w:val="both"/>
        <w:rPr>
          <w:rFonts w:ascii="Times New Roman" w:eastAsia="Times New Roman" w:hAnsi="Times New Roman" w:cs="Times New Roman"/>
          <w:b/>
          <w:sz w:val="24"/>
          <w:szCs w:val="24"/>
        </w:rPr>
      </w:pPr>
    </w:p>
    <w:p w:rsidR="004C429A" w:rsidRPr="004C429A" w:rsidRDefault="00D374E0" w:rsidP="00274AFC">
      <w:pPr>
        <w:pStyle w:val="10"/>
        <w:keepLines/>
        <w:widowControl/>
        <w:numPr>
          <w:ilvl w:val="0"/>
          <w:numId w:val="91"/>
        </w:numPr>
        <w:suppressAutoHyphens/>
        <w:autoSpaceDE/>
        <w:autoSpaceDN/>
        <w:adjustRightInd/>
        <w:spacing w:before="0" w:after="0"/>
        <w:ind w:left="0" w:firstLine="709"/>
        <w:jc w:val="both"/>
        <w:rPr>
          <w:rFonts w:ascii="Times New Roman" w:hAnsi="Times New Roman"/>
          <w:sz w:val="24"/>
          <w:szCs w:val="24"/>
        </w:rPr>
      </w:pPr>
      <w:bookmarkStart w:id="38" w:name="_Toc439591274"/>
      <w:bookmarkStart w:id="39" w:name="_Toc439591394"/>
      <w:r>
        <w:rPr>
          <w:rFonts w:ascii="Times New Roman" w:hAnsi="Times New Roman"/>
          <w:bCs w:val="0"/>
          <w:caps/>
          <w:sz w:val="24"/>
          <w:szCs w:val="24"/>
        </w:rPr>
        <w:t>3</w:t>
      </w:r>
      <w:r w:rsidR="004C429A" w:rsidRPr="004C429A">
        <w:rPr>
          <w:rFonts w:ascii="Times New Roman" w:hAnsi="Times New Roman"/>
          <w:bCs w:val="0"/>
          <w:caps/>
          <w:sz w:val="24"/>
          <w:szCs w:val="24"/>
        </w:rPr>
        <w:t xml:space="preserve">. </w:t>
      </w:r>
      <w:r w:rsidR="000D1DFD">
        <w:rPr>
          <w:rFonts w:ascii="Times New Roman" w:hAnsi="Times New Roman"/>
          <w:bCs w:val="0"/>
          <w:sz w:val="24"/>
          <w:szCs w:val="24"/>
        </w:rPr>
        <w:t>И</w:t>
      </w:r>
      <w:r w:rsidR="000D1DFD" w:rsidRPr="004C429A">
        <w:rPr>
          <w:rFonts w:ascii="Times New Roman" w:hAnsi="Times New Roman"/>
          <w:bCs w:val="0"/>
          <w:sz w:val="24"/>
          <w:szCs w:val="24"/>
        </w:rPr>
        <w:t>спользование</w:t>
      </w:r>
      <w:r w:rsidR="004C429A" w:rsidRPr="004C429A">
        <w:rPr>
          <w:rFonts w:ascii="Times New Roman" w:hAnsi="Times New Roman"/>
          <w:bCs w:val="0"/>
          <w:caps/>
          <w:sz w:val="24"/>
          <w:szCs w:val="24"/>
        </w:rPr>
        <w:t xml:space="preserve"> СУБД MySQL </w:t>
      </w:r>
      <w:r w:rsidR="000D1DFD">
        <w:rPr>
          <w:rFonts w:ascii="Times New Roman" w:hAnsi="Times New Roman"/>
          <w:bCs w:val="0"/>
          <w:sz w:val="24"/>
          <w:szCs w:val="24"/>
        </w:rPr>
        <w:t>в</w:t>
      </w:r>
      <w:r>
        <w:rPr>
          <w:rFonts w:ascii="Times New Roman" w:hAnsi="Times New Roman"/>
          <w:bCs w:val="0"/>
          <w:sz w:val="24"/>
          <w:szCs w:val="24"/>
        </w:rPr>
        <w:t xml:space="preserve"> </w:t>
      </w:r>
      <w:r w:rsidR="004C429A" w:rsidRPr="004C429A">
        <w:rPr>
          <w:rFonts w:ascii="Times New Roman" w:hAnsi="Times New Roman"/>
          <w:bCs w:val="0"/>
          <w:caps/>
          <w:sz w:val="24"/>
          <w:szCs w:val="24"/>
          <w:lang w:val="en-US"/>
        </w:rPr>
        <w:t>PHP</w:t>
      </w:r>
      <w:bookmarkEnd w:id="38"/>
      <w:bookmarkEnd w:id="39"/>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 xml:space="preserve">Одной из сильных сторон </w:t>
      </w:r>
      <w:r w:rsidRPr="004C429A">
        <w:rPr>
          <w:rFonts w:ascii="Times New Roman" w:eastAsia="Times New Roman" w:hAnsi="Times New Roman" w:cs="Times New Roman"/>
          <w:sz w:val="24"/>
          <w:szCs w:val="24"/>
          <w:lang w:val="en-US"/>
        </w:rPr>
        <w:t>PHP</w:t>
      </w:r>
      <w:r w:rsidRPr="004C429A">
        <w:rPr>
          <w:rFonts w:ascii="Times New Roman" w:eastAsia="Times New Roman" w:hAnsi="Times New Roman" w:cs="Times New Roman"/>
          <w:sz w:val="24"/>
          <w:szCs w:val="24"/>
        </w:rPr>
        <w:t xml:space="preserve"> является легкая интеграция написанных на нем приложений с базами данных. При этом интерпретатор, подключая различные написанные для этой цели расширения, способен работать с СУБД различных производителей. Самой распространенной СУБД для </w:t>
      </w:r>
      <w:r w:rsidRPr="004C429A">
        <w:rPr>
          <w:rFonts w:ascii="Times New Roman" w:eastAsia="Times New Roman" w:hAnsi="Times New Roman" w:cs="Times New Roman"/>
          <w:sz w:val="24"/>
          <w:szCs w:val="24"/>
          <w:lang w:val="en-US"/>
        </w:rPr>
        <w:t>PHP</w:t>
      </w:r>
      <w:r w:rsidRPr="004C429A">
        <w:rPr>
          <w:rFonts w:ascii="Times New Roman" w:eastAsia="Times New Roman" w:hAnsi="Times New Roman" w:cs="Times New Roman"/>
          <w:sz w:val="24"/>
          <w:szCs w:val="24"/>
        </w:rPr>
        <w:t xml:space="preserve"> является открытая реляционная система управления базами данных MySQL, созданная корпорацией Oracle. В отличие от более мощных версий </w:t>
      </w:r>
      <w:r w:rsidRPr="004C429A">
        <w:rPr>
          <w:rFonts w:ascii="Times New Roman" w:eastAsia="Times New Roman" w:hAnsi="Times New Roman" w:cs="Times New Roman"/>
          <w:sz w:val="24"/>
          <w:szCs w:val="24"/>
          <w:lang w:val="en-US"/>
        </w:rPr>
        <w:t>SQL</w:t>
      </w:r>
      <w:r w:rsidRPr="004C429A">
        <w:rPr>
          <w:rFonts w:ascii="Times New Roman" w:eastAsia="Times New Roman" w:hAnsi="Times New Roman" w:cs="Times New Roman"/>
          <w:sz w:val="24"/>
          <w:szCs w:val="24"/>
        </w:rPr>
        <w:t xml:space="preserve">, </w:t>
      </w:r>
      <w:r w:rsidRPr="004C429A">
        <w:rPr>
          <w:rFonts w:ascii="Times New Roman" w:eastAsia="Times New Roman" w:hAnsi="Times New Roman" w:cs="Times New Roman"/>
          <w:sz w:val="24"/>
          <w:szCs w:val="24"/>
          <w:lang w:val="en-US"/>
        </w:rPr>
        <w:t>MySQL</w:t>
      </w:r>
      <w:r w:rsidRPr="004C429A">
        <w:rPr>
          <w:rFonts w:ascii="Times New Roman" w:eastAsia="Times New Roman" w:hAnsi="Times New Roman" w:cs="Times New Roman"/>
          <w:sz w:val="24"/>
          <w:szCs w:val="24"/>
        </w:rPr>
        <w:t xml:space="preserve"> не имеет курсоров, хранимых процедур и некоторых других возможностей, но для типовой задачи хранения базы данных сайта СУБД </w:t>
      </w:r>
      <w:r w:rsidRPr="004C429A">
        <w:rPr>
          <w:rFonts w:ascii="Times New Roman" w:eastAsia="Times New Roman" w:hAnsi="Times New Roman" w:cs="Times New Roman"/>
          <w:sz w:val="24"/>
          <w:szCs w:val="24"/>
          <w:lang w:val="en-US"/>
        </w:rPr>
        <w:t>MySQL</w:t>
      </w:r>
      <w:r w:rsidRPr="004C429A">
        <w:rPr>
          <w:rFonts w:ascii="Times New Roman" w:eastAsia="Times New Roman" w:hAnsi="Times New Roman" w:cs="Times New Roman"/>
          <w:sz w:val="24"/>
          <w:szCs w:val="24"/>
        </w:rPr>
        <w:t xml:space="preserve"> подходит хорошо. Принципы работы с СУБД остальных производителей отличаются незначительно. </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 xml:space="preserve">Для работы с </w:t>
      </w:r>
      <w:r w:rsidRPr="004C429A">
        <w:rPr>
          <w:rFonts w:ascii="Times New Roman" w:eastAsia="Times New Roman" w:hAnsi="Times New Roman" w:cs="Times New Roman"/>
          <w:sz w:val="24"/>
          <w:szCs w:val="24"/>
          <w:lang w:val="en-US"/>
        </w:rPr>
        <w:t>MySQL</w:t>
      </w:r>
      <w:r w:rsidRPr="004C429A">
        <w:rPr>
          <w:rFonts w:ascii="Times New Roman" w:eastAsia="Times New Roman" w:hAnsi="Times New Roman" w:cs="Times New Roman"/>
          <w:sz w:val="24"/>
          <w:szCs w:val="24"/>
        </w:rPr>
        <w:t xml:space="preserve"> требуется установленное на жестком диске и подключенное в файле </w:t>
      </w:r>
      <w:r w:rsidRPr="004C429A">
        <w:rPr>
          <w:rFonts w:ascii="Times New Roman" w:eastAsia="Times New Roman" w:hAnsi="Times New Roman" w:cs="Times New Roman"/>
          <w:sz w:val="24"/>
          <w:szCs w:val="24"/>
          <w:lang w:val="en-US"/>
        </w:rPr>
        <w:t>php</w:t>
      </w:r>
      <w:r w:rsidRPr="004C429A">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lang w:val="en-US"/>
        </w:rPr>
        <w:t>ini</w:t>
      </w:r>
      <w:r w:rsidRPr="004C429A">
        <w:rPr>
          <w:rFonts w:ascii="Times New Roman" w:eastAsia="Times New Roman" w:hAnsi="Times New Roman" w:cs="Times New Roman"/>
          <w:sz w:val="24"/>
          <w:szCs w:val="24"/>
        </w:rPr>
        <w:t xml:space="preserve"> расширение </w:t>
      </w:r>
      <w:r w:rsidRPr="004C429A">
        <w:rPr>
          <w:rFonts w:ascii="Times New Roman" w:eastAsia="Times New Roman" w:hAnsi="Times New Roman" w:cs="Times New Roman"/>
          <w:sz w:val="24"/>
          <w:szCs w:val="24"/>
          <w:lang w:val="en-US"/>
        </w:rPr>
        <w:t>mysql</w:t>
      </w:r>
      <w:r w:rsidRPr="004C429A">
        <w:rPr>
          <w:rFonts w:ascii="Times New Roman" w:eastAsia="Times New Roman" w:hAnsi="Times New Roman" w:cs="Times New Roman"/>
          <w:sz w:val="24"/>
          <w:szCs w:val="24"/>
        </w:rPr>
        <w:t xml:space="preserve">. Например, если </w:t>
      </w:r>
      <w:r w:rsidRPr="004C429A">
        <w:rPr>
          <w:rFonts w:ascii="Times New Roman" w:eastAsia="Times New Roman" w:hAnsi="Times New Roman" w:cs="Times New Roman"/>
          <w:sz w:val="24"/>
          <w:szCs w:val="24"/>
          <w:lang w:val="en-US"/>
        </w:rPr>
        <w:t>php</w:t>
      </w:r>
      <w:r w:rsidRPr="004C429A">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lang w:val="en-US"/>
        </w:rPr>
        <w:t>ini</w:t>
      </w:r>
      <w:r w:rsidRPr="004C429A">
        <w:rPr>
          <w:rFonts w:ascii="Times New Roman" w:eastAsia="Times New Roman" w:hAnsi="Times New Roman" w:cs="Times New Roman"/>
          <w:sz w:val="24"/>
          <w:szCs w:val="24"/>
        </w:rPr>
        <w:t xml:space="preserve"> находится в папке </w:t>
      </w:r>
      <w:r w:rsidRPr="004C429A">
        <w:rPr>
          <w:rFonts w:ascii="Times New Roman" w:eastAsia="Times New Roman" w:hAnsi="Times New Roman" w:cs="Times New Roman"/>
          <w:sz w:val="24"/>
          <w:szCs w:val="24"/>
          <w:lang w:val="en-US"/>
        </w:rPr>
        <w:t>c</w:t>
      </w:r>
      <w:r w:rsidRPr="004C429A">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lang w:val="en-US"/>
        </w:rPr>
        <w:t>WINDOWS</w:t>
      </w:r>
      <w:r w:rsidRPr="004C429A">
        <w:rPr>
          <w:rFonts w:ascii="Times New Roman" w:eastAsia="Times New Roman" w:hAnsi="Times New Roman" w:cs="Times New Roman"/>
          <w:sz w:val="24"/>
          <w:szCs w:val="24"/>
        </w:rPr>
        <w:t xml:space="preserve">, а </w:t>
      </w:r>
      <w:r w:rsidRPr="004C429A">
        <w:rPr>
          <w:rFonts w:ascii="Times New Roman" w:eastAsia="Times New Roman" w:hAnsi="Times New Roman" w:cs="Times New Roman"/>
          <w:sz w:val="24"/>
          <w:szCs w:val="24"/>
          <w:lang w:val="en-US"/>
        </w:rPr>
        <w:t>PHP</w:t>
      </w:r>
      <w:r w:rsidRPr="004C429A">
        <w:rPr>
          <w:rFonts w:ascii="Times New Roman" w:eastAsia="Times New Roman" w:hAnsi="Times New Roman" w:cs="Times New Roman"/>
          <w:sz w:val="24"/>
          <w:szCs w:val="24"/>
        </w:rPr>
        <w:t xml:space="preserve"> установлен в папку </w:t>
      </w:r>
      <w:r w:rsidRPr="004C429A">
        <w:rPr>
          <w:rFonts w:ascii="Times New Roman" w:eastAsia="Times New Roman" w:hAnsi="Times New Roman" w:cs="Times New Roman"/>
          <w:sz w:val="24"/>
          <w:szCs w:val="24"/>
          <w:lang w:val="en-US"/>
        </w:rPr>
        <w:t>c</w:t>
      </w:r>
      <w:r w:rsidRPr="004C429A">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lang w:val="en-US"/>
        </w:rPr>
        <w:t>PHP</w:t>
      </w:r>
      <w:r w:rsidRPr="004C429A">
        <w:rPr>
          <w:rFonts w:ascii="Times New Roman" w:eastAsia="Times New Roman" w:hAnsi="Times New Roman" w:cs="Times New Roman"/>
          <w:sz w:val="24"/>
          <w:szCs w:val="24"/>
        </w:rPr>
        <w:t xml:space="preserve">, строка подключения расширения в файле конфигурации может быть такой: </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extension=../php/ext/php_mysql.dll</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 xml:space="preserve">В общем случае лучше полагаться не на относительные пути к файлам, а на настройку директивы </w:t>
      </w:r>
      <w:r w:rsidRPr="004C429A">
        <w:rPr>
          <w:rFonts w:ascii="Times New Roman" w:eastAsia="Times New Roman" w:hAnsi="Times New Roman" w:cs="Times New Roman"/>
          <w:sz w:val="24"/>
          <w:szCs w:val="24"/>
          <w:lang w:val="en-US"/>
        </w:rPr>
        <w:t>extension</w:t>
      </w:r>
      <w:r w:rsidRPr="004C429A">
        <w:rPr>
          <w:rFonts w:ascii="Times New Roman" w:eastAsia="Times New Roman" w:hAnsi="Times New Roman" w:cs="Times New Roman"/>
          <w:sz w:val="24"/>
          <w:szCs w:val="24"/>
        </w:rPr>
        <w:t>_</w:t>
      </w:r>
      <w:r w:rsidRPr="004C429A">
        <w:rPr>
          <w:rFonts w:ascii="Times New Roman" w:eastAsia="Times New Roman" w:hAnsi="Times New Roman" w:cs="Times New Roman"/>
          <w:sz w:val="24"/>
          <w:szCs w:val="24"/>
          <w:lang w:val="en-US"/>
        </w:rPr>
        <w:t>dir</w:t>
      </w:r>
      <w:r w:rsidRPr="004C429A">
        <w:rPr>
          <w:rFonts w:ascii="Times New Roman" w:eastAsia="Times New Roman" w:hAnsi="Times New Roman" w:cs="Times New Roman"/>
          <w:sz w:val="24"/>
          <w:szCs w:val="24"/>
        </w:rPr>
        <w:t xml:space="preserve"> в файле </w:t>
      </w:r>
      <w:r w:rsidRPr="004C429A">
        <w:rPr>
          <w:rFonts w:ascii="Times New Roman" w:eastAsia="Times New Roman" w:hAnsi="Times New Roman" w:cs="Times New Roman"/>
          <w:sz w:val="24"/>
          <w:szCs w:val="24"/>
          <w:lang w:val="en-US"/>
        </w:rPr>
        <w:t>php</w:t>
      </w:r>
      <w:r w:rsidRPr="004C429A">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lang w:val="en-US"/>
        </w:rPr>
        <w:t>ini</w:t>
      </w:r>
      <w:r w:rsidRPr="004C429A">
        <w:rPr>
          <w:rFonts w:ascii="Times New Roman" w:eastAsia="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 xml:space="preserve">Как правило, для управления базами данных также </w:t>
      </w:r>
      <w:r w:rsidRPr="004C429A">
        <w:rPr>
          <w:rFonts w:ascii="Times New Roman" w:eastAsia="Times New Roman" w:hAnsi="Times New Roman" w:cs="Times New Roman"/>
          <w:sz w:val="24"/>
          <w:szCs w:val="24"/>
        </w:rPr>
        <w:br/>
        <w:t xml:space="preserve">нужно приложение </w:t>
      </w:r>
      <w:r w:rsidRPr="004C429A">
        <w:rPr>
          <w:rFonts w:ascii="Times New Roman" w:eastAsia="Times New Roman" w:hAnsi="Times New Roman" w:cs="Times New Roman"/>
          <w:sz w:val="24"/>
          <w:szCs w:val="24"/>
          <w:lang w:val="en-US"/>
        </w:rPr>
        <w:t>phpMyAdmin</w:t>
      </w:r>
      <w:r w:rsidRPr="004C429A">
        <w:rPr>
          <w:rFonts w:ascii="Times New Roman" w:eastAsia="Times New Roman" w:hAnsi="Times New Roman" w:cs="Times New Roman"/>
          <w:sz w:val="24"/>
          <w:szCs w:val="24"/>
        </w:rPr>
        <w:t xml:space="preserve">, напомню, что при установленном пакете </w:t>
      </w:r>
      <w:r w:rsidRPr="004C429A">
        <w:rPr>
          <w:rFonts w:ascii="Times New Roman" w:eastAsia="Times New Roman" w:hAnsi="Times New Roman" w:cs="Times New Roman"/>
          <w:sz w:val="24"/>
          <w:szCs w:val="24"/>
          <w:lang w:val="en-US"/>
        </w:rPr>
        <w:t>Denwer</w:t>
      </w:r>
      <w:r w:rsidRPr="004C429A">
        <w:rPr>
          <w:rFonts w:ascii="Times New Roman" w:eastAsia="Times New Roman" w:hAnsi="Times New Roman" w:cs="Times New Roman"/>
          <w:sz w:val="24"/>
          <w:szCs w:val="24"/>
        </w:rPr>
        <w:t xml:space="preserve"> оно доступно по </w:t>
      </w:r>
      <w:r w:rsidRPr="004C429A">
        <w:rPr>
          <w:rFonts w:ascii="Times New Roman" w:eastAsia="Times New Roman" w:hAnsi="Times New Roman" w:cs="Times New Roman"/>
          <w:sz w:val="24"/>
          <w:szCs w:val="24"/>
          <w:lang w:val="en-US"/>
        </w:rPr>
        <w:t>URL</w:t>
      </w:r>
      <w:r w:rsidRPr="004C429A">
        <w:rPr>
          <w:rFonts w:ascii="Times New Roman" w:eastAsia="Times New Roman" w:hAnsi="Times New Roman" w:cs="Times New Roman"/>
          <w:sz w:val="24"/>
          <w:szCs w:val="24"/>
        </w:rPr>
        <w:t xml:space="preserve">-адресу </w:t>
      </w:r>
      <w:hyperlink r:id="rId128" w:history="1">
        <w:r w:rsidRPr="004C429A">
          <w:rPr>
            <w:rStyle w:val="af7"/>
            <w:rFonts w:ascii="Times New Roman" w:eastAsia="Times New Roman" w:hAnsi="Times New Roman" w:cs="Times New Roman"/>
            <w:sz w:val="24"/>
            <w:szCs w:val="24"/>
          </w:rPr>
          <w:t>http://localhost/tools/phpmyadmin/</w:t>
        </w:r>
      </w:hyperlink>
      <w:r w:rsidRPr="004C429A">
        <w:rPr>
          <w:rFonts w:ascii="Times New Roman" w:eastAsia="Times New Roman" w:hAnsi="Times New Roman" w:cs="Times New Roman"/>
          <w:sz w:val="24"/>
          <w:szCs w:val="24"/>
        </w:rPr>
        <w:t xml:space="preserve">. </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 xml:space="preserve">После установки в приложение </w:t>
      </w:r>
      <w:r w:rsidRPr="004C429A">
        <w:rPr>
          <w:rFonts w:ascii="Times New Roman" w:eastAsia="Times New Roman" w:hAnsi="Times New Roman" w:cs="Times New Roman"/>
          <w:sz w:val="24"/>
          <w:szCs w:val="24"/>
          <w:lang w:val="en-US"/>
        </w:rPr>
        <w:t>phpMyAdmin</w:t>
      </w:r>
      <w:r w:rsidRPr="004C429A">
        <w:rPr>
          <w:rFonts w:ascii="Times New Roman" w:eastAsia="Times New Roman" w:hAnsi="Times New Roman" w:cs="Times New Roman"/>
          <w:sz w:val="24"/>
          <w:szCs w:val="24"/>
        </w:rPr>
        <w:t xml:space="preserve"> можно зайти с логином </w:t>
      </w:r>
      <w:r w:rsidRPr="004C429A">
        <w:rPr>
          <w:rFonts w:ascii="Times New Roman" w:eastAsia="Times New Roman" w:hAnsi="Times New Roman" w:cs="Times New Roman"/>
          <w:sz w:val="24"/>
          <w:szCs w:val="24"/>
          <w:lang w:val="en-US"/>
        </w:rPr>
        <w:t>root</w:t>
      </w:r>
      <w:r w:rsidRPr="004C429A">
        <w:rPr>
          <w:rFonts w:ascii="Times New Roman" w:eastAsia="Times New Roman" w:hAnsi="Times New Roman" w:cs="Times New Roman"/>
          <w:sz w:val="24"/>
          <w:szCs w:val="24"/>
        </w:rPr>
        <w:t xml:space="preserve"> и аналогичным паролем (в некоторых сборках </w:t>
      </w:r>
      <w:r w:rsidRPr="004C429A">
        <w:rPr>
          <w:rFonts w:ascii="Times New Roman" w:eastAsia="Times New Roman" w:hAnsi="Times New Roman" w:cs="Times New Roman"/>
          <w:sz w:val="24"/>
          <w:szCs w:val="24"/>
          <w:lang w:val="en-US"/>
        </w:rPr>
        <w:t>Denwer</w:t>
      </w:r>
      <w:r w:rsidRPr="004C429A">
        <w:rPr>
          <w:rFonts w:ascii="Times New Roman" w:eastAsia="Times New Roman" w:hAnsi="Times New Roman" w:cs="Times New Roman"/>
          <w:sz w:val="24"/>
          <w:szCs w:val="24"/>
        </w:rPr>
        <w:t xml:space="preserve"> пароль может быть пустым). Выбрав в меню пункт "Базы данных" введем в поле "Новая база данных" название базы </w:t>
      </w:r>
      <w:r w:rsidRPr="004C429A">
        <w:rPr>
          <w:rFonts w:ascii="Times New Roman" w:eastAsia="Times New Roman" w:hAnsi="Times New Roman" w:cs="Times New Roman"/>
          <w:sz w:val="24"/>
          <w:szCs w:val="24"/>
          <w:lang w:val="en-US"/>
        </w:rPr>
        <w:t>my</w:t>
      </w:r>
      <w:r w:rsidRPr="004C429A">
        <w:rPr>
          <w:rFonts w:ascii="Times New Roman" w:eastAsia="Times New Roman" w:hAnsi="Times New Roman" w:cs="Times New Roman"/>
          <w:sz w:val="24"/>
          <w:szCs w:val="24"/>
        </w:rPr>
        <w:t xml:space="preserve"> и укажем в списке "Сравнение" тип сопоставления строк utf8_general_ci. Это означает, что наши данные будут сохраняться в кодировке Юникод, а при сравнении строк средствами </w:t>
      </w:r>
      <w:r w:rsidRPr="004C429A">
        <w:rPr>
          <w:rFonts w:ascii="Times New Roman" w:eastAsia="Times New Roman" w:hAnsi="Times New Roman" w:cs="Times New Roman"/>
          <w:sz w:val="24"/>
          <w:szCs w:val="24"/>
          <w:lang w:val="en-US"/>
        </w:rPr>
        <w:t>MySQL</w:t>
      </w:r>
      <w:r w:rsidRPr="004C429A">
        <w:rPr>
          <w:rFonts w:ascii="Times New Roman" w:eastAsia="Times New Roman" w:hAnsi="Times New Roman" w:cs="Times New Roman"/>
          <w:sz w:val="24"/>
          <w:szCs w:val="24"/>
        </w:rPr>
        <w:t xml:space="preserve"> игнорируется регистр символов.</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 xml:space="preserve">Будет создана пустая база данных с указанным именем. Выбрав ее слева в списке доступных баз, щелкнем по пункту меню </w:t>
      </w:r>
      <w:r w:rsidRPr="004C429A">
        <w:rPr>
          <w:rFonts w:ascii="Times New Roman" w:eastAsia="Times New Roman" w:hAnsi="Times New Roman" w:cs="Times New Roman"/>
          <w:sz w:val="24"/>
          <w:szCs w:val="24"/>
          <w:lang w:val="en-US"/>
        </w:rPr>
        <w:t>SQL</w:t>
      </w:r>
      <w:r w:rsidRPr="004C429A">
        <w:rPr>
          <w:rFonts w:ascii="Times New Roman" w:eastAsia="Times New Roman" w:hAnsi="Times New Roman" w:cs="Times New Roman"/>
          <w:sz w:val="24"/>
          <w:szCs w:val="24"/>
        </w:rPr>
        <w:t xml:space="preserve"> и выполним следующие запросы на создание таблиц базы данных (в текстовое поле можно вставить все запросы </w:t>
      </w:r>
      <w:r w:rsidRPr="004C429A">
        <w:rPr>
          <w:rFonts w:ascii="Times New Roman" w:eastAsia="Times New Roman" w:hAnsi="Times New Roman" w:cs="Times New Roman"/>
          <w:sz w:val="24"/>
          <w:szCs w:val="24"/>
        </w:rPr>
        <w:br/>
        <w:t>сразу):</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create table users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id int primary key auto_increment,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login varchar(32),</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password varchar(32)</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create table messages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id int primary key auto_increment,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title varchar(80),</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text text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 xml:space="preserve">); </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insert into users (id,login,password) values</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(1,'Admin','202cb962ac59075b964b07152d234b70');</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insert into messages (id,title,text) values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(1,'Запись 1','Текст записи 1'),</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(2,'Запись 2','Текст записи 2')</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 xml:space="preserve">Как видно из текста запросов, они создают две таблицы - </w:t>
      </w:r>
      <w:r w:rsidRPr="004C429A">
        <w:rPr>
          <w:rFonts w:ascii="Times New Roman" w:eastAsia="Times New Roman" w:hAnsi="Times New Roman" w:cs="Times New Roman"/>
          <w:sz w:val="24"/>
          <w:szCs w:val="24"/>
          <w:lang w:val="en-US"/>
        </w:rPr>
        <w:t>users</w:t>
      </w:r>
      <w:r w:rsidRPr="004C429A">
        <w:rPr>
          <w:rFonts w:ascii="Times New Roman" w:eastAsia="Times New Roman" w:hAnsi="Times New Roman" w:cs="Times New Roman"/>
          <w:sz w:val="24"/>
          <w:szCs w:val="24"/>
        </w:rPr>
        <w:t xml:space="preserve"> и </w:t>
      </w:r>
      <w:r w:rsidRPr="004C429A">
        <w:rPr>
          <w:rFonts w:ascii="Times New Roman" w:eastAsia="Times New Roman" w:hAnsi="Times New Roman" w:cs="Times New Roman"/>
          <w:sz w:val="24"/>
          <w:szCs w:val="24"/>
          <w:lang w:val="en-US"/>
        </w:rPr>
        <w:t>messages</w:t>
      </w:r>
      <w:r w:rsidRPr="004C429A">
        <w:rPr>
          <w:rFonts w:ascii="Times New Roman" w:eastAsia="Times New Roman" w:hAnsi="Times New Roman" w:cs="Times New Roman"/>
          <w:sz w:val="24"/>
          <w:szCs w:val="24"/>
        </w:rPr>
        <w:t xml:space="preserve">, предназначенные, соответственно, для хранения информации о пользователях и сообщениях, а </w:t>
      </w:r>
      <w:r w:rsidRPr="004C429A">
        <w:rPr>
          <w:rFonts w:ascii="Times New Roman" w:eastAsia="Times New Roman" w:hAnsi="Times New Roman" w:cs="Times New Roman"/>
          <w:sz w:val="24"/>
          <w:szCs w:val="24"/>
        </w:rPr>
        <w:lastRenderedPageBreak/>
        <w:t>также вносят два тестовых сообщения и вписывают в таблицу пользователей логин и пароль для входа администратора в будущее приложение. Для удобства обычно сохраняют все нужные для создания базы запросы в отдельном файле с расширением .</w:t>
      </w:r>
      <w:r w:rsidRPr="004C429A">
        <w:rPr>
          <w:rFonts w:ascii="Times New Roman" w:eastAsia="Times New Roman" w:hAnsi="Times New Roman" w:cs="Times New Roman"/>
          <w:sz w:val="24"/>
          <w:szCs w:val="24"/>
          <w:lang w:val="en-US"/>
        </w:rPr>
        <w:t>sql</w:t>
      </w:r>
      <w:r w:rsidRPr="004C429A">
        <w:rPr>
          <w:rFonts w:ascii="Times New Roman" w:eastAsia="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Пароль администратора, в учебных целях равный строке 123, хранится в зашифрованном виде, который получен следующим кодом:</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&lt;?</w:t>
      </w:r>
      <w:r w:rsidRPr="004C429A">
        <w:rPr>
          <w:rFonts w:ascii="Times New Roman" w:eastAsia="Times New Roman" w:hAnsi="Times New Roman" w:cs="Times New Roman"/>
          <w:sz w:val="24"/>
          <w:szCs w:val="24"/>
          <w:lang w:val="en-US"/>
        </w:rPr>
        <w:t>php</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lang w:val="en-US"/>
        </w:rPr>
        <w:t>echomd</w:t>
      </w:r>
      <w:r w:rsidRPr="004C429A">
        <w:rPr>
          <w:rFonts w:ascii="Times New Roman" w:eastAsia="Times New Roman" w:hAnsi="Times New Roman" w:cs="Times New Roman"/>
          <w:sz w:val="24"/>
          <w:szCs w:val="24"/>
        </w:rPr>
        <w:t>5('123');</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?&gt;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Для работы с базой данных требуется задать в скрипте следующие настройки:</w:t>
      </w:r>
    </w:p>
    <w:p w:rsidR="004C429A" w:rsidRPr="004C429A" w:rsidRDefault="004C429A" w:rsidP="00274AFC">
      <w:pPr>
        <w:numPr>
          <w:ilvl w:val="0"/>
          <w:numId w:val="92"/>
        </w:numPr>
        <w:spacing w:after="0" w:line="240" w:lineRule="auto"/>
        <w:ind w:left="0"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имя хоста (сервера баз данных): обычно localhost, но на реальном хостинге возможно и другое значение, указанное провайдером;</w:t>
      </w:r>
    </w:p>
    <w:p w:rsidR="004C429A" w:rsidRPr="004C429A" w:rsidRDefault="004C429A" w:rsidP="00274AFC">
      <w:pPr>
        <w:numPr>
          <w:ilvl w:val="0"/>
          <w:numId w:val="92"/>
        </w:numPr>
        <w:spacing w:after="0" w:line="240" w:lineRule="auto"/>
        <w:ind w:left="0"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логин пользователя БД: на локальном хосте обычно root, на удаленном сервере - логин, полученный от провай</w:t>
      </w:r>
      <w:r w:rsidRPr="004C429A">
        <w:rPr>
          <w:rFonts w:ascii="Times New Roman" w:eastAsia="Times New Roman" w:hAnsi="Times New Roman" w:cs="Times New Roman"/>
          <w:sz w:val="24"/>
          <w:szCs w:val="24"/>
        </w:rPr>
        <w:softHyphen/>
        <w:t>дера;</w:t>
      </w:r>
    </w:p>
    <w:p w:rsidR="004C429A" w:rsidRPr="004C429A" w:rsidRDefault="004C429A" w:rsidP="00274AFC">
      <w:pPr>
        <w:numPr>
          <w:ilvl w:val="0"/>
          <w:numId w:val="92"/>
        </w:numPr>
        <w:spacing w:after="0" w:line="240" w:lineRule="auto"/>
        <w:ind w:left="0"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пароль пользователя БД: на локальном хосте обычно пуст или также root, на удаленном сервере - пароль, полученный от провайдера;</w:t>
      </w:r>
    </w:p>
    <w:p w:rsidR="004C429A" w:rsidRPr="004C429A" w:rsidRDefault="004C429A" w:rsidP="00274AFC">
      <w:pPr>
        <w:numPr>
          <w:ilvl w:val="0"/>
          <w:numId w:val="92"/>
        </w:numPr>
        <w:spacing w:after="0" w:line="240" w:lineRule="auto"/>
        <w:ind w:left="0"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имя базы данных: в нашем случае, задано строкой my;</w:t>
      </w:r>
    </w:p>
    <w:p w:rsidR="004C429A" w:rsidRPr="004C429A" w:rsidRDefault="004C429A" w:rsidP="00274AFC">
      <w:pPr>
        <w:numPr>
          <w:ilvl w:val="0"/>
          <w:numId w:val="92"/>
        </w:numPr>
        <w:spacing w:after="0" w:line="240" w:lineRule="auto"/>
        <w:ind w:left="0"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имя таблицы или общий префикс всех таблиц, если БД достаточно сложна: в нашем случае, соответствует имени таблицы messages, содержащей сообщения.</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Обычный порядок работы с этими данными таков:</w:t>
      </w:r>
    </w:p>
    <w:p w:rsidR="004C429A" w:rsidRPr="004C429A" w:rsidRDefault="004C429A" w:rsidP="00274AFC">
      <w:pPr>
        <w:numPr>
          <w:ilvl w:val="0"/>
          <w:numId w:val="92"/>
        </w:numPr>
        <w:spacing w:after="0" w:line="240" w:lineRule="auto"/>
        <w:ind w:left="0"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подключиться к базе данных стандартной функцией mysql_connect, передав ей параметрами имя хоста, логин и пароль;</w:t>
      </w:r>
    </w:p>
    <w:p w:rsidR="004C429A" w:rsidRPr="004C429A" w:rsidRDefault="004C429A" w:rsidP="00274AFC">
      <w:pPr>
        <w:numPr>
          <w:ilvl w:val="0"/>
          <w:numId w:val="92"/>
        </w:numPr>
        <w:spacing w:after="0" w:line="240" w:lineRule="auto"/>
        <w:ind w:left="0"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выбрать нужную таблицу, передав ее имя параметром функции mysql_select_db;</w:t>
      </w:r>
    </w:p>
    <w:p w:rsidR="004C429A" w:rsidRPr="004C429A" w:rsidRDefault="004C429A" w:rsidP="00274AFC">
      <w:pPr>
        <w:numPr>
          <w:ilvl w:val="0"/>
          <w:numId w:val="92"/>
        </w:numPr>
        <w:spacing w:after="0" w:line="240" w:lineRule="auto"/>
        <w:ind w:left="0"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сформировать строку SQL-запроса, записав ее, например, в переменную $sql;</w:t>
      </w:r>
    </w:p>
    <w:p w:rsidR="004C429A" w:rsidRPr="004C429A" w:rsidRDefault="004C429A" w:rsidP="00274AFC">
      <w:pPr>
        <w:numPr>
          <w:ilvl w:val="0"/>
          <w:numId w:val="92"/>
        </w:numPr>
        <w:spacing w:after="0" w:line="240" w:lineRule="auto"/>
        <w:ind w:left="0"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передать эту строку параметром функции mysql_query, сохранив результат, возвращенный функцией, например, в переменной $result;</w:t>
      </w:r>
    </w:p>
    <w:p w:rsidR="004C429A" w:rsidRPr="004C429A" w:rsidRDefault="004C429A" w:rsidP="00274AFC">
      <w:pPr>
        <w:numPr>
          <w:ilvl w:val="0"/>
          <w:numId w:val="92"/>
        </w:numPr>
        <w:spacing w:after="0" w:line="240" w:lineRule="auto"/>
        <w:ind w:left="0"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если переменная $result пуста, запрос не выполнен, в противном случае узнать количество записей базы, возвращенных запросом, можно стандартной функцией mysql_num_rows ($result);</w:t>
      </w:r>
    </w:p>
    <w:p w:rsidR="004C429A" w:rsidRPr="004C429A" w:rsidRDefault="004C429A" w:rsidP="00274AFC">
      <w:pPr>
        <w:numPr>
          <w:ilvl w:val="0"/>
          <w:numId w:val="92"/>
        </w:numPr>
        <w:spacing w:after="0" w:line="240" w:lineRule="auto"/>
        <w:ind w:left="0"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в цикле поочередно извлечь и обработать записи одной из двух функций: mysql_fetch_assoc ($result), если запись запроса нужно вернуть как ассоциативный массив, или mysql_fetch_array ($result), если достаточно массива с числовыми индексами. Например, при выполнении запроса select * from messages первая функция будет возвращать записи сообщений в виде элементов массива с индексами id, title и text, а вторая - с индексами 0, 1 и 2.</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 xml:space="preserve">Приведем законченный пример кода, извлекающего записи из таблицы </w:t>
      </w:r>
      <w:r w:rsidRPr="004C429A">
        <w:rPr>
          <w:rFonts w:ascii="Times New Roman" w:eastAsia="Times New Roman" w:hAnsi="Times New Roman" w:cs="Times New Roman"/>
          <w:sz w:val="24"/>
          <w:szCs w:val="24"/>
          <w:lang w:val="en-US"/>
        </w:rPr>
        <w:t>messages</w:t>
      </w:r>
      <w:r w:rsidRPr="004C429A">
        <w:rPr>
          <w:rFonts w:ascii="Times New Roman" w:eastAsia="Times New Roman" w:hAnsi="Times New Roman" w:cs="Times New Roman"/>
          <w:sz w:val="24"/>
          <w:szCs w:val="24"/>
        </w:rPr>
        <w:t xml:space="preserve"> и выводящего их на страницу:</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define ('DB_HOST','localhost'); //имя хоста</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define ('DB_LOGIN','root'); //логин</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define ('DB_PASSWORD','root'); //пароль</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define ('DB_NAME','my'); //имя БД</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define ('TAB_NAME','messages'); //имя таблицы</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mysql_connect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(DB_HOST, DB_LOGIN, DB_PASSWORD);</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mysql_select_db (DB_NAME);</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$sql =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'select * from '.TAB_NAME.' order by title';</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$result = mysql_query ($sql);</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if ($result)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lastRenderedPageBreak/>
        <w:t>$n = mysql_num_rows ($result);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if ($n&gt;0)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$i=1;</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while ($row=mysql_fetch_assoc($result))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ab/>
        <w:t>echo '&lt;br&gt;'.($i++).'.</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&lt;b&gt;'.$row['title'].'&lt;/b&gt;'.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ab/>
        <w:t xml:space="preserve">   ': '.$row['text'];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else { echo '&lt;br&gt;Void result!';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else { echo '&lt;br&gt;SQL error'; }</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?&gt;</w:t>
      </w:r>
    </w:p>
    <w:p w:rsidR="00D01601" w:rsidRDefault="004C429A" w:rsidP="00D01601">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Текст этого примера следует сохранить в кодировке Юникод. Нумерация выводимых записей производится с помощью переменной $</w:t>
      </w:r>
      <w:r w:rsidRPr="004C429A">
        <w:rPr>
          <w:rFonts w:ascii="Times New Roman" w:eastAsia="Times New Roman" w:hAnsi="Times New Roman" w:cs="Times New Roman"/>
          <w:sz w:val="24"/>
          <w:szCs w:val="24"/>
          <w:lang w:val="en-US"/>
        </w:rPr>
        <w:t>i</w:t>
      </w:r>
      <w:r w:rsidRPr="004C429A">
        <w:rPr>
          <w:rFonts w:ascii="Times New Roman" w:eastAsia="Times New Roman" w:hAnsi="Times New Roman" w:cs="Times New Roman"/>
          <w:sz w:val="24"/>
          <w:szCs w:val="24"/>
        </w:rPr>
        <w:t xml:space="preserve">. </w:t>
      </w:r>
    </w:p>
    <w:p w:rsidR="004C429A" w:rsidRPr="004C429A" w:rsidRDefault="004C429A" w:rsidP="00D01601">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b/>
          <w:sz w:val="24"/>
          <w:szCs w:val="24"/>
        </w:rPr>
        <w:t>Пример 9.</w:t>
      </w:r>
      <w:r w:rsidRPr="004C429A">
        <w:rPr>
          <w:rFonts w:ascii="Times New Roman" w:eastAsia="Times New Roman" w:hAnsi="Times New Roman" w:cs="Times New Roman"/>
          <w:sz w:val="24"/>
          <w:szCs w:val="24"/>
        </w:rPr>
        <w:t xml:space="preserve"> Показанный выше код вполне работоспособен, но не слишком удобен при написании реального приложения, состоящего из множества модулей, работающих с базой данных. Поэтому напишем развернутый пример, решающий следующие типовые задачи:</w:t>
      </w:r>
    </w:p>
    <w:p w:rsidR="004C429A" w:rsidRPr="004C429A" w:rsidRDefault="004C429A" w:rsidP="00274AFC">
      <w:pPr>
        <w:numPr>
          <w:ilvl w:val="0"/>
          <w:numId w:val="92"/>
        </w:numPr>
        <w:spacing w:after="0" w:line="240" w:lineRule="auto"/>
        <w:ind w:left="0"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корректная обработка параметров, переданных методами GET и POST с удалением специальных символов и лишних пробелов (переводов строк), а также корректная обработка кавычек (см. главу 3);</w:t>
      </w:r>
    </w:p>
    <w:p w:rsidR="004C429A" w:rsidRPr="004C429A" w:rsidRDefault="004C429A" w:rsidP="00274AFC">
      <w:pPr>
        <w:numPr>
          <w:ilvl w:val="0"/>
          <w:numId w:val="92"/>
        </w:numPr>
        <w:spacing w:after="0" w:line="240" w:lineRule="auto"/>
        <w:ind w:left="0"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наличие отдельного файла настроек, в котором будут прописаны параметры соединения с MySQL и, возможно, другие настройки;</w:t>
      </w:r>
    </w:p>
    <w:p w:rsidR="004C429A" w:rsidRPr="004C429A" w:rsidRDefault="004C429A" w:rsidP="00274AFC">
      <w:pPr>
        <w:numPr>
          <w:ilvl w:val="0"/>
          <w:numId w:val="92"/>
        </w:numPr>
        <w:spacing w:after="0" w:line="240" w:lineRule="auto"/>
        <w:ind w:left="0"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наличие файла-инсталлятора, который создаст базу данных и потом удалится (для простоты не будем удалять его программно);</w:t>
      </w:r>
    </w:p>
    <w:p w:rsidR="004C429A" w:rsidRPr="004C429A" w:rsidRDefault="004C429A" w:rsidP="00274AFC">
      <w:pPr>
        <w:numPr>
          <w:ilvl w:val="0"/>
          <w:numId w:val="92"/>
        </w:numPr>
        <w:spacing w:after="0" w:line="240" w:lineRule="auto"/>
        <w:ind w:left="0"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наличие файла-"обертки", предназначенного для выполнения операций с БД, по возможности, избегающего длинных имен функций и лишних переподключений к базе;</w:t>
      </w:r>
    </w:p>
    <w:p w:rsidR="004C429A" w:rsidRPr="004C429A" w:rsidRDefault="004C429A" w:rsidP="00274AFC">
      <w:pPr>
        <w:numPr>
          <w:ilvl w:val="0"/>
          <w:numId w:val="92"/>
        </w:numPr>
        <w:spacing w:after="0" w:line="240" w:lineRule="auto"/>
        <w:ind w:left="0" w:firstLine="709"/>
        <w:jc w:val="both"/>
        <w:rPr>
          <w:rFonts w:ascii="Times New Roman" w:hAnsi="Times New Roman" w:cs="Times New Roman"/>
          <w:sz w:val="24"/>
          <w:szCs w:val="24"/>
        </w:rPr>
      </w:pPr>
      <w:r w:rsidRPr="004C429A">
        <w:rPr>
          <w:rFonts w:ascii="Times New Roman" w:eastAsia="Times New Roman" w:hAnsi="Times New Roman" w:cs="Times New Roman"/>
          <w:sz w:val="24"/>
          <w:szCs w:val="24"/>
        </w:rPr>
        <w:t>наличие главного файла, предоставляющего форму для заполнения БД с простейшим контролем (например, не разрешать добавлять ту же самую запись по обновлению страницы после отправки данных).</w:t>
      </w:r>
    </w:p>
    <w:p w:rsidR="004C429A" w:rsidRPr="004C429A" w:rsidRDefault="004C429A" w:rsidP="00274AFC">
      <w:pPr>
        <w:pStyle w:val="af8"/>
        <w:spacing w:before="0" w:after="0"/>
        <w:ind w:firstLine="709"/>
        <w:jc w:val="both"/>
        <w:rPr>
          <w:szCs w:val="24"/>
        </w:rPr>
      </w:pPr>
      <w:r w:rsidRPr="004C429A">
        <w:rPr>
          <w:szCs w:val="24"/>
        </w:rPr>
        <w:t>К файлам проекта подключать будем только</w:t>
      </w:r>
      <w:r w:rsidRPr="004C429A">
        <w:rPr>
          <w:rStyle w:val="apple-converted-space"/>
          <w:szCs w:val="24"/>
        </w:rPr>
        <w:t xml:space="preserve"> модуль </w:t>
      </w:r>
      <w:r w:rsidRPr="004C429A">
        <w:rPr>
          <w:rStyle w:val="HTML1"/>
          <w:rFonts w:ascii="Times New Roman" w:hAnsi="Times New Roman" w:cs="Times New Roman"/>
          <w:sz w:val="24"/>
          <w:szCs w:val="24"/>
        </w:rPr>
        <w:t>functions.php</w:t>
      </w:r>
      <w:r w:rsidRPr="004C429A">
        <w:rPr>
          <w:szCs w:val="24"/>
        </w:rPr>
        <w:t>, а он позаботится об остальных служебных файлах:</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require_once ("config.php");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require_once ("params.php");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require_once ("db.php");</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 xml:space="preserve">function trimall ($string) {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$string=preg_replace("/\r/","",trim($string));</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$string=preg_replace("/  +/"," ",$string);</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$string=preg_replace("/ \n/","\n",$string);</w:t>
      </w:r>
    </w:p>
    <w:p w:rsidR="004C429A" w:rsidRPr="00F55ED0"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$string=preg_replace("/\n\n+/","\n",$string);</w:t>
      </w:r>
    </w:p>
    <w:p w:rsidR="004C429A" w:rsidRPr="004C429A" w:rsidRDefault="00D374E0" w:rsidP="00D374E0">
      <w:pPr>
        <w:pageBreakBefore/>
        <w:spacing w:after="0" w:line="240" w:lineRule="auto"/>
        <w:ind w:firstLine="708"/>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lang w:val="en-US"/>
        </w:rPr>
        <w:lastRenderedPageBreak/>
        <w:t>return</w:t>
      </w:r>
      <w:r w:rsidRPr="004C429A">
        <w:rPr>
          <w:rFonts w:ascii="Times New Roman" w:eastAsia="Times New Roman" w:hAnsi="Times New Roman" w:cs="Times New Roman"/>
          <w:sz w:val="24"/>
          <w:szCs w:val="24"/>
        </w:rPr>
        <w:t xml:space="preserve"> </w:t>
      </w:r>
      <w:r w:rsidR="004C429A" w:rsidRPr="004C429A">
        <w:rPr>
          <w:rFonts w:ascii="Times New Roman" w:eastAsia="Times New Roman" w:hAnsi="Times New Roman" w:cs="Times New Roman"/>
          <w:sz w:val="24"/>
          <w:szCs w:val="24"/>
        </w:rPr>
        <w:t>$</w:t>
      </w:r>
      <w:r w:rsidR="004C429A" w:rsidRPr="004C429A">
        <w:rPr>
          <w:rFonts w:ascii="Times New Roman" w:eastAsia="Times New Roman" w:hAnsi="Times New Roman" w:cs="Times New Roman"/>
          <w:sz w:val="24"/>
          <w:szCs w:val="24"/>
          <w:lang w:val="en-US"/>
        </w:rPr>
        <w:t>string</w:t>
      </w:r>
      <w:r w:rsidR="004C429A" w:rsidRPr="004C429A">
        <w:rPr>
          <w:rFonts w:ascii="Times New Roman" w:eastAsia="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 xml:space="preserve">//включить код функции </w:t>
      </w:r>
      <w:r w:rsidRPr="004C429A">
        <w:rPr>
          <w:rFonts w:ascii="Times New Roman" w:eastAsia="Times New Roman" w:hAnsi="Times New Roman" w:cs="Times New Roman"/>
          <w:sz w:val="24"/>
          <w:szCs w:val="24"/>
          <w:lang w:val="en-US"/>
        </w:rPr>
        <w:t>magic</w:t>
      </w:r>
      <w:r w:rsidRPr="004C429A">
        <w:rPr>
          <w:rFonts w:ascii="Times New Roman" w:eastAsia="Times New Roman" w:hAnsi="Times New Roman" w:cs="Times New Roman"/>
          <w:sz w:val="24"/>
          <w:szCs w:val="24"/>
        </w:rPr>
        <w:t xml:space="preserve"> из главы 3</w:t>
      </w:r>
    </w:p>
    <w:p w:rsidR="004C429A" w:rsidRPr="004C429A" w:rsidRDefault="004C429A" w:rsidP="00274AFC">
      <w:pPr>
        <w:spacing w:after="0" w:line="240" w:lineRule="auto"/>
        <w:ind w:firstLine="709"/>
        <w:jc w:val="both"/>
        <w:rPr>
          <w:rFonts w:ascii="Times New Roman" w:hAnsi="Times New Roman" w:cs="Times New Roman"/>
          <w:sz w:val="24"/>
          <w:szCs w:val="24"/>
        </w:rPr>
      </w:pPr>
      <w:r w:rsidRPr="004C429A">
        <w:rPr>
          <w:rFonts w:ascii="Times New Roman" w:eastAsia="Times New Roman" w:hAnsi="Times New Roman" w:cs="Times New Roman"/>
          <w:sz w:val="24"/>
          <w:szCs w:val="24"/>
        </w:rPr>
        <w:t>?&gt;</w:t>
      </w:r>
    </w:p>
    <w:p w:rsidR="004C429A" w:rsidRPr="004C429A" w:rsidRDefault="004C429A" w:rsidP="00274AFC">
      <w:pPr>
        <w:pStyle w:val="af8"/>
        <w:spacing w:before="0" w:after="0"/>
        <w:ind w:firstLine="709"/>
        <w:jc w:val="both"/>
        <w:rPr>
          <w:szCs w:val="24"/>
        </w:rPr>
      </w:pPr>
      <w:r w:rsidRPr="004C429A">
        <w:rPr>
          <w:szCs w:val="24"/>
        </w:rPr>
        <w:t xml:space="preserve">Функция </w:t>
      </w:r>
      <w:r w:rsidRPr="004C429A">
        <w:rPr>
          <w:szCs w:val="24"/>
          <w:lang w:val="en-US"/>
        </w:rPr>
        <w:t>magic</w:t>
      </w:r>
      <w:r w:rsidRPr="004C429A">
        <w:rPr>
          <w:szCs w:val="24"/>
        </w:rPr>
        <w:t xml:space="preserve"> приведена в главе 3, а реализация </w:t>
      </w:r>
      <w:r w:rsidRPr="004C429A">
        <w:rPr>
          <w:szCs w:val="24"/>
          <w:lang w:val="en-US"/>
        </w:rPr>
        <w:t>trimall</w:t>
      </w:r>
      <w:r w:rsidRPr="004C429A">
        <w:rPr>
          <w:szCs w:val="24"/>
        </w:rPr>
        <w:t xml:space="preserve"> изменена так, чтобы в полученной параметром строке убирались только лишние разрывы строк (т.е. больше одного разрыва подряд).</w:t>
      </w:r>
    </w:p>
    <w:p w:rsidR="004C429A" w:rsidRPr="004C429A" w:rsidRDefault="004C429A" w:rsidP="00274AFC">
      <w:pPr>
        <w:pStyle w:val="af8"/>
        <w:spacing w:before="0" w:after="0"/>
        <w:ind w:firstLine="709"/>
        <w:jc w:val="both"/>
        <w:rPr>
          <w:szCs w:val="24"/>
        </w:rPr>
      </w:pPr>
      <w:r w:rsidRPr="004C429A">
        <w:rPr>
          <w:szCs w:val="24"/>
        </w:rPr>
        <w:t>Файл настроек</w:t>
      </w:r>
      <w:r w:rsidRPr="004C429A">
        <w:rPr>
          <w:rStyle w:val="apple-converted-space"/>
          <w:szCs w:val="24"/>
        </w:rPr>
        <w:t> </w:t>
      </w:r>
      <w:r w:rsidRPr="004C429A">
        <w:rPr>
          <w:rStyle w:val="HTML1"/>
          <w:rFonts w:ascii="Times New Roman" w:hAnsi="Times New Roman" w:cs="Times New Roman"/>
          <w:sz w:val="24"/>
          <w:szCs w:val="24"/>
        </w:rPr>
        <w:t>config.php содержит все необходимые настройки приложения</w:t>
      </w:r>
      <w:r w:rsidRPr="004C429A">
        <w:rPr>
          <w:szCs w:val="24"/>
        </w:rPr>
        <w: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&lt;?php</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define ('DB_HOST','localhost'); //хост</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define ('DB_LOGIN','root'); //логин</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define ('DB_PASS','root'); //пароль</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define ('DB_NAME','test'); //имя БД</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define ('DB_TABLE','messages'); //имя таблицы</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define ('DB_CODEPAGE','utf8'); </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//кодовая страница БД</w:t>
      </w:r>
    </w:p>
    <w:p w:rsidR="004C429A" w:rsidRPr="004C429A" w:rsidRDefault="004C429A" w:rsidP="00274AFC">
      <w:pPr>
        <w:spacing w:after="0" w:line="240" w:lineRule="auto"/>
        <w:ind w:firstLine="709"/>
        <w:jc w:val="both"/>
        <w:rPr>
          <w:rFonts w:ascii="Times New Roman" w:hAnsi="Times New Roman" w:cs="Times New Roman"/>
          <w:sz w:val="24"/>
          <w:szCs w:val="24"/>
        </w:rPr>
      </w:pPr>
      <w:r w:rsidRPr="004C429A">
        <w:rPr>
          <w:rFonts w:ascii="Times New Roman" w:eastAsia="Times New Roman" w:hAnsi="Times New Roman" w:cs="Times New Roman"/>
          <w:sz w:val="24"/>
          <w:szCs w:val="24"/>
        </w:rPr>
        <w:t>?&gt;</w:t>
      </w:r>
    </w:p>
    <w:p w:rsidR="004C429A" w:rsidRPr="004C429A" w:rsidRDefault="004C429A" w:rsidP="00274AFC">
      <w:pPr>
        <w:pStyle w:val="af8"/>
        <w:spacing w:before="0" w:after="0"/>
        <w:ind w:firstLine="709"/>
        <w:jc w:val="both"/>
        <w:rPr>
          <w:szCs w:val="24"/>
        </w:rPr>
      </w:pPr>
      <w:r w:rsidRPr="004C429A">
        <w:rPr>
          <w:szCs w:val="24"/>
        </w:rPr>
        <w:t xml:space="preserve">Из кода видно, что данные будут храниться в новой базе с именем </w:t>
      </w:r>
      <w:r w:rsidRPr="004C429A">
        <w:rPr>
          <w:szCs w:val="24"/>
          <w:lang w:val="en-US"/>
        </w:rPr>
        <w:t>test</w:t>
      </w:r>
      <w:r w:rsidRPr="004C429A">
        <w:rPr>
          <w:szCs w:val="24"/>
        </w:rPr>
        <w:t>, которую создадим программно скриптом-инстал</w:t>
      </w:r>
      <w:r w:rsidRPr="004C429A">
        <w:rPr>
          <w:szCs w:val="24"/>
        </w:rPr>
        <w:softHyphen/>
        <w:t>лятором. Файл обработки параметров</w:t>
      </w:r>
      <w:r w:rsidRPr="004C429A">
        <w:rPr>
          <w:rStyle w:val="apple-converted-space"/>
          <w:szCs w:val="24"/>
        </w:rPr>
        <w:t> </w:t>
      </w:r>
      <w:r w:rsidRPr="004C429A">
        <w:rPr>
          <w:rStyle w:val="HTML1"/>
          <w:rFonts w:ascii="Times New Roman" w:hAnsi="Times New Roman" w:cs="Times New Roman"/>
          <w:sz w:val="24"/>
          <w:szCs w:val="24"/>
        </w:rPr>
        <w:t>params.php может быть подключен из главы 3.</w:t>
      </w:r>
    </w:p>
    <w:p w:rsidR="004C429A" w:rsidRPr="004C429A" w:rsidRDefault="004C429A" w:rsidP="00274AFC">
      <w:pPr>
        <w:pStyle w:val="af8"/>
        <w:spacing w:before="0" w:after="0"/>
        <w:ind w:firstLine="709"/>
        <w:jc w:val="both"/>
        <w:rPr>
          <w:szCs w:val="24"/>
        </w:rPr>
      </w:pPr>
      <w:r w:rsidRPr="004C429A">
        <w:rPr>
          <w:szCs w:val="24"/>
        </w:rPr>
        <w:t>Файл операций с базой данных</w:t>
      </w:r>
      <w:r w:rsidRPr="004C429A">
        <w:rPr>
          <w:rStyle w:val="apple-converted-space"/>
          <w:szCs w:val="24"/>
        </w:rPr>
        <w:t> </w:t>
      </w:r>
      <w:r w:rsidRPr="004C429A">
        <w:rPr>
          <w:rStyle w:val="HTML1"/>
          <w:rFonts w:ascii="Times New Roman" w:hAnsi="Times New Roman" w:cs="Times New Roman"/>
          <w:sz w:val="24"/>
          <w:szCs w:val="24"/>
        </w:rPr>
        <w:t xml:space="preserve">db.php </w:t>
      </w:r>
      <w:r w:rsidRPr="004C429A">
        <w:rPr>
          <w:szCs w:val="24"/>
        </w:rPr>
        <w:t>позволит, во-первых, использовать один и тот же идентификатор соединения при последовательном выполнении нескольких запросов (статическая переменная</w:t>
      </w:r>
      <w:r w:rsidRPr="004C429A">
        <w:rPr>
          <w:rStyle w:val="apple-converted-space"/>
          <w:szCs w:val="24"/>
        </w:rPr>
        <w:t> </w:t>
      </w:r>
      <w:r w:rsidRPr="004C429A">
        <w:rPr>
          <w:rStyle w:val="HTML1"/>
          <w:rFonts w:ascii="Times New Roman" w:hAnsi="Times New Roman" w:cs="Times New Roman"/>
          <w:sz w:val="24"/>
          <w:szCs w:val="24"/>
        </w:rPr>
        <w:t>$conid</w:t>
      </w:r>
      <w:r w:rsidRPr="004C429A">
        <w:rPr>
          <w:szCs w:val="24"/>
        </w:rPr>
        <w:t>), а не переподключаться к базе каждый раз, во-вторых, предоставит более короткие имена для функций работы с базой:</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&lt;?php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if (!isset($conid))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function dbconnect()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$mysql=</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mysql_connect(DB_HOST, DB_LOGIN, DB_PASS);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mysql_select_db(DB_NAME);</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return $mysql;</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function dbquery ($sql){</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$result=mysql_query($sql,get_conid());</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return $result;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function dbfetcha ($result){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if ($row=mysql_fetch_assoc ($result))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return $row;</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else return false;</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function dbfetch ($result){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if ($row=mysql_fetch_array($result))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return $row;</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else return false;</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function dbrows ($result){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$num=mysql_num_rows($result);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return $num;</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lastRenderedPageBreak/>
        <w:t>function dbfree ($result){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mysql_free_result($result);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function dbclose ($conid)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mysql_close(get_conid());</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function get_conid ()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static $conid=0;</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if ($conid==0)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$conid=dbconnect();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@mysql_set_charset (DB_CODEPAGE,$conid);</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lang w:val="en-US"/>
        </w:rPr>
        <w:t>return</w:t>
      </w:r>
      <w:r w:rsidRPr="004C429A">
        <w:rPr>
          <w:rFonts w:ascii="Times New Roman" w:eastAsia="Times New Roman" w:hAnsi="Times New Roman" w:cs="Times New Roman"/>
          <w:sz w:val="24"/>
          <w:szCs w:val="24"/>
        </w:rPr>
        <w:t xml:space="preserve"> $</w:t>
      </w:r>
      <w:r w:rsidRPr="004C429A">
        <w:rPr>
          <w:rFonts w:ascii="Times New Roman" w:eastAsia="Times New Roman" w:hAnsi="Times New Roman" w:cs="Times New Roman"/>
          <w:sz w:val="24"/>
          <w:szCs w:val="24"/>
          <w:lang w:val="en-US"/>
        </w:rPr>
        <w:t>conid</w:t>
      </w:r>
      <w:r w:rsidRPr="004C429A">
        <w:rPr>
          <w:rFonts w:ascii="Times New Roman" w:eastAsia="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lang w:val="en-US"/>
        </w:rPr>
        <w:t>get</w:t>
      </w:r>
      <w:r w:rsidRPr="004C429A">
        <w:rPr>
          <w:rFonts w:ascii="Times New Roman" w:eastAsia="Times New Roman" w:hAnsi="Times New Roman" w:cs="Times New Roman"/>
          <w:sz w:val="24"/>
          <w:szCs w:val="24"/>
        </w:rPr>
        <w:t>_</w:t>
      </w:r>
      <w:r w:rsidRPr="004C429A">
        <w:rPr>
          <w:rFonts w:ascii="Times New Roman" w:eastAsia="Times New Roman" w:hAnsi="Times New Roman" w:cs="Times New Roman"/>
          <w:sz w:val="24"/>
          <w:szCs w:val="24"/>
          <w:lang w:val="en-US"/>
        </w:rPr>
        <w:t>conid</w:t>
      </w:r>
      <w:r w:rsidRPr="004C429A">
        <w:rPr>
          <w:rFonts w:ascii="Times New Roman" w:eastAsia="Times New Roman" w:hAnsi="Times New Roman" w:cs="Times New Roman"/>
          <w:sz w:val="24"/>
          <w:szCs w:val="24"/>
        </w:rPr>
        <w:t xml:space="preserve"> ();</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hAnsi="Times New Roman" w:cs="Times New Roman"/>
          <w:sz w:val="24"/>
          <w:szCs w:val="24"/>
        </w:rPr>
      </w:pPr>
      <w:r w:rsidRPr="004C429A">
        <w:rPr>
          <w:rFonts w:ascii="Times New Roman" w:eastAsia="Times New Roman" w:hAnsi="Times New Roman" w:cs="Times New Roman"/>
          <w:sz w:val="24"/>
          <w:szCs w:val="24"/>
        </w:rPr>
        <w:t>?&gt;</w:t>
      </w:r>
    </w:p>
    <w:p w:rsidR="004C429A" w:rsidRPr="004C429A" w:rsidRDefault="004C429A" w:rsidP="00274AFC">
      <w:pPr>
        <w:pStyle w:val="af8"/>
        <w:spacing w:before="0" w:after="0"/>
        <w:ind w:firstLine="709"/>
        <w:jc w:val="both"/>
        <w:rPr>
          <w:szCs w:val="24"/>
        </w:rPr>
      </w:pPr>
      <w:r w:rsidRPr="004C429A">
        <w:rPr>
          <w:szCs w:val="24"/>
        </w:rPr>
        <w:t>Основной демо-файл</w:t>
      </w:r>
      <w:r w:rsidRPr="004C429A">
        <w:rPr>
          <w:rStyle w:val="apple-converted-space"/>
          <w:szCs w:val="24"/>
        </w:rPr>
        <w:t> </w:t>
      </w:r>
      <w:r w:rsidRPr="004C429A">
        <w:rPr>
          <w:rStyle w:val="HTML1"/>
          <w:rFonts w:ascii="Times New Roman" w:hAnsi="Times New Roman" w:cs="Times New Roman"/>
          <w:sz w:val="24"/>
          <w:szCs w:val="24"/>
        </w:rPr>
        <w:t xml:space="preserve">index.php, </w:t>
      </w:r>
      <w:r w:rsidRPr="004C429A">
        <w:rPr>
          <w:szCs w:val="24"/>
        </w:rPr>
        <w:t>во-первых, проверит, присутствует ли в текущей папке скрипт-установщик</w:t>
      </w:r>
      <w:r w:rsidR="00D374E0">
        <w:rPr>
          <w:szCs w:val="24"/>
        </w:rPr>
        <w:t xml:space="preserve"> </w:t>
      </w:r>
      <w:r w:rsidRPr="004C429A">
        <w:rPr>
          <w:rStyle w:val="HTML1"/>
          <w:rFonts w:ascii="Times New Roman" w:hAnsi="Times New Roman" w:cs="Times New Roman"/>
          <w:sz w:val="24"/>
          <w:szCs w:val="24"/>
        </w:rPr>
        <w:t>install.php</w:t>
      </w:r>
      <w:r w:rsidRPr="004C429A">
        <w:rPr>
          <w:rStyle w:val="apple-converted-space"/>
          <w:szCs w:val="24"/>
        </w:rPr>
        <w:t> (и откажется запускаться, если этот файл не удален), во-вторых, предоставит форму для добавления сообщений и покажет имеющиеся записи БД.</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$params = array('title','message');</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lang w:val="en-US"/>
        </w:rPr>
        <w:t>require</w:t>
      </w:r>
      <w:r w:rsidRPr="004C429A">
        <w:rPr>
          <w:rFonts w:ascii="Times New Roman" w:eastAsia="Times New Roman" w:hAnsi="Times New Roman" w:cs="Times New Roman"/>
          <w:sz w:val="24"/>
          <w:szCs w:val="24"/>
        </w:rPr>
        <w:t>_</w:t>
      </w:r>
      <w:r w:rsidRPr="004C429A">
        <w:rPr>
          <w:rFonts w:ascii="Times New Roman" w:eastAsia="Times New Roman" w:hAnsi="Times New Roman" w:cs="Times New Roman"/>
          <w:sz w:val="24"/>
          <w:szCs w:val="24"/>
          <w:lang w:val="en-US"/>
        </w:rPr>
        <w:t>once</w:t>
      </w:r>
      <w:r w:rsidRPr="004C429A">
        <w:rPr>
          <w:rFonts w:ascii="Times New Roman" w:eastAsia="Times New Roman" w:hAnsi="Times New Roman" w:cs="Times New Roman"/>
          <w:sz w:val="24"/>
          <w:szCs w:val="24"/>
        </w:rPr>
        <w:t xml:space="preserve"> ("</w:t>
      </w:r>
      <w:r w:rsidRPr="004C429A">
        <w:rPr>
          <w:rFonts w:ascii="Times New Roman" w:eastAsia="Times New Roman" w:hAnsi="Times New Roman" w:cs="Times New Roman"/>
          <w:sz w:val="24"/>
          <w:szCs w:val="24"/>
          <w:lang w:val="en-US"/>
        </w:rPr>
        <w:t>functions</w:t>
      </w:r>
      <w:r w:rsidRPr="004C429A">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lang w:val="en-US"/>
        </w:rPr>
        <w:t>php</w:t>
      </w:r>
      <w:r w:rsidRPr="004C429A">
        <w:rPr>
          <w:rFonts w:ascii="Times New Roman" w:eastAsia="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//Формирование верхней части страницы:</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print '&lt;html&gt;&lt;head&gt;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&lt;meta http-equiv="Content-Type"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content="text/html; charset=UTF-8"&gt;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&lt;title&gt;Демо&lt;/title&gt;&lt;/head&gt;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&lt;body bgcolor="#E5E5E5" text="#000000" </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link="#006699" vlink="#5493B4"&gt;';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if (file_exists('install.php'))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print '&lt;p&gt;</w:t>
      </w:r>
      <w:r w:rsidRPr="004C429A">
        <w:rPr>
          <w:rFonts w:ascii="Times New Roman" w:eastAsia="Times New Roman" w:hAnsi="Times New Roman" w:cs="Times New Roman"/>
          <w:sz w:val="24"/>
          <w:szCs w:val="24"/>
        </w:rPr>
        <w:t>Выполните</w:t>
      </w:r>
      <w:r w:rsidRPr="004C429A">
        <w:rPr>
          <w:rFonts w:ascii="Times New Roman" w:eastAsia="Times New Roman" w:hAnsi="Times New Roman" w:cs="Times New Roman"/>
          <w:sz w:val="24"/>
          <w:szCs w:val="24"/>
          <w:lang w:val="en-US"/>
        </w:rPr>
        <w:t xml:space="preserve"> install.php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'из папки скрипта или удалите его,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'если выполнили его ранее.'.</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'&lt;a href="'.$_SERVER['PHP_SELF'].'"&gt;'.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'Обновить эту страницу&lt;/</w:t>
      </w:r>
      <w:r w:rsidRPr="004C429A">
        <w:rPr>
          <w:rFonts w:ascii="Times New Roman" w:eastAsia="Times New Roman" w:hAnsi="Times New Roman" w:cs="Times New Roman"/>
          <w:sz w:val="24"/>
          <w:szCs w:val="24"/>
          <w:lang w:val="en-US"/>
        </w:rPr>
        <w:t>a</w:t>
      </w:r>
      <w:r w:rsidRPr="004C429A">
        <w:rPr>
          <w:rFonts w:ascii="Times New Roman" w:eastAsia="Times New Roman" w:hAnsi="Times New Roman" w:cs="Times New Roman"/>
          <w:sz w:val="24"/>
          <w:szCs w:val="24"/>
        </w:rPr>
        <w:t>&gt;';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exit;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if (!empty($title) and !empty($message)) {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//Нужные параметры непусты?</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$sql = 'select title,message from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DB_TABLE.' where title="'.$title.</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and message="'.$message.'"';</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$result = dbquery($sql)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or die (mysql_error());</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lang w:val="en-US"/>
        </w:rPr>
        <w:t>if</w:t>
      </w:r>
      <w:r w:rsidRPr="004C429A">
        <w:rPr>
          <w:rFonts w:ascii="Times New Roman" w:eastAsia="Times New Roman" w:hAnsi="Times New Roman" w:cs="Times New Roman"/>
          <w:sz w:val="24"/>
          <w:szCs w:val="24"/>
        </w:rPr>
        <w:t xml:space="preserve"> (</w:t>
      </w:r>
      <w:r w:rsidRPr="004C429A">
        <w:rPr>
          <w:rFonts w:ascii="Times New Roman" w:eastAsia="Times New Roman" w:hAnsi="Times New Roman" w:cs="Times New Roman"/>
          <w:sz w:val="24"/>
          <w:szCs w:val="24"/>
          <w:lang w:val="en-US"/>
        </w:rPr>
        <w:t>dbrows</w:t>
      </w:r>
      <w:r w:rsidRPr="004C429A">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lang w:val="en-US"/>
        </w:rPr>
        <w:t>result</w:t>
      </w:r>
      <w:r w:rsidRPr="004C429A">
        <w:rPr>
          <w:rFonts w:ascii="Times New Roman" w:eastAsia="Times New Roman" w:hAnsi="Times New Roman" w:cs="Times New Roman"/>
          <w:sz w:val="24"/>
          <w:szCs w:val="24"/>
        </w:rPr>
        <w:t>)&lt;1)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//Добавить сообщение в базу:</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$sql = 'insert into '.DB_TABLE.</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lastRenderedPageBreak/>
        <w:t>' (title,message) values ("'.$title.</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"'.$message.'")';</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$result=dbquery($sql) or die (mysql_error());</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lang w:val="en-US"/>
        </w:rPr>
        <w:t>else</w:t>
      </w:r>
      <w:r w:rsidRPr="004C429A">
        <w:rPr>
          <w:rFonts w:ascii="Times New Roman" w:eastAsia="Times New Roman" w:hAnsi="Times New Roman" w:cs="Times New Roman"/>
          <w:sz w:val="24"/>
          <w:szCs w:val="24"/>
        </w:rPr>
        <w:t xml:space="preserve">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lang w:val="en-US"/>
        </w:rPr>
        <w:t>echo</w:t>
      </w:r>
      <w:r w:rsidRPr="004C429A">
        <w:rPr>
          <w:rFonts w:ascii="Times New Roman" w:eastAsia="Times New Roman" w:hAnsi="Times New Roman" w:cs="Times New Roman"/>
          <w:sz w:val="24"/>
          <w:szCs w:val="24"/>
        </w:rPr>
        <w:t xml:space="preserve"> '&lt;</w:t>
      </w:r>
      <w:r w:rsidRPr="004C429A">
        <w:rPr>
          <w:rFonts w:ascii="Times New Roman" w:eastAsia="Times New Roman" w:hAnsi="Times New Roman" w:cs="Times New Roman"/>
          <w:sz w:val="24"/>
          <w:szCs w:val="24"/>
          <w:lang w:val="en-US"/>
        </w:rPr>
        <w:t>p</w:t>
      </w:r>
      <w:r w:rsidRPr="004C429A">
        <w:rPr>
          <w:rFonts w:ascii="Times New Roman" w:eastAsia="Times New Roman" w:hAnsi="Times New Roman" w:cs="Times New Roman"/>
          <w:sz w:val="24"/>
          <w:szCs w:val="24"/>
        </w:rPr>
        <w:t>&gt;Такое сообщение уже есть!&lt;/</w:t>
      </w:r>
      <w:r w:rsidRPr="004C429A">
        <w:rPr>
          <w:rFonts w:ascii="Times New Roman" w:eastAsia="Times New Roman" w:hAnsi="Times New Roman" w:cs="Times New Roman"/>
          <w:sz w:val="24"/>
          <w:szCs w:val="24"/>
          <w:lang w:val="en-US"/>
        </w:rPr>
        <w:t>p</w:t>
      </w:r>
      <w:r w:rsidRPr="004C429A">
        <w:rPr>
          <w:rFonts w:ascii="Times New Roman" w:eastAsia="Times New Roman" w:hAnsi="Times New Roman" w:cs="Times New Roman"/>
          <w:sz w:val="24"/>
          <w:szCs w:val="24"/>
        </w:rPr>
        <w:t>&gt;';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 xml:space="preserve">}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//Вывод формы для добавления сообщений:</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print '&lt;form method="post"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action="'.$_SERVER['PHP_SELF'].'"&gt;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&lt;p&gt;Заголовок: &lt;input type="text" size="40"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maxlength="80" name="title" value="'.</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$title.'"&gt;&lt;/p&gt;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&lt;p&gt;Сообщение: &lt;textarea name="message"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rows="4" cols="72"&gt;'.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$message.'&lt;/textarea&gt;&lt;/p&gt;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&lt;p&gt;&lt;input type="submit" value="Добавить"&gt;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&lt;/</w:t>
      </w:r>
      <w:r w:rsidRPr="004C429A">
        <w:rPr>
          <w:rFonts w:ascii="Times New Roman" w:eastAsia="Times New Roman" w:hAnsi="Times New Roman" w:cs="Times New Roman"/>
          <w:sz w:val="24"/>
          <w:szCs w:val="24"/>
          <w:lang w:val="en-US"/>
        </w:rPr>
        <w:t>form</w:t>
      </w:r>
      <w:r w:rsidRPr="004C429A">
        <w:rPr>
          <w:rFonts w:ascii="Times New Roman" w:eastAsia="Times New Roman" w:hAnsi="Times New Roman" w:cs="Times New Roman"/>
          <w:sz w:val="24"/>
          <w:szCs w:val="24"/>
        </w:rPr>
        <w:t>&gt;';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//Получить и показать имеющиеся записи БД:</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$sql = 'select * from '.DB_TABLE.</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 order by id desc';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//Сортируем по № записи в обратном порядке</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$result=dbquery($sql) or die (mysql_error());</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if ($result and dbrows($result)) {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//Если есть непустой результат,</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lang w:val="en-US"/>
        </w:rPr>
        <w:t>while</w:t>
      </w:r>
      <w:r w:rsidRPr="004C429A">
        <w:rPr>
          <w:rFonts w:ascii="Times New Roman" w:eastAsia="Times New Roman" w:hAnsi="Times New Roman" w:cs="Times New Roman"/>
          <w:sz w:val="24"/>
          <w:szCs w:val="24"/>
        </w:rPr>
        <w:t xml:space="preserve"> ($</w:t>
      </w:r>
      <w:r w:rsidRPr="004C429A">
        <w:rPr>
          <w:rFonts w:ascii="Times New Roman" w:eastAsia="Times New Roman" w:hAnsi="Times New Roman" w:cs="Times New Roman"/>
          <w:sz w:val="24"/>
          <w:szCs w:val="24"/>
          <w:lang w:val="en-US"/>
        </w:rPr>
        <w:t>data</w:t>
      </w:r>
      <w:r w:rsidRPr="004C429A">
        <w:rPr>
          <w:rFonts w:ascii="Times New Roman" w:eastAsia="Times New Roman" w:hAnsi="Times New Roman" w:cs="Times New Roman"/>
          <w:sz w:val="24"/>
          <w:szCs w:val="24"/>
        </w:rPr>
        <w:t xml:space="preserve"> = </w:t>
      </w:r>
      <w:r w:rsidRPr="004C429A">
        <w:rPr>
          <w:rFonts w:ascii="Times New Roman" w:eastAsia="Times New Roman" w:hAnsi="Times New Roman" w:cs="Times New Roman"/>
          <w:sz w:val="24"/>
          <w:szCs w:val="24"/>
          <w:lang w:val="en-US"/>
        </w:rPr>
        <w:t>dbfetcha</w:t>
      </w:r>
      <w:r w:rsidRPr="004C429A">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lang w:val="en-US"/>
        </w:rPr>
        <w:t>result</w:t>
      </w:r>
      <w:r w:rsidRPr="004C429A">
        <w:rPr>
          <w:rFonts w:ascii="Times New Roman" w:eastAsia="Times New Roman" w:hAnsi="Times New Roman" w:cs="Times New Roman"/>
          <w:sz w:val="24"/>
          <w:szCs w:val="24"/>
        </w:rPr>
        <w:t xml:space="preserve">)) {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//то пока есть записи,</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lang w:val="en-US"/>
        </w:rPr>
        <w:t>print</w:t>
      </w:r>
      <w:r w:rsidRPr="004C429A">
        <w:rPr>
          <w:rFonts w:ascii="Times New Roman" w:eastAsia="Times New Roman" w:hAnsi="Times New Roman" w:cs="Times New Roman"/>
          <w:sz w:val="24"/>
          <w:szCs w:val="24"/>
        </w:rPr>
        <w:t xml:space="preserve"> '&lt;</w:t>
      </w:r>
      <w:r w:rsidRPr="004C429A">
        <w:rPr>
          <w:rFonts w:ascii="Times New Roman" w:eastAsia="Times New Roman" w:hAnsi="Times New Roman" w:cs="Times New Roman"/>
          <w:sz w:val="24"/>
          <w:szCs w:val="24"/>
          <w:lang w:val="en-US"/>
        </w:rPr>
        <w:t>p</w:t>
      </w:r>
      <w:r w:rsidRPr="004C429A">
        <w:rPr>
          <w:rFonts w:ascii="Times New Roman" w:eastAsia="Times New Roman" w:hAnsi="Times New Roman" w:cs="Times New Roman"/>
          <w:sz w:val="24"/>
          <w:szCs w:val="24"/>
        </w:rPr>
        <w:t>&gt;&lt;</w:t>
      </w:r>
      <w:r w:rsidRPr="004C429A">
        <w:rPr>
          <w:rFonts w:ascii="Times New Roman" w:eastAsia="Times New Roman" w:hAnsi="Times New Roman" w:cs="Times New Roman"/>
          <w:sz w:val="24"/>
          <w:szCs w:val="24"/>
          <w:lang w:val="en-US"/>
        </w:rPr>
        <w:t>b</w:t>
      </w:r>
      <w:r w:rsidRPr="004C429A">
        <w:rPr>
          <w:rFonts w:ascii="Times New Roman" w:eastAsia="Times New Roman" w:hAnsi="Times New Roman" w:cs="Times New Roman"/>
          <w:sz w:val="24"/>
          <w:szCs w:val="24"/>
        </w:rPr>
        <w:t>&gt;'.$</w:t>
      </w:r>
      <w:r w:rsidRPr="004C429A">
        <w:rPr>
          <w:rFonts w:ascii="Times New Roman" w:eastAsia="Times New Roman" w:hAnsi="Times New Roman" w:cs="Times New Roman"/>
          <w:sz w:val="24"/>
          <w:szCs w:val="24"/>
          <w:lang w:val="en-US"/>
        </w:rPr>
        <w:t>data</w:t>
      </w:r>
      <w:r w:rsidRPr="004C429A">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lang w:val="en-US"/>
        </w:rPr>
        <w:t>title</w:t>
      </w:r>
      <w:r w:rsidRPr="004C429A">
        <w:rPr>
          <w:rFonts w:ascii="Times New Roman" w:eastAsia="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'&lt;/b&gt;: '; //</w:t>
      </w:r>
      <w:r w:rsidRPr="004C429A">
        <w:rPr>
          <w:rFonts w:ascii="Times New Roman" w:eastAsia="Times New Roman" w:hAnsi="Times New Roman" w:cs="Times New Roman"/>
          <w:sz w:val="24"/>
          <w:szCs w:val="24"/>
        </w:rPr>
        <w:t>вывестизаголовок</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print $data['message'].'&lt;/p&gt;'."\n";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//и сообщение с переводом строки</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print '&lt;/body&gt;&lt;/html&gt;';</w:t>
      </w:r>
    </w:p>
    <w:p w:rsidR="004C429A" w:rsidRPr="004C429A" w:rsidRDefault="004C429A" w:rsidP="00274AFC">
      <w:pPr>
        <w:spacing w:after="0" w:line="240" w:lineRule="auto"/>
        <w:ind w:firstLine="709"/>
        <w:jc w:val="both"/>
        <w:rPr>
          <w:rFonts w:ascii="Times New Roman" w:hAnsi="Times New Roman" w:cs="Times New Roman"/>
          <w:sz w:val="24"/>
          <w:szCs w:val="24"/>
        </w:rPr>
      </w:pPr>
      <w:r w:rsidRPr="004C429A">
        <w:rPr>
          <w:rFonts w:ascii="Times New Roman" w:eastAsia="Times New Roman" w:hAnsi="Times New Roman" w:cs="Times New Roman"/>
          <w:sz w:val="24"/>
          <w:szCs w:val="24"/>
        </w:rPr>
        <w:t>?&gt;</w:t>
      </w:r>
    </w:p>
    <w:p w:rsidR="004C429A" w:rsidRPr="004C429A" w:rsidRDefault="004C429A" w:rsidP="00274AFC">
      <w:pPr>
        <w:pStyle w:val="af8"/>
        <w:spacing w:before="0" w:after="0"/>
        <w:ind w:firstLine="709"/>
        <w:jc w:val="both"/>
        <w:rPr>
          <w:szCs w:val="24"/>
        </w:rPr>
      </w:pPr>
      <w:r w:rsidRPr="004C429A">
        <w:rPr>
          <w:szCs w:val="24"/>
        </w:rPr>
        <w:t>Пример простого, хотя и недостаточно безопасного вариант скрипта-установщика (инсталлятора) представляет собой показанный ниже файл-инсталлятор</w:t>
      </w:r>
      <w:r w:rsidRPr="004C429A">
        <w:rPr>
          <w:rStyle w:val="apple-converted-space"/>
          <w:szCs w:val="24"/>
        </w:rPr>
        <w:t> </w:t>
      </w:r>
      <w:r w:rsidRPr="004C429A">
        <w:rPr>
          <w:rStyle w:val="HTML1"/>
          <w:rFonts w:ascii="Times New Roman" w:hAnsi="Times New Roman" w:cs="Times New Roman"/>
          <w:sz w:val="24"/>
          <w:szCs w:val="24"/>
        </w:rPr>
        <w:t>install.php. Он при своем запуске</w:t>
      </w:r>
      <w:r w:rsidRPr="004C429A">
        <w:rPr>
          <w:rStyle w:val="apple-converted-space"/>
          <w:szCs w:val="24"/>
        </w:rPr>
        <w:t> </w:t>
      </w:r>
      <w:r w:rsidRPr="004C429A">
        <w:rPr>
          <w:szCs w:val="24"/>
        </w:rPr>
        <w:t>создаст базу данных и таблицу в ней (если база уже существовала, она удалится).</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&lt;?php</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$params = array('action');</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require_once ("functions.php");</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$sqls = array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'DROP DATABASE IF EXISTS '.DB_NAME.';',</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'CREATE DATABASE '.DB_NAME.</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CHARACTER SET utf8'.</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COLLATE utf8_general_ci;',</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'USE '.DB_NAME.';',</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lastRenderedPageBreak/>
        <w:t>'DROP TABLE IF EXISTS '.DB_TABLE.';',</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'CREATE TABLE '.DB_TABLE.</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(id int PRIMARY KEY auto_increment, '.</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'title varchar(80), message text);'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print '&lt;html&gt;&lt;head&gt;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&lt;meta http-equiv="Content-Type"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content="text/html; charset=UTF-8"&gt;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&lt;title&gt;</w:t>
      </w:r>
      <w:r w:rsidRPr="004C429A">
        <w:rPr>
          <w:rFonts w:ascii="Times New Roman" w:eastAsia="Times New Roman" w:hAnsi="Times New Roman" w:cs="Times New Roman"/>
          <w:sz w:val="24"/>
          <w:szCs w:val="24"/>
        </w:rPr>
        <w:t>ФормированиеБД</w:t>
      </w:r>
      <w:r w:rsidRPr="004C429A">
        <w:rPr>
          <w:rFonts w:ascii="Times New Roman" w:eastAsia="Times New Roman" w:hAnsi="Times New Roman" w:cs="Times New Roman"/>
          <w:sz w:val="24"/>
          <w:szCs w:val="24"/>
          <w:lang w:val="en-US"/>
        </w:rPr>
        <w:t>&lt;/title&gt;&lt;/head&gt;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&lt;body bgcolor="#E5E5E5" text="#000000" </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link="#006699" vlink="#5493B4"&gt;';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if (empty($action))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lang w:val="en-US"/>
        </w:rPr>
        <w:t>print</w:t>
      </w:r>
      <w:r w:rsidRPr="004C429A">
        <w:rPr>
          <w:rFonts w:ascii="Times New Roman" w:eastAsia="Times New Roman" w:hAnsi="Times New Roman" w:cs="Times New Roman"/>
          <w:sz w:val="24"/>
          <w:szCs w:val="24"/>
        </w:rPr>
        <w:t xml:space="preserve"> '&lt;</w:t>
      </w:r>
      <w:r w:rsidRPr="004C429A">
        <w:rPr>
          <w:rFonts w:ascii="Times New Roman" w:eastAsia="Times New Roman" w:hAnsi="Times New Roman" w:cs="Times New Roman"/>
          <w:sz w:val="24"/>
          <w:szCs w:val="24"/>
          <w:lang w:val="en-US"/>
        </w:rPr>
        <w:t>p</w:t>
      </w:r>
      <w:r w:rsidRPr="004C429A">
        <w:rPr>
          <w:rFonts w:ascii="Times New Roman" w:eastAsia="Times New Roman" w:hAnsi="Times New Roman" w:cs="Times New Roman"/>
          <w:sz w:val="24"/>
          <w:szCs w:val="24"/>
        </w:rPr>
        <w:t>&gt;Нажмите кнопку для создания БД,</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 xml:space="preserve">после успешного завершения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удалите файл install.php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&lt;form method="post"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action="'.$_SERVER['PHP_SELF'].'"&gt;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&lt;input type="hidden" name="action" value="1"&gt;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&lt;input type="submit" value="OK"&gt;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&lt;/form&gt;';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else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$error='';</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for ($i=0; $i&lt;count($sqls); $i++)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$result = dbquery($sqls[$i])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or exit (mysql_error());</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if (!$result)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$error.='&lt;br&gt;Не могу выполнить запрос: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'&lt;font color="red"&gt;'.$sqls[$i].'&lt;/font&gt;';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if (!empty($error))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print '&lt;p&gt;</w:t>
      </w:r>
      <w:r w:rsidRPr="004C429A">
        <w:rPr>
          <w:rFonts w:ascii="Times New Roman" w:eastAsia="Times New Roman" w:hAnsi="Times New Roman" w:cs="Times New Roman"/>
          <w:sz w:val="24"/>
          <w:szCs w:val="24"/>
        </w:rPr>
        <w:t>Возниклиошибки</w:t>
      </w:r>
      <w:r w:rsidRPr="004C429A">
        <w:rPr>
          <w:rFonts w:ascii="Times New Roman" w:eastAsia="Times New Roman" w:hAnsi="Times New Roman" w:cs="Times New Roman"/>
          <w:sz w:val="24"/>
          <w:szCs w:val="24"/>
          <w:lang w:val="en-US"/>
        </w:rPr>
        <w:t>!'.$error.'&lt;/p&gt;';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else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print '&lt;p&gt;</w:t>
      </w:r>
      <w:r w:rsidRPr="004C429A">
        <w:rPr>
          <w:rFonts w:ascii="Times New Roman" w:eastAsia="Times New Roman" w:hAnsi="Times New Roman" w:cs="Times New Roman"/>
          <w:sz w:val="24"/>
          <w:szCs w:val="24"/>
        </w:rPr>
        <w:t>БДсоздана</w:t>
      </w:r>
      <w:r w:rsidRPr="004C429A">
        <w:rPr>
          <w:rFonts w:ascii="Times New Roman" w:eastAsia="Times New Roman" w:hAnsi="Times New Roman" w:cs="Times New Roman"/>
          <w:sz w:val="24"/>
          <w:szCs w:val="24"/>
          <w:lang w:val="en-US"/>
        </w:rPr>
        <w:t>!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'&lt;a href="index.php"&gt;</w:t>
      </w:r>
      <w:r w:rsidRPr="004C429A">
        <w:rPr>
          <w:rFonts w:ascii="Times New Roman" w:eastAsia="Times New Roman" w:hAnsi="Times New Roman" w:cs="Times New Roman"/>
          <w:sz w:val="24"/>
          <w:szCs w:val="24"/>
        </w:rPr>
        <w:t>Запустить</w:t>
      </w:r>
      <w:r w:rsidRPr="004C429A">
        <w:rPr>
          <w:rFonts w:ascii="Times New Roman" w:eastAsia="Times New Roman" w:hAnsi="Times New Roman" w:cs="Times New Roman"/>
          <w:sz w:val="24"/>
          <w:szCs w:val="24"/>
          <w:lang w:val="en-US"/>
        </w:rPr>
        <w:t>&lt;/a&gt;&lt;/p&gt;';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print '&lt;/body&gt;&lt;/html&gt;';</w:t>
      </w:r>
    </w:p>
    <w:p w:rsidR="004C429A" w:rsidRPr="004C429A" w:rsidRDefault="004C429A" w:rsidP="00274AFC">
      <w:pPr>
        <w:spacing w:after="0" w:line="240" w:lineRule="auto"/>
        <w:ind w:firstLine="709"/>
        <w:jc w:val="both"/>
        <w:rPr>
          <w:rFonts w:ascii="Times New Roman" w:hAnsi="Times New Roman" w:cs="Times New Roman"/>
          <w:sz w:val="24"/>
          <w:szCs w:val="24"/>
        </w:rPr>
      </w:pPr>
      <w:r w:rsidRPr="004C429A">
        <w:rPr>
          <w:rFonts w:ascii="Times New Roman" w:eastAsia="Times New Roman" w:hAnsi="Times New Roman" w:cs="Times New Roman"/>
          <w:sz w:val="24"/>
          <w:szCs w:val="24"/>
        </w:rPr>
        <w:t>?&gt;</w:t>
      </w:r>
    </w:p>
    <w:p w:rsidR="004C429A" w:rsidRPr="004C429A" w:rsidRDefault="004C429A" w:rsidP="00274AFC">
      <w:pPr>
        <w:pStyle w:val="af8"/>
        <w:spacing w:before="0" w:after="0"/>
        <w:ind w:firstLine="709"/>
        <w:jc w:val="both"/>
        <w:rPr>
          <w:szCs w:val="24"/>
        </w:rPr>
      </w:pPr>
      <w:r w:rsidRPr="004C429A">
        <w:rPr>
          <w:szCs w:val="24"/>
        </w:rPr>
        <w:t>Предполагается, что все файлы проекта закодированы в Юникоде и находятся в одной папке на сервере, а приложение выполняется в версии PHP не ниже 5.3.0.</w:t>
      </w:r>
    </w:p>
    <w:p w:rsidR="00D01601" w:rsidRPr="00D01601" w:rsidRDefault="00D01601" w:rsidP="00274AFC">
      <w:pPr>
        <w:pStyle w:val="10"/>
        <w:keepLines/>
        <w:widowControl/>
        <w:numPr>
          <w:ilvl w:val="0"/>
          <w:numId w:val="91"/>
        </w:numPr>
        <w:suppressAutoHyphens/>
        <w:autoSpaceDE/>
        <w:autoSpaceDN/>
        <w:adjustRightInd/>
        <w:spacing w:before="0" w:after="0"/>
        <w:ind w:left="0" w:firstLine="709"/>
        <w:jc w:val="both"/>
        <w:rPr>
          <w:rFonts w:ascii="Times New Roman" w:hAnsi="Times New Roman"/>
          <w:sz w:val="24"/>
          <w:szCs w:val="24"/>
        </w:rPr>
      </w:pPr>
      <w:bookmarkStart w:id="40" w:name="_Toc439591275"/>
      <w:bookmarkStart w:id="41" w:name="_Toc439591395"/>
    </w:p>
    <w:p w:rsidR="004C429A" w:rsidRPr="004C429A" w:rsidRDefault="00D374E0" w:rsidP="00274AFC">
      <w:pPr>
        <w:pStyle w:val="10"/>
        <w:keepLines/>
        <w:widowControl/>
        <w:numPr>
          <w:ilvl w:val="0"/>
          <w:numId w:val="91"/>
        </w:numPr>
        <w:suppressAutoHyphens/>
        <w:autoSpaceDE/>
        <w:autoSpaceDN/>
        <w:adjustRightInd/>
        <w:spacing w:before="0" w:after="0"/>
        <w:ind w:left="0" w:firstLine="709"/>
        <w:jc w:val="both"/>
        <w:rPr>
          <w:rFonts w:ascii="Times New Roman" w:hAnsi="Times New Roman"/>
          <w:sz w:val="24"/>
          <w:szCs w:val="24"/>
        </w:rPr>
      </w:pPr>
      <w:r>
        <w:rPr>
          <w:rFonts w:ascii="Times New Roman" w:hAnsi="Times New Roman"/>
          <w:bCs w:val="0"/>
          <w:caps/>
          <w:sz w:val="24"/>
          <w:szCs w:val="24"/>
          <w:lang w:val="kk-KZ"/>
        </w:rPr>
        <w:t>4</w:t>
      </w:r>
      <w:r w:rsidR="004C429A" w:rsidRPr="004C429A">
        <w:rPr>
          <w:rFonts w:ascii="Times New Roman" w:hAnsi="Times New Roman"/>
          <w:bCs w:val="0"/>
          <w:caps/>
          <w:sz w:val="24"/>
          <w:szCs w:val="24"/>
        </w:rPr>
        <w:t xml:space="preserve">. </w:t>
      </w:r>
      <w:r w:rsidR="00D01601">
        <w:rPr>
          <w:rFonts w:ascii="Times New Roman" w:hAnsi="Times New Roman"/>
          <w:bCs w:val="0"/>
          <w:sz w:val="24"/>
          <w:szCs w:val="24"/>
          <w:lang w:val="kk-KZ"/>
        </w:rPr>
        <w:t>У</w:t>
      </w:r>
      <w:r w:rsidR="00D01601" w:rsidRPr="004C429A">
        <w:rPr>
          <w:rFonts w:ascii="Times New Roman" w:hAnsi="Times New Roman"/>
          <w:bCs w:val="0"/>
          <w:sz w:val="24"/>
          <w:szCs w:val="24"/>
        </w:rPr>
        <w:t>правление сеансами пользователя и безопасность скриптов</w:t>
      </w:r>
      <w:bookmarkEnd w:id="40"/>
      <w:bookmarkEnd w:id="41"/>
    </w:p>
    <w:p w:rsidR="004C429A" w:rsidRPr="004C429A" w:rsidRDefault="004C429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Большинство сложных </w:t>
      </w:r>
      <w:r w:rsidRPr="004C429A">
        <w:rPr>
          <w:rFonts w:ascii="Times New Roman" w:hAnsi="Times New Roman" w:cs="Times New Roman"/>
          <w:sz w:val="24"/>
          <w:szCs w:val="24"/>
          <w:lang w:val="en-US"/>
        </w:rPr>
        <w:t>web</w:t>
      </w:r>
      <w:r w:rsidRPr="004C429A">
        <w:rPr>
          <w:rFonts w:ascii="Times New Roman" w:hAnsi="Times New Roman" w:cs="Times New Roman"/>
          <w:sz w:val="24"/>
          <w:szCs w:val="24"/>
        </w:rPr>
        <w:t xml:space="preserve">-приложений позволяют регистрацию и авторизацию пользователей на сайте. Основой для управления механизмами авторизации служат </w:t>
      </w:r>
      <w:r w:rsidRPr="004C429A">
        <w:rPr>
          <w:rFonts w:ascii="Times New Roman" w:hAnsi="Times New Roman" w:cs="Times New Roman"/>
          <w:i/>
          <w:sz w:val="24"/>
          <w:szCs w:val="24"/>
        </w:rPr>
        <w:t>сессии</w:t>
      </w:r>
      <w:r w:rsidRPr="004C429A">
        <w:rPr>
          <w:rFonts w:ascii="Times New Roman" w:hAnsi="Times New Roman" w:cs="Times New Roman"/>
          <w:sz w:val="24"/>
          <w:szCs w:val="24"/>
        </w:rPr>
        <w:t xml:space="preserve">. Сессии позволяют создавать и использовать переменные, сохраняющие свое значение в течение всего </w:t>
      </w:r>
      <w:r w:rsidRPr="004C429A">
        <w:rPr>
          <w:rFonts w:ascii="Times New Roman" w:hAnsi="Times New Roman" w:cs="Times New Roman"/>
          <w:sz w:val="24"/>
          <w:szCs w:val="24"/>
        </w:rPr>
        <w:lastRenderedPageBreak/>
        <w:t xml:space="preserve">времени работы пользователя с сайтом. При этом у каждого пользователя сайта данные переменные будут собственными, т.е. их область видимости (англ. variable scope) распространяется на все время нахождения на сайте конкретного пользователя, причем для каждого захода пользователя на ваш сайт эти переменные будут различными. </w:t>
      </w:r>
    </w:p>
    <w:p w:rsidR="004C429A" w:rsidRPr="004C429A" w:rsidRDefault="004C429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В основе всего механизма сессий лежит решение задачи об идентификации того, от кого именно пришел запрос на сервер. Если это будет точно известно, то уже не возникнет большой проблемы в том, чтобы предоставить скрипту информацию, относящуюся именно к этому конкретному пользователю.</w:t>
      </w:r>
    </w:p>
    <w:p w:rsidR="004C429A" w:rsidRPr="004C429A" w:rsidRDefault="004C429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Данная задача решается путем присвоения каждой сессии уникального идентификатора SID (англ. Session IDentifier), который создается в тот момент, когда пользователь заходит на сайт, и уничтожается, когда пользователь уходит с сайта.</w:t>
      </w:r>
      <w:r w:rsidR="00D374E0">
        <w:rPr>
          <w:rFonts w:ascii="Times New Roman" w:hAnsi="Times New Roman" w:cs="Times New Roman"/>
          <w:sz w:val="24"/>
          <w:szCs w:val="24"/>
        </w:rPr>
        <w:t xml:space="preserve"> </w:t>
      </w:r>
      <w:r w:rsidRPr="004C429A">
        <w:rPr>
          <w:rFonts w:ascii="Times New Roman" w:hAnsi="Times New Roman" w:cs="Times New Roman"/>
          <w:sz w:val="24"/>
          <w:szCs w:val="24"/>
        </w:rPr>
        <w:t xml:space="preserve">Он представляет собой строку из 32 символов, например, ac4f4a45bdc893434c95dcaffb1c1811. </w:t>
      </w:r>
      <w:r w:rsidRPr="004C429A">
        <w:rPr>
          <w:rFonts w:ascii="Times New Roman" w:hAnsi="Times New Roman" w:cs="Times New Roman"/>
          <w:sz w:val="24"/>
          <w:szCs w:val="24"/>
          <w:lang w:val="en-US"/>
        </w:rPr>
        <w:t>SID</w:t>
      </w:r>
      <w:r w:rsidRPr="004C429A">
        <w:rPr>
          <w:rFonts w:ascii="Times New Roman" w:hAnsi="Times New Roman" w:cs="Times New Roman"/>
          <w:sz w:val="24"/>
          <w:szCs w:val="24"/>
        </w:rPr>
        <w:t xml:space="preserve"> передается на сервер вместе с каждым запросом клиента и возвращается обратно вместе с ответом сервера. Алгоритм генерации SID позволяет гарантировать его уникальность, поэтому исключена возможность того, что две сессии будут иметь один и тот же идентификатор сессии.</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hAnsi="Times New Roman" w:cs="Times New Roman"/>
          <w:sz w:val="24"/>
          <w:szCs w:val="24"/>
        </w:rPr>
        <w:t>PHP может использовать два различных механизма в качестве транспортного средства для передачи SID:</w:t>
      </w:r>
    </w:p>
    <w:p w:rsidR="004C429A" w:rsidRPr="004C429A" w:rsidRDefault="004C429A" w:rsidP="00274AFC">
      <w:pPr>
        <w:numPr>
          <w:ilvl w:val="0"/>
          <w:numId w:val="92"/>
        </w:numPr>
        <w:spacing w:after="0" w:line="240" w:lineRule="auto"/>
        <w:ind w:left="0"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 xml:space="preserve">файлы </w:t>
      </w:r>
      <w:r w:rsidRPr="004C429A">
        <w:rPr>
          <w:rFonts w:ascii="Times New Roman" w:eastAsia="Times New Roman" w:hAnsi="Times New Roman" w:cs="Times New Roman"/>
          <w:sz w:val="24"/>
          <w:szCs w:val="24"/>
          <w:lang w:val="en-US"/>
        </w:rPr>
        <w:t>c</w:t>
      </w:r>
      <w:r w:rsidRPr="004C429A">
        <w:rPr>
          <w:rFonts w:ascii="Times New Roman" w:eastAsia="Times New Roman" w:hAnsi="Times New Roman" w:cs="Times New Roman"/>
          <w:sz w:val="24"/>
          <w:szCs w:val="24"/>
        </w:rPr>
        <w:t>ookies;</w:t>
      </w:r>
    </w:p>
    <w:p w:rsidR="004C429A" w:rsidRPr="004C429A" w:rsidRDefault="004C429A" w:rsidP="00274AFC">
      <w:pPr>
        <w:numPr>
          <w:ilvl w:val="0"/>
          <w:numId w:val="92"/>
        </w:numPr>
        <w:spacing w:after="0" w:line="240" w:lineRule="auto"/>
        <w:ind w:left="0" w:firstLine="709"/>
        <w:jc w:val="both"/>
        <w:rPr>
          <w:rFonts w:ascii="Times New Roman" w:hAnsi="Times New Roman" w:cs="Times New Roman"/>
          <w:sz w:val="24"/>
          <w:szCs w:val="24"/>
        </w:rPr>
      </w:pPr>
      <w:r w:rsidRPr="004C429A">
        <w:rPr>
          <w:rFonts w:ascii="Times New Roman" w:eastAsia="Times New Roman" w:hAnsi="Times New Roman" w:cs="Times New Roman"/>
          <w:sz w:val="24"/>
          <w:szCs w:val="24"/>
        </w:rPr>
        <w:t xml:space="preserve">дополнительный параметр </w:t>
      </w:r>
      <w:r w:rsidRPr="004C429A">
        <w:rPr>
          <w:rFonts w:ascii="Times New Roman" w:eastAsia="Times New Roman" w:hAnsi="Times New Roman" w:cs="Times New Roman"/>
          <w:sz w:val="24"/>
          <w:szCs w:val="24"/>
          <w:lang w:val="en-US"/>
        </w:rPr>
        <w:t>URL-</w:t>
      </w:r>
      <w:r w:rsidRPr="004C429A">
        <w:rPr>
          <w:rFonts w:ascii="Times New Roman" w:eastAsia="Times New Roman" w:hAnsi="Times New Roman" w:cs="Times New Roman"/>
          <w:sz w:val="24"/>
          <w:szCs w:val="24"/>
        </w:rPr>
        <w:t>адреса.</w:t>
      </w:r>
    </w:p>
    <w:p w:rsidR="004C429A" w:rsidRPr="004C429A" w:rsidRDefault="004C429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Cookies (от англ. cookie - печенье) - это небольшие текстовые файлы с зашифрованной информацией, отправляемые веб-сервером и хранимые на компьютере пользователя в назначенной браузером для этой цели системной папке. Браузер всякий раз при попытке открыть страницу соответствующего сайта пересылает его </w:t>
      </w:r>
      <w:r w:rsidRPr="004C429A">
        <w:rPr>
          <w:rFonts w:ascii="Times New Roman" w:hAnsi="Times New Roman" w:cs="Times New Roman"/>
          <w:sz w:val="24"/>
          <w:szCs w:val="24"/>
          <w:lang w:val="en-US"/>
        </w:rPr>
        <w:t>cookie</w:t>
      </w:r>
      <w:r w:rsidRPr="004C429A">
        <w:rPr>
          <w:rFonts w:ascii="Times New Roman" w:hAnsi="Times New Roman" w:cs="Times New Roman"/>
          <w:sz w:val="24"/>
          <w:szCs w:val="24"/>
        </w:rPr>
        <w:t xml:space="preserve"> серверу в составе HTTP-запроса, при этом SID сохраняется "внутри" браузера и остается незаметным для пользователя. Поддержка cookies - необязательное условие для браузера, она может отсутствовать или быть отключена. </w:t>
      </w:r>
    </w:p>
    <w:p w:rsidR="004C429A" w:rsidRPr="004C429A" w:rsidRDefault="004C429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Все </w:t>
      </w:r>
      <w:r w:rsidRPr="004C429A">
        <w:rPr>
          <w:rFonts w:ascii="Times New Roman" w:hAnsi="Times New Roman" w:cs="Times New Roman"/>
          <w:sz w:val="24"/>
          <w:szCs w:val="24"/>
          <w:lang w:val="en-US"/>
        </w:rPr>
        <w:t>cookies</w:t>
      </w:r>
      <w:r w:rsidRPr="004C429A">
        <w:rPr>
          <w:rFonts w:ascii="Times New Roman" w:hAnsi="Times New Roman" w:cs="Times New Roman"/>
          <w:sz w:val="24"/>
          <w:szCs w:val="24"/>
        </w:rPr>
        <w:t xml:space="preserve">, как минимум, имеют имя и значение, а отправить их программно можно функцией bool setcookie (string $name [, string $value]), имеющей еще несколько необязательных параметров. Прочитать имеющиеся для данной страницы </w:t>
      </w:r>
      <w:r w:rsidRPr="004C429A">
        <w:rPr>
          <w:rFonts w:ascii="Times New Roman" w:hAnsi="Times New Roman" w:cs="Times New Roman"/>
          <w:sz w:val="24"/>
          <w:szCs w:val="24"/>
          <w:lang w:val="en-US"/>
        </w:rPr>
        <w:t>cookies</w:t>
      </w:r>
      <w:r w:rsidRPr="004C429A">
        <w:rPr>
          <w:rFonts w:ascii="Times New Roman" w:hAnsi="Times New Roman" w:cs="Times New Roman"/>
          <w:sz w:val="24"/>
          <w:szCs w:val="24"/>
        </w:rPr>
        <w:t xml:space="preserve"> можно как элементы ассоциативного массива $_COOKIE.</w:t>
      </w:r>
    </w:p>
    <w:p w:rsidR="004C429A" w:rsidRPr="004C429A" w:rsidRDefault="004C429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Функции для удаления </w:t>
      </w:r>
      <w:r w:rsidRPr="004C429A">
        <w:rPr>
          <w:rFonts w:ascii="Times New Roman" w:hAnsi="Times New Roman" w:cs="Times New Roman"/>
          <w:sz w:val="24"/>
          <w:szCs w:val="24"/>
          <w:lang w:val="en-US"/>
        </w:rPr>
        <w:t>cookie</w:t>
      </w:r>
      <w:r w:rsidRPr="004C429A">
        <w:rPr>
          <w:rFonts w:ascii="Times New Roman" w:hAnsi="Times New Roman" w:cs="Times New Roman"/>
          <w:sz w:val="24"/>
          <w:szCs w:val="24"/>
        </w:rPr>
        <w:t xml:space="preserve"> не существует, это происходит либо по истечении срока ее хранения, либо по явному вызову setcookie с указанием третьим параметром времени хранения, которое уже истекло:</w:t>
      </w:r>
    </w:p>
    <w:p w:rsidR="004C429A" w:rsidRPr="004C429A" w:rsidRDefault="004C429A" w:rsidP="00274AFC">
      <w:pPr>
        <w:spacing w:after="0" w:line="240" w:lineRule="auto"/>
        <w:ind w:firstLine="709"/>
        <w:jc w:val="both"/>
        <w:rPr>
          <w:rFonts w:ascii="Times New Roman" w:hAnsi="Times New Roman" w:cs="Times New Roman"/>
          <w:sz w:val="24"/>
          <w:szCs w:val="24"/>
          <w:lang w:val="en-US"/>
        </w:rPr>
      </w:pPr>
      <w:r w:rsidRPr="004C429A">
        <w:rPr>
          <w:rFonts w:ascii="Times New Roman" w:hAnsi="Times New Roman" w:cs="Times New Roman"/>
          <w:sz w:val="24"/>
          <w:szCs w:val="24"/>
          <w:lang w:val="en-US"/>
        </w:rPr>
        <w:t>setcookie ('my_cookie','',time()-14*24*3600);</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hAnsi="Times New Roman" w:cs="Times New Roman"/>
          <w:sz w:val="24"/>
          <w:szCs w:val="24"/>
        </w:rPr>
        <w:t xml:space="preserve">Следует также учесть, что вначале сервер направляет </w:t>
      </w:r>
      <w:r w:rsidRPr="004C429A">
        <w:rPr>
          <w:rFonts w:ascii="Times New Roman" w:hAnsi="Times New Roman" w:cs="Times New Roman"/>
          <w:sz w:val="24"/>
          <w:szCs w:val="24"/>
          <w:lang w:val="en-US"/>
        </w:rPr>
        <w:t>cookie</w:t>
      </w:r>
      <w:r w:rsidRPr="004C429A">
        <w:rPr>
          <w:rFonts w:ascii="Times New Roman" w:hAnsi="Times New Roman" w:cs="Times New Roman"/>
          <w:sz w:val="24"/>
          <w:szCs w:val="24"/>
        </w:rPr>
        <w:t xml:space="preserve"> клиенту как часть отклика </w:t>
      </w:r>
      <w:r w:rsidRPr="004C429A">
        <w:rPr>
          <w:rFonts w:ascii="Times New Roman" w:hAnsi="Times New Roman" w:cs="Times New Roman"/>
          <w:sz w:val="24"/>
          <w:szCs w:val="24"/>
          <w:lang w:val="en-US"/>
        </w:rPr>
        <w:t>HTTP</w:t>
      </w:r>
      <w:r w:rsidRPr="004C429A">
        <w:rPr>
          <w:rFonts w:ascii="Times New Roman" w:hAnsi="Times New Roman" w:cs="Times New Roman"/>
          <w:sz w:val="24"/>
          <w:szCs w:val="24"/>
        </w:rPr>
        <w:t xml:space="preserve">, потом клиент, если он готов принять </w:t>
      </w:r>
      <w:r w:rsidRPr="004C429A">
        <w:rPr>
          <w:rFonts w:ascii="Times New Roman" w:hAnsi="Times New Roman" w:cs="Times New Roman"/>
          <w:sz w:val="24"/>
          <w:szCs w:val="24"/>
          <w:lang w:val="en-US"/>
        </w:rPr>
        <w:t>cookie</w:t>
      </w:r>
      <w:r w:rsidRPr="004C429A">
        <w:rPr>
          <w:rFonts w:ascii="Times New Roman" w:hAnsi="Times New Roman" w:cs="Times New Roman"/>
          <w:sz w:val="24"/>
          <w:szCs w:val="24"/>
        </w:rPr>
        <w:t xml:space="preserve">, возвращает ее серверу. Поэтому для проверки того, подключены ли </w:t>
      </w:r>
      <w:r w:rsidRPr="004C429A">
        <w:rPr>
          <w:rFonts w:ascii="Times New Roman" w:hAnsi="Times New Roman" w:cs="Times New Roman"/>
          <w:sz w:val="24"/>
          <w:szCs w:val="24"/>
          <w:lang w:val="en-US"/>
        </w:rPr>
        <w:t>cookies</w:t>
      </w:r>
      <w:r w:rsidRPr="004C429A">
        <w:rPr>
          <w:rFonts w:ascii="Times New Roman" w:hAnsi="Times New Roman" w:cs="Times New Roman"/>
          <w:sz w:val="24"/>
          <w:szCs w:val="24"/>
        </w:rPr>
        <w:t xml:space="preserve"> в браузере клиента, скрипту может понадобиться программная перезагрузка страницы:</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$my_cookie =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if (!isset($_GET['step'])) { //</w:t>
      </w:r>
      <w:r w:rsidRPr="004C429A">
        <w:rPr>
          <w:rFonts w:ascii="Times New Roman" w:eastAsia="Times New Roman" w:hAnsi="Times New Roman" w:cs="Times New Roman"/>
          <w:sz w:val="24"/>
          <w:szCs w:val="24"/>
        </w:rPr>
        <w:t>Первыйвызов</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setcookie ('my_cookie','ok');</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header ('Location: '.$_SERVER['PHP_SELF'].</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lang w:val="en-US"/>
        </w:rPr>
        <w:t>step</w:t>
      </w:r>
      <w:r w:rsidRPr="004C429A">
        <w:rPr>
          <w:rFonts w:ascii="Times New Roman" w:eastAsia="Times New Roman" w:hAnsi="Times New Roman" w:cs="Times New Roman"/>
          <w:sz w:val="24"/>
          <w:szCs w:val="24"/>
        </w:rPr>
        <w:t>=1');//Перезагружаем с параметром step=1</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else { //Это повторный вызов?</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$res=@$_COOKIE['my_cookie']=='ok'?</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'Yes':'No';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setcookie ('my_cookie','',</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time()-14*24*3600);</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lastRenderedPageBreak/>
        <w:t xml:space="preserve">echo '&lt;br&gt;Cookie test: '.$res;  </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?&gt;</w:t>
      </w:r>
    </w:p>
    <w:p w:rsidR="004C429A" w:rsidRPr="004C429A" w:rsidRDefault="004C429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При проверке этого кода после включения/выключения в браузере поддержки </w:t>
      </w:r>
      <w:r w:rsidRPr="004C429A">
        <w:rPr>
          <w:rFonts w:ascii="Times New Roman" w:hAnsi="Times New Roman" w:cs="Times New Roman"/>
          <w:sz w:val="24"/>
          <w:szCs w:val="24"/>
          <w:lang w:val="en-US"/>
        </w:rPr>
        <w:t>cookies</w:t>
      </w:r>
      <w:r w:rsidRPr="004C429A">
        <w:rPr>
          <w:rFonts w:ascii="Times New Roman" w:hAnsi="Times New Roman" w:cs="Times New Roman"/>
          <w:sz w:val="24"/>
          <w:szCs w:val="24"/>
        </w:rPr>
        <w:t xml:space="preserve"> для некоторых обозревателей может понадобиться их перезапуск. </w:t>
      </w:r>
    </w:p>
    <w:p w:rsidR="004C429A" w:rsidRPr="004C429A" w:rsidRDefault="004C429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Менее "красивый" альтернативный способ работы с </w:t>
      </w:r>
      <w:r w:rsidRPr="004C429A">
        <w:rPr>
          <w:rFonts w:ascii="Times New Roman" w:hAnsi="Times New Roman" w:cs="Times New Roman"/>
          <w:sz w:val="24"/>
          <w:szCs w:val="24"/>
          <w:lang w:val="en-US"/>
        </w:rPr>
        <w:t>SID</w:t>
      </w:r>
      <w:r w:rsidRPr="004C429A">
        <w:rPr>
          <w:rFonts w:ascii="Times New Roman" w:hAnsi="Times New Roman" w:cs="Times New Roman"/>
          <w:sz w:val="24"/>
          <w:szCs w:val="24"/>
        </w:rPr>
        <w:t xml:space="preserve"> - его передача через параметр </w:t>
      </w:r>
      <w:r w:rsidRPr="004C429A">
        <w:rPr>
          <w:rFonts w:ascii="Times New Roman" w:hAnsi="Times New Roman" w:cs="Times New Roman"/>
          <w:sz w:val="24"/>
          <w:szCs w:val="24"/>
          <w:lang w:val="en-US"/>
        </w:rPr>
        <w:t>URL</w:t>
      </w:r>
      <w:r w:rsidRPr="004C429A">
        <w:rPr>
          <w:rFonts w:ascii="Times New Roman" w:hAnsi="Times New Roman" w:cs="Times New Roman"/>
          <w:sz w:val="24"/>
          <w:szCs w:val="24"/>
        </w:rPr>
        <w:t xml:space="preserve">-адреса. PHP имеет возможность автоматически добавлять SID ко всем ссылкам в генерируемых HTML страницах, поэтому вам, как правило, не нужно будет заботиться о том, чтобы добавлять этот идентификатор к каждой ссылке вручную. Если же вы по каким-либо причинам хотите сами передавать идентификатор сессии - вы всегда можете получить его из константы SID или из функции session_id(). Данный способ неудобен тем, что </w:t>
      </w:r>
      <w:r w:rsidRPr="004C429A">
        <w:rPr>
          <w:rFonts w:ascii="Times New Roman" w:hAnsi="Times New Roman" w:cs="Times New Roman"/>
          <w:sz w:val="24"/>
          <w:szCs w:val="24"/>
          <w:lang w:val="en-US"/>
        </w:rPr>
        <w:t>SID</w:t>
      </w:r>
      <w:r w:rsidRPr="004C429A">
        <w:rPr>
          <w:rFonts w:ascii="Times New Roman" w:hAnsi="Times New Roman" w:cs="Times New Roman"/>
          <w:sz w:val="24"/>
          <w:szCs w:val="24"/>
        </w:rPr>
        <w:t xml:space="preserve"> будет отображаться во всех </w:t>
      </w:r>
      <w:r w:rsidRPr="004C429A">
        <w:rPr>
          <w:rFonts w:ascii="Times New Roman" w:hAnsi="Times New Roman" w:cs="Times New Roman"/>
          <w:sz w:val="24"/>
          <w:szCs w:val="24"/>
          <w:lang w:val="en-US"/>
        </w:rPr>
        <w:t>URL</w:t>
      </w:r>
      <w:r w:rsidRPr="004C429A">
        <w:rPr>
          <w:rFonts w:ascii="Times New Roman" w:hAnsi="Times New Roman" w:cs="Times New Roman"/>
          <w:sz w:val="24"/>
          <w:szCs w:val="24"/>
        </w:rPr>
        <w:t xml:space="preserve">-адресах приложения, что может создать, например, проблему с идентификацией </w:t>
      </w:r>
      <w:r w:rsidRPr="004C429A">
        <w:rPr>
          <w:rFonts w:ascii="Times New Roman" w:hAnsi="Times New Roman" w:cs="Times New Roman"/>
          <w:sz w:val="24"/>
          <w:szCs w:val="24"/>
          <w:lang w:val="en-US"/>
        </w:rPr>
        <w:t>URL</w:t>
      </w:r>
      <w:r w:rsidRPr="004C429A">
        <w:rPr>
          <w:rFonts w:ascii="Times New Roman" w:hAnsi="Times New Roman" w:cs="Times New Roman"/>
          <w:sz w:val="24"/>
          <w:szCs w:val="24"/>
        </w:rPr>
        <w:t xml:space="preserve">-адресов поисковыми машинами. Отключить использование номера сессии в URL можно настройкой session.use_trans_sid = 0 в файле php.ini. На практике примерно у 99,5 % пользователей </w:t>
      </w:r>
      <w:r w:rsidRPr="004C429A">
        <w:rPr>
          <w:rFonts w:ascii="Times New Roman" w:hAnsi="Times New Roman" w:cs="Times New Roman"/>
          <w:sz w:val="24"/>
          <w:szCs w:val="24"/>
          <w:lang w:val="en-US"/>
        </w:rPr>
        <w:t>cookies</w:t>
      </w:r>
      <w:r w:rsidRPr="004C429A">
        <w:rPr>
          <w:rFonts w:ascii="Times New Roman" w:hAnsi="Times New Roman" w:cs="Times New Roman"/>
          <w:sz w:val="24"/>
          <w:szCs w:val="24"/>
        </w:rPr>
        <w:t xml:space="preserve"> включены и поддерживаются, поэтому данный способ можно считать не очень актуальным.</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hAnsi="Times New Roman" w:cs="Times New Roman"/>
          <w:sz w:val="24"/>
          <w:szCs w:val="24"/>
        </w:rPr>
        <w:t>Для того чтобы иметь возможность использовать сессионные переменные в своей программе, необходимо сначала создать сессию:</w:t>
      </w:r>
    </w:p>
    <w:p w:rsidR="004C429A" w:rsidRPr="004C429A" w:rsidRDefault="004C429A" w:rsidP="00274AFC">
      <w:pPr>
        <w:spacing w:after="0" w:line="240" w:lineRule="auto"/>
        <w:ind w:firstLine="709"/>
        <w:jc w:val="both"/>
        <w:rPr>
          <w:rFonts w:ascii="Times New Roman" w:hAnsi="Times New Roman" w:cs="Times New Roman"/>
          <w:sz w:val="24"/>
          <w:szCs w:val="24"/>
        </w:rPr>
      </w:pPr>
      <w:r w:rsidRPr="004C429A">
        <w:rPr>
          <w:rFonts w:ascii="Times New Roman" w:eastAsia="Times New Roman" w:hAnsi="Times New Roman" w:cs="Times New Roman"/>
          <w:sz w:val="24"/>
          <w:szCs w:val="24"/>
        </w:rPr>
        <w:t>session_start();</w:t>
      </w:r>
    </w:p>
    <w:p w:rsidR="004C429A" w:rsidRPr="004C429A" w:rsidRDefault="004C429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Нужно вызывать эту функцию на каждой странице, где требуется использовать сессионные переменные. </w:t>
      </w:r>
    </w:p>
    <w:p w:rsidR="004C429A" w:rsidRPr="004C429A" w:rsidRDefault="004C429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Для наглядности сессии можно задать имя с помощью функции </w:t>
      </w:r>
      <w:r w:rsidRPr="004C429A">
        <w:rPr>
          <w:rFonts w:ascii="Times New Roman" w:hAnsi="Times New Roman" w:cs="Times New Roman"/>
          <w:sz w:val="24"/>
          <w:szCs w:val="24"/>
          <w:lang w:val="en-US"/>
        </w:rPr>
        <w:t>session</w:t>
      </w:r>
      <w:r w:rsidRPr="004C429A">
        <w:rPr>
          <w:rFonts w:ascii="Times New Roman" w:hAnsi="Times New Roman" w:cs="Times New Roman"/>
          <w:sz w:val="24"/>
          <w:szCs w:val="24"/>
        </w:rPr>
        <w:t>_</w:t>
      </w:r>
      <w:r w:rsidRPr="004C429A">
        <w:rPr>
          <w:rFonts w:ascii="Times New Roman" w:hAnsi="Times New Roman" w:cs="Times New Roman"/>
          <w:sz w:val="24"/>
          <w:szCs w:val="24"/>
          <w:lang w:val="en-US"/>
        </w:rPr>
        <w:t>name</w:t>
      </w:r>
      <w:r w:rsidRPr="004C429A">
        <w:rPr>
          <w:rFonts w:ascii="Times New Roman" w:hAnsi="Times New Roman" w:cs="Times New Roman"/>
          <w:sz w:val="24"/>
          <w:szCs w:val="24"/>
        </w:rPr>
        <w:t xml:space="preserve">(имя_сессии). Делать это нужно еще до инициализации сессии. Получить имя текущей сессии можно с помощью этой же функции, вызванной без параметров: </w:t>
      </w:r>
      <w:r w:rsidRPr="004C429A">
        <w:rPr>
          <w:rFonts w:ascii="Times New Roman" w:hAnsi="Times New Roman" w:cs="Times New Roman"/>
          <w:sz w:val="24"/>
          <w:szCs w:val="24"/>
          <w:lang w:val="en-US"/>
        </w:rPr>
        <w:t>session</w:t>
      </w:r>
      <w:r w:rsidRPr="004C429A">
        <w:rPr>
          <w:rFonts w:ascii="Times New Roman" w:hAnsi="Times New Roman" w:cs="Times New Roman"/>
          <w:sz w:val="24"/>
          <w:szCs w:val="24"/>
        </w:rPr>
        <w:t>_</w:t>
      </w:r>
      <w:r w:rsidRPr="004C429A">
        <w:rPr>
          <w:rFonts w:ascii="Times New Roman" w:hAnsi="Times New Roman" w:cs="Times New Roman"/>
          <w:sz w:val="24"/>
          <w:szCs w:val="24"/>
          <w:lang w:val="en-US"/>
        </w:rPr>
        <w:t>name</w:t>
      </w:r>
      <w:r w:rsidRPr="004C429A">
        <w:rPr>
          <w:rFonts w:ascii="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Регистрация сессионных переменных производится путем вызова следующей функции:</w:t>
      </w:r>
    </w:p>
    <w:p w:rsidR="004C429A" w:rsidRPr="004C429A" w:rsidRDefault="004C429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lang w:val="en-US"/>
        </w:rPr>
        <w:t>session</w:t>
      </w:r>
      <w:r w:rsidRPr="004C429A">
        <w:rPr>
          <w:rFonts w:ascii="Times New Roman" w:hAnsi="Times New Roman" w:cs="Times New Roman"/>
          <w:sz w:val="24"/>
          <w:szCs w:val="24"/>
        </w:rPr>
        <w:t>_</w:t>
      </w:r>
      <w:r w:rsidRPr="004C429A">
        <w:rPr>
          <w:rFonts w:ascii="Times New Roman" w:hAnsi="Times New Roman" w:cs="Times New Roman"/>
          <w:sz w:val="24"/>
          <w:szCs w:val="24"/>
          <w:lang w:val="en-US"/>
        </w:rPr>
        <w:t>register</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var</w:t>
      </w:r>
      <w:r w:rsidRPr="004C429A">
        <w:rPr>
          <w:rFonts w:ascii="Times New Roman" w:hAnsi="Times New Roman" w:cs="Times New Roman"/>
          <w:sz w:val="24"/>
          <w:szCs w:val="24"/>
        </w:rPr>
        <w:t>1','</w:t>
      </w:r>
      <w:r w:rsidRPr="004C429A">
        <w:rPr>
          <w:rFonts w:ascii="Times New Roman" w:hAnsi="Times New Roman" w:cs="Times New Roman"/>
          <w:sz w:val="24"/>
          <w:szCs w:val="24"/>
          <w:lang w:val="en-US"/>
        </w:rPr>
        <w:t>var</w:t>
      </w:r>
      <w:r w:rsidRPr="004C429A">
        <w:rPr>
          <w:rFonts w:ascii="Times New Roman" w:hAnsi="Times New Roman" w:cs="Times New Roman"/>
          <w:sz w:val="24"/>
          <w:szCs w:val="24"/>
        </w:rPr>
        <w:t>2',...);</w:t>
      </w:r>
    </w:p>
    <w:p w:rsidR="004C429A" w:rsidRPr="004C429A" w:rsidRDefault="004C429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Зарегистрировать переменную также можно, просто записав ее значение в ассоциативный массив $_</w:t>
      </w:r>
      <w:r w:rsidRPr="004C429A">
        <w:rPr>
          <w:rFonts w:ascii="Times New Roman" w:hAnsi="Times New Roman" w:cs="Times New Roman"/>
          <w:sz w:val="24"/>
          <w:szCs w:val="24"/>
          <w:lang w:val="en-US"/>
        </w:rPr>
        <w:t>SESSION</w:t>
      </w:r>
      <w:r w:rsidRPr="004C429A">
        <w:rPr>
          <w:rFonts w:ascii="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$_</w:t>
      </w:r>
      <w:r w:rsidRPr="004C429A">
        <w:rPr>
          <w:rFonts w:ascii="Times New Roman" w:hAnsi="Times New Roman" w:cs="Times New Roman"/>
          <w:sz w:val="24"/>
          <w:szCs w:val="24"/>
          <w:lang w:val="en-US"/>
        </w:rPr>
        <w:t>SESSION</w:t>
      </w:r>
      <w:r w:rsidRPr="004C429A">
        <w:rPr>
          <w:rFonts w:ascii="Times New Roman" w:hAnsi="Times New Roman" w:cs="Times New Roman"/>
          <w:sz w:val="24"/>
          <w:szCs w:val="24"/>
        </w:rPr>
        <w:t>['имя'] = 'значение';</w:t>
      </w:r>
    </w:p>
    <w:p w:rsidR="004C429A" w:rsidRPr="004C429A" w:rsidRDefault="004C429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В этом массиве хранятся и открыты для программного доступа все зарегистрированные (глобальные) переменные сессии.</w:t>
      </w:r>
    </w:p>
    <w:p w:rsidR="004C429A" w:rsidRPr="004C429A" w:rsidRDefault="004C429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Получить идентификатор текущей сессии можно с помощью функции </w:t>
      </w:r>
      <w:r w:rsidRPr="004C429A">
        <w:rPr>
          <w:rFonts w:ascii="Times New Roman" w:hAnsi="Times New Roman" w:cs="Times New Roman"/>
          <w:sz w:val="24"/>
          <w:szCs w:val="24"/>
          <w:lang w:val="en-US"/>
        </w:rPr>
        <w:t>session</w:t>
      </w:r>
      <w:r w:rsidRPr="004C429A">
        <w:rPr>
          <w:rFonts w:ascii="Times New Roman" w:hAnsi="Times New Roman" w:cs="Times New Roman"/>
          <w:sz w:val="24"/>
          <w:szCs w:val="24"/>
        </w:rPr>
        <w:t>_</w:t>
      </w:r>
      <w:r w:rsidRPr="004C429A">
        <w:rPr>
          <w:rFonts w:ascii="Times New Roman" w:hAnsi="Times New Roman" w:cs="Times New Roman"/>
          <w:sz w:val="24"/>
          <w:szCs w:val="24"/>
          <w:lang w:val="en-US"/>
        </w:rPr>
        <w:t>id</w:t>
      </w:r>
      <w:r w:rsidRPr="004C429A">
        <w:rPr>
          <w:rFonts w:ascii="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Функция </w:t>
      </w:r>
      <w:r w:rsidRPr="004C429A">
        <w:rPr>
          <w:rFonts w:ascii="Times New Roman" w:hAnsi="Times New Roman" w:cs="Times New Roman"/>
          <w:sz w:val="24"/>
          <w:szCs w:val="24"/>
          <w:lang w:val="en-US"/>
        </w:rPr>
        <w:t>session</w:t>
      </w:r>
      <w:r w:rsidRPr="004C429A">
        <w:rPr>
          <w:rFonts w:ascii="Times New Roman" w:hAnsi="Times New Roman" w:cs="Times New Roman"/>
          <w:sz w:val="24"/>
          <w:szCs w:val="24"/>
        </w:rPr>
        <w:t>_</w:t>
      </w:r>
      <w:r w:rsidRPr="004C429A">
        <w:rPr>
          <w:rFonts w:ascii="Times New Roman" w:hAnsi="Times New Roman" w:cs="Times New Roman"/>
          <w:sz w:val="24"/>
          <w:szCs w:val="24"/>
          <w:lang w:val="en-US"/>
        </w:rPr>
        <w:t>unregister</w:t>
      </w:r>
      <w:r w:rsidRPr="004C429A">
        <w:rPr>
          <w:rFonts w:ascii="Times New Roman" w:hAnsi="Times New Roman" w:cs="Times New Roman"/>
          <w:sz w:val="24"/>
          <w:szCs w:val="24"/>
        </w:rPr>
        <w:t xml:space="preserve">(имя_переменной) удаляет указанную глобальную переменную из текущей сессии. </w:t>
      </w:r>
    </w:p>
    <w:p w:rsidR="004C429A" w:rsidRPr="004C429A" w:rsidRDefault="004C429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Для того чтобы сбросить значения всех переменных сессии, можно использовать функцию </w:t>
      </w:r>
      <w:r w:rsidRPr="004C429A">
        <w:rPr>
          <w:rFonts w:ascii="Times New Roman" w:hAnsi="Times New Roman" w:cs="Times New Roman"/>
          <w:sz w:val="24"/>
          <w:szCs w:val="24"/>
          <w:lang w:val="en-US"/>
        </w:rPr>
        <w:t>session</w:t>
      </w:r>
      <w:r w:rsidRPr="004C429A">
        <w:rPr>
          <w:rFonts w:ascii="Times New Roman" w:hAnsi="Times New Roman" w:cs="Times New Roman"/>
          <w:sz w:val="24"/>
          <w:szCs w:val="24"/>
        </w:rPr>
        <w:t>_</w:t>
      </w:r>
      <w:r w:rsidRPr="004C429A">
        <w:rPr>
          <w:rFonts w:ascii="Times New Roman" w:hAnsi="Times New Roman" w:cs="Times New Roman"/>
          <w:sz w:val="24"/>
          <w:szCs w:val="24"/>
          <w:lang w:val="en-US"/>
        </w:rPr>
        <w:t>unset</w:t>
      </w:r>
      <w:r w:rsidRPr="004C429A">
        <w:rPr>
          <w:rFonts w:ascii="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Уничтожить текущую сессию целиком можно функцией  </w:t>
      </w:r>
      <w:r w:rsidRPr="004C429A">
        <w:rPr>
          <w:rFonts w:ascii="Times New Roman" w:hAnsi="Times New Roman" w:cs="Times New Roman"/>
          <w:sz w:val="24"/>
          <w:szCs w:val="24"/>
          <w:lang w:val="en-US"/>
        </w:rPr>
        <w:t>session</w:t>
      </w:r>
      <w:r w:rsidRPr="004C429A">
        <w:rPr>
          <w:rFonts w:ascii="Times New Roman" w:hAnsi="Times New Roman" w:cs="Times New Roman"/>
          <w:sz w:val="24"/>
          <w:szCs w:val="24"/>
        </w:rPr>
        <w:t>_</w:t>
      </w:r>
      <w:r w:rsidRPr="004C429A">
        <w:rPr>
          <w:rFonts w:ascii="Times New Roman" w:hAnsi="Times New Roman" w:cs="Times New Roman"/>
          <w:sz w:val="24"/>
          <w:szCs w:val="24"/>
          <w:lang w:val="en-US"/>
        </w:rPr>
        <w:t>destroy</w:t>
      </w:r>
      <w:r w:rsidRPr="004C429A">
        <w:rPr>
          <w:rFonts w:ascii="Times New Roman" w:hAnsi="Times New Roman" w:cs="Times New Roman"/>
          <w:sz w:val="24"/>
          <w:szCs w:val="24"/>
        </w:rPr>
        <w:t xml:space="preserve">(). Она не сбрасывает значения глобальных переменных сессии и не удаляет </w:t>
      </w:r>
      <w:r w:rsidRPr="004C429A">
        <w:rPr>
          <w:rFonts w:ascii="Times New Roman" w:hAnsi="Times New Roman" w:cs="Times New Roman"/>
          <w:sz w:val="24"/>
          <w:szCs w:val="24"/>
          <w:lang w:val="en-US"/>
        </w:rPr>
        <w:t>cookies</w:t>
      </w:r>
      <w:r w:rsidRPr="004C429A">
        <w:rPr>
          <w:rFonts w:ascii="Times New Roman" w:hAnsi="Times New Roman" w:cs="Times New Roman"/>
          <w:sz w:val="24"/>
          <w:szCs w:val="24"/>
        </w:rPr>
        <w:t>, но уничтожает все данные, ассоциируемые с текущей сессией.</w:t>
      </w:r>
    </w:p>
    <w:p w:rsidR="004C429A" w:rsidRPr="004C429A" w:rsidRDefault="004C429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Следует понимать, что использование механизма сессий не гарантирует полной безопасности системы. Во-первых, данные, передающиеся по открытому протоколу </w:t>
      </w:r>
      <w:r w:rsidRPr="004C429A">
        <w:rPr>
          <w:rFonts w:ascii="Times New Roman" w:hAnsi="Times New Roman" w:cs="Times New Roman"/>
          <w:sz w:val="24"/>
          <w:szCs w:val="24"/>
          <w:lang w:val="en-US"/>
        </w:rPr>
        <w:t>HTTP</w:t>
      </w:r>
      <w:r w:rsidRPr="004C429A">
        <w:rPr>
          <w:rFonts w:ascii="Times New Roman" w:hAnsi="Times New Roman" w:cs="Times New Roman"/>
          <w:sz w:val="24"/>
          <w:szCs w:val="24"/>
        </w:rPr>
        <w:t xml:space="preserve">, могут быть перехвачены, во-вторых, так как переменные сессии глобальны, они сохраняются в зашифрованном виде в </w:t>
      </w:r>
      <w:r w:rsidRPr="004C429A">
        <w:rPr>
          <w:rFonts w:ascii="Times New Roman" w:hAnsi="Times New Roman" w:cs="Times New Roman"/>
          <w:sz w:val="24"/>
          <w:szCs w:val="24"/>
          <w:lang w:val="en-US"/>
        </w:rPr>
        <w:t>cookie</w:t>
      </w:r>
      <w:r w:rsidRPr="004C429A">
        <w:rPr>
          <w:rFonts w:ascii="Times New Roman" w:hAnsi="Times New Roman" w:cs="Times New Roman"/>
          <w:sz w:val="24"/>
          <w:szCs w:val="24"/>
        </w:rPr>
        <w:t xml:space="preserve">-файлах на компьютере пользователя. Более надежным решением представляется хранение ценных данных, таких как лоигны и пароли, только в базе и с шифрованием паролей, а также использование в важных приложениях защищенных версий протоколов, таких как </w:t>
      </w:r>
      <w:r w:rsidRPr="004C429A">
        <w:rPr>
          <w:rFonts w:ascii="Times New Roman" w:hAnsi="Times New Roman" w:cs="Times New Roman"/>
          <w:sz w:val="24"/>
          <w:szCs w:val="24"/>
          <w:lang w:val="en-US"/>
        </w:rPr>
        <w:t>HTTPS</w:t>
      </w:r>
      <w:r w:rsidRPr="004C429A">
        <w:rPr>
          <w:rFonts w:ascii="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С учетом сказанного, добавим к возможностям примера 9 несложный механизм регистрации и авторизации пользователей с использованием сессий.</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hAnsi="Times New Roman" w:cs="Times New Roman"/>
          <w:sz w:val="24"/>
          <w:szCs w:val="24"/>
        </w:rPr>
        <w:lastRenderedPageBreak/>
        <w:t xml:space="preserve">Часть кода, доступная только для авторизованных пользователей, может быть реализована в файле </w:t>
      </w:r>
      <w:r w:rsidRPr="004C429A">
        <w:rPr>
          <w:rFonts w:ascii="Times New Roman" w:hAnsi="Times New Roman" w:cs="Times New Roman"/>
          <w:sz w:val="24"/>
          <w:szCs w:val="24"/>
          <w:lang w:val="en-US"/>
        </w:rPr>
        <w:t>index</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xml:space="preserve"> и других модулях системы следующим образом:</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$login1 = check_user();</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if (!empty($login1))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echo '&lt;p&gt;Вы вошли как '.$login1.</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&lt;a href="logout.php"&gt;</w:t>
      </w:r>
      <w:r w:rsidRPr="004C429A">
        <w:rPr>
          <w:rFonts w:ascii="Times New Roman" w:eastAsia="Times New Roman" w:hAnsi="Times New Roman" w:cs="Times New Roman"/>
          <w:sz w:val="24"/>
          <w:szCs w:val="24"/>
        </w:rPr>
        <w:t>Выход</w:t>
      </w:r>
      <w:r w:rsidRPr="004C429A">
        <w:rPr>
          <w:rFonts w:ascii="Times New Roman" w:eastAsia="Times New Roman" w:hAnsi="Times New Roman" w:cs="Times New Roman"/>
          <w:sz w:val="24"/>
          <w:szCs w:val="24"/>
          <w:lang w:val="en-US"/>
        </w:rPr>
        <w:t>&lt;/a&gt;&lt;/p&gt;';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//код для авторизованного пользователя</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else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include "logform.php";</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Функция </w:t>
      </w:r>
      <w:r w:rsidRPr="004C429A">
        <w:rPr>
          <w:rFonts w:ascii="Times New Roman" w:hAnsi="Times New Roman" w:cs="Times New Roman"/>
          <w:sz w:val="24"/>
          <w:szCs w:val="24"/>
          <w:lang w:val="en-US"/>
        </w:rPr>
        <w:t>check</w:t>
      </w:r>
      <w:r w:rsidRPr="004C429A">
        <w:rPr>
          <w:rFonts w:ascii="Times New Roman" w:hAnsi="Times New Roman" w:cs="Times New Roman"/>
          <w:sz w:val="24"/>
          <w:szCs w:val="24"/>
        </w:rPr>
        <w:t>_</w:t>
      </w:r>
      <w:r w:rsidRPr="004C429A">
        <w:rPr>
          <w:rFonts w:ascii="Times New Roman" w:hAnsi="Times New Roman" w:cs="Times New Roman"/>
          <w:sz w:val="24"/>
          <w:szCs w:val="24"/>
          <w:lang w:val="en-US"/>
        </w:rPr>
        <w:t>user</w:t>
      </w:r>
      <w:r w:rsidRPr="004C429A">
        <w:rPr>
          <w:rFonts w:ascii="Times New Roman" w:hAnsi="Times New Roman" w:cs="Times New Roman"/>
          <w:sz w:val="24"/>
          <w:szCs w:val="24"/>
        </w:rPr>
        <w:t xml:space="preserve">, добавленная в модуль </w:t>
      </w:r>
      <w:r w:rsidRPr="004C429A">
        <w:rPr>
          <w:rFonts w:ascii="Times New Roman" w:hAnsi="Times New Roman" w:cs="Times New Roman"/>
          <w:sz w:val="24"/>
          <w:szCs w:val="24"/>
          <w:lang w:val="en-US"/>
        </w:rPr>
        <w:t>functions</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просто проверяет, выполнялась ли авторизация, связанная с установкой определенной переменной сессии:</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function check_user ()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if (!isset($_SESSION['my_inside']))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return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else return $_SESSION['current_user'];</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w:t>
      </w:r>
    </w:p>
    <w:p w:rsidR="004C429A" w:rsidRPr="004C429A" w:rsidRDefault="004C429A" w:rsidP="00274AFC">
      <w:pPr>
        <w:spacing w:after="0" w:line="240" w:lineRule="auto"/>
        <w:ind w:firstLine="709"/>
        <w:jc w:val="both"/>
        <w:rPr>
          <w:rFonts w:ascii="Times New Roman" w:hAnsi="Times New Roman" w:cs="Times New Roman"/>
          <w:sz w:val="24"/>
          <w:szCs w:val="24"/>
        </w:rPr>
      </w:pPr>
      <w:r w:rsidRPr="004C429A">
        <w:rPr>
          <w:rFonts w:ascii="Times New Roman" w:hAnsi="Times New Roman" w:cs="Times New Roman"/>
          <w:sz w:val="24"/>
          <w:szCs w:val="24"/>
        </w:rPr>
        <w:t xml:space="preserve">Включаемый модуль logform.php содержит код для вывода формы авторизации, отправки логина и пароля модулю </w:t>
      </w:r>
      <w:r w:rsidRPr="004C429A">
        <w:rPr>
          <w:rFonts w:ascii="Times New Roman" w:hAnsi="Times New Roman" w:cs="Times New Roman"/>
          <w:sz w:val="24"/>
          <w:szCs w:val="24"/>
          <w:lang w:val="en-US"/>
        </w:rPr>
        <w:t>login</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непосредственно отвечающему за вход в систему, а также ссылки на модуль регистрации register.php:</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&lt;form method="post" action="login.php"&gt;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&lt;table width=100% align=center border=0&gt;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&lt;tr&gt;&lt;td&gt;</w:t>
      </w:r>
      <w:r w:rsidRPr="004C429A">
        <w:rPr>
          <w:rFonts w:ascii="Times New Roman" w:eastAsia="Times New Roman" w:hAnsi="Times New Roman" w:cs="Times New Roman"/>
          <w:sz w:val="24"/>
          <w:szCs w:val="24"/>
        </w:rPr>
        <w:t>Логин</w:t>
      </w:r>
      <w:r w:rsidRPr="004C429A">
        <w:rPr>
          <w:rFonts w:ascii="Times New Roman" w:eastAsia="Times New Roman" w:hAnsi="Times New Roman" w:cs="Times New Roman"/>
          <w:sz w:val="24"/>
          <w:szCs w:val="24"/>
          <w:lang w:val="en-US"/>
        </w:rPr>
        <w:t>:&lt;/td&gt;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&lt;td&gt;&lt;input type=text size=32 maxlength=32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name=login&gt;&lt;/td&gt;&lt;/tr&gt;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&lt;tr&gt;&lt;td&gt;</w:t>
      </w:r>
      <w:r w:rsidRPr="004C429A">
        <w:rPr>
          <w:rFonts w:ascii="Times New Roman" w:eastAsia="Times New Roman" w:hAnsi="Times New Roman" w:cs="Times New Roman"/>
          <w:sz w:val="24"/>
          <w:szCs w:val="24"/>
        </w:rPr>
        <w:t>Пароль</w:t>
      </w:r>
      <w:r w:rsidRPr="004C429A">
        <w:rPr>
          <w:rFonts w:ascii="Times New Roman" w:eastAsia="Times New Roman" w:hAnsi="Times New Roman" w:cs="Times New Roman"/>
          <w:sz w:val="24"/>
          <w:szCs w:val="24"/>
          <w:lang w:val="en-US"/>
        </w:rPr>
        <w:t>:&lt;/td&gt;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&lt;td&gt;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&lt;input type=password size=32 maxlength=32 </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name=password&gt;&lt;/td&gt;&lt;/tr&gt;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&lt;tr&gt;&lt;td align=center&gt;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&lt;a href="register.php"&gt;</w:t>
      </w:r>
      <w:r w:rsidRPr="004C429A">
        <w:rPr>
          <w:rFonts w:ascii="Times New Roman" w:eastAsia="Times New Roman" w:hAnsi="Times New Roman" w:cs="Times New Roman"/>
          <w:sz w:val="24"/>
          <w:szCs w:val="24"/>
        </w:rPr>
        <w:t>Регистрация</w:t>
      </w:r>
      <w:r w:rsidRPr="004C429A">
        <w:rPr>
          <w:rFonts w:ascii="Times New Roman" w:eastAsia="Times New Roman" w:hAnsi="Times New Roman" w:cs="Times New Roman"/>
          <w:sz w:val="24"/>
          <w:szCs w:val="24"/>
          <w:lang w:val="en-US"/>
        </w:rPr>
        <w:t>&lt;/a&gt;&lt;/td&gt;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&lt;td align=center&gt;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&lt;input type=submit value="OK"&gt;&lt;/td&gt;&lt;/tr&gt;</w:t>
      </w:r>
    </w:p>
    <w:p w:rsidR="004C429A" w:rsidRPr="00455E08" w:rsidRDefault="004C429A" w:rsidP="00274AFC">
      <w:pPr>
        <w:spacing w:after="0" w:line="240" w:lineRule="auto"/>
        <w:ind w:firstLine="709"/>
        <w:jc w:val="both"/>
        <w:rPr>
          <w:rFonts w:ascii="Times New Roman" w:eastAsia="Times New Roman" w:hAnsi="Times New Roman" w:cs="Times New Roman"/>
          <w:sz w:val="24"/>
          <w:szCs w:val="24"/>
        </w:rPr>
      </w:pPr>
      <w:r w:rsidRPr="00455E08">
        <w:rPr>
          <w:rFonts w:ascii="Times New Roman" w:eastAsia="Times New Roman" w:hAnsi="Times New Roman" w:cs="Times New Roman"/>
          <w:sz w:val="24"/>
          <w:szCs w:val="24"/>
        </w:rPr>
        <w:t>&lt;/</w:t>
      </w:r>
      <w:r w:rsidRPr="004C429A">
        <w:rPr>
          <w:rFonts w:ascii="Times New Roman" w:eastAsia="Times New Roman" w:hAnsi="Times New Roman" w:cs="Times New Roman"/>
          <w:sz w:val="24"/>
          <w:szCs w:val="24"/>
          <w:lang w:val="en-US"/>
        </w:rPr>
        <w:t>table</w:t>
      </w:r>
      <w:r w:rsidRPr="00455E08">
        <w:rPr>
          <w:rFonts w:ascii="Times New Roman" w:eastAsia="Times New Roman" w:hAnsi="Times New Roman" w:cs="Times New Roman"/>
          <w:sz w:val="24"/>
          <w:szCs w:val="24"/>
        </w:rPr>
        <w:t>&gt;&lt;/</w:t>
      </w:r>
      <w:r w:rsidRPr="004C429A">
        <w:rPr>
          <w:rFonts w:ascii="Times New Roman" w:eastAsia="Times New Roman" w:hAnsi="Times New Roman" w:cs="Times New Roman"/>
          <w:sz w:val="24"/>
          <w:szCs w:val="24"/>
          <w:lang w:val="en-US"/>
        </w:rPr>
        <w:t>form</w:t>
      </w:r>
      <w:r w:rsidRPr="00455E08">
        <w:rPr>
          <w:rFonts w:ascii="Times New Roman" w:eastAsia="Times New Roman" w:hAnsi="Times New Roman" w:cs="Times New Roman"/>
          <w:sz w:val="24"/>
          <w:szCs w:val="24"/>
        </w:rPr>
        <w:t>&gt;</w:t>
      </w:r>
    </w:p>
    <w:p w:rsidR="004C429A" w:rsidRPr="00455E08" w:rsidRDefault="004C429A" w:rsidP="00274AFC">
      <w:pPr>
        <w:spacing w:after="0" w:line="240" w:lineRule="auto"/>
        <w:ind w:firstLine="709"/>
        <w:jc w:val="both"/>
        <w:rPr>
          <w:rFonts w:ascii="Times New Roman" w:eastAsia="Times New Roman" w:hAnsi="Times New Roman" w:cs="Times New Roman"/>
          <w:sz w:val="24"/>
          <w:szCs w:val="24"/>
        </w:rPr>
      </w:pPr>
      <w:r w:rsidRPr="00455E08">
        <w:rPr>
          <w:rFonts w:ascii="Times New Roman" w:eastAsia="Times New Roman" w:hAnsi="Times New Roman" w:cs="Times New Roman"/>
          <w:sz w:val="24"/>
          <w:szCs w:val="24"/>
        </w:rPr>
        <w:t>&lt;?</w:t>
      </w:r>
      <w:r w:rsidRPr="004C429A">
        <w:rPr>
          <w:rFonts w:ascii="Times New Roman" w:eastAsia="Times New Roman" w:hAnsi="Times New Roman" w:cs="Times New Roman"/>
          <w:sz w:val="24"/>
          <w:szCs w:val="24"/>
          <w:lang w:val="en-US"/>
        </w:rPr>
        <w:t>php</w:t>
      </w:r>
      <w:r w:rsidRPr="00455E08">
        <w:rPr>
          <w:rFonts w:ascii="Times New Roman" w:eastAsia="Times New Roman" w:hAnsi="Times New Roman" w:cs="Times New Roman"/>
          <w:sz w:val="24"/>
          <w:szCs w:val="24"/>
        </w:rPr>
        <w:t xml:space="preserve"> /*</w:t>
      </w:r>
      <w:r w:rsidRPr="004C429A">
        <w:rPr>
          <w:rFonts w:ascii="Times New Roman" w:eastAsia="Times New Roman" w:hAnsi="Times New Roman" w:cs="Times New Roman"/>
          <w:sz w:val="24"/>
          <w:szCs w:val="24"/>
        </w:rPr>
        <w:t>другойкод</w:t>
      </w:r>
      <w:r w:rsidRPr="00455E08">
        <w:rPr>
          <w:rFonts w:ascii="Times New Roman" w:eastAsia="Times New Roman" w:hAnsi="Times New Roman" w:cs="Times New Roman"/>
          <w:sz w:val="24"/>
          <w:szCs w:val="24"/>
        </w:rPr>
        <w:t xml:space="preserve"> */ ?&gt;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hAnsi="Times New Roman" w:cs="Times New Roman"/>
          <w:sz w:val="24"/>
          <w:szCs w:val="24"/>
        </w:rPr>
        <w:t xml:space="preserve">Модуль </w:t>
      </w:r>
      <w:r w:rsidRPr="004C429A">
        <w:rPr>
          <w:rFonts w:ascii="Times New Roman" w:hAnsi="Times New Roman" w:cs="Times New Roman"/>
          <w:sz w:val="24"/>
          <w:szCs w:val="24"/>
          <w:lang w:val="en-US"/>
        </w:rPr>
        <w:t>login</w:t>
      </w:r>
      <w:r w:rsidRPr="004C429A">
        <w:rPr>
          <w:rFonts w:ascii="Times New Roman" w:hAnsi="Times New Roman" w:cs="Times New Roman"/>
          <w:sz w:val="24"/>
          <w:szCs w:val="24"/>
        </w:rPr>
        <w:t>.</w:t>
      </w:r>
      <w:r w:rsidRPr="004C429A">
        <w:rPr>
          <w:rFonts w:ascii="Times New Roman" w:hAnsi="Times New Roman" w:cs="Times New Roman"/>
          <w:sz w:val="24"/>
          <w:szCs w:val="24"/>
          <w:lang w:val="en-US"/>
        </w:rPr>
        <w:t>php</w:t>
      </w:r>
      <w:r w:rsidRPr="004C429A">
        <w:rPr>
          <w:rFonts w:ascii="Times New Roman" w:hAnsi="Times New Roman" w:cs="Times New Roman"/>
          <w:sz w:val="24"/>
          <w:szCs w:val="24"/>
        </w:rPr>
        <w:t xml:space="preserve"> сравнивает данные, полученные из формы входа, с логином и зашифрованным  паролем, хранящимися в базе. При совпадении данных устанавливаются нужные переменные сессии и происходит перенаправление на главную страницу:</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$params = array('login','password');</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require_once ("functions.php");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function login ($login1, $password1)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$sql = 'select login, password from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'users where login="'.$login1.'" limit 0,1';</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$result = dbquery ($sql);</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if ($result and dbrows($result)&gt;0)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$data = dbfetcha ($result);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lastRenderedPageBreak/>
        <w:t>if ($data['password']==md5($password1))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$_SESSION['my_inside']=1;</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$_SESSION['current_user']=$login1;</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login ($login,$password);</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header('Location: index.php');</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?&gt;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 xml:space="preserve">Модуль </w:t>
      </w:r>
      <w:r w:rsidRPr="004C429A">
        <w:rPr>
          <w:rFonts w:ascii="Times New Roman" w:eastAsia="Times New Roman" w:hAnsi="Times New Roman" w:cs="Times New Roman"/>
          <w:sz w:val="24"/>
          <w:szCs w:val="24"/>
          <w:lang w:val="en-US"/>
        </w:rPr>
        <w:t>logout</w:t>
      </w:r>
      <w:r w:rsidRPr="004C429A">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lang w:val="en-US"/>
        </w:rPr>
        <w:t>php</w:t>
      </w:r>
      <w:r w:rsidRPr="004C429A">
        <w:rPr>
          <w:rFonts w:ascii="Times New Roman" w:eastAsia="Times New Roman" w:hAnsi="Times New Roman" w:cs="Times New Roman"/>
          <w:sz w:val="24"/>
          <w:szCs w:val="24"/>
        </w:rPr>
        <w:t xml:space="preserve">, также вызываемый по ссылке из </w:t>
      </w:r>
      <w:r w:rsidRPr="004C429A">
        <w:rPr>
          <w:rFonts w:ascii="Times New Roman" w:eastAsia="Times New Roman" w:hAnsi="Times New Roman" w:cs="Times New Roman"/>
          <w:sz w:val="24"/>
          <w:szCs w:val="24"/>
          <w:lang w:val="en-US"/>
        </w:rPr>
        <w:t>index</w:t>
      </w:r>
      <w:r w:rsidRPr="004C429A">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lang w:val="en-US"/>
        </w:rPr>
        <w:t>php</w:t>
      </w:r>
      <w:r w:rsidRPr="004C429A">
        <w:rPr>
          <w:rFonts w:ascii="Times New Roman" w:eastAsia="Times New Roman" w:hAnsi="Times New Roman" w:cs="Times New Roman"/>
          <w:sz w:val="24"/>
          <w:szCs w:val="24"/>
        </w:rPr>
        <w:t>, позволяет выйти из системы:</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require_once ("functions.php");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$current_user=check_user();</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if (!empty($current_user))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$_SESSION = array();</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session_destroy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header('Location: index.php');</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?&gt;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 xml:space="preserve">Наконец, модуль </w:t>
      </w:r>
      <w:r w:rsidRPr="004C429A">
        <w:rPr>
          <w:rFonts w:ascii="Times New Roman" w:eastAsia="Times New Roman" w:hAnsi="Times New Roman" w:cs="Times New Roman"/>
          <w:sz w:val="24"/>
          <w:szCs w:val="24"/>
          <w:lang w:val="en-US"/>
        </w:rPr>
        <w:t>register</w:t>
      </w:r>
      <w:r w:rsidRPr="004C429A">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lang w:val="en-US"/>
        </w:rPr>
        <w:t>php</w:t>
      </w:r>
      <w:r w:rsidRPr="004C429A">
        <w:rPr>
          <w:rFonts w:ascii="Times New Roman" w:eastAsia="Times New Roman" w:hAnsi="Times New Roman" w:cs="Times New Roman"/>
          <w:sz w:val="24"/>
          <w:szCs w:val="24"/>
        </w:rPr>
        <w:t xml:space="preserve"> предоставляет форму для регистрации, проверяет введенный логин на уникальность и добавляет новую запись о пользователе, если регистрация успешна:</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$params = array('login', 'password1',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'password2');</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require_once ("functions.php");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include "head.php";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$error='';</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if (!empty($password1) and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$password1!=$password2)</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$error.='Пароли не совпадают';</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if (!empty($login))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$sql='select login from users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'where login="'.$login.'" limit 0,1';</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$result=dbquery($sql);</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if ($result and dbrows($result))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$data=dbfetcha($result);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if ($data['login']==$login)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lang w:val="en-US"/>
        </w:rPr>
        <w:t>error</w:t>
      </w:r>
      <w:r w:rsidRPr="004C429A">
        <w:rPr>
          <w:rFonts w:ascii="Times New Roman" w:eastAsia="Times New Roman" w:hAnsi="Times New Roman" w:cs="Times New Roman"/>
          <w:sz w:val="24"/>
          <w:szCs w:val="24"/>
        </w:rPr>
        <w:t>.='Такой логин уже есть';</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if (!empty($error))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echo '&lt;p&gt;'.$error.</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&lt;a href="register.php"&gt;попробуйте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'еще раз&lt;/</w:t>
      </w:r>
      <w:r w:rsidRPr="004C429A">
        <w:rPr>
          <w:rFonts w:ascii="Times New Roman" w:eastAsia="Times New Roman" w:hAnsi="Times New Roman" w:cs="Times New Roman"/>
          <w:sz w:val="24"/>
          <w:szCs w:val="24"/>
          <w:lang w:val="en-US"/>
        </w:rPr>
        <w:t>a</w:t>
      </w:r>
      <w:r w:rsidRPr="004C429A">
        <w:rPr>
          <w:rFonts w:ascii="Times New Roman" w:eastAsia="Times New Roman" w:hAnsi="Times New Roman" w:cs="Times New Roman"/>
          <w:sz w:val="24"/>
          <w:szCs w:val="24"/>
        </w:rPr>
        <w:t>&gt;&lt;/</w:t>
      </w:r>
      <w:r w:rsidRPr="004C429A">
        <w:rPr>
          <w:rFonts w:ascii="Times New Roman" w:eastAsia="Times New Roman" w:hAnsi="Times New Roman" w:cs="Times New Roman"/>
          <w:sz w:val="24"/>
          <w:szCs w:val="24"/>
          <w:lang w:val="en-US"/>
        </w:rPr>
        <w:t>p</w:t>
      </w:r>
      <w:r w:rsidRPr="004C429A">
        <w:rPr>
          <w:rFonts w:ascii="Times New Roman" w:eastAsia="Times New Roman" w:hAnsi="Times New Roman" w:cs="Times New Roman"/>
          <w:sz w:val="24"/>
          <w:szCs w:val="24"/>
        </w:rPr>
        <w:t>&gt;';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include "foot.php";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exit;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if (!empty($login) and !empty($password1))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lastRenderedPageBreak/>
        <w:t>$sql='insert into users (login,password)'.</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values ("'.$login.'","'.</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md5($password1).'")';</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$result=dbquery($sql);</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if (!$result) { echo "Bad sql $sql";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lang w:val="en-US"/>
        </w:rPr>
        <w:t>else</w:t>
      </w:r>
      <w:r w:rsidRPr="004C429A">
        <w:rPr>
          <w:rFonts w:ascii="Times New Roman" w:eastAsia="Times New Roman" w:hAnsi="Times New Roman" w:cs="Times New Roman"/>
          <w:sz w:val="24"/>
          <w:szCs w:val="24"/>
        </w:rPr>
        <w:t xml:space="preserve">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lang w:val="en-US"/>
        </w:rPr>
        <w:t>echo</w:t>
      </w:r>
      <w:r w:rsidRPr="004C429A">
        <w:rPr>
          <w:rFonts w:ascii="Times New Roman" w:eastAsia="Times New Roman" w:hAnsi="Times New Roman" w:cs="Times New Roman"/>
          <w:sz w:val="24"/>
          <w:szCs w:val="24"/>
        </w:rPr>
        <w:t xml:space="preserve"> '&lt;</w:t>
      </w:r>
      <w:r w:rsidRPr="004C429A">
        <w:rPr>
          <w:rFonts w:ascii="Times New Roman" w:eastAsia="Times New Roman" w:hAnsi="Times New Roman" w:cs="Times New Roman"/>
          <w:sz w:val="24"/>
          <w:szCs w:val="24"/>
          <w:lang w:val="en-US"/>
        </w:rPr>
        <w:t>p</w:t>
      </w:r>
      <w:r w:rsidRPr="004C429A">
        <w:rPr>
          <w:rFonts w:ascii="Times New Roman" w:eastAsia="Times New Roman" w:hAnsi="Times New Roman" w:cs="Times New Roman"/>
          <w:sz w:val="24"/>
          <w:szCs w:val="24"/>
        </w:rPr>
        <w:t>&gt;Регистрация успешна, войдите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'в систему с &lt;</w:t>
      </w:r>
      <w:r w:rsidRPr="004C429A">
        <w:rPr>
          <w:rFonts w:ascii="Times New Roman" w:eastAsia="Times New Roman" w:hAnsi="Times New Roman" w:cs="Times New Roman"/>
          <w:sz w:val="24"/>
          <w:szCs w:val="24"/>
          <w:lang w:val="en-US"/>
        </w:rPr>
        <w:t>ahref</w:t>
      </w:r>
      <w:r w:rsidRPr="004C429A">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lang w:val="en-US"/>
        </w:rPr>
        <w:t>index</w:t>
      </w:r>
      <w:r w:rsidRPr="004C429A">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lang w:val="en-US"/>
        </w:rPr>
        <w:t>php</w:t>
      </w:r>
      <w:r w:rsidRPr="004C429A">
        <w:rPr>
          <w:rFonts w:ascii="Times New Roman" w:eastAsia="Times New Roman" w:hAnsi="Times New Roman" w:cs="Times New Roman"/>
          <w:sz w:val="24"/>
          <w:szCs w:val="24"/>
        </w:rPr>
        <w:t>"&gt;'.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'главной страницы&lt;/</w:t>
      </w:r>
      <w:r w:rsidRPr="004C429A">
        <w:rPr>
          <w:rFonts w:ascii="Times New Roman" w:eastAsia="Times New Roman" w:hAnsi="Times New Roman" w:cs="Times New Roman"/>
          <w:sz w:val="24"/>
          <w:szCs w:val="24"/>
          <w:lang w:val="en-US"/>
        </w:rPr>
        <w:t>a</w:t>
      </w:r>
      <w:r w:rsidRPr="004C429A">
        <w:rPr>
          <w:rFonts w:ascii="Times New Roman" w:eastAsia="Times New Roman" w:hAnsi="Times New Roman" w:cs="Times New Roman"/>
          <w:sz w:val="24"/>
          <w:szCs w:val="24"/>
        </w:rPr>
        <w:t>&gt;&lt;/</w:t>
      </w:r>
      <w:r w:rsidRPr="004C429A">
        <w:rPr>
          <w:rFonts w:ascii="Times New Roman" w:eastAsia="Times New Roman" w:hAnsi="Times New Roman" w:cs="Times New Roman"/>
          <w:sz w:val="24"/>
          <w:szCs w:val="24"/>
          <w:lang w:val="en-US"/>
        </w:rPr>
        <w:t>p</w:t>
      </w:r>
      <w:r w:rsidRPr="004C429A">
        <w:rPr>
          <w:rFonts w:ascii="Times New Roman" w:eastAsia="Times New Roman" w:hAnsi="Times New Roman" w:cs="Times New Roman"/>
          <w:sz w:val="24"/>
          <w:szCs w:val="24"/>
        </w:rPr>
        <w:t>&gt;';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else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&lt;form method="post"&gt;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&lt;table width=100% align=center border=0&gt;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rPr>
      </w:pPr>
      <w:r w:rsidRPr="004C429A">
        <w:rPr>
          <w:rFonts w:ascii="Times New Roman" w:eastAsia="Times New Roman" w:hAnsi="Times New Roman" w:cs="Times New Roman"/>
          <w:sz w:val="24"/>
          <w:szCs w:val="24"/>
        </w:rPr>
        <w:t>&lt;</w:t>
      </w:r>
      <w:r w:rsidRPr="004C429A">
        <w:rPr>
          <w:rFonts w:ascii="Times New Roman" w:eastAsia="Times New Roman" w:hAnsi="Times New Roman" w:cs="Times New Roman"/>
          <w:sz w:val="24"/>
          <w:szCs w:val="24"/>
          <w:lang w:val="en-US"/>
        </w:rPr>
        <w:t>tr</w:t>
      </w:r>
      <w:r w:rsidRPr="004C429A">
        <w:rPr>
          <w:rFonts w:ascii="Times New Roman" w:eastAsia="Times New Roman" w:hAnsi="Times New Roman" w:cs="Times New Roman"/>
          <w:sz w:val="24"/>
          <w:szCs w:val="24"/>
        </w:rPr>
        <w:t>&gt;&lt;</w:t>
      </w:r>
      <w:r w:rsidRPr="004C429A">
        <w:rPr>
          <w:rFonts w:ascii="Times New Roman" w:eastAsia="Times New Roman" w:hAnsi="Times New Roman" w:cs="Times New Roman"/>
          <w:sz w:val="24"/>
          <w:szCs w:val="24"/>
          <w:lang w:val="en-US"/>
        </w:rPr>
        <w:t>td</w:t>
      </w:r>
      <w:r w:rsidRPr="004C429A">
        <w:rPr>
          <w:rFonts w:ascii="Times New Roman" w:eastAsia="Times New Roman" w:hAnsi="Times New Roman" w:cs="Times New Roman"/>
          <w:sz w:val="24"/>
          <w:szCs w:val="24"/>
        </w:rPr>
        <w:t>&gt;Новый логин:&lt;/</w:t>
      </w:r>
      <w:r w:rsidRPr="004C429A">
        <w:rPr>
          <w:rFonts w:ascii="Times New Roman" w:eastAsia="Times New Roman" w:hAnsi="Times New Roman" w:cs="Times New Roman"/>
          <w:sz w:val="24"/>
          <w:szCs w:val="24"/>
          <w:lang w:val="en-US"/>
        </w:rPr>
        <w:t>td</w:t>
      </w:r>
      <w:r w:rsidRPr="004C429A">
        <w:rPr>
          <w:rFonts w:ascii="Times New Roman" w:eastAsia="Times New Roman" w:hAnsi="Times New Roman" w:cs="Times New Roman"/>
          <w:sz w:val="24"/>
          <w:szCs w:val="24"/>
        </w:rPr>
        <w:t>&gt;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&lt;td&gt;&lt;input type=text size=32 maxlength=32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name=login&gt;&lt;/td&gt;&lt;/tr&gt;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&lt;tr&gt;&lt;td&gt;</w:t>
      </w:r>
      <w:r w:rsidRPr="004C429A">
        <w:rPr>
          <w:rFonts w:ascii="Times New Roman" w:eastAsia="Times New Roman" w:hAnsi="Times New Roman" w:cs="Times New Roman"/>
          <w:sz w:val="24"/>
          <w:szCs w:val="24"/>
        </w:rPr>
        <w:t>Новыйпароль</w:t>
      </w:r>
      <w:r w:rsidRPr="004C429A">
        <w:rPr>
          <w:rFonts w:ascii="Times New Roman" w:eastAsia="Times New Roman" w:hAnsi="Times New Roman" w:cs="Times New Roman"/>
          <w:sz w:val="24"/>
          <w:szCs w:val="24"/>
          <w:lang w:val="en-US"/>
        </w:rPr>
        <w:t>:&lt;/td&gt;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&lt;td&gt;&lt;input type=password size=32 maxlength=32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name=password1&gt;&lt;/td&gt;&lt;/tr&gt;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&lt;tr&gt;&lt;td&gt;</w:t>
      </w:r>
      <w:r w:rsidRPr="004C429A">
        <w:rPr>
          <w:rFonts w:ascii="Times New Roman" w:eastAsia="Times New Roman" w:hAnsi="Times New Roman" w:cs="Times New Roman"/>
          <w:sz w:val="24"/>
          <w:szCs w:val="24"/>
        </w:rPr>
        <w:t>Новыйпарольещераз</w:t>
      </w:r>
      <w:r w:rsidRPr="004C429A">
        <w:rPr>
          <w:rFonts w:ascii="Times New Roman" w:eastAsia="Times New Roman" w:hAnsi="Times New Roman" w:cs="Times New Roman"/>
          <w:sz w:val="24"/>
          <w:szCs w:val="24"/>
          <w:lang w:val="en-US"/>
        </w:rPr>
        <w:t>:&lt;/td&gt;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 xml:space="preserve">&lt;td&gt;&lt;input type=password size=32 maxlength=32 </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name=password2&gt;&lt;/td&gt;&lt;/tr&gt;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&lt;tr&gt;&lt;td colspan="2" align=center&gt;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&lt;input type=submit value="OK"&gt;&lt;/td&gt;&lt;/tr&gt;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&lt;/table&gt;&lt;/form&gt;</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&lt;?php</w:t>
      </w:r>
    </w:p>
    <w:p w:rsidR="004C429A" w:rsidRPr="004C429A" w:rsidRDefault="004C429A" w:rsidP="00274AFC">
      <w:pPr>
        <w:spacing w:after="0" w:line="240" w:lineRule="auto"/>
        <w:ind w:firstLine="709"/>
        <w:jc w:val="both"/>
        <w:rPr>
          <w:rFonts w:ascii="Times New Roman" w:eastAsia="Courier New" w:hAnsi="Times New Roman" w:cs="Times New Roman"/>
          <w:sz w:val="24"/>
          <w:szCs w:val="24"/>
          <w:lang w:val="en-US"/>
        </w:rPr>
      </w:pPr>
      <w:r w:rsidRPr="004C429A">
        <w:rPr>
          <w:rFonts w:ascii="Times New Roman" w:eastAsia="Times New Roman" w:hAnsi="Times New Roman" w:cs="Times New Roman"/>
          <w:sz w:val="24"/>
          <w:szCs w:val="24"/>
          <w:lang w:val="en-US"/>
        </w:rPr>
        <w: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lang w:val="en-US"/>
        </w:rPr>
      </w:pPr>
      <w:r w:rsidRPr="004C429A">
        <w:rPr>
          <w:rFonts w:ascii="Times New Roman" w:eastAsia="Times New Roman" w:hAnsi="Times New Roman" w:cs="Times New Roman"/>
          <w:sz w:val="24"/>
          <w:szCs w:val="24"/>
          <w:lang w:val="en-US"/>
        </w:rPr>
        <w:t xml:space="preserve">include "foot.php"; </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?&gt;</w:t>
      </w:r>
    </w:p>
    <w:p w:rsidR="004C429A" w:rsidRPr="004C429A" w:rsidRDefault="004C429A" w:rsidP="00274AFC">
      <w:pPr>
        <w:spacing w:after="0" w:line="240" w:lineRule="auto"/>
        <w:ind w:firstLine="709"/>
        <w:jc w:val="both"/>
        <w:rPr>
          <w:rFonts w:ascii="Times New Roman" w:eastAsia="Times New Roman" w:hAnsi="Times New Roman" w:cs="Times New Roman"/>
          <w:sz w:val="24"/>
          <w:szCs w:val="24"/>
        </w:rPr>
      </w:pPr>
      <w:r w:rsidRPr="004C429A">
        <w:rPr>
          <w:rFonts w:ascii="Times New Roman" w:eastAsia="Times New Roman" w:hAnsi="Times New Roman" w:cs="Times New Roman"/>
          <w:sz w:val="24"/>
          <w:szCs w:val="24"/>
        </w:rPr>
        <w:t xml:space="preserve">Предполагается, что включаемые файлы с именами </w:t>
      </w:r>
      <w:r w:rsidRPr="004C429A">
        <w:rPr>
          <w:rFonts w:ascii="Times New Roman" w:eastAsia="Times New Roman" w:hAnsi="Times New Roman" w:cs="Times New Roman"/>
          <w:sz w:val="24"/>
          <w:szCs w:val="24"/>
          <w:lang w:val="en-US"/>
        </w:rPr>
        <w:t>head</w:t>
      </w:r>
      <w:r w:rsidRPr="004C429A">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lang w:val="en-US"/>
        </w:rPr>
        <w:t>php</w:t>
      </w:r>
      <w:r w:rsidRPr="004C429A">
        <w:rPr>
          <w:rFonts w:ascii="Times New Roman" w:eastAsia="Times New Roman" w:hAnsi="Times New Roman" w:cs="Times New Roman"/>
          <w:sz w:val="24"/>
          <w:szCs w:val="24"/>
        </w:rPr>
        <w:t xml:space="preserve"> и </w:t>
      </w:r>
      <w:r w:rsidRPr="004C429A">
        <w:rPr>
          <w:rFonts w:ascii="Times New Roman" w:eastAsia="Times New Roman" w:hAnsi="Times New Roman" w:cs="Times New Roman"/>
          <w:sz w:val="24"/>
          <w:szCs w:val="24"/>
          <w:lang w:val="en-US"/>
        </w:rPr>
        <w:t>foot</w:t>
      </w:r>
      <w:r w:rsidRPr="004C429A">
        <w:rPr>
          <w:rFonts w:ascii="Times New Roman" w:eastAsia="Times New Roman" w:hAnsi="Times New Roman" w:cs="Times New Roman"/>
          <w:sz w:val="24"/>
          <w:szCs w:val="24"/>
        </w:rPr>
        <w:t>.</w:t>
      </w:r>
      <w:r w:rsidRPr="004C429A">
        <w:rPr>
          <w:rFonts w:ascii="Times New Roman" w:eastAsia="Times New Roman" w:hAnsi="Times New Roman" w:cs="Times New Roman"/>
          <w:sz w:val="24"/>
          <w:szCs w:val="24"/>
          <w:lang w:val="en-US"/>
        </w:rPr>
        <w:t>php</w:t>
      </w:r>
      <w:r w:rsidRPr="004C429A">
        <w:rPr>
          <w:rFonts w:ascii="Times New Roman" w:eastAsia="Times New Roman" w:hAnsi="Times New Roman" w:cs="Times New Roman"/>
          <w:sz w:val="24"/>
          <w:szCs w:val="24"/>
        </w:rPr>
        <w:t xml:space="preserve"> содержат общие для всех файлов проекта дизайнерские "шапку" и "подвал" страницы.</w:t>
      </w:r>
    </w:p>
    <w:p w:rsidR="004C429A" w:rsidRPr="004C429A" w:rsidRDefault="004C429A" w:rsidP="00274AFC">
      <w:pPr>
        <w:spacing w:after="0" w:line="240" w:lineRule="auto"/>
        <w:ind w:firstLine="709"/>
        <w:jc w:val="both"/>
        <w:rPr>
          <w:rFonts w:ascii="Times New Roman" w:hAnsi="Times New Roman" w:cs="Times New Roman"/>
          <w:sz w:val="24"/>
          <w:szCs w:val="24"/>
        </w:rPr>
      </w:pPr>
      <w:r w:rsidRPr="004C429A">
        <w:rPr>
          <w:rFonts w:ascii="Times New Roman" w:eastAsia="Times New Roman" w:hAnsi="Times New Roman" w:cs="Times New Roman"/>
          <w:sz w:val="24"/>
          <w:szCs w:val="24"/>
        </w:rPr>
        <w:t>Рекомендуемые по итогам главы разделы стандартной справки: "Справочник языка" - "Предопределенные переменные" - "$_</w:t>
      </w:r>
      <w:r w:rsidRPr="004C429A">
        <w:rPr>
          <w:rFonts w:ascii="Times New Roman" w:eastAsia="Times New Roman" w:hAnsi="Times New Roman" w:cs="Times New Roman"/>
          <w:sz w:val="24"/>
          <w:szCs w:val="24"/>
          <w:lang w:val="en-US"/>
        </w:rPr>
        <w:t>COOKIE</w:t>
      </w:r>
      <w:r w:rsidRPr="004C429A">
        <w:rPr>
          <w:rFonts w:ascii="Times New Roman" w:eastAsia="Times New Roman" w:hAnsi="Times New Roman" w:cs="Times New Roman"/>
          <w:sz w:val="24"/>
          <w:szCs w:val="24"/>
        </w:rPr>
        <w:t>", "Справочник функций" - "Функции для работы с сессиями".</w:t>
      </w:r>
    </w:p>
    <w:p w:rsidR="004C429A" w:rsidRDefault="004C429A" w:rsidP="00274AFC">
      <w:pPr>
        <w:spacing w:after="0" w:line="240" w:lineRule="auto"/>
        <w:ind w:firstLine="709"/>
        <w:jc w:val="both"/>
        <w:rPr>
          <w:rFonts w:ascii="Times New Roman" w:hAnsi="Times New Roman" w:cs="Times New Roman"/>
          <w:sz w:val="24"/>
          <w:szCs w:val="24"/>
        </w:rPr>
      </w:pPr>
    </w:p>
    <w:p w:rsidR="00274AFC" w:rsidRPr="00102239" w:rsidRDefault="00D374E0" w:rsidP="00274AFC">
      <w:pPr>
        <w:pStyle w:val="10"/>
        <w:keepLines/>
        <w:widowControl/>
        <w:tabs>
          <w:tab w:val="num" w:pos="0"/>
        </w:tabs>
        <w:suppressAutoHyphens/>
        <w:autoSpaceDE/>
        <w:autoSpaceDN/>
        <w:adjustRightInd/>
        <w:spacing w:before="0" w:after="0"/>
        <w:ind w:firstLine="709"/>
        <w:jc w:val="both"/>
        <w:rPr>
          <w:rFonts w:ascii="Times New Roman" w:hAnsi="Times New Roman"/>
          <w:sz w:val="24"/>
          <w:szCs w:val="24"/>
        </w:rPr>
      </w:pPr>
      <w:r>
        <w:rPr>
          <w:rFonts w:ascii="Times New Roman" w:hAnsi="Times New Roman"/>
          <w:bCs w:val="0"/>
          <w:caps/>
          <w:sz w:val="24"/>
          <w:szCs w:val="24"/>
          <w:lang w:val="kk-KZ"/>
        </w:rPr>
        <w:t>5</w:t>
      </w:r>
      <w:r w:rsidR="00274AFC" w:rsidRPr="00102239">
        <w:rPr>
          <w:rFonts w:ascii="Times New Roman" w:hAnsi="Times New Roman"/>
          <w:bCs w:val="0"/>
          <w:caps/>
          <w:sz w:val="24"/>
          <w:szCs w:val="24"/>
        </w:rPr>
        <w:t xml:space="preserve">. </w:t>
      </w:r>
      <w:r w:rsidR="00D01601">
        <w:rPr>
          <w:rFonts w:ascii="Times New Roman" w:hAnsi="Times New Roman"/>
          <w:bCs w:val="0"/>
          <w:sz w:val="24"/>
          <w:szCs w:val="24"/>
          <w:lang w:val="kk-KZ"/>
        </w:rPr>
        <w:t>О</w:t>
      </w:r>
      <w:r w:rsidR="00D01601" w:rsidRPr="00102239">
        <w:rPr>
          <w:rFonts w:ascii="Times New Roman" w:hAnsi="Times New Roman"/>
          <w:bCs w:val="0"/>
          <w:sz w:val="24"/>
          <w:szCs w:val="24"/>
        </w:rPr>
        <w:t>бъектно-ориентированное программирование на</w:t>
      </w:r>
      <w:r w:rsidR="00274AFC" w:rsidRPr="00102239">
        <w:rPr>
          <w:rFonts w:ascii="Times New Roman" w:hAnsi="Times New Roman"/>
          <w:bCs w:val="0"/>
          <w:caps/>
          <w:sz w:val="24"/>
          <w:szCs w:val="24"/>
        </w:rPr>
        <w:t xml:space="preserve"> PHP</w:t>
      </w:r>
    </w:p>
    <w:p w:rsidR="00274AFC" w:rsidRPr="00102239" w:rsidRDefault="00274AFC" w:rsidP="00274AFC">
      <w:pPr>
        <w:spacing w:after="0" w:line="240" w:lineRule="auto"/>
        <w:ind w:firstLine="709"/>
        <w:jc w:val="both"/>
        <w:rPr>
          <w:rFonts w:ascii="Times New Roman" w:hAnsi="Times New Roman" w:cs="Times New Roman"/>
          <w:sz w:val="24"/>
          <w:szCs w:val="24"/>
        </w:rPr>
      </w:pPr>
      <w:r w:rsidRPr="00102239">
        <w:rPr>
          <w:rFonts w:ascii="Times New Roman" w:hAnsi="Times New Roman" w:cs="Times New Roman"/>
          <w:sz w:val="24"/>
          <w:szCs w:val="24"/>
        </w:rPr>
        <w:t xml:space="preserve">Начиная с пятой версии, язык </w:t>
      </w:r>
      <w:r w:rsidRPr="00102239">
        <w:rPr>
          <w:rFonts w:ascii="Times New Roman" w:hAnsi="Times New Roman" w:cs="Times New Roman"/>
          <w:sz w:val="24"/>
          <w:szCs w:val="24"/>
          <w:lang w:val="en-US"/>
        </w:rPr>
        <w:t>PHP</w:t>
      </w:r>
      <w:r w:rsidRPr="00102239">
        <w:rPr>
          <w:rFonts w:ascii="Times New Roman" w:hAnsi="Times New Roman" w:cs="Times New Roman"/>
          <w:sz w:val="24"/>
          <w:szCs w:val="24"/>
        </w:rPr>
        <w:t xml:space="preserve"> в полном объеме поддерживает классы и парадигму объектно-ориентированного программирования. Хотя значительная часть написанного на </w:t>
      </w:r>
      <w:r w:rsidRPr="00102239">
        <w:rPr>
          <w:rFonts w:ascii="Times New Roman" w:hAnsi="Times New Roman" w:cs="Times New Roman"/>
          <w:sz w:val="24"/>
          <w:szCs w:val="24"/>
          <w:lang w:val="en-US"/>
        </w:rPr>
        <w:t>PHP</w:t>
      </w:r>
      <w:r w:rsidRPr="00102239">
        <w:rPr>
          <w:rFonts w:ascii="Times New Roman" w:hAnsi="Times New Roman" w:cs="Times New Roman"/>
          <w:sz w:val="24"/>
          <w:szCs w:val="24"/>
        </w:rPr>
        <w:t>кода остается процедурно-ориентированной, в будущем следует ожидать все более активного применения разработчиками ООП-подхода.</w:t>
      </w:r>
    </w:p>
    <w:p w:rsidR="00274AFC" w:rsidRPr="00102239" w:rsidRDefault="00274AFC" w:rsidP="00274AFC">
      <w:pPr>
        <w:spacing w:after="0" w:line="240" w:lineRule="auto"/>
        <w:ind w:firstLine="709"/>
        <w:jc w:val="both"/>
        <w:rPr>
          <w:rFonts w:ascii="Times New Roman" w:hAnsi="Times New Roman" w:cs="Times New Roman"/>
          <w:sz w:val="24"/>
          <w:szCs w:val="24"/>
        </w:rPr>
      </w:pPr>
      <w:r w:rsidRPr="00102239">
        <w:rPr>
          <w:rFonts w:ascii="Times New Roman" w:hAnsi="Times New Roman" w:cs="Times New Roman"/>
          <w:sz w:val="24"/>
          <w:szCs w:val="24"/>
        </w:rPr>
        <w:t xml:space="preserve">Во-первых, </w:t>
      </w:r>
      <w:r w:rsidRPr="00102239">
        <w:rPr>
          <w:rFonts w:ascii="Times New Roman" w:hAnsi="Times New Roman" w:cs="Times New Roman"/>
          <w:sz w:val="24"/>
          <w:szCs w:val="24"/>
          <w:lang w:val="en-US"/>
        </w:rPr>
        <w:t>w</w:t>
      </w:r>
      <w:r w:rsidRPr="00102239">
        <w:rPr>
          <w:rFonts w:ascii="Times New Roman" w:hAnsi="Times New Roman" w:cs="Times New Roman"/>
          <w:sz w:val="24"/>
          <w:szCs w:val="24"/>
        </w:rPr>
        <w:t xml:space="preserve">eb-страница естественным образом состоит из объектов, а экземпляры классов как раз и призваны описывать объекты. Во-вторых, написание не просто процедурных модулей, а классов, позволяет удобно хранить настройки скриптов и обращаться к ним извне. Модификатор доступа private может, к тому же, защитить некоторые переменные и функции от изменения извне класса. В-третьих, конструктор класса позволяет при создании объекта установить значения тех свойств, которые нельзя просто инициализировать по умолчанию (значения по умолчанию не могут быть переменными или зависеть от вызова функций). Наконец, классы хорошо решают </w:t>
      </w:r>
      <w:r w:rsidRPr="00102239">
        <w:rPr>
          <w:rFonts w:ascii="Times New Roman" w:hAnsi="Times New Roman" w:cs="Times New Roman"/>
          <w:sz w:val="24"/>
          <w:szCs w:val="24"/>
        </w:rPr>
        <w:lastRenderedPageBreak/>
        <w:t>проблему с пространствами имен, мы уже не рискуем перепутать переменную $i из текущего скрипта со свойством $myclass-&gt;i из класса $myclass.</w:t>
      </w:r>
    </w:p>
    <w:p w:rsidR="00274AFC" w:rsidRPr="00102239" w:rsidRDefault="00274AFC" w:rsidP="00274AFC">
      <w:pPr>
        <w:spacing w:after="0" w:line="240" w:lineRule="auto"/>
        <w:ind w:firstLine="709"/>
        <w:jc w:val="both"/>
        <w:rPr>
          <w:rFonts w:ascii="Times New Roman" w:hAnsi="Times New Roman" w:cs="Times New Roman"/>
          <w:b/>
          <w:sz w:val="24"/>
          <w:szCs w:val="24"/>
        </w:rPr>
      </w:pPr>
      <w:r w:rsidRPr="00102239">
        <w:rPr>
          <w:rFonts w:ascii="Times New Roman" w:hAnsi="Times New Roman" w:cs="Times New Roman"/>
          <w:sz w:val="24"/>
          <w:szCs w:val="24"/>
        </w:rPr>
        <w:t xml:space="preserve">Как правило, продуманный класс на </w:t>
      </w:r>
      <w:r w:rsidRPr="00102239">
        <w:rPr>
          <w:rFonts w:ascii="Times New Roman" w:hAnsi="Times New Roman" w:cs="Times New Roman"/>
          <w:sz w:val="24"/>
          <w:szCs w:val="24"/>
          <w:lang w:val="en-US"/>
        </w:rPr>
        <w:t>PHP</w:t>
      </w:r>
      <w:r w:rsidRPr="00102239">
        <w:rPr>
          <w:rFonts w:ascii="Times New Roman" w:hAnsi="Times New Roman" w:cs="Times New Roman"/>
          <w:sz w:val="24"/>
          <w:szCs w:val="24"/>
        </w:rPr>
        <w:t xml:space="preserve"> корректно описывает моделируемый объект, содержит достаточно понятных настроек и удобен в обращении. Предполагая знакомство читателя с основными концепциями ООП, кратко опишем особенности их реализации в </w:t>
      </w:r>
      <w:r w:rsidRPr="00102239">
        <w:rPr>
          <w:rFonts w:ascii="Times New Roman" w:hAnsi="Times New Roman" w:cs="Times New Roman"/>
          <w:sz w:val="24"/>
          <w:szCs w:val="24"/>
          <w:lang w:val="en-US"/>
        </w:rPr>
        <w:t>PHP</w:t>
      </w:r>
      <w:r w:rsidRPr="00102239">
        <w:rPr>
          <w:rFonts w:ascii="Times New Roman" w:hAnsi="Times New Roman" w:cs="Times New Roman"/>
          <w:sz w:val="24"/>
          <w:szCs w:val="24"/>
        </w:rPr>
        <w:t>.</w:t>
      </w:r>
    </w:p>
    <w:p w:rsidR="00D01601" w:rsidRDefault="00274AFC" w:rsidP="00D01601">
      <w:pPr>
        <w:spacing w:after="0" w:line="240" w:lineRule="auto"/>
        <w:ind w:firstLine="709"/>
        <w:jc w:val="both"/>
        <w:rPr>
          <w:rFonts w:ascii="Times New Roman" w:hAnsi="Times New Roman" w:cs="Times New Roman"/>
          <w:sz w:val="24"/>
          <w:szCs w:val="24"/>
        </w:rPr>
      </w:pPr>
      <w:r w:rsidRPr="00102239">
        <w:rPr>
          <w:rFonts w:ascii="Times New Roman" w:hAnsi="Times New Roman" w:cs="Times New Roman"/>
          <w:b/>
          <w:sz w:val="24"/>
          <w:szCs w:val="24"/>
        </w:rPr>
        <w:t>Инкапсуляция.</w:t>
      </w:r>
      <w:r w:rsidRPr="00102239">
        <w:rPr>
          <w:rFonts w:ascii="Times New Roman" w:hAnsi="Times New Roman" w:cs="Times New Roman"/>
          <w:sz w:val="24"/>
          <w:szCs w:val="24"/>
        </w:rPr>
        <w:t xml:space="preserve"> Определение класса начинается с ключевого слова class, затем следует имя класса, и далее пара фигурных скобок, которые заключают в себе определение свойств и методов этого класса. Класс может содержать собственные константы, переменные, традиционно называемые </w:t>
      </w:r>
      <w:r w:rsidRPr="00102239">
        <w:rPr>
          <w:rFonts w:ascii="Times New Roman" w:hAnsi="Times New Roman" w:cs="Times New Roman"/>
          <w:i/>
          <w:sz w:val="24"/>
          <w:szCs w:val="24"/>
        </w:rPr>
        <w:t>свойствами</w:t>
      </w:r>
      <w:r w:rsidRPr="00102239">
        <w:rPr>
          <w:rFonts w:ascii="Times New Roman" w:hAnsi="Times New Roman" w:cs="Times New Roman"/>
          <w:sz w:val="24"/>
          <w:szCs w:val="24"/>
        </w:rPr>
        <w:t xml:space="preserve"> и функции (</w:t>
      </w:r>
      <w:r w:rsidRPr="00102239">
        <w:rPr>
          <w:rFonts w:ascii="Times New Roman" w:hAnsi="Times New Roman" w:cs="Times New Roman"/>
          <w:i/>
          <w:sz w:val="24"/>
          <w:szCs w:val="24"/>
        </w:rPr>
        <w:t>методы</w:t>
      </w:r>
      <w:r w:rsidRPr="00102239">
        <w:rPr>
          <w:rFonts w:ascii="Times New Roman" w:hAnsi="Times New Roman" w:cs="Times New Roman"/>
          <w:sz w:val="24"/>
          <w:szCs w:val="24"/>
        </w:rPr>
        <w:t xml:space="preserve">). </w:t>
      </w:r>
    </w:p>
    <w:p w:rsidR="00274AFC" w:rsidRPr="00102239" w:rsidRDefault="00274AFC" w:rsidP="00D01601">
      <w:pPr>
        <w:spacing w:after="0" w:line="240" w:lineRule="auto"/>
        <w:ind w:firstLine="709"/>
        <w:jc w:val="both"/>
        <w:rPr>
          <w:rFonts w:ascii="Times New Roman" w:hAnsi="Times New Roman" w:cs="Times New Roman"/>
          <w:sz w:val="24"/>
          <w:szCs w:val="24"/>
        </w:rPr>
      </w:pPr>
      <w:r w:rsidRPr="00102239">
        <w:rPr>
          <w:rFonts w:ascii="Times New Roman" w:hAnsi="Times New Roman" w:cs="Times New Roman"/>
          <w:sz w:val="24"/>
          <w:szCs w:val="24"/>
        </w:rPr>
        <w:t xml:space="preserve">Подобно </w:t>
      </w:r>
      <w:r w:rsidRPr="00102239">
        <w:rPr>
          <w:rFonts w:ascii="Times New Roman" w:hAnsi="Times New Roman" w:cs="Times New Roman"/>
          <w:sz w:val="24"/>
          <w:szCs w:val="24"/>
          <w:lang w:val="en-US"/>
        </w:rPr>
        <w:t>C</w:t>
      </w:r>
      <w:r w:rsidRPr="00102239">
        <w:rPr>
          <w:rFonts w:ascii="Times New Roman" w:hAnsi="Times New Roman" w:cs="Times New Roman"/>
          <w:sz w:val="24"/>
          <w:szCs w:val="24"/>
        </w:rPr>
        <w:t>++, ссылка на объект, которому принадлежит вызванный метод, доступна через ключевое слово $this, а для создания экземпляра класса используется директива new. Рекомендуется определять классы до создания их экземпляров.</w:t>
      </w:r>
    </w:p>
    <w:p w:rsidR="00274AFC" w:rsidRPr="00102239" w:rsidRDefault="00274AFC" w:rsidP="00274AFC">
      <w:pPr>
        <w:spacing w:after="0" w:line="240" w:lineRule="auto"/>
        <w:ind w:firstLine="709"/>
        <w:jc w:val="both"/>
        <w:rPr>
          <w:rFonts w:ascii="Times New Roman" w:hAnsi="Times New Roman" w:cs="Times New Roman"/>
          <w:sz w:val="24"/>
          <w:szCs w:val="24"/>
        </w:rPr>
      </w:pPr>
      <w:r w:rsidRPr="00102239">
        <w:rPr>
          <w:rFonts w:ascii="Times New Roman" w:hAnsi="Times New Roman" w:cs="Times New Roman"/>
          <w:sz w:val="24"/>
          <w:szCs w:val="24"/>
        </w:rPr>
        <w:t xml:space="preserve">Копия объекта создается с использованием ключевого слова clone (который вызывает метод __clone() объекта, если это возможно). Вызов метода __clone() не может быть осуществлен непосредственно: </w:t>
      </w:r>
    </w:p>
    <w:p w:rsidR="00274AFC" w:rsidRPr="00102239" w:rsidRDefault="00274AFC" w:rsidP="00274AFC">
      <w:pPr>
        <w:spacing w:after="0" w:line="240" w:lineRule="auto"/>
        <w:ind w:firstLine="709"/>
        <w:jc w:val="both"/>
        <w:rPr>
          <w:rFonts w:ascii="Times New Roman" w:hAnsi="Times New Roman" w:cs="Times New Roman"/>
          <w:b/>
          <w:sz w:val="24"/>
          <w:szCs w:val="24"/>
        </w:rPr>
      </w:pPr>
      <w:r w:rsidRPr="00102239">
        <w:rPr>
          <w:rFonts w:ascii="Times New Roman" w:hAnsi="Times New Roman" w:cs="Times New Roman"/>
          <w:sz w:val="24"/>
          <w:szCs w:val="24"/>
        </w:rPr>
        <w:t>$copy_of_object = clone $object;</w:t>
      </w:r>
    </w:p>
    <w:p w:rsidR="00274AFC" w:rsidRPr="00102239" w:rsidRDefault="00274AFC" w:rsidP="00274AFC">
      <w:pPr>
        <w:spacing w:after="0" w:line="240" w:lineRule="auto"/>
        <w:ind w:firstLine="709"/>
        <w:jc w:val="both"/>
        <w:rPr>
          <w:rFonts w:ascii="Times New Roman" w:hAnsi="Times New Roman" w:cs="Times New Roman"/>
          <w:b/>
          <w:sz w:val="24"/>
          <w:szCs w:val="24"/>
        </w:rPr>
      </w:pPr>
      <w:r w:rsidRPr="00102239">
        <w:rPr>
          <w:rFonts w:ascii="Times New Roman" w:hAnsi="Times New Roman" w:cs="Times New Roman"/>
          <w:b/>
          <w:sz w:val="24"/>
          <w:szCs w:val="24"/>
        </w:rPr>
        <w:t>Наследование.</w:t>
      </w:r>
      <w:r w:rsidRPr="00102239">
        <w:rPr>
          <w:rFonts w:ascii="Times New Roman" w:hAnsi="Times New Roman" w:cs="Times New Roman"/>
          <w:sz w:val="24"/>
          <w:szCs w:val="24"/>
        </w:rPr>
        <w:t xml:space="preserve"> Класс может наследовать методы и свойства другого класса используя ключевое слово extends при его описании. Невозможно наследовать несколько классов, один класс может наследовать только один базовый класс. </w:t>
      </w:r>
    </w:p>
    <w:p w:rsidR="00274AFC" w:rsidRPr="00102239" w:rsidRDefault="00274AFC" w:rsidP="00274AFC">
      <w:pPr>
        <w:spacing w:after="0" w:line="240" w:lineRule="auto"/>
        <w:ind w:firstLine="709"/>
        <w:jc w:val="both"/>
        <w:rPr>
          <w:rFonts w:ascii="Times New Roman" w:hAnsi="Times New Roman" w:cs="Times New Roman"/>
          <w:sz w:val="24"/>
          <w:szCs w:val="24"/>
        </w:rPr>
      </w:pPr>
      <w:r w:rsidRPr="00102239">
        <w:rPr>
          <w:rFonts w:ascii="Times New Roman" w:hAnsi="Times New Roman" w:cs="Times New Roman"/>
          <w:b/>
          <w:sz w:val="24"/>
          <w:szCs w:val="24"/>
        </w:rPr>
        <w:t>Полиморфизм.</w:t>
      </w:r>
      <w:r w:rsidRPr="00102239">
        <w:rPr>
          <w:rFonts w:ascii="Times New Roman" w:hAnsi="Times New Roman" w:cs="Times New Roman"/>
          <w:sz w:val="24"/>
          <w:szCs w:val="24"/>
        </w:rPr>
        <w:t xml:space="preserve"> Наследуемые методы и свойства могут быть переопределены (за исключением случаев, когда метод класса объявлен как final) путем объявления их с теми же именами, как и в родительском классе. Существует возможность доступа к переопределенным методам или статическим методам путем обращения к ним через ключевое слово parent:: (ссылку на родительский класс).</w:t>
      </w:r>
    </w:p>
    <w:p w:rsidR="00274AFC" w:rsidRPr="00102239" w:rsidRDefault="00274AFC" w:rsidP="00274AFC">
      <w:pPr>
        <w:spacing w:after="0" w:line="240" w:lineRule="auto"/>
        <w:ind w:firstLine="709"/>
        <w:jc w:val="both"/>
        <w:rPr>
          <w:rFonts w:ascii="Times New Roman" w:hAnsi="Times New Roman" w:cs="Times New Roman"/>
          <w:sz w:val="24"/>
          <w:szCs w:val="24"/>
        </w:rPr>
      </w:pPr>
      <w:r w:rsidRPr="00102239">
        <w:rPr>
          <w:rFonts w:ascii="Times New Roman" w:hAnsi="Times New Roman" w:cs="Times New Roman"/>
          <w:sz w:val="24"/>
          <w:szCs w:val="24"/>
        </w:rPr>
        <w:t xml:space="preserve">Когда переопределяются методы, количество аргументов и их типы должны оставаться такими же, как и были, иначе PHP выведет ошибку. Это не относится к конструктору, который можно переопределить с другими параметрами. </w:t>
      </w:r>
    </w:p>
    <w:p w:rsidR="00274AFC" w:rsidRPr="00102239" w:rsidRDefault="00274AFC" w:rsidP="00274AFC">
      <w:pPr>
        <w:spacing w:after="0" w:line="240" w:lineRule="auto"/>
        <w:ind w:firstLine="709"/>
        <w:jc w:val="both"/>
        <w:rPr>
          <w:rFonts w:ascii="Times New Roman" w:hAnsi="Times New Roman" w:cs="Times New Roman"/>
          <w:sz w:val="24"/>
          <w:szCs w:val="24"/>
        </w:rPr>
      </w:pPr>
      <w:r w:rsidRPr="00102239">
        <w:rPr>
          <w:rFonts w:ascii="Times New Roman" w:hAnsi="Times New Roman" w:cs="Times New Roman"/>
          <w:sz w:val="24"/>
          <w:szCs w:val="24"/>
        </w:rPr>
        <w:t>Свойства, добавленные программистом в класс,  определяются с помощью ключевых слов public, protected или private, следуя правилам описания переменных. Это описание может содержать инициализацию, но инициализация должна применяться для константных значений - т.е. переменные должны быть вычислены во время компиляции и не должны зависеть от информации программы во время выполнения для их вычисления:</w:t>
      </w:r>
    </w:p>
    <w:p w:rsidR="00274AFC" w:rsidRPr="00102239" w:rsidRDefault="00274AFC" w:rsidP="00274AFC">
      <w:pPr>
        <w:spacing w:after="0" w:line="240" w:lineRule="auto"/>
        <w:ind w:firstLine="709"/>
        <w:jc w:val="both"/>
        <w:rPr>
          <w:rFonts w:ascii="Times New Roman" w:eastAsia="Courier New" w:hAnsi="Times New Roman" w:cs="Times New Roman"/>
          <w:sz w:val="24"/>
          <w:szCs w:val="24"/>
          <w:lang w:val="en-US"/>
        </w:rPr>
      </w:pPr>
      <w:r w:rsidRPr="00102239">
        <w:rPr>
          <w:rFonts w:ascii="Times New Roman" w:hAnsi="Times New Roman" w:cs="Times New Roman"/>
          <w:sz w:val="24"/>
          <w:szCs w:val="24"/>
          <w:lang w:val="en-US"/>
        </w:rPr>
        <w:t>class A {</w:t>
      </w:r>
    </w:p>
    <w:p w:rsidR="00274AFC" w:rsidRPr="00102239" w:rsidRDefault="00274AFC" w:rsidP="00274AFC">
      <w:pPr>
        <w:spacing w:after="0" w:line="240" w:lineRule="auto"/>
        <w:ind w:firstLine="709"/>
        <w:jc w:val="both"/>
        <w:rPr>
          <w:rFonts w:ascii="Times New Roman" w:eastAsia="Courier New" w:hAnsi="Times New Roman" w:cs="Times New Roman"/>
          <w:sz w:val="24"/>
          <w:szCs w:val="24"/>
          <w:lang w:val="en-US"/>
        </w:rPr>
      </w:pPr>
      <w:r w:rsidRPr="00102239">
        <w:rPr>
          <w:rFonts w:ascii="Times New Roman" w:hAnsi="Times New Roman" w:cs="Times New Roman"/>
          <w:sz w:val="24"/>
          <w:szCs w:val="24"/>
          <w:lang w:val="en-US"/>
        </w:rPr>
        <w:t>private $n1=1;</w:t>
      </w:r>
    </w:p>
    <w:p w:rsidR="00274AFC" w:rsidRPr="00102239" w:rsidRDefault="00274AFC" w:rsidP="00274AFC">
      <w:pPr>
        <w:spacing w:after="0" w:line="240" w:lineRule="auto"/>
        <w:ind w:firstLine="709"/>
        <w:jc w:val="both"/>
        <w:rPr>
          <w:rFonts w:ascii="Times New Roman" w:eastAsia="Courier New" w:hAnsi="Times New Roman" w:cs="Times New Roman"/>
          <w:sz w:val="24"/>
          <w:szCs w:val="24"/>
          <w:lang w:val="en-US"/>
        </w:rPr>
      </w:pPr>
      <w:r w:rsidRPr="00102239">
        <w:rPr>
          <w:rFonts w:ascii="Times New Roman" w:hAnsi="Times New Roman" w:cs="Times New Roman"/>
          <w:sz w:val="24"/>
          <w:szCs w:val="24"/>
          <w:lang w:val="en-US"/>
        </w:rPr>
        <w:t>public $n2=2,$n3=3;</w:t>
      </w:r>
    </w:p>
    <w:p w:rsidR="00274AFC" w:rsidRPr="00102239" w:rsidRDefault="00274AFC" w:rsidP="00274AFC">
      <w:pPr>
        <w:spacing w:after="0" w:line="240" w:lineRule="auto"/>
        <w:ind w:firstLine="709"/>
        <w:jc w:val="both"/>
        <w:rPr>
          <w:rFonts w:ascii="Times New Roman" w:eastAsia="Courier New" w:hAnsi="Times New Roman" w:cs="Times New Roman"/>
          <w:sz w:val="24"/>
          <w:szCs w:val="24"/>
        </w:rPr>
      </w:pPr>
      <w:r w:rsidRPr="00102239">
        <w:rPr>
          <w:rFonts w:ascii="Times New Roman" w:hAnsi="Times New Roman" w:cs="Times New Roman"/>
          <w:sz w:val="24"/>
          <w:szCs w:val="24"/>
        </w:rPr>
        <w:t>const CONSTANT = 'значение константы';</w:t>
      </w:r>
    </w:p>
    <w:p w:rsidR="00274AFC" w:rsidRPr="00102239" w:rsidRDefault="00274AFC" w:rsidP="00274AFC">
      <w:pPr>
        <w:spacing w:after="0" w:line="240" w:lineRule="auto"/>
        <w:ind w:firstLine="709"/>
        <w:jc w:val="both"/>
        <w:rPr>
          <w:rFonts w:ascii="Times New Roman" w:hAnsi="Times New Roman" w:cs="Times New Roman"/>
          <w:sz w:val="24"/>
          <w:szCs w:val="24"/>
        </w:rPr>
      </w:pPr>
      <w:r w:rsidRPr="00102239">
        <w:rPr>
          <w:rFonts w:ascii="Times New Roman" w:hAnsi="Times New Roman" w:cs="Times New Roman"/>
          <w:sz w:val="24"/>
          <w:szCs w:val="24"/>
        </w:rPr>
        <w:t>}</w:t>
      </w:r>
    </w:p>
    <w:p w:rsidR="00274AFC" w:rsidRPr="00102239" w:rsidRDefault="00274AFC" w:rsidP="00274AFC">
      <w:pPr>
        <w:spacing w:after="0" w:line="240" w:lineRule="auto"/>
        <w:ind w:firstLine="709"/>
        <w:jc w:val="both"/>
        <w:rPr>
          <w:rFonts w:ascii="Times New Roman" w:hAnsi="Times New Roman" w:cs="Times New Roman"/>
          <w:sz w:val="24"/>
          <w:szCs w:val="24"/>
        </w:rPr>
      </w:pPr>
      <w:r w:rsidRPr="00102239">
        <w:rPr>
          <w:rFonts w:ascii="Times New Roman" w:hAnsi="Times New Roman" w:cs="Times New Roman"/>
          <w:sz w:val="24"/>
          <w:szCs w:val="24"/>
        </w:rPr>
        <w:t xml:space="preserve">Объявление свойств и методов класса статическими выполняется с помощью ключевого слова static. Это позволяет обращаться к ним без создания экземпляра класса. Атрибут класса, объявленный статическим, не можеть быть доступен посредством экземпляра класса (но статический метод может быть вызван). Как и в </w:t>
      </w:r>
      <w:r w:rsidRPr="00102239">
        <w:rPr>
          <w:rFonts w:ascii="Times New Roman" w:hAnsi="Times New Roman" w:cs="Times New Roman"/>
          <w:sz w:val="24"/>
          <w:szCs w:val="24"/>
          <w:lang w:val="en-US"/>
        </w:rPr>
        <w:t>C</w:t>
      </w:r>
      <w:r w:rsidRPr="00102239">
        <w:rPr>
          <w:rFonts w:ascii="Times New Roman" w:hAnsi="Times New Roman" w:cs="Times New Roman"/>
          <w:sz w:val="24"/>
          <w:szCs w:val="24"/>
        </w:rPr>
        <w:t>++, статическое свойство существует "в единственном числе" для всех экземпляров класса.</w:t>
      </w:r>
    </w:p>
    <w:p w:rsidR="00274AFC" w:rsidRPr="00102239" w:rsidRDefault="00274AFC" w:rsidP="00274AFC">
      <w:pPr>
        <w:spacing w:after="0" w:line="240" w:lineRule="auto"/>
        <w:ind w:firstLine="709"/>
        <w:jc w:val="both"/>
        <w:rPr>
          <w:rFonts w:ascii="Times New Roman" w:hAnsi="Times New Roman" w:cs="Times New Roman"/>
          <w:sz w:val="24"/>
          <w:szCs w:val="24"/>
        </w:rPr>
      </w:pPr>
      <w:r w:rsidRPr="00102239">
        <w:rPr>
          <w:rFonts w:ascii="Times New Roman" w:hAnsi="Times New Roman" w:cs="Times New Roman"/>
          <w:sz w:val="24"/>
          <w:szCs w:val="24"/>
        </w:rPr>
        <w:t xml:space="preserve">В пределах методов класса доступ к нестатическим свойствам может быть получен с помощью объектного оператора -&gt;: $this-&gt;property, где property - имя свойства. Обратите внимание, что в отличие от всех остальных переменных, перед именем свойства </w:t>
      </w:r>
      <w:r w:rsidRPr="00102239">
        <w:rPr>
          <w:rFonts w:ascii="Times New Roman" w:hAnsi="Times New Roman" w:cs="Times New Roman"/>
          <w:sz w:val="24"/>
          <w:szCs w:val="24"/>
          <w:lang w:val="en-US"/>
        </w:rPr>
        <w:t>property</w:t>
      </w:r>
      <w:r w:rsidRPr="00102239">
        <w:rPr>
          <w:rFonts w:ascii="Times New Roman" w:hAnsi="Times New Roman" w:cs="Times New Roman"/>
          <w:sz w:val="24"/>
          <w:szCs w:val="24"/>
        </w:rPr>
        <w:t xml:space="preserve"> не написан символ "$". Доступ к статическим свойствам может быть получен с помощью оператора :: (двойного двоеточия): </w:t>
      </w:r>
      <w:r w:rsidRPr="00102239">
        <w:rPr>
          <w:rFonts w:ascii="Times New Roman" w:hAnsi="Times New Roman" w:cs="Times New Roman"/>
          <w:sz w:val="24"/>
          <w:szCs w:val="24"/>
          <w:lang w:val="en-US"/>
        </w:rPr>
        <w:t>class</w:t>
      </w:r>
      <w:r w:rsidRPr="00102239">
        <w:rPr>
          <w:rFonts w:ascii="Times New Roman" w:hAnsi="Times New Roman" w:cs="Times New Roman"/>
          <w:sz w:val="24"/>
          <w:szCs w:val="24"/>
        </w:rPr>
        <w:t xml:space="preserve">::$property, где  </w:t>
      </w:r>
      <w:r w:rsidRPr="00102239">
        <w:rPr>
          <w:rFonts w:ascii="Times New Roman" w:hAnsi="Times New Roman" w:cs="Times New Roman"/>
          <w:sz w:val="24"/>
          <w:szCs w:val="24"/>
          <w:lang w:val="en-US"/>
        </w:rPr>
        <w:t>class</w:t>
      </w:r>
      <w:r w:rsidRPr="00102239">
        <w:rPr>
          <w:rFonts w:ascii="Times New Roman" w:hAnsi="Times New Roman" w:cs="Times New Roman"/>
          <w:sz w:val="24"/>
          <w:szCs w:val="24"/>
        </w:rPr>
        <w:t xml:space="preserve"> имя класса, и здесь символ "$" перед </w:t>
      </w:r>
      <w:r w:rsidRPr="00102239">
        <w:rPr>
          <w:rFonts w:ascii="Times New Roman" w:hAnsi="Times New Roman" w:cs="Times New Roman"/>
          <w:sz w:val="24"/>
          <w:szCs w:val="24"/>
          <w:lang w:val="en-US"/>
        </w:rPr>
        <w:t>property</w:t>
      </w:r>
      <w:r w:rsidRPr="00102239">
        <w:rPr>
          <w:rFonts w:ascii="Times New Roman" w:hAnsi="Times New Roman" w:cs="Times New Roman"/>
          <w:sz w:val="24"/>
          <w:szCs w:val="24"/>
        </w:rPr>
        <w:t xml:space="preserve"> необходим!</w:t>
      </w:r>
    </w:p>
    <w:p w:rsidR="00274AFC" w:rsidRPr="00102239" w:rsidRDefault="00274AFC" w:rsidP="00274AFC">
      <w:pPr>
        <w:spacing w:after="0" w:line="240" w:lineRule="auto"/>
        <w:ind w:firstLine="709"/>
        <w:jc w:val="both"/>
        <w:rPr>
          <w:rFonts w:ascii="Times New Roman" w:hAnsi="Times New Roman" w:cs="Times New Roman"/>
          <w:sz w:val="24"/>
          <w:szCs w:val="24"/>
        </w:rPr>
      </w:pPr>
      <w:r w:rsidRPr="00102239">
        <w:rPr>
          <w:rFonts w:ascii="Times New Roman" w:hAnsi="Times New Roman" w:cs="Times New Roman"/>
          <w:sz w:val="24"/>
          <w:szCs w:val="24"/>
        </w:rPr>
        <w:lastRenderedPageBreak/>
        <w:t>Для обработки классов и объектов существует ряд стандартных функций, основные из них перечислены в табл. 9.</w:t>
      </w:r>
    </w:p>
    <w:p w:rsidR="00274AFC" w:rsidRPr="00102239" w:rsidRDefault="00274AFC" w:rsidP="00274AFC">
      <w:pPr>
        <w:spacing w:after="0" w:line="240" w:lineRule="auto"/>
        <w:ind w:firstLine="709"/>
        <w:jc w:val="both"/>
        <w:rPr>
          <w:rFonts w:ascii="Times New Roman" w:hAnsi="Times New Roman" w:cs="Times New Roman"/>
          <w:sz w:val="24"/>
          <w:szCs w:val="24"/>
        </w:rPr>
      </w:pPr>
      <w:r w:rsidRPr="00102239">
        <w:rPr>
          <w:rFonts w:ascii="Times New Roman" w:hAnsi="Times New Roman" w:cs="Times New Roman"/>
          <w:sz w:val="24"/>
          <w:szCs w:val="24"/>
        </w:rPr>
        <w:t>Более подробную информацию можно получить в справочной системе.</w:t>
      </w:r>
    </w:p>
    <w:p w:rsidR="00274AFC" w:rsidRPr="00102239" w:rsidRDefault="00274AFC" w:rsidP="00274AFC">
      <w:pPr>
        <w:spacing w:after="0" w:line="240" w:lineRule="auto"/>
        <w:ind w:firstLine="709"/>
        <w:jc w:val="both"/>
        <w:rPr>
          <w:rFonts w:ascii="Times New Roman" w:hAnsi="Times New Roman" w:cs="Times New Roman"/>
          <w:sz w:val="24"/>
          <w:szCs w:val="24"/>
        </w:rPr>
      </w:pPr>
      <w:r w:rsidRPr="00102239">
        <w:rPr>
          <w:rFonts w:ascii="Times New Roman" w:hAnsi="Times New Roman" w:cs="Times New Roman"/>
          <w:sz w:val="24"/>
          <w:szCs w:val="24"/>
        </w:rPr>
        <w:t xml:space="preserve">PHP 5 позволяет объявлять методы-конструкторы. Классы, в которых объявлен метод-констуктор, будут вызывать этот метод при каждом создании нового объекта оператором </w:t>
      </w:r>
      <w:r w:rsidRPr="00102239">
        <w:rPr>
          <w:rFonts w:ascii="Times New Roman" w:hAnsi="Times New Roman" w:cs="Times New Roman"/>
          <w:sz w:val="24"/>
          <w:szCs w:val="24"/>
          <w:lang w:val="en-US"/>
        </w:rPr>
        <w:t>new</w:t>
      </w:r>
      <w:r w:rsidRPr="00102239">
        <w:rPr>
          <w:rFonts w:ascii="Times New Roman" w:hAnsi="Times New Roman" w:cs="Times New Roman"/>
          <w:sz w:val="24"/>
          <w:szCs w:val="24"/>
        </w:rPr>
        <w:t xml:space="preserve">, </w:t>
      </w:r>
      <w:r w:rsidRPr="00102239">
        <w:rPr>
          <w:rFonts w:ascii="Times New Roman" w:hAnsi="Times New Roman" w:cs="Times New Roman"/>
          <w:sz w:val="24"/>
          <w:szCs w:val="24"/>
        </w:rPr>
        <w:br/>
      </w:r>
      <w:r w:rsidRPr="00102239">
        <w:rPr>
          <w:rFonts w:ascii="Times New Roman" w:hAnsi="Times New Roman" w:cs="Times New Roman"/>
          <w:spacing w:val="2"/>
          <w:sz w:val="24"/>
          <w:szCs w:val="24"/>
        </w:rPr>
        <w:t xml:space="preserve">так что это может оказаться полезным, например, для инициализации какого-либо состояния объекта перед его использованием. </w:t>
      </w:r>
    </w:p>
    <w:p w:rsidR="00274AFC" w:rsidRDefault="00274AFC" w:rsidP="00274AFC">
      <w:pPr>
        <w:spacing w:after="0" w:line="240" w:lineRule="auto"/>
        <w:ind w:firstLine="709"/>
        <w:jc w:val="both"/>
        <w:rPr>
          <w:rFonts w:ascii="Times New Roman" w:hAnsi="Times New Roman" w:cs="Times New Roman"/>
          <w:sz w:val="24"/>
          <w:szCs w:val="24"/>
        </w:rPr>
      </w:pPr>
      <w:r w:rsidRPr="00102239">
        <w:rPr>
          <w:rFonts w:ascii="Times New Roman" w:hAnsi="Times New Roman" w:cs="Times New Roman"/>
          <w:sz w:val="24"/>
          <w:szCs w:val="24"/>
        </w:rPr>
        <w:t>Для создания конструктора достаточно определить в классе функцию с именем __construct. В отличие от C++, в классе может быть объявлен только один конструктор. Конструктор не может возвращать значения, как обыкновенный метод класса, но может принимать параметры.</w:t>
      </w:r>
    </w:p>
    <w:p w:rsidR="00807C61" w:rsidRDefault="00807C61" w:rsidP="00274AFC">
      <w:pPr>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Таблица 9. Функции для работы с классами и объектами</w:t>
      </w:r>
    </w:p>
    <w:tbl>
      <w:tblPr>
        <w:tblW w:w="0" w:type="auto"/>
        <w:tblInd w:w="-15" w:type="dxa"/>
        <w:tblLayout w:type="fixed"/>
        <w:tblLook w:val="0000" w:firstRow="0" w:lastRow="0" w:firstColumn="0" w:lastColumn="0" w:noHBand="0" w:noVBand="0"/>
      </w:tblPr>
      <w:tblGrid>
        <w:gridCol w:w="2250"/>
        <w:gridCol w:w="7796"/>
      </w:tblGrid>
      <w:tr w:rsidR="00274AFC" w:rsidRPr="00102239" w:rsidTr="00D01601">
        <w:tc>
          <w:tcPr>
            <w:tcW w:w="2250" w:type="dxa"/>
            <w:tcBorders>
              <w:top w:val="single" w:sz="4" w:space="0" w:color="000000"/>
              <w:left w:val="single" w:sz="4" w:space="0" w:color="000000"/>
              <w:bottom w:val="single" w:sz="4" w:space="0" w:color="000000"/>
            </w:tcBorders>
            <w:shd w:val="clear" w:color="auto" w:fill="auto"/>
          </w:tcPr>
          <w:p w:rsidR="00274AFC" w:rsidRPr="00102239" w:rsidRDefault="00274AFC" w:rsidP="00D01601">
            <w:pPr>
              <w:spacing w:after="0" w:line="240" w:lineRule="auto"/>
              <w:jc w:val="both"/>
              <w:rPr>
                <w:rFonts w:ascii="Times New Roman" w:hAnsi="Times New Roman" w:cs="Times New Roman"/>
                <w:sz w:val="24"/>
                <w:szCs w:val="24"/>
              </w:rPr>
            </w:pPr>
            <w:r w:rsidRPr="00102239">
              <w:rPr>
                <w:rFonts w:ascii="Times New Roman" w:hAnsi="Times New Roman" w:cs="Times New Roman"/>
                <w:sz w:val="24"/>
                <w:szCs w:val="24"/>
              </w:rPr>
              <w:t>Имя функции</w:t>
            </w:r>
          </w:p>
        </w:tc>
        <w:tc>
          <w:tcPr>
            <w:tcW w:w="7796" w:type="dxa"/>
            <w:tcBorders>
              <w:top w:val="single" w:sz="4" w:space="0" w:color="000000"/>
              <w:left w:val="single" w:sz="4" w:space="0" w:color="000000"/>
              <w:bottom w:val="single" w:sz="4" w:space="0" w:color="000000"/>
              <w:right w:val="single" w:sz="4" w:space="0" w:color="000000"/>
            </w:tcBorders>
            <w:shd w:val="clear" w:color="auto" w:fill="auto"/>
          </w:tcPr>
          <w:p w:rsidR="00274AFC" w:rsidRPr="00102239" w:rsidRDefault="00274AFC" w:rsidP="00D01601">
            <w:pPr>
              <w:spacing w:after="0" w:line="240" w:lineRule="auto"/>
              <w:jc w:val="both"/>
              <w:rPr>
                <w:rFonts w:ascii="Times New Roman" w:hAnsi="Times New Roman" w:cs="Times New Roman"/>
                <w:sz w:val="24"/>
                <w:szCs w:val="24"/>
              </w:rPr>
            </w:pPr>
            <w:r w:rsidRPr="00102239">
              <w:rPr>
                <w:rFonts w:ascii="Times New Roman" w:hAnsi="Times New Roman" w:cs="Times New Roman"/>
                <w:sz w:val="24"/>
                <w:szCs w:val="24"/>
              </w:rPr>
              <w:t>Описание</w:t>
            </w:r>
          </w:p>
        </w:tc>
      </w:tr>
      <w:tr w:rsidR="00274AFC" w:rsidRPr="00102239" w:rsidTr="00D01601">
        <w:tc>
          <w:tcPr>
            <w:tcW w:w="2250" w:type="dxa"/>
            <w:tcBorders>
              <w:top w:val="single" w:sz="4" w:space="0" w:color="000000"/>
              <w:left w:val="single" w:sz="4" w:space="0" w:color="000000"/>
              <w:bottom w:val="single" w:sz="4" w:space="0" w:color="000000"/>
            </w:tcBorders>
            <w:shd w:val="clear" w:color="auto" w:fill="auto"/>
          </w:tcPr>
          <w:p w:rsidR="00274AFC" w:rsidRPr="00102239" w:rsidRDefault="00274AFC" w:rsidP="00D01601">
            <w:pPr>
              <w:spacing w:after="0" w:line="240" w:lineRule="auto"/>
              <w:jc w:val="both"/>
              <w:rPr>
                <w:rFonts w:ascii="Times New Roman" w:hAnsi="Times New Roman" w:cs="Times New Roman"/>
                <w:sz w:val="24"/>
                <w:szCs w:val="24"/>
              </w:rPr>
            </w:pPr>
            <w:r w:rsidRPr="00102239">
              <w:rPr>
                <w:rFonts w:ascii="Times New Roman" w:hAnsi="Times New Roman" w:cs="Times New Roman"/>
                <w:sz w:val="24"/>
                <w:szCs w:val="24"/>
              </w:rPr>
              <w:t>class_alias</w:t>
            </w:r>
          </w:p>
        </w:tc>
        <w:tc>
          <w:tcPr>
            <w:tcW w:w="7796" w:type="dxa"/>
            <w:tcBorders>
              <w:top w:val="single" w:sz="4" w:space="0" w:color="000000"/>
              <w:left w:val="single" w:sz="4" w:space="0" w:color="000000"/>
              <w:bottom w:val="single" w:sz="4" w:space="0" w:color="000000"/>
              <w:right w:val="single" w:sz="4" w:space="0" w:color="000000"/>
            </w:tcBorders>
            <w:shd w:val="clear" w:color="auto" w:fill="auto"/>
          </w:tcPr>
          <w:p w:rsidR="00274AFC" w:rsidRPr="00102239" w:rsidRDefault="00274AFC" w:rsidP="00D01601">
            <w:pPr>
              <w:spacing w:after="0" w:line="240" w:lineRule="auto"/>
              <w:jc w:val="both"/>
              <w:rPr>
                <w:rFonts w:ascii="Times New Roman" w:hAnsi="Times New Roman" w:cs="Times New Roman"/>
                <w:sz w:val="24"/>
                <w:szCs w:val="24"/>
              </w:rPr>
            </w:pPr>
            <w:r w:rsidRPr="00102239">
              <w:rPr>
                <w:rFonts w:ascii="Times New Roman" w:hAnsi="Times New Roman" w:cs="Times New Roman"/>
                <w:sz w:val="24"/>
                <w:szCs w:val="24"/>
              </w:rPr>
              <w:t>Создает псевдоним для указанного класса</w:t>
            </w:r>
          </w:p>
        </w:tc>
      </w:tr>
      <w:tr w:rsidR="00274AFC" w:rsidRPr="00102239" w:rsidTr="00D01601">
        <w:tc>
          <w:tcPr>
            <w:tcW w:w="2250" w:type="dxa"/>
            <w:tcBorders>
              <w:top w:val="single" w:sz="4" w:space="0" w:color="000000"/>
              <w:left w:val="single" w:sz="4" w:space="0" w:color="000000"/>
              <w:bottom w:val="single" w:sz="4" w:space="0" w:color="000000"/>
            </w:tcBorders>
            <w:shd w:val="clear" w:color="auto" w:fill="auto"/>
          </w:tcPr>
          <w:p w:rsidR="00274AFC" w:rsidRPr="00102239" w:rsidRDefault="00274AFC" w:rsidP="00D01601">
            <w:pPr>
              <w:spacing w:after="0" w:line="240" w:lineRule="auto"/>
              <w:jc w:val="both"/>
              <w:rPr>
                <w:rFonts w:ascii="Times New Roman" w:hAnsi="Times New Roman" w:cs="Times New Roman"/>
                <w:sz w:val="24"/>
                <w:szCs w:val="24"/>
              </w:rPr>
            </w:pPr>
            <w:r w:rsidRPr="00102239">
              <w:rPr>
                <w:rFonts w:ascii="Times New Roman" w:hAnsi="Times New Roman" w:cs="Times New Roman"/>
                <w:sz w:val="24"/>
                <w:szCs w:val="24"/>
              </w:rPr>
              <w:t>class_exists</w:t>
            </w:r>
          </w:p>
        </w:tc>
        <w:tc>
          <w:tcPr>
            <w:tcW w:w="7796" w:type="dxa"/>
            <w:tcBorders>
              <w:top w:val="single" w:sz="4" w:space="0" w:color="000000"/>
              <w:left w:val="single" w:sz="4" w:space="0" w:color="000000"/>
              <w:bottom w:val="single" w:sz="4" w:space="0" w:color="000000"/>
              <w:right w:val="single" w:sz="4" w:space="0" w:color="000000"/>
            </w:tcBorders>
            <w:shd w:val="clear" w:color="auto" w:fill="auto"/>
          </w:tcPr>
          <w:p w:rsidR="00274AFC" w:rsidRPr="00102239" w:rsidRDefault="00274AFC" w:rsidP="00D01601">
            <w:pPr>
              <w:spacing w:after="0" w:line="240" w:lineRule="auto"/>
              <w:jc w:val="both"/>
              <w:rPr>
                <w:rFonts w:ascii="Times New Roman" w:hAnsi="Times New Roman" w:cs="Times New Roman"/>
                <w:sz w:val="24"/>
                <w:szCs w:val="24"/>
              </w:rPr>
            </w:pPr>
            <w:r w:rsidRPr="00102239">
              <w:rPr>
                <w:rFonts w:ascii="Times New Roman" w:hAnsi="Times New Roman" w:cs="Times New Roman"/>
                <w:sz w:val="24"/>
                <w:szCs w:val="24"/>
              </w:rPr>
              <w:t>Проверяет, был ли объявлен класс</w:t>
            </w:r>
          </w:p>
        </w:tc>
      </w:tr>
      <w:tr w:rsidR="00274AFC" w:rsidRPr="00102239" w:rsidTr="00D01601">
        <w:tc>
          <w:tcPr>
            <w:tcW w:w="2250" w:type="dxa"/>
            <w:tcBorders>
              <w:top w:val="single" w:sz="4" w:space="0" w:color="000000"/>
              <w:left w:val="single" w:sz="4" w:space="0" w:color="000000"/>
              <w:bottom w:val="single" w:sz="4" w:space="0" w:color="000000"/>
            </w:tcBorders>
            <w:shd w:val="clear" w:color="auto" w:fill="auto"/>
          </w:tcPr>
          <w:p w:rsidR="00274AFC" w:rsidRPr="00102239" w:rsidRDefault="00274AFC" w:rsidP="00D01601">
            <w:pPr>
              <w:spacing w:after="0" w:line="240" w:lineRule="auto"/>
              <w:jc w:val="both"/>
              <w:rPr>
                <w:rFonts w:ascii="Times New Roman" w:hAnsi="Times New Roman" w:cs="Times New Roman"/>
                <w:sz w:val="24"/>
                <w:szCs w:val="24"/>
              </w:rPr>
            </w:pPr>
            <w:r w:rsidRPr="00102239">
              <w:rPr>
                <w:rFonts w:ascii="Times New Roman" w:hAnsi="Times New Roman" w:cs="Times New Roman"/>
                <w:sz w:val="24"/>
                <w:szCs w:val="24"/>
              </w:rPr>
              <w:t>get_class</w:t>
            </w:r>
          </w:p>
        </w:tc>
        <w:tc>
          <w:tcPr>
            <w:tcW w:w="7796" w:type="dxa"/>
            <w:tcBorders>
              <w:top w:val="single" w:sz="4" w:space="0" w:color="000000"/>
              <w:left w:val="single" w:sz="4" w:space="0" w:color="000000"/>
              <w:bottom w:val="single" w:sz="4" w:space="0" w:color="000000"/>
              <w:right w:val="single" w:sz="4" w:space="0" w:color="000000"/>
            </w:tcBorders>
            <w:shd w:val="clear" w:color="auto" w:fill="auto"/>
          </w:tcPr>
          <w:p w:rsidR="00274AFC" w:rsidRPr="00102239" w:rsidRDefault="00274AFC" w:rsidP="00D01601">
            <w:pPr>
              <w:spacing w:after="0" w:line="240" w:lineRule="auto"/>
              <w:jc w:val="both"/>
              <w:rPr>
                <w:rFonts w:ascii="Times New Roman" w:hAnsi="Times New Roman" w:cs="Times New Roman"/>
                <w:sz w:val="24"/>
                <w:szCs w:val="24"/>
              </w:rPr>
            </w:pPr>
            <w:r w:rsidRPr="00102239">
              <w:rPr>
                <w:rFonts w:ascii="Times New Roman" w:hAnsi="Times New Roman" w:cs="Times New Roman"/>
                <w:sz w:val="24"/>
                <w:szCs w:val="24"/>
              </w:rPr>
              <w:t>Возвращает имя класса, к которому принадлежит объект</w:t>
            </w:r>
          </w:p>
        </w:tc>
      </w:tr>
      <w:tr w:rsidR="00274AFC" w:rsidRPr="00102239" w:rsidTr="00D01601">
        <w:tc>
          <w:tcPr>
            <w:tcW w:w="2250" w:type="dxa"/>
            <w:tcBorders>
              <w:top w:val="single" w:sz="4" w:space="0" w:color="000000"/>
              <w:left w:val="single" w:sz="4" w:space="0" w:color="000000"/>
              <w:bottom w:val="single" w:sz="4" w:space="0" w:color="000000"/>
            </w:tcBorders>
            <w:shd w:val="clear" w:color="auto" w:fill="auto"/>
          </w:tcPr>
          <w:p w:rsidR="00274AFC" w:rsidRPr="00102239" w:rsidRDefault="00274AFC" w:rsidP="00D01601">
            <w:pPr>
              <w:spacing w:after="0" w:line="240" w:lineRule="auto"/>
              <w:jc w:val="both"/>
              <w:rPr>
                <w:rFonts w:ascii="Times New Roman" w:hAnsi="Times New Roman" w:cs="Times New Roman"/>
                <w:sz w:val="24"/>
                <w:szCs w:val="24"/>
              </w:rPr>
            </w:pPr>
            <w:r w:rsidRPr="00102239">
              <w:rPr>
                <w:rFonts w:ascii="Times New Roman" w:hAnsi="Times New Roman" w:cs="Times New Roman"/>
                <w:sz w:val="24"/>
                <w:szCs w:val="24"/>
              </w:rPr>
              <w:t>get_class_methods</w:t>
            </w:r>
          </w:p>
        </w:tc>
        <w:tc>
          <w:tcPr>
            <w:tcW w:w="7796" w:type="dxa"/>
            <w:tcBorders>
              <w:top w:val="single" w:sz="4" w:space="0" w:color="000000"/>
              <w:left w:val="single" w:sz="4" w:space="0" w:color="000000"/>
              <w:bottom w:val="single" w:sz="4" w:space="0" w:color="000000"/>
              <w:right w:val="single" w:sz="4" w:space="0" w:color="000000"/>
            </w:tcBorders>
            <w:shd w:val="clear" w:color="auto" w:fill="auto"/>
          </w:tcPr>
          <w:p w:rsidR="00274AFC" w:rsidRPr="00102239" w:rsidRDefault="00274AFC" w:rsidP="00D01601">
            <w:pPr>
              <w:spacing w:after="0" w:line="240" w:lineRule="auto"/>
              <w:jc w:val="both"/>
              <w:rPr>
                <w:rFonts w:ascii="Times New Roman" w:hAnsi="Times New Roman" w:cs="Times New Roman"/>
                <w:sz w:val="24"/>
                <w:szCs w:val="24"/>
              </w:rPr>
            </w:pPr>
            <w:r w:rsidRPr="00102239">
              <w:rPr>
                <w:rFonts w:ascii="Times New Roman" w:hAnsi="Times New Roman" w:cs="Times New Roman"/>
                <w:sz w:val="24"/>
                <w:szCs w:val="24"/>
              </w:rPr>
              <w:t>Возвращает массив имен методов класса</w:t>
            </w:r>
          </w:p>
        </w:tc>
      </w:tr>
      <w:tr w:rsidR="00274AFC" w:rsidRPr="00102239" w:rsidTr="00D01601">
        <w:tc>
          <w:tcPr>
            <w:tcW w:w="2250" w:type="dxa"/>
            <w:tcBorders>
              <w:top w:val="single" w:sz="4" w:space="0" w:color="000000"/>
              <w:left w:val="single" w:sz="4" w:space="0" w:color="000000"/>
              <w:bottom w:val="single" w:sz="4" w:space="0" w:color="000000"/>
            </w:tcBorders>
            <w:shd w:val="clear" w:color="auto" w:fill="auto"/>
          </w:tcPr>
          <w:p w:rsidR="00274AFC" w:rsidRPr="00102239" w:rsidRDefault="00274AFC" w:rsidP="00D01601">
            <w:pPr>
              <w:spacing w:after="0" w:line="240" w:lineRule="auto"/>
              <w:jc w:val="both"/>
              <w:rPr>
                <w:rFonts w:ascii="Times New Roman" w:hAnsi="Times New Roman" w:cs="Times New Roman"/>
                <w:sz w:val="24"/>
                <w:szCs w:val="24"/>
              </w:rPr>
            </w:pPr>
            <w:r w:rsidRPr="00102239">
              <w:rPr>
                <w:rFonts w:ascii="Times New Roman" w:hAnsi="Times New Roman" w:cs="Times New Roman"/>
                <w:sz w:val="24"/>
                <w:szCs w:val="24"/>
              </w:rPr>
              <w:t>get_class_vars</w:t>
            </w:r>
          </w:p>
        </w:tc>
        <w:tc>
          <w:tcPr>
            <w:tcW w:w="7796" w:type="dxa"/>
            <w:tcBorders>
              <w:top w:val="single" w:sz="4" w:space="0" w:color="000000"/>
              <w:left w:val="single" w:sz="4" w:space="0" w:color="000000"/>
              <w:bottom w:val="single" w:sz="4" w:space="0" w:color="000000"/>
              <w:right w:val="single" w:sz="4" w:space="0" w:color="000000"/>
            </w:tcBorders>
            <w:shd w:val="clear" w:color="auto" w:fill="auto"/>
          </w:tcPr>
          <w:p w:rsidR="00274AFC" w:rsidRPr="00102239" w:rsidRDefault="00274AFC" w:rsidP="00D01601">
            <w:pPr>
              <w:spacing w:after="0" w:line="240" w:lineRule="auto"/>
              <w:jc w:val="both"/>
              <w:rPr>
                <w:rFonts w:ascii="Times New Roman" w:hAnsi="Times New Roman" w:cs="Times New Roman"/>
                <w:sz w:val="24"/>
                <w:szCs w:val="24"/>
              </w:rPr>
            </w:pPr>
            <w:r w:rsidRPr="00102239">
              <w:rPr>
                <w:rFonts w:ascii="Times New Roman" w:hAnsi="Times New Roman" w:cs="Times New Roman"/>
                <w:sz w:val="24"/>
                <w:szCs w:val="24"/>
              </w:rPr>
              <w:t>Возвращает объявленные по умолчанию свойства класса</w:t>
            </w:r>
          </w:p>
        </w:tc>
      </w:tr>
      <w:tr w:rsidR="00274AFC" w:rsidRPr="00102239" w:rsidTr="00D01601">
        <w:tc>
          <w:tcPr>
            <w:tcW w:w="2250" w:type="dxa"/>
            <w:tcBorders>
              <w:top w:val="single" w:sz="4" w:space="0" w:color="000000"/>
              <w:left w:val="single" w:sz="4" w:space="0" w:color="000000"/>
              <w:bottom w:val="single" w:sz="4" w:space="0" w:color="000000"/>
            </w:tcBorders>
            <w:shd w:val="clear" w:color="auto" w:fill="auto"/>
          </w:tcPr>
          <w:p w:rsidR="00274AFC" w:rsidRPr="00102239" w:rsidRDefault="00274AFC" w:rsidP="00D01601">
            <w:pPr>
              <w:spacing w:after="0" w:line="240" w:lineRule="auto"/>
              <w:jc w:val="both"/>
              <w:rPr>
                <w:rFonts w:ascii="Times New Roman" w:hAnsi="Times New Roman" w:cs="Times New Roman"/>
                <w:sz w:val="24"/>
                <w:szCs w:val="24"/>
              </w:rPr>
            </w:pPr>
            <w:r w:rsidRPr="00102239">
              <w:rPr>
                <w:rFonts w:ascii="Times New Roman" w:hAnsi="Times New Roman" w:cs="Times New Roman"/>
                <w:sz w:val="24"/>
                <w:szCs w:val="24"/>
              </w:rPr>
              <w:t>get_declared_classes</w:t>
            </w:r>
          </w:p>
        </w:tc>
        <w:tc>
          <w:tcPr>
            <w:tcW w:w="7796" w:type="dxa"/>
            <w:tcBorders>
              <w:top w:val="single" w:sz="4" w:space="0" w:color="000000"/>
              <w:left w:val="single" w:sz="4" w:space="0" w:color="000000"/>
              <w:bottom w:val="single" w:sz="4" w:space="0" w:color="000000"/>
              <w:right w:val="single" w:sz="4" w:space="0" w:color="000000"/>
            </w:tcBorders>
            <w:shd w:val="clear" w:color="auto" w:fill="auto"/>
          </w:tcPr>
          <w:p w:rsidR="00274AFC" w:rsidRPr="00102239" w:rsidRDefault="00274AFC" w:rsidP="00D01601">
            <w:pPr>
              <w:spacing w:after="0" w:line="240" w:lineRule="auto"/>
              <w:jc w:val="both"/>
              <w:rPr>
                <w:rFonts w:ascii="Times New Roman" w:hAnsi="Times New Roman" w:cs="Times New Roman"/>
                <w:sz w:val="24"/>
                <w:szCs w:val="24"/>
              </w:rPr>
            </w:pPr>
            <w:r w:rsidRPr="00102239">
              <w:rPr>
                <w:rFonts w:ascii="Times New Roman" w:hAnsi="Times New Roman" w:cs="Times New Roman"/>
                <w:sz w:val="24"/>
                <w:szCs w:val="24"/>
              </w:rPr>
              <w:t>Возвращает массив с именами объявленных классов</w:t>
            </w:r>
          </w:p>
        </w:tc>
      </w:tr>
      <w:tr w:rsidR="00274AFC" w:rsidRPr="00102239" w:rsidTr="00D01601">
        <w:tc>
          <w:tcPr>
            <w:tcW w:w="2250" w:type="dxa"/>
            <w:tcBorders>
              <w:top w:val="single" w:sz="4" w:space="0" w:color="000000"/>
              <w:left w:val="single" w:sz="4" w:space="0" w:color="000000"/>
              <w:bottom w:val="single" w:sz="4" w:space="0" w:color="000000"/>
            </w:tcBorders>
            <w:shd w:val="clear" w:color="auto" w:fill="auto"/>
          </w:tcPr>
          <w:p w:rsidR="00274AFC" w:rsidRPr="00102239" w:rsidRDefault="00274AFC" w:rsidP="00D01601">
            <w:pPr>
              <w:spacing w:after="0" w:line="240" w:lineRule="auto"/>
              <w:jc w:val="both"/>
              <w:rPr>
                <w:rFonts w:ascii="Times New Roman" w:hAnsi="Times New Roman" w:cs="Times New Roman"/>
                <w:sz w:val="24"/>
                <w:szCs w:val="24"/>
              </w:rPr>
            </w:pPr>
            <w:r w:rsidRPr="00102239">
              <w:rPr>
                <w:rFonts w:ascii="Times New Roman" w:hAnsi="Times New Roman" w:cs="Times New Roman"/>
                <w:sz w:val="24"/>
                <w:szCs w:val="24"/>
              </w:rPr>
              <w:t>get_object_vars</w:t>
            </w:r>
          </w:p>
        </w:tc>
        <w:tc>
          <w:tcPr>
            <w:tcW w:w="7796" w:type="dxa"/>
            <w:tcBorders>
              <w:top w:val="single" w:sz="4" w:space="0" w:color="000000"/>
              <w:left w:val="single" w:sz="4" w:space="0" w:color="000000"/>
              <w:bottom w:val="single" w:sz="4" w:space="0" w:color="000000"/>
              <w:right w:val="single" w:sz="4" w:space="0" w:color="000000"/>
            </w:tcBorders>
            <w:shd w:val="clear" w:color="auto" w:fill="auto"/>
          </w:tcPr>
          <w:p w:rsidR="00274AFC" w:rsidRPr="00102239" w:rsidRDefault="00274AFC" w:rsidP="00D01601">
            <w:pPr>
              <w:spacing w:after="0" w:line="240" w:lineRule="auto"/>
              <w:jc w:val="both"/>
              <w:rPr>
                <w:rFonts w:ascii="Times New Roman" w:hAnsi="Times New Roman" w:cs="Times New Roman"/>
                <w:sz w:val="24"/>
                <w:szCs w:val="24"/>
              </w:rPr>
            </w:pPr>
            <w:r w:rsidRPr="00102239">
              <w:rPr>
                <w:rFonts w:ascii="Times New Roman" w:hAnsi="Times New Roman" w:cs="Times New Roman"/>
                <w:sz w:val="24"/>
                <w:szCs w:val="24"/>
              </w:rPr>
              <w:t>Возвращает свойства указанногообъекта</w:t>
            </w:r>
          </w:p>
        </w:tc>
      </w:tr>
      <w:tr w:rsidR="00274AFC" w:rsidRPr="00102239" w:rsidTr="00D01601">
        <w:tc>
          <w:tcPr>
            <w:tcW w:w="2250" w:type="dxa"/>
            <w:tcBorders>
              <w:top w:val="single" w:sz="4" w:space="0" w:color="000000"/>
              <w:left w:val="single" w:sz="4" w:space="0" w:color="000000"/>
              <w:bottom w:val="single" w:sz="4" w:space="0" w:color="000000"/>
            </w:tcBorders>
            <w:shd w:val="clear" w:color="auto" w:fill="auto"/>
          </w:tcPr>
          <w:p w:rsidR="00274AFC" w:rsidRPr="00102239" w:rsidRDefault="00274AFC" w:rsidP="00D01601">
            <w:pPr>
              <w:spacing w:after="0" w:line="240" w:lineRule="auto"/>
              <w:jc w:val="both"/>
              <w:rPr>
                <w:rFonts w:ascii="Times New Roman" w:hAnsi="Times New Roman" w:cs="Times New Roman"/>
                <w:sz w:val="24"/>
                <w:szCs w:val="24"/>
              </w:rPr>
            </w:pPr>
            <w:r w:rsidRPr="00102239">
              <w:rPr>
                <w:rFonts w:ascii="Times New Roman" w:hAnsi="Times New Roman" w:cs="Times New Roman"/>
                <w:sz w:val="24"/>
                <w:szCs w:val="24"/>
              </w:rPr>
              <w:t>get_parent_class</w:t>
            </w:r>
          </w:p>
        </w:tc>
        <w:tc>
          <w:tcPr>
            <w:tcW w:w="7796" w:type="dxa"/>
            <w:tcBorders>
              <w:top w:val="single" w:sz="4" w:space="0" w:color="000000"/>
              <w:left w:val="single" w:sz="4" w:space="0" w:color="000000"/>
              <w:bottom w:val="single" w:sz="4" w:space="0" w:color="000000"/>
              <w:right w:val="single" w:sz="4" w:space="0" w:color="000000"/>
            </w:tcBorders>
            <w:shd w:val="clear" w:color="auto" w:fill="auto"/>
          </w:tcPr>
          <w:p w:rsidR="00274AFC" w:rsidRPr="00102239" w:rsidRDefault="00274AFC" w:rsidP="00D01601">
            <w:pPr>
              <w:spacing w:after="0" w:line="240" w:lineRule="auto"/>
              <w:jc w:val="both"/>
              <w:rPr>
                <w:rFonts w:ascii="Times New Roman" w:hAnsi="Times New Roman" w:cs="Times New Roman"/>
                <w:sz w:val="24"/>
                <w:szCs w:val="24"/>
              </w:rPr>
            </w:pPr>
            <w:r w:rsidRPr="00102239">
              <w:rPr>
                <w:rFonts w:ascii="Times New Roman" w:hAnsi="Times New Roman" w:cs="Times New Roman"/>
                <w:sz w:val="24"/>
                <w:szCs w:val="24"/>
              </w:rPr>
              <w:t>Возвращает имя родительского класса для объекта или класса</w:t>
            </w:r>
          </w:p>
        </w:tc>
      </w:tr>
      <w:tr w:rsidR="00274AFC" w:rsidRPr="00102239" w:rsidTr="00D01601">
        <w:tc>
          <w:tcPr>
            <w:tcW w:w="2250" w:type="dxa"/>
            <w:tcBorders>
              <w:top w:val="single" w:sz="4" w:space="0" w:color="000000"/>
              <w:left w:val="single" w:sz="4" w:space="0" w:color="000000"/>
              <w:bottom w:val="single" w:sz="4" w:space="0" w:color="000000"/>
            </w:tcBorders>
            <w:shd w:val="clear" w:color="auto" w:fill="auto"/>
          </w:tcPr>
          <w:p w:rsidR="00274AFC" w:rsidRPr="00102239" w:rsidRDefault="00274AFC" w:rsidP="00D01601">
            <w:pPr>
              <w:spacing w:after="0" w:line="240" w:lineRule="auto"/>
              <w:jc w:val="both"/>
              <w:rPr>
                <w:rFonts w:ascii="Times New Roman" w:hAnsi="Times New Roman" w:cs="Times New Roman"/>
                <w:sz w:val="24"/>
                <w:szCs w:val="24"/>
              </w:rPr>
            </w:pPr>
            <w:r w:rsidRPr="00102239">
              <w:rPr>
                <w:rFonts w:ascii="Times New Roman" w:hAnsi="Times New Roman" w:cs="Times New Roman"/>
                <w:sz w:val="24"/>
                <w:szCs w:val="24"/>
              </w:rPr>
              <w:t>is_a</w:t>
            </w:r>
          </w:p>
        </w:tc>
        <w:tc>
          <w:tcPr>
            <w:tcW w:w="7796" w:type="dxa"/>
            <w:tcBorders>
              <w:top w:val="single" w:sz="4" w:space="0" w:color="000000"/>
              <w:left w:val="single" w:sz="4" w:space="0" w:color="000000"/>
              <w:bottom w:val="single" w:sz="4" w:space="0" w:color="000000"/>
              <w:right w:val="single" w:sz="4" w:space="0" w:color="000000"/>
            </w:tcBorders>
            <w:shd w:val="clear" w:color="auto" w:fill="auto"/>
          </w:tcPr>
          <w:p w:rsidR="00274AFC" w:rsidRPr="00102239" w:rsidRDefault="00274AFC" w:rsidP="00D01601">
            <w:pPr>
              <w:spacing w:after="0" w:line="240" w:lineRule="auto"/>
              <w:jc w:val="both"/>
              <w:rPr>
                <w:rFonts w:ascii="Times New Roman" w:hAnsi="Times New Roman" w:cs="Times New Roman"/>
                <w:sz w:val="24"/>
                <w:szCs w:val="24"/>
              </w:rPr>
            </w:pPr>
            <w:r w:rsidRPr="00102239">
              <w:rPr>
                <w:rFonts w:ascii="Times New Roman" w:hAnsi="Times New Roman" w:cs="Times New Roman"/>
                <w:sz w:val="24"/>
                <w:szCs w:val="24"/>
              </w:rPr>
              <w:t>Проверяет, принадлежит ли объект к данному классу или содержит данный класс в числе своих предков</w:t>
            </w:r>
          </w:p>
        </w:tc>
      </w:tr>
      <w:tr w:rsidR="00274AFC" w:rsidRPr="00102239" w:rsidTr="00D01601">
        <w:tc>
          <w:tcPr>
            <w:tcW w:w="2250" w:type="dxa"/>
            <w:tcBorders>
              <w:top w:val="single" w:sz="4" w:space="0" w:color="000000"/>
              <w:left w:val="single" w:sz="4" w:space="0" w:color="000000"/>
              <w:bottom w:val="single" w:sz="4" w:space="0" w:color="000000"/>
            </w:tcBorders>
            <w:shd w:val="clear" w:color="auto" w:fill="auto"/>
          </w:tcPr>
          <w:p w:rsidR="00274AFC" w:rsidRPr="00102239" w:rsidRDefault="00274AFC" w:rsidP="00D01601">
            <w:pPr>
              <w:spacing w:after="0" w:line="240" w:lineRule="auto"/>
              <w:jc w:val="both"/>
              <w:rPr>
                <w:rFonts w:ascii="Times New Roman" w:hAnsi="Times New Roman" w:cs="Times New Roman"/>
                <w:sz w:val="24"/>
                <w:szCs w:val="24"/>
              </w:rPr>
            </w:pPr>
            <w:r w:rsidRPr="00102239">
              <w:rPr>
                <w:rFonts w:ascii="Times New Roman" w:hAnsi="Times New Roman" w:cs="Times New Roman"/>
                <w:sz w:val="24"/>
                <w:szCs w:val="24"/>
              </w:rPr>
              <w:t>is_subclass_of</w:t>
            </w:r>
          </w:p>
        </w:tc>
        <w:tc>
          <w:tcPr>
            <w:tcW w:w="7796" w:type="dxa"/>
            <w:tcBorders>
              <w:top w:val="single" w:sz="4" w:space="0" w:color="000000"/>
              <w:left w:val="single" w:sz="4" w:space="0" w:color="000000"/>
              <w:bottom w:val="single" w:sz="4" w:space="0" w:color="000000"/>
              <w:right w:val="single" w:sz="4" w:space="0" w:color="000000"/>
            </w:tcBorders>
            <w:shd w:val="clear" w:color="auto" w:fill="auto"/>
          </w:tcPr>
          <w:p w:rsidR="00274AFC" w:rsidRPr="00102239" w:rsidRDefault="00274AFC" w:rsidP="00D01601">
            <w:pPr>
              <w:spacing w:after="0" w:line="240" w:lineRule="auto"/>
              <w:jc w:val="both"/>
              <w:rPr>
                <w:rFonts w:ascii="Times New Roman" w:hAnsi="Times New Roman" w:cs="Times New Roman"/>
                <w:sz w:val="24"/>
                <w:szCs w:val="24"/>
              </w:rPr>
            </w:pPr>
            <w:r w:rsidRPr="00102239">
              <w:rPr>
                <w:rFonts w:ascii="Times New Roman" w:hAnsi="Times New Roman" w:cs="Times New Roman"/>
                <w:sz w:val="24"/>
                <w:szCs w:val="24"/>
              </w:rPr>
              <w:t>Проверяет, содержит ли объект в своем дереве предков указанный класс</w:t>
            </w:r>
          </w:p>
        </w:tc>
      </w:tr>
      <w:tr w:rsidR="00274AFC" w:rsidRPr="00102239" w:rsidTr="00D01601">
        <w:tc>
          <w:tcPr>
            <w:tcW w:w="2250" w:type="dxa"/>
            <w:tcBorders>
              <w:top w:val="single" w:sz="4" w:space="0" w:color="000000"/>
              <w:left w:val="single" w:sz="4" w:space="0" w:color="000000"/>
              <w:bottom w:val="single" w:sz="4" w:space="0" w:color="000000"/>
            </w:tcBorders>
            <w:shd w:val="clear" w:color="auto" w:fill="auto"/>
          </w:tcPr>
          <w:p w:rsidR="00274AFC" w:rsidRPr="00102239" w:rsidRDefault="00274AFC" w:rsidP="00D01601">
            <w:pPr>
              <w:spacing w:after="0" w:line="240" w:lineRule="auto"/>
              <w:jc w:val="both"/>
              <w:rPr>
                <w:rFonts w:ascii="Times New Roman" w:hAnsi="Times New Roman" w:cs="Times New Roman"/>
                <w:sz w:val="24"/>
                <w:szCs w:val="24"/>
              </w:rPr>
            </w:pPr>
            <w:r w:rsidRPr="00102239">
              <w:rPr>
                <w:rFonts w:ascii="Times New Roman" w:hAnsi="Times New Roman" w:cs="Times New Roman"/>
                <w:sz w:val="24"/>
                <w:szCs w:val="24"/>
              </w:rPr>
              <w:t>method_exists</w:t>
            </w:r>
          </w:p>
        </w:tc>
        <w:tc>
          <w:tcPr>
            <w:tcW w:w="7796" w:type="dxa"/>
            <w:tcBorders>
              <w:top w:val="single" w:sz="4" w:space="0" w:color="000000"/>
              <w:left w:val="single" w:sz="4" w:space="0" w:color="000000"/>
              <w:bottom w:val="single" w:sz="4" w:space="0" w:color="000000"/>
              <w:right w:val="single" w:sz="4" w:space="0" w:color="000000"/>
            </w:tcBorders>
            <w:shd w:val="clear" w:color="auto" w:fill="auto"/>
          </w:tcPr>
          <w:p w:rsidR="00274AFC" w:rsidRPr="00102239" w:rsidRDefault="00274AFC" w:rsidP="00D01601">
            <w:pPr>
              <w:spacing w:after="0" w:line="240" w:lineRule="auto"/>
              <w:jc w:val="both"/>
              <w:rPr>
                <w:rFonts w:ascii="Times New Roman" w:hAnsi="Times New Roman" w:cs="Times New Roman"/>
                <w:sz w:val="24"/>
                <w:szCs w:val="24"/>
              </w:rPr>
            </w:pPr>
            <w:r w:rsidRPr="00102239">
              <w:rPr>
                <w:rFonts w:ascii="Times New Roman" w:hAnsi="Times New Roman" w:cs="Times New Roman"/>
                <w:sz w:val="24"/>
                <w:szCs w:val="24"/>
              </w:rPr>
              <w:t>Проверяет, существует ли метод в данном классе</w:t>
            </w:r>
          </w:p>
        </w:tc>
      </w:tr>
      <w:tr w:rsidR="00274AFC" w:rsidRPr="00102239" w:rsidTr="00D01601">
        <w:tc>
          <w:tcPr>
            <w:tcW w:w="2250" w:type="dxa"/>
            <w:tcBorders>
              <w:top w:val="single" w:sz="4" w:space="0" w:color="000000"/>
              <w:left w:val="single" w:sz="4" w:space="0" w:color="000000"/>
              <w:bottom w:val="single" w:sz="4" w:space="0" w:color="000000"/>
            </w:tcBorders>
            <w:shd w:val="clear" w:color="auto" w:fill="auto"/>
          </w:tcPr>
          <w:p w:rsidR="00274AFC" w:rsidRPr="00102239" w:rsidRDefault="00274AFC" w:rsidP="00D01601">
            <w:pPr>
              <w:spacing w:after="0" w:line="240" w:lineRule="auto"/>
              <w:jc w:val="both"/>
              <w:rPr>
                <w:rFonts w:ascii="Times New Roman" w:hAnsi="Times New Roman" w:cs="Times New Roman"/>
                <w:sz w:val="24"/>
                <w:szCs w:val="24"/>
              </w:rPr>
            </w:pPr>
            <w:r w:rsidRPr="00102239">
              <w:rPr>
                <w:rFonts w:ascii="Times New Roman" w:hAnsi="Times New Roman" w:cs="Times New Roman"/>
                <w:sz w:val="24"/>
                <w:szCs w:val="24"/>
              </w:rPr>
              <w:t>property_exists</w:t>
            </w:r>
          </w:p>
        </w:tc>
        <w:tc>
          <w:tcPr>
            <w:tcW w:w="7796" w:type="dxa"/>
            <w:tcBorders>
              <w:top w:val="single" w:sz="4" w:space="0" w:color="000000"/>
              <w:left w:val="single" w:sz="4" w:space="0" w:color="000000"/>
              <w:bottom w:val="single" w:sz="4" w:space="0" w:color="000000"/>
              <w:right w:val="single" w:sz="4" w:space="0" w:color="000000"/>
            </w:tcBorders>
            <w:shd w:val="clear" w:color="auto" w:fill="auto"/>
          </w:tcPr>
          <w:p w:rsidR="00274AFC" w:rsidRPr="00102239" w:rsidRDefault="00274AFC" w:rsidP="00D01601">
            <w:pPr>
              <w:spacing w:after="0" w:line="240" w:lineRule="auto"/>
              <w:jc w:val="both"/>
              <w:rPr>
                <w:rFonts w:ascii="Times New Roman" w:hAnsi="Times New Roman" w:cs="Times New Roman"/>
                <w:sz w:val="24"/>
                <w:szCs w:val="24"/>
              </w:rPr>
            </w:pPr>
            <w:r w:rsidRPr="00102239">
              <w:rPr>
                <w:rFonts w:ascii="Times New Roman" w:hAnsi="Times New Roman" w:cs="Times New Roman"/>
                <w:sz w:val="24"/>
                <w:szCs w:val="24"/>
              </w:rPr>
              <w:t>Проверяет, содержит ли объект или класс указанное свойство</w:t>
            </w:r>
          </w:p>
        </w:tc>
      </w:tr>
    </w:tbl>
    <w:p w:rsidR="00274AFC" w:rsidRPr="00102239" w:rsidRDefault="00274AFC" w:rsidP="00274AFC">
      <w:pPr>
        <w:spacing w:after="0" w:line="240" w:lineRule="auto"/>
        <w:ind w:firstLine="709"/>
        <w:jc w:val="both"/>
        <w:rPr>
          <w:rFonts w:ascii="Times New Roman" w:hAnsi="Times New Roman" w:cs="Times New Roman"/>
          <w:spacing w:val="-4"/>
          <w:sz w:val="24"/>
          <w:szCs w:val="24"/>
        </w:rPr>
      </w:pPr>
    </w:p>
    <w:p w:rsidR="00274AFC" w:rsidRPr="00102239" w:rsidRDefault="00274AFC" w:rsidP="00274AFC">
      <w:pPr>
        <w:spacing w:after="0" w:line="240" w:lineRule="auto"/>
        <w:ind w:firstLine="709"/>
        <w:jc w:val="both"/>
        <w:rPr>
          <w:rFonts w:ascii="Times New Roman" w:hAnsi="Times New Roman" w:cs="Times New Roman"/>
          <w:sz w:val="24"/>
          <w:szCs w:val="24"/>
        </w:rPr>
      </w:pPr>
      <w:r w:rsidRPr="00102239">
        <w:rPr>
          <w:rFonts w:ascii="Times New Roman" w:hAnsi="Times New Roman" w:cs="Times New Roman"/>
          <w:spacing w:val="-4"/>
          <w:sz w:val="24"/>
          <w:szCs w:val="24"/>
        </w:rPr>
        <w:t xml:space="preserve">Конструкторы в классах-родителях не вызываются автоматически, если класс-потомок определяет собственный конструктор. Чтобы вызвать конструктор, объявленный в родительском классе, следует обратиться к методу parent::__construct() внутри конструктора класса-потомка. </w:t>
      </w:r>
    </w:p>
    <w:p w:rsidR="00274AFC" w:rsidRPr="00102239" w:rsidRDefault="00274AFC" w:rsidP="00274AFC">
      <w:pPr>
        <w:spacing w:after="0" w:line="240" w:lineRule="auto"/>
        <w:ind w:firstLine="709"/>
        <w:jc w:val="both"/>
        <w:rPr>
          <w:rFonts w:ascii="Times New Roman" w:hAnsi="Times New Roman" w:cs="Times New Roman"/>
          <w:sz w:val="24"/>
          <w:szCs w:val="24"/>
        </w:rPr>
      </w:pPr>
      <w:r w:rsidRPr="00102239">
        <w:rPr>
          <w:rFonts w:ascii="Times New Roman" w:hAnsi="Times New Roman" w:cs="Times New Roman"/>
          <w:sz w:val="24"/>
          <w:szCs w:val="24"/>
        </w:rPr>
        <w:t xml:space="preserve">PHP 5 предоставляет концепцию деструкторов, сходную с той, что применяется в C++. Деструктор будет вызван при освобождении всех ссылок на определенный объект или при завершении скрипта. Однако порядок выполнения деструкторов не гарантируется и не стоит ожидать немедленного освобождения памяти при явном вызове деструктора. </w:t>
      </w:r>
    </w:p>
    <w:p w:rsidR="00274AFC" w:rsidRPr="00102239" w:rsidRDefault="00274AFC" w:rsidP="00274AFC">
      <w:pPr>
        <w:spacing w:after="0" w:line="240" w:lineRule="auto"/>
        <w:ind w:firstLine="709"/>
        <w:jc w:val="both"/>
        <w:rPr>
          <w:rFonts w:ascii="Times New Roman" w:hAnsi="Times New Roman" w:cs="Times New Roman"/>
          <w:sz w:val="24"/>
          <w:szCs w:val="24"/>
        </w:rPr>
      </w:pPr>
      <w:r w:rsidRPr="00102239">
        <w:rPr>
          <w:rFonts w:ascii="Times New Roman" w:hAnsi="Times New Roman" w:cs="Times New Roman"/>
          <w:sz w:val="24"/>
          <w:szCs w:val="24"/>
        </w:rPr>
        <w:t>Чтобы создать деструктор, включите в класс функцию с именем __destruct. Деструктор не может возвращать значения или принимать параметры.</w:t>
      </w:r>
    </w:p>
    <w:p w:rsidR="00274AFC" w:rsidRPr="00102239" w:rsidRDefault="00274AFC" w:rsidP="00274AFC">
      <w:pPr>
        <w:spacing w:after="0" w:line="240" w:lineRule="auto"/>
        <w:ind w:firstLine="709"/>
        <w:jc w:val="both"/>
        <w:rPr>
          <w:rFonts w:ascii="Times New Roman" w:hAnsi="Times New Roman" w:cs="Times New Roman"/>
          <w:sz w:val="24"/>
          <w:szCs w:val="24"/>
        </w:rPr>
      </w:pPr>
      <w:r w:rsidRPr="00102239">
        <w:rPr>
          <w:rFonts w:ascii="Times New Roman" w:hAnsi="Times New Roman" w:cs="Times New Roman"/>
          <w:sz w:val="24"/>
          <w:szCs w:val="24"/>
        </w:rPr>
        <w:t>Как и в случае с конструкторами, деструкторы, объявленные в родительском классе, не будут вызваны автоматически. Для вызова деструктора, объявленного в классе-родителе, следует обратиться к методу parent::__destruct() в теле деструктора-потомка. Также класс-потомок может унаследовать деструктор из родительского класса, если он не определен в нем.</w:t>
      </w:r>
    </w:p>
    <w:p w:rsidR="00274AFC" w:rsidRPr="00102239" w:rsidRDefault="00274AFC" w:rsidP="00274AFC">
      <w:pPr>
        <w:spacing w:after="0" w:line="240" w:lineRule="auto"/>
        <w:ind w:firstLine="709"/>
        <w:jc w:val="both"/>
        <w:rPr>
          <w:rFonts w:ascii="Times New Roman" w:hAnsi="Times New Roman" w:cs="Times New Roman"/>
          <w:sz w:val="24"/>
          <w:szCs w:val="24"/>
        </w:rPr>
      </w:pPr>
      <w:r w:rsidRPr="00102239">
        <w:rPr>
          <w:rFonts w:ascii="Times New Roman" w:hAnsi="Times New Roman" w:cs="Times New Roman"/>
          <w:sz w:val="24"/>
          <w:szCs w:val="24"/>
        </w:rPr>
        <w:t>Существует еще ряд методов с "предустановленными"  именами, например, методы __</w:t>
      </w:r>
      <w:r w:rsidRPr="00102239">
        <w:rPr>
          <w:rFonts w:ascii="Times New Roman" w:hAnsi="Times New Roman" w:cs="Times New Roman"/>
          <w:sz w:val="24"/>
          <w:szCs w:val="24"/>
          <w:lang w:val="en-US"/>
        </w:rPr>
        <w:t>set</w:t>
      </w:r>
      <w:r w:rsidRPr="00102239">
        <w:rPr>
          <w:rFonts w:ascii="Times New Roman" w:hAnsi="Times New Roman" w:cs="Times New Roman"/>
          <w:sz w:val="24"/>
          <w:szCs w:val="24"/>
        </w:rPr>
        <w:t xml:space="preserve"> и __</w:t>
      </w:r>
      <w:r w:rsidRPr="00102239">
        <w:rPr>
          <w:rFonts w:ascii="Times New Roman" w:hAnsi="Times New Roman" w:cs="Times New Roman"/>
          <w:sz w:val="24"/>
          <w:szCs w:val="24"/>
          <w:lang w:val="en-US"/>
        </w:rPr>
        <w:t>get</w:t>
      </w:r>
      <w:r w:rsidRPr="00102239">
        <w:rPr>
          <w:rFonts w:ascii="Times New Roman" w:hAnsi="Times New Roman" w:cs="Times New Roman"/>
          <w:sz w:val="24"/>
          <w:szCs w:val="24"/>
        </w:rPr>
        <w:t xml:space="preserve"> позволяют динамически создавать и читать свойства и методы класса, а метод __toString дает возможность описать, как класс должен реагировать на попытку его преобразования в строку. В целях совместимости, рекомендуется не называть свои методы классов именами, начинающимися с символов __ (два подчеркивания).</w:t>
      </w:r>
    </w:p>
    <w:p w:rsidR="00274AFC" w:rsidRPr="00102239" w:rsidRDefault="00274AFC" w:rsidP="00274AFC">
      <w:pPr>
        <w:spacing w:after="0" w:line="240" w:lineRule="auto"/>
        <w:ind w:firstLine="709"/>
        <w:jc w:val="both"/>
        <w:rPr>
          <w:rFonts w:ascii="Times New Roman" w:hAnsi="Times New Roman" w:cs="Times New Roman"/>
          <w:b/>
          <w:sz w:val="24"/>
          <w:szCs w:val="24"/>
        </w:rPr>
      </w:pPr>
      <w:r w:rsidRPr="00102239">
        <w:rPr>
          <w:rFonts w:ascii="Times New Roman" w:hAnsi="Times New Roman" w:cs="Times New Roman"/>
          <w:sz w:val="24"/>
          <w:szCs w:val="24"/>
        </w:rPr>
        <w:t>Все остальные методы класса должны быть определены через модификаторы public (по умолчанию), private, или protected. Объекты одного типа имеют доступ к элементам с модификаторами private и protected друг друга, даже если не являются одним и тем же экземпляром. Это объясняется тем, что реализация видимости элементов известна внутри этих объектов.</w:t>
      </w:r>
    </w:p>
    <w:p w:rsidR="00274AFC" w:rsidRPr="00102239" w:rsidRDefault="00274AFC" w:rsidP="00274AFC">
      <w:pPr>
        <w:spacing w:after="0" w:line="240" w:lineRule="auto"/>
        <w:ind w:firstLine="709"/>
        <w:jc w:val="both"/>
        <w:rPr>
          <w:rFonts w:ascii="Times New Roman" w:hAnsi="Times New Roman" w:cs="Times New Roman"/>
          <w:sz w:val="24"/>
          <w:szCs w:val="24"/>
        </w:rPr>
      </w:pPr>
      <w:r w:rsidRPr="00102239">
        <w:rPr>
          <w:rFonts w:ascii="Times New Roman" w:hAnsi="Times New Roman" w:cs="Times New Roman"/>
          <w:b/>
          <w:sz w:val="24"/>
          <w:szCs w:val="24"/>
        </w:rPr>
        <w:lastRenderedPageBreak/>
        <w:t>Пример 10.</w:t>
      </w:r>
      <w:r w:rsidRPr="00102239">
        <w:rPr>
          <w:rFonts w:ascii="Times New Roman" w:hAnsi="Times New Roman" w:cs="Times New Roman"/>
          <w:sz w:val="24"/>
          <w:szCs w:val="24"/>
        </w:rPr>
        <w:t xml:space="preserve"> Реализуем класс </w:t>
      </w:r>
      <w:r w:rsidRPr="00102239">
        <w:rPr>
          <w:rFonts w:ascii="Times New Roman" w:hAnsi="Times New Roman" w:cs="Times New Roman"/>
          <w:sz w:val="24"/>
          <w:szCs w:val="24"/>
          <w:lang w:val="en-US"/>
        </w:rPr>
        <w:t>A</w:t>
      </w:r>
      <w:r w:rsidRPr="00102239">
        <w:rPr>
          <w:rFonts w:ascii="Times New Roman" w:hAnsi="Times New Roman" w:cs="Times New Roman"/>
          <w:sz w:val="24"/>
          <w:szCs w:val="24"/>
        </w:rPr>
        <w:t xml:space="preserve">, предназначенный для хранения числового свойства $n и вывода его в виде целого числа. Класс-наследник </w:t>
      </w:r>
      <w:r w:rsidRPr="00102239">
        <w:rPr>
          <w:rFonts w:ascii="Times New Roman" w:hAnsi="Times New Roman" w:cs="Times New Roman"/>
          <w:sz w:val="24"/>
          <w:szCs w:val="24"/>
          <w:lang w:val="en-US"/>
        </w:rPr>
        <w:t>B</w:t>
      </w:r>
      <w:r w:rsidRPr="00102239">
        <w:rPr>
          <w:rFonts w:ascii="Times New Roman" w:hAnsi="Times New Roman" w:cs="Times New Roman"/>
          <w:sz w:val="24"/>
          <w:szCs w:val="24"/>
        </w:rPr>
        <w:t xml:space="preserve"> переопределяет метод вывода числа </w:t>
      </w:r>
      <w:r w:rsidRPr="00102239">
        <w:rPr>
          <w:rFonts w:ascii="Times New Roman" w:hAnsi="Times New Roman" w:cs="Times New Roman"/>
          <w:sz w:val="24"/>
          <w:szCs w:val="24"/>
          <w:lang w:val="en-US"/>
        </w:rPr>
        <w:t>show</w:t>
      </w:r>
      <w:r w:rsidRPr="00102239">
        <w:rPr>
          <w:rFonts w:ascii="Times New Roman" w:hAnsi="Times New Roman" w:cs="Times New Roman"/>
          <w:sz w:val="24"/>
          <w:szCs w:val="24"/>
        </w:rPr>
        <w:t xml:space="preserve">, позволяя печатать и дробную часть числа. При этом класс </w:t>
      </w:r>
      <w:r w:rsidRPr="00102239">
        <w:rPr>
          <w:rFonts w:ascii="Times New Roman" w:hAnsi="Times New Roman" w:cs="Times New Roman"/>
          <w:sz w:val="24"/>
          <w:szCs w:val="24"/>
          <w:lang w:val="en-US"/>
        </w:rPr>
        <w:t>B</w:t>
      </w:r>
      <w:r w:rsidRPr="00102239">
        <w:rPr>
          <w:rFonts w:ascii="Times New Roman" w:hAnsi="Times New Roman" w:cs="Times New Roman"/>
          <w:sz w:val="24"/>
          <w:szCs w:val="24"/>
        </w:rPr>
        <w:t xml:space="preserve"> пользуется конструктором и деструктором родительского класса, и оба класса поддерживают статическое свойство-счетчик $</w:t>
      </w:r>
      <w:r w:rsidRPr="00102239">
        <w:rPr>
          <w:rFonts w:ascii="Times New Roman" w:hAnsi="Times New Roman" w:cs="Times New Roman"/>
          <w:sz w:val="24"/>
          <w:szCs w:val="24"/>
          <w:lang w:val="en-US"/>
        </w:rPr>
        <w:t>count</w:t>
      </w:r>
      <w:r w:rsidRPr="00102239">
        <w:rPr>
          <w:rFonts w:ascii="Times New Roman" w:hAnsi="Times New Roman" w:cs="Times New Roman"/>
          <w:sz w:val="24"/>
          <w:szCs w:val="24"/>
        </w:rPr>
        <w:t xml:space="preserve">, хранящее информацию о том, сколько экземпляров классов </w:t>
      </w:r>
      <w:r w:rsidRPr="00102239">
        <w:rPr>
          <w:rFonts w:ascii="Times New Roman" w:hAnsi="Times New Roman" w:cs="Times New Roman"/>
          <w:sz w:val="24"/>
          <w:szCs w:val="24"/>
          <w:lang w:val="en-US"/>
        </w:rPr>
        <w:t>A</w:t>
      </w:r>
      <w:r w:rsidRPr="00102239">
        <w:rPr>
          <w:rFonts w:ascii="Times New Roman" w:hAnsi="Times New Roman" w:cs="Times New Roman"/>
          <w:sz w:val="24"/>
          <w:szCs w:val="24"/>
        </w:rPr>
        <w:t xml:space="preserve"> и </w:t>
      </w:r>
      <w:r w:rsidRPr="00102239">
        <w:rPr>
          <w:rFonts w:ascii="Times New Roman" w:hAnsi="Times New Roman" w:cs="Times New Roman"/>
          <w:sz w:val="24"/>
          <w:szCs w:val="24"/>
          <w:lang w:val="en-US"/>
        </w:rPr>
        <w:t>B</w:t>
      </w:r>
      <w:r w:rsidRPr="00102239">
        <w:rPr>
          <w:rFonts w:ascii="Times New Roman" w:hAnsi="Times New Roman" w:cs="Times New Roman"/>
          <w:sz w:val="24"/>
          <w:szCs w:val="24"/>
        </w:rPr>
        <w:t xml:space="preserve"> создано.</w:t>
      </w:r>
    </w:p>
    <w:p w:rsidR="00274AFC" w:rsidRPr="00102239" w:rsidRDefault="00274AFC" w:rsidP="00274AFC">
      <w:pPr>
        <w:spacing w:after="0" w:line="240" w:lineRule="auto"/>
        <w:ind w:firstLine="709"/>
        <w:jc w:val="both"/>
        <w:rPr>
          <w:rFonts w:ascii="Times New Roman" w:eastAsia="Times New Roman" w:hAnsi="Times New Roman" w:cs="Times New Roman"/>
          <w:sz w:val="24"/>
          <w:szCs w:val="24"/>
        </w:rPr>
      </w:pPr>
      <w:r w:rsidRPr="00102239">
        <w:rPr>
          <w:rFonts w:ascii="Times New Roman" w:hAnsi="Times New Roman" w:cs="Times New Roman"/>
          <w:sz w:val="24"/>
          <w:szCs w:val="24"/>
        </w:rPr>
        <w:t xml:space="preserve">Обратите внимание на комментарии в коде, показывающие, что напечатает функция вывода </w:t>
      </w:r>
      <w:r w:rsidRPr="00102239">
        <w:rPr>
          <w:rFonts w:ascii="Times New Roman" w:hAnsi="Times New Roman" w:cs="Times New Roman"/>
          <w:sz w:val="24"/>
          <w:szCs w:val="24"/>
          <w:lang w:val="en-US"/>
        </w:rPr>
        <w:t>show</w:t>
      </w:r>
      <w:r w:rsidRPr="00102239">
        <w:rPr>
          <w:rFonts w:ascii="Times New Roman" w:hAnsi="Times New Roman" w:cs="Times New Roman"/>
          <w:sz w:val="24"/>
          <w:szCs w:val="24"/>
        </w:rPr>
        <w:t xml:space="preserve">, а также на то, что явный вызов деструктора, в отличие от стандартной функции </w:t>
      </w:r>
      <w:r w:rsidRPr="00102239">
        <w:rPr>
          <w:rFonts w:ascii="Times New Roman" w:hAnsi="Times New Roman" w:cs="Times New Roman"/>
          <w:sz w:val="24"/>
          <w:szCs w:val="24"/>
          <w:lang w:val="en-US"/>
        </w:rPr>
        <w:t>unset</w:t>
      </w:r>
      <w:r w:rsidRPr="00102239">
        <w:rPr>
          <w:rFonts w:ascii="Times New Roman" w:hAnsi="Times New Roman" w:cs="Times New Roman"/>
          <w:sz w:val="24"/>
          <w:szCs w:val="24"/>
        </w:rPr>
        <w:t>, не привел к физическому удалению объекта из памяти.</w:t>
      </w:r>
    </w:p>
    <w:p w:rsidR="00274AFC" w:rsidRPr="00102239" w:rsidRDefault="00274AFC" w:rsidP="00274AFC">
      <w:pPr>
        <w:spacing w:after="0" w:line="240" w:lineRule="auto"/>
        <w:ind w:firstLine="709"/>
        <w:jc w:val="both"/>
        <w:rPr>
          <w:rFonts w:ascii="Times New Roman" w:eastAsia="Courier New" w:hAnsi="Times New Roman" w:cs="Times New Roman"/>
          <w:sz w:val="24"/>
          <w:szCs w:val="24"/>
          <w:lang w:val="en-US"/>
        </w:rPr>
      </w:pPr>
      <w:r w:rsidRPr="00102239">
        <w:rPr>
          <w:rFonts w:ascii="Times New Roman" w:eastAsia="Times New Roman" w:hAnsi="Times New Roman" w:cs="Times New Roman"/>
          <w:sz w:val="24"/>
          <w:szCs w:val="24"/>
          <w:lang w:val="en-US"/>
        </w:rPr>
        <w:t>&lt;?php</w:t>
      </w:r>
    </w:p>
    <w:p w:rsidR="00274AFC" w:rsidRPr="00102239" w:rsidRDefault="00274AFC" w:rsidP="00274AFC">
      <w:pPr>
        <w:spacing w:after="0" w:line="240" w:lineRule="auto"/>
        <w:ind w:firstLine="709"/>
        <w:jc w:val="both"/>
        <w:rPr>
          <w:rFonts w:ascii="Times New Roman" w:eastAsia="Courier New" w:hAnsi="Times New Roman" w:cs="Times New Roman"/>
          <w:sz w:val="24"/>
          <w:szCs w:val="24"/>
          <w:lang w:val="en-US"/>
        </w:rPr>
      </w:pPr>
      <w:r w:rsidRPr="00102239">
        <w:rPr>
          <w:rFonts w:ascii="Times New Roman" w:eastAsia="Times New Roman" w:hAnsi="Times New Roman" w:cs="Times New Roman"/>
          <w:sz w:val="24"/>
          <w:szCs w:val="24"/>
          <w:lang w:val="en-US"/>
        </w:rPr>
        <w:t>class A {</w:t>
      </w:r>
    </w:p>
    <w:p w:rsidR="00274AFC" w:rsidRPr="00102239" w:rsidRDefault="00274AFC" w:rsidP="00274AFC">
      <w:pPr>
        <w:spacing w:after="0" w:line="240" w:lineRule="auto"/>
        <w:ind w:firstLine="709"/>
        <w:jc w:val="both"/>
        <w:rPr>
          <w:rFonts w:ascii="Times New Roman" w:eastAsia="Courier New" w:hAnsi="Times New Roman" w:cs="Times New Roman"/>
          <w:sz w:val="24"/>
          <w:szCs w:val="24"/>
          <w:lang w:val="en-US"/>
        </w:rPr>
      </w:pPr>
      <w:r w:rsidRPr="00102239">
        <w:rPr>
          <w:rFonts w:ascii="Times New Roman" w:eastAsia="Times New Roman" w:hAnsi="Times New Roman" w:cs="Times New Roman"/>
          <w:sz w:val="24"/>
          <w:szCs w:val="24"/>
          <w:lang w:val="en-US"/>
        </w:rPr>
        <w:t>protected $n=0; //свойство</w:t>
      </w:r>
    </w:p>
    <w:p w:rsidR="00274AFC" w:rsidRPr="00102239" w:rsidRDefault="00274AFC" w:rsidP="00274AFC">
      <w:pPr>
        <w:spacing w:after="0" w:line="240" w:lineRule="auto"/>
        <w:ind w:firstLine="709"/>
        <w:jc w:val="both"/>
        <w:rPr>
          <w:rFonts w:ascii="Times New Roman" w:eastAsia="Courier New" w:hAnsi="Times New Roman" w:cs="Times New Roman"/>
          <w:sz w:val="24"/>
          <w:szCs w:val="24"/>
          <w:lang w:val="en-US"/>
        </w:rPr>
      </w:pPr>
      <w:r w:rsidRPr="00102239">
        <w:rPr>
          <w:rFonts w:ascii="Times New Roman" w:eastAsia="Times New Roman" w:hAnsi="Times New Roman" w:cs="Times New Roman"/>
          <w:sz w:val="24"/>
          <w:szCs w:val="24"/>
          <w:lang w:val="en-US"/>
        </w:rPr>
        <w:t xml:space="preserve">static protected $count=0; </w:t>
      </w:r>
    </w:p>
    <w:p w:rsidR="00274AFC" w:rsidRPr="00102239" w:rsidRDefault="00274AFC" w:rsidP="00274AFC">
      <w:pPr>
        <w:spacing w:after="0" w:line="240" w:lineRule="auto"/>
        <w:ind w:firstLine="709"/>
        <w:jc w:val="both"/>
        <w:rPr>
          <w:rFonts w:ascii="Times New Roman" w:eastAsia="Courier New" w:hAnsi="Times New Roman" w:cs="Times New Roman"/>
          <w:sz w:val="24"/>
          <w:szCs w:val="24"/>
          <w:lang w:val="en-US"/>
        </w:rPr>
      </w:pPr>
      <w:r w:rsidRPr="00102239">
        <w:rPr>
          <w:rFonts w:ascii="Times New Roman" w:eastAsia="Times New Roman" w:hAnsi="Times New Roman" w:cs="Times New Roman"/>
          <w:sz w:val="24"/>
          <w:szCs w:val="24"/>
          <w:lang w:val="en-US"/>
        </w:rPr>
        <w:t>//статический счетчик</w:t>
      </w:r>
    </w:p>
    <w:p w:rsidR="00274AFC" w:rsidRPr="00102239" w:rsidRDefault="00274AFC" w:rsidP="00274AFC">
      <w:pPr>
        <w:spacing w:after="0" w:line="240" w:lineRule="auto"/>
        <w:ind w:firstLine="709"/>
        <w:jc w:val="both"/>
        <w:rPr>
          <w:rFonts w:ascii="Times New Roman" w:eastAsia="Courier New" w:hAnsi="Times New Roman" w:cs="Times New Roman"/>
          <w:sz w:val="24"/>
          <w:szCs w:val="24"/>
          <w:lang w:val="en-US"/>
        </w:rPr>
      </w:pPr>
      <w:r w:rsidRPr="00102239">
        <w:rPr>
          <w:rFonts w:ascii="Times New Roman" w:eastAsia="Times New Roman" w:hAnsi="Times New Roman" w:cs="Times New Roman"/>
          <w:sz w:val="24"/>
          <w:szCs w:val="24"/>
          <w:lang w:val="en-US"/>
        </w:rPr>
        <w:t>function __construct ($n=0) { //конструктор</w:t>
      </w:r>
    </w:p>
    <w:p w:rsidR="00274AFC" w:rsidRPr="00102239" w:rsidRDefault="00274AFC" w:rsidP="00274AFC">
      <w:pPr>
        <w:spacing w:after="0" w:line="240" w:lineRule="auto"/>
        <w:ind w:firstLine="709"/>
        <w:jc w:val="both"/>
        <w:rPr>
          <w:rFonts w:ascii="Times New Roman" w:eastAsia="Courier New" w:hAnsi="Times New Roman" w:cs="Times New Roman"/>
          <w:sz w:val="24"/>
          <w:szCs w:val="24"/>
          <w:lang w:val="en-US"/>
        </w:rPr>
      </w:pPr>
      <w:r w:rsidRPr="00102239">
        <w:rPr>
          <w:rFonts w:ascii="Times New Roman" w:eastAsia="Times New Roman" w:hAnsi="Times New Roman" w:cs="Times New Roman"/>
          <w:sz w:val="24"/>
          <w:szCs w:val="24"/>
          <w:lang w:val="en-US"/>
        </w:rPr>
        <w:t>$this-&gt;n = $n; A::$count++;</w:t>
      </w:r>
    </w:p>
    <w:p w:rsidR="00274AFC" w:rsidRPr="00102239" w:rsidRDefault="00274AFC" w:rsidP="00274AFC">
      <w:pPr>
        <w:spacing w:after="0" w:line="240" w:lineRule="auto"/>
        <w:ind w:firstLine="709"/>
        <w:jc w:val="both"/>
        <w:rPr>
          <w:rFonts w:ascii="Times New Roman" w:eastAsia="Courier New" w:hAnsi="Times New Roman" w:cs="Times New Roman"/>
          <w:sz w:val="24"/>
          <w:szCs w:val="24"/>
          <w:lang w:val="en-US"/>
        </w:rPr>
      </w:pPr>
      <w:r w:rsidRPr="00102239">
        <w:rPr>
          <w:rFonts w:ascii="Times New Roman" w:eastAsia="Times New Roman" w:hAnsi="Times New Roman" w:cs="Times New Roman"/>
          <w:sz w:val="24"/>
          <w:szCs w:val="24"/>
          <w:lang w:val="en-US"/>
        </w:rPr>
        <w:t>}</w:t>
      </w:r>
    </w:p>
    <w:p w:rsidR="00274AFC" w:rsidRPr="00102239" w:rsidRDefault="00274AFC" w:rsidP="00274AFC">
      <w:pPr>
        <w:spacing w:after="0" w:line="240" w:lineRule="auto"/>
        <w:ind w:firstLine="709"/>
        <w:jc w:val="both"/>
        <w:rPr>
          <w:rFonts w:ascii="Times New Roman" w:eastAsia="Courier New" w:hAnsi="Times New Roman" w:cs="Times New Roman"/>
          <w:sz w:val="24"/>
          <w:szCs w:val="24"/>
          <w:lang w:val="en-US"/>
        </w:rPr>
      </w:pPr>
      <w:r w:rsidRPr="00102239">
        <w:rPr>
          <w:rFonts w:ascii="Times New Roman" w:eastAsia="Times New Roman" w:hAnsi="Times New Roman" w:cs="Times New Roman"/>
          <w:sz w:val="24"/>
          <w:szCs w:val="24"/>
          <w:lang w:val="en-US"/>
        </w:rPr>
        <w:t>function __destruct() { //деструктор</w:t>
      </w:r>
    </w:p>
    <w:p w:rsidR="00274AFC" w:rsidRPr="00102239" w:rsidRDefault="00274AFC" w:rsidP="00274AFC">
      <w:pPr>
        <w:spacing w:after="0" w:line="240" w:lineRule="auto"/>
        <w:ind w:firstLine="709"/>
        <w:jc w:val="both"/>
        <w:rPr>
          <w:rFonts w:ascii="Times New Roman" w:eastAsia="Courier New" w:hAnsi="Times New Roman" w:cs="Times New Roman"/>
          <w:sz w:val="24"/>
          <w:szCs w:val="24"/>
          <w:lang w:val="en-US"/>
        </w:rPr>
      </w:pPr>
      <w:r w:rsidRPr="00102239">
        <w:rPr>
          <w:rFonts w:ascii="Times New Roman" w:eastAsia="Times New Roman" w:hAnsi="Times New Roman" w:cs="Times New Roman"/>
          <w:sz w:val="24"/>
          <w:szCs w:val="24"/>
          <w:lang w:val="en-US"/>
        </w:rPr>
        <w:t xml:space="preserve">A::$count--; </w:t>
      </w:r>
    </w:p>
    <w:p w:rsidR="00274AFC" w:rsidRPr="00102239" w:rsidRDefault="00274AFC" w:rsidP="00274AFC">
      <w:pPr>
        <w:spacing w:after="0" w:line="240" w:lineRule="auto"/>
        <w:ind w:firstLine="709"/>
        <w:jc w:val="both"/>
        <w:rPr>
          <w:rFonts w:ascii="Times New Roman" w:eastAsia="Courier New" w:hAnsi="Times New Roman" w:cs="Times New Roman"/>
          <w:sz w:val="24"/>
          <w:szCs w:val="24"/>
          <w:lang w:val="en-US"/>
        </w:rPr>
      </w:pPr>
      <w:r w:rsidRPr="00102239">
        <w:rPr>
          <w:rFonts w:ascii="Times New Roman" w:eastAsia="Times New Roman" w:hAnsi="Times New Roman" w:cs="Times New Roman"/>
          <w:sz w:val="24"/>
          <w:szCs w:val="24"/>
          <w:lang w:val="en-US"/>
        </w:rPr>
        <w:t>}</w:t>
      </w:r>
    </w:p>
    <w:p w:rsidR="00274AFC" w:rsidRPr="00102239" w:rsidRDefault="00274AFC" w:rsidP="00274AFC">
      <w:pPr>
        <w:spacing w:after="0" w:line="240" w:lineRule="auto"/>
        <w:ind w:firstLine="709"/>
        <w:jc w:val="both"/>
        <w:rPr>
          <w:rFonts w:ascii="Times New Roman" w:eastAsia="Courier New" w:hAnsi="Times New Roman" w:cs="Times New Roman"/>
          <w:sz w:val="24"/>
          <w:szCs w:val="24"/>
          <w:lang w:val="en-US"/>
        </w:rPr>
      </w:pPr>
      <w:r w:rsidRPr="00102239">
        <w:rPr>
          <w:rFonts w:ascii="Times New Roman" w:eastAsia="Times New Roman" w:hAnsi="Times New Roman" w:cs="Times New Roman"/>
          <w:sz w:val="24"/>
          <w:szCs w:val="24"/>
          <w:lang w:val="en-US"/>
        </w:rPr>
        <w:t>private function int () { //private функция</w:t>
      </w:r>
    </w:p>
    <w:p w:rsidR="00274AFC" w:rsidRPr="00102239" w:rsidRDefault="00274AFC" w:rsidP="00274AFC">
      <w:pPr>
        <w:spacing w:after="0" w:line="240" w:lineRule="auto"/>
        <w:ind w:firstLine="709"/>
        <w:jc w:val="both"/>
        <w:rPr>
          <w:rFonts w:ascii="Times New Roman" w:eastAsia="Courier New" w:hAnsi="Times New Roman" w:cs="Times New Roman"/>
          <w:sz w:val="24"/>
          <w:szCs w:val="24"/>
          <w:lang w:val="en-US"/>
        </w:rPr>
      </w:pPr>
      <w:r w:rsidRPr="00102239">
        <w:rPr>
          <w:rFonts w:ascii="Times New Roman" w:eastAsia="Times New Roman" w:hAnsi="Times New Roman" w:cs="Times New Roman"/>
          <w:sz w:val="24"/>
          <w:szCs w:val="24"/>
          <w:lang w:val="en-US"/>
        </w:rPr>
        <w:t>return round($this-&gt;n);</w:t>
      </w:r>
    </w:p>
    <w:p w:rsidR="00274AFC" w:rsidRPr="00102239" w:rsidRDefault="00274AFC" w:rsidP="00274AFC">
      <w:pPr>
        <w:spacing w:after="0" w:line="240" w:lineRule="auto"/>
        <w:ind w:firstLine="709"/>
        <w:jc w:val="both"/>
        <w:rPr>
          <w:rFonts w:ascii="Times New Roman" w:eastAsia="Courier New" w:hAnsi="Times New Roman" w:cs="Times New Roman"/>
          <w:sz w:val="24"/>
          <w:szCs w:val="24"/>
          <w:lang w:val="en-US"/>
        </w:rPr>
      </w:pPr>
      <w:r w:rsidRPr="00102239">
        <w:rPr>
          <w:rFonts w:ascii="Times New Roman" w:eastAsia="Times New Roman" w:hAnsi="Times New Roman" w:cs="Times New Roman"/>
          <w:sz w:val="24"/>
          <w:szCs w:val="24"/>
          <w:lang w:val="en-US"/>
        </w:rPr>
        <w:t>}</w:t>
      </w:r>
    </w:p>
    <w:p w:rsidR="00274AFC" w:rsidRPr="00102239" w:rsidRDefault="00274AFC" w:rsidP="00274AFC">
      <w:pPr>
        <w:spacing w:after="0" w:line="240" w:lineRule="auto"/>
        <w:ind w:firstLine="709"/>
        <w:jc w:val="both"/>
        <w:rPr>
          <w:rFonts w:ascii="Times New Roman" w:eastAsia="Courier New" w:hAnsi="Times New Roman" w:cs="Times New Roman"/>
          <w:sz w:val="24"/>
          <w:szCs w:val="24"/>
          <w:lang w:val="en-US"/>
        </w:rPr>
      </w:pPr>
      <w:r w:rsidRPr="00102239">
        <w:rPr>
          <w:rFonts w:ascii="Times New Roman" w:eastAsia="Times New Roman" w:hAnsi="Times New Roman" w:cs="Times New Roman"/>
          <w:sz w:val="24"/>
          <w:szCs w:val="24"/>
          <w:lang w:val="en-US"/>
        </w:rPr>
        <w:t>function show() { //public функция</w:t>
      </w:r>
    </w:p>
    <w:p w:rsidR="00274AFC" w:rsidRPr="00102239" w:rsidRDefault="00274AFC" w:rsidP="00274AFC">
      <w:pPr>
        <w:spacing w:after="0" w:line="240" w:lineRule="auto"/>
        <w:ind w:firstLine="709"/>
        <w:jc w:val="both"/>
        <w:rPr>
          <w:rFonts w:ascii="Times New Roman" w:eastAsia="Courier New" w:hAnsi="Times New Roman" w:cs="Times New Roman"/>
          <w:sz w:val="24"/>
          <w:szCs w:val="24"/>
          <w:lang w:val="en-US"/>
        </w:rPr>
      </w:pPr>
      <w:r w:rsidRPr="00102239">
        <w:rPr>
          <w:rFonts w:ascii="Times New Roman" w:eastAsia="Times New Roman" w:hAnsi="Times New Roman" w:cs="Times New Roman"/>
          <w:sz w:val="24"/>
          <w:szCs w:val="24"/>
          <w:lang w:val="en-US"/>
        </w:rPr>
        <w:t>echo '&lt;br&gt;Число '.$this-&gt;int($this-&gt;n).</w:t>
      </w:r>
    </w:p>
    <w:p w:rsidR="00274AFC" w:rsidRPr="00102239" w:rsidRDefault="00274AFC" w:rsidP="00274AFC">
      <w:pPr>
        <w:spacing w:after="0" w:line="240" w:lineRule="auto"/>
        <w:ind w:firstLine="709"/>
        <w:jc w:val="both"/>
        <w:rPr>
          <w:rFonts w:ascii="Times New Roman" w:eastAsia="Courier New" w:hAnsi="Times New Roman" w:cs="Times New Roman"/>
          <w:sz w:val="24"/>
          <w:szCs w:val="24"/>
          <w:lang w:val="en-US"/>
        </w:rPr>
      </w:pPr>
      <w:r w:rsidRPr="00102239">
        <w:rPr>
          <w:rFonts w:ascii="Times New Roman" w:eastAsia="Times New Roman" w:hAnsi="Times New Roman" w:cs="Times New Roman"/>
          <w:sz w:val="24"/>
          <w:szCs w:val="24"/>
          <w:lang w:val="en-US"/>
        </w:rPr>
        <w:t>', всего '.A::$count."\n";</w:t>
      </w:r>
    </w:p>
    <w:p w:rsidR="00274AFC" w:rsidRPr="00102239" w:rsidRDefault="00274AFC" w:rsidP="00274AFC">
      <w:pPr>
        <w:spacing w:after="0" w:line="240" w:lineRule="auto"/>
        <w:ind w:firstLine="709"/>
        <w:jc w:val="both"/>
        <w:rPr>
          <w:rFonts w:ascii="Times New Roman" w:eastAsia="Courier New" w:hAnsi="Times New Roman" w:cs="Times New Roman"/>
          <w:sz w:val="24"/>
          <w:szCs w:val="24"/>
          <w:lang w:val="en-US"/>
        </w:rPr>
      </w:pPr>
      <w:r w:rsidRPr="00102239">
        <w:rPr>
          <w:rFonts w:ascii="Times New Roman" w:eastAsia="Times New Roman" w:hAnsi="Times New Roman" w:cs="Times New Roman"/>
          <w:sz w:val="24"/>
          <w:szCs w:val="24"/>
          <w:lang w:val="en-US"/>
        </w:rPr>
        <w:t>}</w:t>
      </w:r>
    </w:p>
    <w:p w:rsidR="00274AFC" w:rsidRPr="00102239" w:rsidRDefault="00274AFC" w:rsidP="00274AFC">
      <w:pPr>
        <w:spacing w:after="0" w:line="240" w:lineRule="auto"/>
        <w:ind w:firstLine="709"/>
        <w:jc w:val="both"/>
        <w:rPr>
          <w:rFonts w:ascii="Times New Roman" w:eastAsia="Courier New" w:hAnsi="Times New Roman" w:cs="Times New Roman"/>
          <w:sz w:val="24"/>
          <w:szCs w:val="24"/>
          <w:lang w:val="en-US"/>
        </w:rPr>
      </w:pPr>
      <w:r w:rsidRPr="00102239">
        <w:rPr>
          <w:rFonts w:ascii="Times New Roman" w:eastAsia="Times New Roman" w:hAnsi="Times New Roman" w:cs="Times New Roman"/>
          <w:sz w:val="24"/>
          <w:szCs w:val="24"/>
          <w:lang w:val="en-US"/>
        </w:rPr>
        <w:t>}</w:t>
      </w:r>
    </w:p>
    <w:p w:rsidR="00274AFC" w:rsidRPr="00102239" w:rsidRDefault="00274AFC" w:rsidP="00274AFC">
      <w:pPr>
        <w:spacing w:after="0" w:line="240" w:lineRule="auto"/>
        <w:ind w:firstLine="709"/>
        <w:jc w:val="both"/>
        <w:rPr>
          <w:rFonts w:ascii="Times New Roman" w:eastAsia="Courier New" w:hAnsi="Times New Roman" w:cs="Times New Roman"/>
          <w:sz w:val="24"/>
          <w:szCs w:val="24"/>
          <w:lang w:val="en-US"/>
        </w:rPr>
      </w:pPr>
      <w:r w:rsidRPr="00102239">
        <w:rPr>
          <w:rFonts w:ascii="Times New Roman" w:eastAsia="Times New Roman" w:hAnsi="Times New Roman" w:cs="Times New Roman"/>
          <w:sz w:val="24"/>
          <w:szCs w:val="24"/>
          <w:lang w:val="en-US"/>
        </w:rPr>
        <w:t>class B extends A { //класс-потомок</w:t>
      </w:r>
    </w:p>
    <w:p w:rsidR="00274AFC" w:rsidRPr="00102239" w:rsidRDefault="00274AFC" w:rsidP="00274AFC">
      <w:pPr>
        <w:spacing w:after="0" w:line="240" w:lineRule="auto"/>
        <w:ind w:firstLine="709"/>
        <w:jc w:val="both"/>
        <w:rPr>
          <w:rFonts w:ascii="Times New Roman" w:eastAsia="Courier New" w:hAnsi="Times New Roman" w:cs="Times New Roman"/>
          <w:sz w:val="24"/>
          <w:szCs w:val="24"/>
          <w:lang w:val="en-US"/>
        </w:rPr>
      </w:pPr>
      <w:r w:rsidRPr="00102239">
        <w:rPr>
          <w:rFonts w:ascii="Times New Roman" w:eastAsia="Times New Roman" w:hAnsi="Times New Roman" w:cs="Times New Roman"/>
          <w:sz w:val="24"/>
          <w:szCs w:val="24"/>
          <w:lang w:val="en-US"/>
        </w:rPr>
        <w:t>function __construct ($n=0) { //конструктор</w:t>
      </w:r>
    </w:p>
    <w:p w:rsidR="00274AFC" w:rsidRPr="00102239" w:rsidRDefault="00274AFC" w:rsidP="00274AFC">
      <w:pPr>
        <w:spacing w:after="0" w:line="240" w:lineRule="auto"/>
        <w:ind w:firstLine="709"/>
        <w:jc w:val="both"/>
        <w:rPr>
          <w:rFonts w:ascii="Times New Roman" w:eastAsia="Courier New" w:hAnsi="Times New Roman" w:cs="Times New Roman"/>
          <w:sz w:val="24"/>
          <w:szCs w:val="24"/>
          <w:lang w:val="en-US"/>
        </w:rPr>
      </w:pPr>
      <w:r w:rsidRPr="00102239">
        <w:rPr>
          <w:rFonts w:ascii="Times New Roman" w:eastAsia="Times New Roman" w:hAnsi="Times New Roman" w:cs="Times New Roman"/>
          <w:sz w:val="24"/>
          <w:szCs w:val="24"/>
          <w:lang w:val="en-US"/>
        </w:rPr>
        <w:t>parent::__construct ($n);</w:t>
      </w:r>
    </w:p>
    <w:p w:rsidR="00274AFC" w:rsidRPr="00102239" w:rsidRDefault="00274AFC" w:rsidP="00274AFC">
      <w:pPr>
        <w:spacing w:after="0" w:line="240" w:lineRule="auto"/>
        <w:ind w:firstLine="709"/>
        <w:jc w:val="both"/>
        <w:rPr>
          <w:rFonts w:ascii="Times New Roman" w:eastAsia="Courier New" w:hAnsi="Times New Roman" w:cs="Times New Roman"/>
          <w:sz w:val="24"/>
          <w:szCs w:val="24"/>
          <w:lang w:val="en-US"/>
        </w:rPr>
      </w:pPr>
      <w:r w:rsidRPr="00102239">
        <w:rPr>
          <w:rFonts w:ascii="Times New Roman" w:eastAsia="Times New Roman" w:hAnsi="Times New Roman" w:cs="Times New Roman"/>
          <w:sz w:val="24"/>
          <w:szCs w:val="24"/>
          <w:lang w:val="en-US"/>
        </w:rPr>
        <w:t>}</w:t>
      </w:r>
    </w:p>
    <w:p w:rsidR="00274AFC" w:rsidRPr="00102239" w:rsidRDefault="00274AFC" w:rsidP="00274AFC">
      <w:pPr>
        <w:spacing w:after="0" w:line="240" w:lineRule="auto"/>
        <w:ind w:firstLine="709"/>
        <w:jc w:val="both"/>
        <w:rPr>
          <w:rFonts w:ascii="Times New Roman" w:eastAsia="Courier New" w:hAnsi="Times New Roman" w:cs="Times New Roman"/>
          <w:sz w:val="24"/>
          <w:szCs w:val="24"/>
          <w:lang w:val="en-US"/>
        </w:rPr>
      </w:pPr>
      <w:r w:rsidRPr="00102239">
        <w:rPr>
          <w:rFonts w:ascii="Times New Roman" w:eastAsia="Times New Roman" w:hAnsi="Times New Roman" w:cs="Times New Roman"/>
          <w:sz w:val="24"/>
          <w:szCs w:val="24"/>
          <w:lang w:val="en-US"/>
        </w:rPr>
        <w:t>function __destruct () { //деструктор</w:t>
      </w:r>
    </w:p>
    <w:p w:rsidR="00274AFC" w:rsidRPr="00102239" w:rsidRDefault="00274AFC" w:rsidP="00274AFC">
      <w:pPr>
        <w:spacing w:after="0" w:line="240" w:lineRule="auto"/>
        <w:ind w:firstLine="709"/>
        <w:jc w:val="both"/>
        <w:rPr>
          <w:rFonts w:ascii="Times New Roman" w:eastAsia="Courier New" w:hAnsi="Times New Roman" w:cs="Times New Roman"/>
          <w:sz w:val="24"/>
          <w:szCs w:val="24"/>
          <w:lang w:val="en-US"/>
        </w:rPr>
      </w:pPr>
      <w:r w:rsidRPr="00102239">
        <w:rPr>
          <w:rFonts w:ascii="Times New Roman" w:eastAsia="Times New Roman" w:hAnsi="Times New Roman" w:cs="Times New Roman"/>
          <w:sz w:val="24"/>
          <w:szCs w:val="24"/>
          <w:lang w:val="en-US"/>
        </w:rPr>
        <w:t>parent::__destruct ();</w:t>
      </w:r>
    </w:p>
    <w:p w:rsidR="00274AFC" w:rsidRPr="00102239" w:rsidRDefault="00274AFC" w:rsidP="00274AFC">
      <w:pPr>
        <w:spacing w:after="0" w:line="240" w:lineRule="auto"/>
        <w:ind w:firstLine="709"/>
        <w:jc w:val="both"/>
        <w:rPr>
          <w:rFonts w:ascii="Times New Roman" w:eastAsia="Courier New" w:hAnsi="Times New Roman" w:cs="Times New Roman"/>
          <w:sz w:val="24"/>
          <w:szCs w:val="24"/>
          <w:lang w:val="en-US"/>
        </w:rPr>
      </w:pPr>
      <w:r w:rsidRPr="00102239">
        <w:rPr>
          <w:rFonts w:ascii="Times New Roman" w:eastAsia="Times New Roman" w:hAnsi="Times New Roman" w:cs="Times New Roman"/>
          <w:sz w:val="24"/>
          <w:szCs w:val="24"/>
          <w:lang w:val="en-US"/>
        </w:rPr>
        <w:t>}</w:t>
      </w:r>
    </w:p>
    <w:p w:rsidR="00274AFC" w:rsidRPr="00102239" w:rsidRDefault="00274AFC" w:rsidP="00274AFC">
      <w:pPr>
        <w:spacing w:after="0" w:line="240" w:lineRule="auto"/>
        <w:ind w:firstLine="709"/>
        <w:jc w:val="both"/>
        <w:rPr>
          <w:rFonts w:ascii="Times New Roman" w:eastAsia="Courier New" w:hAnsi="Times New Roman" w:cs="Times New Roman"/>
          <w:sz w:val="24"/>
          <w:szCs w:val="24"/>
          <w:lang w:val="en-US"/>
        </w:rPr>
      </w:pPr>
      <w:r w:rsidRPr="00102239">
        <w:rPr>
          <w:rFonts w:ascii="Times New Roman" w:eastAsia="Times New Roman" w:hAnsi="Times New Roman" w:cs="Times New Roman"/>
          <w:sz w:val="24"/>
          <w:szCs w:val="24"/>
          <w:lang w:val="en-US"/>
        </w:rPr>
        <w:t>function show() { //public функция</w:t>
      </w:r>
    </w:p>
    <w:p w:rsidR="00274AFC" w:rsidRPr="00102239" w:rsidRDefault="00274AFC" w:rsidP="00274AFC">
      <w:pPr>
        <w:spacing w:after="0" w:line="240" w:lineRule="auto"/>
        <w:ind w:firstLine="709"/>
        <w:jc w:val="both"/>
        <w:rPr>
          <w:rFonts w:ascii="Times New Roman" w:eastAsia="Courier New" w:hAnsi="Times New Roman" w:cs="Times New Roman"/>
          <w:sz w:val="24"/>
          <w:szCs w:val="24"/>
          <w:lang w:val="en-US"/>
        </w:rPr>
      </w:pPr>
      <w:r w:rsidRPr="00102239">
        <w:rPr>
          <w:rFonts w:ascii="Times New Roman" w:eastAsia="Times New Roman" w:hAnsi="Times New Roman" w:cs="Times New Roman"/>
          <w:sz w:val="24"/>
          <w:szCs w:val="24"/>
          <w:lang w:val="en-US"/>
        </w:rPr>
        <w:t>echo '&lt;br&gt;Число '.$this-&gt;n.</w:t>
      </w:r>
    </w:p>
    <w:p w:rsidR="00274AFC" w:rsidRPr="00102239" w:rsidRDefault="00274AFC" w:rsidP="00274AFC">
      <w:pPr>
        <w:spacing w:after="0" w:line="240" w:lineRule="auto"/>
        <w:ind w:firstLine="709"/>
        <w:jc w:val="both"/>
        <w:rPr>
          <w:rFonts w:ascii="Times New Roman" w:eastAsia="Courier New" w:hAnsi="Times New Roman" w:cs="Times New Roman"/>
          <w:sz w:val="24"/>
          <w:szCs w:val="24"/>
          <w:lang w:val="en-US"/>
        </w:rPr>
      </w:pPr>
      <w:r w:rsidRPr="00102239">
        <w:rPr>
          <w:rFonts w:ascii="Times New Roman" w:eastAsia="Times New Roman" w:hAnsi="Times New Roman" w:cs="Times New Roman"/>
          <w:sz w:val="24"/>
          <w:szCs w:val="24"/>
          <w:lang w:val="en-US"/>
        </w:rPr>
        <w:t>', всего '.A::$count."\n";</w:t>
      </w:r>
    </w:p>
    <w:p w:rsidR="00274AFC" w:rsidRPr="00102239" w:rsidRDefault="00274AFC" w:rsidP="00274AFC">
      <w:pPr>
        <w:spacing w:after="0" w:line="240" w:lineRule="auto"/>
        <w:ind w:firstLine="709"/>
        <w:jc w:val="both"/>
        <w:rPr>
          <w:rFonts w:ascii="Times New Roman" w:eastAsia="Courier New" w:hAnsi="Times New Roman" w:cs="Times New Roman"/>
          <w:sz w:val="24"/>
          <w:szCs w:val="24"/>
          <w:lang w:val="en-US"/>
        </w:rPr>
      </w:pPr>
      <w:r w:rsidRPr="00102239">
        <w:rPr>
          <w:rFonts w:ascii="Times New Roman" w:eastAsia="Times New Roman" w:hAnsi="Times New Roman" w:cs="Times New Roman"/>
          <w:sz w:val="24"/>
          <w:szCs w:val="24"/>
          <w:lang w:val="en-US"/>
        </w:rPr>
        <w:t>}</w:t>
      </w:r>
    </w:p>
    <w:p w:rsidR="00274AFC" w:rsidRPr="00102239" w:rsidRDefault="00274AFC" w:rsidP="00274AFC">
      <w:pPr>
        <w:spacing w:after="0" w:line="240" w:lineRule="auto"/>
        <w:ind w:firstLine="709"/>
        <w:jc w:val="both"/>
        <w:rPr>
          <w:rFonts w:ascii="Times New Roman" w:eastAsia="Times New Roman" w:hAnsi="Times New Roman" w:cs="Times New Roman"/>
          <w:sz w:val="24"/>
          <w:szCs w:val="24"/>
          <w:lang w:val="en-US"/>
        </w:rPr>
      </w:pPr>
      <w:r w:rsidRPr="00102239">
        <w:rPr>
          <w:rFonts w:ascii="Times New Roman" w:eastAsia="Times New Roman" w:hAnsi="Times New Roman" w:cs="Times New Roman"/>
          <w:sz w:val="24"/>
          <w:szCs w:val="24"/>
          <w:lang w:val="en-US"/>
        </w:rPr>
        <w:t>}</w:t>
      </w:r>
    </w:p>
    <w:p w:rsidR="00274AFC" w:rsidRPr="00102239" w:rsidRDefault="00274AFC" w:rsidP="00274AFC">
      <w:pPr>
        <w:spacing w:after="0" w:line="240" w:lineRule="auto"/>
        <w:ind w:firstLine="709"/>
        <w:jc w:val="both"/>
        <w:rPr>
          <w:rFonts w:ascii="Times New Roman" w:eastAsia="Times New Roman" w:hAnsi="Times New Roman" w:cs="Times New Roman"/>
          <w:sz w:val="24"/>
          <w:szCs w:val="24"/>
          <w:lang w:val="en-US"/>
        </w:rPr>
      </w:pPr>
      <w:r w:rsidRPr="00102239">
        <w:rPr>
          <w:rFonts w:ascii="Times New Roman" w:eastAsia="Times New Roman" w:hAnsi="Times New Roman" w:cs="Times New Roman"/>
          <w:sz w:val="24"/>
          <w:szCs w:val="24"/>
          <w:lang w:val="en-US"/>
        </w:rPr>
        <w:t>$a=new A(5); $a-&gt;show(); //</w:t>
      </w:r>
      <w:r w:rsidRPr="00102239">
        <w:rPr>
          <w:rFonts w:ascii="Times New Roman" w:eastAsia="Times New Roman" w:hAnsi="Times New Roman" w:cs="Times New Roman"/>
          <w:sz w:val="24"/>
          <w:szCs w:val="24"/>
        </w:rPr>
        <w:t>Число</w:t>
      </w:r>
      <w:r w:rsidRPr="00102239">
        <w:rPr>
          <w:rFonts w:ascii="Times New Roman" w:eastAsia="Times New Roman" w:hAnsi="Times New Roman" w:cs="Times New Roman"/>
          <w:sz w:val="24"/>
          <w:szCs w:val="24"/>
          <w:lang w:val="en-US"/>
        </w:rPr>
        <w:t xml:space="preserve"> 5, </w:t>
      </w:r>
      <w:r w:rsidRPr="00102239">
        <w:rPr>
          <w:rFonts w:ascii="Times New Roman" w:eastAsia="Times New Roman" w:hAnsi="Times New Roman" w:cs="Times New Roman"/>
          <w:sz w:val="24"/>
          <w:szCs w:val="24"/>
        </w:rPr>
        <w:t>всего</w:t>
      </w:r>
      <w:r w:rsidRPr="00102239">
        <w:rPr>
          <w:rFonts w:ascii="Times New Roman" w:eastAsia="Times New Roman" w:hAnsi="Times New Roman" w:cs="Times New Roman"/>
          <w:sz w:val="24"/>
          <w:szCs w:val="24"/>
          <w:lang w:val="en-US"/>
        </w:rPr>
        <w:t xml:space="preserve"> 1</w:t>
      </w:r>
    </w:p>
    <w:p w:rsidR="00274AFC" w:rsidRPr="00102239" w:rsidRDefault="00274AFC" w:rsidP="00274AFC">
      <w:pPr>
        <w:spacing w:after="0" w:line="240" w:lineRule="auto"/>
        <w:ind w:firstLine="709"/>
        <w:jc w:val="both"/>
        <w:rPr>
          <w:rFonts w:ascii="Times New Roman" w:eastAsia="Times New Roman" w:hAnsi="Times New Roman" w:cs="Times New Roman"/>
          <w:sz w:val="24"/>
          <w:szCs w:val="24"/>
          <w:lang w:val="en-US"/>
        </w:rPr>
      </w:pPr>
      <w:r w:rsidRPr="00102239">
        <w:rPr>
          <w:rFonts w:ascii="Times New Roman" w:eastAsia="Times New Roman" w:hAnsi="Times New Roman" w:cs="Times New Roman"/>
          <w:sz w:val="24"/>
          <w:szCs w:val="24"/>
          <w:lang w:val="en-US"/>
        </w:rPr>
        <w:t>$b=new B(5.5); $b-&gt;show();//</w:t>
      </w:r>
      <w:r w:rsidRPr="00102239">
        <w:rPr>
          <w:rFonts w:ascii="Times New Roman" w:eastAsia="Times New Roman" w:hAnsi="Times New Roman" w:cs="Times New Roman"/>
          <w:sz w:val="24"/>
          <w:szCs w:val="24"/>
        </w:rPr>
        <w:t>Число</w:t>
      </w:r>
      <w:r w:rsidRPr="00102239">
        <w:rPr>
          <w:rFonts w:ascii="Times New Roman" w:eastAsia="Times New Roman" w:hAnsi="Times New Roman" w:cs="Times New Roman"/>
          <w:sz w:val="24"/>
          <w:szCs w:val="24"/>
          <w:lang w:val="en-US"/>
        </w:rPr>
        <w:t xml:space="preserve"> 5.5, </w:t>
      </w:r>
      <w:r w:rsidRPr="00102239">
        <w:rPr>
          <w:rFonts w:ascii="Times New Roman" w:eastAsia="Times New Roman" w:hAnsi="Times New Roman" w:cs="Times New Roman"/>
          <w:sz w:val="24"/>
          <w:szCs w:val="24"/>
        </w:rPr>
        <w:t>всего</w:t>
      </w:r>
      <w:r w:rsidRPr="00102239">
        <w:rPr>
          <w:rFonts w:ascii="Times New Roman" w:eastAsia="Times New Roman" w:hAnsi="Times New Roman" w:cs="Times New Roman"/>
          <w:sz w:val="24"/>
          <w:szCs w:val="24"/>
          <w:lang w:val="en-US"/>
        </w:rPr>
        <w:t xml:space="preserve"> 2</w:t>
      </w:r>
    </w:p>
    <w:p w:rsidR="00274AFC" w:rsidRPr="00102239" w:rsidRDefault="00274AFC" w:rsidP="00274AFC">
      <w:pPr>
        <w:spacing w:after="0" w:line="240" w:lineRule="auto"/>
        <w:ind w:firstLine="709"/>
        <w:jc w:val="both"/>
        <w:rPr>
          <w:rFonts w:ascii="Times New Roman" w:eastAsia="Times New Roman" w:hAnsi="Times New Roman" w:cs="Times New Roman"/>
          <w:sz w:val="24"/>
          <w:szCs w:val="24"/>
          <w:lang w:val="en-US"/>
        </w:rPr>
      </w:pPr>
      <w:r w:rsidRPr="00102239">
        <w:rPr>
          <w:rFonts w:ascii="Times New Roman" w:eastAsia="Times New Roman" w:hAnsi="Times New Roman" w:cs="Times New Roman"/>
          <w:sz w:val="24"/>
          <w:szCs w:val="24"/>
          <w:lang w:val="en-US"/>
        </w:rPr>
        <w:t>$c=new A(10.5); $c-&gt;show();//Число 11, всего 3</w:t>
      </w:r>
    </w:p>
    <w:p w:rsidR="00274AFC" w:rsidRPr="00102239" w:rsidRDefault="00274AFC" w:rsidP="00274AFC">
      <w:pPr>
        <w:spacing w:after="0" w:line="240" w:lineRule="auto"/>
        <w:ind w:firstLine="709"/>
        <w:jc w:val="both"/>
        <w:rPr>
          <w:rFonts w:ascii="Times New Roman" w:eastAsia="Times New Roman" w:hAnsi="Times New Roman" w:cs="Times New Roman"/>
          <w:sz w:val="24"/>
          <w:szCs w:val="24"/>
          <w:lang w:val="en-US"/>
        </w:rPr>
      </w:pPr>
      <w:r w:rsidRPr="00102239">
        <w:rPr>
          <w:rFonts w:ascii="Times New Roman" w:eastAsia="Times New Roman" w:hAnsi="Times New Roman" w:cs="Times New Roman"/>
          <w:sz w:val="24"/>
          <w:szCs w:val="24"/>
          <w:lang w:val="en-US"/>
        </w:rPr>
        <w:t xml:space="preserve">$b-&gt;__destruct(); </w:t>
      </w:r>
    </w:p>
    <w:p w:rsidR="00274AFC" w:rsidRPr="00102239" w:rsidRDefault="00274AFC" w:rsidP="00274AFC">
      <w:pPr>
        <w:spacing w:after="0" w:line="240" w:lineRule="auto"/>
        <w:ind w:firstLine="709"/>
        <w:jc w:val="both"/>
        <w:rPr>
          <w:rFonts w:ascii="Times New Roman" w:eastAsia="Courier New" w:hAnsi="Times New Roman" w:cs="Times New Roman"/>
          <w:sz w:val="24"/>
          <w:szCs w:val="24"/>
        </w:rPr>
      </w:pPr>
      <w:r w:rsidRPr="00102239">
        <w:rPr>
          <w:rFonts w:ascii="Times New Roman" w:eastAsia="Times New Roman" w:hAnsi="Times New Roman" w:cs="Times New Roman"/>
          <w:sz w:val="24"/>
          <w:szCs w:val="24"/>
        </w:rPr>
        <w:t>$</w:t>
      </w:r>
      <w:r w:rsidRPr="00102239">
        <w:rPr>
          <w:rFonts w:ascii="Times New Roman" w:eastAsia="Times New Roman" w:hAnsi="Times New Roman" w:cs="Times New Roman"/>
          <w:sz w:val="24"/>
          <w:szCs w:val="24"/>
          <w:lang w:val="en-US"/>
        </w:rPr>
        <w:t>b</w:t>
      </w:r>
      <w:r w:rsidRPr="00102239">
        <w:rPr>
          <w:rFonts w:ascii="Times New Roman" w:eastAsia="Times New Roman" w:hAnsi="Times New Roman" w:cs="Times New Roman"/>
          <w:sz w:val="24"/>
          <w:szCs w:val="24"/>
        </w:rPr>
        <w:t>-&gt;</w:t>
      </w:r>
      <w:r w:rsidRPr="00102239">
        <w:rPr>
          <w:rFonts w:ascii="Times New Roman" w:eastAsia="Times New Roman" w:hAnsi="Times New Roman" w:cs="Times New Roman"/>
          <w:sz w:val="24"/>
          <w:szCs w:val="24"/>
          <w:lang w:val="en-US"/>
        </w:rPr>
        <w:t>show</w:t>
      </w:r>
      <w:r w:rsidRPr="00102239">
        <w:rPr>
          <w:rFonts w:ascii="Times New Roman" w:eastAsia="Times New Roman" w:hAnsi="Times New Roman" w:cs="Times New Roman"/>
          <w:sz w:val="24"/>
          <w:szCs w:val="24"/>
        </w:rPr>
        <w:t xml:space="preserve">(); </w:t>
      </w:r>
    </w:p>
    <w:p w:rsidR="00274AFC" w:rsidRPr="00102239" w:rsidRDefault="00274AFC" w:rsidP="00274AFC">
      <w:pPr>
        <w:spacing w:after="0" w:line="240" w:lineRule="auto"/>
        <w:ind w:firstLine="709"/>
        <w:jc w:val="both"/>
        <w:rPr>
          <w:rFonts w:ascii="Times New Roman" w:eastAsia="Courier New" w:hAnsi="Times New Roman" w:cs="Times New Roman"/>
          <w:sz w:val="24"/>
          <w:szCs w:val="24"/>
        </w:rPr>
      </w:pPr>
      <w:r w:rsidRPr="00102239">
        <w:rPr>
          <w:rFonts w:ascii="Times New Roman" w:eastAsia="Times New Roman" w:hAnsi="Times New Roman" w:cs="Times New Roman"/>
          <w:sz w:val="24"/>
          <w:szCs w:val="24"/>
        </w:rPr>
        <w:t xml:space="preserve">//Число 5.5, всего 2 - после явного вызова </w:t>
      </w:r>
    </w:p>
    <w:p w:rsidR="00274AFC" w:rsidRPr="00102239" w:rsidRDefault="00274AFC" w:rsidP="00274AFC">
      <w:pPr>
        <w:spacing w:after="0" w:line="240" w:lineRule="auto"/>
        <w:ind w:firstLine="709"/>
        <w:jc w:val="both"/>
        <w:rPr>
          <w:rFonts w:ascii="Times New Roman" w:eastAsia="Courier New" w:hAnsi="Times New Roman" w:cs="Times New Roman"/>
          <w:sz w:val="24"/>
          <w:szCs w:val="24"/>
        </w:rPr>
      </w:pPr>
      <w:r w:rsidRPr="00102239">
        <w:rPr>
          <w:rFonts w:ascii="Times New Roman" w:eastAsia="Times New Roman" w:hAnsi="Times New Roman" w:cs="Times New Roman"/>
          <w:sz w:val="24"/>
          <w:szCs w:val="24"/>
        </w:rPr>
        <w:t xml:space="preserve">//деструктора объект не удален, </w:t>
      </w:r>
    </w:p>
    <w:p w:rsidR="00274AFC" w:rsidRPr="00102239" w:rsidRDefault="00274AFC" w:rsidP="00274AFC">
      <w:pPr>
        <w:spacing w:after="0" w:line="240" w:lineRule="auto"/>
        <w:ind w:firstLine="709"/>
        <w:jc w:val="both"/>
        <w:rPr>
          <w:rFonts w:ascii="Times New Roman" w:eastAsia="Times New Roman" w:hAnsi="Times New Roman" w:cs="Times New Roman"/>
          <w:sz w:val="24"/>
          <w:szCs w:val="24"/>
        </w:rPr>
      </w:pPr>
      <w:r w:rsidRPr="00102239">
        <w:rPr>
          <w:rFonts w:ascii="Times New Roman" w:eastAsia="Times New Roman" w:hAnsi="Times New Roman" w:cs="Times New Roman"/>
          <w:sz w:val="24"/>
          <w:szCs w:val="24"/>
        </w:rPr>
        <w:t>//хотя счетчик уменьшился!</w:t>
      </w:r>
    </w:p>
    <w:p w:rsidR="00274AFC" w:rsidRPr="00102239" w:rsidRDefault="00274AFC" w:rsidP="00274AFC">
      <w:pPr>
        <w:spacing w:after="0" w:line="240" w:lineRule="auto"/>
        <w:ind w:firstLine="709"/>
        <w:jc w:val="both"/>
        <w:rPr>
          <w:rFonts w:ascii="Times New Roman" w:eastAsia="Times New Roman" w:hAnsi="Times New Roman" w:cs="Times New Roman"/>
          <w:sz w:val="24"/>
          <w:szCs w:val="24"/>
          <w:lang w:val="en-US"/>
        </w:rPr>
      </w:pPr>
      <w:r w:rsidRPr="00102239">
        <w:rPr>
          <w:rFonts w:ascii="Times New Roman" w:eastAsia="Times New Roman" w:hAnsi="Times New Roman" w:cs="Times New Roman"/>
          <w:sz w:val="24"/>
          <w:szCs w:val="24"/>
          <w:lang w:val="en-US"/>
        </w:rPr>
        <w:t xml:space="preserve">unset ($b); </w:t>
      </w:r>
    </w:p>
    <w:p w:rsidR="00274AFC" w:rsidRPr="00102239" w:rsidRDefault="00274AFC" w:rsidP="00274AFC">
      <w:pPr>
        <w:spacing w:after="0" w:line="240" w:lineRule="auto"/>
        <w:ind w:firstLine="709"/>
        <w:jc w:val="both"/>
        <w:rPr>
          <w:rFonts w:ascii="Times New Roman" w:eastAsia="Times New Roman" w:hAnsi="Times New Roman" w:cs="Times New Roman"/>
          <w:sz w:val="24"/>
          <w:szCs w:val="24"/>
          <w:lang w:val="en-US"/>
        </w:rPr>
      </w:pPr>
      <w:r w:rsidRPr="00102239">
        <w:rPr>
          <w:rFonts w:ascii="Times New Roman" w:eastAsia="Times New Roman" w:hAnsi="Times New Roman" w:cs="Times New Roman"/>
          <w:sz w:val="24"/>
          <w:szCs w:val="24"/>
          <w:lang w:val="en-US"/>
        </w:rPr>
        <w:t xml:space="preserve">if (isset($b)) $b-&gt;show(); </w:t>
      </w:r>
    </w:p>
    <w:p w:rsidR="00274AFC" w:rsidRPr="00102239" w:rsidRDefault="00274AFC" w:rsidP="00274AFC">
      <w:pPr>
        <w:spacing w:after="0" w:line="240" w:lineRule="auto"/>
        <w:ind w:firstLine="709"/>
        <w:jc w:val="both"/>
        <w:rPr>
          <w:rFonts w:ascii="Times New Roman" w:eastAsia="Courier New" w:hAnsi="Times New Roman" w:cs="Times New Roman"/>
          <w:sz w:val="24"/>
          <w:szCs w:val="24"/>
          <w:lang w:val="en-US"/>
        </w:rPr>
      </w:pPr>
      <w:r w:rsidRPr="00102239">
        <w:rPr>
          <w:rFonts w:ascii="Times New Roman" w:eastAsia="Times New Roman" w:hAnsi="Times New Roman" w:cs="Times New Roman"/>
          <w:sz w:val="24"/>
          <w:szCs w:val="24"/>
          <w:lang w:val="en-US"/>
        </w:rPr>
        <w:lastRenderedPageBreak/>
        <w:t>else echo '&lt;br&gt;</w:t>
      </w:r>
      <w:r w:rsidRPr="00102239">
        <w:rPr>
          <w:rFonts w:ascii="Times New Roman" w:eastAsia="Times New Roman" w:hAnsi="Times New Roman" w:cs="Times New Roman"/>
          <w:sz w:val="24"/>
          <w:szCs w:val="24"/>
        </w:rPr>
        <w:t>Пусто</w:t>
      </w:r>
      <w:r w:rsidRPr="00102239">
        <w:rPr>
          <w:rFonts w:ascii="Times New Roman" w:eastAsia="Times New Roman" w:hAnsi="Times New Roman" w:cs="Times New Roman"/>
          <w:sz w:val="24"/>
          <w:szCs w:val="24"/>
          <w:lang w:val="en-US"/>
        </w:rPr>
        <w:t xml:space="preserve">'; </w:t>
      </w:r>
    </w:p>
    <w:p w:rsidR="00274AFC" w:rsidRPr="00102239" w:rsidRDefault="00274AFC" w:rsidP="00274AFC">
      <w:pPr>
        <w:spacing w:after="0" w:line="240" w:lineRule="auto"/>
        <w:ind w:firstLine="709"/>
        <w:jc w:val="both"/>
        <w:rPr>
          <w:rFonts w:ascii="Times New Roman" w:eastAsia="Times New Roman" w:hAnsi="Times New Roman" w:cs="Times New Roman"/>
          <w:sz w:val="24"/>
          <w:szCs w:val="24"/>
        </w:rPr>
      </w:pPr>
      <w:r w:rsidRPr="00102239">
        <w:rPr>
          <w:rFonts w:ascii="Times New Roman" w:eastAsia="Times New Roman" w:hAnsi="Times New Roman" w:cs="Times New Roman"/>
          <w:sz w:val="24"/>
          <w:szCs w:val="24"/>
        </w:rPr>
        <w:t>//Пусто - объект $</w:t>
      </w:r>
      <w:r w:rsidRPr="00102239">
        <w:rPr>
          <w:rFonts w:ascii="Times New Roman" w:eastAsia="Times New Roman" w:hAnsi="Times New Roman" w:cs="Times New Roman"/>
          <w:sz w:val="24"/>
          <w:szCs w:val="24"/>
          <w:lang w:val="en-US"/>
        </w:rPr>
        <w:t>b</w:t>
      </w:r>
      <w:r w:rsidRPr="00102239">
        <w:rPr>
          <w:rFonts w:ascii="Times New Roman" w:eastAsia="Times New Roman" w:hAnsi="Times New Roman" w:cs="Times New Roman"/>
          <w:sz w:val="24"/>
          <w:szCs w:val="24"/>
        </w:rPr>
        <w:t xml:space="preserve"> удален!</w:t>
      </w:r>
    </w:p>
    <w:p w:rsidR="00274AFC" w:rsidRPr="00102239" w:rsidRDefault="00274AFC" w:rsidP="00274AFC">
      <w:pPr>
        <w:spacing w:after="0" w:line="240" w:lineRule="auto"/>
        <w:ind w:firstLine="709"/>
        <w:jc w:val="both"/>
        <w:rPr>
          <w:rFonts w:ascii="Times New Roman" w:eastAsia="Times New Roman" w:hAnsi="Times New Roman" w:cs="Times New Roman"/>
          <w:sz w:val="24"/>
          <w:szCs w:val="24"/>
        </w:rPr>
      </w:pPr>
      <w:r w:rsidRPr="00102239">
        <w:rPr>
          <w:rFonts w:ascii="Times New Roman" w:eastAsia="Times New Roman" w:hAnsi="Times New Roman" w:cs="Times New Roman"/>
          <w:sz w:val="24"/>
          <w:szCs w:val="24"/>
        </w:rPr>
        <w:t>$</w:t>
      </w:r>
      <w:r w:rsidRPr="00102239">
        <w:rPr>
          <w:rFonts w:ascii="Times New Roman" w:eastAsia="Times New Roman" w:hAnsi="Times New Roman" w:cs="Times New Roman"/>
          <w:sz w:val="24"/>
          <w:szCs w:val="24"/>
          <w:lang w:val="en-US"/>
        </w:rPr>
        <w:t>a</w:t>
      </w:r>
      <w:r w:rsidRPr="00102239">
        <w:rPr>
          <w:rFonts w:ascii="Times New Roman" w:eastAsia="Times New Roman" w:hAnsi="Times New Roman" w:cs="Times New Roman"/>
          <w:sz w:val="24"/>
          <w:szCs w:val="24"/>
        </w:rPr>
        <w:t>-&gt;</w:t>
      </w:r>
      <w:r w:rsidRPr="00102239">
        <w:rPr>
          <w:rFonts w:ascii="Times New Roman" w:eastAsia="Times New Roman" w:hAnsi="Times New Roman" w:cs="Times New Roman"/>
          <w:sz w:val="24"/>
          <w:szCs w:val="24"/>
          <w:lang w:val="en-US"/>
        </w:rPr>
        <w:t>show</w:t>
      </w:r>
      <w:r w:rsidRPr="00102239">
        <w:rPr>
          <w:rFonts w:ascii="Times New Roman" w:eastAsia="Times New Roman" w:hAnsi="Times New Roman" w:cs="Times New Roman"/>
          <w:sz w:val="24"/>
          <w:szCs w:val="24"/>
        </w:rPr>
        <w:t xml:space="preserve">(); //Число 5, всего 1 </w:t>
      </w:r>
    </w:p>
    <w:p w:rsidR="00274AFC" w:rsidRPr="00102239" w:rsidRDefault="00274AFC" w:rsidP="00274AFC">
      <w:pPr>
        <w:spacing w:after="0" w:line="240" w:lineRule="auto"/>
        <w:ind w:firstLine="709"/>
        <w:jc w:val="both"/>
        <w:rPr>
          <w:rFonts w:ascii="Times New Roman" w:eastAsia="Courier New" w:hAnsi="Times New Roman" w:cs="Times New Roman"/>
          <w:sz w:val="24"/>
          <w:szCs w:val="24"/>
        </w:rPr>
      </w:pPr>
      <w:r w:rsidRPr="00102239">
        <w:rPr>
          <w:rFonts w:ascii="Times New Roman" w:eastAsia="Times New Roman" w:hAnsi="Times New Roman" w:cs="Times New Roman"/>
          <w:sz w:val="24"/>
          <w:szCs w:val="24"/>
        </w:rPr>
        <w:t>$</w:t>
      </w:r>
      <w:r w:rsidRPr="00102239">
        <w:rPr>
          <w:rFonts w:ascii="Times New Roman" w:eastAsia="Times New Roman" w:hAnsi="Times New Roman" w:cs="Times New Roman"/>
          <w:sz w:val="24"/>
          <w:szCs w:val="24"/>
          <w:lang w:val="en-US"/>
        </w:rPr>
        <w:t>c</w:t>
      </w:r>
      <w:r w:rsidRPr="00102239">
        <w:rPr>
          <w:rFonts w:ascii="Times New Roman" w:eastAsia="Times New Roman" w:hAnsi="Times New Roman" w:cs="Times New Roman"/>
          <w:sz w:val="24"/>
          <w:szCs w:val="24"/>
        </w:rPr>
        <w:t>-&gt;</w:t>
      </w:r>
      <w:r w:rsidRPr="00102239">
        <w:rPr>
          <w:rFonts w:ascii="Times New Roman" w:eastAsia="Times New Roman" w:hAnsi="Times New Roman" w:cs="Times New Roman"/>
          <w:sz w:val="24"/>
          <w:szCs w:val="24"/>
          <w:lang w:val="en-US"/>
        </w:rPr>
        <w:t>show</w:t>
      </w:r>
      <w:r w:rsidRPr="00102239">
        <w:rPr>
          <w:rFonts w:ascii="Times New Roman" w:eastAsia="Times New Roman" w:hAnsi="Times New Roman" w:cs="Times New Roman"/>
          <w:sz w:val="24"/>
          <w:szCs w:val="24"/>
        </w:rPr>
        <w:t>(); //Число 11, всего 1</w:t>
      </w:r>
    </w:p>
    <w:p w:rsidR="00274AFC" w:rsidRPr="00102239" w:rsidRDefault="00274AFC" w:rsidP="00274AFC">
      <w:pPr>
        <w:spacing w:after="0" w:line="240" w:lineRule="auto"/>
        <w:ind w:firstLine="709"/>
        <w:jc w:val="both"/>
        <w:rPr>
          <w:rFonts w:ascii="Times New Roman" w:eastAsia="Courier New" w:hAnsi="Times New Roman" w:cs="Times New Roman"/>
          <w:sz w:val="24"/>
          <w:szCs w:val="24"/>
        </w:rPr>
      </w:pPr>
      <w:r w:rsidRPr="00102239">
        <w:rPr>
          <w:rFonts w:ascii="Times New Roman" w:eastAsia="Times New Roman" w:hAnsi="Times New Roman" w:cs="Times New Roman"/>
          <w:sz w:val="24"/>
          <w:szCs w:val="24"/>
        </w:rPr>
        <w:t>//Деструктор для $</w:t>
      </w:r>
      <w:r w:rsidRPr="00102239">
        <w:rPr>
          <w:rFonts w:ascii="Times New Roman" w:eastAsia="Times New Roman" w:hAnsi="Times New Roman" w:cs="Times New Roman"/>
          <w:sz w:val="24"/>
          <w:szCs w:val="24"/>
          <w:lang w:val="en-US"/>
        </w:rPr>
        <w:t>b</w:t>
      </w:r>
    </w:p>
    <w:p w:rsidR="00274AFC" w:rsidRPr="00102239" w:rsidRDefault="00274AFC" w:rsidP="00274AFC">
      <w:pPr>
        <w:spacing w:after="0" w:line="240" w:lineRule="auto"/>
        <w:ind w:firstLine="709"/>
        <w:jc w:val="both"/>
        <w:rPr>
          <w:rFonts w:ascii="Times New Roman" w:eastAsia="Times New Roman" w:hAnsi="Times New Roman" w:cs="Times New Roman"/>
          <w:sz w:val="24"/>
          <w:szCs w:val="24"/>
        </w:rPr>
      </w:pPr>
      <w:r w:rsidRPr="00102239">
        <w:rPr>
          <w:rFonts w:ascii="Times New Roman" w:eastAsia="Times New Roman" w:hAnsi="Times New Roman" w:cs="Times New Roman"/>
          <w:sz w:val="24"/>
          <w:szCs w:val="24"/>
        </w:rPr>
        <w:t>//все равно вызывался дважды!</w:t>
      </w:r>
    </w:p>
    <w:p w:rsidR="00274AFC" w:rsidRPr="00102239" w:rsidRDefault="00274AFC" w:rsidP="00274AFC">
      <w:pPr>
        <w:spacing w:after="0" w:line="240" w:lineRule="auto"/>
        <w:ind w:firstLine="709"/>
        <w:jc w:val="both"/>
        <w:rPr>
          <w:rFonts w:ascii="Times New Roman" w:hAnsi="Times New Roman" w:cs="Times New Roman"/>
          <w:sz w:val="24"/>
          <w:szCs w:val="24"/>
        </w:rPr>
      </w:pPr>
      <w:r w:rsidRPr="00102239">
        <w:rPr>
          <w:rFonts w:ascii="Times New Roman" w:eastAsia="Times New Roman" w:hAnsi="Times New Roman" w:cs="Times New Roman"/>
          <w:sz w:val="24"/>
          <w:szCs w:val="24"/>
        </w:rPr>
        <w:t>?&gt;</w:t>
      </w:r>
    </w:p>
    <w:p w:rsidR="00274AFC" w:rsidRPr="00102239" w:rsidRDefault="00274AFC" w:rsidP="00274AFC">
      <w:pPr>
        <w:spacing w:after="0" w:line="240" w:lineRule="auto"/>
        <w:ind w:firstLine="709"/>
        <w:jc w:val="both"/>
        <w:rPr>
          <w:rFonts w:ascii="Times New Roman" w:eastAsia="Times New Roman" w:hAnsi="Times New Roman" w:cs="Times New Roman"/>
          <w:sz w:val="24"/>
          <w:szCs w:val="24"/>
        </w:rPr>
      </w:pPr>
      <w:r w:rsidRPr="00102239">
        <w:rPr>
          <w:rFonts w:ascii="Times New Roman" w:hAnsi="Times New Roman" w:cs="Times New Roman"/>
          <w:sz w:val="24"/>
          <w:szCs w:val="24"/>
        </w:rPr>
        <w:t>Такие стандартные для ООП возможности, как абстрактные методы, интерфейсы, финализация, сериализация объектов и обработка исключений, предлагается изучить самостоятельно по рекомендуемым разделам стандартной справки.</w:t>
      </w:r>
    </w:p>
    <w:p w:rsidR="00274AFC" w:rsidRPr="00102239" w:rsidRDefault="00274AFC" w:rsidP="00274AFC">
      <w:pPr>
        <w:spacing w:after="0" w:line="240" w:lineRule="auto"/>
        <w:ind w:firstLine="709"/>
        <w:jc w:val="both"/>
        <w:rPr>
          <w:rFonts w:ascii="Times New Roman" w:eastAsia="Times New Roman" w:hAnsi="Times New Roman" w:cs="Times New Roman"/>
          <w:b/>
          <w:sz w:val="24"/>
          <w:szCs w:val="24"/>
        </w:rPr>
      </w:pPr>
      <w:r w:rsidRPr="00102239">
        <w:rPr>
          <w:rFonts w:ascii="Times New Roman" w:eastAsia="Times New Roman" w:hAnsi="Times New Roman" w:cs="Times New Roman"/>
          <w:sz w:val="24"/>
          <w:szCs w:val="24"/>
        </w:rPr>
        <w:t>Рекомендуемые по итогам главы разделы стандартной справки: "Справочник языка" - "Классы и объекты", "Справочник функций" - "Расширения, относящиеся к переменным и типам" - "Классы/Объекты", "Справочник языка" - "Исключения".</w:t>
      </w:r>
    </w:p>
    <w:p w:rsidR="00274AFC" w:rsidRPr="00102239" w:rsidRDefault="00274AFC" w:rsidP="00274AFC">
      <w:pPr>
        <w:spacing w:after="0" w:line="240" w:lineRule="auto"/>
        <w:ind w:firstLine="709"/>
        <w:jc w:val="both"/>
        <w:rPr>
          <w:rFonts w:ascii="Times New Roman" w:eastAsia="Times New Roman" w:hAnsi="Times New Roman" w:cs="Times New Roman"/>
          <w:b/>
          <w:sz w:val="24"/>
          <w:szCs w:val="24"/>
        </w:rPr>
      </w:pPr>
    </w:p>
    <w:p w:rsidR="00274AFC" w:rsidRPr="00102239" w:rsidRDefault="00274AFC" w:rsidP="00274AFC">
      <w:pPr>
        <w:pStyle w:val="10"/>
        <w:keepLines/>
        <w:widowControl/>
        <w:tabs>
          <w:tab w:val="num" w:pos="0"/>
        </w:tabs>
        <w:suppressAutoHyphens/>
        <w:autoSpaceDE/>
        <w:autoSpaceDN/>
        <w:adjustRightInd/>
        <w:spacing w:before="0" w:after="0"/>
        <w:jc w:val="both"/>
        <w:rPr>
          <w:rFonts w:ascii="Times New Roman" w:hAnsi="Times New Roman"/>
          <w:sz w:val="24"/>
          <w:szCs w:val="24"/>
        </w:rPr>
      </w:pPr>
      <w:bookmarkStart w:id="42" w:name="_Toc439591277"/>
      <w:bookmarkStart w:id="43" w:name="_Toc439591397"/>
      <w:r>
        <w:rPr>
          <w:rFonts w:ascii="Times New Roman" w:hAnsi="Times New Roman"/>
          <w:b w:val="0"/>
          <w:bCs w:val="0"/>
          <w:kern w:val="0"/>
          <w:sz w:val="24"/>
          <w:szCs w:val="24"/>
          <w:lang w:eastAsia="en-US"/>
        </w:rPr>
        <w:tab/>
      </w:r>
      <w:r w:rsidR="00807C61">
        <w:rPr>
          <w:rFonts w:ascii="Times New Roman" w:hAnsi="Times New Roman"/>
          <w:bCs w:val="0"/>
          <w:caps/>
          <w:sz w:val="24"/>
          <w:szCs w:val="24"/>
        </w:rPr>
        <w:t>6</w:t>
      </w:r>
      <w:r w:rsidRPr="00102239">
        <w:rPr>
          <w:rFonts w:ascii="Times New Roman" w:hAnsi="Times New Roman"/>
          <w:bCs w:val="0"/>
          <w:sz w:val="24"/>
          <w:szCs w:val="24"/>
        </w:rPr>
        <w:t xml:space="preserve">. </w:t>
      </w:r>
      <w:r>
        <w:rPr>
          <w:rFonts w:ascii="Times New Roman" w:hAnsi="Times New Roman"/>
          <w:bCs w:val="0"/>
          <w:sz w:val="24"/>
          <w:szCs w:val="24"/>
          <w:lang w:val="kk-KZ"/>
        </w:rPr>
        <w:t>У</w:t>
      </w:r>
      <w:r w:rsidRPr="00102239">
        <w:rPr>
          <w:rFonts w:ascii="Times New Roman" w:hAnsi="Times New Roman"/>
          <w:bCs w:val="0"/>
          <w:sz w:val="24"/>
          <w:szCs w:val="24"/>
        </w:rPr>
        <w:t>становка и модификация</w:t>
      </w:r>
      <w:r w:rsidR="00D374E0">
        <w:rPr>
          <w:rFonts w:ascii="Times New Roman" w:hAnsi="Times New Roman"/>
          <w:bCs w:val="0"/>
          <w:sz w:val="24"/>
          <w:szCs w:val="24"/>
        </w:rPr>
        <w:t xml:space="preserve"> </w:t>
      </w:r>
      <w:r w:rsidRPr="00102239">
        <w:rPr>
          <w:rFonts w:ascii="Times New Roman" w:hAnsi="Times New Roman"/>
          <w:bCs w:val="0"/>
          <w:sz w:val="24"/>
          <w:szCs w:val="24"/>
        </w:rPr>
        <w:t>системы управления содержимым на</w:t>
      </w:r>
      <w:r w:rsidR="00D374E0">
        <w:rPr>
          <w:rFonts w:ascii="Times New Roman" w:hAnsi="Times New Roman"/>
          <w:bCs w:val="0"/>
          <w:sz w:val="24"/>
          <w:szCs w:val="24"/>
        </w:rPr>
        <w:t xml:space="preserve"> </w:t>
      </w:r>
      <w:r w:rsidRPr="00102239">
        <w:rPr>
          <w:rFonts w:ascii="Times New Roman" w:hAnsi="Times New Roman"/>
          <w:bCs w:val="0"/>
          <w:caps/>
          <w:sz w:val="24"/>
          <w:szCs w:val="24"/>
          <w:lang w:val="en-US"/>
        </w:rPr>
        <w:t>PHP</w:t>
      </w:r>
      <w:r w:rsidRPr="00102239">
        <w:rPr>
          <w:rFonts w:ascii="Times New Roman" w:hAnsi="Times New Roman"/>
          <w:bCs w:val="0"/>
          <w:caps/>
          <w:sz w:val="24"/>
          <w:szCs w:val="24"/>
        </w:rPr>
        <w:t>/</w:t>
      </w:r>
      <w:r w:rsidRPr="00102239">
        <w:rPr>
          <w:rFonts w:ascii="Times New Roman" w:hAnsi="Times New Roman"/>
          <w:bCs w:val="0"/>
          <w:caps/>
          <w:sz w:val="24"/>
          <w:szCs w:val="24"/>
          <w:lang w:val="en-US"/>
        </w:rPr>
        <w:t>MySQL</w:t>
      </w:r>
      <w:bookmarkEnd w:id="42"/>
      <w:bookmarkEnd w:id="43"/>
    </w:p>
    <w:p w:rsidR="00274AFC" w:rsidRPr="00102239" w:rsidRDefault="00274AFC" w:rsidP="00274AFC">
      <w:pPr>
        <w:spacing w:after="0" w:line="240" w:lineRule="auto"/>
        <w:ind w:firstLine="709"/>
        <w:jc w:val="both"/>
        <w:rPr>
          <w:rFonts w:ascii="Times New Roman" w:hAnsi="Times New Roman" w:cs="Times New Roman"/>
          <w:sz w:val="24"/>
          <w:szCs w:val="24"/>
        </w:rPr>
      </w:pPr>
      <w:r w:rsidRPr="00102239">
        <w:rPr>
          <w:rFonts w:ascii="Times New Roman" w:hAnsi="Times New Roman" w:cs="Times New Roman"/>
          <w:sz w:val="24"/>
          <w:szCs w:val="24"/>
        </w:rPr>
        <w:t xml:space="preserve">Чаще всего разработка больших </w:t>
      </w:r>
      <w:r w:rsidRPr="00102239">
        <w:rPr>
          <w:rFonts w:ascii="Times New Roman" w:hAnsi="Times New Roman" w:cs="Times New Roman"/>
          <w:sz w:val="24"/>
          <w:szCs w:val="24"/>
          <w:lang w:val="en-US"/>
        </w:rPr>
        <w:t>web</w:t>
      </w:r>
      <w:r w:rsidRPr="00102239">
        <w:rPr>
          <w:rFonts w:ascii="Times New Roman" w:hAnsi="Times New Roman" w:cs="Times New Roman"/>
          <w:sz w:val="24"/>
          <w:szCs w:val="24"/>
        </w:rPr>
        <w:t xml:space="preserve">-приложений выполняется не "с нуля", а на основе готовой </w:t>
      </w:r>
      <w:r w:rsidRPr="00102239">
        <w:rPr>
          <w:rFonts w:ascii="Times New Roman" w:hAnsi="Times New Roman" w:cs="Times New Roman"/>
          <w:i/>
          <w:sz w:val="24"/>
          <w:szCs w:val="24"/>
        </w:rPr>
        <w:t>системы управления содержимым</w:t>
      </w:r>
      <w:r w:rsidRPr="00102239">
        <w:rPr>
          <w:rFonts w:ascii="Times New Roman" w:hAnsi="Times New Roman" w:cs="Times New Roman"/>
          <w:sz w:val="24"/>
          <w:szCs w:val="24"/>
        </w:rPr>
        <w:t xml:space="preserve">, также написанной на </w:t>
      </w:r>
      <w:r w:rsidRPr="00102239">
        <w:rPr>
          <w:rFonts w:ascii="Times New Roman" w:hAnsi="Times New Roman" w:cs="Times New Roman"/>
          <w:sz w:val="24"/>
          <w:szCs w:val="24"/>
          <w:lang w:val="en-US"/>
        </w:rPr>
        <w:t>PHP</w:t>
      </w:r>
      <w:r w:rsidRPr="00102239">
        <w:rPr>
          <w:rFonts w:ascii="Times New Roman" w:hAnsi="Times New Roman" w:cs="Times New Roman"/>
          <w:sz w:val="24"/>
          <w:szCs w:val="24"/>
        </w:rPr>
        <w:t xml:space="preserve"> (англ. Content </w:t>
      </w:r>
      <w:r w:rsidRPr="00102239">
        <w:rPr>
          <w:rFonts w:ascii="Times New Roman" w:hAnsi="Times New Roman" w:cs="Times New Roman"/>
          <w:sz w:val="24"/>
          <w:szCs w:val="24"/>
          <w:lang w:val="en-US"/>
        </w:rPr>
        <w:t>M</w:t>
      </w:r>
      <w:r w:rsidRPr="00102239">
        <w:rPr>
          <w:rFonts w:ascii="Times New Roman" w:hAnsi="Times New Roman" w:cs="Times New Roman"/>
          <w:sz w:val="24"/>
          <w:szCs w:val="24"/>
        </w:rPr>
        <w:t xml:space="preserve">anagement </w:t>
      </w:r>
      <w:r w:rsidRPr="00102239">
        <w:rPr>
          <w:rFonts w:ascii="Times New Roman" w:hAnsi="Times New Roman" w:cs="Times New Roman"/>
          <w:sz w:val="24"/>
          <w:szCs w:val="24"/>
          <w:lang w:val="en-US"/>
        </w:rPr>
        <w:t>S</w:t>
      </w:r>
      <w:r w:rsidRPr="00102239">
        <w:rPr>
          <w:rFonts w:ascii="Times New Roman" w:hAnsi="Times New Roman" w:cs="Times New Roman"/>
          <w:sz w:val="24"/>
          <w:szCs w:val="24"/>
        </w:rPr>
        <w:t xml:space="preserve">ystem, CMS, русск. простореч. "движок" сайта). Для типовых сайтов бывает достаточно установить и настроить на сервере </w:t>
      </w:r>
      <w:r w:rsidRPr="00102239">
        <w:rPr>
          <w:rFonts w:ascii="Times New Roman" w:hAnsi="Times New Roman" w:cs="Times New Roman"/>
          <w:sz w:val="24"/>
          <w:szCs w:val="24"/>
          <w:lang w:val="en-US"/>
        </w:rPr>
        <w:t>CMS</w:t>
      </w:r>
      <w:r w:rsidRPr="00102239">
        <w:rPr>
          <w:rFonts w:ascii="Times New Roman" w:hAnsi="Times New Roman" w:cs="Times New Roman"/>
          <w:sz w:val="24"/>
          <w:szCs w:val="24"/>
        </w:rPr>
        <w:t xml:space="preserve">, после чего она наполняется информацией с помощью встроенных средств администрирования. При этом, имея доступ к исходным кодам модулей системы, разработчик может модифицировать </w:t>
      </w:r>
      <w:r w:rsidRPr="00102239">
        <w:rPr>
          <w:rFonts w:ascii="Times New Roman" w:hAnsi="Times New Roman" w:cs="Times New Roman"/>
          <w:sz w:val="24"/>
          <w:szCs w:val="24"/>
          <w:lang w:val="en-US"/>
        </w:rPr>
        <w:t>CMS</w:t>
      </w:r>
      <w:r w:rsidRPr="00102239">
        <w:rPr>
          <w:rFonts w:ascii="Times New Roman" w:hAnsi="Times New Roman" w:cs="Times New Roman"/>
          <w:sz w:val="24"/>
          <w:szCs w:val="24"/>
        </w:rPr>
        <w:t xml:space="preserve"> под свои нужды, если это позволяет лицензия, а также написать для системы дополнительные модули или плагины, если в ней предусмотрено их подключение. Таким образом, хорошее знание </w:t>
      </w:r>
      <w:r w:rsidRPr="00102239">
        <w:rPr>
          <w:rFonts w:ascii="Times New Roman" w:hAnsi="Times New Roman" w:cs="Times New Roman"/>
          <w:sz w:val="24"/>
          <w:szCs w:val="24"/>
          <w:lang w:val="en-US"/>
        </w:rPr>
        <w:t>PHP</w:t>
      </w:r>
      <w:r w:rsidRPr="00102239">
        <w:rPr>
          <w:rFonts w:ascii="Times New Roman" w:hAnsi="Times New Roman" w:cs="Times New Roman"/>
          <w:sz w:val="24"/>
          <w:szCs w:val="24"/>
        </w:rPr>
        <w:t xml:space="preserve"> способно существенно облегчить труд по разработке большого </w:t>
      </w:r>
      <w:r w:rsidRPr="00102239">
        <w:rPr>
          <w:rFonts w:ascii="Times New Roman" w:hAnsi="Times New Roman" w:cs="Times New Roman"/>
          <w:sz w:val="24"/>
          <w:szCs w:val="24"/>
          <w:lang w:val="en-US"/>
        </w:rPr>
        <w:t>web</w:t>
      </w:r>
      <w:r w:rsidRPr="00102239">
        <w:rPr>
          <w:rFonts w:ascii="Times New Roman" w:hAnsi="Times New Roman" w:cs="Times New Roman"/>
          <w:sz w:val="24"/>
          <w:szCs w:val="24"/>
        </w:rPr>
        <w:t xml:space="preserve">-приложения, если мы берем за основу одну из существующих </w:t>
      </w:r>
      <w:r w:rsidRPr="00102239">
        <w:rPr>
          <w:rFonts w:ascii="Times New Roman" w:hAnsi="Times New Roman" w:cs="Times New Roman"/>
          <w:sz w:val="24"/>
          <w:szCs w:val="24"/>
          <w:lang w:val="en-US"/>
        </w:rPr>
        <w:t>CMS</w:t>
      </w:r>
      <w:r w:rsidRPr="00102239">
        <w:rPr>
          <w:rFonts w:ascii="Times New Roman" w:hAnsi="Times New Roman" w:cs="Times New Roman"/>
          <w:sz w:val="24"/>
          <w:szCs w:val="24"/>
        </w:rPr>
        <w:t>.</w:t>
      </w:r>
    </w:p>
    <w:p w:rsidR="00274AFC" w:rsidRPr="00102239" w:rsidRDefault="00274AFC" w:rsidP="00274AFC">
      <w:pPr>
        <w:spacing w:after="0" w:line="240" w:lineRule="auto"/>
        <w:ind w:firstLine="709"/>
        <w:jc w:val="both"/>
        <w:rPr>
          <w:rFonts w:ascii="Times New Roman" w:eastAsia="Times New Roman" w:hAnsi="Times New Roman" w:cs="Times New Roman"/>
          <w:sz w:val="24"/>
          <w:szCs w:val="24"/>
        </w:rPr>
      </w:pPr>
      <w:r w:rsidRPr="00102239">
        <w:rPr>
          <w:rFonts w:ascii="Times New Roman" w:hAnsi="Times New Roman" w:cs="Times New Roman"/>
          <w:sz w:val="24"/>
          <w:szCs w:val="24"/>
        </w:rPr>
        <w:t xml:space="preserve">На </w:t>
      </w:r>
      <w:r w:rsidRPr="00102239">
        <w:rPr>
          <w:rFonts w:ascii="Times New Roman" w:hAnsi="Times New Roman" w:cs="Times New Roman"/>
          <w:sz w:val="24"/>
          <w:szCs w:val="24"/>
          <w:lang w:val="en-US"/>
        </w:rPr>
        <w:t>PHP</w:t>
      </w:r>
      <w:r w:rsidRPr="00102239">
        <w:rPr>
          <w:rFonts w:ascii="Times New Roman" w:hAnsi="Times New Roman" w:cs="Times New Roman"/>
          <w:sz w:val="24"/>
          <w:szCs w:val="24"/>
        </w:rPr>
        <w:t xml:space="preserve"> разработано множество готовых </w:t>
      </w:r>
      <w:r w:rsidRPr="00102239">
        <w:rPr>
          <w:rFonts w:ascii="Times New Roman" w:hAnsi="Times New Roman" w:cs="Times New Roman"/>
          <w:sz w:val="24"/>
          <w:szCs w:val="24"/>
          <w:lang w:val="en-US"/>
        </w:rPr>
        <w:t>CMS</w:t>
      </w:r>
      <w:r w:rsidRPr="00102239">
        <w:rPr>
          <w:rFonts w:ascii="Times New Roman" w:hAnsi="Times New Roman" w:cs="Times New Roman"/>
          <w:sz w:val="24"/>
          <w:szCs w:val="24"/>
        </w:rPr>
        <w:t>-приложений, которые широко используются на различных сайтах, форумах, в сетевых сообществах и блогах. Перечислим только самые известные из них:</w:t>
      </w:r>
    </w:p>
    <w:p w:rsidR="00274AFC" w:rsidRPr="00102239" w:rsidRDefault="00274AFC" w:rsidP="00274AFC">
      <w:pPr>
        <w:numPr>
          <w:ilvl w:val="0"/>
          <w:numId w:val="92"/>
        </w:numPr>
        <w:spacing w:after="0" w:line="240" w:lineRule="auto"/>
        <w:ind w:left="0" w:firstLine="709"/>
        <w:jc w:val="both"/>
        <w:rPr>
          <w:rFonts w:ascii="Times New Roman" w:eastAsia="Times New Roman" w:hAnsi="Times New Roman" w:cs="Times New Roman"/>
          <w:sz w:val="24"/>
          <w:szCs w:val="24"/>
        </w:rPr>
      </w:pPr>
      <w:r w:rsidRPr="00102239">
        <w:rPr>
          <w:rFonts w:ascii="Times New Roman" w:eastAsia="Times New Roman" w:hAnsi="Times New Roman" w:cs="Times New Roman"/>
          <w:sz w:val="24"/>
          <w:szCs w:val="24"/>
        </w:rPr>
        <w:t>Drupal, Typo3, Joomla, Wordpress - универсальные CMS для личного или корпоративного сайта;</w:t>
      </w:r>
    </w:p>
    <w:p w:rsidR="00274AFC" w:rsidRPr="00102239" w:rsidRDefault="00274AFC" w:rsidP="00274AFC">
      <w:pPr>
        <w:numPr>
          <w:ilvl w:val="0"/>
          <w:numId w:val="92"/>
        </w:numPr>
        <w:spacing w:after="0" w:line="240" w:lineRule="auto"/>
        <w:ind w:left="0" w:firstLine="709"/>
        <w:jc w:val="both"/>
        <w:rPr>
          <w:rFonts w:ascii="Times New Roman" w:eastAsia="Times New Roman" w:hAnsi="Times New Roman" w:cs="Times New Roman"/>
          <w:sz w:val="24"/>
          <w:szCs w:val="24"/>
        </w:rPr>
      </w:pPr>
      <w:r w:rsidRPr="00102239">
        <w:rPr>
          <w:rFonts w:ascii="Times New Roman" w:eastAsia="Times New Roman" w:hAnsi="Times New Roman" w:cs="Times New Roman"/>
          <w:sz w:val="24"/>
          <w:szCs w:val="24"/>
        </w:rPr>
        <w:t>Magento, osCommerce, OpenCart - системы для Интернет-коммерции;</w:t>
      </w:r>
    </w:p>
    <w:p w:rsidR="00274AFC" w:rsidRPr="00102239" w:rsidRDefault="00274AFC" w:rsidP="00274AFC">
      <w:pPr>
        <w:numPr>
          <w:ilvl w:val="0"/>
          <w:numId w:val="92"/>
        </w:numPr>
        <w:spacing w:after="0" w:line="240" w:lineRule="auto"/>
        <w:ind w:left="0" w:firstLine="709"/>
        <w:jc w:val="both"/>
        <w:rPr>
          <w:rFonts w:ascii="Times New Roman" w:eastAsia="Times New Roman" w:hAnsi="Times New Roman" w:cs="Times New Roman"/>
          <w:sz w:val="24"/>
          <w:szCs w:val="24"/>
          <w:lang w:val="en-US"/>
        </w:rPr>
      </w:pPr>
      <w:r w:rsidRPr="00102239">
        <w:rPr>
          <w:rFonts w:ascii="Times New Roman" w:eastAsia="Times New Roman" w:hAnsi="Times New Roman" w:cs="Times New Roman"/>
          <w:sz w:val="24"/>
          <w:szCs w:val="24"/>
          <w:lang w:val="en-US"/>
        </w:rPr>
        <w:t xml:space="preserve">Coppermine, Gallery Project, 4images - </w:t>
      </w:r>
      <w:r w:rsidRPr="00102239">
        <w:rPr>
          <w:rFonts w:ascii="Times New Roman" w:eastAsia="Times New Roman" w:hAnsi="Times New Roman" w:cs="Times New Roman"/>
          <w:sz w:val="24"/>
          <w:szCs w:val="24"/>
        </w:rPr>
        <w:t>галереиизображений</w:t>
      </w:r>
      <w:r w:rsidRPr="00102239">
        <w:rPr>
          <w:rFonts w:ascii="Times New Roman" w:eastAsia="Times New Roman" w:hAnsi="Times New Roman" w:cs="Times New Roman"/>
          <w:sz w:val="24"/>
          <w:szCs w:val="24"/>
          <w:lang w:val="en-US"/>
        </w:rPr>
        <w:t>;</w:t>
      </w:r>
    </w:p>
    <w:p w:rsidR="00274AFC" w:rsidRPr="00102239" w:rsidRDefault="00274AFC" w:rsidP="00274AFC">
      <w:pPr>
        <w:numPr>
          <w:ilvl w:val="0"/>
          <w:numId w:val="92"/>
        </w:numPr>
        <w:spacing w:after="0" w:line="240" w:lineRule="auto"/>
        <w:ind w:left="0" w:firstLine="709"/>
        <w:jc w:val="both"/>
        <w:rPr>
          <w:rFonts w:ascii="Times New Roman" w:eastAsia="Times New Roman" w:hAnsi="Times New Roman" w:cs="Times New Roman"/>
          <w:sz w:val="24"/>
          <w:szCs w:val="24"/>
          <w:lang w:val="en-US"/>
        </w:rPr>
      </w:pPr>
      <w:r w:rsidRPr="00102239">
        <w:rPr>
          <w:rFonts w:ascii="Times New Roman" w:eastAsia="Times New Roman" w:hAnsi="Times New Roman" w:cs="Times New Roman"/>
          <w:sz w:val="24"/>
          <w:szCs w:val="24"/>
          <w:lang w:val="en-US"/>
        </w:rPr>
        <w:t xml:space="preserve">MediaWiki, DokuWiki - CMS </w:t>
      </w:r>
      <w:r w:rsidRPr="00102239">
        <w:rPr>
          <w:rFonts w:ascii="Times New Roman" w:eastAsia="Times New Roman" w:hAnsi="Times New Roman" w:cs="Times New Roman"/>
          <w:sz w:val="24"/>
          <w:szCs w:val="24"/>
        </w:rPr>
        <w:t>дляподдержкисетевыхэнциклопедий</w:t>
      </w:r>
      <w:r w:rsidRPr="00102239">
        <w:rPr>
          <w:rFonts w:ascii="Times New Roman" w:eastAsia="Times New Roman" w:hAnsi="Times New Roman" w:cs="Times New Roman"/>
          <w:sz w:val="24"/>
          <w:szCs w:val="24"/>
          <w:lang w:val="en-US"/>
        </w:rPr>
        <w:t xml:space="preserve">, </w:t>
      </w:r>
      <w:r w:rsidRPr="00102239">
        <w:rPr>
          <w:rFonts w:ascii="Times New Roman" w:eastAsia="Times New Roman" w:hAnsi="Times New Roman" w:cs="Times New Roman"/>
          <w:sz w:val="24"/>
          <w:szCs w:val="24"/>
        </w:rPr>
        <w:t>такихкак</w:t>
      </w:r>
      <w:r w:rsidRPr="00102239">
        <w:rPr>
          <w:rFonts w:ascii="Times New Roman" w:eastAsia="Times New Roman" w:hAnsi="Times New Roman" w:cs="Times New Roman"/>
          <w:sz w:val="24"/>
          <w:szCs w:val="24"/>
          <w:lang w:val="en-US"/>
        </w:rPr>
        <w:t xml:space="preserve"> Wikipedia;</w:t>
      </w:r>
    </w:p>
    <w:p w:rsidR="00274AFC" w:rsidRPr="00102239" w:rsidRDefault="00274AFC" w:rsidP="00274AFC">
      <w:pPr>
        <w:numPr>
          <w:ilvl w:val="0"/>
          <w:numId w:val="92"/>
        </w:numPr>
        <w:spacing w:after="0" w:line="240" w:lineRule="auto"/>
        <w:ind w:left="0" w:firstLine="709"/>
        <w:jc w:val="both"/>
        <w:rPr>
          <w:rFonts w:ascii="Times New Roman" w:eastAsia="Times New Roman" w:hAnsi="Times New Roman" w:cs="Times New Roman"/>
          <w:sz w:val="24"/>
          <w:szCs w:val="24"/>
          <w:lang w:val="en-US"/>
        </w:rPr>
      </w:pPr>
      <w:r w:rsidRPr="00102239">
        <w:rPr>
          <w:rFonts w:ascii="Times New Roman" w:eastAsia="Times New Roman" w:hAnsi="Times New Roman" w:cs="Times New Roman"/>
          <w:sz w:val="24"/>
          <w:szCs w:val="24"/>
          <w:lang w:val="en-US"/>
        </w:rPr>
        <w:t xml:space="preserve">phpBB, SMF, vBulletin, Invision Power Board - CMS </w:t>
      </w:r>
      <w:r w:rsidRPr="00102239">
        <w:rPr>
          <w:rFonts w:ascii="Times New Roman" w:eastAsia="Times New Roman" w:hAnsi="Times New Roman" w:cs="Times New Roman"/>
          <w:sz w:val="24"/>
          <w:szCs w:val="24"/>
        </w:rPr>
        <w:t>дляподдержкиинтернет</w:t>
      </w:r>
      <w:r w:rsidRPr="00102239">
        <w:rPr>
          <w:rFonts w:ascii="Times New Roman" w:eastAsia="Times New Roman" w:hAnsi="Times New Roman" w:cs="Times New Roman"/>
          <w:sz w:val="24"/>
          <w:szCs w:val="24"/>
          <w:lang w:val="en-US"/>
        </w:rPr>
        <w:t>-</w:t>
      </w:r>
      <w:r w:rsidRPr="00102239">
        <w:rPr>
          <w:rFonts w:ascii="Times New Roman" w:eastAsia="Times New Roman" w:hAnsi="Times New Roman" w:cs="Times New Roman"/>
          <w:sz w:val="24"/>
          <w:szCs w:val="24"/>
        </w:rPr>
        <w:t>форумов</w:t>
      </w:r>
      <w:r w:rsidRPr="00102239">
        <w:rPr>
          <w:rFonts w:ascii="Times New Roman" w:eastAsia="Times New Roman" w:hAnsi="Times New Roman" w:cs="Times New Roman"/>
          <w:sz w:val="24"/>
          <w:szCs w:val="24"/>
          <w:lang w:val="en-US"/>
        </w:rPr>
        <w:t>;</w:t>
      </w:r>
    </w:p>
    <w:p w:rsidR="00274AFC" w:rsidRPr="00102239" w:rsidRDefault="00274AFC" w:rsidP="00274AFC">
      <w:pPr>
        <w:numPr>
          <w:ilvl w:val="0"/>
          <w:numId w:val="92"/>
        </w:numPr>
        <w:spacing w:after="0" w:line="240" w:lineRule="auto"/>
        <w:ind w:left="0" w:firstLine="709"/>
        <w:jc w:val="both"/>
        <w:rPr>
          <w:rFonts w:ascii="Times New Roman" w:eastAsia="Times New Roman" w:hAnsi="Times New Roman" w:cs="Times New Roman"/>
          <w:sz w:val="24"/>
          <w:szCs w:val="24"/>
          <w:lang w:val="en-US"/>
        </w:rPr>
      </w:pPr>
      <w:r w:rsidRPr="00102239">
        <w:rPr>
          <w:rFonts w:ascii="Times New Roman" w:eastAsia="Times New Roman" w:hAnsi="Times New Roman" w:cs="Times New Roman"/>
          <w:sz w:val="24"/>
          <w:szCs w:val="24"/>
          <w:lang w:val="en-US"/>
        </w:rPr>
        <w:t xml:space="preserve">phpMyAdmin, phpPgAdmin, Adminer - </w:t>
      </w:r>
      <w:r w:rsidRPr="00102239">
        <w:rPr>
          <w:rFonts w:ascii="Times New Roman" w:eastAsia="Times New Roman" w:hAnsi="Times New Roman" w:cs="Times New Roman"/>
          <w:sz w:val="24"/>
          <w:szCs w:val="24"/>
        </w:rPr>
        <w:t>утилитыадминистрированияСУБД</w:t>
      </w:r>
      <w:r w:rsidRPr="00102239">
        <w:rPr>
          <w:rFonts w:ascii="Times New Roman" w:eastAsia="Times New Roman" w:hAnsi="Times New Roman" w:cs="Times New Roman"/>
          <w:sz w:val="24"/>
          <w:szCs w:val="24"/>
          <w:lang w:val="en-US"/>
        </w:rPr>
        <w:t>;</w:t>
      </w:r>
    </w:p>
    <w:p w:rsidR="00274AFC" w:rsidRPr="000F45CB" w:rsidRDefault="00274AFC" w:rsidP="00274AFC">
      <w:pPr>
        <w:numPr>
          <w:ilvl w:val="0"/>
          <w:numId w:val="92"/>
        </w:numPr>
        <w:spacing w:after="0" w:line="240" w:lineRule="auto"/>
        <w:ind w:left="0" w:firstLine="709"/>
        <w:jc w:val="both"/>
        <w:rPr>
          <w:rFonts w:ascii="Times New Roman" w:eastAsia="Times New Roman" w:hAnsi="Times New Roman" w:cs="Times New Roman"/>
          <w:b/>
          <w:sz w:val="24"/>
          <w:szCs w:val="24"/>
        </w:rPr>
      </w:pPr>
      <w:r w:rsidRPr="00102239">
        <w:rPr>
          <w:rFonts w:ascii="Times New Roman" w:eastAsia="Times New Roman" w:hAnsi="Times New Roman" w:cs="Times New Roman"/>
          <w:sz w:val="24"/>
          <w:szCs w:val="24"/>
        </w:rPr>
        <w:t>eyeOS - удаленная операционная система, основанная на принципе Desktop Operating System.</w:t>
      </w:r>
    </w:p>
    <w:p w:rsidR="000B66BD" w:rsidRPr="004C429A" w:rsidRDefault="000B66BD" w:rsidP="00274AFC">
      <w:pPr>
        <w:pStyle w:val="2"/>
        <w:spacing w:before="0" w:after="0"/>
        <w:ind w:firstLine="709"/>
        <w:jc w:val="both"/>
        <w:rPr>
          <w:rFonts w:ascii="Times New Roman" w:hAnsi="Times New Roman"/>
          <w:bCs w:val="0"/>
          <w:i w:val="0"/>
          <w:sz w:val="24"/>
          <w:szCs w:val="24"/>
        </w:rPr>
      </w:pPr>
      <w:r w:rsidRPr="004C429A">
        <w:rPr>
          <w:rFonts w:ascii="Times New Roman" w:hAnsi="Times New Roman"/>
          <w:bCs w:val="0"/>
          <w:i w:val="0"/>
          <w:sz w:val="24"/>
          <w:szCs w:val="24"/>
        </w:rPr>
        <w:t xml:space="preserve">Лекция </w:t>
      </w:r>
      <w:r w:rsidRPr="004C429A">
        <w:rPr>
          <w:rFonts w:ascii="Times New Roman" w:hAnsi="Times New Roman"/>
          <w:bCs w:val="0"/>
          <w:i w:val="0"/>
          <w:sz w:val="24"/>
          <w:szCs w:val="24"/>
          <w:lang w:val="kk-KZ"/>
        </w:rPr>
        <w:t>15</w:t>
      </w:r>
      <w:r w:rsidRPr="004C429A">
        <w:rPr>
          <w:rFonts w:ascii="Times New Roman" w:hAnsi="Times New Roman"/>
          <w:bCs w:val="0"/>
          <w:i w:val="0"/>
          <w:sz w:val="24"/>
          <w:szCs w:val="24"/>
        </w:rPr>
        <w:t>. Перспективы развития веб-технологий</w:t>
      </w:r>
    </w:p>
    <w:p w:rsidR="00807C61" w:rsidRDefault="00807C61" w:rsidP="00274AFC">
      <w:pPr>
        <w:pStyle w:val="af8"/>
        <w:spacing w:before="0" w:after="0"/>
        <w:ind w:firstLine="709"/>
        <w:jc w:val="both"/>
        <w:rPr>
          <w:bCs/>
          <w:szCs w:val="24"/>
        </w:rPr>
      </w:pPr>
    </w:p>
    <w:p w:rsidR="00807C61" w:rsidRPr="00807C61" w:rsidRDefault="00807C61" w:rsidP="00274AFC">
      <w:pPr>
        <w:pStyle w:val="af8"/>
        <w:spacing w:before="0" w:after="0"/>
        <w:ind w:firstLine="709"/>
        <w:jc w:val="both"/>
        <w:rPr>
          <w:b/>
          <w:bCs/>
          <w:szCs w:val="24"/>
        </w:rPr>
      </w:pPr>
      <w:r w:rsidRPr="00807C61">
        <w:rPr>
          <w:b/>
          <w:bCs/>
          <w:szCs w:val="24"/>
        </w:rPr>
        <w:t>План лекции:</w:t>
      </w:r>
    </w:p>
    <w:p w:rsidR="000B66BD" w:rsidRPr="004C429A" w:rsidRDefault="00807C61" w:rsidP="00274AFC">
      <w:pPr>
        <w:pStyle w:val="af8"/>
        <w:spacing w:before="0" w:after="0"/>
        <w:ind w:firstLine="709"/>
        <w:jc w:val="both"/>
        <w:rPr>
          <w:szCs w:val="24"/>
        </w:rPr>
      </w:pPr>
      <w:r w:rsidRPr="004C429A">
        <w:rPr>
          <w:bCs/>
          <w:szCs w:val="24"/>
        </w:rPr>
        <w:t>Развитие веб-технологий: основные тенденции и перспективы</w:t>
      </w:r>
      <w:r w:rsidR="000B66BD" w:rsidRPr="004C429A">
        <w:rPr>
          <w:szCs w:val="24"/>
        </w:rPr>
        <w:t>, такие как увеличение доли мобильных пользователей, расширение числа веб-сервсов и семантическая паутина (web 3.0).</w:t>
      </w:r>
    </w:p>
    <w:p w:rsidR="000B66BD" w:rsidRPr="00807C61" w:rsidRDefault="00807C61" w:rsidP="00807C61">
      <w:pPr>
        <w:pStyle w:val="4"/>
        <w:ind w:firstLine="709"/>
        <w:jc w:val="both"/>
        <w:rPr>
          <w:b w:val="0"/>
          <w:bCs w:val="0"/>
          <w:sz w:val="24"/>
        </w:rPr>
      </w:pPr>
      <w:r w:rsidRPr="00807C61">
        <w:rPr>
          <w:b w:val="0"/>
          <w:bCs w:val="0"/>
          <w:sz w:val="24"/>
        </w:rPr>
        <w:t>AJAX — подход к построению пользовательских интерфейсов веб-приложений</w:t>
      </w:r>
    </w:p>
    <w:p w:rsidR="00807C61" w:rsidRPr="00807C61" w:rsidRDefault="00807C61" w:rsidP="00807C61">
      <w:pPr>
        <w:pStyle w:val="2"/>
        <w:spacing w:before="0" w:after="0"/>
        <w:ind w:firstLine="709"/>
        <w:jc w:val="both"/>
        <w:rPr>
          <w:rFonts w:ascii="Times New Roman" w:hAnsi="Times New Roman"/>
          <w:b w:val="0"/>
          <w:bCs w:val="0"/>
          <w:i w:val="0"/>
          <w:iCs w:val="0"/>
          <w:sz w:val="24"/>
          <w:szCs w:val="24"/>
        </w:rPr>
      </w:pPr>
      <w:r w:rsidRPr="00807C61">
        <w:rPr>
          <w:rFonts w:ascii="Times New Roman" w:hAnsi="Times New Roman"/>
          <w:b w:val="0"/>
          <w:bCs w:val="0"/>
          <w:i w:val="0"/>
          <w:iCs w:val="0"/>
          <w:sz w:val="24"/>
          <w:szCs w:val="24"/>
        </w:rPr>
        <w:t>Семантическая паутина  Semantic Web</w:t>
      </w:r>
    </w:p>
    <w:p w:rsidR="00807C61" w:rsidRDefault="00807C61" w:rsidP="00274AFC">
      <w:pPr>
        <w:pStyle w:val="10"/>
        <w:spacing w:before="0" w:after="0"/>
        <w:ind w:firstLine="709"/>
        <w:jc w:val="both"/>
        <w:rPr>
          <w:rFonts w:ascii="Times New Roman" w:hAnsi="Times New Roman"/>
          <w:b w:val="0"/>
          <w:bCs w:val="0"/>
          <w:kern w:val="0"/>
          <w:sz w:val="24"/>
          <w:szCs w:val="24"/>
        </w:rPr>
      </w:pPr>
    </w:p>
    <w:p w:rsidR="000B66BD" w:rsidRPr="00807C61" w:rsidRDefault="000B66BD" w:rsidP="00274AFC">
      <w:pPr>
        <w:pStyle w:val="10"/>
        <w:spacing w:before="0" w:after="0"/>
        <w:ind w:firstLine="709"/>
        <w:jc w:val="both"/>
        <w:rPr>
          <w:rFonts w:ascii="Times New Roman" w:hAnsi="Times New Roman"/>
          <w:bCs w:val="0"/>
          <w:kern w:val="0"/>
          <w:sz w:val="24"/>
          <w:szCs w:val="24"/>
        </w:rPr>
      </w:pPr>
      <w:r w:rsidRPr="00807C61">
        <w:rPr>
          <w:rFonts w:ascii="Times New Roman" w:hAnsi="Times New Roman"/>
          <w:bCs w:val="0"/>
          <w:kern w:val="0"/>
          <w:sz w:val="24"/>
          <w:szCs w:val="24"/>
        </w:rPr>
        <w:t>Развитие веб-технологий: основные тенденции и перспективы</w:t>
      </w:r>
    </w:p>
    <w:p w:rsidR="000B66BD" w:rsidRPr="004C429A" w:rsidRDefault="000B66BD" w:rsidP="00274AFC">
      <w:pPr>
        <w:pStyle w:val="af8"/>
        <w:spacing w:before="0" w:after="0"/>
        <w:ind w:firstLine="709"/>
        <w:jc w:val="both"/>
        <w:rPr>
          <w:szCs w:val="24"/>
        </w:rPr>
      </w:pPr>
      <w:r w:rsidRPr="004C429A">
        <w:rPr>
          <w:szCs w:val="24"/>
        </w:rPr>
        <w:t xml:space="preserve">Небольшой (по историческим меркам) срок существования сервиса WWW показал его востребованность все возрастающему числу пользователей. Это стало хорошим стимулом для развития веб-ориентированных концепций и технологий, увеличивающих возможности </w:t>
      </w:r>
      <w:r w:rsidRPr="004C429A">
        <w:rPr>
          <w:szCs w:val="24"/>
        </w:rPr>
        <w:lastRenderedPageBreak/>
        <w:t>пользователей. Массовое внедрение и использование этих решений - причина качественных изменений во Всемирной паутине, своего рода смена «версии» Web. На текущий момент аналитики Интернет выделяют три таких «версии» — Web 1.0, Web 2.0 и Web 3.0 (стоит отметить, что деление это условное и часто критикуемое).</w:t>
      </w:r>
    </w:p>
    <w:p w:rsidR="000B66BD" w:rsidRPr="004C429A" w:rsidRDefault="000B66BD" w:rsidP="00274AFC">
      <w:pPr>
        <w:pStyle w:val="2"/>
        <w:spacing w:before="0" w:after="0"/>
        <w:ind w:firstLine="709"/>
        <w:jc w:val="both"/>
        <w:rPr>
          <w:rFonts w:ascii="Times New Roman" w:hAnsi="Times New Roman"/>
          <w:bCs w:val="0"/>
          <w:sz w:val="24"/>
          <w:szCs w:val="24"/>
        </w:rPr>
      </w:pPr>
      <w:r w:rsidRPr="004C429A">
        <w:rPr>
          <w:rFonts w:ascii="Times New Roman" w:hAnsi="Times New Roman"/>
          <w:bCs w:val="0"/>
          <w:sz w:val="24"/>
          <w:szCs w:val="24"/>
        </w:rPr>
        <w:t>Web 1.0</w:t>
      </w:r>
    </w:p>
    <w:p w:rsidR="000B66BD" w:rsidRPr="004C429A" w:rsidRDefault="000B66BD" w:rsidP="00274AFC">
      <w:pPr>
        <w:pStyle w:val="af8"/>
        <w:spacing w:before="0" w:after="0"/>
        <w:ind w:firstLine="709"/>
        <w:jc w:val="both"/>
        <w:rPr>
          <w:szCs w:val="24"/>
        </w:rPr>
      </w:pPr>
      <w:r w:rsidRPr="004C429A">
        <w:rPr>
          <w:szCs w:val="24"/>
        </w:rPr>
        <w:t>Понятие Web 1.0 — это общий термин, описывающий состояние Всемирной Паутины за первое десятилетие ее существования. Для 90-х годов XX века были характерны низкая компьютерная грамотность пользователей, медленные типы подключения и ограниченное число сервисов Интернет. Веб-сайтам того времени были присущи следующие основные черты:</w:t>
      </w:r>
    </w:p>
    <w:p w:rsidR="000B66BD" w:rsidRPr="004C429A" w:rsidRDefault="000B66BD" w:rsidP="00274AFC">
      <w:pPr>
        <w:numPr>
          <w:ilvl w:val="0"/>
          <w:numId w:val="68"/>
        </w:numPr>
        <w:tabs>
          <w:tab w:val="clear" w:pos="720"/>
          <w:tab w:val="num" w:pos="851"/>
        </w:tabs>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Статичное содержимое веб-страниц, контент создавался и поддерживался разработчиками веб-сайта.</w:t>
      </w:r>
    </w:p>
    <w:p w:rsidR="000B66BD" w:rsidRPr="004C429A" w:rsidRDefault="000B66BD" w:rsidP="00274AFC">
      <w:pPr>
        <w:numPr>
          <w:ilvl w:val="0"/>
          <w:numId w:val="68"/>
        </w:numPr>
        <w:tabs>
          <w:tab w:val="clear" w:pos="720"/>
          <w:tab w:val="num" w:pos="851"/>
        </w:tabs>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Фреймовая и/или табличная верстка.</w:t>
      </w:r>
    </w:p>
    <w:p w:rsidR="000B66BD" w:rsidRPr="004C429A" w:rsidRDefault="000B66BD" w:rsidP="00274AFC">
      <w:pPr>
        <w:numPr>
          <w:ilvl w:val="0"/>
          <w:numId w:val="68"/>
        </w:numPr>
        <w:tabs>
          <w:tab w:val="clear" w:pos="720"/>
          <w:tab w:val="num" w:pos="851"/>
        </w:tabs>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Низкое качество разметки (зачастую контент был представлен в виде обычного текста, заимствованного из конференций UseNet и подобных источников, и заключенного в тег &lt;pre&gt;).</w:t>
      </w:r>
    </w:p>
    <w:p w:rsidR="000B66BD" w:rsidRPr="004C429A" w:rsidRDefault="000B66BD" w:rsidP="00274AFC">
      <w:pPr>
        <w:numPr>
          <w:ilvl w:val="0"/>
          <w:numId w:val="68"/>
        </w:numPr>
        <w:tabs>
          <w:tab w:val="clear" w:pos="720"/>
          <w:tab w:val="num" w:pos="851"/>
        </w:tabs>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Широкое использование нестандартных тегов, поддерживаемых только конкретным браузером (см. «войны браузеров» самостоятельно).</w:t>
      </w:r>
    </w:p>
    <w:p w:rsidR="000B66BD" w:rsidRPr="004C429A" w:rsidRDefault="000B66BD" w:rsidP="00274AFC">
      <w:pPr>
        <w:numPr>
          <w:ilvl w:val="0"/>
          <w:numId w:val="68"/>
        </w:numPr>
        <w:tabs>
          <w:tab w:val="clear" w:pos="720"/>
          <w:tab w:val="num" w:pos="851"/>
        </w:tabs>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Использование физических или внедренных стилей, редко - встраиваемых и, тем более, связанных таблиц стилей.</w:t>
      </w:r>
    </w:p>
    <w:p w:rsidR="000B66BD" w:rsidRPr="004C429A" w:rsidRDefault="000B66BD" w:rsidP="00274AFC">
      <w:pPr>
        <w:numPr>
          <w:ilvl w:val="0"/>
          <w:numId w:val="68"/>
        </w:numPr>
        <w:tabs>
          <w:tab w:val="clear" w:pos="720"/>
          <w:tab w:val="num" w:pos="851"/>
        </w:tabs>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Указание информации о рекомендованной версии браузера и разрешении монитора, при которых дизайн сайта отображается корректно.</w:t>
      </w:r>
    </w:p>
    <w:p w:rsidR="000B66BD" w:rsidRPr="004C429A" w:rsidRDefault="000B66BD" w:rsidP="00274AFC">
      <w:pPr>
        <w:numPr>
          <w:ilvl w:val="0"/>
          <w:numId w:val="68"/>
        </w:numPr>
        <w:tabs>
          <w:tab w:val="clear" w:pos="720"/>
          <w:tab w:val="num" w:pos="851"/>
        </w:tabs>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Гостевые книги, форумы или чаты — как инструменты обратной связи и придания интерактивности.</w:t>
      </w:r>
    </w:p>
    <w:p w:rsidR="000B66BD" w:rsidRPr="004C429A" w:rsidRDefault="000B66BD" w:rsidP="00274AFC">
      <w:pPr>
        <w:numPr>
          <w:ilvl w:val="0"/>
          <w:numId w:val="68"/>
        </w:numPr>
        <w:tabs>
          <w:tab w:val="clear" w:pos="720"/>
          <w:tab w:val="num" w:pos="851"/>
        </w:tabs>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Использование графических и текстовых информеров (погода, курс доллара и т.п.) для агрегирования информации.</w:t>
      </w:r>
    </w:p>
    <w:p w:rsidR="000B66BD" w:rsidRPr="004C429A" w:rsidRDefault="000B66BD" w:rsidP="00274AFC">
      <w:pPr>
        <w:pStyle w:val="af8"/>
        <w:spacing w:before="0" w:after="0"/>
        <w:ind w:firstLine="709"/>
        <w:jc w:val="both"/>
        <w:rPr>
          <w:szCs w:val="24"/>
        </w:rPr>
      </w:pPr>
      <w:r w:rsidRPr="004C429A">
        <w:rPr>
          <w:szCs w:val="24"/>
        </w:rPr>
        <w:t>Условное окончание эпохи «Web 1.0» датируется 2001 годом, когда произошел обвал акций интернет-компаний (об этом говорят так: «лопнул пузырь доткомов» (от англ. .com)). Собственно, существовавшие сайты никуда не делись, но вот вновь создаваемые сайты все больше и больше отличались от типичных «веб-один-нольных».</w:t>
      </w:r>
    </w:p>
    <w:p w:rsidR="000B66BD" w:rsidRPr="004C429A" w:rsidRDefault="000B66BD" w:rsidP="00274AFC">
      <w:pPr>
        <w:pStyle w:val="2"/>
        <w:spacing w:before="0" w:after="0"/>
        <w:ind w:firstLine="709"/>
        <w:jc w:val="both"/>
        <w:rPr>
          <w:rFonts w:ascii="Times New Roman" w:hAnsi="Times New Roman"/>
          <w:bCs w:val="0"/>
          <w:sz w:val="24"/>
          <w:szCs w:val="24"/>
        </w:rPr>
      </w:pPr>
      <w:r w:rsidRPr="004C429A">
        <w:rPr>
          <w:rFonts w:ascii="Times New Roman" w:hAnsi="Times New Roman"/>
          <w:bCs w:val="0"/>
          <w:sz w:val="24"/>
          <w:szCs w:val="24"/>
        </w:rPr>
        <w:t>Web 2.0</w:t>
      </w:r>
    </w:p>
    <w:p w:rsidR="000B66BD" w:rsidRPr="004C429A" w:rsidRDefault="000B66BD" w:rsidP="00274AFC">
      <w:pPr>
        <w:pStyle w:val="af8"/>
        <w:spacing w:before="0" w:after="0"/>
        <w:ind w:firstLine="709"/>
        <w:jc w:val="both"/>
        <w:rPr>
          <w:szCs w:val="24"/>
        </w:rPr>
      </w:pPr>
      <w:r w:rsidRPr="004C429A">
        <w:rPr>
          <w:szCs w:val="24"/>
        </w:rPr>
        <w:t>Web 2.0 — совокупность веб-технологий, ориентированная на активное участие пользователей в создании контента веб-сайтов.</w:t>
      </w:r>
    </w:p>
    <w:p w:rsidR="000B66BD" w:rsidRPr="004C429A" w:rsidRDefault="000B66BD" w:rsidP="00274AFC">
      <w:pPr>
        <w:pStyle w:val="af8"/>
        <w:spacing w:before="0" w:after="0"/>
        <w:ind w:firstLine="709"/>
        <w:jc w:val="both"/>
        <w:rPr>
          <w:szCs w:val="24"/>
        </w:rPr>
      </w:pPr>
      <w:r w:rsidRPr="004C429A">
        <w:rPr>
          <w:szCs w:val="24"/>
        </w:rPr>
        <w:t>Появление названия Web 2.0 принято связывать со статьёй Тима О’Рейли </w:t>
      </w:r>
      <w:hyperlink r:id="rId129" w:history="1">
        <w:r w:rsidRPr="004C429A">
          <w:rPr>
            <w:rStyle w:val="af7"/>
            <w:szCs w:val="24"/>
          </w:rPr>
          <w:t>«What Is Web 2.0»</w:t>
        </w:r>
      </w:hyperlink>
      <w:r w:rsidRPr="004C429A">
        <w:rPr>
          <w:szCs w:val="24"/>
        </w:rPr>
        <w:t> от 30 сентября 2005 года</w:t>
      </w:r>
    </w:p>
    <w:p w:rsidR="000B66BD" w:rsidRPr="004C429A" w:rsidRDefault="000B66BD" w:rsidP="00274AFC">
      <w:pPr>
        <w:pStyle w:val="3"/>
        <w:ind w:left="0" w:firstLine="709"/>
        <w:jc w:val="both"/>
        <w:rPr>
          <w:b/>
          <w:bCs/>
          <w:i/>
          <w:sz w:val="24"/>
        </w:rPr>
      </w:pPr>
      <w:r w:rsidRPr="004C429A">
        <w:rPr>
          <w:i/>
          <w:sz w:val="24"/>
        </w:rPr>
        <w:t>Особенности web 2.0:</w:t>
      </w:r>
    </w:p>
    <w:p w:rsidR="000B66BD" w:rsidRPr="004C429A" w:rsidRDefault="000B66BD" w:rsidP="00274AFC">
      <w:pPr>
        <w:numPr>
          <w:ilvl w:val="0"/>
          <w:numId w:val="69"/>
        </w:numPr>
        <w:tabs>
          <w:tab w:val="clear" w:pos="720"/>
          <w:tab w:val="num" w:pos="851"/>
        </w:tabs>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Привлечение «коллективного разума» для наполнения сайта;</w:t>
      </w:r>
    </w:p>
    <w:p w:rsidR="000B66BD" w:rsidRPr="004C429A" w:rsidRDefault="000B66BD" w:rsidP="00274AFC">
      <w:pPr>
        <w:numPr>
          <w:ilvl w:val="0"/>
          <w:numId w:val="69"/>
        </w:numPr>
        <w:tabs>
          <w:tab w:val="clear" w:pos="720"/>
          <w:tab w:val="num" w:pos="851"/>
        </w:tabs>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Взаимодействие между сайтами с использованием веб-сервисов;</w:t>
      </w:r>
    </w:p>
    <w:p w:rsidR="000B66BD" w:rsidRPr="004C429A" w:rsidRDefault="000B66BD" w:rsidP="00274AFC">
      <w:pPr>
        <w:numPr>
          <w:ilvl w:val="0"/>
          <w:numId w:val="69"/>
        </w:numPr>
        <w:tabs>
          <w:tab w:val="clear" w:pos="720"/>
          <w:tab w:val="num" w:pos="851"/>
        </w:tabs>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Обновление веб-страниц без перезагрузки;</w:t>
      </w:r>
    </w:p>
    <w:p w:rsidR="000B66BD" w:rsidRPr="004C429A" w:rsidRDefault="000B66BD" w:rsidP="00274AFC">
      <w:pPr>
        <w:numPr>
          <w:ilvl w:val="0"/>
          <w:numId w:val="69"/>
        </w:numPr>
        <w:tabs>
          <w:tab w:val="clear" w:pos="720"/>
          <w:tab w:val="num" w:pos="851"/>
        </w:tabs>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Агрегирование и синдикация информации;</w:t>
      </w:r>
    </w:p>
    <w:p w:rsidR="000B66BD" w:rsidRPr="004C429A" w:rsidRDefault="000B66BD" w:rsidP="00274AFC">
      <w:pPr>
        <w:numPr>
          <w:ilvl w:val="0"/>
          <w:numId w:val="69"/>
        </w:numPr>
        <w:tabs>
          <w:tab w:val="clear" w:pos="720"/>
          <w:tab w:val="num" w:pos="851"/>
        </w:tabs>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Объединение различных сервисов для получения нового функционала;</w:t>
      </w:r>
    </w:p>
    <w:p w:rsidR="000B66BD" w:rsidRPr="004C429A" w:rsidRDefault="000B66BD" w:rsidP="00274AFC">
      <w:pPr>
        <w:numPr>
          <w:ilvl w:val="0"/>
          <w:numId w:val="69"/>
        </w:numPr>
        <w:tabs>
          <w:tab w:val="clear" w:pos="720"/>
          <w:tab w:val="num" w:pos="851"/>
        </w:tabs>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Дизайн с применением стилевой разметки и акцентом на юзабилити.</w:t>
      </w:r>
    </w:p>
    <w:p w:rsidR="000B66BD" w:rsidRPr="004C429A" w:rsidRDefault="000B66BD" w:rsidP="00274AFC">
      <w:pPr>
        <w:pStyle w:val="3"/>
        <w:ind w:left="0" w:firstLine="709"/>
        <w:jc w:val="both"/>
        <w:rPr>
          <w:b/>
          <w:bCs/>
          <w:i/>
          <w:sz w:val="24"/>
        </w:rPr>
      </w:pPr>
      <w:r w:rsidRPr="004C429A">
        <w:rPr>
          <w:i/>
          <w:sz w:val="24"/>
        </w:rPr>
        <w:t>Основные элементы web 2.0</w:t>
      </w:r>
    </w:p>
    <w:p w:rsidR="000B66BD" w:rsidRPr="004C429A" w:rsidRDefault="000B66BD" w:rsidP="00274AFC">
      <w:pPr>
        <w:pStyle w:val="af8"/>
        <w:spacing w:before="0" w:after="0"/>
        <w:ind w:firstLine="709"/>
        <w:jc w:val="both"/>
        <w:rPr>
          <w:szCs w:val="24"/>
        </w:rPr>
      </w:pPr>
      <w:r w:rsidRPr="004C429A">
        <w:rPr>
          <w:i/>
          <w:szCs w:val="24"/>
        </w:rPr>
        <w:t>Веб-сервисы (веб-службы)</w:t>
      </w:r>
      <w:r w:rsidRPr="004C429A">
        <w:rPr>
          <w:szCs w:val="24"/>
        </w:rPr>
        <w:t> — это сетевые приложения, доступные по протоколу HTTP, в качестве протоколов взаимодействия использующие основанные на XML форматы данных (RPC, SOA и подобные). В результате программное обеспечение может использовать веб-службы вместо того, чтобы самостоятельно реализовывать требуемый функционал (например, проверить введенный в форме почтовый адрес). В отличие от обычных динамических библиотек, такой подход обладает рядом плюсов:</w:t>
      </w:r>
    </w:p>
    <w:p w:rsidR="000B66BD" w:rsidRPr="004C429A" w:rsidRDefault="000B66BD" w:rsidP="00274AFC">
      <w:pPr>
        <w:numPr>
          <w:ilvl w:val="0"/>
          <w:numId w:val="70"/>
        </w:numPr>
        <w:tabs>
          <w:tab w:val="clear" w:pos="720"/>
          <w:tab w:val="num" w:pos="851"/>
        </w:tabs>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lastRenderedPageBreak/>
        <w:t>Веб-служба находится на серверах компании, которая её создала (</w:t>
      </w:r>
      <w:hyperlink r:id="rId130" w:anchor="web-service" w:history="1">
        <w:r w:rsidRPr="004C429A">
          <w:rPr>
            <w:rStyle w:val="af7"/>
            <w:rFonts w:ascii="Times New Roman" w:hAnsi="Times New Roman" w:cs="Times New Roman"/>
            <w:sz w:val="24"/>
            <w:szCs w:val="24"/>
          </w:rPr>
          <w:t>рис. 1</w:t>
        </w:r>
      </w:hyperlink>
      <w:r w:rsidRPr="004C429A">
        <w:rPr>
          <w:rFonts w:ascii="Times New Roman" w:hAnsi="Times New Roman" w:cs="Times New Roman"/>
          <w:sz w:val="24"/>
          <w:szCs w:val="24"/>
        </w:rPr>
        <w:t>). Поэтому в любой момент пользователю доступна самая свежая версия программы и ему не приходится заботиться об обновлениях и вычислительных мощностях, требуемых для выполнения операции.</w:t>
      </w:r>
    </w:p>
    <w:p w:rsidR="000B66BD" w:rsidRPr="004C429A" w:rsidRDefault="000B66BD" w:rsidP="00274AFC">
      <w:pPr>
        <w:numPr>
          <w:ilvl w:val="0"/>
          <w:numId w:val="70"/>
        </w:numPr>
        <w:tabs>
          <w:tab w:val="clear" w:pos="720"/>
          <w:tab w:val="num" w:pos="851"/>
        </w:tabs>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Инструменты для работы с HTTP и XML есть в любом современном языке программирования, поэтому веб-службы являются платформонезависимыми.</w:t>
      </w:r>
    </w:p>
    <w:p w:rsidR="000B66BD" w:rsidRPr="004C429A" w:rsidRDefault="000B66BD" w:rsidP="00274AFC">
      <w:pPr>
        <w:spacing w:after="0" w:line="240" w:lineRule="auto"/>
        <w:ind w:firstLine="709"/>
        <w:jc w:val="both"/>
        <w:rPr>
          <w:rFonts w:ascii="Times New Roman" w:hAnsi="Times New Roman" w:cs="Times New Roman"/>
          <w:sz w:val="24"/>
          <w:szCs w:val="24"/>
        </w:rPr>
      </w:pPr>
    </w:p>
    <w:p w:rsidR="000B66BD" w:rsidRPr="004C429A" w:rsidRDefault="000B66BD" w:rsidP="00274AFC">
      <w:pPr>
        <w:spacing w:after="0" w:line="240" w:lineRule="auto"/>
        <w:ind w:firstLine="709"/>
        <w:jc w:val="both"/>
        <w:rPr>
          <w:rFonts w:ascii="Times New Roman" w:hAnsi="Times New Roman" w:cs="Times New Roman"/>
          <w:i/>
          <w:iCs/>
          <w:sz w:val="24"/>
          <w:szCs w:val="24"/>
        </w:rPr>
      </w:pPr>
      <w:r w:rsidRPr="004C429A">
        <w:rPr>
          <w:rFonts w:ascii="Times New Roman" w:hAnsi="Times New Roman" w:cs="Times New Roman"/>
          <w:i/>
          <w:iCs/>
          <w:noProof/>
          <w:sz w:val="24"/>
          <w:szCs w:val="24"/>
          <w:lang w:eastAsia="ru-RU"/>
        </w:rPr>
        <w:drawing>
          <wp:inline distT="0" distB="0" distL="0" distR="0">
            <wp:extent cx="4937760" cy="3429000"/>
            <wp:effectExtent l="0" t="0" r="0" b="0"/>
            <wp:docPr id="22" name="Рисунок 22" descr="Google Docs как пример веб-сервис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oogle Docs как пример веб-сервиса"/>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938907" cy="3429796"/>
                    </a:xfrm>
                    <a:prstGeom prst="rect">
                      <a:avLst/>
                    </a:prstGeom>
                    <a:noFill/>
                    <a:ln>
                      <a:noFill/>
                    </a:ln>
                  </pic:spPr>
                </pic:pic>
              </a:graphicData>
            </a:graphic>
          </wp:inline>
        </w:drawing>
      </w:r>
    </w:p>
    <w:p w:rsidR="000B66BD" w:rsidRPr="004C429A" w:rsidRDefault="000B66BD" w:rsidP="00274AFC">
      <w:pPr>
        <w:pStyle w:val="af8"/>
        <w:spacing w:before="0" w:after="0"/>
        <w:ind w:firstLine="709"/>
        <w:jc w:val="both"/>
        <w:rPr>
          <w:i/>
          <w:iCs/>
          <w:szCs w:val="24"/>
        </w:rPr>
      </w:pPr>
      <w:r w:rsidRPr="004C429A">
        <w:rPr>
          <w:i/>
          <w:iCs/>
          <w:szCs w:val="24"/>
        </w:rPr>
        <w:t>Рис. 1. Google Docs как пример веб-сервиса.</w:t>
      </w:r>
    </w:p>
    <w:p w:rsidR="00807C61" w:rsidRDefault="00807C61" w:rsidP="00274AFC">
      <w:pPr>
        <w:pStyle w:val="4"/>
        <w:ind w:firstLine="709"/>
        <w:jc w:val="both"/>
        <w:rPr>
          <w:sz w:val="24"/>
        </w:rPr>
      </w:pPr>
    </w:p>
    <w:p w:rsidR="000B66BD" w:rsidRPr="00807C61" w:rsidRDefault="000B66BD" w:rsidP="00274AFC">
      <w:pPr>
        <w:pStyle w:val="4"/>
        <w:ind w:firstLine="709"/>
        <w:jc w:val="both"/>
        <w:rPr>
          <w:iCs/>
          <w:sz w:val="24"/>
        </w:rPr>
      </w:pPr>
      <w:r w:rsidRPr="00807C61">
        <w:rPr>
          <w:sz w:val="24"/>
        </w:rPr>
        <w:t>AJAX</w:t>
      </w:r>
    </w:p>
    <w:p w:rsidR="000B66BD" w:rsidRPr="004C429A" w:rsidRDefault="000B66BD" w:rsidP="00274AFC">
      <w:pPr>
        <w:pStyle w:val="af8"/>
        <w:spacing w:before="0" w:after="0"/>
        <w:ind w:firstLine="709"/>
        <w:jc w:val="both"/>
        <w:rPr>
          <w:szCs w:val="24"/>
        </w:rPr>
      </w:pPr>
      <w:r w:rsidRPr="004C429A">
        <w:rPr>
          <w:szCs w:val="24"/>
        </w:rPr>
        <w:t>Asynchronous JavaScript and XML — подход к построению пользовательских интерфейсов веб-приложений, при котором веб-страница, не перезагружаясь, асинхронно загружает нужные пользователю данные. Использование Ajax стало наиболее популярно после того, как Google начала активно использовать его при создании своих сайтов, таких как Gmail и Google Maps. Часто Ajax считают синонимом Веб 2.0, что совершенно не так. Веб 2.0 не привязан к какой-то одной технологии или набору технологий, с тем же успехом ещё в 1999 году возможность асинхронного обновления страницы уже предоставлял Flash 4.</w:t>
      </w:r>
    </w:p>
    <w:p w:rsidR="000B66BD" w:rsidRPr="004C429A" w:rsidRDefault="000B66BD" w:rsidP="00274AFC">
      <w:pPr>
        <w:pStyle w:val="4"/>
        <w:ind w:firstLine="709"/>
        <w:jc w:val="both"/>
        <w:rPr>
          <w:b w:val="0"/>
          <w:sz w:val="24"/>
        </w:rPr>
      </w:pPr>
      <w:r w:rsidRPr="004C429A">
        <w:rPr>
          <w:b w:val="0"/>
          <w:sz w:val="24"/>
        </w:rPr>
        <w:t>Веб-синдикация</w:t>
      </w:r>
    </w:p>
    <w:p w:rsidR="000B66BD" w:rsidRPr="004C429A" w:rsidRDefault="000B66BD" w:rsidP="00274AFC">
      <w:pPr>
        <w:pStyle w:val="af8"/>
        <w:spacing w:before="0" w:after="0"/>
        <w:ind w:firstLine="709"/>
        <w:jc w:val="both"/>
        <w:rPr>
          <w:szCs w:val="24"/>
        </w:rPr>
      </w:pPr>
      <w:r w:rsidRPr="004C429A">
        <w:rPr>
          <w:szCs w:val="24"/>
        </w:rPr>
        <w:t>Одновременное распространение информации в том числе аудио- и видео- на различные страницы или web-сайты, как правило, с использованием технологий RSS или Atom. Принцип заключается в распространении заголовков материалов и ссылки на них (например, последние сообщения форумов, и т. п.). Первоначально эта технология использовалась на новостных ресурсах и в блогах, но постепенно сфера применения расширилась.</w:t>
      </w:r>
    </w:p>
    <w:p w:rsidR="000B66BD" w:rsidRPr="004C429A" w:rsidRDefault="000B66BD" w:rsidP="00274AFC">
      <w:pPr>
        <w:pStyle w:val="4"/>
        <w:ind w:firstLine="709"/>
        <w:jc w:val="both"/>
        <w:rPr>
          <w:b w:val="0"/>
          <w:sz w:val="24"/>
        </w:rPr>
      </w:pPr>
      <w:r w:rsidRPr="004C429A">
        <w:rPr>
          <w:b w:val="0"/>
          <w:sz w:val="24"/>
        </w:rPr>
        <w:t>Mash-up</w:t>
      </w:r>
    </w:p>
    <w:p w:rsidR="000B66BD" w:rsidRPr="004C429A" w:rsidRDefault="000B66BD" w:rsidP="00274AFC">
      <w:pPr>
        <w:pStyle w:val="af8"/>
        <w:spacing w:before="0" w:after="0"/>
        <w:ind w:firstLine="709"/>
        <w:jc w:val="both"/>
        <w:rPr>
          <w:szCs w:val="24"/>
        </w:rPr>
      </w:pPr>
      <w:r w:rsidRPr="004C429A">
        <w:rPr>
          <w:szCs w:val="24"/>
        </w:rPr>
        <w:t>Веб mash-up (дословный перевод — «смешение») — сервис, который полностью или частично использует в качестве источников информации другие сервисы, предоставляя пользователю новую функциональность для работы. В результате такой сервис может становиться также новым источником информации для других веб mash-up сервисов. Таким образом образуется сеть зависимых друг от друга сервисов, интегрированных друг с другом.</w:t>
      </w:r>
    </w:p>
    <w:p w:rsidR="000B66BD" w:rsidRPr="004C429A" w:rsidRDefault="000B66BD" w:rsidP="00274AFC">
      <w:pPr>
        <w:pStyle w:val="af8"/>
        <w:spacing w:before="0" w:after="0"/>
        <w:ind w:firstLine="709"/>
        <w:jc w:val="both"/>
        <w:rPr>
          <w:szCs w:val="24"/>
        </w:rPr>
      </w:pPr>
      <w:r w:rsidRPr="004C429A">
        <w:rPr>
          <w:szCs w:val="24"/>
        </w:rPr>
        <w:t>Например, сайт транспортной фирмы может использовать карты сервиса Google Maps для отслеживания местонахождения перевозимого груза.</w:t>
      </w:r>
    </w:p>
    <w:p w:rsidR="000B66BD" w:rsidRPr="004C429A" w:rsidRDefault="000B66BD" w:rsidP="00274AFC">
      <w:pPr>
        <w:pStyle w:val="4"/>
        <w:ind w:firstLine="709"/>
        <w:jc w:val="both"/>
        <w:rPr>
          <w:b w:val="0"/>
          <w:sz w:val="24"/>
        </w:rPr>
      </w:pPr>
      <w:r w:rsidRPr="004C429A">
        <w:rPr>
          <w:b w:val="0"/>
          <w:sz w:val="24"/>
        </w:rPr>
        <w:lastRenderedPageBreak/>
        <w:t>Метки (теги)</w:t>
      </w:r>
    </w:p>
    <w:p w:rsidR="000B66BD" w:rsidRPr="004C429A" w:rsidRDefault="000B66BD" w:rsidP="00274AFC">
      <w:pPr>
        <w:pStyle w:val="af8"/>
        <w:spacing w:before="0" w:after="0"/>
        <w:ind w:firstLine="709"/>
        <w:jc w:val="both"/>
        <w:rPr>
          <w:szCs w:val="24"/>
        </w:rPr>
      </w:pPr>
      <w:r w:rsidRPr="004C429A">
        <w:rPr>
          <w:szCs w:val="24"/>
        </w:rPr>
        <w:t>Ключевые слова, описывающие рассматриваемый объект, либо относящие его к какой-либо категории. Это своего рода метки, которые присваиваются объекту, чтобы определить его место среди других объектов. С понятием меток тесно связано понятие фолксономии — термина, о котором широко заговорили именно в связи с ростом сервисов Веб 2.0, таких как Flickr, del.icio.us, и, в дальнейшем, Wink.</w:t>
      </w:r>
    </w:p>
    <w:p w:rsidR="000B66BD" w:rsidRPr="004C429A" w:rsidRDefault="000B66BD" w:rsidP="00274AFC">
      <w:pPr>
        <w:pStyle w:val="af8"/>
        <w:spacing w:before="0" w:after="0"/>
        <w:ind w:firstLine="709"/>
        <w:jc w:val="both"/>
        <w:rPr>
          <w:szCs w:val="24"/>
        </w:rPr>
      </w:pPr>
      <w:r w:rsidRPr="004C429A">
        <w:rPr>
          <w:szCs w:val="24"/>
        </w:rPr>
        <w:t>Появление и быстрое распространение блогов тоже вписывается в концепцию Веб 2.0, создавая так называемую «редактируемую Паутину» (writable web).</w:t>
      </w:r>
    </w:p>
    <w:p w:rsidR="000B66BD" w:rsidRPr="004C429A" w:rsidRDefault="000B66BD" w:rsidP="00274AFC">
      <w:pPr>
        <w:pStyle w:val="af8"/>
        <w:spacing w:before="0" w:after="0"/>
        <w:ind w:firstLine="709"/>
        <w:jc w:val="both"/>
        <w:rPr>
          <w:szCs w:val="24"/>
        </w:rPr>
      </w:pPr>
      <w:r w:rsidRPr="004C429A">
        <w:rPr>
          <w:szCs w:val="24"/>
        </w:rPr>
        <w:t>Возможность пометить документ ключевыми словами существует и в языке HTML (англ. keywords), однако этот способ был полностью скомпрометирован широким его использованием в целях поискового спама.</w:t>
      </w:r>
    </w:p>
    <w:p w:rsidR="000B66BD" w:rsidRPr="004C429A" w:rsidRDefault="000B66BD" w:rsidP="00274AFC">
      <w:pPr>
        <w:pStyle w:val="4"/>
        <w:ind w:firstLine="709"/>
        <w:jc w:val="both"/>
        <w:rPr>
          <w:b w:val="0"/>
          <w:sz w:val="24"/>
        </w:rPr>
      </w:pPr>
      <w:r w:rsidRPr="004C429A">
        <w:rPr>
          <w:b w:val="0"/>
          <w:sz w:val="24"/>
        </w:rPr>
        <w:t>Социализация</w:t>
      </w:r>
    </w:p>
    <w:p w:rsidR="000B66BD" w:rsidRPr="004C429A" w:rsidRDefault="000B66BD" w:rsidP="00274AFC">
      <w:pPr>
        <w:pStyle w:val="af8"/>
        <w:spacing w:before="0" w:after="0"/>
        <w:ind w:firstLine="709"/>
        <w:jc w:val="both"/>
        <w:rPr>
          <w:szCs w:val="24"/>
        </w:rPr>
      </w:pPr>
      <w:r w:rsidRPr="004C429A">
        <w:rPr>
          <w:szCs w:val="24"/>
        </w:rPr>
        <w:t>Использование разработок, которые позволяют создавать сообщества пользователей.</w:t>
      </w:r>
    </w:p>
    <w:p w:rsidR="000B66BD" w:rsidRPr="004C429A" w:rsidRDefault="000B66BD" w:rsidP="00274AFC">
      <w:pPr>
        <w:numPr>
          <w:ilvl w:val="0"/>
          <w:numId w:val="71"/>
        </w:numPr>
        <w:tabs>
          <w:tab w:val="clear" w:pos="720"/>
          <w:tab w:val="num" w:pos="851"/>
        </w:tabs>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В понятие социализация сайта можно также включить возможность индивидуальных настроек сайта и создание личной зоны (личные файлы, изображения, видео, блоги) для пользователя, чтобы пользователь чувствовал свою уникальность.</w:t>
      </w:r>
    </w:p>
    <w:p w:rsidR="000B66BD" w:rsidRPr="004C429A" w:rsidRDefault="000B66BD" w:rsidP="00274AFC">
      <w:pPr>
        <w:numPr>
          <w:ilvl w:val="0"/>
          <w:numId w:val="71"/>
        </w:numPr>
        <w:tabs>
          <w:tab w:val="clear" w:pos="720"/>
          <w:tab w:val="num" w:pos="851"/>
        </w:tabs>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Поощрение, поддержка и доверие «коллективному разуму».</w:t>
      </w:r>
    </w:p>
    <w:p w:rsidR="000B66BD" w:rsidRPr="004C429A" w:rsidRDefault="000B66BD" w:rsidP="00274AFC">
      <w:pPr>
        <w:numPr>
          <w:ilvl w:val="0"/>
          <w:numId w:val="71"/>
        </w:numPr>
        <w:tabs>
          <w:tab w:val="clear" w:pos="720"/>
          <w:tab w:val="num" w:pos="851"/>
        </w:tabs>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При формировании сообщества большое значение имеет соревновательный элемент, Репутация или Карма, которые позволяют сообществу саморегулироваться и ставить пользователям дополнительные цели присутствия на сайте.</w:t>
      </w:r>
    </w:p>
    <w:p w:rsidR="000B66BD" w:rsidRPr="004C429A" w:rsidRDefault="000B66BD" w:rsidP="00274AFC">
      <w:pPr>
        <w:pStyle w:val="4"/>
        <w:ind w:firstLine="709"/>
        <w:jc w:val="both"/>
        <w:rPr>
          <w:b w:val="0"/>
          <w:sz w:val="24"/>
        </w:rPr>
      </w:pPr>
      <w:r w:rsidRPr="004C429A">
        <w:rPr>
          <w:b w:val="0"/>
          <w:sz w:val="24"/>
        </w:rPr>
        <w:t>Дизайн</w:t>
      </w:r>
    </w:p>
    <w:p w:rsidR="000B66BD" w:rsidRPr="004C429A" w:rsidRDefault="000B66BD" w:rsidP="00274AFC">
      <w:pPr>
        <w:pStyle w:val="af8"/>
        <w:spacing w:before="0" w:after="0"/>
        <w:ind w:firstLine="709"/>
        <w:jc w:val="both"/>
        <w:rPr>
          <w:szCs w:val="24"/>
        </w:rPr>
      </w:pPr>
      <w:r w:rsidRPr="004C429A">
        <w:rPr>
          <w:szCs w:val="24"/>
        </w:rPr>
        <w:t>Понятие Веб 2.0 также отразилось и в дизайне. Предпочтительными стали округлость, имитация выпуклых поверхностей, имитация отражений на манер глянцевого пластика современных hi-end устройств (к примеру, плееры). В целом, восприятие внешнего вида на глаз кажется более приятным. Графика таких сайтов занимает больший объём, нежели при использовании аскетичного дизайна. Отчасти эта тенденция связана с совпавшим по времени выходом новых версий операционных систем использующих вышеупомянутые идеи.</w:t>
      </w:r>
    </w:p>
    <w:p w:rsidR="000B66BD" w:rsidRPr="004C429A" w:rsidRDefault="000B66BD" w:rsidP="00274AFC">
      <w:pPr>
        <w:pStyle w:val="af8"/>
        <w:spacing w:before="0" w:after="0"/>
        <w:ind w:firstLine="709"/>
        <w:jc w:val="both"/>
        <w:rPr>
          <w:szCs w:val="24"/>
        </w:rPr>
      </w:pPr>
      <w:r w:rsidRPr="004C429A">
        <w:rPr>
          <w:szCs w:val="24"/>
        </w:rPr>
        <w:t>Однако однообразие таких сайтов явно и в последнее время считается, графический облик классического дизайна веб 2.0, устаревшим и не креативным. Особенно это отражается в современной тенденции создания информативных сайтов, где главную роль играет простота, изящество, графичность и юзабилити. В дизайне не должно быть ограничений, но веб 2.0 их прививает.</w:t>
      </w:r>
    </w:p>
    <w:p w:rsidR="000B66BD" w:rsidRPr="004C429A" w:rsidRDefault="000B66BD" w:rsidP="00274AFC">
      <w:pPr>
        <w:pStyle w:val="3"/>
        <w:ind w:left="0" w:firstLine="709"/>
        <w:jc w:val="both"/>
        <w:rPr>
          <w:bCs/>
          <w:sz w:val="24"/>
        </w:rPr>
      </w:pPr>
      <w:r w:rsidRPr="004C429A">
        <w:rPr>
          <w:sz w:val="24"/>
        </w:rPr>
        <w:t>Недостатки Веб 2.0</w:t>
      </w:r>
    </w:p>
    <w:p w:rsidR="000B66BD" w:rsidRPr="004C429A" w:rsidRDefault="000B66BD" w:rsidP="00274AFC">
      <w:pPr>
        <w:pStyle w:val="af8"/>
        <w:spacing w:before="0" w:after="0"/>
        <w:ind w:firstLine="709"/>
        <w:jc w:val="both"/>
        <w:rPr>
          <w:szCs w:val="24"/>
        </w:rPr>
      </w:pPr>
      <w:r w:rsidRPr="004C429A">
        <w:rPr>
          <w:szCs w:val="24"/>
        </w:rPr>
        <w:t>При использовании технологий web 2.0 вы становитесь арендатором сервиса и/или дискового пространства у какой-то сторонней компании. Возникающая при этом зависимость формирует ряд недостатков новых сервисов:</w:t>
      </w:r>
    </w:p>
    <w:p w:rsidR="000B66BD" w:rsidRPr="004C429A" w:rsidRDefault="000B66BD" w:rsidP="00274AFC">
      <w:pPr>
        <w:numPr>
          <w:ilvl w:val="0"/>
          <w:numId w:val="72"/>
        </w:numPr>
        <w:tabs>
          <w:tab w:val="clear" w:pos="720"/>
          <w:tab w:val="num" w:pos="851"/>
        </w:tabs>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зависимость сайтов от решений сторонних компаний, зависимость качества работы сервиса от качества работы многих других компаний;</w:t>
      </w:r>
    </w:p>
    <w:p w:rsidR="000B66BD" w:rsidRPr="004C429A" w:rsidRDefault="000B66BD" w:rsidP="00274AFC">
      <w:pPr>
        <w:numPr>
          <w:ilvl w:val="0"/>
          <w:numId w:val="72"/>
        </w:numPr>
        <w:tabs>
          <w:tab w:val="clear" w:pos="720"/>
          <w:tab w:val="num" w:pos="851"/>
        </w:tabs>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слабая приспособленность нынешней инфраструктуры к выполнению сложных вычислительных задач в браузере;</w:t>
      </w:r>
    </w:p>
    <w:p w:rsidR="000B66BD" w:rsidRPr="004C429A" w:rsidRDefault="000B66BD" w:rsidP="00274AFC">
      <w:pPr>
        <w:numPr>
          <w:ilvl w:val="0"/>
          <w:numId w:val="72"/>
        </w:numPr>
        <w:tabs>
          <w:tab w:val="clear" w:pos="720"/>
          <w:tab w:val="num" w:pos="851"/>
        </w:tabs>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уязвимость конфиденциальных данных, хранимых на сторонних серверах, для злоумышленников (известны случаи хищения личных данных пользователей, массовых взломов учётных записей блогов).</w:t>
      </w:r>
    </w:p>
    <w:p w:rsidR="000B66BD" w:rsidRPr="004C429A" w:rsidRDefault="000B66BD" w:rsidP="00274AFC">
      <w:pPr>
        <w:pStyle w:val="af8"/>
        <w:spacing w:before="0" w:after="0"/>
        <w:ind w:firstLine="709"/>
        <w:jc w:val="both"/>
        <w:rPr>
          <w:szCs w:val="24"/>
        </w:rPr>
      </w:pPr>
      <w:r w:rsidRPr="004C429A">
        <w:rPr>
          <w:szCs w:val="24"/>
        </w:rPr>
        <w:t>Фактически сайт эпохи Веб 2.0 на первый взгляд интерактивен и дружелюбен, позволяет себя легко настраивать. Однако сбор статистики о пользователях, их предпочтениях и интересах, личной жизни, карьере, круге друзей могут помочь владельцу сайта манипулировать сообществом. По самым пессимистичным прогнозам многочисленные сайты Веб 2.0 вкупе с другими современными технологиями дают прообраз тоталитарной системы «Большого брата».</w:t>
      </w:r>
    </w:p>
    <w:p w:rsidR="000B66BD" w:rsidRPr="004C429A" w:rsidRDefault="000B66BD" w:rsidP="00274AFC">
      <w:pPr>
        <w:pStyle w:val="2"/>
        <w:spacing w:before="0" w:after="0"/>
        <w:ind w:firstLine="709"/>
        <w:jc w:val="both"/>
        <w:rPr>
          <w:rFonts w:ascii="Times New Roman" w:hAnsi="Times New Roman"/>
          <w:bCs w:val="0"/>
          <w:sz w:val="24"/>
          <w:szCs w:val="24"/>
        </w:rPr>
      </w:pPr>
      <w:r w:rsidRPr="004C429A">
        <w:rPr>
          <w:rFonts w:ascii="Times New Roman" w:hAnsi="Times New Roman"/>
          <w:bCs w:val="0"/>
          <w:sz w:val="24"/>
          <w:szCs w:val="24"/>
        </w:rPr>
        <w:lastRenderedPageBreak/>
        <w:t>Web 3.0</w:t>
      </w:r>
    </w:p>
    <w:p w:rsidR="000B66BD" w:rsidRPr="004C429A" w:rsidRDefault="000B66BD" w:rsidP="00274AFC">
      <w:pPr>
        <w:pStyle w:val="af8"/>
        <w:spacing w:before="0" w:after="0"/>
        <w:ind w:firstLine="709"/>
        <w:jc w:val="both"/>
        <w:rPr>
          <w:szCs w:val="24"/>
        </w:rPr>
      </w:pPr>
      <w:r w:rsidRPr="004C429A">
        <w:rPr>
          <w:szCs w:val="24"/>
        </w:rPr>
        <w:t>Web 3.0 — это принципиально новый подход к обработке информации, представленной во Всемирной паутине. Web 3.0 в первую очередь подразумевает под собой иной подход к обработке информации сообществом пользователей. Если Web 1.0 предполагает веб-мастера в качестве поставщика контента, а Web 2.0 — сообщество равноправных пользователей, генерирующих контент в рамках тематического проекта, то Web 3.0 уже позволяет этим самым равноправным пользователям "выбирать" экспертов в заданной области (или в нескольких областях) и "наделять его властью". Такие общепризнанные эксперты-выдвиженцы постепенно расширяют свое влияние на сообщество, могут выступать его модераторами, управлять сообществом при помощи дополнительных прав и расширенных возможностей в рамках интернет-проекта. Это исключает возможность управления сообществом некомпетентных и малозначимых его участников, что является очень важным вещью — достаточно вспомнить «вебдванольное» равноправие на проекте Wikipedia, из-за которого ее создатель должен был более десятка раз исправлять свою собственную (!) биографию – пользователи считали, что в ней есть неточности и честно ее исправляли.</w:t>
      </w:r>
    </w:p>
    <w:p w:rsidR="000B66BD" w:rsidRPr="004C429A" w:rsidRDefault="000B66BD" w:rsidP="00274AFC">
      <w:pPr>
        <w:pStyle w:val="af8"/>
        <w:spacing w:before="0" w:after="0"/>
        <w:ind w:firstLine="709"/>
        <w:jc w:val="both"/>
        <w:rPr>
          <w:szCs w:val="24"/>
        </w:rPr>
      </w:pPr>
      <w:r w:rsidRPr="004C429A">
        <w:rPr>
          <w:szCs w:val="24"/>
        </w:rPr>
        <w:t>Также термином Web 3.0 часто называют концепцию семантической паутины (Semantic Web).</w:t>
      </w:r>
    </w:p>
    <w:p w:rsidR="000B66BD" w:rsidRPr="004C429A" w:rsidRDefault="000B66BD" w:rsidP="00274AFC">
      <w:pPr>
        <w:pStyle w:val="2"/>
        <w:spacing w:before="0" w:after="0"/>
        <w:ind w:firstLine="709"/>
        <w:jc w:val="both"/>
        <w:rPr>
          <w:rFonts w:ascii="Times New Roman" w:hAnsi="Times New Roman"/>
          <w:bCs w:val="0"/>
          <w:sz w:val="24"/>
          <w:szCs w:val="24"/>
        </w:rPr>
      </w:pPr>
      <w:r w:rsidRPr="004C429A">
        <w:rPr>
          <w:rFonts w:ascii="Times New Roman" w:hAnsi="Times New Roman"/>
          <w:bCs w:val="0"/>
          <w:sz w:val="24"/>
          <w:szCs w:val="24"/>
        </w:rPr>
        <w:t>Semantic Web</w:t>
      </w:r>
    </w:p>
    <w:p w:rsidR="000B66BD" w:rsidRPr="004C429A" w:rsidRDefault="000B66BD" w:rsidP="00274AFC">
      <w:pPr>
        <w:pStyle w:val="af8"/>
        <w:spacing w:before="0" w:after="0"/>
        <w:ind w:firstLine="709"/>
        <w:jc w:val="both"/>
        <w:rPr>
          <w:szCs w:val="24"/>
        </w:rPr>
      </w:pPr>
      <w:r w:rsidRPr="004C429A">
        <w:rPr>
          <w:bCs/>
          <w:i/>
          <w:szCs w:val="24"/>
        </w:rPr>
        <w:t>Семантическая паутина</w:t>
      </w:r>
      <w:r w:rsidRPr="004C429A">
        <w:rPr>
          <w:szCs w:val="24"/>
        </w:rPr>
        <w:t> (англ. Semantic Web) — часть глобальной концепции развития сети Интернет, целью которой является реализация возможности машинной обработки информации, доступной во Всемирной паутине. Основной акцент концепции делается на работе с метаданными, однозначно характеризующими свойства и содержание ресурсов Всемирной паутины, вместо используемого в настоящее время текстового анализа документов. Термин впервые введён Тимом Бернерсом-Ли в мае 2001 года в журнале «Scientific American», и называется им «следующим шагом в развитии Всемирной паутины». В семантической паутине предполагается повсеместное использование, во-первых, унифицированных идентификаторов ресурсов (URI), а во-вторых — онтологий и языков описания метаданных.</w:t>
      </w:r>
    </w:p>
    <w:p w:rsidR="000B66BD" w:rsidRPr="004C429A" w:rsidRDefault="000B66BD" w:rsidP="00274AFC">
      <w:pPr>
        <w:pStyle w:val="af8"/>
        <w:spacing w:before="0" w:after="0"/>
        <w:ind w:firstLine="709"/>
        <w:jc w:val="both"/>
        <w:rPr>
          <w:szCs w:val="24"/>
        </w:rPr>
      </w:pPr>
      <w:r w:rsidRPr="004C429A">
        <w:rPr>
          <w:szCs w:val="24"/>
        </w:rPr>
        <w:t>Эта концепция была принята и продвигается Консорциумом W3 (</w:t>
      </w:r>
      <w:hyperlink r:id="rId132" w:anchor="semantic-web" w:history="1">
        <w:r w:rsidRPr="004C429A">
          <w:rPr>
            <w:rStyle w:val="af7"/>
            <w:szCs w:val="24"/>
          </w:rPr>
          <w:t>Рис. 2</w:t>
        </w:r>
      </w:hyperlink>
      <w:r w:rsidRPr="004C429A">
        <w:rPr>
          <w:szCs w:val="24"/>
        </w:rPr>
        <w:t>). Для её внедрения предполагается создание сети документов, содержащих метаданные о ресурсах Всемирной паутины и существующей параллельно с ними. Тогда как сами ресурсы предназначены для восприятия человеком, метаданные используются машинами (поисковыми роботами и другими интеллектуальными агентами) для проведения однозначных логических заключений о свойствах этих ресурсов.</w:t>
      </w:r>
    </w:p>
    <w:p w:rsidR="000B66BD" w:rsidRPr="004C429A" w:rsidRDefault="000B66BD" w:rsidP="00274AFC">
      <w:pPr>
        <w:spacing w:after="0" w:line="240" w:lineRule="auto"/>
        <w:ind w:firstLine="709"/>
        <w:jc w:val="both"/>
        <w:rPr>
          <w:rFonts w:ascii="Times New Roman" w:hAnsi="Times New Roman" w:cs="Times New Roman"/>
          <w:i/>
          <w:iCs/>
          <w:sz w:val="24"/>
          <w:szCs w:val="24"/>
        </w:rPr>
      </w:pPr>
      <w:bookmarkStart w:id="44" w:name="semantic-web"/>
      <w:r w:rsidRPr="004C429A">
        <w:rPr>
          <w:rFonts w:ascii="Times New Roman" w:hAnsi="Times New Roman" w:cs="Times New Roman"/>
          <w:i/>
          <w:iCs/>
          <w:noProof/>
          <w:sz w:val="24"/>
          <w:szCs w:val="24"/>
          <w:lang w:eastAsia="ru-RU"/>
        </w:rPr>
        <w:drawing>
          <wp:inline distT="0" distB="0" distL="0" distR="0">
            <wp:extent cx="2190750" cy="1905000"/>
            <wp:effectExtent l="0" t="0" r="0" b="0"/>
            <wp:docPr id="21" name="Рисунок 21" descr="http://www.4stud.info/web-programming/img/semantic_web_stack.jpg">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4stud.info/web-programming/img/semantic_web_stack.jpg">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190750" cy="1905000"/>
                    </a:xfrm>
                    <a:prstGeom prst="rect">
                      <a:avLst/>
                    </a:prstGeom>
                    <a:noFill/>
                    <a:ln>
                      <a:noFill/>
                    </a:ln>
                  </pic:spPr>
                </pic:pic>
              </a:graphicData>
            </a:graphic>
          </wp:inline>
        </w:drawing>
      </w:r>
      <w:bookmarkEnd w:id="44"/>
    </w:p>
    <w:p w:rsidR="000B66BD" w:rsidRPr="004C429A" w:rsidRDefault="000B66BD" w:rsidP="00274AFC">
      <w:pPr>
        <w:pStyle w:val="af8"/>
        <w:spacing w:before="0" w:after="0"/>
        <w:ind w:firstLine="709"/>
        <w:jc w:val="both"/>
        <w:rPr>
          <w:i/>
          <w:iCs/>
          <w:szCs w:val="24"/>
        </w:rPr>
      </w:pPr>
      <w:r w:rsidRPr="004C429A">
        <w:rPr>
          <w:i/>
          <w:iCs/>
          <w:szCs w:val="24"/>
        </w:rPr>
        <w:t>Рис. 2. Стек протоколов Semantic Web</w:t>
      </w:r>
    </w:p>
    <w:p w:rsidR="000B66BD" w:rsidRPr="004C429A" w:rsidRDefault="000B66BD" w:rsidP="00274AFC">
      <w:pPr>
        <w:pStyle w:val="3"/>
        <w:ind w:left="0" w:firstLine="709"/>
        <w:jc w:val="both"/>
        <w:rPr>
          <w:b/>
          <w:bCs/>
          <w:i/>
          <w:sz w:val="24"/>
        </w:rPr>
      </w:pPr>
      <w:r w:rsidRPr="004C429A">
        <w:rPr>
          <w:i/>
          <w:sz w:val="24"/>
        </w:rPr>
        <w:t>Основная идея</w:t>
      </w:r>
    </w:p>
    <w:p w:rsidR="000B66BD" w:rsidRPr="004C429A" w:rsidRDefault="000B66BD" w:rsidP="00274AFC">
      <w:pPr>
        <w:pStyle w:val="af8"/>
        <w:spacing w:before="0" w:after="0"/>
        <w:ind w:firstLine="709"/>
        <w:jc w:val="both"/>
        <w:rPr>
          <w:szCs w:val="24"/>
        </w:rPr>
      </w:pPr>
      <w:r w:rsidRPr="004C429A">
        <w:rPr>
          <w:szCs w:val="24"/>
        </w:rPr>
        <w:t>Семантическая паутина — это надстройка над существующей Всемирной паутиной, которая призвана сделать размещённую в ней информацию более понятной для компьютеров. Машинная обработка возможна в семантической паутине благодаря двум её важнейшим характеристикам:</w:t>
      </w:r>
    </w:p>
    <w:p w:rsidR="000B66BD" w:rsidRPr="004C429A" w:rsidRDefault="000B66BD" w:rsidP="00274AFC">
      <w:pPr>
        <w:numPr>
          <w:ilvl w:val="0"/>
          <w:numId w:val="73"/>
        </w:numPr>
        <w:tabs>
          <w:tab w:val="clear" w:pos="720"/>
          <w:tab w:val="num" w:pos="851"/>
        </w:tabs>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lastRenderedPageBreak/>
        <w:t>Повсеместное использование унифицированных идентификаторов ресурсов (URI). Традиционная схема использования таких идентификаторов в современном Интернете сводится к установке ссылок, ведущих на объект, им адресуемый. Очевидным свойством такой ссылки является возможность «загрузки» объекта, на который она указывает. Таким объектом может быть веб-страница, файл произвольного содержания, фрагмент веб-страницы, а также неявное указание на обращение к реально существующему физическому ресурсу по протоколу, отличному от HTTP (например, ссылки mailto:). Концепция семантической паутины расширяет это понятие, включая в него ресурсы, недоступные для скачивания. Адресуемыми с помощью URI ресурсами могут быть, например, отдельные люди, города и другие географические сущности, художественные артефакты и т. д. К идентификатору предъявляются несколько простых требований: он должен быть уникальной строкой определённого формата, адресующей реально существующий объект.</w:t>
      </w:r>
    </w:p>
    <w:p w:rsidR="000B66BD" w:rsidRPr="004C429A" w:rsidRDefault="000B66BD" w:rsidP="00274AFC">
      <w:pPr>
        <w:numPr>
          <w:ilvl w:val="0"/>
          <w:numId w:val="73"/>
        </w:numPr>
        <w:tabs>
          <w:tab w:val="clear" w:pos="720"/>
          <w:tab w:val="num" w:pos="851"/>
        </w:tabs>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Повсеместное использование онтологий и языков описания метаданных. Современные методы автоматической обработки данных, доступных в Интернете, как правило, основаны на частотном и лексическом анализе текстового содержимого, которое прежде всего предназначено для восприятия человеком. В семантической паутине предлагается использовать форматы описания, доступные для машинной обработки (например, семейство форматов, часто упоминаемое в литературе как «Semantic Web family»: RDF, RDF Schema или RDF-S, и OWL), в свою очередь, использующие URI для адресации описываемых и описывающих объектов, а также онтологии и дескрипционные логики в качестве базовых математических формализмов.</w:t>
      </w:r>
    </w:p>
    <w:p w:rsidR="000B66BD" w:rsidRPr="004C429A" w:rsidRDefault="000B66BD" w:rsidP="00274AFC">
      <w:pPr>
        <w:pStyle w:val="3"/>
        <w:ind w:left="0" w:firstLine="709"/>
        <w:jc w:val="both"/>
        <w:rPr>
          <w:b/>
          <w:bCs/>
          <w:i/>
          <w:sz w:val="24"/>
        </w:rPr>
      </w:pPr>
      <w:r w:rsidRPr="004C429A">
        <w:rPr>
          <w:i/>
          <w:sz w:val="24"/>
        </w:rPr>
        <w:t>Критика</w:t>
      </w:r>
    </w:p>
    <w:p w:rsidR="000B66BD" w:rsidRPr="004C429A" w:rsidRDefault="000B66BD" w:rsidP="00274AFC">
      <w:pPr>
        <w:pStyle w:val="af8"/>
        <w:spacing w:before="0" w:after="0"/>
        <w:ind w:firstLine="709"/>
        <w:jc w:val="both"/>
        <w:rPr>
          <w:szCs w:val="24"/>
        </w:rPr>
      </w:pPr>
      <w:r w:rsidRPr="004C429A">
        <w:rPr>
          <w:szCs w:val="24"/>
        </w:rPr>
        <w:t>Несмотря на все преимущества, предоставляемые семантической паутиной в случае её внедрения, существуют сомнения в возможности её полной реализации.</w:t>
      </w:r>
    </w:p>
    <w:p w:rsidR="000B66BD" w:rsidRPr="004C429A" w:rsidRDefault="000B66BD" w:rsidP="00274AFC">
      <w:pPr>
        <w:pStyle w:val="4"/>
        <w:ind w:firstLine="709"/>
        <w:jc w:val="both"/>
        <w:rPr>
          <w:b w:val="0"/>
          <w:i/>
          <w:sz w:val="24"/>
        </w:rPr>
      </w:pPr>
      <w:r w:rsidRPr="004C429A">
        <w:rPr>
          <w:b w:val="0"/>
          <w:sz w:val="24"/>
        </w:rPr>
        <w:t>Практическая нереализуемость. Разные комментаторы высказывают различные причины, которые могут быть препятствием к этому, начиная с человеческого фактора (люди склонны избегать работы по поддержке документов с метаданными, открытыми остаются проблемы истинности метаданных, и т. д.), и заканчивая сложностью определения онтологии верхнего уровня (корня иерархии), критической для семантической паутины.</w:t>
      </w:r>
    </w:p>
    <w:p w:rsidR="000B66BD" w:rsidRPr="004C429A" w:rsidRDefault="000B66BD" w:rsidP="00274AFC">
      <w:pPr>
        <w:pStyle w:val="4"/>
        <w:ind w:firstLine="709"/>
        <w:jc w:val="both"/>
        <w:rPr>
          <w:b w:val="0"/>
          <w:i/>
          <w:sz w:val="24"/>
        </w:rPr>
      </w:pPr>
      <w:r w:rsidRPr="004C429A">
        <w:rPr>
          <w:b w:val="0"/>
          <w:sz w:val="24"/>
        </w:rPr>
        <w:t>Дублирование информации.Необходимость описания метаданных так или иначе приводит к дублированию информации. Каждый документ должен быть создан в двух экземплярах: размеченным для чтения людьми, а также в машинно-ориентированном формате.</w:t>
      </w:r>
    </w:p>
    <w:p w:rsidR="000B66BD" w:rsidRPr="004C429A" w:rsidRDefault="000B66BD" w:rsidP="00274AFC">
      <w:pPr>
        <w:pStyle w:val="4"/>
        <w:ind w:firstLine="709"/>
        <w:jc w:val="both"/>
        <w:rPr>
          <w:b w:val="0"/>
          <w:i/>
          <w:sz w:val="24"/>
        </w:rPr>
      </w:pPr>
      <w:r w:rsidRPr="004C429A">
        <w:rPr>
          <w:b w:val="0"/>
          <w:sz w:val="24"/>
        </w:rPr>
        <w:t>Невозможность получения коммерческой выгоды.Известно, что основное финансирование современных интернет-ресурсов (за исключением строго некоммерческих проектов) обеспечивают рекламодатели. Главный критерий, от которого зависит стоимость рекламного места — посещаемость сайта. Однако в случае реализации семантических поисковых систем, которые будут сами отбирать и сразу предоставлять нужную пользователю информацию, отпадает необходимость посещать сайт — источник материала, а значит пользователь не увидит рекламу, и как следствие прекратится финансирование интернет-проектов.</w:t>
      </w:r>
    </w:p>
    <w:p w:rsidR="000B66BD" w:rsidRPr="004C429A" w:rsidRDefault="000B66BD" w:rsidP="00274AFC">
      <w:pPr>
        <w:pStyle w:val="3"/>
        <w:ind w:left="0" w:firstLine="709"/>
        <w:jc w:val="both"/>
        <w:rPr>
          <w:b/>
          <w:bCs/>
          <w:i/>
          <w:sz w:val="24"/>
        </w:rPr>
      </w:pPr>
      <w:r w:rsidRPr="004C429A">
        <w:rPr>
          <w:i/>
          <w:sz w:val="24"/>
        </w:rPr>
        <w:t>Реализация</w:t>
      </w:r>
    </w:p>
    <w:p w:rsidR="000B66BD" w:rsidRPr="004C429A" w:rsidRDefault="000B66BD" w:rsidP="00274AFC">
      <w:pPr>
        <w:pStyle w:val="4"/>
        <w:ind w:firstLine="709"/>
        <w:jc w:val="both"/>
        <w:rPr>
          <w:b w:val="0"/>
          <w:sz w:val="24"/>
        </w:rPr>
      </w:pPr>
      <w:r w:rsidRPr="004C429A">
        <w:rPr>
          <w:b w:val="0"/>
          <w:sz w:val="24"/>
        </w:rPr>
        <w:t xml:space="preserve">Языки описания. </w:t>
      </w:r>
    </w:p>
    <w:p w:rsidR="000B66BD" w:rsidRPr="004C429A" w:rsidRDefault="000B66BD" w:rsidP="00274AFC">
      <w:pPr>
        <w:pStyle w:val="af8"/>
        <w:spacing w:before="0" w:after="0"/>
        <w:ind w:firstLine="709"/>
        <w:jc w:val="both"/>
        <w:rPr>
          <w:szCs w:val="24"/>
        </w:rPr>
      </w:pPr>
      <w:r w:rsidRPr="004C429A">
        <w:rPr>
          <w:szCs w:val="24"/>
        </w:rPr>
        <w:t>Техническую часть семантической паутины составляет семейство стандартов на языки описания, включающее XML, XML Schema, RDF, RDF Schema, OWL, а также некоторые другие. Располагая их в порядке повышения уровня абстракции, реализуемого тем или иным языком, получаем:</w:t>
      </w:r>
    </w:p>
    <w:p w:rsidR="000B66BD" w:rsidRPr="004C429A" w:rsidRDefault="000B66BD" w:rsidP="00274AFC">
      <w:pPr>
        <w:numPr>
          <w:ilvl w:val="0"/>
          <w:numId w:val="74"/>
        </w:numPr>
        <w:tabs>
          <w:tab w:val="clear" w:pos="720"/>
          <w:tab w:val="num" w:pos="851"/>
        </w:tabs>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XML предоставляет синтаксис для определения структуры документа, подлежащего машинной обработке. Синтаксис XML не несёт семантической нагрузки.</w:t>
      </w:r>
    </w:p>
    <w:p w:rsidR="000B66BD" w:rsidRPr="004C429A" w:rsidRDefault="000B66BD" w:rsidP="00274AFC">
      <w:pPr>
        <w:numPr>
          <w:ilvl w:val="0"/>
          <w:numId w:val="74"/>
        </w:numPr>
        <w:tabs>
          <w:tab w:val="clear" w:pos="720"/>
          <w:tab w:val="num" w:pos="851"/>
        </w:tabs>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XML Schema определяет ограничения на структуру XML-документа. Стандартный синтаксический анализатор языка XML в состоянии проверить произвольный XML-документ на соответствие его структуры так называемой схеме документа, описанной в XML Schema.</w:t>
      </w:r>
    </w:p>
    <w:p w:rsidR="000B66BD" w:rsidRPr="004C429A" w:rsidRDefault="000B66BD" w:rsidP="00274AFC">
      <w:pPr>
        <w:numPr>
          <w:ilvl w:val="0"/>
          <w:numId w:val="74"/>
        </w:numPr>
        <w:tabs>
          <w:tab w:val="clear" w:pos="720"/>
          <w:tab w:val="num" w:pos="851"/>
        </w:tabs>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lastRenderedPageBreak/>
        <w:t>RDF представляет собой простой способ описания экземплярных данных в формате субъект-отношение-объект, в котором в качестве любого элемента этой тройки используются только идентификаторы ресурсов. Существует стандартизованное отображение этих троек на XML-документы предопределённой структуры (т. е. консорциумом W3 определена схема XML-документов, содержащих RDF-описания), а также на другие форматы представления (например, в нотацию N3).</w:t>
      </w:r>
    </w:p>
    <w:p w:rsidR="000B66BD" w:rsidRPr="004C429A" w:rsidRDefault="000B66BD" w:rsidP="00274AFC">
      <w:pPr>
        <w:numPr>
          <w:ilvl w:val="0"/>
          <w:numId w:val="74"/>
        </w:numPr>
        <w:tabs>
          <w:tab w:val="clear" w:pos="720"/>
          <w:tab w:val="num" w:pos="851"/>
        </w:tabs>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RDF Schema описывает набор атрибутов (здесь их точнее назвать отношениями), таких, как rdfs:Class, для определения новых типов RDF-данных. Языком поддерживается также отношение наследования типов rdfs:subClassOf.</w:t>
      </w:r>
    </w:p>
    <w:p w:rsidR="000B66BD" w:rsidRPr="004C429A" w:rsidRDefault="000B66BD" w:rsidP="00274AFC">
      <w:pPr>
        <w:numPr>
          <w:ilvl w:val="0"/>
          <w:numId w:val="74"/>
        </w:numPr>
        <w:tabs>
          <w:tab w:val="clear" w:pos="720"/>
          <w:tab w:val="num" w:pos="851"/>
        </w:tabs>
        <w:spacing w:after="0" w:line="240" w:lineRule="auto"/>
        <w:ind w:left="0" w:firstLine="709"/>
        <w:jc w:val="both"/>
        <w:rPr>
          <w:rFonts w:ascii="Times New Roman" w:hAnsi="Times New Roman" w:cs="Times New Roman"/>
          <w:sz w:val="24"/>
          <w:szCs w:val="24"/>
        </w:rPr>
      </w:pPr>
      <w:r w:rsidRPr="004C429A">
        <w:rPr>
          <w:rFonts w:ascii="Times New Roman" w:hAnsi="Times New Roman" w:cs="Times New Roman"/>
          <w:sz w:val="24"/>
          <w:szCs w:val="24"/>
        </w:rPr>
        <w:t>OWL расширяет возможности по описанию новых типов (в частности, добавлением перечислений), а также позволяет описывать новые типы данных RDF Schema в терминах уже существующих (например, определять тип, являющийся пересечением или объединением двух существующих).</w:t>
      </w:r>
    </w:p>
    <w:p w:rsidR="000B66BD" w:rsidRPr="004C429A" w:rsidRDefault="000B66BD" w:rsidP="00274AFC">
      <w:pPr>
        <w:pStyle w:val="4"/>
        <w:ind w:firstLine="709"/>
        <w:jc w:val="both"/>
        <w:rPr>
          <w:b w:val="0"/>
          <w:sz w:val="24"/>
        </w:rPr>
      </w:pPr>
      <w:r w:rsidRPr="004C429A">
        <w:rPr>
          <w:b w:val="0"/>
          <w:sz w:val="24"/>
        </w:rPr>
        <w:t>Логический вывод</w:t>
      </w:r>
    </w:p>
    <w:p w:rsidR="000B66BD" w:rsidRPr="004C429A" w:rsidRDefault="000B66BD" w:rsidP="00274AFC">
      <w:pPr>
        <w:pStyle w:val="af8"/>
        <w:spacing w:before="0" w:after="0"/>
        <w:ind w:firstLine="709"/>
        <w:jc w:val="both"/>
        <w:rPr>
          <w:szCs w:val="24"/>
        </w:rPr>
      </w:pPr>
      <w:r w:rsidRPr="004C429A">
        <w:rPr>
          <w:szCs w:val="24"/>
        </w:rPr>
        <w:t>Форматы описания метаданных в семантической паутине предполагают проведение логического вывода на этих метаданных, и разрабатывались с оглядкой на существующие математические формализмы в этой области. Математическое обоснование тех или иных конструкций языка описания необходимо для проведения заключений о свойствах программ, обрабатывающих данные в этом формате.</w:t>
      </w:r>
    </w:p>
    <w:p w:rsidR="000B66BD" w:rsidRPr="004C429A" w:rsidRDefault="000B66BD" w:rsidP="00274AFC">
      <w:pPr>
        <w:pStyle w:val="af8"/>
        <w:spacing w:before="0" w:after="0"/>
        <w:ind w:firstLine="709"/>
        <w:jc w:val="both"/>
        <w:rPr>
          <w:szCs w:val="24"/>
        </w:rPr>
      </w:pPr>
      <w:r w:rsidRPr="004C429A">
        <w:rPr>
          <w:szCs w:val="24"/>
        </w:rPr>
        <w:t>Особенно сильно это относится к языку OWL. Базовым формализмом для него являются дескрипционные логики, а сам язык разбит на три вложенных подмножества (в порядке вложенности): OWL Lite, OWL DL и OWL Full. Доказано, что логический вывод на метаданных с выразительностью OWL Lite выполняется за полиномиальное время (другими словами, задача вывода принадлежит к классу P). OWL DL описывает максимальное разрешимое в данный момент подмножество дескрипционных логик, но некоторые запросы по таким данным могут требовать экспоненциального времени выполнения. OWL Full реализует все существующие конструкторы дескрипционных логик, но не каждый запрос в этом подмножестве языка может быть разрешён (слово «разрешён» здесь употребляется в значении, основанном на корне «решать»).</w:t>
      </w:r>
    </w:p>
    <w:p w:rsidR="000B66BD" w:rsidRPr="004C429A" w:rsidRDefault="000B66BD" w:rsidP="00274AFC">
      <w:pPr>
        <w:pStyle w:val="af8"/>
        <w:spacing w:before="0" w:after="0"/>
        <w:ind w:firstLine="709"/>
        <w:jc w:val="both"/>
        <w:rPr>
          <w:szCs w:val="24"/>
        </w:rPr>
      </w:pPr>
      <w:r w:rsidRPr="004C429A">
        <w:rPr>
          <w:szCs w:val="24"/>
        </w:rPr>
        <w:t>Простая структура предикатов языка RDF, в свою очередь, позволяет использовать при его обработке опыт из теорий логических баз данных, логики предикатов, и т. д.</w:t>
      </w:r>
    </w:p>
    <w:p w:rsidR="000B66BD" w:rsidRPr="004C429A" w:rsidRDefault="000B66BD" w:rsidP="00274AFC">
      <w:pPr>
        <w:pStyle w:val="3"/>
        <w:ind w:left="0" w:firstLine="709"/>
        <w:jc w:val="both"/>
        <w:rPr>
          <w:b/>
          <w:bCs/>
          <w:sz w:val="24"/>
        </w:rPr>
      </w:pPr>
      <w:r w:rsidRPr="004C429A">
        <w:rPr>
          <w:sz w:val="24"/>
        </w:rPr>
        <w:t>Проекты</w:t>
      </w:r>
    </w:p>
    <w:p w:rsidR="000B66BD" w:rsidRPr="004C429A" w:rsidRDefault="000B66BD" w:rsidP="00274AFC">
      <w:pPr>
        <w:pStyle w:val="4"/>
        <w:ind w:firstLine="709"/>
        <w:jc w:val="both"/>
        <w:rPr>
          <w:b w:val="0"/>
          <w:sz w:val="24"/>
        </w:rPr>
      </w:pPr>
      <w:r w:rsidRPr="004C429A">
        <w:rPr>
          <w:b w:val="0"/>
          <w:sz w:val="24"/>
        </w:rPr>
        <w:t>Дублинское ядро</w:t>
      </w:r>
    </w:p>
    <w:p w:rsidR="000B66BD" w:rsidRPr="004C429A" w:rsidRDefault="000B66BD" w:rsidP="00274AFC">
      <w:pPr>
        <w:pStyle w:val="af8"/>
        <w:spacing w:before="0" w:after="0"/>
        <w:ind w:firstLine="709"/>
        <w:jc w:val="both"/>
        <w:rPr>
          <w:szCs w:val="24"/>
        </w:rPr>
      </w:pPr>
      <w:r w:rsidRPr="004C429A">
        <w:rPr>
          <w:szCs w:val="24"/>
        </w:rPr>
        <w:t xml:space="preserve">Одним из первых серьёзных и популярных проектов, основанным на принципах семантической паутины, стал проект «Дублинское ядро» (англ. </w:t>
      </w:r>
      <w:r w:rsidRPr="004C429A">
        <w:rPr>
          <w:szCs w:val="24"/>
          <w:lang w:val="en-US"/>
        </w:rPr>
        <w:t>DublinCore</w:t>
      </w:r>
      <w:r w:rsidRPr="00455E08">
        <w:rPr>
          <w:szCs w:val="24"/>
        </w:rPr>
        <w:t xml:space="preserve">), </w:t>
      </w:r>
      <w:r w:rsidRPr="004C429A">
        <w:rPr>
          <w:szCs w:val="24"/>
        </w:rPr>
        <w:t>реализуемыйинициативнойорганизацией</w:t>
      </w:r>
      <w:r w:rsidRPr="004C429A">
        <w:rPr>
          <w:szCs w:val="24"/>
          <w:lang w:val="en-US"/>
        </w:rPr>
        <w:t>DublinCoreMetadataInitiative</w:t>
      </w:r>
      <w:r w:rsidRPr="00455E08">
        <w:rPr>
          <w:szCs w:val="24"/>
        </w:rPr>
        <w:t xml:space="preserve"> (</w:t>
      </w:r>
      <w:r w:rsidRPr="004C429A">
        <w:rPr>
          <w:szCs w:val="24"/>
          <w:lang w:val="en-US"/>
        </w:rPr>
        <w:t>DCMI</w:t>
      </w:r>
      <w:r w:rsidRPr="00455E08">
        <w:rPr>
          <w:szCs w:val="24"/>
        </w:rPr>
        <w:t xml:space="preserve">). </w:t>
      </w:r>
      <w:r w:rsidRPr="004C429A">
        <w:rPr>
          <w:szCs w:val="24"/>
        </w:rPr>
        <w:t>Это открытый проект, цель которого — разработать стандарты метаданных, которые были бы независимы от платформ и подходили бы для широкого спектра задач. Конкретнее, DCMI занимается разработкой словарей метаданных общего назначения, стандартизирующих описания ресурсов в формате RDF.</w:t>
      </w:r>
    </w:p>
    <w:p w:rsidR="000B66BD" w:rsidRPr="004C429A" w:rsidRDefault="000B66BD" w:rsidP="00274AFC">
      <w:pPr>
        <w:pStyle w:val="4"/>
        <w:ind w:firstLine="709"/>
        <w:jc w:val="both"/>
        <w:rPr>
          <w:b w:val="0"/>
          <w:sz w:val="24"/>
        </w:rPr>
      </w:pPr>
      <w:r w:rsidRPr="004C429A">
        <w:rPr>
          <w:b w:val="0"/>
          <w:sz w:val="24"/>
        </w:rPr>
        <w:t>RSS (версий 0.90 и 1.0)</w:t>
      </w:r>
    </w:p>
    <w:p w:rsidR="000B66BD" w:rsidRPr="004C429A" w:rsidRDefault="000B66BD" w:rsidP="00274AFC">
      <w:pPr>
        <w:pStyle w:val="af8"/>
        <w:spacing w:before="0" w:after="0"/>
        <w:ind w:firstLine="709"/>
        <w:jc w:val="both"/>
        <w:rPr>
          <w:szCs w:val="24"/>
        </w:rPr>
      </w:pPr>
      <w:r w:rsidRPr="004C429A">
        <w:rPr>
          <w:szCs w:val="24"/>
        </w:rPr>
        <w:t>Версии 0.90 и 1.0 формата RSS основаны на RDF. Информация в нём представляется как и в RDF, тройками субъект-отношение-объект. Необходимо отметить, что несмотря на то, что ему присущи многие недостатки семантической паутины (дублирование информации, например), этот простейший формат быстро стал чрезвычайно популярным за счёт узкой категоризации подмножества используемых метаданных. Отличие RSS от RDF состоит в том, что субъектом тройки всегда является сайт-источник RSS-файла, а в качестве отношений используются самые очевидные свойства документов, имеющие отношение к часто обновляющимся источникам информации: дата написания, автор, постоянная ссылка, и т. д. Другими словами, RSS — узкоспециализированное подмножество RDF.</w:t>
      </w:r>
    </w:p>
    <w:p w:rsidR="000B66BD" w:rsidRPr="004C429A" w:rsidRDefault="000B66BD" w:rsidP="00274AFC">
      <w:pPr>
        <w:pStyle w:val="af8"/>
        <w:spacing w:before="0" w:after="0"/>
        <w:ind w:firstLine="709"/>
        <w:jc w:val="both"/>
        <w:rPr>
          <w:szCs w:val="24"/>
        </w:rPr>
      </w:pPr>
      <w:r w:rsidRPr="004C429A">
        <w:rPr>
          <w:szCs w:val="24"/>
        </w:rPr>
        <w:lastRenderedPageBreak/>
        <w:t>Помимо недостатков, RSS унаследовал и все достоинства форматов из семейства семантической паутины: гибкость RSS позволяет использовать его не только для проверки на наличие новой информации на регулярно обновляющихся сайтах, но и для подкастов, и торренттрекеров.</w:t>
      </w:r>
    </w:p>
    <w:p w:rsidR="000B66BD" w:rsidRPr="004C429A" w:rsidRDefault="000B66BD" w:rsidP="00274AFC">
      <w:pPr>
        <w:pStyle w:val="af8"/>
        <w:spacing w:before="0" w:after="0"/>
        <w:ind w:firstLine="709"/>
        <w:jc w:val="both"/>
        <w:rPr>
          <w:szCs w:val="24"/>
        </w:rPr>
      </w:pPr>
      <w:r w:rsidRPr="004C429A">
        <w:rPr>
          <w:szCs w:val="24"/>
        </w:rPr>
        <w:t>Заметим, что формат RSS версии 2.0, хотя и не является форматом, основанным на RDF, позволяет внедрение произвольного XML-содержимого, находящегося в собственных пространствах имён XML. Это позволяет использовать RDF-описания также и в нём (используя пространство имён rdf).</w:t>
      </w:r>
    </w:p>
    <w:p w:rsidR="000B66BD" w:rsidRPr="004C429A" w:rsidRDefault="000B66BD" w:rsidP="00274AFC">
      <w:pPr>
        <w:pStyle w:val="4"/>
        <w:ind w:firstLine="709"/>
        <w:jc w:val="both"/>
        <w:rPr>
          <w:b w:val="0"/>
          <w:sz w:val="24"/>
        </w:rPr>
      </w:pPr>
      <w:r w:rsidRPr="004C429A">
        <w:rPr>
          <w:b w:val="0"/>
          <w:sz w:val="24"/>
        </w:rPr>
        <w:t>FOAF</w:t>
      </w:r>
    </w:p>
    <w:p w:rsidR="000B66BD" w:rsidRPr="004C429A" w:rsidRDefault="000B66BD" w:rsidP="00274AFC">
      <w:pPr>
        <w:pStyle w:val="af8"/>
        <w:spacing w:before="0" w:after="0"/>
        <w:ind w:firstLine="709"/>
        <w:jc w:val="both"/>
        <w:rPr>
          <w:szCs w:val="24"/>
        </w:rPr>
      </w:pPr>
      <w:r w:rsidRPr="004C429A">
        <w:rPr>
          <w:szCs w:val="24"/>
        </w:rPr>
        <w:t>Проект «Friend of a Friend» («Друг друга») позволяет описывать отношение знакомства с помощью RDF. Любой его участник может идентифицировать себя уникальным образом с помощью URI (например, mailto-адресом электронной почты, адресом блога, и т. п.), создать свой профиль, используя предопределённые для FOAF отношения на языке RDF, и перечислить идентификаторы людей, которых этот участник знает. Это описание может обрабатываться автоматически; на его основе можно строить сети доверия, анализировать структуру социальных групп, и т. д.</w:t>
      </w:r>
    </w:p>
    <w:p w:rsidR="000B66BD" w:rsidRPr="004C429A" w:rsidRDefault="000B66BD" w:rsidP="00274AFC">
      <w:pPr>
        <w:pStyle w:val="3"/>
        <w:ind w:left="0" w:firstLine="709"/>
        <w:jc w:val="both"/>
        <w:rPr>
          <w:bCs/>
          <w:i/>
          <w:sz w:val="24"/>
        </w:rPr>
      </w:pPr>
      <w:r w:rsidRPr="004C429A">
        <w:rPr>
          <w:i/>
          <w:sz w:val="24"/>
        </w:rPr>
        <w:t>Семантические веб-сервисы</w:t>
      </w:r>
    </w:p>
    <w:p w:rsidR="000B66BD" w:rsidRPr="004C429A" w:rsidRDefault="000B66BD" w:rsidP="00274AFC">
      <w:pPr>
        <w:pStyle w:val="af8"/>
        <w:spacing w:before="0" w:after="0"/>
        <w:ind w:firstLine="709"/>
        <w:jc w:val="both"/>
        <w:rPr>
          <w:szCs w:val="24"/>
        </w:rPr>
      </w:pPr>
      <w:r w:rsidRPr="004C429A">
        <w:rPr>
          <w:szCs w:val="24"/>
        </w:rPr>
        <w:t>В то время как совокупность ресурсов и их метаданных можно считать статической частью семантической паутины, её динамическую часть представляют т. н. семантические веб-сервисы — законченные элементы программной логики с однозначно описанной семантикой, доступные через Интернет и пригодные для поиска, композиции и выполнения.</w:t>
      </w:r>
    </w:p>
    <w:p w:rsidR="000B66BD" w:rsidRPr="004C429A" w:rsidRDefault="000B66BD" w:rsidP="00274AFC">
      <w:pPr>
        <w:pStyle w:val="af8"/>
        <w:spacing w:before="0" w:after="0"/>
        <w:ind w:firstLine="709"/>
        <w:jc w:val="both"/>
        <w:rPr>
          <w:szCs w:val="24"/>
        </w:rPr>
      </w:pPr>
      <w:r w:rsidRPr="004C429A">
        <w:rPr>
          <w:szCs w:val="24"/>
        </w:rPr>
        <w:t>Технически, семантический веб-сервис отличается от обычного веб-сервиса наличием не только описания интерфейса (обычно на языке WSDL) в терминах типов данных, передаваемых сервису, возвращаемых значений и генерируемых ошибок, но и семантического описания всех его характеристик. Заметим, что дублирования данных, упомянутого в числе недостатков семантической паутины, здесь не происходит: WSDL-описания изначально были предназначены для машинной обработки.</w:t>
      </w:r>
    </w:p>
    <w:p w:rsidR="000B66BD" w:rsidRPr="004C429A" w:rsidRDefault="000B66BD" w:rsidP="00274AFC">
      <w:pPr>
        <w:pStyle w:val="af8"/>
        <w:spacing w:before="0" w:after="0"/>
        <w:ind w:firstLine="709"/>
        <w:jc w:val="both"/>
        <w:rPr>
          <w:szCs w:val="24"/>
        </w:rPr>
      </w:pPr>
      <w:r w:rsidRPr="004C429A">
        <w:rPr>
          <w:szCs w:val="24"/>
        </w:rPr>
        <w:t>Потенциальная выгода от использования семантических веб-сервисов заключается в возможности автоматического поиска (а также композиции) программными агентами подходящих сервисов для решения поставленных задач. Тем не менее, сложность этой задачи в её общей формулировке пока позволяет добиваться некоторых положительных результатов только в узкоспециализированных отраслях, явным образом выигрывающих от внедрения сервисно-ориентированной архитектуры, например в интеграции корпоративных приложений.</w:t>
      </w:r>
    </w:p>
    <w:p w:rsidR="000B66BD" w:rsidRPr="004C429A" w:rsidRDefault="000B66BD" w:rsidP="00274AFC">
      <w:pPr>
        <w:pStyle w:val="2"/>
        <w:spacing w:before="0" w:after="0"/>
        <w:ind w:firstLine="709"/>
        <w:jc w:val="both"/>
        <w:rPr>
          <w:rFonts w:ascii="Times New Roman" w:hAnsi="Times New Roman"/>
          <w:bCs w:val="0"/>
          <w:sz w:val="24"/>
          <w:szCs w:val="24"/>
        </w:rPr>
      </w:pPr>
      <w:r w:rsidRPr="004C429A">
        <w:rPr>
          <w:rFonts w:ascii="Times New Roman" w:hAnsi="Times New Roman"/>
          <w:bCs w:val="0"/>
          <w:sz w:val="24"/>
          <w:szCs w:val="24"/>
        </w:rPr>
        <w:t>Вместо эпилога</w:t>
      </w:r>
    </w:p>
    <w:p w:rsidR="000B66BD" w:rsidRPr="004C429A" w:rsidRDefault="000B66BD" w:rsidP="00274AFC">
      <w:pPr>
        <w:pStyle w:val="af8"/>
        <w:spacing w:before="0" w:after="0"/>
        <w:ind w:firstLine="709"/>
        <w:jc w:val="both"/>
        <w:rPr>
          <w:szCs w:val="24"/>
        </w:rPr>
      </w:pPr>
      <w:r w:rsidRPr="004C429A">
        <w:rPr>
          <w:szCs w:val="24"/>
        </w:rPr>
        <w:t>Для более полного представления о том, какие перспективы несет семантический веб выделим ряд факторов сравнения и выведем сводную таблицу, характеризующую прошлое, настоящее и будущее Всемирной паутины (</w:t>
      </w:r>
      <w:hyperlink r:id="rId135" w:anchor="web-differences" w:tooltip="Отличия web 1.0, web 2.0 и web 3.0" w:history="1">
        <w:r w:rsidRPr="004C429A">
          <w:rPr>
            <w:rStyle w:val="af7"/>
            <w:szCs w:val="24"/>
          </w:rPr>
          <w:t>Табл.1</w:t>
        </w:r>
      </w:hyperlink>
      <w:r w:rsidRPr="004C429A">
        <w:rPr>
          <w:szCs w:val="24"/>
        </w:rPr>
        <w:t>).</w:t>
      </w:r>
    </w:p>
    <w:p w:rsidR="000B66BD" w:rsidRPr="004C429A" w:rsidRDefault="000B66BD" w:rsidP="00274AFC">
      <w:pPr>
        <w:pStyle w:val="table-header"/>
        <w:spacing w:before="0" w:beforeAutospacing="0" w:after="0" w:afterAutospacing="0"/>
        <w:ind w:firstLine="709"/>
        <w:jc w:val="both"/>
      </w:pPr>
      <w:bookmarkStart w:id="45" w:name="web-differences"/>
      <w:r w:rsidRPr="004C429A">
        <w:t>Таблица 1. Сравнение технологий web 1.0, web 2.0 и web 3.0</w:t>
      </w:r>
      <w:bookmarkEnd w:id="45"/>
    </w:p>
    <w:tbl>
      <w:tblPr>
        <w:tblW w:w="0" w:type="auto"/>
        <w:tblBorders>
          <w:top w:val="single" w:sz="6" w:space="0" w:color="F3F3F3"/>
          <w:left w:val="single" w:sz="6" w:space="0" w:color="F3F3F3"/>
          <w:bottom w:val="single" w:sz="6" w:space="0" w:color="F3F3F3"/>
          <w:right w:val="single" w:sz="6" w:space="0" w:color="F3F3F3"/>
        </w:tblBorders>
        <w:tblCellMar>
          <w:top w:w="15" w:type="dxa"/>
          <w:left w:w="15" w:type="dxa"/>
          <w:bottom w:w="15" w:type="dxa"/>
          <w:right w:w="15" w:type="dxa"/>
        </w:tblCellMar>
        <w:tblLook w:val="04A0" w:firstRow="1" w:lastRow="0" w:firstColumn="1" w:lastColumn="0" w:noHBand="0" w:noVBand="1"/>
      </w:tblPr>
      <w:tblGrid>
        <w:gridCol w:w="2459"/>
        <w:gridCol w:w="2317"/>
        <w:gridCol w:w="2818"/>
        <w:gridCol w:w="2701"/>
      </w:tblGrid>
      <w:tr w:rsidR="000B66BD" w:rsidRPr="004C429A" w:rsidTr="003C19E5">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 </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Style w:val="afc"/>
                <w:rFonts w:ascii="Times New Roman" w:hAnsi="Times New Roman" w:cs="Times New Roman"/>
                <w:sz w:val="24"/>
                <w:szCs w:val="24"/>
              </w:rPr>
              <w:t>Web 1.0</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Style w:val="afc"/>
                <w:rFonts w:ascii="Times New Roman" w:hAnsi="Times New Roman" w:cs="Times New Roman"/>
                <w:sz w:val="24"/>
                <w:szCs w:val="24"/>
              </w:rPr>
              <w:t>Web 2.0</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Style w:val="afc"/>
                <w:rFonts w:ascii="Times New Roman" w:hAnsi="Times New Roman" w:cs="Times New Roman"/>
                <w:sz w:val="24"/>
                <w:szCs w:val="24"/>
              </w:rPr>
              <w:t>Web 3.0</w:t>
            </w:r>
          </w:p>
        </w:tc>
      </w:tr>
      <w:tr w:rsidR="000B66BD" w:rsidRPr="004C429A" w:rsidTr="003C19E5">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Style w:val="afc"/>
                <w:rFonts w:ascii="Times New Roman" w:hAnsi="Times New Roman" w:cs="Times New Roman"/>
                <w:sz w:val="24"/>
                <w:szCs w:val="24"/>
              </w:rPr>
              <w:t>Обобщенное описание</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Интерактивная паутина</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Программируемая паутина</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Паутина связанных данных</w:t>
            </w:r>
          </w:p>
        </w:tc>
      </w:tr>
      <w:tr w:rsidR="000B66BD" w:rsidRPr="004C429A" w:rsidTr="003C19E5">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Style w:val="afc"/>
                <w:rFonts w:ascii="Times New Roman" w:hAnsi="Times New Roman" w:cs="Times New Roman"/>
                <w:sz w:val="24"/>
                <w:szCs w:val="24"/>
              </w:rPr>
              <w:t>Единица представления</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Веб-страница</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Веб-приложение</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Пространство данных</w:t>
            </w:r>
          </w:p>
        </w:tc>
      </w:tr>
      <w:tr w:rsidR="000B66BD" w:rsidRPr="004C429A" w:rsidTr="003C19E5">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Style w:val="afc"/>
                <w:rFonts w:ascii="Times New Roman" w:hAnsi="Times New Roman" w:cs="Times New Roman"/>
                <w:sz w:val="24"/>
                <w:szCs w:val="24"/>
              </w:rPr>
              <w:t>Значимая единица обмена данными</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Адрес страницы (URL)</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Адрес веб-приложения (URL)</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URI ресурса, сущности, объекта</w:t>
            </w:r>
          </w:p>
        </w:tc>
      </w:tr>
      <w:tr w:rsidR="000B66BD" w:rsidRPr="004C429A" w:rsidTr="003C19E5">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Style w:val="afc"/>
                <w:rFonts w:ascii="Times New Roman" w:hAnsi="Times New Roman" w:cs="Times New Roman"/>
                <w:sz w:val="24"/>
                <w:szCs w:val="24"/>
              </w:rPr>
              <w:t>Зернистость данных</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Низкая (HTML-страница)</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Средняя (XML-тег)</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Высокая (объекты RDF)</w:t>
            </w:r>
          </w:p>
        </w:tc>
      </w:tr>
      <w:tr w:rsidR="000B66BD" w:rsidRPr="004C429A" w:rsidTr="003C19E5">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Style w:val="afc"/>
                <w:rFonts w:ascii="Times New Roman" w:hAnsi="Times New Roman" w:cs="Times New Roman"/>
                <w:sz w:val="24"/>
                <w:szCs w:val="24"/>
              </w:rPr>
              <w:lastRenderedPageBreak/>
              <w:t>Представляемые услуги</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Поиск (возможность ИСКАТЬ ИНФОРМАЦИЮ, результаты поиска не точны)</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Сообщества (блоги в социальных сетях)</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Поиск (способ НАХОДИТЬ ИНФОРМАЦИЮ, результаты поиска точны )</w:t>
            </w:r>
          </w:p>
        </w:tc>
      </w:tr>
      <w:tr w:rsidR="000B66BD" w:rsidRPr="004C429A" w:rsidTr="003C19E5">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Style w:val="afc"/>
                <w:rFonts w:ascii="Times New Roman" w:hAnsi="Times New Roman" w:cs="Times New Roman"/>
                <w:sz w:val="24"/>
                <w:szCs w:val="24"/>
              </w:rPr>
              <w:t>Фактор участия пользователя</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низкий</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средний</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высокий</w:t>
            </w:r>
          </w:p>
        </w:tc>
      </w:tr>
      <w:tr w:rsidR="000B66BD" w:rsidRPr="004C429A" w:rsidTr="003C19E5">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Style w:val="afc"/>
                <w:rFonts w:ascii="Times New Roman" w:hAnsi="Times New Roman" w:cs="Times New Roman"/>
                <w:sz w:val="24"/>
                <w:szCs w:val="24"/>
              </w:rPr>
              <w:t>Фактор удовлетворенности пользователя от использования сайта</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низкий</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средний</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высокий</w:t>
            </w:r>
          </w:p>
        </w:tc>
      </w:tr>
      <w:tr w:rsidR="000B66BD" w:rsidRPr="004C429A" w:rsidTr="003C19E5">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Style w:val="afc"/>
                <w:rFonts w:ascii="Times New Roman" w:hAnsi="Times New Roman" w:cs="Times New Roman"/>
                <w:sz w:val="24"/>
                <w:szCs w:val="24"/>
              </w:rPr>
              <w:t>Фактор ссылаемости на данные</w:t>
            </w:r>
            <w:r w:rsidRPr="004C429A">
              <w:rPr>
                <w:rFonts w:ascii="Times New Roman" w:hAnsi="Times New Roman" w:cs="Times New Roman"/>
                <w:sz w:val="24"/>
                <w:szCs w:val="24"/>
              </w:rPr>
              <w:br/>
              <w:t>(обращения по ссылкам)</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низкий (документы)</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средний (документы)</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высокий (документы и их отдельные части)</w:t>
            </w:r>
          </w:p>
        </w:tc>
      </w:tr>
      <w:tr w:rsidR="000B66BD" w:rsidRPr="004C429A" w:rsidTr="003C19E5">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Style w:val="afc"/>
                <w:rFonts w:ascii="Times New Roman" w:hAnsi="Times New Roman" w:cs="Times New Roman"/>
                <w:sz w:val="24"/>
                <w:szCs w:val="24"/>
              </w:rPr>
              <w:t>Фактор субъективности</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высокий</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средний (возможность выбора партнеров (friend lists) или установления ограничений на доступ к данным в блогах)</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низкий (каждый может обратиться к ресурсу через URI)</w:t>
            </w:r>
          </w:p>
        </w:tc>
      </w:tr>
      <w:tr w:rsidR="000B66BD" w:rsidRPr="004C429A" w:rsidTr="003C19E5">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Style w:val="afc"/>
                <w:rFonts w:ascii="Times New Roman" w:hAnsi="Times New Roman" w:cs="Times New Roman"/>
                <w:sz w:val="24"/>
                <w:szCs w:val="24"/>
              </w:rPr>
              <w:t>Уровень трансклюзивности содержимого</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низкий</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средний ("смешивание" данных, управляемое кодом приложения)</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высокий ("смешивание" данных, управляемое данными)</w:t>
            </w:r>
          </w:p>
        </w:tc>
      </w:tr>
      <w:tr w:rsidR="000B66BD" w:rsidRPr="004C429A" w:rsidTr="003C19E5">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Style w:val="afc"/>
                <w:rFonts w:ascii="Times New Roman" w:hAnsi="Times New Roman" w:cs="Times New Roman"/>
                <w:sz w:val="24"/>
                <w:szCs w:val="24"/>
              </w:rPr>
              <w:t>Уровень соответствия видимого предпочитаемому</w:t>
            </w:r>
            <w:r w:rsidRPr="004C429A">
              <w:rPr>
                <w:rFonts w:ascii="Times New Roman" w:hAnsi="Times New Roman" w:cs="Times New Roman"/>
                <w:sz w:val="24"/>
                <w:szCs w:val="24"/>
              </w:rPr>
              <w:br/>
              <w:t>(What You See Is What You Prefer (WYSIWYP))</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низкий</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средний</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высокий (настраиваемое описание представления ресурсов)</w:t>
            </w:r>
          </w:p>
        </w:tc>
      </w:tr>
      <w:tr w:rsidR="000B66BD" w:rsidRPr="004C429A" w:rsidTr="003C19E5">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Style w:val="afc"/>
                <w:rFonts w:ascii="Times New Roman" w:hAnsi="Times New Roman" w:cs="Times New Roman"/>
                <w:sz w:val="24"/>
                <w:szCs w:val="24"/>
              </w:rPr>
              <w:t>Доступность данных</w:t>
            </w:r>
            <w:r w:rsidRPr="004C429A">
              <w:rPr>
                <w:rFonts w:ascii="Times New Roman" w:hAnsi="Times New Roman" w:cs="Times New Roman"/>
                <w:sz w:val="24"/>
                <w:szCs w:val="24"/>
              </w:rPr>
              <w:br/>
              <w:t>(открытый доступ к данным)</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низкая</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средняя (доступ через бункеры данных — серверные приложения)</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высокая (прямой доступ)</w:t>
            </w:r>
          </w:p>
        </w:tc>
      </w:tr>
      <w:tr w:rsidR="000B66BD" w:rsidRPr="004C429A" w:rsidTr="003C19E5">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Style w:val="afc"/>
                <w:rFonts w:ascii="Times New Roman" w:hAnsi="Times New Roman" w:cs="Times New Roman"/>
                <w:sz w:val="24"/>
                <w:szCs w:val="24"/>
              </w:rPr>
              <w:t>Средства идентификации пользователей</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слабые</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средние (OpenID)</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сильные (FOAF+SSL)</w:t>
            </w:r>
          </w:p>
        </w:tc>
      </w:tr>
      <w:tr w:rsidR="000B66BD" w:rsidRPr="004C429A" w:rsidTr="003C19E5">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Style w:val="afc"/>
                <w:rFonts w:ascii="Times New Roman" w:hAnsi="Times New Roman" w:cs="Times New Roman"/>
                <w:sz w:val="24"/>
                <w:szCs w:val="24"/>
              </w:rPr>
              <w:t>Модель развертывания системы</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Централизованная</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Централизованная, с делегированием части полномочий пользователем (регистрация нового пользователя автоматически приводит к созданию среды для него )</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Распределенная, с выделенными централизованными функциями</w:t>
            </w:r>
          </w:p>
        </w:tc>
      </w:tr>
      <w:tr w:rsidR="000B66BD" w:rsidRPr="004C429A" w:rsidTr="003C19E5">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Style w:val="afc"/>
                <w:rFonts w:ascii="Times New Roman" w:hAnsi="Times New Roman" w:cs="Times New Roman"/>
                <w:sz w:val="24"/>
                <w:szCs w:val="24"/>
              </w:rPr>
              <w:lastRenderedPageBreak/>
              <w:t>Модель данных</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Логическая (иерархическая, на основе DOM)</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Логическая (иерархическая, на основе XML)</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Концептуальная (графы RDF)</w:t>
            </w:r>
          </w:p>
        </w:tc>
      </w:tr>
      <w:tr w:rsidR="000B66BD" w:rsidRPr="004C429A" w:rsidTr="003C19E5">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Style w:val="afc"/>
                <w:rFonts w:ascii="Times New Roman" w:hAnsi="Times New Roman" w:cs="Times New Roman"/>
                <w:sz w:val="24"/>
                <w:szCs w:val="24"/>
              </w:rPr>
              <w:t>Пользовательский интерфейс</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Динамически генерируемый (server-side) статичный интерфейс (client-side)</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Динамически генерируемый (server-side), с возможностью частичного изменения на стороне клиента (XSLT, XQuery/XPath)</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Полностью динамический интерфейс, представляемый возможностью самоописания RDF</w:t>
            </w:r>
          </w:p>
        </w:tc>
      </w:tr>
      <w:tr w:rsidR="000B66BD" w:rsidRPr="00F55ED0" w:rsidTr="003C19E5">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Style w:val="afc"/>
                <w:rFonts w:ascii="Times New Roman" w:hAnsi="Times New Roman" w:cs="Times New Roman"/>
                <w:sz w:val="24"/>
                <w:szCs w:val="24"/>
              </w:rPr>
              <w:t>Возможности запросов данных</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Полнотекстовый поиск</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Полнотекстовый поиск</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lang w:val="en-US"/>
              </w:rPr>
            </w:pPr>
            <w:r w:rsidRPr="004C429A">
              <w:rPr>
                <w:rFonts w:ascii="Times New Roman" w:hAnsi="Times New Roman" w:cs="Times New Roman"/>
                <w:sz w:val="24"/>
                <w:szCs w:val="24"/>
              </w:rPr>
              <w:t xml:space="preserve">Полнотекстовый поиск + поиск в графовых структурах с помощью </w:t>
            </w:r>
            <w:r w:rsidRPr="004C429A">
              <w:rPr>
                <w:rFonts w:ascii="Times New Roman" w:hAnsi="Times New Roman" w:cs="Times New Roman"/>
                <w:sz w:val="24"/>
                <w:szCs w:val="24"/>
                <w:lang w:val="en-US"/>
              </w:rPr>
              <w:t>SPARQL (Structured Graph Pattern Query Language)</w:t>
            </w:r>
          </w:p>
        </w:tc>
      </w:tr>
      <w:tr w:rsidR="000B66BD" w:rsidRPr="004C429A" w:rsidTr="003C19E5">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Style w:val="afc"/>
                <w:rFonts w:ascii="Times New Roman" w:hAnsi="Times New Roman" w:cs="Times New Roman"/>
                <w:sz w:val="24"/>
                <w:szCs w:val="24"/>
              </w:rPr>
              <w:t>Web как средство массовой информации</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Представляет мнение автора/издателя</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Отражает мнение социальной группы, состоящей из равноправных авторов и комментаторов</w:t>
            </w:r>
          </w:p>
        </w:tc>
        <w:tc>
          <w:tcPr>
            <w:tcW w:w="0" w:type="auto"/>
            <w:tcBorders>
              <w:top w:val="single" w:sz="6" w:space="0" w:color="F3F3F3"/>
              <w:left w:val="single" w:sz="6" w:space="0" w:color="F3F3F3"/>
              <w:bottom w:val="single" w:sz="6" w:space="0" w:color="F3F3F3"/>
              <w:right w:val="single" w:sz="6" w:space="0" w:color="F3F3F3"/>
            </w:tcBorders>
            <w:tcMar>
              <w:top w:w="45" w:type="dxa"/>
              <w:left w:w="45" w:type="dxa"/>
              <w:bottom w:w="45" w:type="dxa"/>
              <w:right w:w="45" w:type="dxa"/>
            </w:tcMar>
            <w:vAlign w:val="center"/>
            <w:hideMark/>
          </w:tcPr>
          <w:p w:rsidR="000B66BD" w:rsidRPr="004C429A" w:rsidRDefault="000B66BD" w:rsidP="00B9197C">
            <w:pPr>
              <w:spacing w:after="0" w:line="240" w:lineRule="auto"/>
              <w:jc w:val="both"/>
              <w:rPr>
                <w:rFonts w:ascii="Times New Roman" w:hAnsi="Times New Roman" w:cs="Times New Roman"/>
                <w:sz w:val="24"/>
                <w:szCs w:val="24"/>
              </w:rPr>
            </w:pPr>
            <w:r w:rsidRPr="004C429A">
              <w:rPr>
                <w:rFonts w:ascii="Times New Roman" w:hAnsi="Times New Roman" w:cs="Times New Roman"/>
                <w:sz w:val="24"/>
                <w:szCs w:val="24"/>
              </w:rPr>
              <w:t>Представляет мнение социальной группы, подкрепленное экспертными оценками</w:t>
            </w:r>
          </w:p>
        </w:tc>
      </w:tr>
    </w:tbl>
    <w:p w:rsidR="00B9197C" w:rsidRDefault="00B9197C" w:rsidP="00274AFC">
      <w:pPr>
        <w:spacing w:after="0" w:line="240" w:lineRule="auto"/>
        <w:ind w:firstLine="709"/>
        <w:jc w:val="both"/>
        <w:rPr>
          <w:rFonts w:ascii="Times New Roman" w:hAnsi="Times New Roman" w:cs="Times New Roman"/>
          <w:b/>
          <w:sz w:val="24"/>
          <w:szCs w:val="24"/>
        </w:rPr>
      </w:pPr>
    </w:p>
    <w:p w:rsidR="001836D0" w:rsidRPr="004C429A" w:rsidRDefault="001836D0" w:rsidP="00274AFC">
      <w:pPr>
        <w:spacing w:after="0" w:line="240" w:lineRule="auto"/>
        <w:ind w:firstLine="709"/>
        <w:jc w:val="both"/>
        <w:rPr>
          <w:rFonts w:ascii="Times New Roman" w:hAnsi="Times New Roman" w:cs="Times New Roman"/>
          <w:sz w:val="24"/>
          <w:szCs w:val="24"/>
        </w:rPr>
      </w:pPr>
    </w:p>
    <w:p w:rsidR="000B66BD" w:rsidRPr="004C429A" w:rsidRDefault="000B66BD" w:rsidP="00274AFC">
      <w:pPr>
        <w:spacing w:after="0" w:line="240" w:lineRule="auto"/>
        <w:ind w:firstLine="709"/>
        <w:jc w:val="both"/>
        <w:rPr>
          <w:rFonts w:ascii="Times New Roman" w:hAnsi="Times New Roman" w:cs="Times New Roman"/>
          <w:b/>
          <w:sz w:val="24"/>
          <w:szCs w:val="24"/>
        </w:rPr>
      </w:pPr>
    </w:p>
    <w:sectPr w:rsidR="000B66BD" w:rsidRPr="004C429A" w:rsidSect="00AF593A">
      <w:headerReference w:type="default" r:id="rId136"/>
      <w:footerReference w:type="default" r:id="rId137"/>
      <w:pgSz w:w="11906" w:h="16838"/>
      <w:pgMar w:top="1134" w:right="567"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525E" w:rsidRDefault="000E525E" w:rsidP="00F55ED0">
      <w:pPr>
        <w:spacing w:after="0" w:line="240" w:lineRule="auto"/>
      </w:pPr>
      <w:r>
        <w:separator/>
      </w:r>
    </w:p>
  </w:endnote>
  <w:endnote w:type="continuationSeparator" w:id="0">
    <w:p w:rsidR="000E525E" w:rsidRDefault="000E525E" w:rsidP="00F55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DL KZX">
    <w:charset w:val="CC"/>
    <w:family w:val="swiss"/>
    <w:pitch w:val="variable"/>
    <w:sig w:usb0="00000201" w:usb1="00000000" w:usb2="00000000" w:usb3="00000000" w:csb0="00000004" w:csb1="00000000"/>
  </w:font>
  <w:font w:name="Verdana">
    <w:panose1 w:val="020B0604030504040204"/>
    <w:charset w:val="CC"/>
    <w:family w:val="swiss"/>
    <w:pitch w:val="variable"/>
    <w:sig w:usb0="A00006FF" w:usb1="4000205B" w:usb2="00000010" w:usb3="00000000" w:csb0="0000019F" w:csb1="00000000"/>
  </w:font>
  <w:font w:name="PragmaticaCTT">
    <w:panose1 w:val="00000000000000000000"/>
    <w:charset w:val="CC"/>
    <w:family w:val="auto"/>
    <w:notTrueType/>
    <w:pitch w:val="default"/>
    <w:sig w:usb0="00000201" w:usb1="00000000" w:usb2="00000000" w:usb3="00000000" w:csb0="00000004" w:csb1="00000000"/>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CC"/>
    <w:family w:val="roman"/>
    <w:pitch w:val="variable"/>
    <w:sig w:usb0="00000287" w:usb1="00000000" w:usb2="00000000" w:usb3="00000000" w:csb0="0000009F" w:csb1="00000000"/>
  </w:font>
  <w:font w:name="Arial Narrow">
    <w:panose1 w:val="020B0606020202030204"/>
    <w:charset w:val="CC"/>
    <w:family w:val="swiss"/>
    <w:pitch w:val="variable"/>
    <w:sig w:usb0="00000287" w:usb1="00000800" w:usb2="00000000" w:usb3="00000000" w:csb0="0000009F" w:csb1="00000000"/>
  </w:font>
  <w:font w:name="Garamond">
    <w:panose1 w:val="02020404030301010803"/>
    <w:charset w:val="CC"/>
    <w:family w:val="roman"/>
    <w:pitch w:val="variable"/>
    <w:sig w:usb0="00000287" w:usb1="00000000" w:usb2="00000000" w:usb3="00000000" w:csb0="0000009F" w:csb1="00000000"/>
  </w:font>
  <w:font w:name="Franklin Gothic Medium">
    <w:panose1 w:val="020B0603020102020204"/>
    <w:charset w:val="CC"/>
    <w:family w:val="swiss"/>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Mangal">
    <w:panose1 w:val="00000400000000000000"/>
    <w:charset w:val="01"/>
    <w:family w:val="roman"/>
    <w:notTrueType/>
    <w:pitch w:val="variable"/>
    <w:sig w:usb0="00002000" w:usb1="00000000" w:usb2="00000000" w:usb3="00000000" w:csb0="00000000"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ED0" w:rsidRPr="0034028B" w:rsidRDefault="00F55ED0" w:rsidP="00F55ED0">
    <w:pPr>
      <w:pStyle w:val="ac"/>
    </w:pPr>
    <w:r w:rsidRPr="0034028B">
      <w:t>Ф ЕНУ 703-0</w:t>
    </w:r>
    <w:r w:rsidRPr="0034028B">
      <w:rPr>
        <w:lang w:val="kk-KZ"/>
      </w:rPr>
      <w:t>7</w:t>
    </w:r>
    <w:r w:rsidRPr="0034028B">
      <w:t>-</w:t>
    </w:r>
    <w:r w:rsidRPr="0034028B">
      <w:rPr>
        <w:lang w:val="kk-KZ"/>
      </w:rPr>
      <w:t>21</w:t>
    </w:r>
    <w:r w:rsidRPr="0034028B">
      <w:t xml:space="preserve"> Учебно-методический комплекс дисциплины. Издание </w:t>
    </w:r>
    <w:r w:rsidRPr="0034028B">
      <w:rPr>
        <w:lang w:val="kk-KZ"/>
      </w:rPr>
      <w:t>седьм</w:t>
    </w:r>
    <w:r w:rsidRPr="0034028B">
      <w:t>ое</w:t>
    </w:r>
  </w:p>
  <w:p w:rsidR="00F55ED0" w:rsidRDefault="00F55ED0">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525E" w:rsidRDefault="000E525E" w:rsidP="00F55ED0">
      <w:pPr>
        <w:spacing w:after="0" w:line="240" w:lineRule="auto"/>
      </w:pPr>
      <w:r>
        <w:separator/>
      </w:r>
    </w:p>
  </w:footnote>
  <w:footnote w:type="continuationSeparator" w:id="0">
    <w:p w:rsidR="000E525E" w:rsidRDefault="000E525E" w:rsidP="00F55E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Ind w:w="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5"/>
      <w:gridCol w:w="2747"/>
      <w:gridCol w:w="4140"/>
      <w:gridCol w:w="1579"/>
    </w:tblGrid>
    <w:tr w:rsidR="00F55ED0" w:rsidRPr="00032A78" w:rsidTr="00334DD4">
      <w:trPr>
        <w:cantSplit/>
        <w:trHeight w:val="870"/>
        <w:jc w:val="center"/>
      </w:trPr>
      <w:tc>
        <w:tcPr>
          <w:tcW w:w="1255" w:type="dxa"/>
          <w:vAlign w:val="center"/>
        </w:tcPr>
        <w:p w:rsidR="00F55ED0" w:rsidRPr="00032A78" w:rsidRDefault="00F55ED0" w:rsidP="00334DD4">
          <w:pPr>
            <w:pStyle w:val="af3"/>
            <w:ind w:left="19"/>
            <w:rPr>
              <w:sz w:val="16"/>
              <w:szCs w:val="16"/>
            </w:rPr>
          </w:pPr>
          <w:r>
            <w:rPr>
              <w:noProof/>
              <w:sz w:val="16"/>
              <w:szCs w:val="16"/>
            </w:rPr>
            <w:drawing>
              <wp:inline distT="0" distB="0" distL="0" distR="0">
                <wp:extent cx="685800" cy="419100"/>
                <wp:effectExtent l="0" t="0" r="0" b="0"/>
                <wp:docPr id="58" name="Рисунок 58" descr="logotip enu_140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logotip enu_1404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419100"/>
                        </a:xfrm>
                        <a:prstGeom prst="rect">
                          <a:avLst/>
                        </a:prstGeom>
                        <a:noFill/>
                        <a:ln>
                          <a:noFill/>
                        </a:ln>
                      </pic:spPr>
                    </pic:pic>
                  </a:graphicData>
                </a:graphic>
              </wp:inline>
            </w:drawing>
          </w:r>
        </w:p>
      </w:tc>
      <w:tc>
        <w:tcPr>
          <w:tcW w:w="2747" w:type="dxa"/>
          <w:vAlign w:val="center"/>
        </w:tcPr>
        <w:p w:rsidR="00F55ED0" w:rsidRPr="00297B60" w:rsidRDefault="00F55ED0" w:rsidP="00334DD4">
          <w:pPr>
            <w:pStyle w:val="af3"/>
            <w:jc w:val="center"/>
            <w:rPr>
              <w:b/>
              <w:bCs/>
              <w:sz w:val="16"/>
              <w:szCs w:val="16"/>
            </w:rPr>
          </w:pPr>
          <w:r w:rsidRPr="00297B60">
            <w:rPr>
              <w:b/>
              <w:bCs/>
              <w:sz w:val="16"/>
              <w:szCs w:val="16"/>
            </w:rPr>
            <w:t xml:space="preserve">Евразийский национальный </w:t>
          </w:r>
        </w:p>
        <w:p w:rsidR="00F55ED0" w:rsidRPr="00297B60" w:rsidRDefault="00F55ED0" w:rsidP="00334DD4">
          <w:pPr>
            <w:pStyle w:val="af3"/>
            <w:jc w:val="center"/>
            <w:rPr>
              <w:b/>
              <w:bCs/>
              <w:sz w:val="16"/>
              <w:szCs w:val="16"/>
            </w:rPr>
          </w:pPr>
          <w:r w:rsidRPr="00297B60">
            <w:rPr>
              <w:b/>
              <w:bCs/>
              <w:sz w:val="16"/>
              <w:szCs w:val="16"/>
            </w:rPr>
            <w:t>университет им. Л.Н. Гум</w:t>
          </w:r>
          <w:r w:rsidRPr="00297B60">
            <w:rPr>
              <w:b/>
              <w:bCs/>
              <w:sz w:val="16"/>
              <w:szCs w:val="16"/>
            </w:rPr>
            <w:t>и</w:t>
          </w:r>
          <w:r w:rsidRPr="00297B60">
            <w:rPr>
              <w:b/>
              <w:bCs/>
              <w:sz w:val="16"/>
              <w:szCs w:val="16"/>
            </w:rPr>
            <w:t>лева</w:t>
          </w:r>
        </w:p>
      </w:tc>
      <w:tc>
        <w:tcPr>
          <w:tcW w:w="4140" w:type="dxa"/>
          <w:vAlign w:val="center"/>
        </w:tcPr>
        <w:p w:rsidR="00F55ED0" w:rsidRPr="00297B60" w:rsidRDefault="00F55ED0" w:rsidP="00334DD4">
          <w:pPr>
            <w:pStyle w:val="af3"/>
            <w:jc w:val="center"/>
            <w:rPr>
              <w:b/>
              <w:bCs/>
              <w:sz w:val="16"/>
              <w:szCs w:val="16"/>
              <w:lang w:val="kk-KZ"/>
            </w:rPr>
          </w:pPr>
          <w:r w:rsidRPr="00297B60">
            <w:rPr>
              <w:b/>
              <w:sz w:val="16"/>
              <w:szCs w:val="16"/>
            </w:rPr>
            <w:t>Учебно-методический комплекс дисциплины</w:t>
          </w:r>
        </w:p>
      </w:tc>
      <w:tc>
        <w:tcPr>
          <w:tcW w:w="1579" w:type="dxa"/>
          <w:vAlign w:val="center"/>
        </w:tcPr>
        <w:p w:rsidR="00F55ED0" w:rsidRPr="00297B60" w:rsidRDefault="00F55ED0" w:rsidP="00334DD4">
          <w:pPr>
            <w:pStyle w:val="af3"/>
            <w:jc w:val="center"/>
            <w:rPr>
              <w:b/>
              <w:bCs/>
              <w:sz w:val="16"/>
              <w:szCs w:val="16"/>
            </w:rPr>
          </w:pPr>
          <w:r>
            <w:rPr>
              <w:b/>
              <w:bCs/>
              <w:sz w:val="16"/>
              <w:szCs w:val="16"/>
            </w:rPr>
            <w:t xml:space="preserve">Издание: </w:t>
          </w:r>
          <w:r>
            <w:rPr>
              <w:b/>
              <w:bCs/>
              <w:sz w:val="16"/>
              <w:szCs w:val="16"/>
              <w:lang w:val="kk-KZ"/>
            </w:rPr>
            <w:t>седьмое</w:t>
          </w:r>
        </w:p>
      </w:tc>
    </w:tr>
  </w:tbl>
  <w:p w:rsidR="00F55ED0" w:rsidRDefault="00F55ED0">
    <w:pPr>
      <w:pStyle w:val="af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bullet"/>
      <w:lvlText w:val=""/>
      <w:lvlJc w:val="left"/>
      <w:pPr>
        <w:tabs>
          <w:tab w:val="num" w:pos="720"/>
        </w:tabs>
        <w:ind w:left="720" w:hanging="360"/>
      </w:pPr>
      <w:rPr>
        <w:rFonts w:ascii="Symbol" w:hAnsi="Symbol" w:cs="Symbol" w:hint="default"/>
        <w:sz w:val="20"/>
        <w:szCs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Symbol" w:hAnsi="Symbol" w:cs="Symbol" w:hint="default"/>
        <w:sz w:val="20"/>
        <w:szCs w:val="22"/>
        <w:lang w:val="en-US"/>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nsid w:val="00000004"/>
    <w:multiLevelType w:val="singleLevel"/>
    <w:tmpl w:val="00000004"/>
    <w:name w:val="WW8Num4"/>
    <w:lvl w:ilvl="0">
      <w:start w:val="1"/>
      <w:numFmt w:val="bullet"/>
      <w:lvlText w:val=""/>
      <w:lvlJc w:val="left"/>
      <w:pPr>
        <w:tabs>
          <w:tab w:val="num" w:pos="425"/>
        </w:tabs>
        <w:ind w:left="425" w:firstLine="0"/>
      </w:pPr>
      <w:rPr>
        <w:rFonts w:ascii="Symbol" w:hAnsi="Symbol" w:cs="Symbol" w:hint="default"/>
      </w:rPr>
    </w:lvl>
  </w:abstractNum>
  <w:abstractNum w:abstractNumId="4">
    <w:nsid w:val="00000005"/>
    <w:multiLevelType w:val="singleLevel"/>
    <w:tmpl w:val="00000005"/>
    <w:name w:val="WW8Num5"/>
    <w:lvl w:ilvl="0">
      <w:start w:val="1"/>
      <w:numFmt w:val="bullet"/>
      <w:lvlText w:val=""/>
      <w:lvlJc w:val="left"/>
      <w:pPr>
        <w:tabs>
          <w:tab w:val="num" w:pos="425"/>
        </w:tabs>
        <w:ind w:left="425" w:firstLine="0"/>
      </w:pPr>
      <w:rPr>
        <w:rFonts w:ascii="Symbol" w:hAnsi="Symbol" w:cs="Symbol" w:hint="default"/>
      </w:rPr>
    </w:lvl>
  </w:abstractNum>
  <w:abstractNum w:abstractNumId="5">
    <w:nsid w:val="00000006"/>
    <w:multiLevelType w:val="singleLevel"/>
    <w:tmpl w:val="00000006"/>
    <w:name w:val="WW8Num6"/>
    <w:lvl w:ilvl="0">
      <w:start w:val="1"/>
      <w:numFmt w:val="bullet"/>
      <w:lvlText w:val=""/>
      <w:lvlJc w:val="left"/>
      <w:pPr>
        <w:tabs>
          <w:tab w:val="num" w:pos="425"/>
        </w:tabs>
        <w:ind w:left="425" w:firstLine="0"/>
      </w:pPr>
      <w:rPr>
        <w:rFonts w:ascii="Symbol" w:hAnsi="Symbol" w:cs="Symbol" w:hint="default"/>
      </w:rPr>
    </w:lvl>
  </w:abstractNum>
  <w:abstractNum w:abstractNumId="6">
    <w:nsid w:val="00000007"/>
    <w:multiLevelType w:val="multilevel"/>
    <w:tmpl w:val="00000007"/>
    <w:name w:val="WW8Num7"/>
    <w:lvl w:ilvl="0">
      <w:start w:val="1"/>
      <w:numFmt w:val="bullet"/>
      <w:lvlText w:val=""/>
      <w:lvlJc w:val="left"/>
      <w:pPr>
        <w:tabs>
          <w:tab w:val="num" w:pos="720"/>
        </w:tabs>
        <w:ind w:left="720" w:hanging="360"/>
      </w:pPr>
      <w:rPr>
        <w:rFonts w:ascii="Symbol" w:hAnsi="Symbol" w:cs="Symbol" w:hint="default"/>
        <w:sz w:val="20"/>
        <w:szCs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nsid w:val="00000008"/>
    <w:multiLevelType w:val="multilevel"/>
    <w:tmpl w:val="00000008"/>
    <w:name w:val="WW8Num8"/>
    <w:lvl w:ilvl="0">
      <w:start w:val="1"/>
      <w:numFmt w:val="bullet"/>
      <w:lvlText w:val=""/>
      <w:lvlJc w:val="left"/>
      <w:pPr>
        <w:tabs>
          <w:tab w:val="num" w:pos="425"/>
        </w:tabs>
        <w:ind w:left="425" w:firstLine="0"/>
      </w:pPr>
      <w:rPr>
        <w:rFonts w:ascii="Symbol" w:hAnsi="Symbol" w:cs="Symbol" w:hint="default"/>
      </w:rPr>
    </w:lvl>
    <w:lvl w:ilvl="1">
      <w:start w:val="1"/>
      <w:numFmt w:val="bullet"/>
      <w:lvlText w:val="–"/>
      <w:lvlJc w:val="left"/>
      <w:pPr>
        <w:tabs>
          <w:tab w:val="num" w:pos="927"/>
        </w:tabs>
        <w:ind w:left="927" w:hanging="360"/>
      </w:pPr>
      <w:rPr>
        <w:rFonts w:ascii="Times New Roman" w:hAnsi="Times New Roman" w:cs="Times New Roman" w:hint="default"/>
        <w:lang w:val="en-US"/>
      </w:rPr>
    </w:lvl>
    <w:lvl w:ilvl="2">
      <w:start w:val="1"/>
      <w:numFmt w:val="bullet"/>
      <w:lvlText w:val=""/>
      <w:lvlJc w:val="left"/>
      <w:pPr>
        <w:tabs>
          <w:tab w:val="num" w:pos="2585"/>
        </w:tabs>
        <w:ind w:left="2585" w:hanging="360"/>
      </w:pPr>
      <w:rPr>
        <w:rFonts w:ascii="Wingdings" w:hAnsi="Wingdings" w:cs="Wingdings" w:hint="default"/>
      </w:rPr>
    </w:lvl>
    <w:lvl w:ilvl="3">
      <w:start w:val="1"/>
      <w:numFmt w:val="bullet"/>
      <w:lvlText w:val=""/>
      <w:lvlJc w:val="left"/>
      <w:pPr>
        <w:tabs>
          <w:tab w:val="num" w:pos="3305"/>
        </w:tabs>
        <w:ind w:left="3305" w:hanging="360"/>
      </w:pPr>
      <w:rPr>
        <w:rFonts w:ascii="Symbol" w:hAnsi="Symbol" w:cs="Symbol" w:hint="default"/>
      </w:rPr>
    </w:lvl>
    <w:lvl w:ilvl="4">
      <w:start w:val="1"/>
      <w:numFmt w:val="bullet"/>
      <w:lvlText w:val="o"/>
      <w:lvlJc w:val="left"/>
      <w:pPr>
        <w:tabs>
          <w:tab w:val="num" w:pos="4025"/>
        </w:tabs>
        <w:ind w:left="4025" w:hanging="360"/>
      </w:pPr>
      <w:rPr>
        <w:rFonts w:ascii="Courier New" w:hAnsi="Courier New" w:cs="Courier New" w:hint="default"/>
      </w:rPr>
    </w:lvl>
    <w:lvl w:ilvl="5">
      <w:start w:val="1"/>
      <w:numFmt w:val="bullet"/>
      <w:lvlText w:val=""/>
      <w:lvlJc w:val="left"/>
      <w:pPr>
        <w:tabs>
          <w:tab w:val="num" w:pos="4745"/>
        </w:tabs>
        <w:ind w:left="4745" w:hanging="360"/>
      </w:pPr>
      <w:rPr>
        <w:rFonts w:ascii="Wingdings" w:hAnsi="Wingdings" w:cs="Wingdings" w:hint="default"/>
      </w:rPr>
    </w:lvl>
    <w:lvl w:ilvl="6">
      <w:start w:val="1"/>
      <w:numFmt w:val="bullet"/>
      <w:lvlText w:val=""/>
      <w:lvlJc w:val="left"/>
      <w:pPr>
        <w:tabs>
          <w:tab w:val="num" w:pos="5465"/>
        </w:tabs>
        <w:ind w:left="5465" w:hanging="360"/>
      </w:pPr>
      <w:rPr>
        <w:rFonts w:ascii="Symbol" w:hAnsi="Symbol" w:cs="Symbol" w:hint="default"/>
      </w:rPr>
    </w:lvl>
    <w:lvl w:ilvl="7">
      <w:start w:val="1"/>
      <w:numFmt w:val="bullet"/>
      <w:lvlText w:val="o"/>
      <w:lvlJc w:val="left"/>
      <w:pPr>
        <w:tabs>
          <w:tab w:val="num" w:pos="6185"/>
        </w:tabs>
        <w:ind w:left="6185" w:hanging="360"/>
      </w:pPr>
      <w:rPr>
        <w:rFonts w:ascii="Courier New" w:hAnsi="Courier New" w:cs="Courier New" w:hint="default"/>
      </w:rPr>
    </w:lvl>
    <w:lvl w:ilvl="8">
      <w:start w:val="1"/>
      <w:numFmt w:val="bullet"/>
      <w:lvlText w:val=""/>
      <w:lvlJc w:val="left"/>
      <w:pPr>
        <w:tabs>
          <w:tab w:val="num" w:pos="6905"/>
        </w:tabs>
        <w:ind w:left="6905" w:hanging="360"/>
      </w:pPr>
      <w:rPr>
        <w:rFonts w:ascii="Wingdings" w:hAnsi="Wingdings" w:cs="Wingdings" w:hint="default"/>
      </w:rPr>
    </w:lvl>
  </w:abstractNum>
  <w:abstractNum w:abstractNumId="8">
    <w:nsid w:val="00000009"/>
    <w:multiLevelType w:val="singleLevel"/>
    <w:tmpl w:val="00000009"/>
    <w:name w:val="WW8Num9"/>
    <w:lvl w:ilvl="0">
      <w:start w:val="1"/>
      <w:numFmt w:val="bullet"/>
      <w:lvlText w:val=""/>
      <w:lvlJc w:val="left"/>
      <w:pPr>
        <w:tabs>
          <w:tab w:val="num" w:pos="425"/>
        </w:tabs>
        <w:ind w:left="425" w:firstLine="0"/>
      </w:pPr>
      <w:rPr>
        <w:rFonts w:ascii="Symbol" w:hAnsi="Symbol" w:cs="Symbol" w:hint="default"/>
      </w:rPr>
    </w:lvl>
  </w:abstractNum>
  <w:abstractNum w:abstractNumId="9">
    <w:nsid w:val="0000000A"/>
    <w:multiLevelType w:val="multilevel"/>
    <w:tmpl w:val="0000000A"/>
    <w:name w:val="WW8Num10"/>
    <w:lvl w:ilvl="0">
      <w:start w:val="1"/>
      <w:numFmt w:val="bullet"/>
      <w:lvlText w:val=""/>
      <w:lvlJc w:val="left"/>
      <w:pPr>
        <w:tabs>
          <w:tab w:val="num" w:pos="720"/>
        </w:tabs>
        <w:ind w:left="720" w:hanging="360"/>
      </w:pPr>
      <w:rPr>
        <w:rFonts w:ascii="Symbol" w:hAnsi="Symbol" w:cs="Symbol" w:hint="default"/>
        <w:sz w:val="20"/>
        <w:szCs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nsid w:val="0000000B"/>
    <w:multiLevelType w:val="multilevel"/>
    <w:tmpl w:val="0000000B"/>
    <w:name w:val="WW8Num11"/>
    <w:lvl w:ilvl="0">
      <w:start w:val="1"/>
      <w:numFmt w:val="bullet"/>
      <w:lvlText w:val=""/>
      <w:lvlJc w:val="left"/>
      <w:pPr>
        <w:tabs>
          <w:tab w:val="num" w:pos="425"/>
        </w:tabs>
        <w:ind w:left="425" w:firstLine="0"/>
      </w:pPr>
      <w:rPr>
        <w:rFonts w:ascii="Symbol" w:hAnsi="Symbol" w:cs="Symbol" w:hint="default"/>
      </w:rPr>
    </w:lvl>
    <w:lvl w:ilvl="1">
      <w:start w:val="1"/>
      <w:numFmt w:val="bullet"/>
      <w:lvlText w:val="–"/>
      <w:lvlJc w:val="left"/>
      <w:pPr>
        <w:tabs>
          <w:tab w:val="num" w:pos="851"/>
        </w:tabs>
        <w:ind w:left="851" w:hanging="284"/>
      </w:pPr>
      <w:rPr>
        <w:rFonts w:ascii="Times New Roman" w:hAnsi="Times New Roman" w:cs="Times New Roman" w:hint="default"/>
        <w:lang w:val="en-US"/>
      </w:rPr>
    </w:lvl>
    <w:lvl w:ilvl="2">
      <w:start w:val="1"/>
      <w:numFmt w:val="bullet"/>
      <w:lvlText w:val=""/>
      <w:lvlJc w:val="left"/>
      <w:pPr>
        <w:tabs>
          <w:tab w:val="num" w:pos="2585"/>
        </w:tabs>
        <w:ind w:left="2585" w:hanging="360"/>
      </w:pPr>
      <w:rPr>
        <w:rFonts w:ascii="Wingdings" w:hAnsi="Wingdings" w:cs="Wingdings" w:hint="default"/>
      </w:rPr>
    </w:lvl>
    <w:lvl w:ilvl="3">
      <w:start w:val="1"/>
      <w:numFmt w:val="bullet"/>
      <w:lvlText w:val=""/>
      <w:lvlJc w:val="left"/>
      <w:pPr>
        <w:tabs>
          <w:tab w:val="num" w:pos="3305"/>
        </w:tabs>
        <w:ind w:left="3305" w:hanging="360"/>
      </w:pPr>
      <w:rPr>
        <w:rFonts w:ascii="Symbol" w:hAnsi="Symbol" w:cs="Symbol" w:hint="default"/>
      </w:rPr>
    </w:lvl>
    <w:lvl w:ilvl="4">
      <w:start w:val="1"/>
      <w:numFmt w:val="bullet"/>
      <w:lvlText w:val="o"/>
      <w:lvlJc w:val="left"/>
      <w:pPr>
        <w:tabs>
          <w:tab w:val="num" w:pos="4025"/>
        </w:tabs>
        <w:ind w:left="4025" w:hanging="360"/>
      </w:pPr>
      <w:rPr>
        <w:rFonts w:ascii="Courier New" w:hAnsi="Courier New" w:cs="Courier New" w:hint="default"/>
      </w:rPr>
    </w:lvl>
    <w:lvl w:ilvl="5">
      <w:start w:val="1"/>
      <w:numFmt w:val="bullet"/>
      <w:lvlText w:val=""/>
      <w:lvlJc w:val="left"/>
      <w:pPr>
        <w:tabs>
          <w:tab w:val="num" w:pos="4745"/>
        </w:tabs>
        <w:ind w:left="4745" w:hanging="360"/>
      </w:pPr>
      <w:rPr>
        <w:rFonts w:ascii="Wingdings" w:hAnsi="Wingdings" w:cs="Wingdings" w:hint="default"/>
      </w:rPr>
    </w:lvl>
    <w:lvl w:ilvl="6">
      <w:start w:val="1"/>
      <w:numFmt w:val="bullet"/>
      <w:lvlText w:val=""/>
      <w:lvlJc w:val="left"/>
      <w:pPr>
        <w:tabs>
          <w:tab w:val="num" w:pos="5465"/>
        </w:tabs>
        <w:ind w:left="5465" w:hanging="360"/>
      </w:pPr>
      <w:rPr>
        <w:rFonts w:ascii="Symbol" w:hAnsi="Symbol" w:cs="Symbol" w:hint="default"/>
      </w:rPr>
    </w:lvl>
    <w:lvl w:ilvl="7">
      <w:start w:val="1"/>
      <w:numFmt w:val="bullet"/>
      <w:lvlText w:val="o"/>
      <w:lvlJc w:val="left"/>
      <w:pPr>
        <w:tabs>
          <w:tab w:val="num" w:pos="6185"/>
        </w:tabs>
        <w:ind w:left="6185" w:hanging="360"/>
      </w:pPr>
      <w:rPr>
        <w:rFonts w:ascii="Courier New" w:hAnsi="Courier New" w:cs="Courier New" w:hint="default"/>
      </w:rPr>
    </w:lvl>
    <w:lvl w:ilvl="8">
      <w:start w:val="1"/>
      <w:numFmt w:val="bullet"/>
      <w:lvlText w:val=""/>
      <w:lvlJc w:val="left"/>
      <w:pPr>
        <w:tabs>
          <w:tab w:val="num" w:pos="6905"/>
        </w:tabs>
        <w:ind w:left="6905" w:hanging="360"/>
      </w:pPr>
      <w:rPr>
        <w:rFonts w:ascii="Wingdings" w:hAnsi="Wingdings" w:cs="Wingdings" w:hint="default"/>
      </w:rPr>
    </w:lvl>
  </w:abstractNum>
  <w:abstractNum w:abstractNumId="11">
    <w:nsid w:val="0000000C"/>
    <w:multiLevelType w:val="multilevel"/>
    <w:tmpl w:val="0000000C"/>
    <w:name w:val="WW8Num12"/>
    <w:lvl w:ilvl="0">
      <w:start w:val="1"/>
      <w:numFmt w:val="bullet"/>
      <w:lvlText w:val=""/>
      <w:lvlJc w:val="left"/>
      <w:pPr>
        <w:tabs>
          <w:tab w:val="num" w:pos="720"/>
        </w:tabs>
        <w:ind w:left="720" w:hanging="360"/>
      </w:pPr>
      <w:rPr>
        <w:rFonts w:ascii="Symbol" w:hAnsi="Symbol" w:cs="Symbol" w:hint="default"/>
        <w:sz w:val="20"/>
        <w:szCs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nsid w:val="0000000D"/>
    <w:multiLevelType w:val="singleLevel"/>
    <w:tmpl w:val="0000000D"/>
    <w:name w:val="WW8Num13"/>
    <w:lvl w:ilvl="0">
      <w:start w:val="1"/>
      <w:numFmt w:val="bullet"/>
      <w:lvlText w:val=""/>
      <w:lvlJc w:val="left"/>
      <w:pPr>
        <w:tabs>
          <w:tab w:val="num" w:pos="425"/>
        </w:tabs>
        <w:ind w:left="425" w:firstLine="0"/>
      </w:pPr>
      <w:rPr>
        <w:rFonts w:ascii="Symbol" w:hAnsi="Symbol" w:cs="Symbol" w:hint="default"/>
      </w:rPr>
    </w:lvl>
  </w:abstractNum>
  <w:abstractNum w:abstractNumId="13">
    <w:nsid w:val="0000000E"/>
    <w:multiLevelType w:val="multilevel"/>
    <w:tmpl w:val="0000000E"/>
    <w:name w:val="WW8Num14"/>
    <w:lvl w:ilvl="0">
      <w:start w:val="1"/>
      <w:numFmt w:val="bullet"/>
      <w:lvlText w:val=""/>
      <w:lvlJc w:val="left"/>
      <w:pPr>
        <w:tabs>
          <w:tab w:val="num" w:pos="425"/>
        </w:tabs>
        <w:ind w:left="425" w:firstLine="0"/>
      </w:pPr>
      <w:rPr>
        <w:rFonts w:ascii="Symbol" w:hAnsi="Symbol" w:cs="Symbol" w:hint="default"/>
      </w:rPr>
    </w:lvl>
    <w:lvl w:ilvl="1">
      <w:start w:val="1"/>
      <w:numFmt w:val="bullet"/>
      <w:lvlText w:val="–"/>
      <w:lvlJc w:val="left"/>
      <w:pPr>
        <w:tabs>
          <w:tab w:val="num" w:pos="927"/>
        </w:tabs>
        <w:ind w:left="927" w:hanging="360"/>
      </w:pPr>
      <w:rPr>
        <w:rFonts w:ascii="Times New Roman" w:hAnsi="Times New Roman" w:cs="Times New Roman" w:hint="default"/>
      </w:rPr>
    </w:lvl>
    <w:lvl w:ilvl="2">
      <w:start w:val="1"/>
      <w:numFmt w:val="bullet"/>
      <w:lvlText w:val=""/>
      <w:lvlJc w:val="left"/>
      <w:pPr>
        <w:tabs>
          <w:tab w:val="num" w:pos="2585"/>
        </w:tabs>
        <w:ind w:left="2585" w:hanging="360"/>
      </w:pPr>
      <w:rPr>
        <w:rFonts w:ascii="Wingdings" w:hAnsi="Wingdings" w:cs="Wingdings" w:hint="default"/>
      </w:rPr>
    </w:lvl>
    <w:lvl w:ilvl="3">
      <w:start w:val="1"/>
      <w:numFmt w:val="bullet"/>
      <w:lvlText w:val=""/>
      <w:lvlJc w:val="left"/>
      <w:pPr>
        <w:tabs>
          <w:tab w:val="num" w:pos="3305"/>
        </w:tabs>
        <w:ind w:left="3305" w:hanging="360"/>
      </w:pPr>
      <w:rPr>
        <w:rFonts w:ascii="Symbol" w:hAnsi="Symbol" w:cs="Symbol" w:hint="default"/>
      </w:rPr>
    </w:lvl>
    <w:lvl w:ilvl="4">
      <w:start w:val="1"/>
      <w:numFmt w:val="bullet"/>
      <w:lvlText w:val="o"/>
      <w:lvlJc w:val="left"/>
      <w:pPr>
        <w:tabs>
          <w:tab w:val="num" w:pos="4025"/>
        </w:tabs>
        <w:ind w:left="4025" w:hanging="360"/>
      </w:pPr>
      <w:rPr>
        <w:rFonts w:ascii="Courier New" w:hAnsi="Courier New" w:cs="Courier New" w:hint="default"/>
      </w:rPr>
    </w:lvl>
    <w:lvl w:ilvl="5">
      <w:start w:val="1"/>
      <w:numFmt w:val="bullet"/>
      <w:lvlText w:val=""/>
      <w:lvlJc w:val="left"/>
      <w:pPr>
        <w:tabs>
          <w:tab w:val="num" w:pos="4745"/>
        </w:tabs>
        <w:ind w:left="4745" w:hanging="360"/>
      </w:pPr>
      <w:rPr>
        <w:rFonts w:ascii="Wingdings" w:hAnsi="Wingdings" w:cs="Wingdings" w:hint="default"/>
      </w:rPr>
    </w:lvl>
    <w:lvl w:ilvl="6">
      <w:start w:val="1"/>
      <w:numFmt w:val="bullet"/>
      <w:lvlText w:val=""/>
      <w:lvlJc w:val="left"/>
      <w:pPr>
        <w:tabs>
          <w:tab w:val="num" w:pos="5465"/>
        </w:tabs>
        <w:ind w:left="5465" w:hanging="360"/>
      </w:pPr>
      <w:rPr>
        <w:rFonts w:ascii="Symbol" w:hAnsi="Symbol" w:cs="Symbol" w:hint="default"/>
      </w:rPr>
    </w:lvl>
    <w:lvl w:ilvl="7">
      <w:start w:val="1"/>
      <w:numFmt w:val="bullet"/>
      <w:lvlText w:val="o"/>
      <w:lvlJc w:val="left"/>
      <w:pPr>
        <w:tabs>
          <w:tab w:val="num" w:pos="6185"/>
        </w:tabs>
        <w:ind w:left="6185" w:hanging="360"/>
      </w:pPr>
      <w:rPr>
        <w:rFonts w:ascii="Courier New" w:hAnsi="Courier New" w:cs="Courier New" w:hint="default"/>
      </w:rPr>
    </w:lvl>
    <w:lvl w:ilvl="8">
      <w:start w:val="1"/>
      <w:numFmt w:val="bullet"/>
      <w:lvlText w:val=""/>
      <w:lvlJc w:val="left"/>
      <w:pPr>
        <w:tabs>
          <w:tab w:val="num" w:pos="6905"/>
        </w:tabs>
        <w:ind w:left="6905" w:hanging="360"/>
      </w:pPr>
      <w:rPr>
        <w:rFonts w:ascii="Wingdings" w:hAnsi="Wingdings" w:cs="Wingdings" w:hint="default"/>
      </w:rPr>
    </w:lvl>
  </w:abstractNum>
  <w:abstractNum w:abstractNumId="14">
    <w:nsid w:val="0000000F"/>
    <w:multiLevelType w:val="multilevel"/>
    <w:tmpl w:val="0000000F"/>
    <w:name w:val="WW8Num1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nsid w:val="00000010"/>
    <w:multiLevelType w:val="multilevel"/>
    <w:tmpl w:val="00000010"/>
    <w:name w:val="WW8Num16"/>
    <w:lvl w:ilvl="0">
      <w:start w:val="1"/>
      <w:numFmt w:val="bullet"/>
      <w:lvlText w:val=""/>
      <w:lvlJc w:val="left"/>
      <w:pPr>
        <w:tabs>
          <w:tab w:val="num" w:pos="720"/>
        </w:tabs>
        <w:ind w:left="720" w:hanging="360"/>
      </w:pPr>
      <w:rPr>
        <w:rFonts w:ascii="Symbol" w:hAnsi="Symbol" w:cs="Symbol" w:hint="default"/>
        <w:sz w:val="20"/>
        <w:szCs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nsid w:val="00000011"/>
    <w:multiLevelType w:val="singleLevel"/>
    <w:tmpl w:val="00000011"/>
    <w:name w:val="WW8Num17"/>
    <w:lvl w:ilvl="0">
      <w:start w:val="1"/>
      <w:numFmt w:val="decimal"/>
      <w:lvlText w:val="%1."/>
      <w:lvlJc w:val="left"/>
      <w:pPr>
        <w:tabs>
          <w:tab w:val="num" w:pos="720"/>
        </w:tabs>
        <w:ind w:left="720" w:hanging="360"/>
      </w:pPr>
      <w:rPr>
        <w:rFonts w:hint="default"/>
      </w:rPr>
    </w:lvl>
  </w:abstractNum>
  <w:abstractNum w:abstractNumId="17">
    <w:nsid w:val="00000012"/>
    <w:multiLevelType w:val="multilevel"/>
    <w:tmpl w:val="00000012"/>
    <w:name w:val="WW8Num18"/>
    <w:lvl w:ilvl="0">
      <w:start w:val="1"/>
      <w:numFmt w:val="bullet"/>
      <w:lvlText w:val=""/>
      <w:lvlJc w:val="left"/>
      <w:pPr>
        <w:tabs>
          <w:tab w:val="num" w:pos="720"/>
        </w:tabs>
        <w:ind w:left="720" w:hanging="360"/>
      </w:pPr>
      <w:rPr>
        <w:rFonts w:ascii="Symbol" w:hAnsi="Symbol" w:cs="Symbol" w:hint="default"/>
        <w:sz w:val="20"/>
        <w:szCs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nsid w:val="00000013"/>
    <w:multiLevelType w:val="singleLevel"/>
    <w:tmpl w:val="00000013"/>
    <w:name w:val="WW8Num19"/>
    <w:lvl w:ilvl="0">
      <w:start w:val="1"/>
      <w:numFmt w:val="bullet"/>
      <w:lvlText w:val=""/>
      <w:lvlJc w:val="left"/>
      <w:pPr>
        <w:tabs>
          <w:tab w:val="num" w:pos="425"/>
        </w:tabs>
        <w:ind w:left="425" w:firstLine="0"/>
      </w:pPr>
      <w:rPr>
        <w:rFonts w:ascii="Symbol" w:hAnsi="Symbol" w:cs="Symbol" w:hint="default"/>
      </w:rPr>
    </w:lvl>
  </w:abstractNum>
  <w:abstractNum w:abstractNumId="19">
    <w:nsid w:val="00000014"/>
    <w:multiLevelType w:val="multilevel"/>
    <w:tmpl w:val="00000014"/>
    <w:name w:val="WW8Num20"/>
    <w:lvl w:ilvl="0">
      <w:start w:val="1"/>
      <w:numFmt w:val="bullet"/>
      <w:lvlText w:val=""/>
      <w:lvlJc w:val="left"/>
      <w:pPr>
        <w:tabs>
          <w:tab w:val="num" w:pos="720"/>
        </w:tabs>
        <w:ind w:left="720" w:hanging="360"/>
      </w:pPr>
      <w:rPr>
        <w:rFonts w:ascii="Symbol" w:hAnsi="Symbol" w:cs="Symbol" w:hint="default"/>
        <w:sz w:val="20"/>
        <w:szCs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nsid w:val="00000015"/>
    <w:multiLevelType w:val="singleLevel"/>
    <w:tmpl w:val="00000015"/>
    <w:name w:val="WW8Num21"/>
    <w:lvl w:ilvl="0">
      <w:start w:val="1"/>
      <w:numFmt w:val="bullet"/>
      <w:lvlText w:val=""/>
      <w:lvlJc w:val="left"/>
      <w:pPr>
        <w:tabs>
          <w:tab w:val="num" w:pos="425"/>
        </w:tabs>
        <w:ind w:left="425" w:firstLine="0"/>
      </w:pPr>
      <w:rPr>
        <w:rFonts w:ascii="Symbol" w:hAnsi="Symbol" w:cs="Symbol" w:hint="default"/>
      </w:rPr>
    </w:lvl>
  </w:abstractNum>
  <w:abstractNum w:abstractNumId="21">
    <w:nsid w:val="00000016"/>
    <w:multiLevelType w:val="singleLevel"/>
    <w:tmpl w:val="00000016"/>
    <w:name w:val="WW8Num22"/>
    <w:lvl w:ilvl="0">
      <w:start w:val="1"/>
      <w:numFmt w:val="decimal"/>
      <w:lvlText w:val="%1."/>
      <w:lvlJc w:val="left"/>
      <w:pPr>
        <w:tabs>
          <w:tab w:val="num" w:pos="1086"/>
        </w:tabs>
        <w:ind w:left="1086" w:hanging="660"/>
      </w:pPr>
      <w:rPr>
        <w:rFonts w:hint="default"/>
      </w:rPr>
    </w:lvl>
  </w:abstractNum>
  <w:abstractNum w:abstractNumId="22">
    <w:nsid w:val="00000017"/>
    <w:multiLevelType w:val="singleLevel"/>
    <w:tmpl w:val="00000017"/>
    <w:name w:val="WW8Num23"/>
    <w:lvl w:ilvl="0">
      <w:start w:val="1"/>
      <w:numFmt w:val="bullet"/>
      <w:lvlText w:val=""/>
      <w:lvlJc w:val="left"/>
      <w:pPr>
        <w:tabs>
          <w:tab w:val="num" w:pos="425"/>
        </w:tabs>
        <w:ind w:left="425" w:firstLine="0"/>
      </w:pPr>
      <w:rPr>
        <w:rFonts w:ascii="Symbol" w:hAnsi="Symbol" w:cs="Symbol" w:hint="default"/>
      </w:rPr>
    </w:lvl>
  </w:abstractNum>
  <w:abstractNum w:abstractNumId="23">
    <w:nsid w:val="00000018"/>
    <w:multiLevelType w:val="multilevel"/>
    <w:tmpl w:val="00000018"/>
    <w:name w:val="WW8Num24"/>
    <w:lvl w:ilvl="0">
      <w:start w:val="1"/>
      <w:numFmt w:val="bullet"/>
      <w:lvlText w:val=""/>
      <w:lvlJc w:val="left"/>
      <w:pPr>
        <w:tabs>
          <w:tab w:val="num" w:pos="720"/>
        </w:tabs>
        <w:ind w:left="720" w:hanging="360"/>
      </w:pPr>
      <w:rPr>
        <w:rFonts w:ascii="Symbol" w:hAnsi="Symbol" w:cs="Symbol" w:hint="default"/>
        <w:sz w:val="20"/>
        <w:szCs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nsid w:val="00000019"/>
    <w:multiLevelType w:val="multilevel"/>
    <w:tmpl w:val="00000019"/>
    <w:name w:val="WW8Num2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nsid w:val="0000001A"/>
    <w:multiLevelType w:val="multilevel"/>
    <w:tmpl w:val="0000001A"/>
    <w:name w:val="WW8Num26"/>
    <w:lvl w:ilvl="0">
      <w:start w:val="1"/>
      <w:numFmt w:val="bullet"/>
      <w:lvlText w:val=""/>
      <w:lvlJc w:val="left"/>
      <w:pPr>
        <w:tabs>
          <w:tab w:val="num" w:pos="720"/>
        </w:tabs>
        <w:ind w:left="720" w:hanging="360"/>
      </w:pPr>
      <w:rPr>
        <w:rFonts w:ascii="Symbol" w:hAnsi="Symbol" w:cs="Symbol" w:hint="default"/>
        <w:sz w:val="20"/>
        <w:szCs w:val="22"/>
      </w:rPr>
    </w:lvl>
    <w:lvl w:ilvl="1">
      <w:start w:val="1"/>
      <w:numFmt w:val="decimal"/>
      <w:lvlText w:val="%2."/>
      <w:lvlJc w:val="left"/>
      <w:pPr>
        <w:tabs>
          <w:tab w:val="num" w:pos="1770"/>
        </w:tabs>
        <w:ind w:left="1770" w:hanging="690"/>
      </w:pPr>
      <w:rPr>
        <w:rFonts w:hint="default"/>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nsid w:val="0000001B"/>
    <w:multiLevelType w:val="singleLevel"/>
    <w:tmpl w:val="0000001B"/>
    <w:name w:val="WW8Num27"/>
    <w:lvl w:ilvl="0">
      <w:start w:val="1"/>
      <w:numFmt w:val="decimal"/>
      <w:lvlText w:val="%1."/>
      <w:lvlJc w:val="left"/>
      <w:pPr>
        <w:tabs>
          <w:tab w:val="num" w:pos="2367"/>
        </w:tabs>
        <w:ind w:left="2367" w:hanging="360"/>
      </w:pPr>
      <w:rPr>
        <w:sz w:val="22"/>
        <w:szCs w:val="22"/>
      </w:rPr>
    </w:lvl>
  </w:abstractNum>
  <w:abstractNum w:abstractNumId="27">
    <w:nsid w:val="0000001C"/>
    <w:multiLevelType w:val="singleLevel"/>
    <w:tmpl w:val="0000001C"/>
    <w:name w:val="WW8Num28"/>
    <w:lvl w:ilvl="0">
      <w:start w:val="1"/>
      <w:numFmt w:val="bullet"/>
      <w:lvlText w:val=""/>
      <w:lvlJc w:val="left"/>
      <w:pPr>
        <w:tabs>
          <w:tab w:val="num" w:pos="360"/>
        </w:tabs>
        <w:ind w:left="284" w:hanging="284"/>
      </w:pPr>
      <w:rPr>
        <w:rFonts w:ascii="Wingdings" w:hAnsi="Wingdings" w:cs="Wingdings" w:hint="default"/>
        <w:sz w:val="20"/>
      </w:rPr>
    </w:lvl>
  </w:abstractNum>
  <w:abstractNum w:abstractNumId="28">
    <w:nsid w:val="0000001D"/>
    <w:multiLevelType w:val="multilevel"/>
    <w:tmpl w:val="0000001D"/>
    <w:name w:val="WW8Num29"/>
    <w:lvl w:ilvl="0">
      <w:start w:val="1"/>
      <w:numFmt w:val="bullet"/>
      <w:lvlText w:val=""/>
      <w:lvlJc w:val="left"/>
      <w:pPr>
        <w:tabs>
          <w:tab w:val="num" w:pos="720"/>
        </w:tabs>
        <w:ind w:left="720" w:hanging="360"/>
      </w:pPr>
      <w:rPr>
        <w:rFonts w:ascii="Symbol" w:hAnsi="Symbol" w:cs="Symbol" w:hint="default"/>
        <w:sz w:val="20"/>
        <w:szCs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
    <w:nsid w:val="0000001E"/>
    <w:multiLevelType w:val="multilevel"/>
    <w:tmpl w:val="0000001E"/>
    <w:name w:val="WW8Num30"/>
    <w:lvl w:ilvl="0">
      <w:start w:val="1"/>
      <w:numFmt w:val="bullet"/>
      <w:lvlText w:val=""/>
      <w:lvlJc w:val="left"/>
      <w:pPr>
        <w:tabs>
          <w:tab w:val="num" w:pos="720"/>
        </w:tabs>
        <w:ind w:left="720" w:hanging="360"/>
      </w:pPr>
      <w:rPr>
        <w:rFonts w:ascii="Symbol" w:hAnsi="Symbol" w:cs="Symbol" w:hint="default"/>
        <w:sz w:val="20"/>
        <w:szCs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
    <w:nsid w:val="0000001F"/>
    <w:multiLevelType w:val="singleLevel"/>
    <w:tmpl w:val="0000001F"/>
    <w:name w:val="WW8Num31"/>
    <w:lvl w:ilvl="0">
      <w:start w:val="1"/>
      <w:numFmt w:val="bullet"/>
      <w:lvlText w:val=""/>
      <w:lvlJc w:val="left"/>
      <w:pPr>
        <w:tabs>
          <w:tab w:val="num" w:pos="425"/>
        </w:tabs>
        <w:ind w:left="425" w:firstLine="0"/>
      </w:pPr>
      <w:rPr>
        <w:rFonts w:ascii="Symbol" w:hAnsi="Symbol" w:cs="Symbol" w:hint="default"/>
      </w:rPr>
    </w:lvl>
  </w:abstractNum>
  <w:abstractNum w:abstractNumId="31">
    <w:nsid w:val="00000020"/>
    <w:multiLevelType w:val="singleLevel"/>
    <w:tmpl w:val="00000020"/>
    <w:name w:val="WW8Num33"/>
    <w:lvl w:ilvl="0">
      <w:start w:val="1"/>
      <w:numFmt w:val="bullet"/>
      <w:lvlText w:val=""/>
      <w:lvlJc w:val="left"/>
      <w:pPr>
        <w:tabs>
          <w:tab w:val="num" w:pos="425"/>
        </w:tabs>
        <w:ind w:left="425" w:firstLine="0"/>
      </w:pPr>
      <w:rPr>
        <w:rFonts w:ascii="Symbol" w:hAnsi="Symbol" w:cs="Symbol" w:hint="default"/>
      </w:rPr>
    </w:lvl>
  </w:abstractNum>
  <w:abstractNum w:abstractNumId="32">
    <w:nsid w:val="006014BA"/>
    <w:multiLevelType w:val="multilevel"/>
    <w:tmpl w:val="B38695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nsid w:val="00A43B9F"/>
    <w:multiLevelType w:val="hybridMultilevel"/>
    <w:tmpl w:val="1FC091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0225037D"/>
    <w:multiLevelType w:val="hybridMultilevel"/>
    <w:tmpl w:val="16E80774"/>
    <w:lvl w:ilvl="0" w:tplc="24C888CE">
      <w:start w:val="1"/>
      <w:numFmt w:val="decimal"/>
      <w:lvlText w:val="%1."/>
      <w:lvlJc w:val="left"/>
      <w:pPr>
        <w:tabs>
          <w:tab w:val="num" w:pos="1440"/>
        </w:tabs>
        <w:ind w:left="1440" w:hanging="360"/>
      </w:pPr>
      <w:rPr>
        <w:rFonts w:hint="default"/>
      </w:rPr>
    </w:lvl>
    <w:lvl w:ilvl="1" w:tplc="04190019" w:tentative="1">
      <w:start w:val="1"/>
      <w:numFmt w:val="lowerLetter"/>
      <w:lvlText w:val="%2."/>
      <w:lvlJc w:val="left"/>
      <w:pPr>
        <w:tabs>
          <w:tab w:val="num" w:pos="2520"/>
        </w:tabs>
        <w:ind w:left="2520" w:hanging="360"/>
      </w:pPr>
    </w:lvl>
    <w:lvl w:ilvl="2" w:tplc="0419001B" w:tentative="1">
      <w:start w:val="1"/>
      <w:numFmt w:val="lowerRoman"/>
      <w:lvlText w:val="%3."/>
      <w:lvlJc w:val="right"/>
      <w:pPr>
        <w:tabs>
          <w:tab w:val="num" w:pos="3240"/>
        </w:tabs>
        <w:ind w:left="3240" w:hanging="180"/>
      </w:pPr>
    </w:lvl>
    <w:lvl w:ilvl="3" w:tplc="0419000F" w:tentative="1">
      <w:start w:val="1"/>
      <w:numFmt w:val="decimal"/>
      <w:lvlText w:val="%4."/>
      <w:lvlJc w:val="left"/>
      <w:pPr>
        <w:tabs>
          <w:tab w:val="num" w:pos="3960"/>
        </w:tabs>
        <w:ind w:left="3960" w:hanging="360"/>
      </w:pPr>
    </w:lvl>
    <w:lvl w:ilvl="4" w:tplc="04190019" w:tentative="1">
      <w:start w:val="1"/>
      <w:numFmt w:val="lowerLetter"/>
      <w:lvlText w:val="%5."/>
      <w:lvlJc w:val="left"/>
      <w:pPr>
        <w:tabs>
          <w:tab w:val="num" w:pos="4680"/>
        </w:tabs>
        <w:ind w:left="4680" w:hanging="360"/>
      </w:pPr>
    </w:lvl>
    <w:lvl w:ilvl="5" w:tplc="0419001B" w:tentative="1">
      <w:start w:val="1"/>
      <w:numFmt w:val="lowerRoman"/>
      <w:lvlText w:val="%6."/>
      <w:lvlJc w:val="right"/>
      <w:pPr>
        <w:tabs>
          <w:tab w:val="num" w:pos="5400"/>
        </w:tabs>
        <w:ind w:left="5400" w:hanging="180"/>
      </w:pPr>
    </w:lvl>
    <w:lvl w:ilvl="6" w:tplc="0419000F" w:tentative="1">
      <w:start w:val="1"/>
      <w:numFmt w:val="decimal"/>
      <w:lvlText w:val="%7."/>
      <w:lvlJc w:val="left"/>
      <w:pPr>
        <w:tabs>
          <w:tab w:val="num" w:pos="6120"/>
        </w:tabs>
        <w:ind w:left="6120" w:hanging="360"/>
      </w:pPr>
    </w:lvl>
    <w:lvl w:ilvl="7" w:tplc="04190019" w:tentative="1">
      <w:start w:val="1"/>
      <w:numFmt w:val="lowerLetter"/>
      <w:lvlText w:val="%8."/>
      <w:lvlJc w:val="left"/>
      <w:pPr>
        <w:tabs>
          <w:tab w:val="num" w:pos="6840"/>
        </w:tabs>
        <w:ind w:left="6840" w:hanging="360"/>
      </w:pPr>
    </w:lvl>
    <w:lvl w:ilvl="8" w:tplc="0419001B" w:tentative="1">
      <w:start w:val="1"/>
      <w:numFmt w:val="lowerRoman"/>
      <w:lvlText w:val="%9."/>
      <w:lvlJc w:val="right"/>
      <w:pPr>
        <w:tabs>
          <w:tab w:val="num" w:pos="7560"/>
        </w:tabs>
        <w:ind w:left="7560" w:hanging="180"/>
      </w:pPr>
    </w:lvl>
  </w:abstractNum>
  <w:abstractNum w:abstractNumId="35">
    <w:nsid w:val="0496233A"/>
    <w:multiLevelType w:val="hybridMultilevel"/>
    <w:tmpl w:val="F6687A22"/>
    <w:lvl w:ilvl="0" w:tplc="5F7A5A1A">
      <w:start w:val="1"/>
      <w:numFmt w:val="bullet"/>
      <w:lvlText w:val=""/>
      <w:lvlJc w:val="left"/>
      <w:pPr>
        <w:ind w:left="1004" w:hanging="360"/>
      </w:pPr>
      <w:rPr>
        <w:rFonts w:ascii="Symbol" w:hAnsi="Symbol" w:hint="default"/>
      </w:rPr>
    </w:lvl>
    <w:lvl w:ilvl="1" w:tplc="0F686A74">
      <w:start w:val="5"/>
      <w:numFmt w:val="bullet"/>
      <w:lvlText w:val="•"/>
      <w:lvlJc w:val="left"/>
      <w:pPr>
        <w:ind w:left="1829" w:hanging="465"/>
      </w:pPr>
      <w:rPr>
        <w:rFonts w:ascii="Times New Roman" w:eastAsia="Calibri" w:hAnsi="Times New Roman" w:cs="Times New Roman"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6">
    <w:nsid w:val="05180CA3"/>
    <w:multiLevelType w:val="hybridMultilevel"/>
    <w:tmpl w:val="DA62A24C"/>
    <w:lvl w:ilvl="0" w:tplc="24C888CE">
      <w:start w:val="1"/>
      <w:numFmt w:val="decimal"/>
      <w:lvlText w:val="%1."/>
      <w:lvlJc w:val="left"/>
      <w:pPr>
        <w:tabs>
          <w:tab w:val="num" w:pos="1440"/>
        </w:tabs>
        <w:ind w:left="1440" w:hanging="360"/>
      </w:pPr>
      <w:rPr>
        <w:rFonts w:hint="default"/>
      </w:rPr>
    </w:lvl>
    <w:lvl w:ilvl="1" w:tplc="04190019" w:tentative="1">
      <w:start w:val="1"/>
      <w:numFmt w:val="lowerLetter"/>
      <w:lvlText w:val="%2."/>
      <w:lvlJc w:val="left"/>
      <w:pPr>
        <w:tabs>
          <w:tab w:val="num" w:pos="2520"/>
        </w:tabs>
        <w:ind w:left="2520" w:hanging="360"/>
      </w:pPr>
    </w:lvl>
    <w:lvl w:ilvl="2" w:tplc="0419001B" w:tentative="1">
      <w:start w:val="1"/>
      <w:numFmt w:val="lowerRoman"/>
      <w:lvlText w:val="%3."/>
      <w:lvlJc w:val="right"/>
      <w:pPr>
        <w:tabs>
          <w:tab w:val="num" w:pos="3240"/>
        </w:tabs>
        <w:ind w:left="3240" w:hanging="180"/>
      </w:pPr>
    </w:lvl>
    <w:lvl w:ilvl="3" w:tplc="0419000F" w:tentative="1">
      <w:start w:val="1"/>
      <w:numFmt w:val="decimal"/>
      <w:lvlText w:val="%4."/>
      <w:lvlJc w:val="left"/>
      <w:pPr>
        <w:tabs>
          <w:tab w:val="num" w:pos="3960"/>
        </w:tabs>
        <w:ind w:left="3960" w:hanging="360"/>
      </w:pPr>
    </w:lvl>
    <w:lvl w:ilvl="4" w:tplc="04190019" w:tentative="1">
      <w:start w:val="1"/>
      <w:numFmt w:val="lowerLetter"/>
      <w:lvlText w:val="%5."/>
      <w:lvlJc w:val="left"/>
      <w:pPr>
        <w:tabs>
          <w:tab w:val="num" w:pos="4680"/>
        </w:tabs>
        <w:ind w:left="4680" w:hanging="360"/>
      </w:pPr>
    </w:lvl>
    <w:lvl w:ilvl="5" w:tplc="0419001B" w:tentative="1">
      <w:start w:val="1"/>
      <w:numFmt w:val="lowerRoman"/>
      <w:lvlText w:val="%6."/>
      <w:lvlJc w:val="right"/>
      <w:pPr>
        <w:tabs>
          <w:tab w:val="num" w:pos="5400"/>
        </w:tabs>
        <w:ind w:left="5400" w:hanging="180"/>
      </w:pPr>
    </w:lvl>
    <w:lvl w:ilvl="6" w:tplc="0419000F" w:tentative="1">
      <w:start w:val="1"/>
      <w:numFmt w:val="decimal"/>
      <w:lvlText w:val="%7."/>
      <w:lvlJc w:val="left"/>
      <w:pPr>
        <w:tabs>
          <w:tab w:val="num" w:pos="6120"/>
        </w:tabs>
        <w:ind w:left="6120" w:hanging="360"/>
      </w:pPr>
    </w:lvl>
    <w:lvl w:ilvl="7" w:tplc="04190019" w:tentative="1">
      <w:start w:val="1"/>
      <w:numFmt w:val="lowerLetter"/>
      <w:lvlText w:val="%8."/>
      <w:lvlJc w:val="left"/>
      <w:pPr>
        <w:tabs>
          <w:tab w:val="num" w:pos="6840"/>
        </w:tabs>
        <w:ind w:left="6840" w:hanging="360"/>
      </w:pPr>
    </w:lvl>
    <w:lvl w:ilvl="8" w:tplc="0419001B" w:tentative="1">
      <w:start w:val="1"/>
      <w:numFmt w:val="lowerRoman"/>
      <w:lvlText w:val="%9."/>
      <w:lvlJc w:val="right"/>
      <w:pPr>
        <w:tabs>
          <w:tab w:val="num" w:pos="7560"/>
        </w:tabs>
        <w:ind w:left="7560" w:hanging="180"/>
      </w:pPr>
    </w:lvl>
  </w:abstractNum>
  <w:abstractNum w:abstractNumId="37">
    <w:nsid w:val="07876C6C"/>
    <w:multiLevelType w:val="hybridMultilevel"/>
    <w:tmpl w:val="9118DB58"/>
    <w:lvl w:ilvl="0" w:tplc="04190001">
      <w:start w:val="1"/>
      <w:numFmt w:val="bullet"/>
      <w:lvlText w:val=""/>
      <w:lvlJc w:val="left"/>
      <w:pPr>
        <w:ind w:left="1004" w:hanging="360"/>
      </w:pPr>
      <w:rPr>
        <w:rFonts w:ascii="Symbol" w:hAnsi="Symbol" w:hint="default"/>
      </w:rPr>
    </w:lvl>
    <w:lvl w:ilvl="1" w:tplc="04190003">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8">
    <w:nsid w:val="09E00AE6"/>
    <w:multiLevelType w:val="hybridMultilevel"/>
    <w:tmpl w:val="996AF590"/>
    <w:lvl w:ilvl="0" w:tplc="5F7A5A1A">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9">
    <w:nsid w:val="0F9A32E3"/>
    <w:multiLevelType w:val="hybridMultilevel"/>
    <w:tmpl w:val="C09A7D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10246FE3"/>
    <w:multiLevelType w:val="hybridMultilevel"/>
    <w:tmpl w:val="AC2A7C3C"/>
    <w:lvl w:ilvl="0" w:tplc="D54C7CF8">
      <w:start w:val="1"/>
      <w:numFmt w:val="bullet"/>
      <w:lvlText w:val="-"/>
      <w:lvlJc w:val="left"/>
      <w:pPr>
        <w:ind w:left="1069" w:hanging="360"/>
      </w:pPr>
      <w:rPr>
        <w:rFonts w:ascii="Times New Roman" w:eastAsiaTheme="minorHAnsi" w:hAnsi="Times New Roman" w:cs="Times New Roman" w:hint="default"/>
        <w:i/>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1">
    <w:nsid w:val="1049052B"/>
    <w:multiLevelType w:val="hybridMultilevel"/>
    <w:tmpl w:val="FECED560"/>
    <w:lvl w:ilvl="0" w:tplc="5F7A5A1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nsid w:val="11230EE6"/>
    <w:multiLevelType w:val="hybridMultilevel"/>
    <w:tmpl w:val="82160820"/>
    <w:lvl w:ilvl="0" w:tplc="5F7A5A1A">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3">
    <w:nsid w:val="11FD415E"/>
    <w:multiLevelType w:val="hybridMultilevel"/>
    <w:tmpl w:val="C1C8BB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nsid w:val="12AE4E94"/>
    <w:multiLevelType w:val="hybridMultilevel"/>
    <w:tmpl w:val="9312A276"/>
    <w:lvl w:ilvl="0" w:tplc="5F7A5A1A">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5">
    <w:nsid w:val="132F1AB4"/>
    <w:multiLevelType w:val="multilevel"/>
    <w:tmpl w:val="64D6E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14C339B7"/>
    <w:multiLevelType w:val="hybridMultilevel"/>
    <w:tmpl w:val="A386EC58"/>
    <w:lvl w:ilvl="0" w:tplc="24C888CE">
      <w:start w:val="1"/>
      <w:numFmt w:val="decimal"/>
      <w:lvlText w:val="%1."/>
      <w:lvlJc w:val="left"/>
      <w:pPr>
        <w:tabs>
          <w:tab w:val="num" w:pos="1440"/>
        </w:tabs>
        <w:ind w:left="1440" w:hanging="360"/>
      </w:pPr>
      <w:rPr>
        <w:rFonts w:hint="default"/>
      </w:rPr>
    </w:lvl>
    <w:lvl w:ilvl="1" w:tplc="04190019" w:tentative="1">
      <w:start w:val="1"/>
      <w:numFmt w:val="lowerLetter"/>
      <w:lvlText w:val="%2."/>
      <w:lvlJc w:val="left"/>
      <w:pPr>
        <w:tabs>
          <w:tab w:val="num" w:pos="2520"/>
        </w:tabs>
        <w:ind w:left="2520" w:hanging="360"/>
      </w:pPr>
    </w:lvl>
    <w:lvl w:ilvl="2" w:tplc="0419001B" w:tentative="1">
      <w:start w:val="1"/>
      <w:numFmt w:val="lowerRoman"/>
      <w:lvlText w:val="%3."/>
      <w:lvlJc w:val="right"/>
      <w:pPr>
        <w:tabs>
          <w:tab w:val="num" w:pos="3240"/>
        </w:tabs>
        <w:ind w:left="3240" w:hanging="180"/>
      </w:pPr>
    </w:lvl>
    <w:lvl w:ilvl="3" w:tplc="0419000F" w:tentative="1">
      <w:start w:val="1"/>
      <w:numFmt w:val="decimal"/>
      <w:lvlText w:val="%4."/>
      <w:lvlJc w:val="left"/>
      <w:pPr>
        <w:tabs>
          <w:tab w:val="num" w:pos="3960"/>
        </w:tabs>
        <w:ind w:left="3960" w:hanging="360"/>
      </w:pPr>
    </w:lvl>
    <w:lvl w:ilvl="4" w:tplc="04190019" w:tentative="1">
      <w:start w:val="1"/>
      <w:numFmt w:val="lowerLetter"/>
      <w:lvlText w:val="%5."/>
      <w:lvlJc w:val="left"/>
      <w:pPr>
        <w:tabs>
          <w:tab w:val="num" w:pos="4680"/>
        </w:tabs>
        <w:ind w:left="4680" w:hanging="360"/>
      </w:pPr>
    </w:lvl>
    <w:lvl w:ilvl="5" w:tplc="0419001B" w:tentative="1">
      <w:start w:val="1"/>
      <w:numFmt w:val="lowerRoman"/>
      <w:lvlText w:val="%6."/>
      <w:lvlJc w:val="right"/>
      <w:pPr>
        <w:tabs>
          <w:tab w:val="num" w:pos="5400"/>
        </w:tabs>
        <w:ind w:left="5400" w:hanging="180"/>
      </w:pPr>
    </w:lvl>
    <w:lvl w:ilvl="6" w:tplc="0419000F" w:tentative="1">
      <w:start w:val="1"/>
      <w:numFmt w:val="decimal"/>
      <w:lvlText w:val="%7."/>
      <w:lvlJc w:val="left"/>
      <w:pPr>
        <w:tabs>
          <w:tab w:val="num" w:pos="6120"/>
        </w:tabs>
        <w:ind w:left="6120" w:hanging="360"/>
      </w:pPr>
    </w:lvl>
    <w:lvl w:ilvl="7" w:tplc="04190019" w:tentative="1">
      <w:start w:val="1"/>
      <w:numFmt w:val="lowerLetter"/>
      <w:lvlText w:val="%8."/>
      <w:lvlJc w:val="left"/>
      <w:pPr>
        <w:tabs>
          <w:tab w:val="num" w:pos="6840"/>
        </w:tabs>
        <w:ind w:left="6840" w:hanging="360"/>
      </w:pPr>
    </w:lvl>
    <w:lvl w:ilvl="8" w:tplc="0419001B" w:tentative="1">
      <w:start w:val="1"/>
      <w:numFmt w:val="lowerRoman"/>
      <w:lvlText w:val="%9."/>
      <w:lvlJc w:val="right"/>
      <w:pPr>
        <w:tabs>
          <w:tab w:val="num" w:pos="7560"/>
        </w:tabs>
        <w:ind w:left="7560" w:hanging="180"/>
      </w:pPr>
    </w:lvl>
  </w:abstractNum>
  <w:abstractNum w:abstractNumId="47">
    <w:nsid w:val="1541219D"/>
    <w:multiLevelType w:val="hybridMultilevel"/>
    <w:tmpl w:val="256CE976"/>
    <w:lvl w:ilvl="0" w:tplc="8834D984">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8">
    <w:nsid w:val="16CA6742"/>
    <w:multiLevelType w:val="multilevel"/>
    <w:tmpl w:val="353C8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173C06EF"/>
    <w:multiLevelType w:val="multilevel"/>
    <w:tmpl w:val="51D266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19A04711"/>
    <w:multiLevelType w:val="hybridMultilevel"/>
    <w:tmpl w:val="DF066AB6"/>
    <w:lvl w:ilvl="0" w:tplc="CFFEED80">
      <w:start w:val="1"/>
      <w:numFmt w:val="decimal"/>
      <w:lvlText w:val="%1."/>
      <w:lvlJc w:val="left"/>
      <w:pPr>
        <w:ind w:left="704" w:hanging="42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51">
    <w:nsid w:val="1AD50B81"/>
    <w:multiLevelType w:val="hybridMultilevel"/>
    <w:tmpl w:val="E7962A24"/>
    <w:lvl w:ilvl="0" w:tplc="04190001">
      <w:start w:val="1"/>
      <w:numFmt w:val="bullet"/>
      <w:pStyle w:val="a"/>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52">
    <w:nsid w:val="1CF0594F"/>
    <w:multiLevelType w:val="hybridMultilevel"/>
    <w:tmpl w:val="CE5AE92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53">
    <w:nsid w:val="1E351316"/>
    <w:multiLevelType w:val="hybridMultilevel"/>
    <w:tmpl w:val="E1EEFC9A"/>
    <w:lvl w:ilvl="0" w:tplc="5F7A5A1A">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54">
    <w:nsid w:val="1F552CAA"/>
    <w:multiLevelType w:val="hybridMultilevel"/>
    <w:tmpl w:val="77D2552A"/>
    <w:lvl w:ilvl="0" w:tplc="04190001">
      <w:start w:val="1"/>
      <w:numFmt w:val="bullet"/>
      <w:lvlText w:val=""/>
      <w:lvlJc w:val="left"/>
      <w:pPr>
        <w:tabs>
          <w:tab w:val="num" w:pos="2000"/>
        </w:tabs>
        <w:ind w:left="2000" w:hanging="360"/>
      </w:pPr>
      <w:rPr>
        <w:rFonts w:ascii="Symbol" w:hAnsi="Symbol" w:hint="default"/>
      </w:rPr>
    </w:lvl>
    <w:lvl w:ilvl="1" w:tplc="04190003" w:tentative="1">
      <w:start w:val="1"/>
      <w:numFmt w:val="bullet"/>
      <w:lvlText w:val="o"/>
      <w:lvlJc w:val="left"/>
      <w:pPr>
        <w:tabs>
          <w:tab w:val="num" w:pos="2720"/>
        </w:tabs>
        <w:ind w:left="2720" w:hanging="360"/>
      </w:pPr>
      <w:rPr>
        <w:rFonts w:ascii="Courier New" w:hAnsi="Courier New" w:cs="Courier New" w:hint="default"/>
      </w:rPr>
    </w:lvl>
    <w:lvl w:ilvl="2" w:tplc="04190005" w:tentative="1">
      <w:start w:val="1"/>
      <w:numFmt w:val="bullet"/>
      <w:lvlText w:val=""/>
      <w:lvlJc w:val="left"/>
      <w:pPr>
        <w:tabs>
          <w:tab w:val="num" w:pos="3440"/>
        </w:tabs>
        <w:ind w:left="3440" w:hanging="360"/>
      </w:pPr>
      <w:rPr>
        <w:rFonts w:ascii="Wingdings" w:hAnsi="Wingdings" w:hint="default"/>
      </w:rPr>
    </w:lvl>
    <w:lvl w:ilvl="3" w:tplc="04190001" w:tentative="1">
      <w:start w:val="1"/>
      <w:numFmt w:val="bullet"/>
      <w:lvlText w:val=""/>
      <w:lvlJc w:val="left"/>
      <w:pPr>
        <w:tabs>
          <w:tab w:val="num" w:pos="4160"/>
        </w:tabs>
        <w:ind w:left="4160" w:hanging="360"/>
      </w:pPr>
      <w:rPr>
        <w:rFonts w:ascii="Symbol" w:hAnsi="Symbol" w:hint="default"/>
      </w:rPr>
    </w:lvl>
    <w:lvl w:ilvl="4" w:tplc="04190003" w:tentative="1">
      <w:start w:val="1"/>
      <w:numFmt w:val="bullet"/>
      <w:lvlText w:val="o"/>
      <w:lvlJc w:val="left"/>
      <w:pPr>
        <w:tabs>
          <w:tab w:val="num" w:pos="4880"/>
        </w:tabs>
        <w:ind w:left="4880" w:hanging="360"/>
      </w:pPr>
      <w:rPr>
        <w:rFonts w:ascii="Courier New" w:hAnsi="Courier New" w:cs="Courier New" w:hint="default"/>
      </w:rPr>
    </w:lvl>
    <w:lvl w:ilvl="5" w:tplc="04190005" w:tentative="1">
      <w:start w:val="1"/>
      <w:numFmt w:val="bullet"/>
      <w:lvlText w:val=""/>
      <w:lvlJc w:val="left"/>
      <w:pPr>
        <w:tabs>
          <w:tab w:val="num" w:pos="5600"/>
        </w:tabs>
        <w:ind w:left="5600" w:hanging="360"/>
      </w:pPr>
      <w:rPr>
        <w:rFonts w:ascii="Wingdings" w:hAnsi="Wingdings" w:hint="default"/>
      </w:rPr>
    </w:lvl>
    <w:lvl w:ilvl="6" w:tplc="04190001" w:tentative="1">
      <w:start w:val="1"/>
      <w:numFmt w:val="bullet"/>
      <w:lvlText w:val=""/>
      <w:lvlJc w:val="left"/>
      <w:pPr>
        <w:tabs>
          <w:tab w:val="num" w:pos="6320"/>
        </w:tabs>
        <w:ind w:left="6320" w:hanging="360"/>
      </w:pPr>
      <w:rPr>
        <w:rFonts w:ascii="Symbol" w:hAnsi="Symbol" w:hint="default"/>
      </w:rPr>
    </w:lvl>
    <w:lvl w:ilvl="7" w:tplc="04190003" w:tentative="1">
      <w:start w:val="1"/>
      <w:numFmt w:val="bullet"/>
      <w:lvlText w:val="o"/>
      <w:lvlJc w:val="left"/>
      <w:pPr>
        <w:tabs>
          <w:tab w:val="num" w:pos="7040"/>
        </w:tabs>
        <w:ind w:left="7040" w:hanging="360"/>
      </w:pPr>
      <w:rPr>
        <w:rFonts w:ascii="Courier New" w:hAnsi="Courier New" w:cs="Courier New" w:hint="default"/>
      </w:rPr>
    </w:lvl>
    <w:lvl w:ilvl="8" w:tplc="04190005" w:tentative="1">
      <w:start w:val="1"/>
      <w:numFmt w:val="bullet"/>
      <w:lvlText w:val=""/>
      <w:lvlJc w:val="left"/>
      <w:pPr>
        <w:tabs>
          <w:tab w:val="num" w:pos="7760"/>
        </w:tabs>
        <w:ind w:left="7760" w:hanging="360"/>
      </w:pPr>
      <w:rPr>
        <w:rFonts w:ascii="Wingdings" w:hAnsi="Wingdings" w:hint="default"/>
      </w:rPr>
    </w:lvl>
  </w:abstractNum>
  <w:abstractNum w:abstractNumId="55">
    <w:nsid w:val="214B624C"/>
    <w:multiLevelType w:val="hybridMultilevel"/>
    <w:tmpl w:val="0B06309C"/>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56">
    <w:nsid w:val="21D93EC5"/>
    <w:multiLevelType w:val="hybridMultilevel"/>
    <w:tmpl w:val="A2540B70"/>
    <w:lvl w:ilvl="0" w:tplc="AA6805B0">
      <w:start w:val="1"/>
      <w:numFmt w:val="decimal"/>
      <w:lvlText w:val="%1."/>
      <w:lvlJc w:val="left"/>
      <w:pPr>
        <w:ind w:left="100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nsid w:val="248B31BD"/>
    <w:multiLevelType w:val="hybridMultilevel"/>
    <w:tmpl w:val="D9E00014"/>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58">
    <w:nsid w:val="26682166"/>
    <w:multiLevelType w:val="multilevel"/>
    <w:tmpl w:val="14ECE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27C860BF"/>
    <w:multiLevelType w:val="hybridMultilevel"/>
    <w:tmpl w:val="9B30F8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0">
    <w:nsid w:val="288108AD"/>
    <w:multiLevelType w:val="hybridMultilevel"/>
    <w:tmpl w:val="0DFA92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1">
    <w:nsid w:val="28CD76D2"/>
    <w:multiLevelType w:val="hybridMultilevel"/>
    <w:tmpl w:val="417A3FDE"/>
    <w:lvl w:ilvl="0" w:tplc="04190001">
      <w:start w:val="1"/>
      <w:numFmt w:val="bullet"/>
      <w:lvlText w:val=""/>
      <w:lvlJc w:val="left"/>
      <w:pPr>
        <w:ind w:left="1004" w:hanging="360"/>
      </w:pPr>
      <w:rPr>
        <w:rFonts w:ascii="Symbol" w:hAnsi="Symbol" w:hint="default"/>
      </w:rPr>
    </w:lvl>
    <w:lvl w:ilvl="1" w:tplc="5F7A5A1A">
      <w:start w:val="1"/>
      <w:numFmt w:val="bullet"/>
      <w:lvlText w:val=""/>
      <w:lvlJc w:val="left"/>
      <w:pPr>
        <w:ind w:left="1724" w:hanging="360"/>
      </w:pPr>
      <w:rPr>
        <w:rFonts w:ascii="Symbol" w:hAnsi="Symbol"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62">
    <w:nsid w:val="28D64BE4"/>
    <w:multiLevelType w:val="hybridMultilevel"/>
    <w:tmpl w:val="49E66274"/>
    <w:lvl w:ilvl="0" w:tplc="65700F8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3">
    <w:nsid w:val="290321AD"/>
    <w:multiLevelType w:val="hybridMultilevel"/>
    <w:tmpl w:val="68F01712"/>
    <w:lvl w:ilvl="0" w:tplc="5F7A5A1A">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64">
    <w:nsid w:val="2AF36A42"/>
    <w:multiLevelType w:val="hybridMultilevel"/>
    <w:tmpl w:val="690C49AA"/>
    <w:lvl w:ilvl="0" w:tplc="5F7A5A1A">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65">
    <w:nsid w:val="2B7A3479"/>
    <w:multiLevelType w:val="hybridMultilevel"/>
    <w:tmpl w:val="722EE8A2"/>
    <w:lvl w:ilvl="0" w:tplc="5CCA2A34">
      <w:start w:val="1"/>
      <w:numFmt w:val="decimal"/>
      <w:lvlText w:val="%1."/>
      <w:lvlJc w:val="left"/>
      <w:pPr>
        <w:ind w:left="1095" w:hanging="360"/>
      </w:pPr>
      <w:rPr>
        <w:rFonts w:hint="default"/>
      </w:rPr>
    </w:lvl>
    <w:lvl w:ilvl="1" w:tplc="04190019" w:tentative="1">
      <w:start w:val="1"/>
      <w:numFmt w:val="lowerLetter"/>
      <w:lvlText w:val="%2."/>
      <w:lvlJc w:val="left"/>
      <w:pPr>
        <w:ind w:left="1815" w:hanging="360"/>
      </w:pPr>
    </w:lvl>
    <w:lvl w:ilvl="2" w:tplc="0419001B" w:tentative="1">
      <w:start w:val="1"/>
      <w:numFmt w:val="lowerRoman"/>
      <w:lvlText w:val="%3."/>
      <w:lvlJc w:val="right"/>
      <w:pPr>
        <w:ind w:left="2535" w:hanging="180"/>
      </w:pPr>
    </w:lvl>
    <w:lvl w:ilvl="3" w:tplc="0419000F" w:tentative="1">
      <w:start w:val="1"/>
      <w:numFmt w:val="decimal"/>
      <w:lvlText w:val="%4."/>
      <w:lvlJc w:val="left"/>
      <w:pPr>
        <w:ind w:left="3255" w:hanging="360"/>
      </w:pPr>
    </w:lvl>
    <w:lvl w:ilvl="4" w:tplc="04190019" w:tentative="1">
      <w:start w:val="1"/>
      <w:numFmt w:val="lowerLetter"/>
      <w:lvlText w:val="%5."/>
      <w:lvlJc w:val="left"/>
      <w:pPr>
        <w:ind w:left="3975" w:hanging="360"/>
      </w:pPr>
    </w:lvl>
    <w:lvl w:ilvl="5" w:tplc="0419001B" w:tentative="1">
      <w:start w:val="1"/>
      <w:numFmt w:val="lowerRoman"/>
      <w:lvlText w:val="%6."/>
      <w:lvlJc w:val="right"/>
      <w:pPr>
        <w:ind w:left="4695" w:hanging="180"/>
      </w:pPr>
    </w:lvl>
    <w:lvl w:ilvl="6" w:tplc="0419000F" w:tentative="1">
      <w:start w:val="1"/>
      <w:numFmt w:val="decimal"/>
      <w:lvlText w:val="%7."/>
      <w:lvlJc w:val="left"/>
      <w:pPr>
        <w:ind w:left="5415" w:hanging="360"/>
      </w:pPr>
    </w:lvl>
    <w:lvl w:ilvl="7" w:tplc="04190019" w:tentative="1">
      <w:start w:val="1"/>
      <w:numFmt w:val="lowerLetter"/>
      <w:lvlText w:val="%8."/>
      <w:lvlJc w:val="left"/>
      <w:pPr>
        <w:ind w:left="6135" w:hanging="360"/>
      </w:pPr>
    </w:lvl>
    <w:lvl w:ilvl="8" w:tplc="0419001B" w:tentative="1">
      <w:start w:val="1"/>
      <w:numFmt w:val="lowerRoman"/>
      <w:lvlText w:val="%9."/>
      <w:lvlJc w:val="right"/>
      <w:pPr>
        <w:ind w:left="6855" w:hanging="180"/>
      </w:pPr>
    </w:lvl>
  </w:abstractNum>
  <w:abstractNum w:abstractNumId="66">
    <w:nsid w:val="308C2A7B"/>
    <w:multiLevelType w:val="hybridMultilevel"/>
    <w:tmpl w:val="BF36200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67">
    <w:nsid w:val="32680399"/>
    <w:multiLevelType w:val="hybridMultilevel"/>
    <w:tmpl w:val="68F8834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68">
    <w:nsid w:val="36772B85"/>
    <w:multiLevelType w:val="hybridMultilevel"/>
    <w:tmpl w:val="D4704372"/>
    <w:lvl w:ilvl="0" w:tplc="8CE0D46C">
      <w:start w:val="1"/>
      <w:numFmt w:val="decimal"/>
      <w:lvlText w:val="%1."/>
      <w:lvlJc w:val="left"/>
      <w:pPr>
        <w:ind w:left="1095" w:hanging="360"/>
      </w:pPr>
      <w:rPr>
        <w:rFonts w:hint="default"/>
      </w:rPr>
    </w:lvl>
    <w:lvl w:ilvl="1" w:tplc="04190019" w:tentative="1">
      <w:start w:val="1"/>
      <w:numFmt w:val="lowerLetter"/>
      <w:lvlText w:val="%2."/>
      <w:lvlJc w:val="left"/>
      <w:pPr>
        <w:ind w:left="1815" w:hanging="360"/>
      </w:pPr>
    </w:lvl>
    <w:lvl w:ilvl="2" w:tplc="0419001B" w:tentative="1">
      <w:start w:val="1"/>
      <w:numFmt w:val="lowerRoman"/>
      <w:lvlText w:val="%3."/>
      <w:lvlJc w:val="right"/>
      <w:pPr>
        <w:ind w:left="2535" w:hanging="180"/>
      </w:pPr>
    </w:lvl>
    <w:lvl w:ilvl="3" w:tplc="0419000F" w:tentative="1">
      <w:start w:val="1"/>
      <w:numFmt w:val="decimal"/>
      <w:lvlText w:val="%4."/>
      <w:lvlJc w:val="left"/>
      <w:pPr>
        <w:ind w:left="3255" w:hanging="360"/>
      </w:pPr>
    </w:lvl>
    <w:lvl w:ilvl="4" w:tplc="04190019" w:tentative="1">
      <w:start w:val="1"/>
      <w:numFmt w:val="lowerLetter"/>
      <w:lvlText w:val="%5."/>
      <w:lvlJc w:val="left"/>
      <w:pPr>
        <w:ind w:left="3975" w:hanging="360"/>
      </w:pPr>
    </w:lvl>
    <w:lvl w:ilvl="5" w:tplc="0419001B" w:tentative="1">
      <w:start w:val="1"/>
      <w:numFmt w:val="lowerRoman"/>
      <w:lvlText w:val="%6."/>
      <w:lvlJc w:val="right"/>
      <w:pPr>
        <w:ind w:left="4695" w:hanging="180"/>
      </w:pPr>
    </w:lvl>
    <w:lvl w:ilvl="6" w:tplc="0419000F" w:tentative="1">
      <w:start w:val="1"/>
      <w:numFmt w:val="decimal"/>
      <w:lvlText w:val="%7."/>
      <w:lvlJc w:val="left"/>
      <w:pPr>
        <w:ind w:left="5415" w:hanging="360"/>
      </w:pPr>
    </w:lvl>
    <w:lvl w:ilvl="7" w:tplc="04190019" w:tentative="1">
      <w:start w:val="1"/>
      <w:numFmt w:val="lowerLetter"/>
      <w:lvlText w:val="%8."/>
      <w:lvlJc w:val="left"/>
      <w:pPr>
        <w:ind w:left="6135" w:hanging="360"/>
      </w:pPr>
    </w:lvl>
    <w:lvl w:ilvl="8" w:tplc="0419001B" w:tentative="1">
      <w:start w:val="1"/>
      <w:numFmt w:val="lowerRoman"/>
      <w:lvlText w:val="%9."/>
      <w:lvlJc w:val="right"/>
      <w:pPr>
        <w:ind w:left="6855" w:hanging="180"/>
      </w:pPr>
    </w:lvl>
  </w:abstractNum>
  <w:abstractNum w:abstractNumId="69">
    <w:nsid w:val="3A0804D5"/>
    <w:multiLevelType w:val="hybridMultilevel"/>
    <w:tmpl w:val="2FC4ECB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70">
    <w:nsid w:val="3D1E5BE2"/>
    <w:multiLevelType w:val="multilevel"/>
    <w:tmpl w:val="4808B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3E417359"/>
    <w:multiLevelType w:val="hybridMultilevel"/>
    <w:tmpl w:val="FC68ED92"/>
    <w:lvl w:ilvl="0" w:tplc="5F7A5A1A">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72">
    <w:nsid w:val="3FF02E97"/>
    <w:multiLevelType w:val="multilevel"/>
    <w:tmpl w:val="42CE6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43112890"/>
    <w:multiLevelType w:val="hybridMultilevel"/>
    <w:tmpl w:val="927E8922"/>
    <w:lvl w:ilvl="0" w:tplc="5F7A5A1A">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74">
    <w:nsid w:val="43CA624D"/>
    <w:multiLevelType w:val="hybridMultilevel"/>
    <w:tmpl w:val="EA7E7ECC"/>
    <w:lvl w:ilvl="0" w:tplc="AA6805B0">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75">
    <w:nsid w:val="448D0B21"/>
    <w:multiLevelType w:val="multilevel"/>
    <w:tmpl w:val="26DC0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452438C2"/>
    <w:multiLevelType w:val="hybridMultilevel"/>
    <w:tmpl w:val="6120A4B0"/>
    <w:lvl w:ilvl="0" w:tplc="04190001">
      <w:start w:val="1"/>
      <w:numFmt w:val="bullet"/>
      <w:lvlText w:val=""/>
      <w:lvlJc w:val="left"/>
      <w:pPr>
        <w:ind w:left="2084" w:hanging="360"/>
      </w:pPr>
      <w:rPr>
        <w:rFonts w:ascii="Symbol" w:hAnsi="Symbol" w:hint="default"/>
      </w:rPr>
    </w:lvl>
    <w:lvl w:ilvl="1" w:tplc="04190003" w:tentative="1">
      <w:start w:val="1"/>
      <w:numFmt w:val="bullet"/>
      <w:lvlText w:val="o"/>
      <w:lvlJc w:val="left"/>
      <w:pPr>
        <w:ind w:left="2804" w:hanging="360"/>
      </w:pPr>
      <w:rPr>
        <w:rFonts w:ascii="Courier New" w:hAnsi="Courier New" w:cs="Courier New" w:hint="default"/>
      </w:rPr>
    </w:lvl>
    <w:lvl w:ilvl="2" w:tplc="04190005" w:tentative="1">
      <w:start w:val="1"/>
      <w:numFmt w:val="bullet"/>
      <w:lvlText w:val=""/>
      <w:lvlJc w:val="left"/>
      <w:pPr>
        <w:ind w:left="3524" w:hanging="360"/>
      </w:pPr>
      <w:rPr>
        <w:rFonts w:ascii="Wingdings" w:hAnsi="Wingdings" w:hint="default"/>
      </w:rPr>
    </w:lvl>
    <w:lvl w:ilvl="3" w:tplc="04190001" w:tentative="1">
      <w:start w:val="1"/>
      <w:numFmt w:val="bullet"/>
      <w:lvlText w:val=""/>
      <w:lvlJc w:val="left"/>
      <w:pPr>
        <w:ind w:left="4244" w:hanging="360"/>
      </w:pPr>
      <w:rPr>
        <w:rFonts w:ascii="Symbol" w:hAnsi="Symbol" w:hint="default"/>
      </w:rPr>
    </w:lvl>
    <w:lvl w:ilvl="4" w:tplc="04190003" w:tentative="1">
      <w:start w:val="1"/>
      <w:numFmt w:val="bullet"/>
      <w:lvlText w:val="o"/>
      <w:lvlJc w:val="left"/>
      <w:pPr>
        <w:ind w:left="4964" w:hanging="360"/>
      </w:pPr>
      <w:rPr>
        <w:rFonts w:ascii="Courier New" w:hAnsi="Courier New" w:cs="Courier New" w:hint="default"/>
      </w:rPr>
    </w:lvl>
    <w:lvl w:ilvl="5" w:tplc="04190005" w:tentative="1">
      <w:start w:val="1"/>
      <w:numFmt w:val="bullet"/>
      <w:lvlText w:val=""/>
      <w:lvlJc w:val="left"/>
      <w:pPr>
        <w:ind w:left="5684" w:hanging="360"/>
      </w:pPr>
      <w:rPr>
        <w:rFonts w:ascii="Wingdings" w:hAnsi="Wingdings" w:hint="default"/>
      </w:rPr>
    </w:lvl>
    <w:lvl w:ilvl="6" w:tplc="04190001" w:tentative="1">
      <w:start w:val="1"/>
      <w:numFmt w:val="bullet"/>
      <w:lvlText w:val=""/>
      <w:lvlJc w:val="left"/>
      <w:pPr>
        <w:ind w:left="6404" w:hanging="360"/>
      </w:pPr>
      <w:rPr>
        <w:rFonts w:ascii="Symbol" w:hAnsi="Symbol" w:hint="default"/>
      </w:rPr>
    </w:lvl>
    <w:lvl w:ilvl="7" w:tplc="04190003" w:tentative="1">
      <w:start w:val="1"/>
      <w:numFmt w:val="bullet"/>
      <w:lvlText w:val="o"/>
      <w:lvlJc w:val="left"/>
      <w:pPr>
        <w:ind w:left="7124" w:hanging="360"/>
      </w:pPr>
      <w:rPr>
        <w:rFonts w:ascii="Courier New" w:hAnsi="Courier New" w:cs="Courier New" w:hint="default"/>
      </w:rPr>
    </w:lvl>
    <w:lvl w:ilvl="8" w:tplc="04190005" w:tentative="1">
      <w:start w:val="1"/>
      <w:numFmt w:val="bullet"/>
      <w:lvlText w:val=""/>
      <w:lvlJc w:val="left"/>
      <w:pPr>
        <w:ind w:left="7844" w:hanging="360"/>
      </w:pPr>
      <w:rPr>
        <w:rFonts w:ascii="Wingdings" w:hAnsi="Wingdings" w:hint="default"/>
      </w:rPr>
    </w:lvl>
  </w:abstractNum>
  <w:abstractNum w:abstractNumId="77">
    <w:nsid w:val="4616051B"/>
    <w:multiLevelType w:val="multilevel"/>
    <w:tmpl w:val="F49A6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48BC1143"/>
    <w:multiLevelType w:val="hybridMultilevel"/>
    <w:tmpl w:val="C23E760A"/>
    <w:lvl w:ilvl="0" w:tplc="5F7A5A1A">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79">
    <w:nsid w:val="4A2645FF"/>
    <w:multiLevelType w:val="hybridMultilevel"/>
    <w:tmpl w:val="19F89ED8"/>
    <w:lvl w:ilvl="0" w:tplc="0419000F">
      <w:start w:val="1"/>
      <w:numFmt w:val="decimal"/>
      <w:lvlText w:val="%1."/>
      <w:lvlJc w:val="left"/>
      <w:pPr>
        <w:ind w:left="1004" w:hanging="360"/>
      </w:pPr>
    </w:lvl>
    <w:lvl w:ilvl="1" w:tplc="385A231E">
      <w:start w:val="4"/>
      <w:numFmt w:val="bullet"/>
      <w:lvlText w:val="•"/>
      <w:lvlJc w:val="left"/>
      <w:pPr>
        <w:ind w:left="2069" w:hanging="705"/>
      </w:pPr>
      <w:rPr>
        <w:rFonts w:ascii="Times New Roman" w:eastAsia="Calibri" w:hAnsi="Times New Roman" w:cs="Times New Roman" w:hint="default"/>
      </w:r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80">
    <w:nsid w:val="4B344AD9"/>
    <w:multiLevelType w:val="multilevel"/>
    <w:tmpl w:val="64E88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50383BB9"/>
    <w:multiLevelType w:val="hybridMultilevel"/>
    <w:tmpl w:val="EEEEB040"/>
    <w:lvl w:ilvl="0" w:tplc="5F7A5A1A">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82">
    <w:nsid w:val="5098119B"/>
    <w:multiLevelType w:val="multilevel"/>
    <w:tmpl w:val="1068C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52A95760"/>
    <w:multiLevelType w:val="hybridMultilevel"/>
    <w:tmpl w:val="94085A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4">
    <w:nsid w:val="54480AF9"/>
    <w:multiLevelType w:val="hybridMultilevel"/>
    <w:tmpl w:val="27DCA18C"/>
    <w:lvl w:ilvl="0" w:tplc="5F7A5A1A">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85">
    <w:nsid w:val="57080F7F"/>
    <w:multiLevelType w:val="hybridMultilevel"/>
    <w:tmpl w:val="5BDC635E"/>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86">
    <w:nsid w:val="574F30B4"/>
    <w:multiLevelType w:val="hybridMultilevel"/>
    <w:tmpl w:val="2C7A8DB2"/>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87">
    <w:nsid w:val="577901DB"/>
    <w:multiLevelType w:val="hybridMultilevel"/>
    <w:tmpl w:val="BD74A6E0"/>
    <w:lvl w:ilvl="0" w:tplc="04190001">
      <w:start w:val="1"/>
      <w:numFmt w:val="bullet"/>
      <w:lvlText w:val=""/>
      <w:lvlJc w:val="left"/>
      <w:pPr>
        <w:tabs>
          <w:tab w:val="num" w:pos="720"/>
        </w:tabs>
        <w:ind w:left="720" w:hanging="360"/>
      </w:pPr>
      <w:rPr>
        <w:rFonts w:ascii="Symbol" w:hAnsi="Symbol" w:hint="default"/>
      </w:rPr>
    </w:lvl>
    <w:lvl w:ilvl="1" w:tplc="FA260FA6" w:tentative="1">
      <w:start w:val="1"/>
      <w:numFmt w:val="bullet"/>
      <w:lvlText w:val=""/>
      <w:lvlJc w:val="left"/>
      <w:pPr>
        <w:tabs>
          <w:tab w:val="num" w:pos="1440"/>
        </w:tabs>
        <w:ind w:left="1440" w:hanging="360"/>
      </w:pPr>
      <w:rPr>
        <w:rFonts w:ascii="Wingdings 2" w:hAnsi="Wingdings 2" w:hint="default"/>
      </w:rPr>
    </w:lvl>
    <w:lvl w:ilvl="2" w:tplc="D7127246" w:tentative="1">
      <w:start w:val="1"/>
      <w:numFmt w:val="bullet"/>
      <w:lvlText w:val=""/>
      <w:lvlJc w:val="left"/>
      <w:pPr>
        <w:tabs>
          <w:tab w:val="num" w:pos="2160"/>
        </w:tabs>
        <w:ind w:left="2160" w:hanging="360"/>
      </w:pPr>
      <w:rPr>
        <w:rFonts w:ascii="Wingdings 2" w:hAnsi="Wingdings 2" w:hint="default"/>
      </w:rPr>
    </w:lvl>
    <w:lvl w:ilvl="3" w:tplc="443E8502" w:tentative="1">
      <w:start w:val="1"/>
      <w:numFmt w:val="bullet"/>
      <w:lvlText w:val=""/>
      <w:lvlJc w:val="left"/>
      <w:pPr>
        <w:tabs>
          <w:tab w:val="num" w:pos="2880"/>
        </w:tabs>
        <w:ind w:left="2880" w:hanging="360"/>
      </w:pPr>
      <w:rPr>
        <w:rFonts w:ascii="Wingdings 2" w:hAnsi="Wingdings 2" w:hint="default"/>
      </w:rPr>
    </w:lvl>
    <w:lvl w:ilvl="4" w:tplc="46BAC7BC" w:tentative="1">
      <w:start w:val="1"/>
      <w:numFmt w:val="bullet"/>
      <w:lvlText w:val=""/>
      <w:lvlJc w:val="left"/>
      <w:pPr>
        <w:tabs>
          <w:tab w:val="num" w:pos="3600"/>
        </w:tabs>
        <w:ind w:left="3600" w:hanging="360"/>
      </w:pPr>
      <w:rPr>
        <w:rFonts w:ascii="Wingdings 2" w:hAnsi="Wingdings 2" w:hint="default"/>
      </w:rPr>
    </w:lvl>
    <w:lvl w:ilvl="5" w:tplc="299214F2" w:tentative="1">
      <w:start w:val="1"/>
      <w:numFmt w:val="bullet"/>
      <w:lvlText w:val=""/>
      <w:lvlJc w:val="left"/>
      <w:pPr>
        <w:tabs>
          <w:tab w:val="num" w:pos="4320"/>
        </w:tabs>
        <w:ind w:left="4320" w:hanging="360"/>
      </w:pPr>
      <w:rPr>
        <w:rFonts w:ascii="Wingdings 2" w:hAnsi="Wingdings 2" w:hint="default"/>
      </w:rPr>
    </w:lvl>
    <w:lvl w:ilvl="6" w:tplc="EAE87E3E" w:tentative="1">
      <w:start w:val="1"/>
      <w:numFmt w:val="bullet"/>
      <w:lvlText w:val=""/>
      <w:lvlJc w:val="left"/>
      <w:pPr>
        <w:tabs>
          <w:tab w:val="num" w:pos="5040"/>
        </w:tabs>
        <w:ind w:left="5040" w:hanging="360"/>
      </w:pPr>
      <w:rPr>
        <w:rFonts w:ascii="Wingdings 2" w:hAnsi="Wingdings 2" w:hint="default"/>
      </w:rPr>
    </w:lvl>
    <w:lvl w:ilvl="7" w:tplc="AFE80A12" w:tentative="1">
      <w:start w:val="1"/>
      <w:numFmt w:val="bullet"/>
      <w:lvlText w:val=""/>
      <w:lvlJc w:val="left"/>
      <w:pPr>
        <w:tabs>
          <w:tab w:val="num" w:pos="5760"/>
        </w:tabs>
        <w:ind w:left="5760" w:hanging="360"/>
      </w:pPr>
      <w:rPr>
        <w:rFonts w:ascii="Wingdings 2" w:hAnsi="Wingdings 2" w:hint="default"/>
      </w:rPr>
    </w:lvl>
    <w:lvl w:ilvl="8" w:tplc="A146713C" w:tentative="1">
      <w:start w:val="1"/>
      <w:numFmt w:val="bullet"/>
      <w:lvlText w:val=""/>
      <w:lvlJc w:val="left"/>
      <w:pPr>
        <w:tabs>
          <w:tab w:val="num" w:pos="6480"/>
        </w:tabs>
        <w:ind w:left="6480" w:hanging="360"/>
      </w:pPr>
      <w:rPr>
        <w:rFonts w:ascii="Wingdings 2" w:hAnsi="Wingdings 2" w:hint="default"/>
      </w:rPr>
    </w:lvl>
  </w:abstractNum>
  <w:abstractNum w:abstractNumId="88">
    <w:nsid w:val="582C6B42"/>
    <w:multiLevelType w:val="hybridMultilevel"/>
    <w:tmpl w:val="318E67E2"/>
    <w:lvl w:ilvl="0" w:tplc="04190001">
      <w:start w:val="1"/>
      <w:numFmt w:val="bullet"/>
      <w:lvlText w:val=""/>
      <w:lvlJc w:val="left"/>
      <w:pPr>
        <w:tabs>
          <w:tab w:val="num" w:pos="1620"/>
        </w:tabs>
        <w:ind w:left="1620" w:hanging="360"/>
      </w:pPr>
      <w:rPr>
        <w:rFonts w:ascii="Symbol" w:hAnsi="Symbol" w:hint="default"/>
      </w:rPr>
    </w:lvl>
    <w:lvl w:ilvl="1" w:tplc="04190003" w:tentative="1">
      <w:start w:val="1"/>
      <w:numFmt w:val="bullet"/>
      <w:lvlText w:val="o"/>
      <w:lvlJc w:val="left"/>
      <w:pPr>
        <w:tabs>
          <w:tab w:val="num" w:pos="2340"/>
        </w:tabs>
        <w:ind w:left="2340" w:hanging="360"/>
      </w:pPr>
      <w:rPr>
        <w:rFonts w:ascii="Courier New" w:hAnsi="Courier New" w:cs="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cs="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cs="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89">
    <w:nsid w:val="59E7329D"/>
    <w:multiLevelType w:val="hybridMultilevel"/>
    <w:tmpl w:val="FEC80406"/>
    <w:lvl w:ilvl="0" w:tplc="5F7A5A1A">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90">
    <w:nsid w:val="5B9D6233"/>
    <w:multiLevelType w:val="multilevel"/>
    <w:tmpl w:val="3A1C8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5B9F220C"/>
    <w:multiLevelType w:val="hybridMultilevel"/>
    <w:tmpl w:val="9BAA7952"/>
    <w:lvl w:ilvl="0" w:tplc="5F7A5A1A">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92">
    <w:nsid w:val="5D606672"/>
    <w:multiLevelType w:val="hybridMultilevel"/>
    <w:tmpl w:val="FEBAEC68"/>
    <w:lvl w:ilvl="0" w:tplc="5F7A5A1A">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93">
    <w:nsid w:val="5DF67CD3"/>
    <w:multiLevelType w:val="hybridMultilevel"/>
    <w:tmpl w:val="E5BAD7F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94">
    <w:nsid w:val="5F1D32F7"/>
    <w:multiLevelType w:val="hybridMultilevel"/>
    <w:tmpl w:val="CB227F3A"/>
    <w:lvl w:ilvl="0" w:tplc="04190001">
      <w:start w:val="1"/>
      <w:numFmt w:val="bullet"/>
      <w:lvlText w:val=""/>
      <w:lvlJc w:val="left"/>
      <w:pPr>
        <w:ind w:left="1004" w:hanging="360"/>
      </w:pPr>
      <w:rPr>
        <w:rFonts w:ascii="Symbol" w:hAnsi="Symbol" w:hint="default"/>
      </w:rPr>
    </w:lvl>
    <w:lvl w:ilvl="1" w:tplc="04190001">
      <w:start w:val="1"/>
      <w:numFmt w:val="bullet"/>
      <w:lvlText w:val=""/>
      <w:lvlJc w:val="left"/>
      <w:pPr>
        <w:ind w:left="1724" w:hanging="360"/>
      </w:pPr>
      <w:rPr>
        <w:rFonts w:ascii="Symbol" w:hAnsi="Symbol"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95">
    <w:nsid w:val="607118F5"/>
    <w:multiLevelType w:val="multilevel"/>
    <w:tmpl w:val="657A6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609B59EC"/>
    <w:multiLevelType w:val="hybridMultilevel"/>
    <w:tmpl w:val="DFC05626"/>
    <w:lvl w:ilvl="0" w:tplc="5F7A5A1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7">
    <w:nsid w:val="611938C3"/>
    <w:multiLevelType w:val="hybridMultilevel"/>
    <w:tmpl w:val="8D56C0C2"/>
    <w:lvl w:ilvl="0" w:tplc="0F1E3E68">
      <w:start w:val="1"/>
      <w:numFmt w:val="bullet"/>
      <w:lvlText w:val=""/>
      <w:lvlJc w:val="left"/>
      <w:pPr>
        <w:tabs>
          <w:tab w:val="num" w:pos="757"/>
        </w:tabs>
        <w:ind w:left="757" w:hanging="397"/>
      </w:pPr>
      <w:rPr>
        <w:rFonts w:ascii="Symbol" w:hAnsi="Symbol" w:hint="default"/>
        <w:sz w:val="20"/>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98">
    <w:nsid w:val="6182782A"/>
    <w:multiLevelType w:val="hybridMultilevel"/>
    <w:tmpl w:val="86FAC85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99">
    <w:nsid w:val="62150ECD"/>
    <w:multiLevelType w:val="hybridMultilevel"/>
    <w:tmpl w:val="E3640C5E"/>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00">
    <w:nsid w:val="62300552"/>
    <w:multiLevelType w:val="multilevel"/>
    <w:tmpl w:val="AE080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665F093B"/>
    <w:multiLevelType w:val="multilevel"/>
    <w:tmpl w:val="9F9A4C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68DE4BB1"/>
    <w:multiLevelType w:val="multilevel"/>
    <w:tmpl w:val="152E0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6ADD6A25"/>
    <w:multiLevelType w:val="hybridMultilevel"/>
    <w:tmpl w:val="C68EB7C4"/>
    <w:lvl w:ilvl="0" w:tplc="04190001">
      <w:start w:val="1"/>
      <w:numFmt w:val="bullet"/>
      <w:lvlText w:val=""/>
      <w:lvlJc w:val="left"/>
      <w:pPr>
        <w:ind w:left="2084" w:hanging="360"/>
      </w:pPr>
      <w:rPr>
        <w:rFonts w:ascii="Symbol" w:hAnsi="Symbol" w:hint="default"/>
      </w:rPr>
    </w:lvl>
    <w:lvl w:ilvl="1" w:tplc="04190003" w:tentative="1">
      <w:start w:val="1"/>
      <w:numFmt w:val="bullet"/>
      <w:lvlText w:val="o"/>
      <w:lvlJc w:val="left"/>
      <w:pPr>
        <w:ind w:left="2804" w:hanging="360"/>
      </w:pPr>
      <w:rPr>
        <w:rFonts w:ascii="Courier New" w:hAnsi="Courier New" w:cs="Courier New" w:hint="default"/>
      </w:rPr>
    </w:lvl>
    <w:lvl w:ilvl="2" w:tplc="04190005" w:tentative="1">
      <w:start w:val="1"/>
      <w:numFmt w:val="bullet"/>
      <w:lvlText w:val=""/>
      <w:lvlJc w:val="left"/>
      <w:pPr>
        <w:ind w:left="3524" w:hanging="360"/>
      </w:pPr>
      <w:rPr>
        <w:rFonts w:ascii="Wingdings" w:hAnsi="Wingdings" w:hint="default"/>
      </w:rPr>
    </w:lvl>
    <w:lvl w:ilvl="3" w:tplc="04190001" w:tentative="1">
      <w:start w:val="1"/>
      <w:numFmt w:val="bullet"/>
      <w:lvlText w:val=""/>
      <w:lvlJc w:val="left"/>
      <w:pPr>
        <w:ind w:left="4244" w:hanging="360"/>
      </w:pPr>
      <w:rPr>
        <w:rFonts w:ascii="Symbol" w:hAnsi="Symbol" w:hint="default"/>
      </w:rPr>
    </w:lvl>
    <w:lvl w:ilvl="4" w:tplc="04190003" w:tentative="1">
      <w:start w:val="1"/>
      <w:numFmt w:val="bullet"/>
      <w:lvlText w:val="o"/>
      <w:lvlJc w:val="left"/>
      <w:pPr>
        <w:ind w:left="4964" w:hanging="360"/>
      </w:pPr>
      <w:rPr>
        <w:rFonts w:ascii="Courier New" w:hAnsi="Courier New" w:cs="Courier New" w:hint="default"/>
      </w:rPr>
    </w:lvl>
    <w:lvl w:ilvl="5" w:tplc="04190005" w:tentative="1">
      <w:start w:val="1"/>
      <w:numFmt w:val="bullet"/>
      <w:lvlText w:val=""/>
      <w:lvlJc w:val="left"/>
      <w:pPr>
        <w:ind w:left="5684" w:hanging="360"/>
      </w:pPr>
      <w:rPr>
        <w:rFonts w:ascii="Wingdings" w:hAnsi="Wingdings" w:hint="default"/>
      </w:rPr>
    </w:lvl>
    <w:lvl w:ilvl="6" w:tplc="04190001" w:tentative="1">
      <w:start w:val="1"/>
      <w:numFmt w:val="bullet"/>
      <w:lvlText w:val=""/>
      <w:lvlJc w:val="left"/>
      <w:pPr>
        <w:ind w:left="6404" w:hanging="360"/>
      </w:pPr>
      <w:rPr>
        <w:rFonts w:ascii="Symbol" w:hAnsi="Symbol" w:hint="default"/>
      </w:rPr>
    </w:lvl>
    <w:lvl w:ilvl="7" w:tplc="04190003" w:tentative="1">
      <w:start w:val="1"/>
      <w:numFmt w:val="bullet"/>
      <w:lvlText w:val="o"/>
      <w:lvlJc w:val="left"/>
      <w:pPr>
        <w:ind w:left="7124" w:hanging="360"/>
      </w:pPr>
      <w:rPr>
        <w:rFonts w:ascii="Courier New" w:hAnsi="Courier New" w:cs="Courier New" w:hint="default"/>
      </w:rPr>
    </w:lvl>
    <w:lvl w:ilvl="8" w:tplc="04190005" w:tentative="1">
      <w:start w:val="1"/>
      <w:numFmt w:val="bullet"/>
      <w:lvlText w:val=""/>
      <w:lvlJc w:val="left"/>
      <w:pPr>
        <w:ind w:left="7844" w:hanging="360"/>
      </w:pPr>
      <w:rPr>
        <w:rFonts w:ascii="Wingdings" w:hAnsi="Wingdings" w:hint="default"/>
      </w:rPr>
    </w:lvl>
  </w:abstractNum>
  <w:abstractNum w:abstractNumId="104">
    <w:nsid w:val="6BC77AC9"/>
    <w:multiLevelType w:val="hybridMultilevel"/>
    <w:tmpl w:val="81701F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5">
    <w:nsid w:val="6D216A65"/>
    <w:multiLevelType w:val="hybridMultilevel"/>
    <w:tmpl w:val="E5EE5D9A"/>
    <w:lvl w:ilvl="0" w:tplc="5F7A5A1A">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06">
    <w:nsid w:val="6E450C1F"/>
    <w:multiLevelType w:val="hybridMultilevel"/>
    <w:tmpl w:val="6E96FED6"/>
    <w:lvl w:ilvl="0" w:tplc="5F7A5A1A">
      <w:start w:val="1"/>
      <w:numFmt w:val="bullet"/>
      <w:lvlText w:val=""/>
      <w:lvlJc w:val="left"/>
      <w:pPr>
        <w:ind w:left="1004" w:hanging="360"/>
      </w:pPr>
      <w:rPr>
        <w:rFonts w:ascii="Symbol" w:hAnsi="Symbol" w:hint="default"/>
      </w:rPr>
    </w:lvl>
    <w:lvl w:ilvl="1" w:tplc="04190003">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07">
    <w:nsid w:val="6F240CC2"/>
    <w:multiLevelType w:val="hybridMultilevel"/>
    <w:tmpl w:val="5A7A7EE2"/>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08">
    <w:nsid w:val="6F892670"/>
    <w:multiLevelType w:val="hybridMultilevel"/>
    <w:tmpl w:val="B67C49AA"/>
    <w:lvl w:ilvl="0" w:tplc="5F7A5A1A">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09">
    <w:nsid w:val="6F9862B8"/>
    <w:multiLevelType w:val="hybridMultilevel"/>
    <w:tmpl w:val="D9344988"/>
    <w:lvl w:ilvl="0" w:tplc="5F7A5A1A">
      <w:start w:val="1"/>
      <w:numFmt w:val="bullet"/>
      <w:lvlText w:val=""/>
      <w:lvlJc w:val="left"/>
      <w:pPr>
        <w:ind w:left="1004" w:hanging="360"/>
      </w:pPr>
      <w:rPr>
        <w:rFonts w:ascii="Symbol" w:hAnsi="Symbol" w:hint="default"/>
      </w:rPr>
    </w:lvl>
    <w:lvl w:ilvl="1" w:tplc="5F7A5A1A">
      <w:start w:val="1"/>
      <w:numFmt w:val="bullet"/>
      <w:lvlText w:val=""/>
      <w:lvlJc w:val="left"/>
      <w:pPr>
        <w:ind w:left="1724" w:hanging="360"/>
      </w:pPr>
      <w:rPr>
        <w:rFonts w:ascii="Symbol" w:hAnsi="Symbol"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10">
    <w:nsid w:val="6FFF57A3"/>
    <w:multiLevelType w:val="hybridMultilevel"/>
    <w:tmpl w:val="B002E2B0"/>
    <w:lvl w:ilvl="0" w:tplc="5F7A5A1A">
      <w:start w:val="1"/>
      <w:numFmt w:val="bullet"/>
      <w:pStyle w:val="1"/>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11">
    <w:nsid w:val="7047335A"/>
    <w:multiLevelType w:val="hybridMultilevel"/>
    <w:tmpl w:val="876255F2"/>
    <w:lvl w:ilvl="0" w:tplc="24C888CE">
      <w:start w:val="1"/>
      <w:numFmt w:val="decimal"/>
      <w:lvlText w:val="%1."/>
      <w:lvlJc w:val="left"/>
      <w:pPr>
        <w:tabs>
          <w:tab w:val="num" w:pos="1440"/>
        </w:tabs>
        <w:ind w:left="1440" w:hanging="360"/>
      </w:pPr>
      <w:rPr>
        <w:rFonts w:hint="default"/>
      </w:rPr>
    </w:lvl>
    <w:lvl w:ilvl="1" w:tplc="04190019" w:tentative="1">
      <w:start w:val="1"/>
      <w:numFmt w:val="lowerLetter"/>
      <w:lvlText w:val="%2."/>
      <w:lvlJc w:val="left"/>
      <w:pPr>
        <w:tabs>
          <w:tab w:val="num" w:pos="2520"/>
        </w:tabs>
        <w:ind w:left="2520" w:hanging="360"/>
      </w:pPr>
    </w:lvl>
    <w:lvl w:ilvl="2" w:tplc="0419001B" w:tentative="1">
      <w:start w:val="1"/>
      <w:numFmt w:val="lowerRoman"/>
      <w:lvlText w:val="%3."/>
      <w:lvlJc w:val="right"/>
      <w:pPr>
        <w:tabs>
          <w:tab w:val="num" w:pos="3240"/>
        </w:tabs>
        <w:ind w:left="3240" w:hanging="180"/>
      </w:pPr>
    </w:lvl>
    <w:lvl w:ilvl="3" w:tplc="0419000F" w:tentative="1">
      <w:start w:val="1"/>
      <w:numFmt w:val="decimal"/>
      <w:lvlText w:val="%4."/>
      <w:lvlJc w:val="left"/>
      <w:pPr>
        <w:tabs>
          <w:tab w:val="num" w:pos="3960"/>
        </w:tabs>
        <w:ind w:left="3960" w:hanging="360"/>
      </w:pPr>
    </w:lvl>
    <w:lvl w:ilvl="4" w:tplc="04190019" w:tentative="1">
      <w:start w:val="1"/>
      <w:numFmt w:val="lowerLetter"/>
      <w:lvlText w:val="%5."/>
      <w:lvlJc w:val="left"/>
      <w:pPr>
        <w:tabs>
          <w:tab w:val="num" w:pos="4680"/>
        </w:tabs>
        <w:ind w:left="4680" w:hanging="360"/>
      </w:pPr>
    </w:lvl>
    <w:lvl w:ilvl="5" w:tplc="0419001B" w:tentative="1">
      <w:start w:val="1"/>
      <w:numFmt w:val="lowerRoman"/>
      <w:lvlText w:val="%6."/>
      <w:lvlJc w:val="right"/>
      <w:pPr>
        <w:tabs>
          <w:tab w:val="num" w:pos="5400"/>
        </w:tabs>
        <w:ind w:left="5400" w:hanging="180"/>
      </w:pPr>
    </w:lvl>
    <w:lvl w:ilvl="6" w:tplc="0419000F" w:tentative="1">
      <w:start w:val="1"/>
      <w:numFmt w:val="decimal"/>
      <w:lvlText w:val="%7."/>
      <w:lvlJc w:val="left"/>
      <w:pPr>
        <w:tabs>
          <w:tab w:val="num" w:pos="6120"/>
        </w:tabs>
        <w:ind w:left="6120" w:hanging="360"/>
      </w:pPr>
    </w:lvl>
    <w:lvl w:ilvl="7" w:tplc="04190019" w:tentative="1">
      <w:start w:val="1"/>
      <w:numFmt w:val="lowerLetter"/>
      <w:lvlText w:val="%8."/>
      <w:lvlJc w:val="left"/>
      <w:pPr>
        <w:tabs>
          <w:tab w:val="num" w:pos="6840"/>
        </w:tabs>
        <w:ind w:left="6840" w:hanging="360"/>
      </w:pPr>
    </w:lvl>
    <w:lvl w:ilvl="8" w:tplc="0419001B" w:tentative="1">
      <w:start w:val="1"/>
      <w:numFmt w:val="lowerRoman"/>
      <w:lvlText w:val="%9."/>
      <w:lvlJc w:val="right"/>
      <w:pPr>
        <w:tabs>
          <w:tab w:val="num" w:pos="7560"/>
        </w:tabs>
        <w:ind w:left="7560" w:hanging="180"/>
      </w:pPr>
    </w:lvl>
  </w:abstractNum>
  <w:abstractNum w:abstractNumId="112">
    <w:nsid w:val="71325073"/>
    <w:multiLevelType w:val="hybridMultilevel"/>
    <w:tmpl w:val="0632EC3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13">
    <w:nsid w:val="71D552FC"/>
    <w:multiLevelType w:val="hybridMultilevel"/>
    <w:tmpl w:val="BFD002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4">
    <w:nsid w:val="74F246C9"/>
    <w:multiLevelType w:val="hybridMultilevel"/>
    <w:tmpl w:val="7EC491A4"/>
    <w:lvl w:ilvl="0" w:tplc="5F7A5A1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5">
    <w:nsid w:val="780B7E65"/>
    <w:multiLevelType w:val="multilevel"/>
    <w:tmpl w:val="9C40B4D4"/>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6">
    <w:nsid w:val="7BB241DC"/>
    <w:multiLevelType w:val="hybridMultilevel"/>
    <w:tmpl w:val="9932B114"/>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7">
    <w:nsid w:val="7DE64594"/>
    <w:multiLevelType w:val="hybridMultilevel"/>
    <w:tmpl w:val="C882D4B6"/>
    <w:lvl w:ilvl="0" w:tplc="CFFEED80">
      <w:start w:val="1"/>
      <w:numFmt w:val="decimal"/>
      <w:lvlText w:val="%1."/>
      <w:lvlJc w:val="left"/>
      <w:pPr>
        <w:ind w:left="704" w:hanging="42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num w:numId="1">
    <w:abstractNumId w:val="115"/>
  </w:num>
  <w:num w:numId="2">
    <w:abstractNumId w:val="65"/>
  </w:num>
  <w:num w:numId="3">
    <w:abstractNumId w:val="68"/>
  </w:num>
  <w:num w:numId="4">
    <w:abstractNumId w:val="104"/>
  </w:num>
  <w:num w:numId="5">
    <w:abstractNumId w:val="40"/>
  </w:num>
  <w:num w:numId="6">
    <w:abstractNumId w:val="62"/>
  </w:num>
  <w:num w:numId="7">
    <w:abstractNumId w:val="55"/>
  </w:num>
  <w:num w:numId="8">
    <w:abstractNumId w:val="89"/>
  </w:num>
  <w:num w:numId="9">
    <w:abstractNumId w:val="84"/>
  </w:num>
  <w:num w:numId="10">
    <w:abstractNumId w:val="64"/>
  </w:num>
  <w:num w:numId="11">
    <w:abstractNumId w:val="53"/>
  </w:num>
  <w:num w:numId="12">
    <w:abstractNumId w:val="114"/>
  </w:num>
  <w:num w:numId="13">
    <w:abstractNumId w:val="63"/>
  </w:num>
  <w:num w:numId="14">
    <w:abstractNumId w:val="85"/>
  </w:num>
  <w:num w:numId="15">
    <w:abstractNumId w:val="74"/>
  </w:num>
  <w:num w:numId="16">
    <w:abstractNumId w:val="56"/>
  </w:num>
  <w:num w:numId="17">
    <w:abstractNumId w:val="110"/>
  </w:num>
  <w:num w:numId="18">
    <w:abstractNumId w:val="98"/>
  </w:num>
  <w:num w:numId="19">
    <w:abstractNumId w:val="43"/>
  </w:num>
  <w:num w:numId="20">
    <w:abstractNumId w:val="116"/>
  </w:num>
  <w:num w:numId="21">
    <w:abstractNumId w:val="79"/>
  </w:num>
  <w:num w:numId="22">
    <w:abstractNumId w:val="66"/>
  </w:num>
  <w:num w:numId="23">
    <w:abstractNumId w:val="117"/>
  </w:num>
  <w:num w:numId="24">
    <w:abstractNumId w:val="76"/>
  </w:num>
  <w:num w:numId="25">
    <w:abstractNumId w:val="103"/>
  </w:num>
  <w:num w:numId="26">
    <w:abstractNumId w:val="33"/>
  </w:num>
  <w:num w:numId="27">
    <w:abstractNumId w:val="97"/>
  </w:num>
  <w:num w:numId="28">
    <w:abstractNumId w:val="51"/>
  </w:num>
  <w:num w:numId="29">
    <w:abstractNumId w:val="86"/>
  </w:num>
  <w:num w:numId="30">
    <w:abstractNumId w:val="112"/>
  </w:num>
  <w:num w:numId="31">
    <w:abstractNumId w:val="57"/>
  </w:num>
  <w:num w:numId="32">
    <w:abstractNumId w:val="50"/>
  </w:num>
  <w:num w:numId="33">
    <w:abstractNumId w:val="94"/>
  </w:num>
  <w:num w:numId="34">
    <w:abstractNumId w:val="91"/>
  </w:num>
  <w:num w:numId="35">
    <w:abstractNumId w:val="92"/>
  </w:num>
  <w:num w:numId="36">
    <w:abstractNumId w:val="108"/>
  </w:num>
  <w:num w:numId="37">
    <w:abstractNumId w:val="71"/>
  </w:num>
  <w:num w:numId="38">
    <w:abstractNumId w:val="81"/>
  </w:num>
  <w:num w:numId="39">
    <w:abstractNumId w:val="38"/>
  </w:num>
  <w:num w:numId="40">
    <w:abstractNumId w:val="37"/>
  </w:num>
  <w:num w:numId="41">
    <w:abstractNumId w:val="61"/>
  </w:num>
  <w:num w:numId="42">
    <w:abstractNumId w:val="42"/>
  </w:num>
  <w:num w:numId="43">
    <w:abstractNumId w:val="39"/>
  </w:num>
  <w:num w:numId="44">
    <w:abstractNumId w:val="35"/>
  </w:num>
  <w:num w:numId="45">
    <w:abstractNumId w:val="73"/>
  </w:num>
  <w:num w:numId="46">
    <w:abstractNumId w:val="47"/>
  </w:num>
  <w:num w:numId="47">
    <w:abstractNumId w:val="109"/>
  </w:num>
  <w:num w:numId="48">
    <w:abstractNumId w:val="96"/>
  </w:num>
  <w:num w:numId="49">
    <w:abstractNumId w:val="41"/>
  </w:num>
  <w:num w:numId="50">
    <w:abstractNumId w:val="106"/>
  </w:num>
  <w:num w:numId="51">
    <w:abstractNumId w:val="44"/>
  </w:num>
  <w:num w:numId="52">
    <w:abstractNumId w:val="105"/>
  </w:num>
  <w:num w:numId="53">
    <w:abstractNumId w:val="99"/>
  </w:num>
  <w:num w:numId="54">
    <w:abstractNumId w:val="78"/>
  </w:num>
  <w:num w:numId="55">
    <w:abstractNumId w:val="67"/>
  </w:num>
  <w:num w:numId="56">
    <w:abstractNumId w:val="93"/>
  </w:num>
  <w:num w:numId="57">
    <w:abstractNumId w:val="52"/>
  </w:num>
  <w:num w:numId="58">
    <w:abstractNumId w:val="69"/>
  </w:num>
  <w:num w:numId="59">
    <w:abstractNumId w:val="87"/>
  </w:num>
  <w:num w:numId="60">
    <w:abstractNumId w:val="80"/>
  </w:num>
  <w:num w:numId="61">
    <w:abstractNumId w:val="48"/>
  </w:num>
  <w:num w:numId="62">
    <w:abstractNumId w:val="49"/>
  </w:num>
  <w:num w:numId="63">
    <w:abstractNumId w:val="72"/>
  </w:num>
  <w:num w:numId="64">
    <w:abstractNumId w:val="101"/>
  </w:num>
  <w:num w:numId="65">
    <w:abstractNumId w:val="58"/>
  </w:num>
  <w:num w:numId="66">
    <w:abstractNumId w:val="95"/>
  </w:num>
  <w:num w:numId="67">
    <w:abstractNumId w:val="77"/>
  </w:num>
  <w:num w:numId="68">
    <w:abstractNumId w:val="102"/>
  </w:num>
  <w:num w:numId="69">
    <w:abstractNumId w:val="70"/>
  </w:num>
  <w:num w:numId="70">
    <w:abstractNumId w:val="100"/>
  </w:num>
  <w:num w:numId="71">
    <w:abstractNumId w:val="75"/>
  </w:num>
  <w:num w:numId="72">
    <w:abstractNumId w:val="90"/>
  </w:num>
  <w:num w:numId="73">
    <w:abstractNumId w:val="45"/>
  </w:num>
  <w:num w:numId="74">
    <w:abstractNumId w:val="82"/>
  </w:num>
  <w:num w:numId="75">
    <w:abstractNumId w:val="36"/>
  </w:num>
  <w:num w:numId="76">
    <w:abstractNumId w:val="34"/>
  </w:num>
  <w:num w:numId="77">
    <w:abstractNumId w:val="46"/>
  </w:num>
  <w:num w:numId="78">
    <w:abstractNumId w:val="107"/>
  </w:num>
  <w:num w:numId="79">
    <w:abstractNumId w:val="88"/>
  </w:num>
  <w:num w:numId="80">
    <w:abstractNumId w:val="54"/>
  </w:num>
  <w:num w:numId="81">
    <w:abstractNumId w:val="111"/>
  </w:num>
  <w:num w:numId="82">
    <w:abstractNumId w:val="3"/>
  </w:num>
  <w:num w:numId="83">
    <w:abstractNumId w:val="4"/>
  </w:num>
  <w:num w:numId="84">
    <w:abstractNumId w:val="7"/>
  </w:num>
  <w:num w:numId="85">
    <w:abstractNumId w:val="8"/>
  </w:num>
  <w:num w:numId="86">
    <w:abstractNumId w:val="10"/>
  </w:num>
  <w:num w:numId="87">
    <w:abstractNumId w:val="12"/>
  </w:num>
  <w:num w:numId="88">
    <w:abstractNumId w:val="18"/>
  </w:num>
  <w:num w:numId="89">
    <w:abstractNumId w:val="20"/>
  </w:num>
  <w:num w:numId="90">
    <w:abstractNumId w:val="31"/>
  </w:num>
  <w:num w:numId="91">
    <w:abstractNumId w:val="0"/>
  </w:num>
  <w:num w:numId="92">
    <w:abstractNumId w:val="2"/>
  </w:num>
  <w:num w:numId="93">
    <w:abstractNumId w:val="5"/>
  </w:num>
  <w:num w:numId="94">
    <w:abstractNumId w:val="6"/>
  </w:num>
  <w:num w:numId="95">
    <w:abstractNumId w:val="9"/>
  </w:num>
  <w:num w:numId="96">
    <w:abstractNumId w:val="11"/>
  </w:num>
  <w:num w:numId="97">
    <w:abstractNumId w:val="14"/>
  </w:num>
  <w:num w:numId="98">
    <w:abstractNumId w:val="17"/>
  </w:num>
  <w:num w:numId="99">
    <w:abstractNumId w:val="23"/>
  </w:num>
  <w:num w:numId="100">
    <w:abstractNumId w:val="25"/>
  </w:num>
  <w:num w:numId="101">
    <w:abstractNumId w:val="28"/>
  </w:num>
  <w:num w:numId="102">
    <w:abstractNumId w:val="83"/>
  </w:num>
  <w:num w:numId="103">
    <w:abstractNumId w:val="113"/>
  </w:num>
  <w:num w:numId="104">
    <w:abstractNumId w:val="60"/>
  </w:num>
  <w:num w:numId="105">
    <w:abstractNumId w:val="59"/>
  </w:num>
  <w:num w:numId="10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54"/>
  </w:num>
  <w:num w:numId="108">
    <w:abstractNumId w:val="88"/>
  </w:num>
  <w:num w:numId="109">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32"/>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AD135D"/>
    <w:rsid w:val="0002117D"/>
    <w:rsid w:val="00040DEC"/>
    <w:rsid w:val="00052C88"/>
    <w:rsid w:val="0008141D"/>
    <w:rsid w:val="00090280"/>
    <w:rsid w:val="000B0064"/>
    <w:rsid w:val="000B32EC"/>
    <w:rsid w:val="000B5231"/>
    <w:rsid w:val="000B66BD"/>
    <w:rsid w:val="000D1DFD"/>
    <w:rsid w:val="000E525E"/>
    <w:rsid w:val="000F45CB"/>
    <w:rsid w:val="00116687"/>
    <w:rsid w:val="00142F52"/>
    <w:rsid w:val="00143783"/>
    <w:rsid w:val="00146925"/>
    <w:rsid w:val="00170D84"/>
    <w:rsid w:val="00180AD3"/>
    <w:rsid w:val="0018235B"/>
    <w:rsid w:val="001836D0"/>
    <w:rsid w:val="001A335B"/>
    <w:rsid w:val="001C25AB"/>
    <w:rsid w:val="001C3031"/>
    <w:rsid w:val="001C5C3B"/>
    <w:rsid w:val="001F5494"/>
    <w:rsid w:val="001F5A64"/>
    <w:rsid w:val="00205D6B"/>
    <w:rsid w:val="00226600"/>
    <w:rsid w:val="002633BE"/>
    <w:rsid w:val="00274AFC"/>
    <w:rsid w:val="002D373B"/>
    <w:rsid w:val="0033512C"/>
    <w:rsid w:val="00335EE6"/>
    <w:rsid w:val="003619BF"/>
    <w:rsid w:val="003633C1"/>
    <w:rsid w:val="003665ED"/>
    <w:rsid w:val="00371D91"/>
    <w:rsid w:val="00390280"/>
    <w:rsid w:val="003C19E5"/>
    <w:rsid w:val="00413343"/>
    <w:rsid w:val="00427F18"/>
    <w:rsid w:val="00455E08"/>
    <w:rsid w:val="004B0E14"/>
    <w:rsid w:val="004C429A"/>
    <w:rsid w:val="004F641A"/>
    <w:rsid w:val="00520072"/>
    <w:rsid w:val="005319D4"/>
    <w:rsid w:val="00536762"/>
    <w:rsid w:val="00546F3D"/>
    <w:rsid w:val="00551F6E"/>
    <w:rsid w:val="005A3CE1"/>
    <w:rsid w:val="005B229B"/>
    <w:rsid w:val="005E171E"/>
    <w:rsid w:val="005F2936"/>
    <w:rsid w:val="00616B0E"/>
    <w:rsid w:val="00617CA4"/>
    <w:rsid w:val="00660B58"/>
    <w:rsid w:val="006A38FA"/>
    <w:rsid w:val="006B09B6"/>
    <w:rsid w:val="006C237C"/>
    <w:rsid w:val="006D733D"/>
    <w:rsid w:val="006E6D91"/>
    <w:rsid w:val="00710DB8"/>
    <w:rsid w:val="00750165"/>
    <w:rsid w:val="00777C95"/>
    <w:rsid w:val="00807C61"/>
    <w:rsid w:val="00815DA4"/>
    <w:rsid w:val="008268A2"/>
    <w:rsid w:val="0082752E"/>
    <w:rsid w:val="008577EA"/>
    <w:rsid w:val="00860E5C"/>
    <w:rsid w:val="008646AF"/>
    <w:rsid w:val="008B4F4E"/>
    <w:rsid w:val="008C281D"/>
    <w:rsid w:val="008D1E24"/>
    <w:rsid w:val="0090374D"/>
    <w:rsid w:val="0091158B"/>
    <w:rsid w:val="00926A4F"/>
    <w:rsid w:val="00A14D87"/>
    <w:rsid w:val="00A337DE"/>
    <w:rsid w:val="00A83F88"/>
    <w:rsid w:val="00A909D8"/>
    <w:rsid w:val="00A96F02"/>
    <w:rsid w:val="00AD135D"/>
    <w:rsid w:val="00AF0A82"/>
    <w:rsid w:val="00AF22AA"/>
    <w:rsid w:val="00AF593A"/>
    <w:rsid w:val="00B20B8A"/>
    <w:rsid w:val="00B73C43"/>
    <w:rsid w:val="00B77C84"/>
    <w:rsid w:val="00B838F9"/>
    <w:rsid w:val="00B9197C"/>
    <w:rsid w:val="00B96C4B"/>
    <w:rsid w:val="00B972E4"/>
    <w:rsid w:val="00BB2C6C"/>
    <w:rsid w:val="00BB493D"/>
    <w:rsid w:val="00BB5DE3"/>
    <w:rsid w:val="00BD1644"/>
    <w:rsid w:val="00BF1E11"/>
    <w:rsid w:val="00BF334B"/>
    <w:rsid w:val="00C032FA"/>
    <w:rsid w:val="00C07CB6"/>
    <w:rsid w:val="00CA12A5"/>
    <w:rsid w:val="00CB2520"/>
    <w:rsid w:val="00D00262"/>
    <w:rsid w:val="00D01601"/>
    <w:rsid w:val="00D15C03"/>
    <w:rsid w:val="00D261CF"/>
    <w:rsid w:val="00D374E0"/>
    <w:rsid w:val="00D52EAC"/>
    <w:rsid w:val="00D77997"/>
    <w:rsid w:val="00D84530"/>
    <w:rsid w:val="00DE14B7"/>
    <w:rsid w:val="00DE405C"/>
    <w:rsid w:val="00E11AB0"/>
    <w:rsid w:val="00E30233"/>
    <w:rsid w:val="00E42EC1"/>
    <w:rsid w:val="00E50208"/>
    <w:rsid w:val="00E81358"/>
    <w:rsid w:val="00E97033"/>
    <w:rsid w:val="00EF68BF"/>
    <w:rsid w:val="00F02A36"/>
    <w:rsid w:val="00F22471"/>
    <w:rsid w:val="00F55ED0"/>
    <w:rsid w:val="00F6063E"/>
    <w:rsid w:val="00F672EF"/>
    <w:rsid w:val="00F75D14"/>
    <w:rsid w:val="00F94BA5"/>
    <w:rsid w:val="00FA3FEF"/>
    <w:rsid w:val="00FB7F21"/>
    <w:rsid w:val="00FD58C8"/>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caption" w:uiPriority="0" w:qFormat="1"/>
    <w:lsdException w:name="page number" w:uiPriority="0"/>
    <w:lsdException w:name="List" w:uiPriority="0"/>
    <w:lsdException w:name="List Bullet" w:uiPriority="0"/>
    <w:lsdException w:name="List 2" w:uiPriority="0"/>
    <w:lsdException w:name="List Bullet 2" w:uiPriority="0"/>
    <w:lsdException w:name="List Bullet 3" w:uiPriority="0"/>
    <w:lsdException w:name="List Bullet 5" w:uiPriority="0"/>
    <w:lsdException w:name="Title" w:semiHidden="0" w:uiPriority="0" w:unhideWhenUsed="0" w:qFormat="1"/>
    <w:lsdException w:name="Default Paragraph Font" w:uiPriority="1"/>
    <w:lsdException w:name="Body Text" w:uiPriority="0"/>
    <w:lsdException w:name="Body Text Indent" w:uiPriority="0"/>
    <w:lsdException w:name="List Continue 2"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0" w:unhideWhenUsed="0" w:qFormat="1"/>
    <w:lsdException w:name="Plain Text" w:uiPriority="0"/>
    <w:lsdException w:name="HTML Top of Form" w:uiPriority="0"/>
    <w:lsdException w:name="HTML Bottom of Form" w:uiPriority="0"/>
    <w:lsdException w:name="Normal (Web)" w:uiPriority="0"/>
    <w:lsdException w:name="HTML Code" w:uiPriority="0"/>
    <w:lsdException w:name="HTML Preformatted" w:uiPriority="0"/>
    <w:lsdException w:name="HTML Variabl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0" w:unhideWhenUsed="0" w:qFormat="1"/>
    <w:lsdException w:name="Bibliography" w:uiPriority="37"/>
    <w:lsdException w:name="TOC Heading" w:uiPriority="39" w:qFormat="1"/>
  </w:latentStyles>
  <w:style w:type="paragraph" w:default="1" w:styleId="a0">
    <w:name w:val="Normal"/>
    <w:qFormat/>
    <w:rsid w:val="00DE405C"/>
  </w:style>
  <w:style w:type="paragraph" w:styleId="10">
    <w:name w:val="heading 1"/>
    <w:aliases w:val="Раздел(от Проф)"/>
    <w:basedOn w:val="a0"/>
    <w:next w:val="a0"/>
    <w:link w:val="11"/>
    <w:qFormat/>
    <w:rsid w:val="00CB2520"/>
    <w:pPr>
      <w:keepNext/>
      <w:widowControl w:val="0"/>
      <w:autoSpaceDE w:val="0"/>
      <w:autoSpaceDN w:val="0"/>
      <w:adjustRightInd w:val="0"/>
      <w:spacing w:before="240" w:after="60" w:line="240" w:lineRule="auto"/>
      <w:outlineLvl w:val="0"/>
    </w:pPr>
    <w:rPr>
      <w:rFonts w:ascii="Arial" w:eastAsia="Times New Roman" w:hAnsi="Arial" w:cs="Times New Roman"/>
      <w:b/>
      <w:bCs/>
      <w:kern w:val="32"/>
      <w:sz w:val="32"/>
      <w:szCs w:val="32"/>
      <w:lang w:eastAsia="ru-RU"/>
    </w:rPr>
  </w:style>
  <w:style w:type="paragraph" w:styleId="2">
    <w:name w:val="heading 2"/>
    <w:aliases w:val="Заголовок(от Проф),Заголовок 2 Знак Знак Знак,Заголовок 2 Знак Знак1,Заголовок 2 Знак Знак Знак Знак"/>
    <w:basedOn w:val="a0"/>
    <w:next w:val="a0"/>
    <w:link w:val="20"/>
    <w:qFormat/>
    <w:rsid w:val="00CB2520"/>
    <w:pPr>
      <w:keepNext/>
      <w:widowControl w:val="0"/>
      <w:autoSpaceDE w:val="0"/>
      <w:autoSpaceDN w:val="0"/>
      <w:adjustRightInd w:val="0"/>
      <w:spacing w:before="240" w:after="60" w:line="240" w:lineRule="auto"/>
      <w:outlineLvl w:val="1"/>
    </w:pPr>
    <w:rPr>
      <w:rFonts w:ascii="Arial" w:eastAsia="Times New Roman" w:hAnsi="Arial" w:cs="Times New Roman"/>
      <w:b/>
      <w:bCs/>
      <w:i/>
      <w:iCs/>
      <w:sz w:val="28"/>
      <w:szCs w:val="28"/>
      <w:lang w:eastAsia="ru-RU"/>
    </w:rPr>
  </w:style>
  <w:style w:type="paragraph" w:styleId="3">
    <w:name w:val="heading 3"/>
    <w:basedOn w:val="a0"/>
    <w:next w:val="a0"/>
    <w:link w:val="30"/>
    <w:qFormat/>
    <w:rsid w:val="00CB2520"/>
    <w:pPr>
      <w:keepNext/>
      <w:spacing w:after="0" w:line="240" w:lineRule="auto"/>
      <w:ind w:left="720"/>
      <w:jc w:val="center"/>
      <w:outlineLvl w:val="2"/>
    </w:pPr>
    <w:rPr>
      <w:rFonts w:ascii="Times New Roman" w:eastAsia="Times New Roman" w:hAnsi="Times New Roman" w:cs="Times New Roman"/>
      <w:sz w:val="32"/>
      <w:szCs w:val="24"/>
      <w:lang w:eastAsia="ru-RU"/>
    </w:rPr>
  </w:style>
  <w:style w:type="paragraph" w:styleId="4">
    <w:name w:val="heading 4"/>
    <w:basedOn w:val="a0"/>
    <w:next w:val="a0"/>
    <w:link w:val="40"/>
    <w:qFormat/>
    <w:rsid w:val="00CB2520"/>
    <w:pPr>
      <w:keepNext/>
      <w:spacing w:after="0" w:line="240" w:lineRule="auto"/>
      <w:outlineLvl w:val="3"/>
    </w:pPr>
    <w:rPr>
      <w:rFonts w:ascii="Times New Roman" w:eastAsia="Times New Roman" w:hAnsi="Times New Roman" w:cs="Times New Roman"/>
      <w:b/>
      <w:bCs/>
      <w:sz w:val="28"/>
      <w:szCs w:val="24"/>
      <w:lang w:eastAsia="ru-RU"/>
    </w:rPr>
  </w:style>
  <w:style w:type="paragraph" w:styleId="5">
    <w:name w:val="heading 5"/>
    <w:basedOn w:val="a0"/>
    <w:next w:val="a0"/>
    <w:link w:val="50"/>
    <w:qFormat/>
    <w:rsid w:val="00CB2520"/>
    <w:pPr>
      <w:widowControl w:val="0"/>
      <w:autoSpaceDE w:val="0"/>
      <w:autoSpaceDN w:val="0"/>
      <w:adjustRightInd w:val="0"/>
      <w:spacing w:before="240" w:after="60" w:line="240" w:lineRule="auto"/>
      <w:outlineLvl w:val="4"/>
    </w:pPr>
    <w:rPr>
      <w:rFonts w:ascii="Times New Roman" w:eastAsia="Times New Roman" w:hAnsi="Times New Roman" w:cs="Times New Roman"/>
      <w:b/>
      <w:bCs/>
      <w:i/>
      <w:iCs/>
      <w:sz w:val="26"/>
      <w:szCs w:val="26"/>
      <w:lang w:eastAsia="ru-RU"/>
    </w:rPr>
  </w:style>
  <w:style w:type="paragraph" w:styleId="6">
    <w:name w:val="heading 6"/>
    <w:basedOn w:val="a0"/>
    <w:next w:val="a0"/>
    <w:link w:val="60"/>
    <w:qFormat/>
    <w:rsid w:val="00CB2520"/>
    <w:pPr>
      <w:spacing w:before="240" w:after="60" w:line="240" w:lineRule="auto"/>
      <w:outlineLvl w:val="5"/>
    </w:pPr>
    <w:rPr>
      <w:rFonts w:ascii="Times New Roman" w:eastAsia="Times New Roman" w:hAnsi="Times New Roman" w:cs="Times New Roman"/>
      <w:b/>
      <w:bCs/>
      <w:sz w:val="20"/>
      <w:szCs w:val="20"/>
      <w:lang w:eastAsia="ru-RU"/>
    </w:rPr>
  </w:style>
  <w:style w:type="paragraph" w:styleId="7">
    <w:name w:val="heading 7"/>
    <w:basedOn w:val="a0"/>
    <w:next w:val="a0"/>
    <w:link w:val="70"/>
    <w:qFormat/>
    <w:rsid w:val="00CB2520"/>
    <w:pPr>
      <w:widowControl w:val="0"/>
      <w:autoSpaceDE w:val="0"/>
      <w:autoSpaceDN w:val="0"/>
      <w:adjustRightInd w:val="0"/>
      <w:spacing w:before="240" w:after="60" w:line="240" w:lineRule="auto"/>
      <w:outlineLvl w:val="6"/>
    </w:pPr>
    <w:rPr>
      <w:rFonts w:ascii="Times New Roman" w:eastAsia="Times New Roman" w:hAnsi="Times New Roman" w:cs="Times New Roman"/>
      <w:sz w:val="24"/>
      <w:szCs w:val="24"/>
      <w:lang w:eastAsia="ru-RU"/>
    </w:rPr>
  </w:style>
  <w:style w:type="paragraph" w:styleId="8">
    <w:name w:val="heading 8"/>
    <w:basedOn w:val="a0"/>
    <w:next w:val="a0"/>
    <w:link w:val="80"/>
    <w:qFormat/>
    <w:rsid w:val="00CB2520"/>
    <w:pPr>
      <w:keepNext/>
      <w:spacing w:after="0" w:line="240" w:lineRule="auto"/>
      <w:ind w:left="360"/>
      <w:jc w:val="both"/>
      <w:outlineLvl w:val="7"/>
    </w:pPr>
    <w:rPr>
      <w:rFonts w:ascii="Times New Roman" w:eastAsia="Times New Roman" w:hAnsi="Times New Roman" w:cs="Times New Roman"/>
      <w:sz w:val="32"/>
      <w:szCs w:val="24"/>
      <w:lang w:eastAsia="ru-RU"/>
    </w:rPr>
  </w:style>
  <w:style w:type="paragraph" w:styleId="9">
    <w:name w:val="heading 9"/>
    <w:basedOn w:val="a0"/>
    <w:next w:val="a0"/>
    <w:link w:val="90"/>
    <w:qFormat/>
    <w:rsid w:val="00CB2520"/>
    <w:pPr>
      <w:keepNext/>
      <w:spacing w:after="0" w:line="240" w:lineRule="auto"/>
      <w:ind w:left="1440"/>
      <w:outlineLvl w:val="8"/>
    </w:pPr>
    <w:rPr>
      <w:rFonts w:ascii="Times New Roman" w:eastAsia="Times New Roman" w:hAnsi="Times New Roman" w:cs="Times New Roman"/>
      <w:sz w:val="32"/>
      <w:szCs w:val="24"/>
      <w:lang w:val="en-US"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aliases w:val="Раздел(от Проф) Знак"/>
    <w:basedOn w:val="a1"/>
    <w:link w:val="10"/>
    <w:rsid w:val="00CB2520"/>
    <w:rPr>
      <w:rFonts w:ascii="Arial" w:eastAsia="Times New Roman" w:hAnsi="Arial" w:cs="Times New Roman"/>
      <w:b/>
      <w:bCs/>
      <w:kern w:val="32"/>
      <w:sz w:val="32"/>
      <w:szCs w:val="32"/>
      <w:lang w:eastAsia="ru-RU"/>
    </w:rPr>
  </w:style>
  <w:style w:type="character" w:customStyle="1" w:styleId="20">
    <w:name w:val="Заголовок 2 Знак"/>
    <w:aliases w:val="Заголовок(от Проф) Знак,Заголовок 2 Знак Знак Знак Знак2,Заголовок 2 Знак Знак1 Знак1,Заголовок 2 Знак Знак Знак Знак Знак1"/>
    <w:basedOn w:val="a1"/>
    <w:link w:val="2"/>
    <w:rsid w:val="00CB2520"/>
    <w:rPr>
      <w:rFonts w:ascii="Arial" w:eastAsia="Times New Roman" w:hAnsi="Arial" w:cs="Times New Roman"/>
      <w:b/>
      <w:bCs/>
      <w:i/>
      <w:iCs/>
      <w:sz w:val="28"/>
      <w:szCs w:val="28"/>
      <w:lang w:eastAsia="ru-RU"/>
    </w:rPr>
  </w:style>
  <w:style w:type="character" w:customStyle="1" w:styleId="30">
    <w:name w:val="Заголовок 3 Знак"/>
    <w:basedOn w:val="a1"/>
    <w:link w:val="3"/>
    <w:rsid w:val="00CB2520"/>
    <w:rPr>
      <w:rFonts w:ascii="Times New Roman" w:eastAsia="Times New Roman" w:hAnsi="Times New Roman" w:cs="Times New Roman"/>
      <w:sz w:val="32"/>
      <w:szCs w:val="24"/>
      <w:lang w:eastAsia="ru-RU"/>
    </w:rPr>
  </w:style>
  <w:style w:type="character" w:customStyle="1" w:styleId="40">
    <w:name w:val="Заголовок 4 Знак"/>
    <w:basedOn w:val="a1"/>
    <w:link w:val="4"/>
    <w:rsid w:val="00CB2520"/>
    <w:rPr>
      <w:rFonts w:ascii="Times New Roman" w:eastAsia="Times New Roman" w:hAnsi="Times New Roman" w:cs="Times New Roman"/>
      <w:b/>
      <w:bCs/>
      <w:sz w:val="28"/>
      <w:szCs w:val="24"/>
      <w:lang w:eastAsia="ru-RU"/>
    </w:rPr>
  </w:style>
  <w:style w:type="character" w:customStyle="1" w:styleId="50">
    <w:name w:val="Заголовок 5 Знак"/>
    <w:basedOn w:val="a1"/>
    <w:link w:val="5"/>
    <w:rsid w:val="00CB2520"/>
    <w:rPr>
      <w:rFonts w:ascii="Times New Roman" w:eastAsia="Times New Roman" w:hAnsi="Times New Roman" w:cs="Times New Roman"/>
      <w:b/>
      <w:bCs/>
      <w:i/>
      <w:iCs/>
      <w:sz w:val="26"/>
      <w:szCs w:val="26"/>
      <w:lang w:eastAsia="ru-RU"/>
    </w:rPr>
  </w:style>
  <w:style w:type="character" w:customStyle="1" w:styleId="60">
    <w:name w:val="Заголовок 6 Знак"/>
    <w:basedOn w:val="a1"/>
    <w:link w:val="6"/>
    <w:rsid w:val="00CB2520"/>
    <w:rPr>
      <w:rFonts w:ascii="Times New Roman" w:eastAsia="Times New Roman" w:hAnsi="Times New Roman" w:cs="Times New Roman"/>
      <w:b/>
      <w:bCs/>
      <w:sz w:val="20"/>
      <w:szCs w:val="20"/>
      <w:lang w:eastAsia="ru-RU"/>
    </w:rPr>
  </w:style>
  <w:style w:type="character" w:customStyle="1" w:styleId="70">
    <w:name w:val="Заголовок 7 Знак"/>
    <w:basedOn w:val="a1"/>
    <w:link w:val="7"/>
    <w:rsid w:val="00CB2520"/>
    <w:rPr>
      <w:rFonts w:ascii="Times New Roman" w:eastAsia="Times New Roman" w:hAnsi="Times New Roman" w:cs="Times New Roman"/>
      <w:sz w:val="24"/>
      <w:szCs w:val="24"/>
      <w:lang w:eastAsia="ru-RU"/>
    </w:rPr>
  </w:style>
  <w:style w:type="character" w:customStyle="1" w:styleId="80">
    <w:name w:val="Заголовок 8 Знак"/>
    <w:basedOn w:val="a1"/>
    <w:link w:val="8"/>
    <w:rsid w:val="00CB2520"/>
    <w:rPr>
      <w:rFonts w:ascii="Times New Roman" w:eastAsia="Times New Roman" w:hAnsi="Times New Roman" w:cs="Times New Roman"/>
      <w:sz w:val="32"/>
      <w:szCs w:val="24"/>
      <w:lang w:eastAsia="ru-RU"/>
    </w:rPr>
  </w:style>
  <w:style w:type="character" w:customStyle="1" w:styleId="90">
    <w:name w:val="Заголовок 9 Знак"/>
    <w:basedOn w:val="a1"/>
    <w:link w:val="9"/>
    <w:rsid w:val="00CB2520"/>
    <w:rPr>
      <w:rFonts w:ascii="Times New Roman" w:eastAsia="Times New Roman" w:hAnsi="Times New Roman" w:cs="Times New Roman"/>
      <w:sz w:val="32"/>
      <w:szCs w:val="24"/>
      <w:lang w:val="en-US" w:eastAsia="ru-RU"/>
    </w:rPr>
  </w:style>
  <w:style w:type="paragraph" w:styleId="a4">
    <w:name w:val="List Paragraph"/>
    <w:basedOn w:val="a0"/>
    <w:qFormat/>
    <w:rsid w:val="00AD135D"/>
    <w:pPr>
      <w:ind w:left="720"/>
      <w:contextualSpacing/>
    </w:pPr>
  </w:style>
  <w:style w:type="paragraph" w:styleId="a5">
    <w:name w:val="Balloon Text"/>
    <w:basedOn w:val="a0"/>
    <w:link w:val="a6"/>
    <w:unhideWhenUsed/>
    <w:rsid w:val="00EF68BF"/>
    <w:pPr>
      <w:spacing w:after="0" w:line="240" w:lineRule="auto"/>
    </w:pPr>
    <w:rPr>
      <w:rFonts w:ascii="Tahoma" w:hAnsi="Tahoma" w:cs="Tahoma"/>
      <w:sz w:val="16"/>
      <w:szCs w:val="16"/>
    </w:rPr>
  </w:style>
  <w:style w:type="character" w:customStyle="1" w:styleId="a6">
    <w:name w:val="Текст выноски Знак"/>
    <w:basedOn w:val="a1"/>
    <w:link w:val="a5"/>
    <w:rsid w:val="00EF68BF"/>
    <w:rPr>
      <w:rFonts w:ascii="Tahoma" w:hAnsi="Tahoma" w:cs="Tahoma"/>
      <w:sz w:val="16"/>
      <w:szCs w:val="16"/>
    </w:rPr>
  </w:style>
  <w:style w:type="paragraph" w:styleId="z-">
    <w:name w:val="HTML Top of Form"/>
    <w:basedOn w:val="a0"/>
    <w:next w:val="a0"/>
    <w:link w:val="z-0"/>
    <w:hidden/>
    <w:unhideWhenUsed/>
    <w:rsid w:val="001F5494"/>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1"/>
    <w:link w:val="z-"/>
    <w:rsid w:val="001F5494"/>
    <w:rPr>
      <w:rFonts w:ascii="Arial" w:eastAsia="Times New Roman" w:hAnsi="Arial" w:cs="Arial"/>
      <w:vanish/>
      <w:sz w:val="16"/>
      <w:szCs w:val="16"/>
      <w:lang w:eastAsia="ru-RU"/>
    </w:rPr>
  </w:style>
  <w:style w:type="paragraph" w:customStyle="1" w:styleId="a7">
    <w:name w:val="Знак"/>
    <w:basedOn w:val="a0"/>
    <w:autoRedefine/>
    <w:rsid w:val="00CB2520"/>
    <w:pPr>
      <w:spacing w:after="160" w:line="240" w:lineRule="exact"/>
    </w:pPr>
    <w:rPr>
      <w:rFonts w:ascii="Times New Roman" w:eastAsia="SimSun" w:hAnsi="Times New Roman" w:cs="Times New Roman"/>
      <w:b/>
      <w:sz w:val="28"/>
      <w:szCs w:val="24"/>
      <w:lang w:val="en-US"/>
    </w:rPr>
  </w:style>
  <w:style w:type="paragraph" w:styleId="a8">
    <w:name w:val="Body Text"/>
    <w:aliases w:val="Основной текст Знак Знак"/>
    <w:basedOn w:val="a0"/>
    <w:link w:val="a9"/>
    <w:rsid w:val="00CB2520"/>
    <w:pPr>
      <w:spacing w:after="0" w:line="240" w:lineRule="auto"/>
      <w:ind w:right="-1"/>
    </w:pPr>
    <w:rPr>
      <w:rFonts w:ascii="Times New Roman" w:eastAsia="Times New Roman" w:hAnsi="Times New Roman" w:cs="Times New Roman"/>
      <w:b/>
      <w:sz w:val="28"/>
      <w:szCs w:val="20"/>
      <w:lang w:val="en-US" w:eastAsia="ru-RU"/>
    </w:rPr>
  </w:style>
  <w:style w:type="character" w:customStyle="1" w:styleId="a9">
    <w:name w:val="Основной текст Знак"/>
    <w:aliases w:val="Основной текст Знак Знак Знак"/>
    <w:basedOn w:val="a1"/>
    <w:link w:val="a8"/>
    <w:rsid w:val="00CB2520"/>
    <w:rPr>
      <w:rFonts w:ascii="Times New Roman" w:eastAsia="Times New Roman" w:hAnsi="Times New Roman" w:cs="Times New Roman"/>
      <w:b/>
      <w:sz w:val="28"/>
      <w:szCs w:val="20"/>
      <w:lang w:val="en-US" w:eastAsia="ru-RU"/>
    </w:rPr>
  </w:style>
  <w:style w:type="paragraph" w:styleId="31">
    <w:name w:val="Body Text 3"/>
    <w:basedOn w:val="a0"/>
    <w:link w:val="32"/>
    <w:rsid w:val="00CB2520"/>
    <w:pPr>
      <w:widowControl w:val="0"/>
      <w:autoSpaceDE w:val="0"/>
      <w:autoSpaceDN w:val="0"/>
      <w:adjustRightInd w:val="0"/>
      <w:spacing w:after="120" w:line="240" w:lineRule="auto"/>
    </w:pPr>
    <w:rPr>
      <w:rFonts w:ascii="Times New Roman" w:eastAsia="Times New Roman" w:hAnsi="Times New Roman" w:cs="Times New Roman"/>
      <w:sz w:val="16"/>
      <w:szCs w:val="16"/>
      <w:lang w:eastAsia="ru-RU"/>
    </w:rPr>
  </w:style>
  <w:style w:type="character" w:customStyle="1" w:styleId="32">
    <w:name w:val="Основной текст 3 Знак"/>
    <w:basedOn w:val="a1"/>
    <w:link w:val="31"/>
    <w:rsid w:val="00CB2520"/>
    <w:rPr>
      <w:rFonts w:ascii="Times New Roman" w:eastAsia="Times New Roman" w:hAnsi="Times New Roman" w:cs="Times New Roman"/>
      <w:sz w:val="16"/>
      <w:szCs w:val="16"/>
      <w:lang w:eastAsia="ru-RU"/>
    </w:rPr>
  </w:style>
  <w:style w:type="paragraph" w:styleId="aa">
    <w:name w:val="Body Text Indent"/>
    <w:basedOn w:val="a0"/>
    <w:link w:val="ab"/>
    <w:rsid w:val="00CB2520"/>
    <w:pPr>
      <w:spacing w:after="120" w:line="240" w:lineRule="auto"/>
      <w:ind w:left="283"/>
    </w:pPr>
    <w:rPr>
      <w:rFonts w:ascii="Times New Roman" w:eastAsia="Times New Roman" w:hAnsi="Times New Roman" w:cs="Times New Roman"/>
      <w:sz w:val="20"/>
      <w:szCs w:val="20"/>
      <w:lang w:eastAsia="ru-RU"/>
    </w:rPr>
  </w:style>
  <w:style w:type="character" w:customStyle="1" w:styleId="ab">
    <w:name w:val="Основной текст с отступом Знак"/>
    <w:basedOn w:val="a1"/>
    <w:link w:val="aa"/>
    <w:rsid w:val="00CB2520"/>
    <w:rPr>
      <w:rFonts w:ascii="Times New Roman" w:eastAsia="Times New Roman" w:hAnsi="Times New Roman" w:cs="Times New Roman"/>
      <w:sz w:val="20"/>
      <w:szCs w:val="20"/>
      <w:lang w:eastAsia="ru-RU"/>
    </w:rPr>
  </w:style>
  <w:style w:type="paragraph" w:styleId="ac">
    <w:name w:val="footer"/>
    <w:basedOn w:val="a0"/>
    <w:link w:val="ad"/>
    <w:uiPriority w:val="99"/>
    <w:rsid w:val="00CB2520"/>
    <w:pPr>
      <w:tabs>
        <w:tab w:val="center" w:pos="4153"/>
        <w:tab w:val="right" w:pos="8306"/>
      </w:tabs>
      <w:spacing w:after="0" w:line="240" w:lineRule="auto"/>
    </w:pPr>
    <w:rPr>
      <w:rFonts w:ascii="Times New Roman" w:eastAsia="Times New Roman" w:hAnsi="Times New Roman" w:cs="Times New Roman"/>
      <w:sz w:val="20"/>
      <w:szCs w:val="20"/>
      <w:lang w:eastAsia="ru-RU"/>
    </w:rPr>
  </w:style>
  <w:style w:type="character" w:customStyle="1" w:styleId="ad">
    <w:name w:val="Нижний колонтитул Знак"/>
    <w:basedOn w:val="a1"/>
    <w:link w:val="ac"/>
    <w:uiPriority w:val="99"/>
    <w:rsid w:val="00CB2520"/>
    <w:rPr>
      <w:rFonts w:ascii="Times New Roman" w:eastAsia="Times New Roman" w:hAnsi="Times New Roman" w:cs="Times New Roman"/>
      <w:sz w:val="20"/>
      <w:szCs w:val="20"/>
      <w:lang w:eastAsia="ru-RU"/>
    </w:rPr>
  </w:style>
  <w:style w:type="paragraph" w:styleId="21">
    <w:name w:val="Body Text 2"/>
    <w:basedOn w:val="a0"/>
    <w:link w:val="22"/>
    <w:rsid w:val="00CB2520"/>
    <w:pPr>
      <w:widowControl w:val="0"/>
      <w:autoSpaceDE w:val="0"/>
      <w:autoSpaceDN w:val="0"/>
      <w:adjustRightInd w:val="0"/>
      <w:spacing w:after="120" w:line="480" w:lineRule="auto"/>
    </w:pPr>
    <w:rPr>
      <w:rFonts w:ascii="Times New Roman" w:eastAsia="Times New Roman" w:hAnsi="Times New Roman" w:cs="Times New Roman"/>
      <w:sz w:val="20"/>
      <w:szCs w:val="20"/>
      <w:lang w:eastAsia="ru-RU"/>
    </w:rPr>
  </w:style>
  <w:style w:type="character" w:customStyle="1" w:styleId="22">
    <w:name w:val="Основной текст 2 Знак"/>
    <w:basedOn w:val="a1"/>
    <w:link w:val="21"/>
    <w:rsid w:val="00CB2520"/>
    <w:rPr>
      <w:rFonts w:ascii="Times New Roman" w:eastAsia="Times New Roman" w:hAnsi="Times New Roman" w:cs="Times New Roman"/>
      <w:sz w:val="20"/>
      <w:szCs w:val="20"/>
      <w:lang w:eastAsia="ru-RU"/>
    </w:rPr>
  </w:style>
  <w:style w:type="character" w:styleId="ae">
    <w:name w:val="page number"/>
    <w:basedOn w:val="a1"/>
    <w:rsid w:val="00CB2520"/>
  </w:style>
  <w:style w:type="paragraph" w:styleId="af">
    <w:name w:val="Title"/>
    <w:basedOn w:val="a0"/>
    <w:link w:val="af0"/>
    <w:qFormat/>
    <w:rsid w:val="00CB2520"/>
    <w:pPr>
      <w:spacing w:after="0" w:line="240" w:lineRule="auto"/>
      <w:jc w:val="center"/>
    </w:pPr>
    <w:rPr>
      <w:rFonts w:ascii="Times New Roman" w:eastAsia="Times New Roman" w:hAnsi="Times New Roman" w:cs="Times New Roman"/>
      <w:sz w:val="28"/>
      <w:szCs w:val="24"/>
      <w:lang w:eastAsia="ru-RU"/>
    </w:rPr>
  </w:style>
  <w:style w:type="character" w:customStyle="1" w:styleId="af0">
    <w:name w:val="Название Знак"/>
    <w:basedOn w:val="a1"/>
    <w:link w:val="af"/>
    <w:rsid w:val="00CB2520"/>
    <w:rPr>
      <w:rFonts w:ascii="Times New Roman" w:eastAsia="Times New Roman" w:hAnsi="Times New Roman" w:cs="Times New Roman"/>
      <w:sz w:val="28"/>
      <w:szCs w:val="24"/>
      <w:lang w:eastAsia="ru-RU"/>
    </w:rPr>
  </w:style>
  <w:style w:type="paragraph" w:styleId="23">
    <w:name w:val="Body Text Indent 2"/>
    <w:basedOn w:val="a0"/>
    <w:link w:val="24"/>
    <w:rsid w:val="00CB2520"/>
    <w:pPr>
      <w:spacing w:after="0" w:line="240" w:lineRule="auto"/>
      <w:ind w:left="1440" w:hanging="1440"/>
    </w:pPr>
    <w:rPr>
      <w:rFonts w:ascii="Times New Roman" w:eastAsia="Times New Roman" w:hAnsi="Times New Roman" w:cs="Times New Roman"/>
      <w:sz w:val="28"/>
      <w:szCs w:val="24"/>
      <w:lang w:eastAsia="ru-RU"/>
    </w:rPr>
  </w:style>
  <w:style w:type="character" w:customStyle="1" w:styleId="24">
    <w:name w:val="Основной текст с отступом 2 Знак"/>
    <w:basedOn w:val="a1"/>
    <w:link w:val="23"/>
    <w:rsid w:val="00CB2520"/>
    <w:rPr>
      <w:rFonts w:ascii="Times New Roman" w:eastAsia="Times New Roman" w:hAnsi="Times New Roman" w:cs="Times New Roman"/>
      <w:sz w:val="28"/>
      <w:szCs w:val="24"/>
      <w:lang w:eastAsia="ru-RU"/>
    </w:rPr>
  </w:style>
  <w:style w:type="paragraph" w:styleId="33">
    <w:name w:val="Body Text Indent 3"/>
    <w:basedOn w:val="a0"/>
    <w:link w:val="34"/>
    <w:rsid w:val="00CB2520"/>
    <w:pPr>
      <w:spacing w:after="0" w:line="240" w:lineRule="auto"/>
      <w:ind w:left="1440" w:hanging="1350"/>
    </w:pPr>
    <w:rPr>
      <w:rFonts w:ascii="Times New Roman" w:eastAsia="Times New Roman" w:hAnsi="Times New Roman" w:cs="Times New Roman"/>
      <w:sz w:val="32"/>
      <w:szCs w:val="24"/>
      <w:lang w:eastAsia="ru-RU"/>
    </w:rPr>
  </w:style>
  <w:style w:type="character" w:customStyle="1" w:styleId="34">
    <w:name w:val="Основной текст с отступом 3 Знак"/>
    <w:basedOn w:val="a1"/>
    <w:link w:val="33"/>
    <w:rsid w:val="00CB2520"/>
    <w:rPr>
      <w:rFonts w:ascii="Times New Roman" w:eastAsia="Times New Roman" w:hAnsi="Times New Roman" w:cs="Times New Roman"/>
      <w:sz w:val="32"/>
      <w:szCs w:val="24"/>
      <w:lang w:eastAsia="ru-RU"/>
    </w:rPr>
  </w:style>
  <w:style w:type="paragraph" w:styleId="af1">
    <w:name w:val="Subtitle"/>
    <w:basedOn w:val="a0"/>
    <w:link w:val="af2"/>
    <w:qFormat/>
    <w:rsid w:val="00CB2520"/>
    <w:pPr>
      <w:spacing w:after="0" w:line="240" w:lineRule="auto"/>
      <w:jc w:val="center"/>
    </w:pPr>
    <w:rPr>
      <w:rFonts w:ascii="Times New Roman" w:eastAsia="Times New Roman" w:hAnsi="Times New Roman" w:cs="Times New Roman"/>
      <w:b/>
      <w:sz w:val="28"/>
      <w:szCs w:val="20"/>
      <w:lang w:eastAsia="ko-KR"/>
    </w:rPr>
  </w:style>
  <w:style w:type="character" w:customStyle="1" w:styleId="af2">
    <w:name w:val="Подзаголовок Знак"/>
    <w:basedOn w:val="a1"/>
    <w:link w:val="af1"/>
    <w:rsid w:val="00CB2520"/>
    <w:rPr>
      <w:rFonts w:ascii="Times New Roman" w:eastAsia="Times New Roman" w:hAnsi="Times New Roman" w:cs="Times New Roman"/>
      <w:b/>
      <w:sz w:val="28"/>
      <w:szCs w:val="20"/>
      <w:lang w:eastAsia="ko-KR"/>
    </w:rPr>
  </w:style>
  <w:style w:type="paragraph" w:styleId="af3">
    <w:name w:val="header"/>
    <w:basedOn w:val="a0"/>
    <w:link w:val="12"/>
    <w:rsid w:val="00CB2520"/>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12">
    <w:name w:val="Верхний колонтитул Знак1"/>
    <w:link w:val="af3"/>
    <w:locked/>
    <w:rsid w:val="00CB2520"/>
    <w:rPr>
      <w:rFonts w:ascii="Times New Roman" w:eastAsia="Times New Roman" w:hAnsi="Times New Roman" w:cs="Times New Roman"/>
      <w:sz w:val="24"/>
      <w:szCs w:val="24"/>
      <w:lang w:eastAsia="ru-RU"/>
    </w:rPr>
  </w:style>
  <w:style w:type="character" w:customStyle="1" w:styleId="af4">
    <w:name w:val="Верхний колонтитул Знак"/>
    <w:basedOn w:val="a1"/>
    <w:rsid w:val="00CB2520"/>
  </w:style>
  <w:style w:type="paragraph" w:styleId="af5">
    <w:name w:val="List Bullet"/>
    <w:basedOn w:val="a0"/>
    <w:autoRedefine/>
    <w:rsid w:val="00CB2520"/>
    <w:pPr>
      <w:tabs>
        <w:tab w:val="num" w:pos="360"/>
      </w:tabs>
      <w:spacing w:after="0" w:line="240" w:lineRule="auto"/>
      <w:ind w:left="360" w:hanging="360"/>
    </w:pPr>
    <w:rPr>
      <w:rFonts w:ascii="Times New Roman" w:eastAsia="Times New Roman" w:hAnsi="Times New Roman" w:cs="Times New Roman"/>
      <w:sz w:val="24"/>
      <w:szCs w:val="20"/>
      <w:lang w:eastAsia="ru-RU"/>
    </w:rPr>
  </w:style>
  <w:style w:type="paragraph" w:customStyle="1" w:styleId="13">
    <w:name w:val="çàãîëîâîê 1"/>
    <w:basedOn w:val="a0"/>
    <w:next w:val="a0"/>
    <w:rsid w:val="00CB2520"/>
    <w:pPr>
      <w:keepNext/>
      <w:spacing w:after="0" w:line="240" w:lineRule="auto"/>
      <w:jc w:val="both"/>
    </w:pPr>
    <w:rPr>
      <w:rFonts w:ascii="TimesDL KZX" w:eastAsia="Times New Roman" w:hAnsi="TimesDL KZX" w:cs="Times New Roman"/>
      <w:sz w:val="28"/>
      <w:szCs w:val="20"/>
      <w:lang w:eastAsia="ru-RU"/>
    </w:rPr>
  </w:style>
  <w:style w:type="paragraph" w:styleId="af6">
    <w:name w:val="Block Text"/>
    <w:basedOn w:val="a0"/>
    <w:rsid w:val="00CB2520"/>
    <w:pPr>
      <w:widowControl w:val="0"/>
      <w:shd w:val="clear" w:color="auto" w:fill="FFFFFF"/>
      <w:spacing w:after="0" w:line="240" w:lineRule="auto"/>
      <w:ind w:left="115" w:right="14" w:firstLine="497"/>
      <w:jc w:val="both"/>
    </w:pPr>
    <w:rPr>
      <w:rFonts w:ascii="Times New Roman" w:eastAsia="Times New Roman" w:hAnsi="Times New Roman" w:cs="Times New Roman"/>
      <w:spacing w:val="20"/>
      <w:sz w:val="28"/>
      <w:szCs w:val="20"/>
      <w:lang w:eastAsia="ru-RU"/>
    </w:rPr>
  </w:style>
  <w:style w:type="character" w:customStyle="1" w:styleId="Emphasis1">
    <w:name w:val="Emphasis1"/>
    <w:rsid w:val="00CB2520"/>
    <w:rPr>
      <w:i/>
    </w:rPr>
  </w:style>
  <w:style w:type="paragraph" w:customStyle="1" w:styleId="14">
    <w:name w:val="Обычный1"/>
    <w:basedOn w:val="a0"/>
    <w:rsid w:val="00CB2520"/>
    <w:pPr>
      <w:tabs>
        <w:tab w:val="left" w:pos="360"/>
      </w:tabs>
      <w:autoSpaceDE w:val="0"/>
      <w:autoSpaceDN w:val="0"/>
      <w:spacing w:after="0" w:line="240" w:lineRule="auto"/>
      <w:ind w:left="360" w:hanging="360"/>
    </w:pPr>
    <w:rPr>
      <w:rFonts w:ascii="Times New Roman" w:eastAsia="Times New Roman" w:hAnsi="Times New Roman" w:cs="Times New Roman"/>
      <w:sz w:val="20"/>
      <w:szCs w:val="20"/>
      <w:lang w:eastAsia="ru-RU"/>
    </w:rPr>
  </w:style>
  <w:style w:type="paragraph" w:customStyle="1" w:styleId="BodyText23">
    <w:name w:val="Body Text 23"/>
    <w:basedOn w:val="a0"/>
    <w:rsid w:val="00CB2520"/>
    <w:pPr>
      <w:overflowPunct w:val="0"/>
      <w:autoSpaceDE w:val="0"/>
      <w:autoSpaceDN w:val="0"/>
      <w:adjustRightInd w:val="0"/>
      <w:spacing w:after="120" w:line="240" w:lineRule="auto"/>
      <w:ind w:left="283"/>
      <w:textAlignment w:val="baseline"/>
    </w:pPr>
    <w:rPr>
      <w:rFonts w:ascii="Times New Roman" w:eastAsia="Times New Roman" w:hAnsi="Times New Roman" w:cs="Times New Roman"/>
      <w:sz w:val="20"/>
      <w:szCs w:val="20"/>
      <w:lang w:eastAsia="ru-RU"/>
    </w:rPr>
  </w:style>
  <w:style w:type="paragraph" w:styleId="25">
    <w:name w:val="List Continue 2"/>
    <w:basedOn w:val="a0"/>
    <w:rsid w:val="00CB2520"/>
    <w:pPr>
      <w:spacing w:after="120" w:line="240" w:lineRule="auto"/>
      <w:ind w:left="566"/>
    </w:pPr>
    <w:rPr>
      <w:rFonts w:ascii="Times New Roman" w:eastAsia="Times New Roman" w:hAnsi="Times New Roman" w:cs="Times New Roman"/>
      <w:sz w:val="20"/>
      <w:szCs w:val="20"/>
      <w:lang w:eastAsia="ru-RU"/>
    </w:rPr>
  </w:style>
  <w:style w:type="character" w:styleId="af7">
    <w:name w:val="Hyperlink"/>
    <w:uiPriority w:val="99"/>
    <w:rsid w:val="00CB2520"/>
    <w:rPr>
      <w:color w:val="0000FF"/>
      <w:u w:val="single"/>
    </w:rPr>
  </w:style>
  <w:style w:type="paragraph" w:styleId="af8">
    <w:name w:val="Normal (Web)"/>
    <w:aliases w:val="Обычный (веб)1,Обычный (веб)1 Знак Знак Зн"/>
    <w:basedOn w:val="a0"/>
    <w:link w:val="af9"/>
    <w:rsid w:val="00CB2520"/>
    <w:pPr>
      <w:spacing w:before="100" w:after="100" w:line="240" w:lineRule="auto"/>
    </w:pPr>
    <w:rPr>
      <w:rFonts w:ascii="Times New Roman" w:eastAsia="Times New Roman" w:hAnsi="Times New Roman" w:cs="Times New Roman"/>
      <w:sz w:val="24"/>
      <w:szCs w:val="20"/>
      <w:lang w:eastAsia="ru-RU"/>
    </w:rPr>
  </w:style>
  <w:style w:type="character" w:customStyle="1" w:styleId="af9">
    <w:name w:val="Обычный (веб) Знак"/>
    <w:aliases w:val="Обычный (веб)1 Знак,Обычный (веб)1 Знак Знак Зн Знак"/>
    <w:basedOn w:val="a1"/>
    <w:link w:val="af8"/>
    <w:rsid w:val="00CB2520"/>
    <w:rPr>
      <w:rFonts w:ascii="Times New Roman" w:eastAsia="Times New Roman" w:hAnsi="Times New Roman" w:cs="Times New Roman"/>
      <w:sz w:val="24"/>
      <w:szCs w:val="20"/>
      <w:lang w:eastAsia="ru-RU"/>
    </w:rPr>
  </w:style>
  <w:style w:type="character" w:customStyle="1" w:styleId="keyword">
    <w:name w:val="keyword"/>
    <w:rsid w:val="00CB2520"/>
    <w:rPr>
      <w:rFonts w:ascii="Verdana" w:hAnsi="Verdana" w:hint="default"/>
      <w:color w:val="000000"/>
      <w:sz w:val="20"/>
      <w:szCs w:val="20"/>
    </w:rPr>
  </w:style>
  <w:style w:type="paragraph" w:styleId="afa">
    <w:name w:val="Plain Text"/>
    <w:basedOn w:val="a0"/>
    <w:link w:val="afb"/>
    <w:rsid w:val="00CB2520"/>
    <w:pPr>
      <w:spacing w:after="0" w:line="240" w:lineRule="auto"/>
    </w:pPr>
    <w:rPr>
      <w:rFonts w:ascii="Courier New" w:eastAsia="Times New Roman" w:hAnsi="Courier New" w:cs="Times New Roman"/>
      <w:sz w:val="20"/>
      <w:szCs w:val="20"/>
      <w:lang w:eastAsia="ru-RU"/>
    </w:rPr>
  </w:style>
  <w:style w:type="character" w:customStyle="1" w:styleId="afb">
    <w:name w:val="Текст Знак"/>
    <w:basedOn w:val="a1"/>
    <w:link w:val="afa"/>
    <w:rsid w:val="00CB2520"/>
    <w:rPr>
      <w:rFonts w:ascii="Courier New" w:eastAsia="Times New Roman" w:hAnsi="Courier New" w:cs="Times New Roman"/>
      <w:sz w:val="20"/>
      <w:szCs w:val="20"/>
      <w:lang w:eastAsia="ru-RU"/>
    </w:rPr>
  </w:style>
  <w:style w:type="character" w:styleId="afc">
    <w:name w:val="Strong"/>
    <w:qFormat/>
    <w:rsid w:val="00CB2520"/>
    <w:rPr>
      <w:b/>
      <w:bCs/>
    </w:rPr>
  </w:style>
  <w:style w:type="paragraph" w:customStyle="1" w:styleId="8pt125">
    <w:name w:val="Стиль 8 pt по ширине Первая строка:  125 см"/>
    <w:basedOn w:val="a0"/>
    <w:rsid w:val="00CB2520"/>
    <w:pPr>
      <w:spacing w:after="0" w:line="240" w:lineRule="auto"/>
      <w:ind w:firstLine="510"/>
      <w:jc w:val="both"/>
    </w:pPr>
    <w:rPr>
      <w:rFonts w:ascii="Times New Roman" w:eastAsia="Times New Roman" w:hAnsi="Times New Roman" w:cs="Times New Roman"/>
      <w:sz w:val="20"/>
      <w:szCs w:val="20"/>
      <w:lang w:eastAsia="ru-RU"/>
    </w:rPr>
  </w:style>
  <w:style w:type="character" w:styleId="afd">
    <w:name w:val="Emphasis"/>
    <w:qFormat/>
    <w:rsid w:val="00CB2520"/>
    <w:rPr>
      <w:i/>
      <w:iCs/>
    </w:rPr>
  </w:style>
  <w:style w:type="paragraph" w:customStyle="1" w:styleId="pnormal">
    <w:name w:val="pnormal"/>
    <w:basedOn w:val="a0"/>
    <w:rsid w:val="00CB2520"/>
    <w:pPr>
      <w:spacing w:before="224" w:after="224" w:line="240" w:lineRule="auto"/>
      <w:jc w:val="both"/>
    </w:pPr>
    <w:rPr>
      <w:rFonts w:ascii="Verdana" w:eastAsia="Times New Roman" w:hAnsi="Verdana" w:cs="Times New Roman"/>
      <w:color w:val="000000"/>
      <w:lang w:eastAsia="ru-RU"/>
    </w:rPr>
  </w:style>
  <w:style w:type="paragraph" w:customStyle="1" w:styleId="ptitle3">
    <w:name w:val="ptitle3"/>
    <w:basedOn w:val="a0"/>
    <w:rsid w:val="00CB2520"/>
    <w:pPr>
      <w:spacing w:before="224" w:after="224" w:line="240" w:lineRule="auto"/>
      <w:jc w:val="both"/>
    </w:pPr>
    <w:rPr>
      <w:rFonts w:ascii="Verdana" w:eastAsia="Times New Roman" w:hAnsi="Verdana" w:cs="Times New Roman"/>
      <w:color w:val="000000"/>
      <w:lang w:eastAsia="ru-RU"/>
    </w:rPr>
  </w:style>
  <w:style w:type="paragraph" w:customStyle="1" w:styleId="Normal2">
    <w:name w:val="Normal2"/>
    <w:rsid w:val="00CB2520"/>
    <w:pPr>
      <w:spacing w:before="100" w:after="100" w:line="240" w:lineRule="auto"/>
    </w:pPr>
    <w:rPr>
      <w:rFonts w:ascii="Times New Roman" w:eastAsia="Times New Roman" w:hAnsi="Times New Roman" w:cs="Times New Roman"/>
      <w:snapToGrid w:val="0"/>
      <w:sz w:val="24"/>
      <w:szCs w:val="20"/>
      <w:lang w:eastAsia="ru-RU"/>
    </w:rPr>
  </w:style>
  <w:style w:type="paragraph" w:customStyle="1" w:styleId="FR2">
    <w:name w:val="FR2"/>
    <w:rsid w:val="00CB2520"/>
    <w:pPr>
      <w:widowControl w:val="0"/>
      <w:spacing w:after="0" w:line="260" w:lineRule="auto"/>
      <w:ind w:firstLine="300"/>
      <w:jc w:val="both"/>
    </w:pPr>
    <w:rPr>
      <w:rFonts w:ascii="Arial" w:eastAsia="Times New Roman" w:hAnsi="Arial" w:cs="Times New Roman"/>
      <w:i/>
      <w:snapToGrid w:val="0"/>
      <w:sz w:val="18"/>
      <w:szCs w:val="20"/>
      <w:lang w:eastAsia="ru-RU"/>
    </w:rPr>
  </w:style>
  <w:style w:type="paragraph" w:styleId="afe">
    <w:name w:val="caption"/>
    <w:basedOn w:val="a0"/>
    <w:next w:val="a0"/>
    <w:qFormat/>
    <w:rsid w:val="00CB2520"/>
    <w:pPr>
      <w:spacing w:after="0" w:line="240" w:lineRule="auto"/>
    </w:pPr>
    <w:rPr>
      <w:rFonts w:ascii="Times New Roman" w:eastAsia="Times New Roman" w:hAnsi="Times New Roman" w:cs="Times New Roman"/>
      <w:b/>
      <w:bCs/>
      <w:sz w:val="20"/>
      <w:szCs w:val="20"/>
      <w:lang w:eastAsia="ru-RU"/>
    </w:rPr>
  </w:style>
  <w:style w:type="paragraph" w:customStyle="1" w:styleId="15">
    <w:name w:val="Заголовок1"/>
    <w:basedOn w:val="a0"/>
    <w:next w:val="a0"/>
    <w:rsid w:val="00CB2520"/>
    <w:pPr>
      <w:tabs>
        <w:tab w:val="right" w:pos="567"/>
        <w:tab w:val="left" w:pos="680"/>
        <w:tab w:val="left" w:pos="1106"/>
        <w:tab w:val="left" w:pos="1729"/>
        <w:tab w:val="right" w:leader="dot" w:pos="7002"/>
      </w:tabs>
      <w:autoSpaceDE w:val="0"/>
      <w:autoSpaceDN w:val="0"/>
      <w:adjustRightInd w:val="0"/>
      <w:spacing w:after="0" w:line="240" w:lineRule="auto"/>
      <w:jc w:val="center"/>
    </w:pPr>
    <w:rPr>
      <w:rFonts w:ascii="PragmaticaCTT" w:eastAsia="Times New Roman" w:hAnsi="PragmaticaCTT" w:cs="PragmaticaCTT"/>
      <w:b/>
      <w:bCs/>
      <w:sz w:val="20"/>
      <w:szCs w:val="20"/>
      <w:lang w:eastAsia="ru-RU"/>
    </w:rPr>
  </w:style>
  <w:style w:type="paragraph" w:customStyle="1" w:styleId="aff">
    <w:name w:val="выделение"/>
    <w:rsid w:val="00CB2520"/>
    <w:pPr>
      <w:spacing w:after="0" w:line="360" w:lineRule="auto"/>
      <w:ind w:firstLine="709"/>
      <w:jc w:val="both"/>
    </w:pPr>
    <w:rPr>
      <w:rFonts w:ascii="Times New Roman" w:eastAsia="Times New Roman" w:hAnsi="Times New Roman" w:cs="Times New Roman"/>
      <w:b/>
      <w:bCs/>
      <w:i/>
      <w:iCs/>
      <w:noProof/>
      <w:sz w:val="28"/>
      <w:szCs w:val="28"/>
      <w:lang w:eastAsia="ru-RU"/>
    </w:rPr>
  </w:style>
  <w:style w:type="paragraph" w:customStyle="1" w:styleId="26">
    <w:name w:val="Заголовок 2 дипл"/>
    <w:basedOn w:val="a0"/>
    <w:next w:val="aa"/>
    <w:rsid w:val="00CB2520"/>
    <w:pPr>
      <w:widowControl w:val="0"/>
      <w:autoSpaceDE w:val="0"/>
      <w:autoSpaceDN w:val="0"/>
      <w:adjustRightInd w:val="0"/>
      <w:spacing w:after="0" w:line="360" w:lineRule="auto"/>
      <w:ind w:firstLine="709"/>
      <w:jc w:val="both"/>
    </w:pPr>
    <w:rPr>
      <w:rFonts w:ascii="Times New Roman" w:eastAsia="Times New Roman" w:hAnsi="Times New Roman" w:cs="Times New Roman"/>
      <w:sz w:val="28"/>
      <w:szCs w:val="28"/>
      <w:lang w:val="en-US"/>
    </w:rPr>
  </w:style>
  <w:style w:type="paragraph" w:customStyle="1" w:styleId="aff0">
    <w:name w:val="лит"/>
    <w:autoRedefine/>
    <w:rsid w:val="00CB2520"/>
    <w:pPr>
      <w:tabs>
        <w:tab w:val="num" w:pos="360"/>
      </w:tabs>
      <w:spacing w:after="0" w:line="360" w:lineRule="auto"/>
      <w:jc w:val="both"/>
    </w:pPr>
    <w:rPr>
      <w:rFonts w:ascii="Times New Roman" w:eastAsia="Times New Roman" w:hAnsi="Times New Roman" w:cs="Times New Roman"/>
      <w:sz w:val="28"/>
      <w:szCs w:val="28"/>
      <w:lang w:eastAsia="ru-RU"/>
    </w:rPr>
  </w:style>
  <w:style w:type="character" w:customStyle="1" w:styleId="aff1">
    <w:name w:val="номер страницы"/>
    <w:rsid w:val="00CB2520"/>
    <w:rPr>
      <w:sz w:val="28"/>
      <w:szCs w:val="28"/>
    </w:rPr>
  </w:style>
  <w:style w:type="paragraph" w:styleId="16">
    <w:name w:val="toc 1"/>
    <w:basedOn w:val="a0"/>
    <w:next w:val="a0"/>
    <w:autoRedefine/>
    <w:uiPriority w:val="39"/>
    <w:rsid w:val="00CB2520"/>
    <w:pPr>
      <w:tabs>
        <w:tab w:val="right" w:leader="dot" w:pos="1400"/>
      </w:tabs>
      <w:spacing w:after="0" w:line="360" w:lineRule="auto"/>
      <w:jc w:val="both"/>
    </w:pPr>
    <w:rPr>
      <w:rFonts w:ascii="Times New Roman" w:eastAsia="Times New Roman" w:hAnsi="Times New Roman" w:cs="Times New Roman"/>
      <w:sz w:val="28"/>
      <w:szCs w:val="28"/>
      <w:lang w:eastAsia="ru-RU"/>
    </w:rPr>
  </w:style>
  <w:style w:type="paragraph" w:styleId="27">
    <w:name w:val="toc 2"/>
    <w:basedOn w:val="a0"/>
    <w:next w:val="a0"/>
    <w:autoRedefine/>
    <w:rsid w:val="00CB2520"/>
    <w:pPr>
      <w:tabs>
        <w:tab w:val="left" w:leader="dot" w:pos="3500"/>
      </w:tabs>
      <w:spacing w:after="0" w:line="360" w:lineRule="auto"/>
    </w:pPr>
    <w:rPr>
      <w:rFonts w:ascii="Times New Roman" w:eastAsia="Times New Roman" w:hAnsi="Times New Roman" w:cs="Times New Roman"/>
      <w:smallCaps/>
      <w:sz w:val="28"/>
      <w:szCs w:val="28"/>
      <w:lang w:eastAsia="ru-RU"/>
    </w:rPr>
  </w:style>
  <w:style w:type="paragraph" w:styleId="35">
    <w:name w:val="toc 3"/>
    <w:basedOn w:val="a0"/>
    <w:next w:val="a0"/>
    <w:autoRedefine/>
    <w:rsid w:val="00CB2520"/>
    <w:pPr>
      <w:spacing w:after="0" w:line="360" w:lineRule="auto"/>
    </w:pPr>
    <w:rPr>
      <w:rFonts w:ascii="Times New Roman" w:eastAsia="Times New Roman" w:hAnsi="Times New Roman" w:cs="Times New Roman"/>
      <w:sz w:val="28"/>
      <w:szCs w:val="28"/>
      <w:lang w:eastAsia="ru-RU"/>
    </w:rPr>
  </w:style>
  <w:style w:type="paragraph" w:customStyle="1" w:styleId="aff2">
    <w:name w:val="содержание"/>
    <w:rsid w:val="00CB2520"/>
    <w:pPr>
      <w:spacing w:after="0" w:line="360" w:lineRule="auto"/>
      <w:jc w:val="center"/>
    </w:pPr>
    <w:rPr>
      <w:rFonts w:ascii="Times New Roman" w:eastAsia="Times New Roman" w:hAnsi="Times New Roman" w:cs="Times New Roman"/>
      <w:b/>
      <w:bCs/>
      <w:i/>
      <w:iCs/>
      <w:smallCaps/>
      <w:noProof/>
      <w:sz w:val="28"/>
      <w:szCs w:val="28"/>
      <w:lang w:eastAsia="ru-RU"/>
    </w:rPr>
  </w:style>
  <w:style w:type="paragraph" w:customStyle="1" w:styleId="aff3">
    <w:name w:val="список ненумерованный"/>
    <w:autoRedefine/>
    <w:rsid w:val="00CB2520"/>
    <w:pPr>
      <w:tabs>
        <w:tab w:val="num" w:pos="360"/>
      </w:tabs>
      <w:spacing w:after="0" w:line="360" w:lineRule="auto"/>
      <w:jc w:val="both"/>
    </w:pPr>
    <w:rPr>
      <w:rFonts w:ascii="Times New Roman" w:eastAsia="Times New Roman" w:hAnsi="Times New Roman" w:cs="Times New Roman"/>
      <w:noProof/>
      <w:sz w:val="28"/>
      <w:szCs w:val="28"/>
      <w:lang w:val="uk-UA" w:eastAsia="ru-RU"/>
    </w:rPr>
  </w:style>
  <w:style w:type="paragraph" w:customStyle="1" w:styleId="aff4">
    <w:name w:val="список нумерованный"/>
    <w:autoRedefine/>
    <w:rsid w:val="00CB2520"/>
    <w:pPr>
      <w:tabs>
        <w:tab w:val="num" w:pos="360"/>
      </w:tabs>
      <w:spacing w:after="0" w:line="360" w:lineRule="auto"/>
      <w:jc w:val="both"/>
    </w:pPr>
    <w:rPr>
      <w:rFonts w:ascii="Times New Roman" w:eastAsia="Times New Roman" w:hAnsi="Times New Roman" w:cs="Times New Roman"/>
      <w:noProof/>
      <w:sz w:val="28"/>
      <w:szCs w:val="28"/>
      <w:lang w:eastAsia="ru-RU"/>
    </w:rPr>
  </w:style>
  <w:style w:type="paragraph" w:customStyle="1" w:styleId="100">
    <w:name w:val="Стиль Оглавление 1 + Первая строка:  0 см"/>
    <w:basedOn w:val="16"/>
    <w:autoRedefine/>
    <w:rsid w:val="00CB2520"/>
    <w:rPr>
      <w:b/>
      <w:bCs/>
    </w:rPr>
  </w:style>
  <w:style w:type="paragraph" w:customStyle="1" w:styleId="101">
    <w:name w:val="Стиль Оглавление 1 + Первая строка:  0 см1"/>
    <w:basedOn w:val="16"/>
    <w:autoRedefine/>
    <w:rsid w:val="00CB2520"/>
    <w:rPr>
      <w:b/>
      <w:bCs/>
    </w:rPr>
  </w:style>
  <w:style w:type="paragraph" w:customStyle="1" w:styleId="200">
    <w:name w:val="Стиль Оглавление 2 + Слева:  0 см Первая строка:  0 см"/>
    <w:basedOn w:val="27"/>
    <w:autoRedefine/>
    <w:rsid w:val="00CB2520"/>
  </w:style>
  <w:style w:type="paragraph" w:customStyle="1" w:styleId="31250">
    <w:name w:val="Стиль Оглавление 3 + Слева:  125 см Первая строка:  0 см"/>
    <w:basedOn w:val="35"/>
    <w:autoRedefine/>
    <w:rsid w:val="00CB2520"/>
    <w:rPr>
      <w:i/>
      <w:iCs/>
    </w:rPr>
  </w:style>
  <w:style w:type="paragraph" w:customStyle="1" w:styleId="aff5">
    <w:name w:val="ТАБЛИЦА"/>
    <w:next w:val="a0"/>
    <w:autoRedefine/>
    <w:rsid w:val="00CB2520"/>
    <w:pPr>
      <w:spacing w:after="0" w:line="360" w:lineRule="auto"/>
    </w:pPr>
    <w:rPr>
      <w:rFonts w:ascii="Times New Roman" w:eastAsia="Times New Roman" w:hAnsi="Times New Roman" w:cs="Times New Roman"/>
      <w:color w:val="000000"/>
      <w:sz w:val="20"/>
      <w:szCs w:val="20"/>
      <w:lang w:eastAsia="ru-RU"/>
    </w:rPr>
  </w:style>
  <w:style w:type="paragraph" w:customStyle="1" w:styleId="aff6">
    <w:name w:val="Стиль ТАБЛИЦА + Междустр.интервал:  полуторный"/>
    <w:basedOn w:val="aff5"/>
    <w:rsid w:val="00CB2520"/>
  </w:style>
  <w:style w:type="paragraph" w:customStyle="1" w:styleId="17">
    <w:name w:val="Стиль ТАБЛИЦА + Междустр.интервал:  полуторный1"/>
    <w:basedOn w:val="aff5"/>
    <w:autoRedefine/>
    <w:rsid w:val="00CB2520"/>
  </w:style>
  <w:style w:type="paragraph" w:customStyle="1" w:styleId="aff7">
    <w:name w:val="схема"/>
    <w:basedOn w:val="a0"/>
    <w:autoRedefine/>
    <w:rsid w:val="00CB2520"/>
    <w:pPr>
      <w:spacing w:after="0" w:line="240" w:lineRule="auto"/>
      <w:jc w:val="center"/>
    </w:pPr>
    <w:rPr>
      <w:rFonts w:ascii="Times New Roman" w:eastAsia="Times New Roman" w:hAnsi="Times New Roman" w:cs="Times New Roman"/>
      <w:sz w:val="20"/>
      <w:szCs w:val="20"/>
      <w:lang w:eastAsia="ru-RU"/>
    </w:rPr>
  </w:style>
  <w:style w:type="character" w:customStyle="1" w:styleId="aff8">
    <w:name w:val="Текст сноски Знак"/>
    <w:basedOn w:val="a1"/>
    <w:link w:val="aff9"/>
    <w:semiHidden/>
    <w:rsid w:val="00CB2520"/>
    <w:rPr>
      <w:rFonts w:ascii="Times New Roman" w:eastAsia="Times New Roman" w:hAnsi="Times New Roman" w:cs="Times New Roman"/>
      <w:sz w:val="20"/>
      <w:szCs w:val="20"/>
      <w:lang w:eastAsia="ru-RU"/>
    </w:rPr>
  </w:style>
  <w:style w:type="paragraph" w:styleId="aff9">
    <w:name w:val="footnote text"/>
    <w:basedOn w:val="a0"/>
    <w:link w:val="aff8"/>
    <w:autoRedefine/>
    <w:rsid w:val="00CB2520"/>
    <w:pPr>
      <w:spacing w:after="0" w:line="360" w:lineRule="auto"/>
      <w:ind w:firstLine="720"/>
      <w:jc w:val="both"/>
    </w:pPr>
    <w:rPr>
      <w:rFonts w:ascii="Times New Roman" w:eastAsia="Times New Roman" w:hAnsi="Times New Roman" w:cs="Times New Roman"/>
      <w:sz w:val="20"/>
      <w:szCs w:val="20"/>
      <w:lang w:eastAsia="ru-RU"/>
    </w:rPr>
  </w:style>
  <w:style w:type="character" w:customStyle="1" w:styleId="18">
    <w:name w:val="Текст сноски Знак1"/>
    <w:basedOn w:val="a1"/>
    <w:uiPriority w:val="99"/>
    <w:semiHidden/>
    <w:rsid w:val="00CB2520"/>
    <w:rPr>
      <w:sz w:val="20"/>
      <w:szCs w:val="20"/>
    </w:rPr>
  </w:style>
  <w:style w:type="paragraph" w:customStyle="1" w:styleId="affa">
    <w:name w:val="титут"/>
    <w:autoRedefine/>
    <w:rsid w:val="00CB2520"/>
    <w:pPr>
      <w:spacing w:after="0" w:line="360" w:lineRule="auto"/>
      <w:jc w:val="center"/>
    </w:pPr>
    <w:rPr>
      <w:rFonts w:ascii="Times New Roman" w:eastAsia="Times New Roman" w:hAnsi="Times New Roman" w:cs="Times New Roman"/>
      <w:noProof/>
      <w:sz w:val="28"/>
      <w:szCs w:val="28"/>
      <w:lang w:eastAsia="ru-RU"/>
    </w:rPr>
  </w:style>
  <w:style w:type="paragraph" w:customStyle="1" w:styleId="19">
    <w:name w:val="мой1 заголовок"/>
    <w:basedOn w:val="a0"/>
    <w:link w:val="1a"/>
    <w:rsid w:val="00CB2520"/>
    <w:pPr>
      <w:keepNext/>
      <w:widowControl w:val="0"/>
      <w:numPr>
        <w:ilvl w:val="12"/>
      </w:numPr>
      <w:autoSpaceDE w:val="0"/>
      <w:autoSpaceDN w:val="0"/>
      <w:adjustRightInd w:val="0"/>
      <w:spacing w:before="240" w:after="240" w:line="360" w:lineRule="auto"/>
      <w:jc w:val="center"/>
    </w:pPr>
    <w:rPr>
      <w:rFonts w:ascii="Times New Roman" w:eastAsia="Times New Roman" w:hAnsi="Times New Roman" w:cs="Times New Roman"/>
      <w:b/>
      <w:bCs/>
      <w:caps/>
      <w:sz w:val="24"/>
      <w:szCs w:val="24"/>
      <w:lang w:eastAsia="ru-RU"/>
    </w:rPr>
  </w:style>
  <w:style w:type="character" w:customStyle="1" w:styleId="1a">
    <w:name w:val="мой1 заголовок Знак"/>
    <w:link w:val="19"/>
    <w:rsid w:val="00CB2520"/>
    <w:rPr>
      <w:rFonts w:ascii="Times New Roman" w:eastAsia="Times New Roman" w:hAnsi="Times New Roman" w:cs="Times New Roman"/>
      <w:b/>
      <w:bCs/>
      <w:caps/>
      <w:sz w:val="24"/>
      <w:szCs w:val="24"/>
      <w:lang w:eastAsia="ru-RU"/>
    </w:rPr>
  </w:style>
  <w:style w:type="paragraph" w:customStyle="1" w:styleId="affb">
    <w:name w:val="НаКурсач"/>
    <w:basedOn w:val="a0"/>
    <w:rsid w:val="00CB2520"/>
    <w:pPr>
      <w:spacing w:after="0" w:line="312" w:lineRule="auto"/>
      <w:jc w:val="both"/>
    </w:pPr>
    <w:rPr>
      <w:rFonts w:ascii="Times New Roman" w:eastAsia="Times New Roman" w:hAnsi="Times New Roman" w:cs="Times New Roman"/>
      <w:sz w:val="28"/>
      <w:szCs w:val="24"/>
      <w:lang w:eastAsia="ru-RU"/>
    </w:rPr>
  </w:style>
  <w:style w:type="paragraph" w:styleId="HTML">
    <w:name w:val="HTML Preformatted"/>
    <w:basedOn w:val="a0"/>
    <w:link w:val="HTML0"/>
    <w:rsid w:val="00CB2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lang w:eastAsia="ru-RU"/>
    </w:rPr>
  </w:style>
  <w:style w:type="character" w:customStyle="1" w:styleId="HTML0">
    <w:name w:val="Стандартный HTML Знак"/>
    <w:basedOn w:val="a1"/>
    <w:link w:val="HTML"/>
    <w:rsid w:val="00CB2520"/>
    <w:rPr>
      <w:rFonts w:ascii="Courier New" w:eastAsia="Times New Roman" w:hAnsi="Courier New" w:cs="Times New Roman"/>
      <w:sz w:val="20"/>
      <w:szCs w:val="20"/>
      <w:lang w:eastAsia="ru-RU"/>
    </w:rPr>
  </w:style>
  <w:style w:type="paragraph" w:customStyle="1" w:styleId="affc">
    <w:name w:val="Стиль"/>
    <w:basedOn w:val="a0"/>
    <w:rsid w:val="00CB2520"/>
    <w:pPr>
      <w:suppressAutoHyphens/>
      <w:autoSpaceDE w:val="0"/>
      <w:autoSpaceDN w:val="0"/>
      <w:adjustRightInd w:val="0"/>
      <w:spacing w:after="0" w:line="288" w:lineRule="auto"/>
      <w:textAlignment w:val="center"/>
    </w:pPr>
    <w:rPr>
      <w:rFonts w:ascii="Times New Roman" w:eastAsia="Times New Roman" w:hAnsi="Times New Roman" w:cs="Times New Roman"/>
      <w:color w:val="000000"/>
      <w:sz w:val="24"/>
      <w:szCs w:val="24"/>
      <w:lang w:eastAsia="ru-RU"/>
    </w:rPr>
  </w:style>
  <w:style w:type="paragraph" w:customStyle="1" w:styleId="Osnavnoi">
    <w:name w:val="Osnavnoi"/>
    <w:rsid w:val="00CB2520"/>
    <w:pPr>
      <w:autoSpaceDE w:val="0"/>
      <w:autoSpaceDN w:val="0"/>
      <w:adjustRightInd w:val="0"/>
      <w:spacing w:after="0" w:line="220" w:lineRule="atLeast"/>
      <w:ind w:firstLine="283"/>
      <w:jc w:val="both"/>
    </w:pPr>
    <w:rPr>
      <w:rFonts w:ascii="Times New Roman" w:eastAsia="Times New Roman" w:hAnsi="Times New Roman" w:cs="Times New Roman"/>
      <w:color w:val="000000"/>
      <w:sz w:val="20"/>
      <w:szCs w:val="20"/>
      <w:lang w:eastAsia="ru-RU"/>
    </w:rPr>
  </w:style>
  <w:style w:type="paragraph" w:customStyle="1" w:styleId="mainhead">
    <w:name w:val="main_head"/>
    <w:basedOn w:val="a0"/>
    <w:rsid w:val="00CB252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Normal1">
    <w:name w:val="Normal1"/>
    <w:rsid w:val="00CB2520"/>
    <w:pPr>
      <w:spacing w:after="0" w:line="240" w:lineRule="auto"/>
    </w:pPr>
    <w:rPr>
      <w:rFonts w:ascii="Times New Roman" w:eastAsia="Times New Roman" w:hAnsi="Times New Roman" w:cs="Times New Roman"/>
      <w:sz w:val="20"/>
      <w:szCs w:val="20"/>
      <w:lang w:eastAsia="ru-RU"/>
    </w:rPr>
  </w:style>
  <w:style w:type="paragraph" w:customStyle="1" w:styleId="List1">
    <w:name w:val="List1"/>
    <w:basedOn w:val="a0"/>
    <w:rsid w:val="00CB2520"/>
    <w:pPr>
      <w:tabs>
        <w:tab w:val="num" w:pos="360"/>
      </w:tabs>
      <w:spacing w:after="0" w:line="240" w:lineRule="auto"/>
      <w:ind w:left="357" w:hanging="357"/>
    </w:pPr>
    <w:rPr>
      <w:rFonts w:ascii="Tahoma" w:eastAsia="Times New Roman" w:hAnsi="Tahoma" w:cs="Times New Roman"/>
      <w:sz w:val="20"/>
      <w:szCs w:val="20"/>
      <w:lang w:eastAsia="ru-RU"/>
    </w:rPr>
  </w:style>
  <w:style w:type="paragraph" w:customStyle="1" w:styleId="BodyText1">
    <w:name w:val="Body Text1"/>
    <w:basedOn w:val="Normal1"/>
    <w:rsid w:val="00CB2520"/>
    <w:pPr>
      <w:jc w:val="both"/>
    </w:pPr>
    <w:rPr>
      <w:caps/>
      <w:sz w:val="24"/>
    </w:rPr>
  </w:style>
  <w:style w:type="paragraph" w:customStyle="1" w:styleId="310">
    <w:name w:val="Заголовок 31"/>
    <w:basedOn w:val="Normal1"/>
    <w:next w:val="Normal1"/>
    <w:rsid w:val="00CB2520"/>
    <w:pPr>
      <w:keepNext/>
      <w:spacing w:before="240" w:after="60"/>
      <w:ind w:firstLine="720"/>
      <w:jc w:val="both"/>
    </w:pPr>
    <w:rPr>
      <w:sz w:val="24"/>
    </w:rPr>
  </w:style>
  <w:style w:type="paragraph" w:customStyle="1" w:styleId="210">
    <w:name w:val="Заголовок 21"/>
    <w:basedOn w:val="Normal1"/>
    <w:next w:val="Normal1"/>
    <w:rsid w:val="00CB2520"/>
    <w:pPr>
      <w:keepNext/>
      <w:spacing w:before="240" w:after="60"/>
      <w:jc w:val="both"/>
    </w:pPr>
    <w:rPr>
      <w:b/>
      <w:i/>
      <w:sz w:val="28"/>
    </w:rPr>
  </w:style>
  <w:style w:type="paragraph" w:customStyle="1" w:styleId="BodyText22">
    <w:name w:val="Body Text 22"/>
    <w:basedOn w:val="Normal1"/>
    <w:rsid w:val="00CB2520"/>
    <w:rPr>
      <w:sz w:val="28"/>
    </w:rPr>
  </w:style>
  <w:style w:type="paragraph" w:customStyle="1" w:styleId="71">
    <w:name w:val="Заголовок 71"/>
    <w:basedOn w:val="Normal1"/>
    <w:next w:val="Normal1"/>
    <w:rsid w:val="00CB2520"/>
    <w:pPr>
      <w:keepNext/>
      <w:spacing w:before="120" w:after="120"/>
      <w:jc w:val="center"/>
    </w:pPr>
    <w:rPr>
      <w:b/>
      <w:sz w:val="24"/>
    </w:rPr>
  </w:style>
  <w:style w:type="paragraph" w:customStyle="1" w:styleId="FR3">
    <w:name w:val="FR3"/>
    <w:rsid w:val="00CB2520"/>
    <w:pPr>
      <w:widowControl w:val="0"/>
      <w:spacing w:after="0" w:line="240" w:lineRule="auto"/>
    </w:pPr>
    <w:rPr>
      <w:rFonts w:ascii="Times New Roman" w:eastAsia="Times New Roman" w:hAnsi="Times New Roman" w:cs="Times New Roman"/>
      <w:b/>
      <w:sz w:val="24"/>
      <w:szCs w:val="20"/>
      <w:lang w:eastAsia="ru-RU"/>
    </w:rPr>
  </w:style>
  <w:style w:type="paragraph" w:customStyle="1" w:styleId="BodyText21">
    <w:name w:val="Body Text 21"/>
    <w:basedOn w:val="Normal1"/>
    <w:rsid w:val="00CB2520"/>
    <w:pPr>
      <w:spacing w:before="120" w:after="120"/>
    </w:pPr>
    <w:rPr>
      <w:sz w:val="24"/>
    </w:rPr>
  </w:style>
  <w:style w:type="paragraph" w:customStyle="1" w:styleId="BodyTextIndent31">
    <w:name w:val="Body Text Indent 31"/>
    <w:basedOn w:val="Normal1"/>
    <w:rsid w:val="00CB2520"/>
    <w:pPr>
      <w:ind w:firstLine="709"/>
    </w:pPr>
    <w:rPr>
      <w:sz w:val="24"/>
    </w:rPr>
  </w:style>
  <w:style w:type="paragraph" w:customStyle="1" w:styleId="1b">
    <w:name w:val="Текст сноски1"/>
    <w:basedOn w:val="Normal1"/>
    <w:rsid w:val="00CB2520"/>
    <w:pPr>
      <w:spacing w:before="60" w:after="60"/>
      <w:ind w:firstLine="720"/>
      <w:jc w:val="both"/>
    </w:pPr>
    <w:rPr>
      <w:sz w:val="24"/>
    </w:rPr>
  </w:style>
  <w:style w:type="paragraph" w:customStyle="1" w:styleId="BodyTextIndent21">
    <w:name w:val="Body Text Indent 21"/>
    <w:basedOn w:val="Normal1"/>
    <w:rsid w:val="00CB2520"/>
    <w:pPr>
      <w:ind w:firstLine="709"/>
      <w:jc w:val="both"/>
    </w:pPr>
    <w:rPr>
      <w:i/>
      <w:sz w:val="24"/>
    </w:rPr>
  </w:style>
  <w:style w:type="paragraph" w:customStyle="1" w:styleId="81">
    <w:name w:val="Заголовок 81"/>
    <w:basedOn w:val="Normal1"/>
    <w:next w:val="Normal1"/>
    <w:rsid w:val="00CB2520"/>
    <w:pPr>
      <w:keepNext/>
      <w:spacing w:before="120" w:after="120"/>
      <w:ind w:firstLine="720"/>
      <w:jc w:val="center"/>
    </w:pPr>
    <w:rPr>
      <w:b/>
      <w:sz w:val="24"/>
    </w:rPr>
  </w:style>
  <w:style w:type="paragraph" w:customStyle="1" w:styleId="Tatia">
    <w:name w:val="Tatia"/>
    <w:basedOn w:val="a0"/>
    <w:rsid w:val="00CB2520"/>
    <w:pPr>
      <w:tabs>
        <w:tab w:val="left" w:pos="709"/>
      </w:tabs>
      <w:spacing w:before="60" w:after="60" w:line="240" w:lineRule="auto"/>
      <w:ind w:left="720" w:firstLine="709"/>
      <w:jc w:val="both"/>
    </w:pPr>
    <w:rPr>
      <w:rFonts w:ascii="Tahoma" w:eastAsia="Times New Roman" w:hAnsi="Tahoma" w:cs="Times New Roman"/>
      <w:sz w:val="28"/>
      <w:szCs w:val="24"/>
      <w:lang w:eastAsia="ru-RU"/>
    </w:rPr>
  </w:style>
  <w:style w:type="paragraph" w:customStyle="1" w:styleId="affd">
    <w:name w:val="Осн. текст(форм.) (от Проф)"/>
    <w:basedOn w:val="a0"/>
    <w:rsid w:val="00CB2520"/>
    <w:pPr>
      <w:widowControl w:val="0"/>
      <w:tabs>
        <w:tab w:val="left" w:pos="765"/>
      </w:tabs>
      <w:spacing w:after="0" w:line="360" w:lineRule="auto"/>
      <w:jc w:val="center"/>
    </w:pPr>
    <w:rPr>
      <w:rFonts w:ascii="Times New Roman" w:eastAsia="Times New Roman" w:hAnsi="Times New Roman" w:cs="Times New Roman"/>
      <w:sz w:val="28"/>
      <w:szCs w:val="20"/>
      <w:lang w:eastAsia="ru-RU"/>
    </w:rPr>
  </w:style>
  <w:style w:type="paragraph" w:customStyle="1" w:styleId="affe">
    <w:name w:val="Осн. текст (от Проф)"/>
    <w:basedOn w:val="a0"/>
    <w:rsid w:val="00CB2520"/>
    <w:pPr>
      <w:tabs>
        <w:tab w:val="left" w:pos="765"/>
      </w:tabs>
      <w:spacing w:after="0" w:line="360" w:lineRule="auto"/>
      <w:ind w:firstLine="709"/>
      <w:jc w:val="both"/>
    </w:pPr>
    <w:rPr>
      <w:rFonts w:ascii="Times New Roman" w:eastAsia="Times New Roman" w:hAnsi="Times New Roman" w:cs="Times New Roman"/>
      <w:sz w:val="28"/>
      <w:szCs w:val="20"/>
      <w:lang w:eastAsia="ru-RU"/>
    </w:rPr>
  </w:style>
  <w:style w:type="character" w:customStyle="1" w:styleId="justify1">
    <w:name w:val="justify1"/>
    <w:basedOn w:val="a1"/>
    <w:rsid w:val="00CB2520"/>
  </w:style>
  <w:style w:type="paragraph" w:customStyle="1" w:styleId="justify">
    <w:name w:val="justify"/>
    <w:basedOn w:val="a0"/>
    <w:rsid w:val="00CB2520"/>
    <w:pPr>
      <w:spacing w:before="100" w:beforeAutospacing="1" w:after="100" w:afterAutospacing="1" w:line="240" w:lineRule="auto"/>
    </w:pPr>
    <w:rPr>
      <w:rFonts w:ascii="Arial Unicode MS" w:eastAsia="Arial Unicode MS" w:hAnsi="Arial Unicode MS" w:cs="Arial Unicode MS"/>
      <w:color w:val="000000"/>
      <w:sz w:val="24"/>
      <w:szCs w:val="24"/>
      <w:lang w:eastAsia="ru-RU"/>
    </w:rPr>
  </w:style>
  <w:style w:type="paragraph" w:styleId="afff">
    <w:name w:val="No Spacing"/>
    <w:uiPriority w:val="1"/>
    <w:qFormat/>
    <w:rsid w:val="00CB2520"/>
    <w:pPr>
      <w:spacing w:after="0" w:line="240" w:lineRule="auto"/>
    </w:pPr>
    <w:rPr>
      <w:rFonts w:ascii="Calibri" w:eastAsia="Calibri" w:hAnsi="Calibri" w:cs="Times New Roman"/>
    </w:rPr>
  </w:style>
  <w:style w:type="character" w:customStyle="1" w:styleId="350">
    <w:name w:val="Основной текст (35)_"/>
    <w:link w:val="351"/>
    <w:rsid w:val="00CB2520"/>
    <w:rPr>
      <w:b/>
      <w:bCs/>
      <w:sz w:val="31"/>
      <w:szCs w:val="31"/>
      <w:shd w:val="clear" w:color="auto" w:fill="FFFFFF"/>
    </w:rPr>
  </w:style>
  <w:style w:type="paragraph" w:customStyle="1" w:styleId="351">
    <w:name w:val="Основной текст (35)"/>
    <w:basedOn w:val="a0"/>
    <w:link w:val="350"/>
    <w:rsid w:val="00CB2520"/>
    <w:pPr>
      <w:widowControl w:val="0"/>
      <w:shd w:val="clear" w:color="auto" w:fill="FFFFFF"/>
      <w:spacing w:after="120" w:line="240" w:lineRule="atLeast"/>
      <w:jc w:val="center"/>
    </w:pPr>
    <w:rPr>
      <w:b/>
      <w:bCs/>
      <w:sz w:val="31"/>
      <w:szCs w:val="31"/>
    </w:rPr>
  </w:style>
  <w:style w:type="character" w:customStyle="1" w:styleId="36">
    <w:name w:val="Основной текст (36)_"/>
    <w:link w:val="361"/>
    <w:rsid w:val="00CB2520"/>
    <w:rPr>
      <w:sz w:val="27"/>
      <w:szCs w:val="27"/>
      <w:shd w:val="clear" w:color="auto" w:fill="FFFFFF"/>
    </w:rPr>
  </w:style>
  <w:style w:type="paragraph" w:customStyle="1" w:styleId="361">
    <w:name w:val="Основной текст (36)1"/>
    <w:basedOn w:val="a0"/>
    <w:link w:val="36"/>
    <w:rsid w:val="00CB2520"/>
    <w:pPr>
      <w:widowControl w:val="0"/>
      <w:shd w:val="clear" w:color="auto" w:fill="FFFFFF"/>
      <w:spacing w:before="420" w:after="0" w:line="322" w:lineRule="exact"/>
      <w:ind w:hanging="420"/>
    </w:pPr>
    <w:rPr>
      <w:sz w:val="27"/>
      <w:szCs w:val="27"/>
    </w:rPr>
  </w:style>
  <w:style w:type="character" w:customStyle="1" w:styleId="360">
    <w:name w:val="Основной текст (36)"/>
    <w:rsid w:val="00CB2520"/>
    <w:rPr>
      <w:sz w:val="27"/>
      <w:szCs w:val="27"/>
      <w:u w:val="single"/>
      <w:lang w:bidi="ar-SA"/>
    </w:rPr>
  </w:style>
  <w:style w:type="paragraph" w:customStyle="1" w:styleId="afff0">
    <w:name w:val="эпиграф"/>
    <w:basedOn w:val="a0"/>
    <w:rsid w:val="00CB2520"/>
    <w:pPr>
      <w:spacing w:after="0" w:line="240" w:lineRule="auto"/>
      <w:ind w:left="2977"/>
    </w:pPr>
    <w:rPr>
      <w:rFonts w:ascii="Times New Roman" w:eastAsia="Times New Roman" w:hAnsi="Times New Roman" w:cs="Times New Roman"/>
      <w:sz w:val="16"/>
      <w:szCs w:val="24"/>
      <w:lang w:eastAsia="ru-RU"/>
    </w:rPr>
  </w:style>
  <w:style w:type="character" w:customStyle="1" w:styleId="37">
    <w:name w:val="Основной текст (37)_"/>
    <w:link w:val="370"/>
    <w:rsid w:val="00CB2520"/>
    <w:rPr>
      <w:noProof/>
      <w:shd w:val="clear" w:color="auto" w:fill="FFFFFF"/>
    </w:rPr>
  </w:style>
  <w:style w:type="paragraph" w:customStyle="1" w:styleId="370">
    <w:name w:val="Основной текст (37)"/>
    <w:basedOn w:val="a0"/>
    <w:link w:val="37"/>
    <w:rsid w:val="00CB2520"/>
    <w:pPr>
      <w:widowControl w:val="0"/>
      <w:shd w:val="clear" w:color="auto" w:fill="FFFFFF"/>
      <w:spacing w:after="0" w:line="370" w:lineRule="exact"/>
    </w:pPr>
    <w:rPr>
      <w:noProof/>
    </w:rPr>
  </w:style>
  <w:style w:type="character" w:customStyle="1" w:styleId="3713">
    <w:name w:val="Основной текст (37) + 13"/>
    <w:aliases w:val="5 pt25,5 pt24,5 pt11"/>
    <w:uiPriority w:val="99"/>
    <w:rsid w:val="00CB2520"/>
    <w:rPr>
      <w:noProof/>
      <w:sz w:val="27"/>
      <w:szCs w:val="27"/>
      <w:lang w:bidi="ar-SA"/>
    </w:rPr>
  </w:style>
  <w:style w:type="character" w:customStyle="1" w:styleId="afff1">
    <w:name w:val="Основной текст_"/>
    <w:link w:val="1c"/>
    <w:uiPriority w:val="99"/>
    <w:rsid w:val="00CB2520"/>
    <w:rPr>
      <w:sz w:val="30"/>
      <w:szCs w:val="30"/>
      <w:shd w:val="clear" w:color="auto" w:fill="FFFFFF"/>
    </w:rPr>
  </w:style>
  <w:style w:type="paragraph" w:customStyle="1" w:styleId="1c">
    <w:name w:val="Основной текст1"/>
    <w:basedOn w:val="a0"/>
    <w:link w:val="afff1"/>
    <w:uiPriority w:val="99"/>
    <w:rsid w:val="00CB2520"/>
    <w:pPr>
      <w:widowControl w:val="0"/>
      <w:shd w:val="clear" w:color="auto" w:fill="FFFFFF"/>
      <w:spacing w:after="1800" w:line="322" w:lineRule="exact"/>
      <w:ind w:hanging="780"/>
      <w:jc w:val="center"/>
    </w:pPr>
    <w:rPr>
      <w:sz w:val="30"/>
      <w:szCs w:val="30"/>
    </w:rPr>
  </w:style>
  <w:style w:type="character" w:customStyle="1" w:styleId="150">
    <w:name w:val="Основной текст + 15"/>
    <w:aliases w:val="5 pt36,5 pt23"/>
    <w:rsid w:val="00CB2520"/>
    <w:rPr>
      <w:sz w:val="31"/>
      <w:szCs w:val="31"/>
      <w:lang w:bidi="ar-SA"/>
    </w:rPr>
  </w:style>
  <w:style w:type="character" w:customStyle="1" w:styleId="110">
    <w:name w:val="Основной текст + 11"/>
    <w:aliases w:val="5 pt34"/>
    <w:rsid w:val="00CB2520"/>
    <w:rPr>
      <w:sz w:val="23"/>
      <w:szCs w:val="23"/>
      <w:lang w:bidi="ar-SA"/>
    </w:rPr>
  </w:style>
  <w:style w:type="character" w:customStyle="1" w:styleId="afff2">
    <w:name w:val="Основной текст + Курсив"/>
    <w:aliases w:val="Интервал 0 pt"/>
    <w:uiPriority w:val="99"/>
    <w:rsid w:val="00CB2520"/>
    <w:rPr>
      <w:rFonts w:ascii="Times New Roman" w:hAnsi="Times New Roman" w:cs="Times New Roman"/>
      <w:i/>
      <w:iCs/>
      <w:spacing w:val="10"/>
      <w:sz w:val="30"/>
      <w:szCs w:val="30"/>
      <w:u w:val="none"/>
      <w:lang w:bidi="ar-SA"/>
    </w:rPr>
  </w:style>
  <w:style w:type="character" w:customStyle="1" w:styleId="111">
    <w:name w:val="Основной текст + 111"/>
    <w:aliases w:val="5 pt32"/>
    <w:rsid w:val="00CB2520"/>
    <w:rPr>
      <w:rFonts w:ascii="Times New Roman" w:hAnsi="Times New Roman" w:cs="Times New Roman"/>
      <w:sz w:val="23"/>
      <w:szCs w:val="23"/>
      <w:u w:val="none"/>
      <w:lang w:bidi="ar-SA"/>
    </w:rPr>
  </w:style>
  <w:style w:type="character" w:customStyle="1" w:styleId="11pt">
    <w:name w:val="Основной текст + 11 pt"/>
    <w:aliases w:val="Полужирный,Курсив26,Интервал 1 pt"/>
    <w:rsid w:val="00CB2520"/>
    <w:rPr>
      <w:rFonts w:ascii="Times New Roman" w:hAnsi="Times New Roman" w:cs="Times New Roman"/>
      <w:b/>
      <w:bCs/>
      <w:i/>
      <w:iCs/>
      <w:spacing w:val="20"/>
      <w:sz w:val="22"/>
      <w:szCs w:val="22"/>
      <w:u w:val="none"/>
      <w:lang w:val="en-US" w:eastAsia="en-US" w:bidi="ar-SA"/>
    </w:rPr>
  </w:style>
  <w:style w:type="character" w:customStyle="1" w:styleId="28">
    <w:name w:val="Основной текст (2)_"/>
    <w:link w:val="211"/>
    <w:uiPriority w:val="99"/>
    <w:rsid w:val="00CB2520"/>
    <w:rPr>
      <w:i/>
      <w:iCs/>
      <w:sz w:val="30"/>
      <w:szCs w:val="30"/>
      <w:shd w:val="clear" w:color="auto" w:fill="FFFFFF"/>
    </w:rPr>
  </w:style>
  <w:style w:type="paragraph" w:customStyle="1" w:styleId="211">
    <w:name w:val="Основной текст (2)1"/>
    <w:basedOn w:val="a0"/>
    <w:link w:val="28"/>
    <w:uiPriority w:val="99"/>
    <w:rsid w:val="00CB2520"/>
    <w:pPr>
      <w:widowControl w:val="0"/>
      <w:shd w:val="clear" w:color="auto" w:fill="FFFFFF"/>
      <w:spacing w:after="60" w:line="240" w:lineRule="atLeast"/>
      <w:ind w:hanging="780"/>
      <w:jc w:val="center"/>
    </w:pPr>
    <w:rPr>
      <w:i/>
      <w:iCs/>
      <w:sz w:val="30"/>
      <w:szCs w:val="30"/>
    </w:rPr>
  </w:style>
  <w:style w:type="character" w:customStyle="1" w:styleId="20pt">
    <w:name w:val="Основной текст (2) + Интервал 0 pt"/>
    <w:rsid w:val="00CB2520"/>
    <w:rPr>
      <w:i/>
      <w:iCs/>
      <w:spacing w:val="10"/>
      <w:sz w:val="30"/>
      <w:szCs w:val="30"/>
      <w:lang w:bidi="ar-SA"/>
    </w:rPr>
  </w:style>
  <w:style w:type="character" w:customStyle="1" w:styleId="41">
    <w:name w:val="Сноска (4) + Полужирный"/>
    <w:aliases w:val="Курсив"/>
    <w:rsid w:val="00CB2520"/>
    <w:rPr>
      <w:rFonts w:ascii="Times New Roman" w:hAnsi="Times New Roman" w:cs="Times New Roman"/>
      <w:b/>
      <w:bCs/>
      <w:i/>
      <w:iCs/>
      <w:noProof/>
      <w:sz w:val="30"/>
      <w:szCs w:val="30"/>
      <w:u w:val="none"/>
    </w:rPr>
  </w:style>
  <w:style w:type="character" w:customStyle="1" w:styleId="13pt">
    <w:name w:val="Основной текст + 13 pt"/>
    <w:aliases w:val="Курсив25"/>
    <w:rsid w:val="00CB2520"/>
    <w:rPr>
      <w:rFonts w:ascii="Times New Roman" w:hAnsi="Times New Roman" w:cs="Times New Roman"/>
      <w:i/>
      <w:iCs/>
      <w:sz w:val="26"/>
      <w:szCs w:val="26"/>
      <w:u w:val="none"/>
      <w:lang w:val="en-US" w:eastAsia="en-US" w:bidi="ar-SA"/>
    </w:rPr>
  </w:style>
  <w:style w:type="character" w:customStyle="1" w:styleId="8pt">
    <w:name w:val="Основной текст + 8 pt"/>
    <w:aliases w:val="Полужирный7"/>
    <w:rsid w:val="00CB2520"/>
    <w:rPr>
      <w:rFonts w:ascii="Times New Roman" w:hAnsi="Times New Roman" w:cs="Times New Roman"/>
      <w:b/>
      <w:bCs/>
      <w:sz w:val="16"/>
      <w:szCs w:val="16"/>
      <w:u w:val="none"/>
      <w:lang w:bidi="ar-SA"/>
    </w:rPr>
  </w:style>
  <w:style w:type="character" w:customStyle="1" w:styleId="52">
    <w:name w:val="Основной текст (52)_"/>
    <w:link w:val="520"/>
    <w:rsid w:val="00CB2520"/>
    <w:rPr>
      <w:sz w:val="19"/>
      <w:szCs w:val="19"/>
      <w:shd w:val="clear" w:color="auto" w:fill="FFFFFF"/>
      <w:lang w:val="en-US"/>
    </w:rPr>
  </w:style>
  <w:style w:type="paragraph" w:customStyle="1" w:styleId="520">
    <w:name w:val="Основной текст (52)"/>
    <w:basedOn w:val="a0"/>
    <w:link w:val="52"/>
    <w:rsid w:val="00CB2520"/>
    <w:pPr>
      <w:widowControl w:val="0"/>
      <w:shd w:val="clear" w:color="auto" w:fill="FFFFFF"/>
      <w:spacing w:after="0" w:line="240" w:lineRule="atLeast"/>
      <w:jc w:val="right"/>
    </w:pPr>
    <w:rPr>
      <w:sz w:val="19"/>
      <w:szCs w:val="19"/>
      <w:lang w:val="en-US"/>
    </w:rPr>
  </w:style>
  <w:style w:type="character" w:customStyle="1" w:styleId="5211">
    <w:name w:val="Основной текст (52) + 11"/>
    <w:aliases w:val="5 pt30"/>
    <w:rsid w:val="00CB2520"/>
    <w:rPr>
      <w:noProof/>
      <w:sz w:val="23"/>
      <w:szCs w:val="23"/>
      <w:lang w:val="en-US" w:eastAsia="en-US" w:bidi="ar-SA"/>
    </w:rPr>
  </w:style>
  <w:style w:type="character" w:customStyle="1" w:styleId="5215">
    <w:name w:val="Основной текст (52) + 15"/>
    <w:aliases w:val="5 pt29"/>
    <w:rsid w:val="00CB2520"/>
    <w:rPr>
      <w:sz w:val="31"/>
      <w:szCs w:val="31"/>
      <w:lang w:val="en-US" w:eastAsia="en-US" w:bidi="ar-SA"/>
    </w:rPr>
  </w:style>
  <w:style w:type="character" w:customStyle="1" w:styleId="180">
    <w:name w:val="Основной текст + 18"/>
    <w:aliases w:val="5 pt28"/>
    <w:rsid w:val="00CB2520"/>
    <w:rPr>
      <w:rFonts w:ascii="Times New Roman" w:hAnsi="Times New Roman" w:cs="Times New Roman"/>
      <w:noProof/>
      <w:sz w:val="37"/>
      <w:szCs w:val="37"/>
      <w:u w:val="none"/>
      <w:lang w:bidi="ar-SA"/>
    </w:rPr>
  </w:style>
  <w:style w:type="character" w:customStyle="1" w:styleId="61">
    <w:name w:val="Основной текст (61)_"/>
    <w:link w:val="610"/>
    <w:rsid w:val="00CB2520"/>
    <w:rPr>
      <w:b/>
      <w:bCs/>
      <w:sz w:val="16"/>
      <w:szCs w:val="16"/>
      <w:shd w:val="clear" w:color="auto" w:fill="FFFFFF"/>
      <w:lang w:val="en-US"/>
    </w:rPr>
  </w:style>
  <w:style w:type="paragraph" w:customStyle="1" w:styleId="610">
    <w:name w:val="Основной текст (61)"/>
    <w:basedOn w:val="a0"/>
    <w:link w:val="61"/>
    <w:rsid w:val="00CB2520"/>
    <w:pPr>
      <w:widowControl w:val="0"/>
      <w:shd w:val="clear" w:color="auto" w:fill="FFFFFF"/>
      <w:spacing w:after="120" w:line="240" w:lineRule="atLeast"/>
    </w:pPr>
    <w:rPr>
      <w:b/>
      <w:bCs/>
      <w:sz w:val="16"/>
      <w:szCs w:val="16"/>
      <w:lang w:val="en-US"/>
    </w:rPr>
  </w:style>
  <w:style w:type="character" w:customStyle="1" w:styleId="6113pt">
    <w:name w:val="Основной текст (61) + 13 pt"/>
    <w:aliases w:val="Не полужирный,Курсив23"/>
    <w:rsid w:val="00CB2520"/>
    <w:rPr>
      <w:b/>
      <w:bCs/>
      <w:i/>
      <w:iCs/>
      <w:sz w:val="26"/>
      <w:szCs w:val="26"/>
      <w:lang w:val="en-US" w:eastAsia="en-US" w:bidi="ar-SA"/>
    </w:rPr>
  </w:style>
  <w:style w:type="character" w:customStyle="1" w:styleId="62">
    <w:name w:val="Основной текст (62)_"/>
    <w:link w:val="620"/>
    <w:rsid w:val="00CB2520"/>
    <w:rPr>
      <w:i/>
      <w:iCs/>
      <w:sz w:val="26"/>
      <w:szCs w:val="26"/>
      <w:shd w:val="clear" w:color="auto" w:fill="FFFFFF"/>
      <w:lang w:val="en-US"/>
    </w:rPr>
  </w:style>
  <w:style w:type="paragraph" w:customStyle="1" w:styleId="620">
    <w:name w:val="Основной текст (62)"/>
    <w:basedOn w:val="a0"/>
    <w:link w:val="62"/>
    <w:rsid w:val="00CB2520"/>
    <w:pPr>
      <w:widowControl w:val="0"/>
      <w:shd w:val="clear" w:color="auto" w:fill="FFFFFF"/>
      <w:spacing w:before="120" w:after="0" w:line="240" w:lineRule="atLeast"/>
    </w:pPr>
    <w:rPr>
      <w:i/>
      <w:iCs/>
      <w:sz w:val="26"/>
      <w:szCs w:val="26"/>
      <w:lang w:val="en-US"/>
    </w:rPr>
  </w:style>
  <w:style w:type="character" w:customStyle="1" w:styleId="628pt">
    <w:name w:val="Основной текст (62) + 8 pt"/>
    <w:aliases w:val="Полужирный6,Не курсив"/>
    <w:rsid w:val="00CB2520"/>
    <w:rPr>
      <w:b/>
      <w:bCs/>
      <w:i/>
      <w:iCs/>
      <w:noProof/>
      <w:sz w:val="16"/>
      <w:szCs w:val="16"/>
      <w:lang w:val="en-US" w:eastAsia="en-US" w:bidi="ar-SA"/>
    </w:rPr>
  </w:style>
  <w:style w:type="character" w:customStyle="1" w:styleId="6215">
    <w:name w:val="Основной текст (62) + 15"/>
    <w:aliases w:val="5 pt27,Не курсив9"/>
    <w:rsid w:val="00CB2520"/>
    <w:rPr>
      <w:i/>
      <w:iCs/>
      <w:sz w:val="31"/>
      <w:szCs w:val="31"/>
      <w:lang w:val="en-US" w:eastAsia="en-US" w:bidi="ar-SA"/>
    </w:rPr>
  </w:style>
  <w:style w:type="character" w:customStyle="1" w:styleId="42">
    <w:name w:val="Сноска (4)_"/>
    <w:link w:val="43"/>
    <w:rsid w:val="00CB2520"/>
    <w:rPr>
      <w:sz w:val="30"/>
      <w:szCs w:val="30"/>
      <w:shd w:val="clear" w:color="auto" w:fill="FFFFFF"/>
    </w:rPr>
  </w:style>
  <w:style w:type="paragraph" w:customStyle="1" w:styleId="43">
    <w:name w:val="Сноска (4)"/>
    <w:basedOn w:val="a0"/>
    <w:link w:val="42"/>
    <w:rsid w:val="00CB2520"/>
    <w:pPr>
      <w:widowControl w:val="0"/>
      <w:shd w:val="clear" w:color="auto" w:fill="FFFFFF"/>
      <w:spacing w:after="0" w:line="365" w:lineRule="exact"/>
      <w:jc w:val="right"/>
    </w:pPr>
    <w:rPr>
      <w:sz w:val="30"/>
      <w:szCs w:val="30"/>
    </w:rPr>
  </w:style>
  <w:style w:type="character" w:customStyle="1" w:styleId="29">
    <w:name w:val="Основной текст2"/>
    <w:rsid w:val="00CB2520"/>
    <w:rPr>
      <w:rFonts w:ascii="Times New Roman" w:hAnsi="Times New Roman" w:cs="Times New Roman"/>
      <w:sz w:val="30"/>
      <w:szCs w:val="30"/>
      <w:u w:val="none"/>
      <w:lang w:bidi="ar-SA"/>
    </w:rPr>
  </w:style>
  <w:style w:type="character" w:customStyle="1" w:styleId="afff3">
    <w:name w:val="Основной текст + Полужирный"/>
    <w:aliases w:val="Курсив22"/>
    <w:rsid w:val="00CB2520"/>
    <w:rPr>
      <w:rFonts w:ascii="Times New Roman" w:hAnsi="Times New Roman" w:cs="Times New Roman"/>
      <w:b/>
      <w:bCs/>
      <w:i/>
      <w:iCs/>
      <w:sz w:val="30"/>
      <w:szCs w:val="30"/>
      <w:u w:val="none"/>
      <w:lang w:val="en-US" w:eastAsia="en-US" w:bidi="ar-SA"/>
    </w:rPr>
  </w:style>
  <w:style w:type="character" w:customStyle="1" w:styleId="91">
    <w:name w:val="Основной текст + 9"/>
    <w:aliases w:val="5 pt26"/>
    <w:rsid w:val="00CB2520"/>
    <w:rPr>
      <w:rFonts w:ascii="Times New Roman" w:hAnsi="Times New Roman" w:cs="Times New Roman"/>
      <w:sz w:val="19"/>
      <w:szCs w:val="19"/>
      <w:u w:val="none"/>
      <w:lang w:val="en-US" w:eastAsia="en-US" w:bidi="ar-SA"/>
    </w:rPr>
  </w:style>
  <w:style w:type="character" w:customStyle="1" w:styleId="3615pt">
    <w:name w:val="Основной текст (36) + 15 pt"/>
    <w:aliases w:val="Курсив9"/>
    <w:rsid w:val="00CB2520"/>
    <w:rPr>
      <w:i/>
      <w:iCs/>
      <w:sz w:val="30"/>
      <w:szCs w:val="30"/>
      <w:lang w:bidi="ar-SA"/>
    </w:rPr>
  </w:style>
  <w:style w:type="character" w:customStyle="1" w:styleId="3615pt1">
    <w:name w:val="Основной текст (36) + 15 pt1"/>
    <w:rsid w:val="00CB2520"/>
    <w:rPr>
      <w:sz w:val="30"/>
      <w:szCs w:val="30"/>
      <w:lang w:bidi="ar-SA"/>
    </w:rPr>
  </w:style>
  <w:style w:type="character" w:customStyle="1" w:styleId="35Exact1">
    <w:name w:val="Основной текст (35) Exact1"/>
    <w:rsid w:val="00CB2520"/>
    <w:rPr>
      <w:b/>
      <w:bCs/>
      <w:color w:val="000000"/>
      <w:spacing w:val="2"/>
      <w:w w:val="100"/>
      <w:position w:val="0"/>
      <w:sz w:val="29"/>
      <w:szCs w:val="29"/>
      <w:lang w:bidi="ar-SA"/>
    </w:rPr>
  </w:style>
  <w:style w:type="character" w:customStyle="1" w:styleId="213">
    <w:name w:val="Основной текст (2) + 13"/>
    <w:aliases w:val="5 pt17,Интервал 0 pt Exact"/>
    <w:rsid w:val="00CB2520"/>
    <w:rPr>
      <w:rFonts w:ascii="Times New Roman" w:hAnsi="Times New Roman" w:cs="Times New Roman"/>
      <w:i w:val="0"/>
      <w:iCs w:val="0"/>
      <w:color w:val="000000"/>
      <w:spacing w:val="7"/>
      <w:w w:val="100"/>
      <w:position w:val="0"/>
      <w:sz w:val="27"/>
      <w:szCs w:val="27"/>
      <w:u w:val="none"/>
      <w:lang w:val="en-US" w:eastAsia="en-US" w:bidi="ar-SA"/>
    </w:rPr>
  </w:style>
  <w:style w:type="character" w:customStyle="1" w:styleId="2130">
    <w:name w:val="Подпись к картинке (2) + 13"/>
    <w:aliases w:val="5 pt16,Интервал 0 pt Exact7"/>
    <w:rsid w:val="00CB2520"/>
    <w:rPr>
      <w:i/>
      <w:iCs/>
      <w:color w:val="000000"/>
      <w:spacing w:val="7"/>
      <w:w w:val="100"/>
      <w:position w:val="0"/>
      <w:sz w:val="27"/>
      <w:szCs w:val="27"/>
      <w:lang w:val="en-US" w:eastAsia="en-US" w:bidi="ar-SA"/>
    </w:rPr>
  </w:style>
  <w:style w:type="character" w:customStyle="1" w:styleId="afff4">
    <w:name w:val="Подпись к таблице_"/>
    <w:link w:val="1d"/>
    <w:rsid w:val="00CB2520"/>
    <w:rPr>
      <w:sz w:val="30"/>
      <w:szCs w:val="30"/>
      <w:shd w:val="clear" w:color="auto" w:fill="FFFFFF"/>
    </w:rPr>
  </w:style>
  <w:style w:type="paragraph" w:customStyle="1" w:styleId="1d">
    <w:name w:val="Подпись к таблице1"/>
    <w:basedOn w:val="a0"/>
    <w:link w:val="afff4"/>
    <w:rsid w:val="00CB2520"/>
    <w:pPr>
      <w:widowControl w:val="0"/>
      <w:shd w:val="clear" w:color="auto" w:fill="FFFFFF"/>
      <w:spacing w:after="0" w:line="240" w:lineRule="atLeast"/>
    </w:pPr>
    <w:rPr>
      <w:sz w:val="30"/>
      <w:szCs w:val="30"/>
    </w:rPr>
  </w:style>
  <w:style w:type="character" w:customStyle="1" w:styleId="afff5">
    <w:name w:val="Подпись к таблице"/>
    <w:basedOn w:val="afff4"/>
    <w:rsid w:val="00CB2520"/>
    <w:rPr>
      <w:sz w:val="30"/>
      <w:szCs w:val="30"/>
      <w:shd w:val="clear" w:color="auto" w:fill="FFFFFF"/>
    </w:rPr>
  </w:style>
  <w:style w:type="character" w:customStyle="1" w:styleId="72">
    <w:name w:val="Основной текст + 7"/>
    <w:aliases w:val="5 pt14"/>
    <w:rsid w:val="00CB2520"/>
    <w:rPr>
      <w:rFonts w:ascii="Times New Roman" w:hAnsi="Times New Roman" w:cs="Times New Roman"/>
      <w:noProof/>
      <w:sz w:val="15"/>
      <w:szCs w:val="15"/>
      <w:u w:val="none"/>
      <w:lang w:bidi="ar-SA"/>
    </w:rPr>
  </w:style>
  <w:style w:type="character" w:customStyle="1" w:styleId="2a">
    <w:name w:val="Подпись к картинке (2)_"/>
    <w:link w:val="212"/>
    <w:uiPriority w:val="99"/>
    <w:rsid w:val="00CB2520"/>
    <w:rPr>
      <w:i/>
      <w:iCs/>
      <w:sz w:val="30"/>
      <w:szCs w:val="30"/>
      <w:shd w:val="clear" w:color="auto" w:fill="FFFFFF"/>
      <w:lang w:val="en-US"/>
    </w:rPr>
  </w:style>
  <w:style w:type="paragraph" w:customStyle="1" w:styleId="212">
    <w:name w:val="Подпись к картинке (2)1"/>
    <w:basedOn w:val="a0"/>
    <w:link w:val="2a"/>
    <w:uiPriority w:val="99"/>
    <w:rsid w:val="00CB2520"/>
    <w:pPr>
      <w:widowControl w:val="0"/>
      <w:shd w:val="clear" w:color="auto" w:fill="FFFFFF"/>
      <w:spacing w:after="0" w:line="240" w:lineRule="atLeast"/>
    </w:pPr>
    <w:rPr>
      <w:i/>
      <w:iCs/>
      <w:sz w:val="30"/>
      <w:szCs w:val="30"/>
      <w:lang w:val="en-US"/>
    </w:rPr>
  </w:style>
  <w:style w:type="paragraph" w:customStyle="1" w:styleId="3510">
    <w:name w:val="Основной текст (35)1"/>
    <w:basedOn w:val="a0"/>
    <w:rsid w:val="00CB2520"/>
    <w:pPr>
      <w:widowControl w:val="0"/>
      <w:shd w:val="clear" w:color="auto" w:fill="FFFFFF"/>
      <w:spacing w:after="120" w:line="240" w:lineRule="atLeast"/>
      <w:jc w:val="center"/>
    </w:pPr>
    <w:rPr>
      <w:rFonts w:ascii="Times New Roman" w:eastAsia="Times New Roman" w:hAnsi="Times New Roman" w:cs="Times New Roman"/>
      <w:b/>
      <w:bCs/>
      <w:sz w:val="31"/>
      <w:szCs w:val="31"/>
      <w:lang w:eastAsia="ru-RU"/>
    </w:rPr>
  </w:style>
  <w:style w:type="character" w:customStyle="1" w:styleId="Georgia">
    <w:name w:val="Основной текст + Georgia"/>
    <w:aliases w:val="83,5 pt13,Курсив8"/>
    <w:uiPriority w:val="99"/>
    <w:rsid w:val="00CB2520"/>
    <w:rPr>
      <w:rFonts w:ascii="Georgia" w:hAnsi="Georgia" w:cs="Georgia"/>
      <w:i/>
      <w:iCs/>
      <w:noProof/>
      <w:sz w:val="17"/>
      <w:szCs w:val="17"/>
      <w:u w:val="none"/>
      <w:lang w:bidi="ar-SA"/>
    </w:rPr>
  </w:style>
  <w:style w:type="character" w:customStyle="1" w:styleId="2131">
    <w:name w:val="Подпись к картинке (2) + 131"/>
    <w:aliases w:val="5 pt15,Не курсив1,Интервал 0 pt Exact6"/>
    <w:rsid w:val="00CB2520"/>
    <w:rPr>
      <w:rFonts w:ascii="Times New Roman" w:hAnsi="Times New Roman" w:cs="Times New Roman"/>
      <w:i/>
      <w:iCs/>
      <w:color w:val="000000"/>
      <w:spacing w:val="2"/>
      <w:w w:val="100"/>
      <w:position w:val="0"/>
      <w:sz w:val="27"/>
      <w:szCs w:val="27"/>
      <w:u w:val="none"/>
      <w:lang w:val="en-US" w:eastAsia="en-US" w:bidi="ar-SA"/>
    </w:rPr>
  </w:style>
  <w:style w:type="character" w:customStyle="1" w:styleId="afff6">
    <w:name w:val="Подпись к таблице + Курсив"/>
    <w:rsid w:val="00CB2520"/>
    <w:rPr>
      <w:rFonts w:ascii="Times New Roman" w:hAnsi="Times New Roman" w:cs="Times New Roman"/>
      <w:i/>
      <w:iCs/>
      <w:noProof/>
      <w:sz w:val="30"/>
      <w:szCs w:val="30"/>
      <w:u w:val="none"/>
      <w:lang w:bidi="ar-SA"/>
    </w:rPr>
  </w:style>
  <w:style w:type="character" w:customStyle="1" w:styleId="44">
    <w:name w:val="Колонтитул (4)_"/>
    <w:link w:val="410"/>
    <w:rsid w:val="00CB2520"/>
    <w:rPr>
      <w:sz w:val="31"/>
      <w:szCs w:val="31"/>
      <w:shd w:val="clear" w:color="auto" w:fill="FFFFFF"/>
    </w:rPr>
  </w:style>
  <w:style w:type="paragraph" w:customStyle="1" w:styleId="410">
    <w:name w:val="Колонтитул (4)1"/>
    <w:basedOn w:val="a0"/>
    <w:link w:val="44"/>
    <w:rsid w:val="00CB2520"/>
    <w:pPr>
      <w:widowControl w:val="0"/>
      <w:shd w:val="clear" w:color="auto" w:fill="FFFFFF"/>
      <w:spacing w:after="0" w:line="240" w:lineRule="atLeast"/>
    </w:pPr>
    <w:rPr>
      <w:sz w:val="31"/>
      <w:szCs w:val="31"/>
    </w:rPr>
  </w:style>
  <w:style w:type="character" w:customStyle="1" w:styleId="130">
    <w:name w:val="Подпись к картинке + 13"/>
    <w:aliases w:val="5 pt12,Курсив7,Интервал 0 pt Exact5"/>
    <w:rsid w:val="00CB2520"/>
    <w:rPr>
      <w:i/>
      <w:iCs/>
      <w:color w:val="000000"/>
      <w:spacing w:val="7"/>
      <w:w w:val="100"/>
      <w:position w:val="0"/>
      <w:sz w:val="27"/>
      <w:szCs w:val="27"/>
      <w:lang w:val="en-US" w:eastAsia="en-US" w:bidi="ar-SA"/>
    </w:rPr>
  </w:style>
  <w:style w:type="character" w:customStyle="1" w:styleId="131">
    <w:name w:val="Подпись к картинке + 131"/>
    <w:aliases w:val="5 pt Exact"/>
    <w:rsid w:val="00CB2520"/>
    <w:rPr>
      <w:color w:val="000000"/>
      <w:spacing w:val="2"/>
      <w:w w:val="100"/>
      <w:position w:val="0"/>
      <w:sz w:val="27"/>
      <w:szCs w:val="27"/>
      <w:lang w:bidi="ar-SA"/>
    </w:rPr>
  </w:style>
  <w:style w:type="character" w:customStyle="1" w:styleId="414pt">
    <w:name w:val="Колонтитул (4) + 14 pt"/>
    <w:rsid w:val="00CB2520"/>
    <w:rPr>
      <w:noProof/>
      <w:sz w:val="28"/>
      <w:szCs w:val="28"/>
      <w:lang w:bidi="ar-SA"/>
    </w:rPr>
  </w:style>
  <w:style w:type="character" w:customStyle="1" w:styleId="2b">
    <w:name w:val="Основной текст (2)"/>
    <w:uiPriority w:val="99"/>
    <w:rsid w:val="00CB2520"/>
    <w:rPr>
      <w:rFonts w:ascii="Times New Roman" w:hAnsi="Times New Roman" w:cs="Times New Roman"/>
      <w:i w:val="0"/>
      <w:iCs w:val="0"/>
      <w:sz w:val="30"/>
      <w:szCs w:val="30"/>
      <w:u w:val="none"/>
      <w:lang w:bidi="ar-SA"/>
    </w:rPr>
  </w:style>
  <w:style w:type="character" w:customStyle="1" w:styleId="2c">
    <w:name w:val="Основной текст (2) + Не курсив"/>
    <w:uiPriority w:val="99"/>
    <w:rsid w:val="00CB2520"/>
    <w:rPr>
      <w:rFonts w:ascii="Times New Roman" w:hAnsi="Times New Roman" w:cs="Times New Roman"/>
      <w:i/>
      <w:iCs/>
      <w:sz w:val="30"/>
      <w:szCs w:val="30"/>
      <w:u w:val="none"/>
      <w:lang w:bidi="ar-SA"/>
    </w:rPr>
  </w:style>
  <w:style w:type="character" w:customStyle="1" w:styleId="afff7">
    <w:name w:val="Подпись к картинке_"/>
    <w:link w:val="1e"/>
    <w:rsid w:val="00CB2520"/>
    <w:rPr>
      <w:sz w:val="30"/>
      <w:szCs w:val="30"/>
      <w:shd w:val="clear" w:color="auto" w:fill="FFFFFF"/>
    </w:rPr>
  </w:style>
  <w:style w:type="paragraph" w:customStyle="1" w:styleId="1e">
    <w:name w:val="Подпись к картинке1"/>
    <w:basedOn w:val="a0"/>
    <w:link w:val="afff7"/>
    <w:rsid w:val="00CB2520"/>
    <w:pPr>
      <w:widowControl w:val="0"/>
      <w:shd w:val="clear" w:color="auto" w:fill="FFFFFF"/>
      <w:spacing w:after="0" w:line="240" w:lineRule="atLeast"/>
    </w:pPr>
    <w:rPr>
      <w:sz w:val="30"/>
      <w:szCs w:val="30"/>
    </w:rPr>
  </w:style>
  <w:style w:type="character" w:customStyle="1" w:styleId="afff8">
    <w:name w:val="Подпись к картинке"/>
    <w:basedOn w:val="afff7"/>
    <w:rsid w:val="00CB2520"/>
    <w:rPr>
      <w:sz w:val="30"/>
      <w:szCs w:val="30"/>
      <w:shd w:val="clear" w:color="auto" w:fill="FFFFFF"/>
    </w:rPr>
  </w:style>
  <w:style w:type="character" w:customStyle="1" w:styleId="133">
    <w:name w:val="Основной текст + 133"/>
    <w:aliases w:val="5 pt10"/>
    <w:uiPriority w:val="99"/>
    <w:rsid w:val="00CB2520"/>
    <w:rPr>
      <w:rFonts w:ascii="Times New Roman" w:hAnsi="Times New Roman" w:cs="Times New Roman"/>
      <w:noProof/>
      <w:sz w:val="27"/>
      <w:szCs w:val="27"/>
      <w:u w:val="none"/>
      <w:lang w:bidi="ar-SA"/>
    </w:rPr>
  </w:style>
  <w:style w:type="character" w:customStyle="1" w:styleId="afff9">
    <w:name w:val="Подпись к картинке + Курсив"/>
    <w:rsid w:val="00CB2520"/>
    <w:rPr>
      <w:rFonts w:ascii="Times New Roman" w:hAnsi="Times New Roman" w:cs="Times New Roman"/>
      <w:i/>
      <w:iCs/>
      <w:sz w:val="30"/>
      <w:szCs w:val="30"/>
      <w:u w:val="none"/>
      <w:lang w:val="en-US" w:eastAsia="en-US" w:bidi="ar-SA"/>
    </w:rPr>
  </w:style>
  <w:style w:type="character" w:customStyle="1" w:styleId="3712">
    <w:name w:val="Основной текст (37) + 12"/>
    <w:aliases w:val="5 pt Exact1"/>
    <w:rsid w:val="00CB2520"/>
    <w:rPr>
      <w:rFonts w:ascii="Times New Roman" w:hAnsi="Times New Roman" w:cs="Times New Roman"/>
      <w:noProof/>
      <w:sz w:val="25"/>
      <w:szCs w:val="25"/>
      <w:u w:val="none"/>
      <w:lang w:bidi="ar-SA"/>
    </w:rPr>
  </w:style>
  <w:style w:type="character" w:customStyle="1" w:styleId="1f">
    <w:name w:val="Основной текст + Курсив1"/>
    <w:aliases w:val="Малые прописные5"/>
    <w:uiPriority w:val="99"/>
    <w:rsid w:val="00CB2520"/>
    <w:rPr>
      <w:rFonts w:ascii="Times New Roman" w:hAnsi="Times New Roman" w:cs="Times New Roman"/>
      <w:i/>
      <w:iCs/>
      <w:smallCaps/>
      <w:sz w:val="30"/>
      <w:szCs w:val="30"/>
      <w:u w:val="none"/>
      <w:lang w:val="en-US" w:eastAsia="en-US" w:bidi="ar-SA"/>
    </w:rPr>
  </w:style>
  <w:style w:type="character" w:customStyle="1" w:styleId="2Georgia">
    <w:name w:val="Основной текст (2) + Georgia"/>
    <w:aliases w:val="82,5 pt8"/>
    <w:uiPriority w:val="99"/>
    <w:rsid w:val="00CB2520"/>
    <w:rPr>
      <w:rFonts w:ascii="Georgia" w:hAnsi="Georgia" w:cs="Georgia"/>
      <w:i/>
      <w:iCs/>
      <w:noProof/>
      <w:sz w:val="17"/>
      <w:szCs w:val="17"/>
      <w:u w:val="none"/>
      <w:lang w:bidi="ar-SA"/>
    </w:rPr>
  </w:style>
  <w:style w:type="character" w:customStyle="1" w:styleId="120">
    <w:name w:val="Основной текст + 12"/>
    <w:aliases w:val="5 pt9,Интервал 0 pt Exact4"/>
    <w:uiPriority w:val="99"/>
    <w:rsid w:val="00CB2520"/>
    <w:rPr>
      <w:rFonts w:ascii="Times New Roman" w:hAnsi="Times New Roman" w:cs="Times New Roman"/>
      <w:noProof/>
      <w:sz w:val="25"/>
      <w:szCs w:val="25"/>
      <w:u w:val="none"/>
      <w:lang w:bidi="ar-SA"/>
    </w:rPr>
  </w:style>
  <w:style w:type="character" w:customStyle="1" w:styleId="1f0">
    <w:name w:val="Основной текст Знак1"/>
    <w:uiPriority w:val="99"/>
    <w:rsid w:val="00CB2520"/>
    <w:rPr>
      <w:sz w:val="30"/>
      <w:szCs w:val="30"/>
      <w:shd w:val="clear" w:color="auto" w:fill="FFFFFF"/>
    </w:rPr>
  </w:style>
  <w:style w:type="character" w:customStyle="1" w:styleId="132">
    <w:name w:val="Основной текст + 13"/>
    <w:aliases w:val="5 pt2"/>
    <w:uiPriority w:val="99"/>
    <w:rsid w:val="00CB2520"/>
    <w:rPr>
      <w:rFonts w:ascii="Times New Roman" w:hAnsi="Times New Roman" w:cs="Times New Roman"/>
      <w:noProof/>
      <w:sz w:val="27"/>
      <w:szCs w:val="27"/>
      <w:u w:val="none"/>
      <w:shd w:val="clear" w:color="auto" w:fill="FFFFFF"/>
    </w:rPr>
  </w:style>
  <w:style w:type="character" w:customStyle="1" w:styleId="2d">
    <w:name w:val="Подпись к картинке (2)"/>
    <w:uiPriority w:val="99"/>
    <w:rsid w:val="00CB2520"/>
    <w:rPr>
      <w:rFonts w:ascii="Times New Roman" w:hAnsi="Times New Roman" w:cs="Times New Roman"/>
      <w:i w:val="0"/>
      <w:iCs w:val="0"/>
      <w:sz w:val="30"/>
      <w:szCs w:val="30"/>
      <w:u w:val="none"/>
      <w:shd w:val="clear" w:color="auto" w:fill="FFFFFF"/>
      <w:lang w:val="en-US" w:eastAsia="en-US"/>
    </w:rPr>
  </w:style>
  <w:style w:type="character" w:customStyle="1" w:styleId="2e">
    <w:name w:val="Подпись к картинке (2) + Не курсив"/>
    <w:uiPriority w:val="99"/>
    <w:rsid w:val="00CB2520"/>
    <w:rPr>
      <w:rFonts w:ascii="Times New Roman" w:hAnsi="Times New Roman" w:cs="Times New Roman"/>
      <w:i/>
      <w:iCs/>
      <w:sz w:val="30"/>
      <w:szCs w:val="30"/>
      <w:u w:val="none"/>
      <w:shd w:val="clear" w:color="auto" w:fill="FFFFFF"/>
      <w:lang w:val="en-US" w:eastAsia="en-US"/>
    </w:rPr>
  </w:style>
  <w:style w:type="paragraph" w:customStyle="1" w:styleId="2f">
    <w:name w:val="Обычный2"/>
    <w:rsid w:val="00CB2520"/>
    <w:pPr>
      <w:widowControl w:val="0"/>
      <w:spacing w:after="0" w:line="240" w:lineRule="auto"/>
      <w:ind w:left="320" w:hanging="320"/>
    </w:pPr>
    <w:rPr>
      <w:rFonts w:ascii="Times New Roman" w:eastAsia="Times New Roman" w:hAnsi="Times New Roman" w:cs="Times New Roman"/>
      <w:snapToGrid w:val="0"/>
      <w:szCs w:val="20"/>
      <w:lang w:eastAsia="ru-RU"/>
    </w:rPr>
  </w:style>
  <w:style w:type="character" w:styleId="afffa">
    <w:name w:val="FollowedHyperlink"/>
    <w:rsid w:val="00CB2520"/>
    <w:rPr>
      <w:color w:val="800080"/>
      <w:u w:val="single"/>
    </w:rPr>
  </w:style>
  <w:style w:type="paragraph" w:customStyle="1" w:styleId="38">
    <w:name w:val="заголовок 3"/>
    <w:basedOn w:val="a0"/>
    <w:next w:val="a0"/>
    <w:rsid w:val="00CB2520"/>
    <w:pPr>
      <w:keepNext/>
      <w:spacing w:after="0" w:line="240" w:lineRule="auto"/>
      <w:ind w:left="5529"/>
    </w:pPr>
    <w:rPr>
      <w:rFonts w:ascii="Times New Roman" w:eastAsia="Times New Roman" w:hAnsi="Times New Roman" w:cs="Times New Roman"/>
      <w:spacing w:val="100"/>
      <w:sz w:val="28"/>
      <w:szCs w:val="20"/>
      <w:lang w:eastAsia="ru-RU"/>
    </w:rPr>
  </w:style>
  <w:style w:type="paragraph" w:customStyle="1" w:styleId="311">
    <w:name w:val="Основной текст 31"/>
    <w:basedOn w:val="a0"/>
    <w:rsid w:val="00CB2520"/>
    <w:pPr>
      <w:spacing w:after="0" w:line="360" w:lineRule="auto"/>
      <w:jc w:val="both"/>
    </w:pPr>
    <w:rPr>
      <w:rFonts w:ascii="Times New Roman" w:eastAsia="Times New Roman" w:hAnsi="Times New Roman" w:cs="Times New Roman"/>
      <w:sz w:val="28"/>
      <w:szCs w:val="20"/>
      <w:lang w:eastAsia="ru-RU"/>
    </w:rPr>
  </w:style>
  <w:style w:type="paragraph" w:customStyle="1" w:styleId="FR1">
    <w:name w:val="FR1"/>
    <w:rsid w:val="00CB2520"/>
    <w:pPr>
      <w:widowControl w:val="0"/>
      <w:spacing w:after="0" w:line="300" w:lineRule="auto"/>
      <w:ind w:firstLine="280"/>
      <w:jc w:val="both"/>
    </w:pPr>
    <w:rPr>
      <w:rFonts w:ascii="Arial" w:eastAsia="Times New Roman" w:hAnsi="Arial" w:cs="Times New Roman"/>
      <w:sz w:val="16"/>
      <w:szCs w:val="20"/>
      <w:lang w:eastAsia="ru-RU"/>
    </w:rPr>
  </w:style>
  <w:style w:type="paragraph" w:customStyle="1" w:styleId="H2">
    <w:name w:val="H2"/>
    <w:basedOn w:val="2f"/>
    <w:next w:val="2f"/>
    <w:rsid w:val="00CB2520"/>
    <w:pPr>
      <w:keepNext/>
      <w:widowControl/>
      <w:spacing w:before="100" w:after="100"/>
      <w:ind w:left="0" w:firstLine="0"/>
      <w:outlineLvl w:val="2"/>
    </w:pPr>
    <w:rPr>
      <w:b/>
      <w:sz w:val="36"/>
    </w:rPr>
  </w:style>
  <w:style w:type="paragraph" w:customStyle="1" w:styleId="Style1">
    <w:name w:val="Style1"/>
    <w:basedOn w:val="a0"/>
    <w:rsid w:val="00CB2520"/>
    <w:pPr>
      <w:widowControl w:val="0"/>
      <w:autoSpaceDE w:val="0"/>
      <w:autoSpaceDN w:val="0"/>
      <w:adjustRightInd w:val="0"/>
      <w:spacing w:after="0" w:line="254" w:lineRule="exact"/>
      <w:ind w:firstLine="403"/>
      <w:jc w:val="both"/>
    </w:pPr>
    <w:rPr>
      <w:rFonts w:ascii="Times New Roman" w:eastAsia="Times New Roman" w:hAnsi="Times New Roman" w:cs="Times New Roman"/>
      <w:sz w:val="24"/>
      <w:szCs w:val="24"/>
      <w:lang w:eastAsia="ru-RU"/>
    </w:rPr>
  </w:style>
  <w:style w:type="paragraph" w:customStyle="1" w:styleId="Style2">
    <w:name w:val="Style2"/>
    <w:basedOn w:val="a0"/>
    <w:rsid w:val="00CB2520"/>
    <w:pPr>
      <w:widowControl w:val="0"/>
      <w:autoSpaceDE w:val="0"/>
      <w:autoSpaceDN w:val="0"/>
      <w:adjustRightInd w:val="0"/>
      <w:spacing w:after="0" w:line="226" w:lineRule="exact"/>
      <w:ind w:firstLine="394"/>
      <w:jc w:val="both"/>
    </w:pPr>
    <w:rPr>
      <w:rFonts w:ascii="Times New Roman" w:eastAsia="Times New Roman" w:hAnsi="Times New Roman" w:cs="Times New Roman"/>
      <w:sz w:val="24"/>
      <w:szCs w:val="24"/>
      <w:lang w:eastAsia="ru-RU"/>
    </w:rPr>
  </w:style>
  <w:style w:type="paragraph" w:customStyle="1" w:styleId="Style3">
    <w:name w:val="Style3"/>
    <w:basedOn w:val="a0"/>
    <w:rsid w:val="00CB2520"/>
    <w:pPr>
      <w:widowControl w:val="0"/>
      <w:autoSpaceDE w:val="0"/>
      <w:autoSpaceDN w:val="0"/>
      <w:adjustRightInd w:val="0"/>
      <w:spacing w:after="0" w:line="250" w:lineRule="exact"/>
      <w:ind w:firstLine="394"/>
      <w:jc w:val="both"/>
    </w:pPr>
    <w:rPr>
      <w:rFonts w:ascii="Times New Roman" w:eastAsia="Times New Roman" w:hAnsi="Times New Roman" w:cs="Times New Roman"/>
      <w:sz w:val="24"/>
      <w:szCs w:val="24"/>
      <w:lang w:eastAsia="ru-RU"/>
    </w:rPr>
  </w:style>
  <w:style w:type="character" w:customStyle="1" w:styleId="FontStyle28">
    <w:name w:val="Font Style28"/>
    <w:rsid w:val="00CB2520"/>
    <w:rPr>
      <w:rFonts w:ascii="Verdana" w:hAnsi="Verdana" w:cs="Verdana"/>
      <w:sz w:val="14"/>
      <w:szCs w:val="14"/>
    </w:rPr>
  </w:style>
  <w:style w:type="character" w:customStyle="1" w:styleId="FontStyle29">
    <w:name w:val="Font Style29"/>
    <w:rsid w:val="00CB2520"/>
    <w:rPr>
      <w:rFonts w:ascii="Times New Roman" w:hAnsi="Times New Roman" w:cs="Times New Roman"/>
      <w:i/>
      <w:iCs/>
      <w:sz w:val="20"/>
      <w:szCs w:val="20"/>
    </w:rPr>
  </w:style>
  <w:style w:type="character" w:customStyle="1" w:styleId="FontStyle30">
    <w:name w:val="Font Style30"/>
    <w:rsid w:val="00CB2520"/>
    <w:rPr>
      <w:rFonts w:ascii="Times New Roman" w:hAnsi="Times New Roman" w:cs="Times New Roman"/>
      <w:b/>
      <w:bCs/>
      <w:sz w:val="20"/>
      <w:szCs w:val="20"/>
    </w:rPr>
  </w:style>
  <w:style w:type="character" w:customStyle="1" w:styleId="FontStyle31">
    <w:name w:val="Font Style31"/>
    <w:rsid w:val="00CB2520"/>
    <w:rPr>
      <w:rFonts w:ascii="Times New Roman" w:hAnsi="Times New Roman" w:cs="Times New Roman"/>
      <w:b/>
      <w:bCs/>
      <w:sz w:val="16"/>
      <w:szCs w:val="16"/>
    </w:rPr>
  </w:style>
  <w:style w:type="character" w:customStyle="1" w:styleId="FontStyle39">
    <w:name w:val="Font Style39"/>
    <w:rsid w:val="00CB2520"/>
    <w:rPr>
      <w:rFonts w:ascii="Times New Roman" w:hAnsi="Times New Roman" w:cs="Times New Roman"/>
      <w:sz w:val="20"/>
      <w:szCs w:val="20"/>
    </w:rPr>
  </w:style>
  <w:style w:type="paragraph" w:customStyle="1" w:styleId="Style5">
    <w:name w:val="Style5"/>
    <w:basedOn w:val="a0"/>
    <w:rsid w:val="00CB2520"/>
    <w:pPr>
      <w:widowControl w:val="0"/>
      <w:autoSpaceDE w:val="0"/>
      <w:autoSpaceDN w:val="0"/>
      <w:adjustRightInd w:val="0"/>
      <w:spacing w:after="0" w:line="259" w:lineRule="exact"/>
      <w:jc w:val="both"/>
    </w:pPr>
    <w:rPr>
      <w:rFonts w:ascii="Times New Roman" w:eastAsia="Times New Roman" w:hAnsi="Times New Roman" w:cs="Times New Roman"/>
      <w:sz w:val="24"/>
      <w:szCs w:val="24"/>
      <w:lang w:eastAsia="ru-RU"/>
    </w:rPr>
  </w:style>
  <w:style w:type="paragraph" w:customStyle="1" w:styleId="Style8">
    <w:name w:val="Style8"/>
    <w:basedOn w:val="a0"/>
    <w:rsid w:val="00CB2520"/>
    <w:pPr>
      <w:widowControl w:val="0"/>
      <w:autoSpaceDE w:val="0"/>
      <w:autoSpaceDN w:val="0"/>
      <w:adjustRightInd w:val="0"/>
      <w:spacing w:after="0" w:line="254" w:lineRule="exact"/>
      <w:jc w:val="both"/>
    </w:pPr>
    <w:rPr>
      <w:rFonts w:ascii="Times New Roman" w:eastAsia="Times New Roman" w:hAnsi="Times New Roman" w:cs="Times New Roman"/>
      <w:sz w:val="24"/>
      <w:szCs w:val="24"/>
      <w:lang w:eastAsia="ru-RU"/>
    </w:rPr>
  </w:style>
  <w:style w:type="paragraph" w:customStyle="1" w:styleId="Style10">
    <w:name w:val="Style10"/>
    <w:basedOn w:val="a0"/>
    <w:rsid w:val="00CB2520"/>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13">
    <w:name w:val="Style13"/>
    <w:basedOn w:val="a0"/>
    <w:rsid w:val="00CB2520"/>
    <w:pPr>
      <w:widowControl w:val="0"/>
      <w:autoSpaceDE w:val="0"/>
      <w:autoSpaceDN w:val="0"/>
      <w:adjustRightInd w:val="0"/>
      <w:spacing w:after="0" w:line="254" w:lineRule="exact"/>
      <w:ind w:firstLine="403"/>
    </w:pPr>
    <w:rPr>
      <w:rFonts w:ascii="Times New Roman" w:eastAsia="Times New Roman" w:hAnsi="Times New Roman" w:cs="Times New Roman"/>
      <w:sz w:val="24"/>
      <w:szCs w:val="24"/>
      <w:lang w:eastAsia="ru-RU"/>
    </w:rPr>
  </w:style>
  <w:style w:type="character" w:customStyle="1" w:styleId="FontStyle33">
    <w:name w:val="Font Style33"/>
    <w:rsid w:val="00CB2520"/>
    <w:rPr>
      <w:rFonts w:ascii="Georgia" w:hAnsi="Georgia" w:cs="Georgia"/>
      <w:sz w:val="16"/>
      <w:szCs w:val="16"/>
    </w:rPr>
  </w:style>
  <w:style w:type="paragraph" w:customStyle="1" w:styleId="Style16">
    <w:name w:val="Style16"/>
    <w:basedOn w:val="a0"/>
    <w:rsid w:val="00CB2520"/>
    <w:pPr>
      <w:widowControl w:val="0"/>
      <w:autoSpaceDE w:val="0"/>
      <w:autoSpaceDN w:val="0"/>
      <w:adjustRightInd w:val="0"/>
      <w:spacing w:after="0" w:line="256" w:lineRule="exact"/>
    </w:pPr>
    <w:rPr>
      <w:rFonts w:ascii="Times New Roman" w:eastAsia="Times New Roman" w:hAnsi="Times New Roman" w:cs="Times New Roman"/>
      <w:sz w:val="24"/>
      <w:szCs w:val="24"/>
      <w:lang w:eastAsia="ru-RU"/>
    </w:rPr>
  </w:style>
  <w:style w:type="paragraph" w:customStyle="1" w:styleId="Style20">
    <w:name w:val="Style20"/>
    <w:basedOn w:val="a0"/>
    <w:rsid w:val="00CB2520"/>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22">
    <w:name w:val="Style22"/>
    <w:basedOn w:val="a0"/>
    <w:rsid w:val="00CB2520"/>
    <w:pPr>
      <w:widowControl w:val="0"/>
      <w:autoSpaceDE w:val="0"/>
      <w:autoSpaceDN w:val="0"/>
      <w:adjustRightInd w:val="0"/>
      <w:spacing w:after="0" w:line="226" w:lineRule="exact"/>
      <w:ind w:firstLine="403"/>
    </w:pPr>
    <w:rPr>
      <w:rFonts w:ascii="Times New Roman" w:eastAsia="Times New Roman" w:hAnsi="Times New Roman" w:cs="Times New Roman"/>
      <w:sz w:val="24"/>
      <w:szCs w:val="24"/>
      <w:lang w:eastAsia="ru-RU"/>
    </w:rPr>
  </w:style>
  <w:style w:type="character" w:customStyle="1" w:styleId="FontStyle35">
    <w:name w:val="Font Style35"/>
    <w:rsid w:val="00CB2520"/>
    <w:rPr>
      <w:rFonts w:ascii="Georgia" w:hAnsi="Georgia" w:cs="Georgia"/>
      <w:i/>
      <w:iCs/>
      <w:sz w:val="16"/>
      <w:szCs w:val="16"/>
    </w:rPr>
  </w:style>
  <w:style w:type="character" w:customStyle="1" w:styleId="FontStyle44">
    <w:name w:val="Font Style44"/>
    <w:rsid w:val="00CB2520"/>
    <w:rPr>
      <w:rFonts w:ascii="Georgia" w:hAnsi="Georgia" w:cs="Georgia"/>
      <w:i/>
      <w:iCs/>
      <w:sz w:val="18"/>
      <w:szCs w:val="18"/>
    </w:rPr>
  </w:style>
  <w:style w:type="paragraph" w:customStyle="1" w:styleId="Style6">
    <w:name w:val="Style6"/>
    <w:basedOn w:val="a0"/>
    <w:rsid w:val="00CB2520"/>
    <w:pPr>
      <w:widowControl w:val="0"/>
      <w:autoSpaceDE w:val="0"/>
      <w:autoSpaceDN w:val="0"/>
      <w:adjustRightInd w:val="0"/>
      <w:spacing w:after="0" w:line="254" w:lineRule="exact"/>
      <w:ind w:firstLine="6806"/>
      <w:jc w:val="both"/>
    </w:pPr>
    <w:rPr>
      <w:rFonts w:ascii="Times New Roman" w:eastAsia="Times New Roman" w:hAnsi="Times New Roman" w:cs="Times New Roman"/>
      <w:sz w:val="24"/>
      <w:szCs w:val="24"/>
      <w:lang w:eastAsia="ru-RU"/>
    </w:rPr>
  </w:style>
  <w:style w:type="paragraph" w:customStyle="1" w:styleId="Style14">
    <w:name w:val="Style14"/>
    <w:basedOn w:val="a0"/>
    <w:rsid w:val="00CB2520"/>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18">
    <w:name w:val="Style18"/>
    <w:basedOn w:val="a0"/>
    <w:rsid w:val="00CB2520"/>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9">
    <w:name w:val="Style9"/>
    <w:basedOn w:val="a0"/>
    <w:rsid w:val="00CB2520"/>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11">
    <w:name w:val="Style11"/>
    <w:basedOn w:val="a0"/>
    <w:rsid w:val="00CB2520"/>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4">
    <w:name w:val="Style4"/>
    <w:basedOn w:val="a0"/>
    <w:rsid w:val="00CB2520"/>
    <w:pPr>
      <w:widowControl w:val="0"/>
      <w:autoSpaceDE w:val="0"/>
      <w:autoSpaceDN w:val="0"/>
      <w:adjustRightInd w:val="0"/>
      <w:spacing w:after="0" w:line="228" w:lineRule="exact"/>
      <w:ind w:firstLine="230"/>
      <w:jc w:val="both"/>
    </w:pPr>
    <w:rPr>
      <w:rFonts w:ascii="Times New Roman" w:eastAsia="Times New Roman" w:hAnsi="Times New Roman" w:cs="Times New Roman"/>
      <w:sz w:val="24"/>
      <w:szCs w:val="24"/>
      <w:lang w:eastAsia="ru-RU"/>
    </w:rPr>
  </w:style>
  <w:style w:type="paragraph" w:customStyle="1" w:styleId="Style21">
    <w:name w:val="Style21"/>
    <w:basedOn w:val="a0"/>
    <w:rsid w:val="00CB2520"/>
    <w:pPr>
      <w:widowControl w:val="0"/>
      <w:autoSpaceDE w:val="0"/>
      <w:autoSpaceDN w:val="0"/>
      <w:adjustRightInd w:val="0"/>
      <w:spacing w:after="0" w:line="149" w:lineRule="exact"/>
      <w:ind w:firstLine="1512"/>
    </w:pPr>
    <w:rPr>
      <w:rFonts w:ascii="Times New Roman" w:eastAsia="Times New Roman" w:hAnsi="Times New Roman" w:cs="Times New Roman"/>
      <w:sz w:val="24"/>
      <w:szCs w:val="24"/>
      <w:lang w:eastAsia="ru-RU"/>
    </w:rPr>
  </w:style>
  <w:style w:type="paragraph" w:customStyle="1" w:styleId="Style19">
    <w:name w:val="Style19"/>
    <w:basedOn w:val="a0"/>
    <w:rsid w:val="00CB2520"/>
    <w:pPr>
      <w:widowControl w:val="0"/>
      <w:autoSpaceDE w:val="0"/>
      <w:autoSpaceDN w:val="0"/>
      <w:adjustRightInd w:val="0"/>
      <w:spacing w:after="0" w:line="235" w:lineRule="exact"/>
      <w:ind w:firstLine="259"/>
    </w:pPr>
    <w:rPr>
      <w:rFonts w:ascii="Times New Roman" w:eastAsia="Times New Roman" w:hAnsi="Times New Roman" w:cs="Times New Roman"/>
      <w:sz w:val="24"/>
      <w:szCs w:val="24"/>
      <w:lang w:eastAsia="ru-RU"/>
    </w:rPr>
  </w:style>
  <w:style w:type="paragraph" w:customStyle="1" w:styleId="Style7">
    <w:name w:val="Style7"/>
    <w:basedOn w:val="a0"/>
    <w:rsid w:val="00CB2520"/>
    <w:pPr>
      <w:widowControl w:val="0"/>
      <w:autoSpaceDE w:val="0"/>
      <w:autoSpaceDN w:val="0"/>
      <w:adjustRightInd w:val="0"/>
      <w:spacing w:after="0" w:line="245" w:lineRule="exact"/>
      <w:ind w:hanging="394"/>
    </w:pPr>
    <w:rPr>
      <w:rFonts w:ascii="Times New Roman" w:eastAsia="Times New Roman" w:hAnsi="Times New Roman" w:cs="Times New Roman"/>
      <w:sz w:val="24"/>
      <w:szCs w:val="24"/>
      <w:lang w:eastAsia="ru-RU"/>
    </w:rPr>
  </w:style>
  <w:style w:type="paragraph" w:customStyle="1" w:styleId="Style15">
    <w:name w:val="Style15"/>
    <w:basedOn w:val="a0"/>
    <w:rsid w:val="00CB2520"/>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17">
    <w:name w:val="Style17"/>
    <w:basedOn w:val="a0"/>
    <w:rsid w:val="00CB2520"/>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character" w:customStyle="1" w:styleId="FontStyle34">
    <w:name w:val="Font Style34"/>
    <w:rsid w:val="00CB2520"/>
    <w:rPr>
      <w:rFonts w:ascii="Verdana" w:hAnsi="Verdana" w:cs="Verdana"/>
      <w:b/>
      <w:bCs/>
      <w:i/>
      <w:iCs/>
      <w:sz w:val="18"/>
      <w:szCs w:val="18"/>
    </w:rPr>
  </w:style>
  <w:style w:type="character" w:customStyle="1" w:styleId="FontStyle37">
    <w:name w:val="Font Style37"/>
    <w:rsid w:val="00CB2520"/>
    <w:rPr>
      <w:rFonts w:ascii="Verdana" w:hAnsi="Verdana" w:cs="Verdana"/>
      <w:sz w:val="12"/>
      <w:szCs w:val="12"/>
    </w:rPr>
  </w:style>
  <w:style w:type="paragraph" w:customStyle="1" w:styleId="Style12">
    <w:name w:val="Style12"/>
    <w:basedOn w:val="a0"/>
    <w:rsid w:val="00CB2520"/>
    <w:pPr>
      <w:widowControl w:val="0"/>
      <w:autoSpaceDE w:val="0"/>
      <w:autoSpaceDN w:val="0"/>
      <w:adjustRightInd w:val="0"/>
      <w:spacing w:after="0" w:line="230" w:lineRule="exact"/>
      <w:ind w:firstLine="394"/>
    </w:pPr>
    <w:rPr>
      <w:rFonts w:ascii="Times New Roman" w:eastAsia="Times New Roman" w:hAnsi="Times New Roman" w:cs="Times New Roman"/>
      <w:sz w:val="24"/>
      <w:szCs w:val="24"/>
      <w:lang w:eastAsia="ru-RU"/>
    </w:rPr>
  </w:style>
  <w:style w:type="paragraph" w:customStyle="1" w:styleId="Style23">
    <w:name w:val="Style23"/>
    <w:basedOn w:val="a0"/>
    <w:rsid w:val="00CB2520"/>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24">
    <w:name w:val="Style24"/>
    <w:basedOn w:val="a0"/>
    <w:rsid w:val="00CB2520"/>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25">
    <w:name w:val="Style25"/>
    <w:basedOn w:val="a0"/>
    <w:rsid w:val="00CB2520"/>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character" w:customStyle="1" w:styleId="FontStyle36">
    <w:name w:val="Font Style36"/>
    <w:rsid w:val="00CB2520"/>
    <w:rPr>
      <w:rFonts w:ascii="Times New Roman" w:hAnsi="Times New Roman" w:cs="Times New Roman"/>
      <w:b/>
      <w:bCs/>
      <w:sz w:val="18"/>
      <w:szCs w:val="18"/>
    </w:rPr>
  </w:style>
  <w:style w:type="character" w:customStyle="1" w:styleId="FontStyle38">
    <w:name w:val="Font Style38"/>
    <w:rsid w:val="00CB2520"/>
    <w:rPr>
      <w:rFonts w:ascii="Arial Narrow" w:hAnsi="Arial Narrow" w:cs="Arial Narrow"/>
      <w:spacing w:val="-10"/>
      <w:sz w:val="22"/>
      <w:szCs w:val="22"/>
    </w:rPr>
  </w:style>
  <w:style w:type="character" w:customStyle="1" w:styleId="FontStyle40">
    <w:name w:val="Font Style40"/>
    <w:rsid w:val="00CB2520"/>
    <w:rPr>
      <w:rFonts w:ascii="Times New Roman" w:hAnsi="Times New Roman" w:cs="Times New Roman"/>
      <w:i/>
      <w:iCs/>
      <w:w w:val="60"/>
      <w:sz w:val="26"/>
      <w:szCs w:val="26"/>
    </w:rPr>
  </w:style>
  <w:style w:type="character" w:customStyle="1" w:styleId="FontStyle41">
    <w:name w:val="Font Style41"/>
    <w:rsid w:val="00CB2520"/>
    <w:rPr>
      <w:rFonts w:ascii="Verdana" w:hAnsi="Verdana" w:cs="Verdana"/>
      <w:spacing w:val="-10"/>
      <w:sz w:val="26"/>
      <w:szCs w:val="26"/>
    </w:rPr>
  </w:style>
  <w:style w:type="character" w:customStyle="1" w:styleId="FontStyle42">
    <w:name w:val="Font Style42"/>
    <w:rsid w:val="00CB2520"/>
    <w:rPr>
      <w:rFonts w:ascii="Times New Roman" w:hAnsi="Times New Roman" w:cs="Times New Roman"/>
      <w:smallCaps/>
      <w:sz w:val="20"/>
      <w:szCs w:val="20"/>
    </w:rPr>
  </w:style>
  <w:style w:type="character" w:customStyle="1" w:styleId="FontStyle43">
    <w:name w:val="Font Style43"/>
    <w:rsid w:val="00CB2520"/>
    <w:rPr>
      <w:rFonts w:ascii="Verdana" w:hAnsi="Verdana" w:cs="Verdana"/>
      <w:b/>
      <w:bCs/>
      <w:spacing w:val="10"/>
      <w:sz w:val="14"/>
      <w:szCs w:val="14"/>
    </w:rPr>
  </w:style>
  <w:style w:type="paragraph" w:styleId="51">
    <w:name w:val="List Bullet 5"/>
    <w:basedOn w:val="a0"/>
    <w:autoRedefine/>
    <w:rsid w:val="00CB2520"/>
    <w:pPr>
      <w:tabs>
        <w:tab w:val="num" w:pos="1492"/>
      </w:tabs>
      <w:spacing w:after="0" w:line="240" w:lineRule="auto"/>
      <w:ind w:left="1492" w:hanging="360"/>
    </w:pPr>
    <w:rPr>
      <w:rFonts w:ascii="Times New Roman" w:eastAsia="Times New Roman" w:hAnsi="Times New Roman" w:cs="Times New Roman"/>
      <w:sz w:val="24"/>
      <w:szCs w:val="20"/>
      <w:lang w:eastAsia="ru-RU"/>
    </w:rPr>
  </w:style>
  <w:style w:type="character" w:customStyle="1" w:styleId="FontStyle17">
    <w:name w:val="Font Style17"/>
    <w:rsid w:val="00CB2520"/>
    <w:rPr>
      <w:rFonts w:ascii="Times New Roman" w:hAnsi="Times New Roman" w:cs="Times New Roman"/>
      <w:b/>
      <w:bCs/>
      <w:sz w:val="18"/>
      <w:szCs w:val="18"/>
    </w:rPr>
  </w:style>
  <w:style w:type="character" w:customStyle="1" w:styleId="FontStyle18">
    <w:name w:val="Font Style18"/>
    <w:rsid w:val="00CB2520"/>
    <w:rPr>
      <w:rFonts w:ascii="Times New Roman" w:hAnsi="Times New Roman" w:cs="Times New Roman"/>
      <w:i/>
      <w:iCs/>
      <w:sz w:val="18"/>
      <w:szCs w:val="18"/>
    </w:rPr>
  </w:style>
  <w:style w:type="character" w:customStyle="1" w:styleId="FontStyle19">
    <w:name w:val="Font Style19"/>
    <w:rsid w:val="00CB2520"/>
    <w:rPr>
      <w:rFonts w:ascii="Garamond" w:hAnsi="Garamond" w:cs="Garamond"/>
      <w:i/>
      <w:iCs/>
      <w:sz w:val="20"/>
      <w:szCs w:val="20"/>
    </w:rPr>
  </w:style>
  <w:style w:type="character" w:customStyle="1" w:styleId="FontStyle20">
    <w:name w:val="Font Style20"/>
    <w:rsid w:val="00CB2520"/>
    <w:rPr>
      <w:rFonts w:ascii="Times New Roman" w:hAnsi="Times New Roman" w:cs="Times New Roman"/>
      <w:i/>
      <w:iCs/>
      <w:spacing w:val="10"/>
      <w:sz w:val="32"/>
      <w:szCs w:val="32"/>
    </w:rPr>
  </w:style>
  <w:style w:type="character" w:customStyle="1" w:styleId="FontStyle21">
    <w:name w:val="Font Style21"/>
    <w:rsid w:val="00CB2520"/>
    <w:rPr>
      <w:rFonts w:ascii="Times New Roman" w:hAnsi="Times New Roman" w:cs="Times New Roman"/>
      <w:b/>
      <w:bCs/>
      <w:i/>
      <w:iCs/>
      <w:sz w:val="20"/>
      <w:szCs w:val="20"/>
    </w:rPr>
  </w:style>
  <w:style w:type="character" w:customStyle="1" w:styleId="FontStyle22">
    <w:name w:val="Font Style22"/>
    <w:rsid w:val="00CB2520"/>
    <w:rPr>
      <w:rFonts w:ascii="Franklin Gothic Medium" w:hAnsi="Franklin Gothic Medium" w:cs="Franklin Gothic Medium"/>
      <w:b/>
      <w:bCs/>
      <w:i/>
      <w:iCs/>
      <w:smallCaps/>
      <w:spacing w:val="30"/>
      <w:sz w:val="22"/>
      <w:szCs w:val="22"/>
    </w:rPr>
  </w:style>
  <w:style w:type="character" w:customStyle="1" w:styleId="FontStyle23">
    <w:name w:val="Font Style23"/>
    <w:rsid w:val="00CB2520"/>
    <w:rPr>
      <w:rFonts w:ascii="Times New Roman" w:hAnsi="Times New Roman" w:cs="Times New Roman"/>
      <w:i/>
      <w:iCs/>
      <w:spacing w:val="10"/>
      <w:sz w:val="16"/>
      <w:szCs w:val="16"/>
    </w:rPr>
  </w:style>
  <w:style w:type="character" w:customStyle="1" w:styleId="FontStyle24">
    <w:name w:val="Font Style24"/>
    <w:rsid w:val="00CB2520"/>
    <w:rPr>
      <w:rFonts w:ascii="Arial" w:hAnsi="Arial" w:cs="Arial"/>
      <w:sz w:val="30"/>
      <w:szCs w:val="30"/>
    </w:rPr>
  </w:style>
  <w:style w:type="character" w:customStyle="1" w:styleId="FontStyle25">
    <w:name w:val="Font Style25"/>
    <w:rsid w:val="00CB2520"/>
    <w:rPr>
      <w:rFonts w:ascii="Times New Roman" w:hAnsi="Times New Roman" w:cs="Times New Roman"/>
      <w:i/>
      <w:iCs/>
      <w:sz w:val="18"/>
      <w:szCs w:val="18"/>
    </w:rPr>
  </w:style>
  <w:style w:type="character" w:customStyle="1" w:styleId="FontStyle26">
    <w:name w:val="Font Style26"/>
    <w:rsid w:val="00CB2520"/>
    <w:rPr>
      <w:rFonts w:ascii="Times New Roman" w:hAnsi="Times New Roman" w:cs="Times New Roman"/>
      <w:b/>
      <w:bCs/>
      <w:sz w:val="18"/>
      <w:szCs w:val="18"/>
    </w:rPr>
  </w:style>
  <w:style w:type="character" w:customStyle="1" w:styleId="FontStyle27">
    <w:name w:val="Font Style27"/>
    <w:rsid w:val="00CB2520"/>
    <w:rPr>
      <w:rFonts w:ascii="Times New Roman" w:hAnsi="Times New Roman" w:cs="Times New Roman"/>
      <w:b/>
      <w:bCs/>
      <w:i/>
      <w:iCs/>
      <w:sz w:val="18"/>
      <w:szCs w:val="18"/>
    </w:rPr>
  </w:style>
  <w:style w:type="character" w:customStyle="1" w:styleId="214">
    <w:name w:val="Заголовок 2 Знак1"/>
    <w:aliases w:val="Заголовок 2 Знак Знак,Заголовок 2 Знак Знак Знак Знак1,Заголовок 2 Знак Знак1 Знак,Заголовок 2 Знак Знак Знак Знак Знак"/>
    <w:rsid w:val="00CB2520"/>
    <w:rPr>
      <w:b/>
      <w:sz w:val="24"/>
      <w:lang w:val="ru-RU" w:eastAsia="ru-RU" w:bidi="ar-SA"/>
    </w:rPr>
  </w:style>
  <w:style w:type="paragraph" w:customStyle="1" w:styleId="3110">
    <w:name w:val="Основной текст 311"/>
    <w:basedOn w:val="a0"/>
    <w:rsid w:val="00CB2520"/>
    <w:pPr>
      <w:suppressAutoHyphens/>
      <w:spacing w:after="120" w:line="240" w:lineRule="auto"/>
    </w:pPr>
    <w:rPr>
      <w:rFonts w:ascii="Times New Roman" w:eastAsia="Times New Roman" w:hAnsi="Times New Roman" w:cs="Calibri"/>
      <w:sz w:val="16"/>
      <w:szCs w:val="16"/>
      <w:lang w:eastAsia="ar-SA"/>
    </w:rPr>
  </w:style>
  <w:style w:type="character" w:customStyle="1" w:styleId="keyword1">
    <w:name w:val="keyword1"/>
    <w:basedOn w:val="a1"/>
    <w:rsid w:val="00CB2520"/>
    <w:rPr>
      <w:i/>
      <w:iCs/>
    </w:rPr>
  </w:style>
  <w:style w:type="character" w:customStyle="1" w:styleId="keyworddef1">
    <w:name w:val="keyword_def1"/>
    <w:basedOn w:val="a1"/>
    <w:rsid w:val="00CB2520"/>
    <w:rPr>
      <w:b/>
      <w:bCs/>
      <w:i/>
      <w:iCs/>
    </w:rPr>
  </w:style>
  <w:style w:type="character" w:customStyle="1" w:styleId="texample1">
    <w:name w:val="texample1"/>
    <w:basedOn w:val="a1"/>
    <w:rsid w:val="00CB2520"/>
    <w:rPr>
      <w:rFonts w:ascii="Courier New" w:hAnsi="Courier New" w:cs="Courier New" w:hint="default"/>
      <w:color w:val="8B0000"/>
    </w:rPr>
  </w:style>
  <w:style w:type="paragraph" w:customStyle="1" w:styleId="H3">
    <w:name w:val="H3"/>
    <w:basedOn w:val="2f"/>
    <w:next w:val="2f"/>
    <w:rsid w:val="00CB2520"/>
    <w:pPr>
      <w:keepNext/>
      <w:widowControl/>
      <w:spacing w:before="100" w:after="100"/>
      <w:ind w:left="0" w:firstLine="0"/>
      <w:outlineLvl w:val="3"/>
    </w:pPr>
    <w:rPr>
      <w:b/>
      <w:sz w:val="28"/>
    </w:rPr>
  </w:style>
  <w:style w:type="paragraph" w:customStyle="1" w:styleId="H1">
    <w:name w:val="H1"/>
    <w:basedOn w:val="2f"/>
    <w:next w:val="2f"/>
    <w:rsid w:val="00CB2520"/>
    <w:pPr>
      <w:keepNext/>
      <w:widowControl/>
      <w:spacing w:before="100" w:after="100"/>
      <w:ind w:left="0" w:firstLine="0"/>
      <w:outlineLvl w:val="1"/>
    </w:pPr>
    <w:rPr>
      <w:b/>
      <w:kern w:val="36"/>
      <w:sz w:val="48"/>
    </w:rPr>
  </w:style>
  <w:style w:type="paragraph" w:customStyle="1" w:styleId="1f1">
    <w:name w:val="Название1"/>
    <w:basedOn w:val="2f"/>
    <w:next w:val="2f"/>
    <w:rsid w:val="00CB2520"/>
    <w:pPr>
      <w:keepNext/>
      <w:pageBreakBefore/>
      <w:widowControl/>
      <w:snapToGrid w:val="0"/>
      <w:spacing w:before="240" w:after="360"/>
      <w:ind w:left="0" w:firstLine="0"/>
      <w:jc w:val="center"/>
      <w:outlineLvl w:val="0"/>
    </w:pPr>
    <w:rPr>
      <w:rFonts w:ascii="Arial" w:hAnsi="Arial"/>
      <w:b/>
      <w:snapToGrid/>
      <w:spacing w:val="6"/>
      <w:sz w:val="32"/>
    </w:rPr>
  </w:style>
  <w:style w:type="character" w:customStyle="1" w:styleId="apple-converted-space">
    <w:name w:val="apple-converted-space"/>
    <w:basedOn w:val="a1"/>
    <w:rsid w:val="00CB2520"/>
  </w:style>
  <w:style w:type="paragraph" w:customStyle="1" w:styleId="western">
    <w:name w:val="western"/>
    <w:basedOn w:val="a0"/>
    <w:rsid w:val="00CB2520"/>
    <w:pPr>
      <w:spacing w:before="100" w:beforeAutospacing="1" w:after="100" w:afterAutospacing="1" w:line="240" w:lineRule="auto"/>
      <w:jc w:val="both"/>
    </w:pPr>
    <w:rPr>
      <w:rFonts w:ascii="Times New Roman" w:eastAsia="Times New Roman" w:hAnsi="Times New Roman" w:cs="Times New Roman"/>
      <w:sz w:val="28"/>
      <w:szCs w:val="28"/>
      <w:lang w:eastAsia="ru-RU"/>
    </w:rPr>
  </w:style>
  <w:style w:type="paragraph" w:customStyle="1" w:styleId="215">
    <w:name w:val="Основной текст 21"/>
    <w:basedOn w:val="a0"/>
    <w:rsid w:val="00CB2520"/>
    <w:pPr>
      <w:widowControl w:val="0"/>
      <w:suppressAutoHyphens/>
      <w:overflowPunct w:val="0"/>
      <w:autoSpaceDE w:val="0"/>
      <w:spacing w:after="0" w:line="240" w:lineRule="auto"/>
      <w:ind w:firstLine="720"/>
      <w:jc w:val="both"/>
    </w:pPr>
    <w:rPr>
      <w:rFonts w:ascii="Times New Roman" w:eastAsia="Times New Roman" w:hAnsi="Times New Roman" w:cs="Times New Roman"/>
      <w:sz w:val="20"/>
      <w:szCs w:val="20"/>
      <w:lang w:eastAsia="ar-SA"/>
    </w:rPr>
  </w:style>
  <w:style w:type="paragraph" w:customStyle="1" w:styleId="1f2">
    <w:name w:val="Название объекта1"/>
    <w:basedOn w:val="a0"/>
    <w:next w:val="a0"/>
    <w:rsid w:val="00CB2520"/>
    <w:pPr>
      <w:suppressAutoHyphens/>
      <w:spacing w:after="0" w:line="360" w:lineRule="auto"/>
      <w:ind w:firstLine="709"/>
      <w:jc w:val="center"/>
    </w:pPr>
    <w:rPr>
      <w:rFonts w:ascii="Times New Roman" w:eastAsia="Times New Roman" w:hAnsi="Times New Roman" w:cs="Times New Roman"/>
      <w:b/>
      <w:bCs/>
      <w:sz w:val="24"/>
      <w:szCs w:val="20"/>
      <w:lang w:eastAsia="ar-SA"/>
    </w:rPr>
  </w:style>
  <w:style w:type="paragraph" w:customStyle="1" w:styleId="afffb">
    <w:name w:val="Абзац"/>
    <w:basedOn w:val="a0"/>
    <w:rsid w:val="00CB2520"/>
    <w:pPr>
      <w:spacing w:after="0" w:line="240" w:lineRule="auto"/>
      <w:ind w:firstLine="851"/>
      <w:jc w:val="both"/>
    </w:pPr>
    <w:rPr>
      <w:rFonts w:ascii="Arial" w:eastAsia="Times New Roman" w:hAnsi="Arial" w:cs="Times New Roman"/>
      <w:sz w:val="28"/>
      <w:szCs w:val="24"/>
      <w:lang w:eastAsia="ru-RU"/>
    </w:rPr>
  </w:style>
  <w:style w:type="paragraph" w:customStyle="1" w:styleId="1f3">
    <w:name w:val="Без интервала1"/>
    <w:rsid w:val="00CB2520"/>
    <w:pPr>
      <w:spacing w:after="0" w:line="240" w:lineRule="auto"/>
    </w:pPr>
    <w:rPr>
      <w:rFonts w:ascii="Arial" w:eastAsia="Calibri" w:hAnsi="Arial" w:cs="Times New Roman"/>
      <w:sz w:val="28"/>
      <w:szCs w:val="24"/>
      <w:lang w:eastAsia="ru-RU"/>
    </w:rPr>
  </w:style>
  <w:style w:type="character" w:customStyle="1" w:styleId="s0">
    <w:name w:val="s0"/>
    <w:rsid w:val="00CB2520"/>
    <w:rPr>
      <w:rFonts w:ascii="Times New Roman" w:hAnsi="Times New Roman" w:cs="Times New Roman" w:hint="default"/>
      <w:b w:val="0"/>
      <w:bCs w:val="0"/>
      <w:i w:val="0"/>
      <w:iCs w:val="0"/>
      <w:strike w:val="0"/>
      <w:dstrike w:val="0"/>
      <w:color w:val="000000"/>
      <w:sz w:val="36"/>
      <w:szCs w:val="36"/>
      <w:u w:val="none"/>
      <w:effect w:val="none"/>
    </w:rPr>
  </w:style>
  <w:style w:type="paragraph" w:customStyle="1" w:styleId="39">
    <w:name w:val="Обычный3"/>
    <w:rsid w:val="00CB2520"/>
    <w:pPr>
      <w:spacing w:after="0" w:line="240" w:lineRule="auto"/>
    </w:pPr>
    <w:rPr>
      <w:rFonts w:ascii="Times New Roman" w:eastAsia="Times New Roman" w:hAnsi="Times New Roman" w:cs="Times New Roman"/>
      <w:sz w:val="28"/>
      <w:szCs w:val="20"/>
      <w:lang w:eastAsia="ru-RU"/>
    </w:rPr>
  </w:style>
  <w:style w:type="paragraph" w:styleId="2f0">
    <w:name w:val="List Bullet 2"/>
    <w:basedOn w:val="a0"/>
    <w:autoRedefine/>
    <w:rsid w:val="00CB2520"/>
    <w:pPr>
      <w:tabs>
        <w:tab w:val="num" w:pos="643"/>
      </w:tabs>
      <w:spacing w:after="0" w:line="240" w:lineRule="auto"/>
      <w:ind w:left="643" w:hanging="360"/>
    </w:pPr>
    <w:rPr>
      <w:rFonts w:ascii="Times New Roman" w:eastAsia="Times New Roman" w:hAnsi="Times New Roman" w:cs="Times New Roman"/>
      <w:sz w:val="20"/>
      <w:szCs w:val="20"/>
      <w:lang w:eastAsia="ru-RU"/>
    </w:rPr>
  </w:style>
  <w:style w:type="paragraph" w:styleId="3a">
    <w:name w:val="List Bullet 3"/>
    <w:basedOn w:val="a0"/>
    <w:autoRedefine/>
    <w:rsid w:val="00CB2520"/>
    <w:pPr>
      <w:tabs>
        <w:tab w:val="num" w:pos="926"/>
      </w:tabs>
      <w:spacing w:after="0" w:line="240" w:lineRule="auto"/>
      <w:ind w:left="926" w:hanging="360"/>
    </w:pPr>
    <w:rPr>
      <w:rFonts w:ascii="Times New Roman" w:eastAsia="Times New Roman" w:hAnsi="Times New Roman" w:cs="Times New Roman"/>
      <w:sz w:val="20"/>
      <w:szCs w:val="20"/>
      <w:lang w:eastAsia="ru-RU"/>
    </w:rPr>
  </w:style>
  <w:style w:type="paragraph" w:styleId="2f1">
    <w:name w:val="List 2"/>
    <w:basedOn w:val="a0"/>
    <w:rsid w:val="00CB2520"/>
    <w:pPr>
      <w:spacing w:after="0" w:line="240" w:lineRule="auto"/>
      <w:ind w:left="566" w:hanging="283"/>
    </w:pPr>
    <w:rPr>
      <w:rFonts w:ascii="Times New Roman" w:eastAsia="Times New Roman" w:hAnsi="Times New Roman" w:cs="Times New Roman"/>
      <w:sz w:val="20"/>
      <w:szCs w:val="20"/>
      <w:lang w:eastAsia="ru-RU"/>
    </w:rPr>
  </w:style>
  <w:style w:type="paragraph" w:customStyle="1" w:styleId="45">
    <w:name w:val="Обычный4"/>
    <w:rsid w:val="00CB2520"/>
    <w:pPr>
      <w:spacing w:after="0" w:line="240" w:lineRule="auto"/>
    </w:pPr>
    <w:rPr>
      <w:rFonts w:ascii="Times New Roman" w:eastAsia="Times New Roman" w:hAnsi="Times New Roman" w:cs="Times New Roman"/>
      <w:sz w:val="24"/>
      <w:szCs w:val="20"/>
      <w:lang w:eastAsia="ru-RU"/>
    </w:rPr>
  </w:style>
  <w:style w:type="character" w:customStyle="1" w:styleId="afffc">
    <w:name w:val="Узел"/>
    <w:rsid w:val="00CB2520"/>
    <w:rPr>
      <w:i/>
    </w:rPr>
  </w:style>
  <w:style w:type="character" w:customStyle="1" w:styleId="afffd">
    <w:name w:val="Определение"/>
    <w:rsid w:val="00CB2520"/>
    <w:rPr>
      <w:i/>
    </w:rPr>
  </w:style>
  <w:style w:type="paragraph" w:customStyle="1" w:styleId="afffe">
    <w:name w:val="Готовый"/>
    <w:basedOn w:val="a0"/>
    <w:rsid w:val="00CB2520"/>
    <w:pPr>
      <w:tabs>
        <w:tab w:val="left" w:pos="0"/>
        <w:tab w:val="left" w:pos="959"/>
        <w:tab w:val="left" w:pos="1918"/>
        <w:tab w:val="left" w:pos="2877"/>
        <w:tab w:val="left" w:pos="3836"/>
        <w:tab w:val="left" w:pos="4795"/>
        <w:tab w:val="left" w:pos="5754"/>
        <w:tab w:val="left" w:pos="6713"/>
        <w:tab w:val="left" w:pos="7672"/>
        <w:tab w:val="left" w:pos="8631"/>
        <w:tab w:val="left" w:pos="9590"/>
      </w:tabs>
      <w:spacing w:after="0" w:line="240" w:lineRule="auto"/>
    </w:pPr>
    <w:rPr>
      <w:rFonts w:ascii="Courier New" w:eastAsia="Times New Roman" w:hAnsi="Courier New" w:cs="Times New Roman"/>
      <w:snapToGrid w:val="0"/>
      <w:sz w:val="20"/>
      <w:szCs w:val="20"/>
      <w:lang w:eastAsia="ru-RU"/>
    </w:rPr>
  </w:style>
  <w:style w:type="paragraph" w:customStyle="1" w:styleId="affff">
    <w:name w:val="Термин"/>
    <w:basedOn w:val="a0"/>
    <w:next w:val="affff0"/>
    <w:rsid w:val="00CB2520"/>
    <w:pPr>
      <w:spacing w:after="0" w:line="240" w:lineRule="auto"/>
    </w:pPr>
    <w:rPr>
      <w:rFonts w:ascii="Times New Roman" w:eastAsia="Times New Roman" w:hAnsi="Times New Roman" w:cs="Times New Roman"/>
      <w:snapToGrid w:val="0"/>
      <w:sz w:val="24"/>
      <w:szCs w:val="20"/>
      <w:lang w:eastAsia="ru-RU"/>
    </w:rPr>
  </w:style>
  <w:style w:type="paragraph" w:customStyle="1" w:styleId="affff0">
    <w:name w:val="Список определений"/>
    <w:basedOn w:val="a0"/>
    <w:next w:val="affff"/>
    <w:rsid w:val="00CB2520"/>
    <w:pPr>
      <w:spacing w:after="0" w:line="240" w:lineRule="auto"/>
      <w:ind w:left="360"/>
    </w:pPr>
    <w:rPr>
      <w:rFonts w:ascii="Times New Roman" w:eastAsia="Times New Roman" w:hAnsi="Times New Roman" w:cs="Times New Roman"/>
      <w:snapToGrid w:val="0"/>
      <w:sz w:val="24"/>
      <w:szCs w:val="20"/>
      <w:lang w:eastAsia="ru-RU"/>
    </w:rPr>
  </w:style>
  <w:style w:type="character" w:customStyle="1" w:styleId="affff1">
    <w:name w:val="Печатная машинка"/>
    <w:rsid w:val="00CB2520"/>
    <w:rPr>
      <w:rFonts w:ascii="Courier New" w:hAnsi="Courier New"/>
      <w:sz w:val="20"/>
    </w:rPr>
  </w:style>
  <w:style w:type="character" w:customStyle="1" w:styleId="affff2">
    <w:name w:val="Код"/>
    <w:rsid w:val="00CB2520"/>
    <w:rPr>
      <w:rFonts w:ascii="Courier New" w:hAnsi="Courier New"/>
      <w:sz w:val="20"/>
    </w:rPr>
  </w:style>
  <w:style w:type="paragraph" w:customStyle="1" w:styleId="Web">
    <w:name w:val="Обычный (Web)"/>
    <w:basedOn w:val="a0"/>
    <w:rsid w:val="00CB2520"/>
    <w:pPr>
      <w:spacing w:before="100" w:after="100" w:line="240" w:lineRule="auto"/>
    </w:pPr>
    <w:rPr>
      <w:rFonts w:ascii="Arial Unicode MS" w:eastAsia="Arial Unicode MS" w:hAnsi="Arial Unicode MS" w:cs="Times New Roman"/>
      <w:color w:val="000000"/>
      <w:sz w:val="24"/>
      <w:szCs w:val="20"/>
      <w:lang w:eastAsia="ru-RU"/>
    </w:rPr>
  </w:style>
  <w:style w:type="paragraph" w:customStyle="1" w:styleId="target">
    <w:name w:val="target"/>
    <w:basedOn w:val="a0"/>
    <w:rsid w:val="00CB252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head">
    <w:name w:val="head"/>
    <w:basedOn w:val="a0"/>
    <w:rsid w:val="00CB252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aragraf">
    <w:name w:val="paragraf"/>
    <w:basedOn w:val="a0"/>
    <w:rsid w:val="00CB252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head2">
    <w:name w:val="head2"/>
    <w:basedOn w:val="a0"/>
    <w:rsid w:val="00CB252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z-1">
    <w:name w:val="HTML Bottom of Form"/>
    <w:basedOn w:val="a0"/>
    <w:next w:val="a0"/>
    <w:link w:val="z-2"/>
    <w:hidden/>
    <w:rsid w:val="00CB2520"/>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2">
    <w:name w:val="z-Конец формы Знак"/>
    <w:basedOn w:val="a1"/>
    <w:link w:val="z-1"/>
    <w:rsid w:val="00CB2520"/>
    <w:rPr>
      <w:rFonts w:ascii="Arial" w:eastAsia="Times New Roman" w:hAnsi="Arial" w:cs="Arial"/>
      <w:vanish/>
      <w:sz w:val="16"/>
      <w:szCs w:val="16"/>
      <w:lang w:eastAsia="ru-RU"/>
    </w:rPr>
  </w:style>
  <w:style w:type="character" w:customStyle="1" w:styleId="postbody">
    <w:name w:val="postbody"/>
    <w:basedOn w:val="a1"/>
    <w:rsid w:val="00CB2520"/>
  </w:style>
  <w:style w:type="paragraph" w:customStyle="1" w:styleId="46">
    <w:name w:val="çàãîëîâîê 4"/>
    <w:basedOn w:val="a0"/>
    <w:next w:val="a0"/>
    <w:rsid w:val="00CB2520"/>
    <w:pPr>
      <w:keepNext/>
      <w:spacing w:before="240" w:after="60" w:line="240" w:lineRule="auto"/>
    </w:pPr>
    <w:rPr>
      <w:rFonts w:ascii="Arial" w:eastAsia="Times New Roman" w:hAnsi="Arial" w:cs="Times New Roman"/>
      <w:b/>
      <w:sz w:val="24"/>
      <w:szCs w:val="20"/>
      <w:lang w:eastAsia="ru-RU"/>
    </w:rPr>
  </w:style>
  <w:style w:type="paragraph" w:customStyle="1" w:styleId="affff3">
    <w:name w:val="Рустам"/>
    <w:basedOn w:val="a0"/>
    <w:rsid w:val="00CB2520"/>
    <w:pPr>
      <w:spacing w:after="0" w:line="240" w:lineRule="auto"/>
      <w:ind w:firstLine="720"/>
      <w:jc w:val="both"/>
    </w:pPr>
    <w:rPr>
      <w:rFonts w:ascii="Times New Roman" w:eastAsia="Times New Roman" w:hAnsi="Times New Roman" w:cs="Times New Roman"/>
      <w:snapToGrid w:val="0"/>
      <w:sz w:val="24"/>
      <w:szCs w:val="20"/>
      <w:lang w:val="en-US" w:eastAsia="ru-RU"/>
    </w:rPr>
  </w:style>
  <w:style w:type="paragraph" w:customStyle="1" w:styleId="xl65">
    <w:name w:val="xl65"/>
    <w:basedOn w:val="a0"/>
    <w:rsid w:val="00CB2520"/>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textAlignment w:val="top"/>
    </w:pPr>
    <w:rPr>
      <w:rFonts w:ascii="Arial" w:eastAsia="Times New Roman" w:hAnsi="Arial" w:cs="Arial"/>
      <w:sz w:val="24"/>
      <w:szCs w:val="24"/>
      <w:lang w:eastAsia="ru-RU"/>
    </w:rPr>
  </w:style>
  <w:style w:type="paragraph" w:customStyle="1" w:styleId="xl66">
    <w:name w:val="xl66"/>
    <w:basedOn w:val="a0"/>
    <w:rsid w:val="00CB2520"/>
    <w:pPr>
      <w:pBdr>
        <w:top w:val="single" w:sz="8" w:space="0" w:color="auto"/>
        <w:bottom w:val="single" w:sz="8" w:space="0" w:color="auto"/>
        <w:right w:val="single" w:sz="8" w:space="0" w:color="auto"/>
      </w:pBdr>
      <w:spacing w:before="100" w:beforeAutospacing="1" w:after="100" w:afterAutospacing="1" w:line="240" w:lineRule="auto"/>
      <w:jc w:val="center"/>
      <w:textAlignment w:val="top"/>
    </w:pPr>
    <w:rPr>
      <w:rFonts w:ascii="Arial" w:eastAsia="Times New Roman" w:hAnsi="Arial" w:cs="Arial"/>
      <w:sz w:val="24"/>
      <w:szCs w:val="24"/>
      <w:lang w:eastAsia="ru-RU"/>
    </w:rPr>
  </w:style>
  <w:style w:type="paragraph" w:customStyle="1" w:styleId="xl67">
    <w:name w:val="xl67"/>
    <w:basedOn w:val="a0"/>
    <w:rsid w:val="00CB2520"/>
    <w:pPr>
      <w:pBdr>
        <w:left w:val="single" w:sz="8" w:space="0" w:color="auto"/>
        <w:bottom w:val="single" w:sz="8" w:space="0" w:color="auto"/>
        <w:right w:val="single" w:sz="8" w:space="0" w:color="auto"/>
      </w:pBdr>
      <w:spacing w:before="100" w:beforeAutospacing="1" w:after="100" w:afterAutospacing="1" w:line="240" w:lineRule="auto"/>
      <w:jc w:val="center"/>
      <w:textAlignment w:val="top"/>
    </w:pPr>
    <w:rPr>
      <w:rFonts w:ascii="Arial" w:eastAsia="Times New Roman" w:hAnsi="Arial" w:cs="Arial"/>
      <w:sz w:val="24"/>
      <w:szCs w:val="24"/>
      <w:lang w:eastAsia="ru-RU"/>
    </w:rPr>
  </w:style>
  <w:style w:type="paragraph" w:customStyle="1" w:styleId="xl68">
    <w:name w:val="xl68"/>
    <w:basedOn w:val="a0"/>
    <w:rsid w:val="00CB2520"/>
    <w:pPr>
      <w:pBdr>
        <w:bottom w:val="single" w:sz="8" w:space="0" w:color="auto"/>
        <w:right w:val="single" w:sz="8" w:space="0" w:color="auto"/>
      </w:pBdr>
      <w:spacing w:before="100" w:beforeAutospacing="1" w:after="100" w:afterAutospacing="1" w:line="240" w:lineRule="auto"/>
      <w:jc w:val="center"/>
      <w:textAlignment w:val="top"/>
    </w:pPr>
    <w:rPr>
      <w:rFonts w:ascii="Arial" w:eastAsia="Times New Roman" w:hAnsi="Arial" w:cs="Arial"/>
      <w:sz w:val="24"/>
      <w:szCs w:val="24"/>
      <w:lang w:eastAsia="ru-RU"/>
    </w:rPr>
  </w:style>
  <w:style w:type="paragraph" w:customStyle="1" w:styleId="xl69">
    <w:name w:val="xl69"/>
    <w:basedOn w:val="a0"/>
    <w:rsid w:val="00CB2520"/>
    <w:pPr>
      <w:pBdr>
        <w:left w:val="single" w:sz="8" w:space="0" w:color="auto"/>
        <w:bottom w:val="single" w:sz="8" w:space="0" w:color="auto"/>
        <w:right w:val="single" w:sz="8" w:space="0" w:color="auto"/>
      </w:pBdr>
      <w:spacing w:before="100" w:beforeAutospacing="1" w:after="100" w:afterAutospacing="1" w:line="240" w:lineRule="auto"/>
      <w:jc w:val="center"/>
      <w:textAlignment w:val="top"/>
    </w:pPr>
    <w:rPr>
      <w:rFonts w:ascii="Times New Roman" w:eastAsia="Times New Roman" w:hAnsi="Times New Roman" w:cs="Times New Roman"/>
      <w:sz w:val="24"/>
      <w:szCs w:val="24"/>
      <w:lang w:eastAsia="ru-RU"/>
    </w:rPr>
  </w:style>
  <w:style w:type="paragraph" w:customStyle="1" w:styleId="xl70">
    <w:name w:val="xl70"/>
    <w:basedOn w:val="a0"/>
    <w:rsid w:val="00CB2520"/>
    <w:pPr>
      <w:pBdr>
        <w:left w:val="single" w:sz="8" w:space="0" w:color="auto"/>
        <w:bottom w:val="single" w:sz="8" w:space="0" w:color="auto"/>
        <w:right w:val="single" w:sz="8" w:space="0" w:color="auto"/>
      </w:pBdr>
      <w:spacing w:before="100" w:beforeAutospacing="1" w:after="100" w:afterAutospacing="1" w:line="240" w:lineRule="auto"/>
      <w:jc w:val="center"/>
      <w:textAlignment w:val="top"/>
    </w:pPr>
    <w:rPr>
      <w:rFonts w:ascii="Times New Roman" w:eastAsia="Times New Roman" w:hAnsi="Times New Roman" w:cs="Times New Roman"/>
      <w:color w:val="000000"/>
      <w:sz w:val="24"/>
      <w:szCs w:val="24"/>
      <w:lang w:eastAsia="ru-RU"/>
    </w:rPr>
  </w:style>
  <w:style w:type="paragraph" w:customStyle="1" w:styleId="xl71">
    <w:name w:val="xl71"/>
    <w:basedOn w:val="a0"/>
    <w:rsid w:val="00CB2520"/>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textAlignment w:val="top"/>
    </w:pPr>
    <w:rPr>
      <w:rFonts w:ascii="Times New Roman" w:eastAsia="Times New Roman" w:hAnsi="Times New Roman" w:cs="Times New Roman"/>
      <w:sz w:val="24"/>
      <w:szCs w:val="24"/>
      <w:lang w:eastAsia="ru-RU"/>
    </w:rPr>
  </w:style>
  <w:style w:type="paragraph" w:customStyle="1" w:styleId="Metod1">
    <w:name w:val="Metod_1"/>
    <w:basedOn w:val="a0"/>
    <w:rsid w:val="00CB2520"/>
    <w:pPr>
      <w:keepNext/>
      <w:widowControl w:val="0"/>
      <w:spacing w:after="0" w:line="300" w:lineRule="exact"/>
      <w:jc w:val="center"/>
      <w:outlineLvl w:val="0"/>
    </w:pPr>
    <w:rPr>
      <w:rFonts w:ascii="Times New Roman" w:eastAsia="Times New Roman" w:hAnsi="Times New Roman" w:cs="Times New Roman"/>
      <w:b/>
      <w:snapToGrid w:val="0"/>
      <w:sz w:val="34"/>
      <w:szCs w:val="20"/>
      <w:lang w:eastAsia="ru-RU"/>
    </w:rPr>
  </w:style>
  <w:style w:type="paragraph" w:customStyle="1" w:styleId="Metod2">
    <w:name w:val="Metod_2"/>
    <w:basedOn w:val="a0"/>
    <w:rsid w:val="00CB2520"/>
    <w:pPr>
      <w:keepNext/>
      <w:widowControl w:val="0"/>
      <w:tabs>
        <w:tab w:val="left" w:pos="3402"/>
      </w:tabs>
      <w:spacing w:after="0" w:line="300" w:lineRule="exact"/>
      <w:jc w:val="center"/>
      <w:outlineLvl w:val="1"/>
    </w:pPr>
    <w:rPr>
      <w:rFonts w:ascii="Times New Roman" w:eastAsia="Times New Roman" w:hAnsi="Times New Roman" w:cs="Times New Roman"/>
      <w:snapToGrid w:val="0"/>
      <w:sz w:val="24"/>
      <w:szCs w:val="20"/>
      <w:lang w:eastAsia="ru-RU"/>
    </w:rPr>
  </w:style>
  <w:style w:type="paragraph" w:customStyle="1" w:styleId="Iauiue">
    <w:name w:val="Iau?iue"/>
    <w:rsid w:val="00CB2520"/>
    <w:pPr>
      <w:spacing w:after="0" w:line="240" w:lineRule="auto"/>
    </w:pPr>
    <w:rPr>
      <w:rFonts w:ascii="Times New Roman" w:eastAsia="Times New Roman" w:hAnsi="Times New Roman" w:cs="Times New Roman"/>
      <w:sz w:val="24"/>
      <w:szCs w:val="20"/>
      <w:lang w:eastAsia="ru-RU"/>
    </w:rPr>
  </w:style>
  <w:style w:type="paragraph" w:customStyle="1" w:styleId="z2">
    <w:name w:val="z2"/>
    <w:basedOn w:val="a0"/>
    <w:rsid w:val="00CB2520"/>
    <w:pPr>
      <w:spacing w:before="84" w:after="167" w:line="240" w:lineRule="auto"/>
    </w:pPr>
    <w:rPr>
      <w:rFonts w:ascii="Times New Roman" w:eastAsia="Times New Roman" w:hAnsi="Times New Roman" w:cs="Times New Roman"/>
      <w:b/>
      <w:bCs/>
      <w:color w:val="7F1D27"/>
      <w:sz w:val="32"/>
      <w:szCs w:val="32"/>
      <w:lang w:eastAsia="ru-RU"/>
    </w:rPr>
  </w:style>
  <w:style w:type="paragraph" w:customStyle="1" w:styleId="53">
    <w:name w:val="Обычный5"/>
    <w:rsid w:val="00CB2520"/>
    <w:pPr>
      <w:widowControl w:val="0"/>
      <w:spacing w:after="0" w:line="260" w:lineRule="auto"/>
      <w:ind w:firstLine="480"/>
      <w:jc w:val="both"/>
    </w:pPr>
    <w:rPr>
      <w:rFonts w:ascii="Times New Roman" w:eastAsia="Times New Roman" w:hAnsi="Times New Roman" w:cs="Times New Roman"/>
      <w:snapToGrid w:val="0"/>
      <w:sz w:val="18"/>
      <w:szCs w:val="20"/>
      <w:lang w:eastAsia="ru-RU"/>
    </w:rPr>
  </w:style>
  <w:style w:type="paragraph" w:customStyle="1" w:styleId="2TimesNewRoman6">
    <w:name w:val="Стиль Заголовок 2 + Times New Roman не курсив Перед:  6 пт После..."/>
    <w:basedOn w:val="2"/>
    <w:rsid w:val="00CB2520"/>
    <w:pPr>
      <w:spacing w:before="120" w:after="120"/>
    </w:pPr>
    <w:rPr>
      <w:rFonts w:ascii="Times New Roman" w:hAnsi="Times New Roman"/>
      <w:i w:val="0"/>
      <w:iCs w:val="0"/>
      <w:szCs w:val="20"/>
    </w:rPr>
  </w:style>
  <w:style w:type="character" w:customStyle="1" w:styleId="affff4">
    <w:name w:val="Стиль (латиница) Знак"/>
    <w:basedOn w:val="a1"/>
    <w:link w:val="affff5"/>
    <w:rsid w:val="00CB2520"/>
    <w:rPr>
      <w:rFonts w:ascii="Courier New" w:eastAsia="SimSun" w:hAnsi="Courier New" w:cs="Courier New"/>
      <w:lang w:eastAsia="zh-CN"/>
    </w:rPr>
  </w:style>
  <w:style w:type="paragraph" w:customStyle="1" w:styleId="affff5">
    <w:name w:val="Стиль (латиница)"/>
    <w:basedOn w:val="a0"/>
    <w:link w:val="affff4"/>
    <w:autoRedefine/>
    <w:rsid w:val="00CB2520"/>
    <w:pPr>
      <w:spacing w:after="0" w:line="240" w:lineRule="auto"/>
      <w:jc w:val="both"/>
    </w:pPr>
    <w:rPr>
      <w:rFonts w:ascii="Courier New" w:eastAsia="SimSun" w:hAnsi="Courier New" w:cs="Courier New"/>
      <w:lang w:eastAsia="zh-CN"/>
    </w:rPr>
  </w:style>
  <w:style w:type="paragraph" w:customStyle="1" w:styleId="11499">
    <w:name w:val="Стиль Заголовок 1 + 14 пт По центру Перед:  9 пт После:  9 пт"/>
    <w:basedOn w:val="10"/>
    <w:rsid w:val="00CB2520"/>
    <w:pPr>
      <w:spacing w:after="240"/>
      <w:jc w:val="center"/>
    </w:pPr>
    <w:rPr>
      <w:sz w:val="28"/>
      <w:szCs w:val="20"/>
    </w:rPr>
  </w:style>
  <w:style w:type="paragraph" w:customStyle="1" w:styleId="intro">
    <w:name w:val="intro"/>
    <w:basedOn w:val="a0"/>
    <w:rsid w:val="00CB2520"/>
    <w:pPr>
      <w:spacing w:before="77" w:after="100" w:afterAutospacing="1" w:line="240" w:lineRule="auto"/>
    </w:pPr>
    <w:rPr>
      <w:rFonts w:ascii="Verdana" w:eastAsia="Times New Roman" w:hAnsi="Verdana" w:cs="Times New Roman"/>
      <w:b/>
      <w:bCs/>
      <w:color w:val="000000"/>
      <w:sz w:val="24"/>
      <w:szCs w:val="24"/>
      <w:lang w:eastAsia="ru-RU"/>
    </w:rPr>
  </w:style>
  <w:style w:type="character" w:customStyle="1" w:styleId="marked">
    <w:name w:val="marked"/>
    <w:basedOn w:val="a1"/>
    <w:rsid w:val="00CB2520"/>
    <w:rPr>
      <w:color w:val="FF0000"/>
      <w:shd w:val="clear" w:color="auto" w:fill="auto"/>
    </w:rPr>
  </w:style>
  <w:style w:type="character" w:customStyle="1" w:styleId="red1">
    <w:name w:val="red1"/>
    <w:basedOn w:val="a1"/>
    <w:rsid w:val="00CB2520"/>
    <w:rPr>
      <w:color w:val="FF0000"/>
      <w:shd w:val="clear" w:color="auto" w:fill="auto"/>
    </w:rPr>
  </w:style>
  <w:style w:type="paragraph" w:customStyle="1" w:styleId="di">
    <w:name w:val="di"/>
    <w:basedOn w:val="a0"/>
    <w:rsid w:val="00CB2520"/>
    <w:pPr>
      <w:spacing w:before="100" w:beforeAutospacing="1" w:after="100" w:afterAutospacing="1" w:line="240" w:lineRule="auto"/>
    </w:pPr>
    <w:rPr>
      <w:rFonts w:ascii="Courier" w:eastAsia="Times New Roman" w:hAnsi="Courier" w:cs="Times New Roman"/>
      <w:sz w:val="24"/>
      <w:szCs w:val="24"/>
      <w:lang w:eastAsia="ru-RU"/>
    </w:rPr>
  </w:style>
  <w:style w:type="paragraph" w:customStyle="1" w:styleId="d">
    <w:name w:val="d"/>
    <w:basedOn w:val="a0"/>
    <w:rsid w:val="00CB2520"/>
    <w:pPr>
      <w:spacing w:before="100" w:beforeAutospacing="1" w:after="100" w:afterAutospacing="1" w:line="240" w:lineRule="auto"/>
    </w:pPr>
    <w:rPr>
      <w:rFonts w:ascii="Times New Roman" w:eastAsia="Times New Roman" w:hAnsi="Times New Roman" w:cs="Times New Roman"/>
      <w:color w:val="0000FF"/>
      <w:sz w:val="24"/>
      <w:szCs w:val="24"/>
      <w:lang w:eastAsia="ru-RU"/>
    </w:rPr>
  </w:style>
  <w:style w:type="paragraph" w:customStyle="1" w:styleId="ci">
    <w:name w:val="ci"/>
    <w:basedOn w:val="a0"/>
    <w:rsid w:val="00CB2520"/>
    <w:pPr>
      <w:spacing w:before="100" w:beforeAutospacing="1" w:after="100" w:afterAutospacing="1" w:line="240" w:lineRule="auto"/>
    </w:pPr>
    <w:rPr>
      <w:rFonts w:ascii="Courier" w:eastAsia="Times New Roman" w:hAnsi="Courier" w:cs="Times New Roman"/>
      <w:color w:val="888888"/>
      <w:sz w:val="24"/>
      <w:szCs w:val="24"/>
      <w:lang w:eastAsia="ru-RU"/>
    </w:rPr>
  </w:style>
  <w:style w:type="character" w:customStyle="1" w:styleId="m1">
    <w:name w:val="m1"/>
    <w:basedOn w:val="a1"/>
    <w:rsid w:val="00CB2520"/>
    <w:rPr>
      <w:color w:val="0000FF"/>
    </w:rPr>
  </w:style>
  <w:style w:type="character" w:customStyle="1" w:styleId="pi1">
    <w:name w:val="pi1"/>
    <w:basedOn w:val="a1"/>
    <w:rsid w:val="00CB2520"/>
    <w:rPr>
      <w:color w:val="0000FF"/>
    </w:rPr>
  </w:style>
  <w:style w:type="character" w:customStyle="1" w:styleId="t1">
    <w:name w:val="t1"/>
    <w:basedOn w:val="a1"/>
    <w:rsid w:val="00CB2520"/>
    <w:rPr>
      <w:color w:val="990000"/>
    </w:rPr>
  </w:style>
  <w:style w:type="character" w:customStyle="1" w:styleId="ns1">
    <w:name w:val="ns1"/>
    <w:basedOn w:val="a1"/>
    <w:rsid w:val="00CB2520"/>
    <w:rPr>
      <w:color w:val="FF0000"/>
    </w:rPr>
  </w:style>
  <w:style w:type="character" w:customStyle="1" w:styleId="b1">
    <w:name w:val="b1"/>
    <w:basedOn w:val="a1"/>
    <w:rsid w:val="00CB2520"/>
    <w:rPr>
      <w:rFonts w:ascii="Courier New" w:hAnsi="Courier New" w:cs="Courier New" w:hint="default"/>
      <w:b/>
      <w:bCs/>
      <w:strike w:val="0"/>
      <w:dstrike w:val="0"/>
      <w:color w:val="FF0000"/>
      <w:u w:val="none"/>
      <w:effect w:val="none"/>
    </w:rPr>
  </w:style>
  <w:style w:type="paragraph" w:customStyle="1" w:styleId="LO-Normal">
    <w:name w:val="LO-Normal"/>
    <w:rsid w:val="00CB2520"/>
    <w:pPr>
      <w:suppressAutoHyphens/>
      <w:spacing w:after="0" w:line="240" w:lineRule="auto"/>
    </w:pPr>
    <w:rPr>
      <w:rFonts w:ascii="Times New Roman" w:eastAsia="Times New Roman" w:hAnsi="Times New Roman" w:cs="Times New Roman"/>
      <w:sz w:val="28"/>
      <w:szCs w:val="20"/>
      <w:lang w:eastAsia="zh-CN"/>
    </w:rPr>
  </w:style>
  <w:style w:type="paragraph" w:customStyle="1" w:styleId="63">
    <w:name w:val="Обычный6"/>
    <w:rsid w:val="00CB2520"/>
    <w:pPr>
      <w:spacing w:after="0" w:line="240" w:lineRule="auto"/>
    </w:pPr>
    <w:rPr>
      <w:rFonts w:ascii="Times New Roman" w:eastAsia="Times New Roman" w:hAnsi="Times New Roman" w:cs="Times New Roman"/>
      <w:sz w:val="24"/>
      <w:szCs w:val="20"/>
      <w:lang w:eastAsia="ru-RU"/>
    </w:rPr>
  </w:style>
  <w:style w:type="table" w:styleId="affff6">
    <w:name w:val="Table Grid"/>
    <w:basedOn w:val="a2"/>
    <w:uiPriority w:val="59"/>
    <w:rsid w:val="006E6D9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header">
    <w:name w:val="table-header"/>
    <w:basedOn w:val="a0"/>
    <w:rsid w:val="000B66B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WW8Num1z0">
    <w:name w:val="WW8Num1z0"/>
    <w:rsid w:val="00A96F02"/>
  </w:style>
  <w:style w:type="character" w:customStyle="1" w:styleId="WW8Num1z1">
    <w:name w:val="WW8Num1z1"/>
    <w:rsid w:val="00A96F02"/>
  </w:style>
  <w:style w:type="character" w:customStyle="1" w:styleId="WW8Num1z2">
    <w:name w:val="WW8Num1z2"/>
    <w:rsid w:val="00A96F02"/>
  </w:style>
  <w:style w:type="character" w:customStyle="1" w:styleId="WW8Num1z3">
    <w:name w:val="WW8Num1z3"/>
    <w:rsid w:val="00A96F02"/>
  </w:style>
  <w:style w:type="character" w:customStyle="1" w:styleId="WW8Num1z4">
    <w:name w:val="WW8Num1z4"/>
    <w:rsid w:val="00A96F02"/>
  </w:style>
  <w:style w:type="character" w:customStyle="1" w:styleId="WW8Num1z5">
    <w:name w:val="WW8Num1z5"/>
    <w:rsid w:val="00A96F02"/>
  </w:style>
  <w:style w:type="character" w:customStyle="1" w:styleId="WW8Num1z6">
    <w:name w:val="WW8Num1z6"/>
    <w:rsid w:val="00A96F02"/>
  </w:style>
  <w:style w:type="character" w:customStyle="1" w:styleId="WW8Num1z7">
    <w:name w:val="WW8Num1z7"/>
    <w:rsid w:val="00A96F02"/>
  </w:style>
  <w:style w:type="character" w:customStyle="1" w:styleId="WW8Num1z8">
    <w:name w:val="WW8Num1z8"/>
    <w:rsid w:val="00A96F02"/>
  </w:style>
  <w:style w:type="character" w:customStyle="1" w:styleId="WW8Num2z0">
    <w:name w:val="WW8Num2z0"/>
    <w:rsid w:val="00A96F02"/>
    <w:rPr>
      <w:rFonts w:ascii="Symbol" w:hAnsi="Symbol" w:cs="Symbol" w:hint="default"/>
      <w:sz w:val="20"/>
      <w:szCs w:val="22"/>
    </w:rPr>
  </w:style>
  <w:style w:type="character" w:customStyle="1" w:styleId="WW8Num2z1">
    <w:name w:val="WW8Num2z1"/>
    <w:rsid w:val="00A96F02"/>
    <w:rPr>
      <w:rFonts w:ascii="Courier New" w:hAnsi="Courier New" w:cs="Courier New" w:hint="default"/>
      <w:sz w:val="20"/>
    </w:rPr>
  </w:style>
  <w:style w:type="character" w:customStyle="1" w:styleId="WW8Num2z2">
    <w:name w:val="WW8Num2z2"/>
    <w:rsid w:val="00A96F02"/>
    <w:rPr>
      <w:rFonts w:ascii="Wingdings" w:hAnsi="Wingdings" w:cs="Wingdings" w:hint="default"/>
      <w:sz w:val="20"/>
    </w:rPr>
  </w:style>
  <w:style w:type="character" w:customStyle="1" w:styleId="WW8Num3z0">
    <w:name w:val="WW8Num3z0"/>
    <w:rsid w:val="00A96F02"/>
    <w:rPr>
      <w:rFonts w:ascii="Symbol" w:eastAsia="Times New Roman" w:hAnsi="Symbol" w:cs="Symbol" w:hint="default"/>
      <w:sz w:val="20"/>
      <w:szCs w:val="22"/>
      <w:lang w:val="en-US"/>
    </w:rPr>
  </w:style>
  <w:style w:type="character" w:customStyle="1" w:styleId="WW8Num3z1">
    <w:name w:val="WW8Num3z1"/>
    <w:rsid w:val="00A96F02"/>
    <w:rPr>
      <w:rFonts w:ascii="Courier New" w:hAnsi="Courier New" w:cs="Courier New" w:hint="default"/>
      <w:sz w:val="20"/>
    </w:rPr>
  </w:style>
  <w:style w:type="character" w:customStyle="1" w:styleId="WW8Num3z2">
    <w:name w:val="WW8Num3z2"/>
    <w:rsid w:val="00A96F02"/>
    <w:rPr>
      <w:rFonts w:ascii="Wingdings" w:hAnsi="Wingdings" w:cs="Wingdings" w:hint="default"/>
      <w:sz w:val="20"/>
    </w:rPr>
  </w:style>
  <w:style w:type="character" w:customStyle="1" w:styleId="WW8Num4z0">
    <w:name w:val="WW8Num4z0"/>
    <w:rsid w:val="00A96F02"/>
    <w:rPr>
      <w:rFonts w:ascii="Symbol" w:hAnsi="Symbol" w:cs="Symbol" w:hint="default"/>
    </w:rPr>
  </w:style>
  <w:style w:type="character" w:customStyle="1" w:styleId="WW8Num5z0">
    <w:name w:val="WW8Num5z0"/>
    <w:rsid w:val="00A96F02"/>
    <w:rPr>
      <w:rFonts w:ascii="Symbol" w:hAnsi="Symbol" w:cs="Symbol" w:hint="default"/>
    </w:rPr>
  </w:style>
  <w:style w:type="character" w:customStyle="1" w:styleId="WW8Num6z0">
    <w:name w:val="WW8Num6z0"/>
    <w:rsid w:val="00A96F02"/>
    <w:rPr>
      <w:rFonts w:ascii="Symbol" w:hAnsi="Symbol" w:cs="Symbol" w:hint="default"/>
    </w:rPr>
  </w:style>
  <w:style w:type="character" w:customStyle="1" w:styleId="WW8Num7z0">
    <w:name w:val="WW8Num7z0"/>
    <w:rsid w:val="00A96F02"/>
    <w:rPr>
      <w:rFonts w:ascii="Symbol" w:hAnsi="Symbol" w:cs="Symbol" w:hint="default"/>
      <w:sz w:val="20"/>
      <w:szCs w:val="22"/>
    </w:rPr>
  </w:style>
  <w:style w:type="character" w:customStyle="1" w:styleId="WW8Num7z1">
    <w:name w:val="WW8Num7z1"/>
    <w:rsid w:val="00A96F02"/>
    <w:rPr>
      <w:rFonts w:ascii="Courier New" w:hAnsi="Courier New" w:cs="Courier New" w:hint="default"/>
      <w:sz w:val="20"/>
    </w:rPr>
  </w:style>
  <w:style w:type="character" w:customStyle="1" w:styleId="WW8Num7z2">
    <w:name w:val="WW8Num7z2"/>
    <w:rsid w:val="00A96F02"/>
    <w:rPr>
      <w:rFonts w:ascii="Wingdings" w:hAnsi="Wingdings" w:cs="Wingdings" w:hint="default"/>
      <w:sz w:val="20"/>
    </w:rPr>
  </w:style>
  <w:style w:type="character" w:customStyle="1" w:styleId="WW8Num8z0">
    <w:name w:val="WW8Num8z0"/>
    <w:rsid w:val="00A96F02"/>
    <w:rPr>
      <w:rFonts w:ascii="Symbol" w:hAnsi="Symbol" w:cs="Symbol" w:hint="default"/>
    </w:rPr>
  </w:style>
  <w:style w:type="character" w:customStyle="1" w:styleId="WW8Num8z1">
    <w:name w:val="WW8Num8z1"/>
    <w:rsid w:val="00A96F02"/>
    <w:rPr>
      <w:rFonts w:ascii="Times New Roman" w:hAnsi="Times New Roman" w:cs="Times New Roman" w:hint="default"/>
      <w:lang w:val="en-US"/>
    </w:rPr>
  </w:style>
  <w:style w:type="character" w:customStyle="1" w:styleId="WW8Num8z2">
    <w:name w:val="WW8Num8z2"/>
    <w:rsid w:val="00A96F02"/>
    <w:rPr>
      <w:rFonts w:ascii="Wingdings" w:hAnsi="Wingdings" w:cs="Wingdings" w:hint="default"/>
    </w:rPr>
  </w:style>
  <w:style w:type="character" w:customStyle="1" w:styleId="WW8Num8z4">
    <w:name w:val="WW8Num8z4"/>
    <w:rsid w:val="00A96F02"/>
    <w:rPr>
      <w:rFonts w:ascii="Courier New" w:hAnsi="Courier New" w:cs="Courier New" w:hint="default"/>
    </w:rPr>
  </w:style>
  <w:style w:type="character" w:customStyle="1" w:styleId="WW8Num9z0">
    <w:name w:val="WW8Num9z0"/>
    <w:rsid w:val="00A96F02"/>
    <w:rPr>
      <w:rFonts w:ascii="Symbol" w:hAnsi="Symbol" w:cs="Symbol" w:hint="default"/>
    </w:rPr>
  </w:style>
  <w:style w:type="character" w:customStyle="1" w:styleId="WW8Num10z0">
    <w:name w:val="WW8Num10z0"/>
    <w:rsid w:val="00A96F02"/>
    <w:rPr>
      <w:rFonts w:ascii="Symbol" w:hAnsi="Symbol" w:cs="Symbol" w:hint="default"/>
      <w:sz w:val="20"/>
      <w:szCs w:val="22"/>
    </w:rPr>
  </w:style>
  <w:style w:type="character" w:customStyle="1" w:styleId="WW8Num10z1">
    <w:name w:val="WW8Num10z1"/>
    <w:rsid w:val="00A96F02"/>
    <w:rPr>
      <w:rFonts w:ascii="Courier New" w:hAnsi="Courier New" w:cs="Courier New" w:hint="default"/>
      <w:sz w:val="20"/>
    </w:rPr>
  </w:style>
  <w:style w:type="character" w:customStyle="1" w:styleId="WW8Num10z2">
    <w:name w:val="WW8Num10z2"/>
    <w:rsid w:val="00A96F02"/>
    <w:rPr>
      <w:rFonts w:ascii="Wingdings" w:hAnsi="Wingdings" w:cs="Wingdings" w:hint="default"/>
      <w:sz w:val="20"/>
    </w:rPr>
  </w:style>
  <w:style w:type="character" w:customStyle="1" w:styleId="WW8Num11z0">
    <w:name w:val="WW8Num11z0"/>
    <w:rsid w:val="00A96F02"/>
    <w:rPr>
      <w:rFonts w:ascii="Symbol" w:hAnsi="Symbol" w:cs="Symbol" w:hint="default"/>
    </w:rPr>
  </w:style>
  <w:style w:type="character" w:customStyle="1" w:styleId="WW8Num11z1">
    <w:name w:val="WW8Num11z1"/>
    <w:rsid w:val="00A96F02"/>
    <w:rPr>
      <w:rFonts w:ascii="Times New Roman" w:hAnsi="Times New Roman" w:cs="Times New Roman" w:hint="default"/>
      <w:lang w:val="en-US"/>
    </w:rPr>
  </w:style>
  <w:style w:type="character" w:customStyle="1" w:styleId="WW8Num11z2">
    <w:name w:val="WW8Num11z2"/>
    <w:rsid w:val="00A96F02"/>
    <w:rPr>
      <w:rFonts w:ascii="Wingdings" w:hAnsi="Wingdings" w:cs="Wingdings" w:hint="default"/>
    </w:rPr>
  </w:style>
  <w:style w:type="character" w:customStyle="1" w:styleId="WW8Num11z4">
    <w:name w:val="WW8Num11z4"/>
    <w:rsid w:val="00A96F02"/>
    <w:rPr>
      <w:rFonts w:ascii="Courier New" w:hAnsi="Courier New" w:cs="Courier New" w:hint="default"/>
    </w:rPr>
  </w:style>
  <w:style w:type="character" w:customStyle="1" w:styleId="WW8Num12z0">
    <w:name w:val="WW8Num12z0"/>
    <w:rsid w:val="00A96F02"/>
    <w:rPr>
      <w:rFonts w:ascii="Symbol" w:hAnsi="Symbol" w:cs="Symbol" w:hint="default"/>
      <w:sz w:val="20"/>
      <w:szCs w:val="22"/>
    </w:rPr>
  </w:style>
  <w:style w:type="character" w:customStyle="1" w:styleId="WW8Num12z1">
    <w:name w:val="WW8Num12z1"/>
    <w:rsid w:val="00A96F02"/>
    <w:rPr>
      <w:rFonts w:ascii="Courier New" w:hAnsi="Courier New" w:cs="Courier New" w:hint="default"/>
      <w:sz w:val="20"/>
    </w:rPr>
  </w:style>
  <w:style w:type="character" w:customStyle="1" w:styleId="WW8Num12z2">
    <w:name w:val="WW8Num12z2"/>
    <w:rsid w:val="00A96F02"/>
    <w:rPr>
      <w:rFonts w:ascii="Wingdings" w:hAnsi="Wingdings" w:cs="Wingdings" w:hint="default"/>
      <w:sz w:val="20"/>
    </w:rPr>
  </w:style>
  <w:style w:type="character" w:customStyle="1" w:styleId="WW8Num13z0">
    <w:name w:val="WW8Num13z0"/>
    <w:rsid w:val="00A96F02"/>
    <w:rPr>
      <w:rFonts w:ascii="Symbol" w:hAnsi="Symbol" w:cs="Symbol" w:hint="default"/>
    </w:rPr>
  </w:style>
  <w:style w:type="character" w:customStyle="1" w:styleId="WW8Num14z0">
    <w:name w:val="WW8Num14z0"/>
    <w:rsid w:val="00A96F02"/>
    <w:rPr>
      <w:rFonts w:ascii="Symbol" w:hAnsi="Symbol" w:cs="Symbol" w:hint="default"/>
    </w:rPr>
  </w:style>
  <w:style w:type="character" w:customStyle="1" w:styleId="WW8Num14z1">
    <w:name w:val="WW8Num14z1"/>
    <w:rsid w:val="00A96F02"/>
    <w:rPr>
      <w:rFonts w:ascii="Times New Roman" w:hAnsi="Times New Roman" w:cs="Times New Roman" w:hint="default"/>
    </w:rPr>
  </w:style>
  <w:style w:type="character" w:customStyle="1" w:styleId="WW8Num14z2">
    <w:name w:val="WW8Num14z2"/>
    <w:rsid w:val="00A96F02"/>
    <w:rPr>
      <w:rFonts w:ascii="Wingdings" w:hAnsi="Wingdings" w:cs="Wingdings" w:hint="default"/>
    </w:rPr>
  </w:style>
  <w:style w:type="character" w:customStyle="1" w:styleId="WW8Num14z4">
    <w:name w:val="WW8Num14z4"/>
    <w:rsid w:val="00A96F02"/>
    <w:rPr>
      <w:rFonts w:ascii="Courier New" w:hAnsi="Courier New" w:cs="Courier New" w:hint="default"/>
    </w:rPr>
  </w:style>
  <w:style w:type="character" w:customStyle="1" w:styleId="WW8Num15z0">
    <w:name w:val="WW8Num15z0"/>
    <w:rsid w:val="00A96F02"/>
    <w:rPr>
      <w:rFonts w:ascii="Symbol" w:eastAsia="Times New Roman" w:hAnsi="Symbol" w:cs="Symbol" w:hint="default"/>
      <w:sz w:val="20"/>
    </w:rPr>
  </w:style>
  <w:style w:type="character" w:customStyle="1" w:styleId="WW8Num15z1">
    <w:name w:val="WW8Num15z1"/>
    <w:rsid w:val="00A96F02"/>
    <w:rPr>
      <w:rFonts w:ascii="Courier New" w:hAnsi="Courier New" w:cs="Courier New" w:hint="default"/>
      <w:sz w:val="20"/>
    </w:rPr>
  </w:style>
  <w:style w:type="character" w:customStyle="1" w:styleId="WW8Num15z2">
    <w:name w:val="WW8Num15z2"/>
    <w:rsid w:val="00A96F02"/>
    <w:rPr>
      <w:rFonts w:ascii="Wingdings" w:hAnsi="Wingdings" w:cs="Wingdings" w:hint="default"/>
      <w:sz w:val="20"/>
    </w:rPr>
  </w:style>
  <w:style w:type="character" w:customStyle="1" w:styleId="WW8Num16z0">
    <w:name w:val="WW8Num16z0"/>
    <w:rsid w:val="00A96F02"/>
    <w:rPr>
      <w:rFonts w:ascii="Symbol" w:hAnsi="Symbol" w:cs="Symbol" w:hint="default"/>
      <w:sz w:val="20"/>
      <w:szCs w:val="22"/>
    </w:rPr>
  </w:style>
  <w:style w:type="character" w:customStyle="1" w:styleId="WW8Num16z1">
    <w:name w:val="WW8Num16z1"/>
    <w:rsid w:val="00A96F02"/>
    <w:rPr>
      <w:rFonts w:ascii="Courier New" w:hAnsi="Courier New" w:cs="Courier New" w:hint="default"/>
      <w:sz w:val="20"/>
    </w:rPr>
  </w:style>
  <w:style w:type="character" w:customStyle="1" w:styleId="WW8Num16z2">
    <w:name w:val="WW8Num16z2"/>
    <w:rsid w:val="00A96F02"/>
    <w:rPr>
      <w:rFonts w:ascii="Wingdings" w:hAnsi="Wingdings" w:cs="Wingdings" w:hint="default"/>
      <w:sz w:val="20"/>
    </w:rPr>
  </w:style>
  <w:style w:type="character" w:customStyle="1" w:styleId="WW8Num17z0">
    <w:name w:val="WW8Num17z0"/>
    <w:rsid w:val="00A96F02"/>
    <w:rPr>
      <w:rFonts w:hint="default"/>
    </w:rPr>
  </w:style>
  <w:style w:type="character" w:customStyle="1" w:styleId="WW8Num18z0">
    <w:name w:val="WW8Num18z0"/>
    <w:rsid w:val="00A96F02"/>
    <w:rPr>
      <w:rFonts w:ascii="Symbol" w:hAnsi="Symbol" w:cs="Symbol" w:hint="default"/>
      <w:sz w:val="20"/>
      <w:szCs w:val="22"/>
    </w:rPr>
  </w:style>
  <w:style w:type="character" w:customStyle="1" w:styleId="WW8Num18z1">
    <w:name w:val="WW8Num18z1"/>
    <w:rsid w:val="00A96F02"/>
    <w:rPr>
      <w:rFonts w:ascii="Courier New" w:hAnsi="Courier New" w:cs="Courier New" w:hint="default"/>
      <w:sz w:val="20"/>
    </w:rPr>
  </w:style>
  <w:style w:type="character" w:customStyle="1" w:styleId="WW8Num18z2">
    <w:name w:val="WW8Num18z2"/>
    <w:rsid w:val="00A96F02"/>
    <w:rPr>
      <w:rFonts w:ascii="Wingdings" w:hAnsi="Wingdings" w:cs="Wingdings" w:hint="default"/>
      <w:sz w:val="20"/>
    </w:rPr>
  </w:style>
  <w:style w:type="character" w:customStyle="1" w:styleId="WW8Num19z0">
    <w:name w:val="WW8Num19z0"/>
    <w:rsid w:val="00A96F02"/>
    <w:rPr>
      <w:rFonts w:ascii="Symbol" w:hAnsi="Symbol" w:cs="Symbol" w:hint="default"/>
    </w:rPr>
  </w:style>
  <w:style w:type="character" w:customStyle="1" w:styleId="WW8Num20z0">
    <w:name w:val="WW8Num20z0"/>
    <w:rsid w:val="00A96F02"/>
    <w:rPr>
      <w:rFonts w:ascii="Symbol" w:hAnsi="Symbol" w:cs="Symbol" w:hint="default"/>
      <w:sz w:val="20"/>
      <w:szCs w:val="22"/>
    </w:rPr>
  </w:style>
  <w:style w:type="character" w:customStyle="1" w:styleId="WW8Num20z1">
    <w:name w:val="WW8Num20z1"/>
    <w:rsid w:val="00A96F02"/>
    <w:rPr>
      <w:rFonts w:ascii="Courier New" w:hAnsi="Courier New" w:cs="Courier New" w:hint="default"/>
      <w:sz w:val="20"/>
    </w:rPr>
  </w:style>
  <w:style w:type="character" w:customStyle="1" w:styleId="WW8Num20z2">
    <w:name w:val="WW8Num20z2"/>
    <w:rsid w:val="00A96F02"/>
    <w:rPr>
      <w:rFonts w:ascii="Wingdings" w:hAnsi="Wingdings" w:cs="Wingdings" w:hint="default"/>
      <w:sz w:val="20"/>
    </w:rPr>
  </w:style>
  <w:style w:type="character" w:customStyle="1" w:styleId="WW8Num21z0">
    <w:name w:val="WW8Num21z0"/>
    <w:rsid w:val="00A96F02"/>
    <w:rPr>
      <w:rFonts w:ascii="Symbol" w:hAnsi="Symbol" w:cs="Symbol" w:hint="default"/>
    </w:rPr>
  </w:style>
  <w:style w:type="character" w:customStyle="1" w:styleId="WW8Num22z0">
    <w:name w:val="WW8Num22z0"/>
    <w:rsid w:val="00A96F02"/>
    <w:rPr>
      <w:rFonts w:hint="default"/>
    </w:rPr>
  </w:style>
  <w:style w:type="character" w:customStyle="1" w:styleId="WW8Num23z0">
    <w:name w:val="WW8Num23z0"/>
    <w:rsid w:val="00A96F02"/>
    <w:rPr>
      <w:rFonts w:ascii="Symbol" w:hAnsi="Symbol" w:cs="Symbol" w:hint="default"/>
    </w:rPr>
  </w:style>
  <w:style w:type="character" w:customStyle="1" w:styleId="WW8Num24z0">
    <w:name w:val="WW8Num24z0"/>
    <w:rsid w:val="00A96F02"/>
    <w:rPr>
      <w:rFonts w:ascii="Symbol" w:hAnsi="Symbol" w:cs="Symbol" w:hint="default"/>
      <w:sz w:val="20"/>
      <w:szCs w:val="22"/>
    </w:rPr>
  </w:style>
  <w:style w:type="character" w:customStyle="1" w:styleId="WW8Num24z1">
    <w:name w:val="WW8Num24z1"/>
    <w:rsid w:val="00A96F02"/>
    <w:rPr>
      <w:rFonts w:ascii="Courier New" w:hAnsi="Courier New" w:cs="Courier New" w:hint="default"/>
      <w:sz w:val="20"/>
    </w:rPr>
  </w:style>
  <w:style w:type="character" w:customStyle="1" w:styleId="WW8Num24z2">
    <w:name w:val="WW8Num24z2"/>
    <w:rsid w:val="00A96F02"/>
    <w:rPr>
      <w:rFonts w:ascii="Wingdings" w:hAnsi="Wingdings" w:cs="Wingdings" w:hint="default"/>
      <w:sz w:val="20"/>
    </w:rPr>
  </w:style>
  <w:style w:type="character" w:customStyle="1" w:styleId="WW8Num25z0">
    <w:name w:val="WW8Num25z0"/>
    <w:rsid w:val="00A96F02"/>
    <w:rPr>
      <w:rFonts w:ascii="Symbol" w:hAnsi="Symbol" w:cs="Symbol" w:hint="default"/>
      <w:sz w:val="20"/>
    </w:rPr>
  </w:style>
  <w:style w:type="character" w:customStyle="1" w:styleId="WW8Num25z1">
    <w:name w:val="WW8Num25z1"/>
    <w:rsid w:val="00A96F02"/>
    <w:rPr>
      <w:rFonts w:ascii="Courier New" w:hAnsi="Courier New" w:cs="Courier New" w:hint="default"/>
      <w:sz w:val="20"/>
    </w:rPr>
  </w:style>
  <w:style w:type="character" w:customStyle="1" w:styleId="WW8Num25z2">
    <w:name w:val="WW8Num25z2"/>
    <w:rsid w:val="00A96F02"/>
    <w:rPr>
      <w:rFonts w:ascii="Wingdings" w:hAnsi="Wingdings" w:cs="Wingdings" w:hint="default"/>
      <w:sz w:val="20"/>
    </w:rPr>
  </w:style>
  <w:style w:type="character" w:customStyle="1" w:styleId="WW8Num26z0">
    <w:name w:val="WW8Num26z0"/>
    <w:rsid w:val="00A96F02"/>
    <w:rPr>
      <w:rFonts w:ascii="Symbol" w:hAnsi="Symbol" w:cs="Symbol" w:hint="default"/>
      <w:sz w:val="20"/>
      <w:szCs w:val="22"/>
    </w:rPr>
  </w:style>
  <w:style w:type="character" w:customStyle="1" w:styleId="WW8Num26z1">
    <w:name w:val="WW8Num26z1"/>
    <w:rsid w:val="00A96F02"/>
    <w:rPr>
      <w:rFonts w:hint="default"/>
    </w:rPr>
  </w:style>
  <w:style w:type="character" w:customStyle="1" w:styleId="WW8Num26z2">
    <w:name w:val="WW8Num26z2"/>
    <w:rsid w:val="00A96F02"/>
    <w:rPr>
      <w:rFonts w:ascii="Wingdings" w:hAnsi="Wingdings" w:cs="Wingdings" w:hint="default"/>
      <w:sz w:val="20"/>
    </w:rPr>
  </w:style>
  <w:style w:type="character" w:customStyle="1" w:styleId="WW8Num27z0">
    <w:name w:val="WW8Num27z0"/>
    <w:rsid w:val="00A96F02"/>
    <w:rPr>
      <w:sz w:val="22"/>
      <w:szCs w:val="22"/>
    </w:rPr>
  </w:style>
  <w:style w:type="character" w:customStyle="1" w:styleId="WW8Num28z0">
    <w:name w:val="WW8Num28z0"/>
    <w:rsid w:val="00A96F02"/>
    <w:rPr>
      <w:rFonts w:ascii="Wingdings" w:hAnsi="Wingdings" w:cs="Wingdings" w:hint="default"/>
      <w:sz w:val="20"/>
    </w:rPr>
  </w:style>
  <w:style w:type="character" w:customStyle="1" w:styleId="WW8Num29z0">
    <w:name w:val="WW8Num29z0"/>
    <w:rsid w:val="00A96F02"/>
    <w:rPr>
      <w:rFonts w:ascii="Symbol" w:eastAsia="Times New Roman" w:hAnsi="Symbol" w:cs="Symbol" w:hint="default"/>
      <w:sz w:val="20"/>
      <w:szCs w:val="22"/>
    </w:rPr>
  </w:style>
  <w:style w:type="character" w:customStyle="1" w:styleId="WW8Num29z1">
    <w:name w:val="WW8Num29z1"/>
    <w:rsid w:val="00A96F02"/>
    <w:rPr>
      <w:rFonts w:ascii="Courier New" w:hAnsi="Courier New" w:cs="Courier New" w:hint="default"/>
      <w:sz w:val="20"/>
    </w:rPr>
  </w:style>
  <w:style w:type="character" w:customStyle="1" w:styleId="WW8Num29z2">
    <w:name w:val="WW8Num29z2"/>
    <w:rsid w:val="00A96F02"/>
    <w:rPr>
      <w:rFonts w:ascii="Wingdings" w:hAnsi="Wingdings" w:cs="Wingdings" w:hint="default"/>
      <w:sz w:val="20"/>
    </w:rPr>
  </w:style>
  <w:style w:type="character" w:customStyle="1" w:styleId="WW8Num30z0">
    <w:name w:val="WW8Num30z0"/>
    <w:rsid w:val="00A96F02"/>
    <w:rPr>
      <w:rFonts w:ascii="Symbol" w:hAnsi="Symbol" w:cs="Symbol" w:hint="default"/>
      <w:sz w:val="20"/>
      <w:szCs w:val="22"/>
    </w:rPr>
  </w:style>
  <w:style w:type="character" w:customStyle="1" w:styleId="WW8Num30z1">
    <w:name w:val="WW8Num30z1"/>
    <w:rsid w:val="00A96F02"/>
    <w:rPr>
      <w:rFonts w:ascii="Courier New" w:hAnsi="Courier New" w:cs="Courier New" w:hint="default"/>
      <w:sz w:val="20"/>
    </w:rPr>
  </w:style>
  <w:style w:type="character" w:customStyle="1" w:styleId="WW8Num30z2">
    <w:name w:val="WW8Num30z2"/>
    <w:rsid w:val="00A96F02"/>
    <w:rPr>
      <w:rFonts w:ascii="Wingdings" w:hAnsi="Wingdings" w:cs="Wingdings" w:hint="default"/>
      <w:sz w:val="20"/>
    </w:rPr>
  </w:style>
  <w:style w:type="character" w:customStyle="1" w:styleId="WW8Num31z0">
    <w:name w:val="WW8Num31z0"/>
    <w:rsid w:val="00A96F02"/>
    <w:rPr>
      <w:rFonts w:ascii="Symbol" w:hAnsi="Symbol" w:cs="Symbol" w:hint="default"/>
    </w:rPr>
  </w:style>
  <w:style w:type="character" w:customStyle="1" w:styleId="WW8Num32z0">
    <w:name w:val="WW8Num32z0"/>
    <w:rsid w:val="00A96F02"/>
    <w:rPr>
      <w:rFonts w:hint="default"/>
      <w:b w:val="0"/>
      <w:i w:val="0"/>
      <w:sz w:val="6"/>
      <w:szCs w:val="6"/>
    </w:rPr>
  </w:style>
  <w:style w:type="character" w:customStyle="1" w:styleId="WW8Num33z0">
    <w:name w:val="WW8Num33z0"/>
    <w:rsid w:val="00A96F02"/>
    <w:rPr>
      <w:rFonts w:ascii="Symbol" w:hAnsi="Symbol" w:cs="Symbol" w:hint="default"/>
    </w:rPr>
  </w:style>
  <w:style w:type="character" w:customStyle="1" w:styleId="WW8Num4z1">
    <w:name w:val="WW8Num4z1"/>
    <w:rsid w:val="00A96F02"/>
    <w:rPr>
      <w:rFonts w:ascii="Courier New" w:hAnsi="Courier New" w:cs="Courier New" w:hint="default"/>
    </w:rPr>
  </w:style>
  <w:style w:type="character" w:customStyle="1" w:styleId="WW8Num4z2">
    <w:name w:val="WW8Num4z2"/>
    <w:rsid w:val="00A96F02"/>
    <w:rPr>
      <w:rFonts w:ascii="Wingdings" w:hAnsi="Wingdings" w:cs="Wingdings" w:hint="default"/>
    </w:rPr>
  </w:style>
  <w:style w:type="character" w:customStyle="1" w:styleId="WW8Num5z1">
    <w:name w:val="WW8Num5z1"/>
    <w:rsid w:val="00A96F02"/>
  </w:style>
  <w:style w:type="character" w:customStyle="1" w:styleId="WW8Num5z2">
    <w:name w:val="WW8Num5z2"/>
    <w:rsid w:val="00A96F02"/>
  </w:style>
  <w:style w:type="character" w:customStyle="1" w:styleId="WW8Num5z3">
    <w:name w:val="WW8Num5z3"/>
    <w:rsid w:val="00A96F02"/>
  </w:style>
  <w:style w:type="character" w:customStyle="1" w:styleId="WW8Num5z4">
    <w:name w:val="WW8Num5z4"/>
    <w:rsid w:val="00A96F02"/>
  </w:style>
  <w:style w:type="character" w:customStyle="1" w:styleId="WW8Num5z5">
    <w:name w:val="WW8Num5z5"/>
    <w:rsid w:val="00A96F02"/>
  </w:style>
  <w:style w:type="character" w:customStyle="1" w:styleId="WW8Num5z6">
    <w:name w:val="WW8Num5z6"/>
    <w:rsid w:val="00A96F02"/>
  </w:style>
  <w:style w:type="character" w:customStyle="1" w:styleId="WW8Num5z7">
    <w:name w:val="WW8Num5z7"/>
    <w:rsid w:val="00A96F02"/>
  </w:style>
  <w:style w:type="character" w:customStyle="1" w:styleId="WW8Num5z8">
    <w:name w:val="WW8Num5z8"/>
    <w:rsid w:val="00A96F02"/>
  </w:style>
  <w:style w:type="character" w:customStyle="1" w:styleId="WW8Num6z1">
    <w:name w:val="WW8Num6z1"/>
    <w:rsid w:val="00A96F02"/>
    <w:rPr>
      <w:rFonts w:ascii="Courier New" w:hAnsi="Courier New" w:cs="Courier New" w:hint="default"/>
    </w:rPr>
  </w:style>
  <w:style w:type="character" w:customStyle="1" w:styleId="WW8Num6z2">
    <w:name w:val="WW8Num6z2"/>
    <w:rsid w:val="00A96F02"/>
    <w:rPr>
      <w:rFonts w:ascii="Wingdings" w:hAnsi="Wingdings" w:cs="Wingdings" w:hint="default"/>
    </w:rPr>
  </w:style>
  <w:style w:type="character" w:customStyle="1" w:styleId="WW8Num7z4">
    <w:name w:val="WW8Num7z4"/>
    <w:rsid w:val="00A96F02"/>
    <w:rPr>
      <w:rFonts w:ascii="Courier New" w:hAnsi="Courier New" w:cs="Courier New" w:hint="default"/>
    </w:rPr>
  </w:style>
  <w:style w:type="character" w:customStyle="1" w:styleId="WW8Num9z1">
    <w:name w:val="WW8Num9z1"/>
    <w:rsid w:val="00A96F02"/>
    <w:rPr>
      <w:rFonts w:ascii="Courier New" w:hAnsi="Courier New" w:cs="Courier New" w:hint="default"/>
      <w:sz w:val="20"/>
    </w:rPr>
  </w:style>
  <w:style w:type="character" w:customStyle="1" w:styleId="WW8Num9z2">
    <w:name w:val="WW8Num9z2"/>
    <w:rsid w:val="00A96F02"/>
    <w:rPr>
      <w:rFonts w:ascii="Wingdings" w:hAnsi="Wingdings" w:cs="Wingdings" w:hint="default"/>
      <w:sz w:val="20"/>
    </w:rPr>
  </w:style>
  <w:style w:type="character" w:customStyle="1" w:styleId="WW8Num10z4">
    <w:name w:val="WW8Num10z4"/>
    <w:rsid w:val="00A96F02"/>
    <w:rPr>
      <w:rFonts w:ascii="Courier New" w:hAnsi="Courier New" w:cs="Courier New" w:hint="default"/>
    </w:rPr>
  </w:style>
  <w:style w:type="character" w:customStyle="1" w:styleId="WW8Num13z1">
    <w:name w:val="WW8Num13z1"/>
    <w:rsid w:val="00A96F02"/>
    <w:rPr>
      <w:rFonts w:ascii="Times New Roman" w:hAnsi="Times New Roman" w:cs="Times New Roman" w:hint="default"/>
      <w:lang w:val="en-US"/>
    </w:rPr>
  </w:style>
  <w:style w:type="character" w:customStyle="1" w:styleId="WW8Num13z2">
    <w:name w:val="WW8Num13z2"/>
    <w:rsid w:val="00A96F02"/>
    <w:rPr>
      <w:rFonts w:ascii="Wingdings" w:hAnsi="Wingdings" w:cs="Wingdings" w:hint="default"/>
    </w:rPr>
  </w:style>
  <w:style w:type="character" w:customStyle="1" w:styleId="WW8Num13z4">
    <w:name w:val="WW8Num13z4"/>
    <w:rsid w:val="00A96F02"/>
    <w:rPr>
      <w:rFonts w:ascii="Courier New" w:hAnsi="Courier New" w:cs="Courier New" w:hint="default"/>
    </w:rPr>
  </w:style>
  <w:style w:type="character" w:customStyle="1" w:styleId="WW8Num16z4">
    <w:name w:val="WW8Num16z4"/>
    <w:rsid w:val="00A96F02"/>
    <w:rPr>
      <w:rFonts w:ascii="Courier New" w:hAnsi="Courier New" w:cs="Courier New" w:hint="default"/>
    </w:rPr>
  </w:style>
  <w:style w:type="character" w:customStyle="1" w:styleId="WW8Num17z1">
    <w:name w:val="WW8Num17z1"/>
    <w:rsid w:val="00A96F02"/>
    <w:rPr>
      <w:rFonts w:ascii="Courier New" w:hAnsi="Courier New" w:cs="Courier New" w:hint="default"/>
      <w:sz w:val="20"/>
    </w:rPr>
  </w:style>
  <w:style w:type="character" w:customStyle="1" w:styleId="WW8Num17z2">
    <w:name w:val="WW8Num17z2"/>
    <w:rsid w:val="00A96F02"/>
    <w:rPr>
      <w:rFonts w:ascii="Wingdings" w:hAnsi="Wingdings" w:cs="Wingdings" w:hint="default"/>
      <w:sz w:val="20"/>
    </w:rPr>
  </w:style>
  <w:style w:type="character" w:customStyle="1" w:styleId="WW8Num19z2">
    <w:name w:val="WW8Num19z2"/>
    <w:rsid w:val="00A96F02"/>
    <w:rPr>
      <w:rFonts w:ascii="Wingdings" w:hAnsi="Wingdings" w:cs="Wingdings" w:hint="default"/>
    </w:rPr>
  </w:style>
  <w:style w:type="character" w:customStyle="1" w:styleId="WW8Num19z4">
    <w:name w:val="WW8Num19z4"/>
    <w:rsid w:val="00A96F02"/>
    <w:rPr>
      <w:rFonts w:ascii="Courier New" w:hAnsi="Courier New" w:cs="Courier New" w:hint="default"/>
    </w:rPr>
  </w:style>
  <w:style w:type="character" w:customStyle="1" w:styleId="WW8Num20z4">
    <w:name w:val="WW8Num20z4"/>
    <w:rsid w:val="00A96F02"/>
    <w:rPr>
      <w:rFonts w:ascii="Courier New" w:hAnsi="Courier New" w:cs="Courier New" w:hint="default"/>
    </w:rPr>
  </w:style>
  <w:style w:type="character" w:customStyle="1" w:styleId="WW8Num21z1">
    <w:name w:val="WW8Num21z1"/>
    <w:rsid w:val="00A96F02"/>
  </w:style>
  <w:style w:type="character" w:customStyle="1" w:styleId="WW8Num21z2">
    <w:name w:val="WW8Num21z2"/>
    <w:rsid w:val="00A96F02"/>
  </w:style>
  <w:style w:type="character" w:customStyle="1" w:styleId="WW8Num21z3">
    <w:name w:val="WW8Num21z3"/>
    <w:rsid w:val="00A96F02"/>
  </w:style>
  <w:style w:type="character" w:customStyle="1" w:styleId="WW8Num21z4">
    <w:name w:val="WW8Num21z4"/>
    <w:rsid w:val="00A96F02"/>
  </w:style>
  <w:style w:type="character" w:customStyle="1" w:styleId="WW8Num21z5">
    <w:name w:val="WW8Num21z5"/>
    <w:rsid w:val="00A96F02"/>
  </w:style>
  <w:style w:type="character" w:customStyle="1" w:styleId="WW8Num21z6">
    <w:name w:val="WW8Num21z6"/>
    <w:rsid w:val="00A96F02"/>
  </w:style>
  <w:style w:type="character" w:customStyle="1" w:styleId="WW8Num21z7">
    <w:name w:val="WW8Num21z7"/>
    <w:rsid w:val="00A96F02"/>
  </w:style>
  <w:style w:type="character" w:customStyle="1" w:styleId="WW8Num21z8">
    <w:name w:val="WW8Num21z8"/>
    <w:rsid w:val="00A96F02"/>
  </w:style>
  <w:style w:type="character" w:customStyle="1" w:styleId="WW8Num22z1">
    <w:name w:val="WW8Num22z1"/>
    <w:rsid w:val="00A96F02"/>
    <w:rPr>
      <w:rFonts w:ascii="Courier New" w:hAnsi="Courier New" w:cs="Courier New" w:hint="default"/>
      <w:sz w:val="20"/>
    </w:rPr>
  </w:style>
  <w:style w:type="character" w:customStyle="1" w:styleId="WW8Num22z2">
    <w:name w:val="WW8Num22z2"/>
    <w:rsid w:val="00A96F02"/>
    <w:rPr>
      <w:rFonts w:ascii="Wingdings" w:hAnsi="Wingdings" w:cs="Wingdings" w:hint="default"/>
      <w:sz w:val="20"/>
    </w:rPr>
  </w:style>
  <w:style w:type="character" w:customStyle="1" w:styleId="WW8Num23z1">
    <w:name w:val="WW8Num23z1"/>
    <w:rsid w:val="00A96F02"/>
    <w:rPr>
      <w:rFonts w:ascii="Courier New" w:hAnsi="Courier New" w:cs="Courier New" w:hint="default"/>
    </w:rPr>
  </w:style>
  <w:style w:type="character" w:customStyle="1" w:styleId="WW8Num23z2">
    <w:name w:val="WW8Num23z2"/>
    <w:rsid w:val="00A96F02"/>
    <w:rPr>
      <w:rFonts w:ascii="Wingdings" w:hAnsi="Wingdings" w:cs="Wingdings" w:hint="default"/>
    </w:rPr>
  </w:style>
  <w:style w:type="character" w:customStyle="1" w:styleId="WW8Num26z3">
    <w:name w:val="WW8Num26z3"/>
    <w:rsid w:val="00A96F02"/>
  </w:style>
  <w:style w:type="character" w:customStyle="1" w:styleId="WW8Num26z4">
    <w:name w:val="WW8Num26z4"/>
    <w:rsid w:val="00A96F02"/>
  </w:style>
  <w:style w:type="character" w:customStyle="1" w:styleId="WW8Num26z5">
    <w:name w:val="WW8Num26z5"/>
    <w:rsid w:val="00A96F02"/>
  </w:style>
  <w:style w:type="character" w:customStyle="1" w:styleId="WW8Num26z6">
    <w:name w:val="WW8Num26z6"/>
    <w:rsid w:val="00A96F02"/>
  </w:style>
  <w:style w:type="character" w:customStyle="1" w:styleId="WW8Num26z7">
    <w:name w:val="WW8Num26z7"/>
    <w:rsid w:val="00A96F02"/>
  </w:style>
  <w:style w:type="character" w:customStyle="1" w:styleId="WW8Num26z8">
    <w:name w:val="WW8Num26z8"/>
    <w:rsid w:val="00A96F02"/>
  </w:style>
  <w:style w:type="character" w:customStyle="1" w:styleId="WW8Num27z1">
    <w:name w:val="WW8Num27z1"/>
    <w:rsid w:val="00A96F02"/>
  </w:style>
  <w:style w:type="character" w:customStyle="1" w:styleId="WW8Num27z2">
    <w:name w:val="WW8Num27z2"/>
    <w:rsid w:val="00A96F02"/>
  </w:style>
  <w:style w:type="character" w:customStyle="1" w:styleId="WW8Num27z3">
    <w:name w:val="WW8Num27z3"/>
    <w:rsid w:val="00A96F02"/>
  </w:style>
  <w:style w:type="character" w:customStyle="1" w:styleId="WW8Num27z4">
    <w:name w:val="WW8Num27z4"/>
    <w:rsid w:val="00A96F02"/>
  </w:style>
  <w:style w:type="character" w:customStyle="1" w:styleId="WW8Num27z5">
    <w:name w:val="WW8Num27z5"/>
    <w:rsid w:val="00A96F02"/>
  </w:style>
  <w:style w:type="character" w:customStyle="1" w:styleId="WW8Num27z6">
    <w:name w:val="WW8Num27z6"/>
    <w:rsid w:val="00A96F02"/>
  </w:style>
  <w:style w:type="character" w:customStyle="1" w:styleId="WW8Num27z7">
    <w:name w:val="WW8Num27z7"/>
    <w:rsid w:val="00A96F02"/>
  </w:style>
  <w:style w:type="character" w:customStyle="1" w:styleId="WW8Num27z8">
    <w:name w:val="WW8Num27z8"/>
    <w:rsid w:val="00A96F02"/>
  </w:style>
  <w:style w:type="character" w:customStyle="1" w:styleId="WW8Num28z1">
    <w:name w:val="WW8Num28z1"/>
    <w:rsid w:val="00A96F02"/>
    <w:rPr>
      <w:rFonts w:ascii="Courier New" w:hAnsi="Courier New" w:cs="Courier New" w:hint="default"/>
    </w:rPr>
  </w:style>
  <w:style w:type="character" w:customStyle="1" w:styleId="WW8Num28z2">
    <w:name w:val="WW8Num28z2"/>
    <w:rsid w:val="00A96F02"/>
    <w:rPr>
      <w:rFonts w:ascii="Wingdings" w:hAnsi="Wingdings" w:cs="Wingdings" w:hint="default"/>
    </w:rPr>
  </w:style>
  <w:style w:type="character" w:customStyle="1" w:styleId="WW8Num31z1">
    <w:name w:val="WW8Num31z1"/>
    <w:rsid w:val="00A96F02"/>
  </w:style>
  <w:style w:type="character" w:customStyle="1" w:styleId="WW8Num31z2">
    <w:name w:val="WW8Num31z2"/>
    <w:rsid w:val="00A96F02"/>
  </w:style>
  <w:style w:type="character" w:customStyle="1" w:styleId="WW8Num31z3">
    <w:name w:val="WW8Num31z3"/>
    <w:rsid w:val="00A96F02"/>
  </w:style>
  <w:style w:type="character" w:customStyle="1" w:styleId="WW8Num31z4">
    <w:name w:val="WW8Num31z4"/>
    <w:rsid w:val="00A96F02"/>
  </w:style>
  <w:style w:type="character" w:customStyle="1" w:styleId="WW8Num31z5">
    <w:name w:val="WW8Num31z5"/>
    <w:rsid w:val="00A96F02"/>
  </w:style>
  <w:style w:type="character" w:customStyle="1" w:styleId="WW8Num31z6">
    <w:name w:val="WW8Num31z6"/>
    <w:rsid w:val="00A96F02"/>
  </w:style>
  <w:style w:type="character" w:customStyle="1" w:styleId="WW8Num31z7">
    <w:name w:val="WW8Num31z7"/>
    <w:rsid w:val="00A96F02"/>
  </w:style>
  <w:style w:type="character" w:customStyle="1" w:styleId="WW8Num31z8">
    <w:name w:val="WW8Num31z8"/>
    <w:rsid w:val="00A96F02"/>
  </w:style>
  <w:style w:type="character" w:customStyle="1" w:styleId="WW8Num32z1">
    <w:name w:val="WW8Num32z1"/>
    <w:rsid w:val="00A96F02"/>
  </w:style>
  <w:style w:type="character" w:customStyle="1" w:styleId="WW8Num32z2">
    <w:name w:val="WW8Num32z2"/>
    <w:rsid w:val="00A96F02"/>
  </w:style>
  <w:style w:type="character" w:customStyle="1" w:styleId="WW8Num32z3">
    <w:name w:val="WW8Num32z3"/>
    <w:rsid w:val="00A96F02"/>
  </w:style>
  <w:style w:type="character" w:customStyle="1" w:styleId="WW8Num32z4">
    <w:name w:val="WW8Num32z4"/>
    <w:rsid w:val="00A96F02"/>
  </w:style>
  <w:style w:type="character" w:customStyle="1" w:styleId="WW8Num32z5">
    <w:name w:val="WW8Num32z5"/>
    <w:rsid w:val="00A96F02"/>
  </w:style>
  <w:style w:type="character" w:customStyle="1" w:styleId="WW8Num32z6">
    <w:name w:val="WW8Num32z6"/>
    <w:rsid w:val="00A96F02"/>
  </w:style>
  <w:style w:type="character" w:customStyle="1" w:styleId="WW8Num32z7">
    <w:name w:val="WW8Num32z7"/>
    <w:rsid w:val="00A96F02"/>
  </w:style>
  <w:style w:type="character" w:customStyle="1" w:styleId="WW8Num32z8">
    <w:name w:val="WW8Num32z8"/>
    <w:rsid w:val="00A96F02"/>
  </w:style>
  <w:style w:type="character" w:customStyle="1" w:styleId="WW8Num33z1">
    <w:name w:val="WW8Num33z1"/>
    <w:rsid w:val="00A96F02"/>
    <w:rPr>
      <w:rFonts w:hint="default"/>
    </w:rPr>
  </w:style>
  <w:style w:type="character" w:customStyle="1" w:styleId="WW8Num33z2">
    <w:name w:val="WW8Num33z2"/>
    <w:rsid w:val="00A96F02"/>
    <w:rPr>
      <w:rFonts w:ascii="Wingdings" w:hAnsi="Wingdings" w:cs="Wingdings" w:hint="default"/>
      <w:sz w:val="20"/>
    </w:rPr>
  </w:style>
  <w:style w:type="character" w:customStyle="1" w:styleId="WW8Num34z0">
    <w:name w:val="WW8Num34z0"/>
    <w:rsid w:val="00A96F02"/>
    <w:rPr>
      <w:sz w:val="22"/>
      <w:szCs w:val="22"/>
    </w:rPr>
  </w:style>
  <w:style w:type="character" w:customStyle="1" w:styleId="WW8Num34z1">
    <w:name w:val="WW8Num34z1"/>
    <w:rsid w:val="00A96F02"/>
  </w:style>
  <w:style w:type="character" w:customStyle="1" w:styleId="WW8Num34z2">
    <w:name w:val="WW8Num34z2"/>
    <w:rsid w:val="00A96F02"/>
  </w:style>
  <w:style w:type="character" w:customStyle="1" w:styleId="WW8Num34z3">
    <w:name w:val="WW8Num34z3"/>
    <w:rsid w:val="00A96F02"/>
  </w:style>
  <w:style w:type="character" w:customStyle="1" w:styleId="WW8Num34z4">
    <w:name w:val="WW8Num34z4"/>
    <w:rsid w:val="00A96F02"/>
  </w:style>
  <w:style w:type="character" w:customStyle="1" w:styleId="WW8Num34z5">
    <w:name w:val="WW8Num34z5"/>
    <w:rsid w:val="00A96F02"/>
  </w:style>
  <w:style w:type="character" w:customStyle="1" w:styleId="WW8Num34z6">
    <w:name w:val="WW8Num34z6"/>
    <w:rsid w:val="00A96F02"/>
  </w:style>
  <w:style w:type="character" w:customStyle="1" w:styleId="WW8Num34z7">
    <w:name w:val="WW8Num34z7"/>
    <w:rsid w:val="00A96F02"/>
  </w:style>
  <w:style w:type="character" w:customStyle="1" w:styleId="WW8Num34z8">
    <w:name w:val="WW8Num34z8"/>
    <w:rsid w:val="00A96F02"/>
  </w:style>
  <w:style w:type="character" w:customStyle="1" w:styleId="WW8Num35z0">
    <w:name w:val="WW8Num35z0"/>
    <w:rsid w:val="00A96F02"/>
    <w:rPr>
      <w:rFonts w:ascii="Times New Roman" w:eastAsia="Times New Roman" w:hAnsi="Times New Roman" w:cs="Times New Roman" w:hint="default"/>
    </w:rPr>
  </w:style>
  <w:style w:type="character" w:customStyle="1" w:styleId="WW8Num35z1">
    <w:name w:val="WW8Num35z1"/>
    <w:rsid w:val="00A96F02"/>
    <w:rPr>
      <w:rFonts w:ascii="Courier New" w:hAnsi="Courier New" w:cs="Courier New" w:hint="default"/>
    </w:rPr>
  </w:style>
  <w:style w:type="character" w:customStyle="1" w:styleId="WW8Num35z2">
    <w:name w:val="WW8Num35z2"/>
    <w:rsid w:val="00A96F02"/>
    <w:rPr>
      <w:rFonts w:ascii="Wingdings" w:hAnsi="Wingdings" w:cs="Wingdings" w:hint="default"/>
    </w:rPr>
  </w:style>
  <w:style w:type="character" w:customStyle="1" w:styleId="WW8Num35z3">
    <w:name w:val="WW8Num35z3"/>
    <w:rsid w:val="00A96F02"/>
    <w:rPr>
      <w:rFonts w:ascii="Symbol" w:hAnsi="Symbol" w:cs="Symbol" w:hint="default"/>
    </w:rPr>
  </w:style>
  <w:style w:type="character" w:customStyle="1" w:styleId="WW8Num36z0">
    <w:name w:val="WW8Num36z0"/>
    <w:rsid w:val="00A96F02"/>
    <w:rPr>
      <w:rFonts w:ascii="Wingdings" w:hAnsi="Wingdings" w:cs="Wingdings" w:hint="default"/>
      <w:sz w:val="20"/>
    </w:rPr>
  </w:style>
  <w:style w:type="character" w:customStyle="1" w:styleId="WW8Num36z1">
    <w:name w:val="WW8Num36z1"/>
    <w:rsid w:val="00A96F02"/>
    <w:rPr>
      <w:rFonts w:ascii="Courier New" w:hAnsi="Courier New" w:cs="Courier New" w:hint="default"/>
    </w:rPr>
  </w:style>
  <w:style w:type="character" w:customStyle="1" w:styleId="WW8Num36z2">
    <w:name w:val="WW8Num36z2"/>
    <w:rsid w:val="00A96F02"/>
    <w:rPr>
      <w:rFonts w:ascii="Wingdings" w:hAnsi="Wingdings" w:cs="Wingdings" w:hint="default"/>
    </w:rPr>
  </w:style>
  <w:style w:type="character" w:customStyle="1" w:styleId="WW8Num36z3">
    <w:name w:val="WW8Num36z3"/>
    <w:rsid w:val="00A96F02"/>
    <w:rPr>
      <w:rFonts w:ascii="Symbol" w:hAnsi="Symbol" w:cs="Symbol" w:hint="default"/>
    </w:rPr>
  </w:style>
  <w:style w:type="character" w:customStyle="1" w:styleId="WW8Num37z0">
    <w:name w:val="WW8Num37z0"/>
    <w:rsid w:val="00A96F02"/>
    <w:rPr>
      <w:rFonts w:ascii="Symbol" w:hAnsi="Symbol" w:cs="Symbol" w:hint="default"/>
    </w:rPr>
  </w:style>
  <w:style w:type="character" w:customStyle="1" w:styleId="WW8Num37z2">
    <w:name w:val="WW8Num37z2"/>
    <w:rsid w:val="00A96F02"/>
    <w:rPr>
      <w:rFonts w:ascii="Wingdings" w:hAnsi="Wingdings" w:cs="Wingdings" w:hint="default"/>
    </w:rPr>
  </w:style>
  <w:style w:type="character" w:customStyle="1" w:styleId="WW8Num37z4">
    <w:name w:val="WW8Num37z4"/>
    <w:rsid w:val="00A96F02"/>
    <w:rPr>
      <w:rFonts w:ascii="Courier New" w:hAnsi="Courier New" w:cs="Courier New" w:hint="default"/>
    </w:rPr>
  </w:style>
  <w:style w:type="character" w:customStyle="1" w:styleId="WW8Num38z0">
    <w:name w:val="WW8Num38z0"/>
    <w:rsid w:val="00A96F02"/>
    <w:rPr>
      <w:rFonts w:ascii="Symbol" w:eastAsia="Times New Roman" w:hAnsi="Symbol" w:cs="Symbol" w:hint="default"/>
      <w:sz w:val="20"/>
      <w:szCs w:val="22"/>
    </w:rPr>
  </w:style>
  <w:style w:type="character" w:customStyle="1" w:styleId="WW8Num38z1">
    <w:name w:val="WW8Num38z1"/>
    <w:rsid w:val="00A96F02"/>
    <w:rPr>
      <w:rFonts w:ascii="Courier New" w:hAnsi="Courier New" w:cs="Courier New" w:hint="default"/>
      <w:sz w:val="20"/>
    </w:rPr>
  </w:style>
  <w:style w:type="character" w:customStyle="1" w:styleId="WW8Num38z2">
    <w:name w:val="WW8Num38z2"/>
    <w:rsid w:val="00A96F02"/>
    <w:rPr>
      <w:rFonts w:ascii="Wingdings" w:hAnsi="Wingdings" w:cs="Wingdings" w:hint="default"/>
      <w:sz w:val="20"/>
    </w:rPr>
  </w:style>
  <w:style w:type="character" w:customStyle="1" w:styleId="WW8Num39z0">
    <w:name w:val="WW8Num39z0"/>
    <w:rsid w:val="00A96F02"/>
    <w:rPr>
      <w:rFonts w:ascii="Symbol" w:hAnsi="Symbol" w:cs="Symbol" w:hint="default"/>
      <w:sz w:val="20"/>
      <w:szCs w:val="22"/>
    </w:rPr>
  </w:style>
  <w:style w:type="character" w:customStyle="1" w:styleId="WW8Num39z1">
    <w:name w:val="WW8Num39z1"/>
    <w:rsid w:val="00A96F02"/>
    <w:rPr>
      <w:rFonts w:ascii="Courier New" w:hAnsi="Courier New" w:cs="Courier New" w:hint="default"/>
      <w:sz w:val="20"/>
    </w:rPr>
  </w:style>
  <w:style w:type="character" w:customStyle="1" w:styleId="WW8Num39z2">
    <w:name w:val="WW8Num39z2"/>
    <w:rsid w:val="00A96F02"/>
    <w:rPr>
      <w:rFonts w:ascii="Wingdings" w:hAnsi="Wingdings" w:cs="Wingdings" w:hint="default"/>
      <w:sz w:val="20"/>
    </w:rPr>
  </w:style>
  <w:style w:type="character" w:customStyle="1" w:styleId="WW8Num40z0">
    <w:name w:val="WW8Num40z0"/>
    <w:rsid w:val="00A96F02"/>
    <w:rPr>
      <w:rFonts w:ascii="Symbol" w:hAnsi="Symbol" w:cs="Symbol" w:hint="default"/>
    </w:rPr>
  </w:style>
  <w:style w:type="character" w:customStyle="1" w:styleId="WW8Num40z1">
    <w:name w:val="WW8Num40z1"/>
    <w:rsid w:val="00A96F02"/>
    <w:rPr>
      <w:rFonts w:ascii="Courier New" w:hAnsi="Courier New" w:cs="Courier New" w:hint="default"/>
    </w:rPr>
  </w:style>
  <w:style w:type="character" w:customStyle="1" w:styleId="WW8Num40z2">
    <w:name w:val="WW8Num40z2"/>
    <w:rsid w:val="00A96F02"/>
    <w:rPr>
      <w:rFonts w:ascii="Wingdings" w:hAnsi="Wingdings" w:cs="Wingdings" w:hint="default"/>
    </w:rPr>
  </w:style>
  <w:style w:type="character" w:customStyle="1" w:styleId="WW8Num41z0">
    <w:name w:val="WW8Num41z0"/>
    <w:rsid w:val="00A96F02"/>
    <w:rPr>
      <w:rFonts w:hint="default"/>
      <w:b w:val="0"/>
      <w:i w:val="0"/>
    </w:rPr>
  </w:style>
  <w:style w:type="character" w:customStyle="1" w:styleId="WW8Num41z1">
    <w:name w:val="WW8Num41z1"/>
    <w:rsid w:val="00A96F02"/>
  </w:style>
  <w:style w:type="character" w:customStyle="1" w:styleId="WW8Num41z2">
    <w:name w:val="WW8Num41z2"/>
    <w:rsid w:val="00A96F02"/>
  </w:style>
  <w:style w:type="character" w:customStyle="1" w:styleId="WW8Num41z3">
    <w:name w:val="WW8Num41z3"/>
    <w:rsid w:val="00A96F02"/>
  </w:style>
  <w:style w:type="character" w:customStyle="1" w:styleId="WW8Num41z4">
    <w:name w:val="WW8Num41z4"/>
    <w:rsid w:val="00A96F02"/>
  </w:style>
  <w:style w:type="character" w:customStyle="1" w:styleId="WW8Num41z5">
    <w:name w:val="WW8Num41z5"/>
    <w:rsid w:val="00A96F02"/>
  </w:style>
  <w:style w:type="character" w:customStyle="1" w:styleId="WW8Num41z6">
    <w:name w:val="WW8Num41z6"/>
    <w:rsid w:val="00A96F02"/>
  </w:style>
  <w:style w:type="character" w:customStyle="1" w:styleId="WW8Num41z7">
    <w:name w:val="WW8Num41z7"/>
    <w:rsid w:val="00A96F02"/>
  </w:style>
  <w:style w:type="character" w:customStyle="1" w:styleId="WW8Num41z8">
    <w:name w:val="WW8Num41z8"/>
    <w:rsid w:val="00A96F02"/>
  </w:style>
  <w:style w:type="character" w:customStyle="1" w:styleId="WW8Num42z0">
    <w:name w:val="WW8Num42z0"/>
    <w:rsid w:val="00A96F02"/>
    <w:rPr>
      <w:rFonts w:ascii="Symbol" w:hAnsi="Symbol" w:cs="Symbol" w:hint="default"/>
    </w:rPr>
  </w:style>
  <w:style w:type="character" w:customStyle="1" w:styleId="WW8Num42z1">
    <w:name w:val="WW8Num42z1"/>
    <w:rsid w:val="00A96F02"/>
    <w:rPr>
      <w:rFonts w:ascii="Courier New" w:hAnsi="Courier New" w:cs="Courier New" w:hint="default"/>
    </w:rPr>
  </w:style>
  <w:style w:type="character" w:customStyle="1" w:styleId="WW8Num42z2">
    <w:name w:val="WW8Num42z2"/>
    <w:rsid w:val="00A96F02"/>
    <w:rPr>
      <w:rFonts w:ascii="Wingdings" w:hAnsi="Wingdings" w:cs="Wingdings" w:hint="default"/>
    </w:rPr>
  </w:style>
  <w:style w:type="character" w:customStyle="1" w:styleId="1f4">
    <w:name w:val="Основной шрифт абзаца1"/>
    <w:rsid w:val="00A96F02"/>
  </w:style>
  <w:style w:type="character" w:customStyle="1" w:styleId="affff7">
    <w:name w:val="Символ сноски"/>
    <w:rsid w:val="00A96F02"/>
    <w:rPr>
      <w:vertAlign w:val="superscript"/>
    </w:rPr>
  </w:style>
  <w:style w:type="character" w:styleId="affff8">
    <w:name w:val="Book Title"/>
    <w:qFormat/>
    <w:rsid w:val="00A96F02"/>
    <w:rPr>
      <w:b/>
      <w:bCs/>
      <w:smallCaps/>
      <w:spacing w:val="5"/>
    </w:rPr>
  </w:style>
  <w:style w:type="character" w:customStyle="1" w:styleId="editsection">
    <w:name w:val="editsection"/>
    <w:basedOn w:val="1f4"/>
    <w:rsid w:val="00A96F02"/>
  </w:style>
  <w:style w:type="character" w:customStyle="1" w:styleId="mw-headline">
    <w:name w:val="mw-headline"/>
    <w:basedOn w:val="1f4"/>
    <w:rsid w:val="00A96F02"/>
  </w:style>
  <w:style w:type="character" w:customStyle="1" w:styleId="st">
    <w:name w:val="st"/>
    <w:basedOn w:val="1f4"/>
    <w:rsid w:val="00A96F02"/>
  </w:style>
  <w:style w:type="character" w:customStyle="1" w:styleId="affff9">
    <w:name w:val="ТХТ Знак"/>
    <w:rsid w:val="00A96F02"/>
    <w:rPr>
      <w:rFonts w:ascii="Arial" w:eastAsia="SimSun" w:hAnsi="Arial" w:cs="Arial"/>
      <w:sz w:val="22"/>
      <w:szCs w:val="22"/>
      <w:lang w:val="ru-RU" w:bidi="ar-SA"/>
    </w:rPr>
  </w:style>
  <w:style w:type="character" w:customStyle="1" w:styleId="affffa">
    <w:name w:val="СписокБ Знак"/>
    <w:rsid w:val="00A96F02"/>
    <w:rPr>
      <w:sz w:val="22"/>
    </w:rPr>
  </w:style>
  <w:style w:type="character" w:styleId="HTML1">
    <w:name w:val="HTML Code"/>
    <w:rsid w:val="00A96F02"/>
    <w:rPr>
      <w:rFonts w:ascii="Courier New" w:eastAsia="Times New Roman" w:hAnsi="Courier New" w:cs="Courier New"/>
      <w:sz w:val="20"/>
      <w:szCs w:val="20"/>
    </w:rPr>
  </w:style>
  <w:style w:type="character" w:styleId="HTML2">
    <w:name w:val="HTML Variable"/>
    <w:rsid w:val="00A96F02"/>
    <w:rPr>
      <w:i/>
      <w:iCs/>
    </w:rPr>
  </w:style>
  <w:style w:type="character" w:customStyle="1" w:styleId="type">
    <w:name w:val="type"/>
    <w:basedOn w:val="1f4"/>
    <w:rsid w:val="00A96F02"/>
  </w:style>
  <w:style w:type="character" w:customStyle="1" w:styleId="methodparam">
    <w:name w:val="methodparam"/>
    <w:basedOn w:val="1f4"/>
    <w:rsid w:val="00A96F02"/>
  </w:style>
  <w:style w:type="character" w:customStyle="1" w:styleId="dc-title">
    <w:name w:val="dc-title"/>
    <w:basedOn w:val="1f4"/>
    <w:rsid w:val="00A96F02"/>
  </w:style>
  <w:style w:type="character" w:customStyle="1" w:styleId="function">
    <w:name w:val="function"/>
    <w:basedOn w:val="1f4"/>
    <w:rsid w:val="00A96F02"/>
  </w:style>
  <w:style w:type="character" w:customStyle="1" w:styleId="affffb">
    <w:name w:val="Символ нумерации"/>
    <w:rsid w:val="00A96F02"/>
  </w:style>
  <w:style w:type="paragraph" w:styleId="affffc">
    <w:name w:val="List"/>
    <w:basedOn w:val="a8"/>
    <w:rsid w:val="00A96F02"/>
    <w:pPr>
      <w:ind w:right="0"/>
      <w:jc w:val="both"/>
    </w:pPr>
    <w:rPr>
      <w:rFonts w:eastAsia="SimSun" w:cs="Mangal"/>
      <w:b w:val="0"/>
      <w:sz w:val="24"/>
      <w:szCs w:val="24"/>
      <w:lang w:val="ru-RU" w:eastAsia="zh-CN"/>
    </w:rPr>
  </w:style>
  <w:style w:type="paragraph" w:customStyle="1" w:styleId="1f5">
    <w:name w:val="Указатель1"/>
    <w:basedOn w:val="a0"/>
    <w:rsid w:val="00A96F02"/>
    <w:pPr>
      <w:suppressLineNumbers/>
      <w:spacing w:after="0" w:line="240" w:lineRule="auto"/>
      <w:ind w:firstLine="425"/>
      <w:jc w:val="both"/>
    </w:pPr>
    <w:rPr>
      <w:rFonts w:ascii="Times New Roman" w:eastAsia="SimSun" w:hAnsi="Times New Roman" w:cs="Mangal"/>
      <w:szCs w:val="20"/>
      <w:lang w:eastAsia="zh-CN"/>
    </w:rPr>
  </w:style>
  <w:style w:type="paragraph" w:customStyle="1" w:styleId="affffd">
    <w:name w:val="аннотация"/>
    <w:basedOn w:val="a0"/>
    <w:rsid w:val="00A96F02"/>
    <w:pPr>
      <w:spacing w:after="120" w:line="240" w:lineRule="auto"/>
      <w:ind w:left="425" w:firstLine="425"/>
      <w:jc w:val="both"/>
    </w:pPr>
    <w:rPr>
      <w:rFonts w:ascii="Times New Roman" w:eastAsia="SimSun" w:hAnsi="Times New Roman" w:cs="Times New Roman"/>
      <w:sz w:val="18"/>
      <w:szCs w:val="20"/>
      <w:lang w:eastAsia="zh-CN"/>
    </w:rPr>
  </w:style>
  <w:style w:type="paragraph" w:styleId="47">
    <w:name w:val="toc 4"/>
    <w:basedOn w:val="a0"/>
    <w:next w:val="a0"/>
    <w:rsid w:val="00A96F02"/>
    <w:pPr>
      <w:spacing w:after="0" w:line="240" w:lineRule="auto"/>
      <w:ind w:left="660" w:firstLine="425"/>
    </w:pPr>
    <w:rPr>
      <w:rFonts w:ascii="Times New Roman" w:eastAsia="SimSun" w:hAnsi="Times New Roman" w:cs="Times New Roman"/>
      <w:sz w:val="20"/>
      <w:szCs w:val="20"/>
      <w:lang w:eastAsia="zh-CN"/>
    </w:rPr>
  </w:style>
  <w:style w:type="paragraph" w:customStyle="1" w:styleId="affffe">
    <w:name w:val="удк"/>
    <w:basedOn w:val="a0"/>
    <w:rsid w:val="00A96F02"/>
    <w:pPr>
      <w:keepNext/>
      <w:spacing w:before="120" w:after="60" w:line="240" w:lineRule="auto"/>
    </w:pPr>
    <w:rPr>
      <w:rFonts w:ascii="Times New Roman" w:eastAsia="SimSun" w:hAnsi="Times New Roman" w:cs="Times New Roman"/>
      <w:sz w:val="18"/>
      <w:szCs w:val="20"/>
      <w:lang w:eastAsia="zh-CN"/>
    </w:rPr>
  </w:style>
  <w:style w:type="paragraph" w:styleId="54">
    <w:name w:val="toc 5"/>
    <w:basedOn w:val="a0"/>
    <w:next w:val="a0"/>
    <w:rsid w:val="00A96F02"/>
    <w:pPr>
      <w:spacing w:after="0" w:line="240" w:lineRule="auto"/>
      <w:ind w:left="880" w:firstLine="425"/>
    </w:pPr>
    <w:rPr>
      <w:rFonts w:ascii="Times New Roman" w:eastAsia="SimSun" w:hAnsi="Times New Roman" w:cs="Times New Roman"/>
      <w:sz w:val="20"/>
      <w:szCs w:val="20"/>
      <w:lang w:eastAsia="zh-CN"/>
    </w:rPr>
  </w:style>
  <w:style w:type="paragraph" w:styleId="64">
    <w:name w:val="toc 6"/>
    <w:basedOn w:val="a0"/>
    <w:next w:val="a0"/>
    <w:rsid w:val="00A96F02"/>
    <w:pPr>
      <w:spacing w:after="0" w:line="240" w:lineRule="auto"/>
      <w:ind w:left="1100" w:firstLine="425"/>
    </w:pPr>
    <w:rPr>
      <w:rFonts w:ascii="Times New Roman" w:eastAsia="SimSun" w:hAnsi="Times New Roman" w:cs="Times New Roman"/>
      <w:sz w:val="20"/>
      <w:szCs w:val="20"/>
      <w:lang w:eastAsia="zh-CN"/>
    </w:rPr>
  </w:style>
  <w:style w:type="paragraph" w:styleId="73">
    <w:name w:val="toc 7"/>
    <w:basedOn w:val="a0"/>
    <w:next w:val="a0"/>
    <w:rsid w:val="00A96F02"/>
    <w:pPr>
      <w:spacing w:after="0" w:line="240" w:lineRule="auto"/>
      <w:ind w:left="1320" w:firstLine="425"/>
    </w:pPr>
    <w:rPr>
      <w:rFonts w:ascii="Times New Roman" w:eastAsia="SimSun" w:hAnsi="Times New Roman" w:cs="Times New Roman"/>
      <w:sz w:val="20"/>
      <w:szCs w:val="20"/>
      <w:lang w:eastAsia="zh-CN"/>
    </w:rPr>
  </w:style>
  <w:style w:type="paragraph" w:styleId="82">
    <w:name w:val="toc 8"/>
    <w:basedOn w:val="a0"/>
    <w:next w:val="a0"/>
    <w:rsid w:val="00A96F02"/>
    <w:pPr>
      <w:spacing w:after="0" w:line="240" w:lineRule="auto"/>
      <w:ind w:left="1540" w:firstLine="425"/>
    </w:pPr>
    <w:rPr>
      <w:rFonts w:ascii="Times New Roman" w:eastAsia="SimSun" w:hAnsi="Times New Roman" w:cs="Times New Roman"/>
      <w:sz w:val="20"/>
      <w:szCs w:val="20"/>
      <w:lang w:eastAsia="zh-CN"/>
    </w:rPr>
  </w:style>
  <w:style w:type="paragraph" w:styleId="92">
    <w:name w:val="toc 9"/>
    <w:basedOn w:val="a0"/>
    <w:next w:val="a0"/>
    <w:rsid w:val="00A96F02"/>
    <w:pPr>
      <w:spacing w:after="0" w:line="240" w:lineRule="auto"/>
      <w:ind w:left="1760" w:firstLine="425"/>
    </w:pPr>
    <w:rPr>
      <w:rFonts w:ascii="Times New Roman" w:eastAsia="SimSun" w:hAnsi="Times New Roman" w:cs="Times New Roman"/>
      <w:sz w:val="20"/>
      <w:szCs w:val="20"/>
      <w:lang w:eastAsia="zh-CN"/>
    </w:rPr>
  </w:style>
  <w:style w:type="paragraph" w:customStyle="1" w:styleId="216">
    <w:name w:val="Основной текст с отступом 21"/>
    <w:basedOn w:val="a0"/>
    <w:rsid w:val="00A96F02"/>
    <w:pPr>
      <w:spacing w:after="0" w:line="240" w:lineRule="auto"/>
      <w:ind w:firstLine="425"/>
      <w:jc w:val="both"/>
    </w:pPr>
    <w:rPr>
      <w:rFonts w:ascii="Times New Roman" w:eastAsia="SimSun" w:hAnsi="Times New Roman" w:cs="Times New Roman"/>
      <w:b/>
      <w:bCs/>
      <w:sz w:val="24"/>
      <w:szCs w:val="20"/>
      <w:lang w:eastAsia="zh-CN"/>
    </w:rPr>
  </w:style>
  <w:style w:type="paragraph" w:customStyle="1" w:styleId="1f6">
    <w:name w:val="Текст1"/>
    <w:basedOn w:val="a0"/>
    <w:rsid w:val="00A96F02"/>
    <w:pPr>
      <w:spacing w:after="0" w:line="240" w:lineRule="auto"/>
    </w:pPr>
    <w:rPr>
      <w:rFonts w:ascii="Courier New" w:eastAsia="SimSun" w:hAnsi="Courier New" w:cs="Courier New"/>
      <w:sz w:val="20"/>
      <w:szCs w:val="20"/>
      <w:lang w:eastAsia="zh-CN"/>
    </w:rPr>
  </w:style>
  <w:style w:type="paragraph" w:customStyle="1" w:styleId="312">
    <w:name w:val="Основной текст с отступом 31"/>
    <w:basedOn w:val="a0"/>
    <w:rsid w:val="00A96F02"/>
    <w:pPr>
      <w:spacing w:after="0" w:line="240" w:lineRule="auto"/>
      <w:ind w:left="426" w:hanging="1"/>
      <w:jc w:val="both"/>
    </w:pPr>
    <w:rPr>
      <w:rFonts w:ascii="Times New Roman" w:eastAsia="SimSun" w:hAnsi="Times New Roman" w:cs="Times New Roman"/>
      <w:szCs w:val="20"/>
      <w:lang w:eastAsia="zh-CN"/>
    </w:rPr>
  </w:style>
  <w:style w:type="paragraph" w:customStyle="1" w:styleId="1">
    <w:name w:val="Стиль1"/>
    <w:basedOn w:val="a0"/>
    <w:rsid w:val="00A96F02"/>
    <w:pPr>
      <w:widowControl w:val="0"/>
      <w:numPr>
        <w:numId w:val="17"/>
      </w:numPr>
      <w:autoSpaceDE w:val="0"/>
      <w:spacing w:after="0" w:line="240" w:lineRule="auto"/>
    </w:pPr>
    <w:rPr>
      <w:rFonts w:ascii="Times New Roman" w:eastAsia="Times New Roman" w:hAnsi="Times New Roman" w:cs="Times New Roman"/>
      <w:sz w:val="20"/>
      <w:szCs w:val="20"/>
      <w:lang w:eastAsia="zh-CN"/>
    </w:rPr>
  </w:style>
  <w:style w:type="paragraph" w:customStyle="1" w:styleId="t">
    <w:name w:val="t"/>
    <w:basedOn w:val="a0"/>
    <w:rsid w:val="00A96F02"/>
    <w:pPr>
      <w:spacing w:before="280" w:after="280" w:line="240" w:lineRule="auto"/>
    </w:pPr>
    <w:rPr>
      <w:rFonts w:ascii="Times New Roman" w:eastAsia="Times New Roman" w:hAnsi="Times New Roman" w:cs="Times New Roman"/>
      <w:sz w:val="24"/>
      <w:szCs w:val="24"/>
      <w:lang w:eastAsia="zh-CN"/>
    </w:rPr>
  </w:style>
  <w:style w:type="paragraph" w:customStyle="1" w:styleId="text">
    <w:name w:val="text"/>
    <w:basedOn w:val="a0"/>
    <w:rsid w:val="00A96F02"/>
    <w:pPr>
      <w:spacing w:after="0" w:line="240" w:lineRule="auto"/>
      <w:jc w:val="both"/>
    </w:pPr>
    <w:rPr>
      <w:rFonts w:ascii="Tahoma" w:eastAsia="Times New Roman" w:hAnsi="Tahoma" w:cs="Tahoma"/>
      <w:color w:val="897007"/>
      <w:sz w:val="16"/>
      <w:szCs w:val="16"/>
      <w:lang w:eastAsia="zh-CN"/>
    </w:rPr>
  </w:style>
  <w:style w:type="paragraph" w:customStyle="1" w:styleId="afffff">
    <w:name w:val="a"/>
    <w:basedOn w:val="a0"/>
    <w:rsid w:val="00A96F02"/>
    <w:pPr>
      <w:spacing w:before="280" w:after="280" w:line="240" w:lineRule="auto"/>
    </w:pPr>
    <w:rPr>
      <w:rFonts w:ascii="Times New Roman" w:eastAsia="Times New Roman" w:hAnsi="Times New Roman" w:cs="Times New Roman"/>
      <w:sz w:val="24"/>
      <w:szCs w:val="24"/>
      <w:lang w:eastAsia="zh-CN"/>
    </w:rPr>
  </w:style>
  <w:style w:type="paragraph" w:customStyle="1" w:styleId="112">
    <w:name w:val="Обычный11"/>
    <w:rsid w:val="00A96F02"/>
    <w:pPr>
      <w:suppressAutoHyphens/>
      <w:spacing w:after="0" w:line="240" w:lineRule="auto"/>
    </w:pPr>
    <w:rPr>
      <w:rFonts w:ascii="Times New Roman" w:eastAsia="Times New Roman" w:hAnsi="Times New Roman" w:cs="Times New Roman"/>
      <w:sz w:val="20"/>
      <w:szCs w:val="20"/>
      <w:lang w:eastAsia="zh-CN"/>
    </w:rPr>
  </w:style>
  <w:style w:type="paragraph" w:customStyle="1" w:styleId="1f7">
    <w:name w:val="Стиль Заголовок 1"/>
    <w:basedOn w:val="10"/>
    <w:rsid w:val="00A96F02"/>
    <w:pPr>
      <w:widowControl/>
      <w:autoSpaceDE/>
      <w:autoSpaceDN/>
      <w:adjustRightInd/>
      <w:jc w:val="center"/>
    </w:pPr>
    <w:rPr>
      <w:rFonts w:cs="Arial"/>
      <w:kern w:val="1"/>
      <w:szCs w:val="20"/>
      <w:lang w:eastAsia="zh-CN"/>
    </w:rPr>
  </w:style>
  <w:style w:type="paragraph" w:customStyle="1" w:styleId="113">
    <w:name w:val="Заголовок 11"/>
    <w:basedOn w:val="a0"/>
    <w:rsid w:val="00A96F02"/>
    <w:pPr>
      <w:spacing w:before="280" w:after="280" w:line="240" w:lineRule="auto"/>
    </w:pPr>
    <w:rPr>
      <w:rFonts w:ascii="Tahoma" w:eastAsia="Times New Roman" w:hAnsi="Tahoma" w:cs="Tahoma"/>
      <w:b/>
      <w:bCs/>
      <w:color w:val="EE6A3F"/>
      <w:kern w:val="1"/>
      <w:sz w:val="45"/>
      <w:szCs w:val="45"/>
      <w:lang w:eastAsia="zh-CN"/>
    </w:rPr>
  </w:style>
  <w:style w:type="paragraph" w:customStyle="1" w:styleId="afffff0">
    <w:name w:val="ТХТ"/>
    <w:basedOn w:val="a0"/>
    <w:rsid w:val="00A96F02"/>
    <w:pPr>
      <w:spacing w:after="0" w:line="240" w:lineRule="auto"/>
      <w:jc w:val="both"/>
    </w:pPr>
    <w:rPr>
      <w:rFonts w:ascii="Arial" w:eastAsia="SimSun" w:hAnsi="Arial" w:cs="Arial"/>
      <w:lang w:eastAsia="zh-CN"/>
    </w:rPr>
  </w:style>
  <w:style w:type="paragraph" w:customStyle="1" w:styleId="a">
    <w:name w:val="СписокБ"/>
    <w:basedOn w:val="a0"/>
    <w:rsid w:val="00A96F02"/>
    <w:pPr>
      <w:numPr>
        <w:numId w:val="28"/>
      </w:numPr>
      <w:overflowPunct w:val="0"/>
      <w:autoSpaceDE w:val="0"/>
      <w:spacing w:after="80" w:line="240" w:lineRule="auto"/>
      <w:jc w:val="both"/>
      <w:textAlignment w:val="baseline"/>
    </w:pPr>
    <w:rPr>
      <w:rFonts w:ascii="Times New Roman" w:eastAsia="SimSun" w:hAnsi="Times New Roman" w:cs="Times New Roman"/>
      <w:szCs w:val="20"/>
      <w:lang w:eastAsia="zh-CN"/>
    </w:rPr>
  </w:style>
  <w:style w:type="paragraph" w:customStyle="1" w:styleId="para">
    <w:name w:val="para"/>
    <w:basedOn w:val="a0"/>
    <w:rsid w:val="00A96F02"/>
    <w:pPr>
      <w:spacing w:before="280" w:after="280" w:line="240" w:lineRule="auto"/>
    </w:pPr>
    <w:rPr>
      <w:rFonts w:ascii="Times New Roman" w:eastAsia="Times New Roman" w:hAnsi="Times New Roman" w:cs="Times New Roman"/>
      <w:sz w:val="24"/>
      <w:szCs w:val="24"/>
      <w:lang w:eastAsia="zh-CN"/>
    </w:rPr>
  </w:style>
  <w:style w:type="paragraph" w:customStyle="1" w:styleId="afffff1">
    <w:name w:val="Содержимое таблицы"/>
    <w:basedOn w:val="a0"/>
    <w:rsid w:val="00A96F02"/>
    <w:pPr>
      <w:suppressLineNumbers/>
      <w:spacing w:after="0" w:line="240" w:lineRule="auto"/>
      <w:ind w:firstLine="425"/>
      <w:jc w:val="both"/>
    </w:pPr>
    <w:rPr>
      <w:rFonts w:ascii="Times New Roman" w:eastAsia="SimSun" w:hAnsi="Times New Roman" w:cs="Times New Roman"/>
      <w:szCs w:val="20"/>
      <w:lang w:eastAsia="zh-CN"/>
    </w:rPr>
  </w:style>
  <w:style w:type="paragraph" w:customStyle="1" w:styleId="afffff2">
    <w:name w:val="Заголовок таблицы"/>
    <w:basedOn w:val="afffff1"/>
    <w:rsid w:val="00A96F02"/>
    <w:pPr>
      <w:jc w:val="center"/>
    </w:pPr>
    <w:rPr>
      <w:b/>
      <w:bCs/>
    </w:rPr>
  </w:style>
  <w:style w:type="paragraph" w:customStyle="1" w:styleId="afffff3">
    <w:name w:val="Содержимое врезки"/>
    <w:basedOn w:val="a0"/>
    <w:rsid w:val="00A96F02"/>
    <w:pPr>
      <w:spacing w:after="0" w:line="240" w:lineRule="auto"/>
      <w:ind w:firstLine="425"/>
      <w:jc w:val="both"/>
    </w:pPr>
    <w:rPr>
      <w:rFonts w:ascii="Times New Roman" w:eastAsia="SimSun" w:hAnsi="Times New Roman" w:cs="Times New Roman"/>
      <w:szCs w:val="20"/>
      <w:lang w:eastAsia="zh-CN"/>
    </w:rPr>
  </w:style>
  <w:style w:type="paragraph" w:customStyle="1" w:styleId="afffff4">
    <w:name w:val="Блочная цитата"/>
    <w:basedOn w:val="a0"/>
    <w:rsid w:val="00A96F02"/>
    <w:pPr>
      <w:spacing w:after="283" w:line="240" w:lineRule="auto"/>
      <w:ind w:left="567" w:right="567"/>
      <w:jc w:val="both"/>
    </w:pPr>
    <w:rPr>
      <w:rFonts w:ascii="Times New Roman" w:eastAsia="SimSun" w:hAnsi="Times New Roman" w:cs="Times New Roman"/>
      <w:szCs w:val="20"/>
      <w:lang w:eastAsia="zh-CN"/>
    </w:rPr>
  </w:style>
  <w:style w:type="paragraph" w:customStyle="1" w:styleId="afffff5">
    <w:basedOn w:val="af"/>
    <w:next w:val="a8"/>
    <w:qFormat/>
    <w:rsid w:val="004C429A"/>
    <w:pPr>
      <w:suppressAutoHyphens/>
      <w:spacing w:before="120" w:after="120"/>
    </w:pPr>
    <w:rPr>
      <w:rFonts w:eastAsia="Wingdings"/>
      <w:b/>
      <w:bCs/>
      <w:caps/>
      <w:spacing w:val="20"/>
      <w:sz w:val="56"/>
      <w:szCs w:val="56"/>
      <w:lang w:eastAsia="zh-CN"/>
    </w:rPr>
  </w:style>
  <w:style w:type="paragraph" w:styleId="afffff6">
    <w:name w:val="TOC Heading"/>
    <w:basedOn w:val="10"/>
    <w:next w:val="a0"/>
    <w:uiPriority w:val="39"/>
    <w:semiHidden/>
    <w:unhideWhenUsed/>
    <w:qFormat/>
    <w:rsid w:val="00A96F02"/>
    <w:pPr>
      <w:keepLines/>
      <w:widowControl/>
      <w:autoSpaceDE/>
      <w:autoSpaceDN/>
      <w:adjustRightInd/>
      <w:spacing w:before="480" w:after="0" w:line="276" w:lineRule="auto"/>
      <w:outlineLvl w:val="9"/>
    </w:pPr>
    <w:rPr>
      <w:rFonts w:ascii="Cambria" w:hAnsi="Cambria"/>
      <w:color w:val="365F91"/>
      <w:kern w:val="0"/>
      <w:sz w:val="28"/>
      <w:szCs w:val="28"/>
    </w:rPr>
  </w:style>
  <w:style w:type="paragraph" w:customStyle="1" w:styleId="fig">
    <w:name w:val="fig"/>
    <w:basedOn w:val="a0"/>
    <w:rsid w:val="00F22471"/>
    <w:pPr>
      <w:spacing w:after="0" w:line="240" w:lineRule="auto"/>
      <w:jc w:val="center"/>
    </w:pPr>
    <w:rPr>
      <w:rFonts w:ascii="Times New Roman" w:eastAsia="Times New Roman" w:hAnsi="Times New Roman" w:cs="Times New Roman"/>
      <w:i/>
      <w:iCs/>
      <w:sz w:val="26"/>
      <w:szCs w:val="26"/>
      <w:lang w:eastAsia="ru-RU"/>
    </w:rPr>
  </w:style>
  <w:style w:type="paragraph" w:customStyle="1" w:styleId="notetitle">
    <w:name w:val="notetitle"/>
    <w:basedOn w:val="a0"/>
    <w:rsid w:val="00F22471"/>
    <w:pPr>
      <w:pBdr>
        <w:top w:val="single" w:sz="4" w:space="2" w:color="000000"/>
        <w:left w:val="single" w:sz="4" w:space="2" w:color="000000"/>
        <w:right w:val="single" w:sz="4" w:space="2" w:color="000000"/>
      </w:pBdr>
      <w:shd w:val="clear" w:color="auto" w:fill="FFEEBF"/>
      <w:spacing w:after="0" w:line="240" w:lineRule="auto"/>
    </w:pPr>
    <w:rPr>
      <w:rFonts w:ascii="Times New Roman" w:eastAsia="Times New Roman" w:hAnsi="Times New Roman" w:cs="Times New Roman"/>
      <w:b/>
      <w:bCs/>
      <w:lang w:eastAsia="ru-RU"/>
    </w:rPr>
  </w:style>
  <w:style w:type="paragraph" w:customStyle="1" w:styleId="note">
    <w:name w:val="note"/>
    <w:basedOn w:val="a0"/>
    <w:rsid w:val="00F22471"/>
    <w:pPr>
      <w:pBdr>
        <w:top w:val="single" w:sz="4" w:space="4" w:color="634F36"/>
        <w:left w:val="single" w:sz="4" w:space="4" w:color="634F36"/>
        <w:bottom w:val="single" w:sz="4" w:space="4" w:color="634F36"/>
        <w:right w:val="single" w:sz="4" w:space="4" w:color="634F36"/>
      </w:pBdr>
      <w:shd w:val="clear" w:color="auto" w:fill="F3F0E9"/>
      <w:spacing w:after="240" w:line="240" w:lineRule="auto"/>
    </w:pPr>
    <w:rPr>
      <w:rFonts w:ascii="Times New Roman" w:eastAsia="Times New Roman" w:hAnsi="Times New Roman" w:cs="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227035">
      <w:bodyDiv w:val="1"/>
      <w:marLeft w:val="0"/>
      <w:marRight w:val="0"/>
      <w:marTop w:val="0"/>
      <w:marBottom w:val="0"/>
      <w:divBdr>
        <w:top w:val="none" w:sz="0" w:space="0" w:color="auto"/>
        <w:left w:val="none" w:sz="0" w:space="0" w:color="auto"/>
        <w:bottom w:val="none" w:sz="0" w:space="0" w:color="auto"/>
        <w:right w:val="none" w:sz="0" w:space="0" w:color="auto"/>
      </w:divBdr>
    </w:div>
    <w:div w:id="300234046">
      <w:bodyDiv w:val="1"/>
      <w:marLeft w:val="0"/>
      <w:marRight w:val="0"/>
      <w:marTop w:val="0"/>
      <w:marBottom w:val="0"/>
      <w:divBdr>
        <w:top w:val="none" w:sz="0" w:space="0" w:color="auto"/>
        <w:left w:val="none" w:sz="0" w:space="0" w:color="auto"/>
        <w:bottom w:val="none" w:sz="0" w:space="0" w:color="auto"/>
        <w:right w:val="none" w:sz="0" w:space="0" w:color="auto"/>
      </w:divBdr>
    </w:div>
    <w:div w:id="768550780">
      <w:bodyDiv w:val="1"/>
      <w:marLeft w:val="0"/>
      <w:marRight w:val="0"/>
      <w:marTop w:val="0"/>
      <w:marBottom w:val="0"/>
      <w:divBdr>
        <w:top w:val="none" w:sz="0" w:space="0" w:color="auto"/>
        <w:left w:val="none" w:sz="0" w:space="0" w:color="auto"/>
        <w:bottom w:val="none" w:sz="0" w:space="0" w:color="auto"/>
        <w:right w:val="none" w:sz="0" w:space="0" w:color="auto"/>
      </w:divBdr>
    </w:div>
    <w:div w:id="916859565">
      <w:bodyDiv w:val="1"/>
      <w:marLeft w:val="0"/>
      <w:marRight w:val="0"/>
      <w:marTop w:val="0"/>
      <w:marBottom w:val="0"/>
      <w:divBdr>
        <w:top w:val="none" w:sz="0" w:space="0" w:color="auto"/>
        <w:left w:val="none" w:sz="0" w:space="0" w:color="auto"/>
        <w:bottom w:val="none" w:sz="0" w:space="0" w:color="auto"/>
        <w:right w:val="none" w:sz="0" w:space="0" w:color="auto"/>
      </w:divBdr>
    </w:div>
    <w:div w:id="1140924649">
      <w:bodyDiv w:val="1"/>
      <w:marLeft w:val="0"/>
      <w:marRight w:val="0"/>
      <w:marTop w:val="0"/>
      <w:marBottom w:val="0"/>
      <w:divBdr>
        <w:top w:val="none" w:sz="0" w:space="0" w:color="auto"/>
        <w:left w:val="none" w:sz="0" w:space="0" w:color="auto"/>
        <w:bottom w:val="none" w:sz="0" w:space="0" w:color="auto"/>
        <w:right w:val="none" w:sz="0" w:space="0" w:color="auto"/>
      </w:divBdr>
    </w:div>
    <w:div w:id="1143081467">
      <w:bodyDiv w:val="1"/>
      <w:marLeft w:val="0"/>
      <w:marRight w:val="0"/>
      <w:marTop w:val="0"/>
      <w:marBottom w:val="0"/>
      <w:divBdr>
        <w:top w:val="none" w:sz="0" w:space="0" w:color="auto"/>
        <w:left w:val="none" w:sz="0" w:space="0" w:color="auto"/>
        <w:bottom w:val="none" w:sz="0" w:space="0" w:color="auto"/>
        <w:right w:val="none" w:sz="0" w:space="0" w:color="auto"/>
      </w:divBdr>
    </w:div>
    <w:div w:id="1259211894">
      <w:bodyDiv w:val="1"/>
      <w:marLeft w:val="0"/>
      <w:marRight w:val="0"/>
      <w:marTop w:val="0"/>
      <w:marBottom w:val="0"/>
      <w:divBdr>
        <w:top w:val="none" w:sz="0" w:space="0" w:color="auto"/>
        <w:left w:val="none" w:sz="0" w:space="0" w:color="auto"/>
        <w:bottom w:val="none" w:sz="0" w:space="0" w:color="auto"/>
        <w:right w:val="none" w:sz="0" w:space="0" w:color="auto"/>
      </w:divBdr>
    </w:div>
    <w:div w:id="1364478760">
      <w:bodyDiv w:val="1"/>
      <w:marLeft w:val="0"/>
      <w:marRight w:val="0"/>
      <w:marTop w:val="0"/>
      <w:marBottom w:val="0"/>
      <w:divBdr>
        <w:top w:val="none" w:sz="0" w:space="0" w:color="auto"/>
        <w:left w:val="none" w:sz="0" w:space="0" w:color="auto"/>
        <w:bottom w:val="none" w:sz="0" w:space="0" w:color="auto"/>
        <w:right w:val="none" w:sz="0" w:space="0" w:color="auto"/>
      </w:divBdr>
    </w:div>
    <w:div w:id="1447918919">
      <w:bodyDiv w:val="1"/>
      <w:marLeft w:val="0"/>
      <w:marRight w:val="0"/>
      <w:marTop w:val="0"/>
      <w:marBottom w:val="0"/>
      <w:divBdr>
        <w:top w:val="none" w:sz="0" w:space="0" w:color="auto"/>
        <w:left w:val="none" w:sz="0" w:space="0" w:color="auto"/>
        <w:bottom w:val="none" w:sz="0" w:space="0" w:color="auto"/>
        <w:right w:val="none" w:sz="0" w:space="0" w:color="auto"/>
      </w:divBdr>
    </w:div>
    <w:div w:id="1541896736">
      <w:bodyDiv w:val="1"/>
      <w:marLeft w:val="0"/>
      <w:marRight w:val="0"/>
      <w:marTop w:val="0"/>
      <w:marBottom w:val="0"/>
      <w:divBdr>
        <w:top w:val="none" w:sz="0" w:space="0" w:color="auto"/>
        <w:left w:val="none" w:sz="0" w:space="0" w:color="auto"/>
        <w:bottom w:val="none" w:sz="0" w:space="0" w:color="auto"/>
        <w:right w:val="none" w:sz="0" w:space="0" w:color="auto"/>
      </w:divBdr>
    </w:div>
    <w:div w:id="1654796001">
      <w:bodyDiv w:val="1"/>
      <w:marLeft w:val="0"/>
      <w:marRight w:val="0"/>
      <w:marTop w:val="0"/>
      <w:marBottom w:val="0"/>
      <w:divBdr>
        <w:top w:val="none" w:sz="0" w:space="0" w:color="auto"/>
        <w:left w:val="none" w:sz="0" w:space="0" w:color="auto"/>
        <w:bottom w:val="none" w:sz="0" w:space="0" w:color="auto"/>
        <w:right w:val="none" w:sz="0" w:space="0" w:color="auto"/>
      </w:divBdr>
    </w:div>
    <w:div w:id="1877817131">
      <w:bodyDiv w:val="1"/>
      <w:marLeft w:val="0"/>
      <w:marRight w:val="0"/>
      <w:marTop w:val="0"/>
      <w:marBottom w:val="0"/>
      <w:divBdr>
        <w:top w:val="none" w:sz="0" w:space="0" w:color="auto"/>
        <w:left w:val="none" w:sz="0" w:space="0" w:color="auto"/>
        <w:bottom w:val="none" w:sz="0" w:space="0" w:color="auto"/>
        <w:right w:val="none" w:sz="0" w:space="0" w:color="auto"/>
      </w:divBdr>
    </w:div>
    <w:div w:id="1943608573">
      <w:bodyDiv w:val="1"/>
      <w:marLeft w:val="0"/>
      <w:marRight w:val="0"/>
      <w:marTop w:val="0"/>
      <w:marBottom w:val="0"/>
      <w:divBdr>
        <w:top w:val="none" w:sz="0" w:space="0" w:color="auto"/>
        <w:left w:val="none" w:sz="0" w:space="0" w:color="auto"/>
        <w:bottom w:val="none" w:sz="0" w:space="0" w:color="auto"/>
        <w:right w:val="none" w:sz="0" w:space="0" w:color="auto"/>
      </w:divBdr>
    </w:div>
    <w:div w:id="2086760582">
      <w:bodyDiv w:val="1"/>
      <w:marLeft w:val="0"/>
      <w:marRight w:val="0"/>
      <w:marTop w:val="0"/>
      <w:marBottom w:val="0"/>
      <w:divBdr>
        <w:top w:val="none" w:sz="0" w:space="0" w:color="auto"/>
        <w:left w:val="none" w:sz="0" w:space="0" w:color="auto"/>
        <w:bottom w:val="none" w:sz="0" w:space="0" w:color="auto"/>
        <w:right w:val="none" w:sz="0" w:space="0" w:color="auto"/>
      </w:divBdr>
    </w:div>
    <w:div w:id="2093504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nginx.org/" TargetMode="External"/><Relationship Id="rId117" Type="http://schemas.openxmlformats.org/officeDocument/2006/relationships/hyperlink" Target="http://www.myserver.ru/" TargetMode="External"/><Relationship Id="rId21" Type="http://schemas.openxmlformats.org/officeDocument/2006/relationships/hyperlink" Target="http://www.4stud.info/networking/application-server.html" TargetMode="External"/><Relationship Id="rId42" Type="http://schemas.openxmlformats.org/officeDocument/2006/relationships/image" Target="http://www.htmlbook.ru/images/078_2.gif" TargetMode="External"/><Relationship Id="rId47" Type="http://schemas.openxmlformats.org/officeDocument/2006/relationships/image" Target="media/image13.png"/><Relationship Id="rId63" Type="http://schemas.openxmlformats.org/officeDocument/2006/relationships/image" Target="media/image21.png"/><Relationship Id="rId68" Type="http://schemas.openxmlformats.org/officeDocument/2006/relationships/image" Target="http://www.ssga.ru/metodich/wdiz/g3/img/g13-4.jpg" TargetMode="External"/><Relationship Id="rId84" Type="http://schemas.openxmlformats.org/officeDocument/2006/relationships/image" Target="media/image34.gif"/><Relationship Id="rId89" Type="http://schemas.openxmlformats.org/officeDocument/2006/relationships/hyperlink" Target="http://www.4stud.info/web-programming/css.html" TargetMode="External"/><Relationship Id="rId112" Type="http://schemas.openxmlformats.org/officeDocument/2006/relationships/hyperlink" Target="http://www.ya.ru" TargetMode="External"/><Relationship Id="rId133" Type="http://schemas.openxmlformats.org/officeDocument/2006/relationships/hyperlink" Target="http://www.4stud.info/web-programming/img/semantic_web_stack.jpg" TargetMode="External"/><Relationship Id="rId138" Type="http://schemas.openxmlformats.org/officeDocument/2006/relationships/fontTable" Target="fontTable.xml"/><Relationship Id="rId16" Type="http://schemas.openxmlformats.org/officeDocument/2006/relationships/hyperlink" Target="http://www.4stud.info/web-programming/html.html" TargetMode="External"/><Relationship Id="rId107" Type="http://schemas.openxmlformats.org/officeDocument/2006/relationships/image" Target="media/image42.png"/><Relationship Id="rId11" Type="http://schemas.openxmlformats.org/officeDocument/2006/relationships/hyperlink" Target="http://www.4stud.info/web-programming/lecture1.html" TargetMode="External"/><Relationship Id="rId32" Type="http://schemas.openxmlformats.org/officeDocument/2006/relationships/hyperlink" Target="http://www.mysite.ru/photos/startpage.html" TargetMode="External"/><Relationship Id="rId37" Type="http://schemas.openxmlformats.org/officeDocument/2006/relationships/image" Target="media/image8.jpeg"/><Relationship Id="rId53" Type="http://schemas.openxmlformats.org/officeDocument/2006/relationships/image" Target="media/image16.gif"/><Relationship Id="rId58" Type="http://schemas.openxmlformats.org/officeDocument/2006/relationships/image" Target="http://www.htmlbook.ru/images/079_5.gif" TargetMode="External"/><Relationship Id="rId74" Type="http://schemas.openxmlformats.org/officeDocument/2006/relationships/image" Target="http://www.ssga.ru/metodich/wdiz/g3/img/g13-7.jpg" TargetMode="External"/><Relationship Id="rId79" Type="http://schemas.openxmlformats.org/officeDocument/2006/relationships/image" Target="media/image29.emf"/><Relationship Id="rId102" Type="http://schemas.openxmlformats.org/officeDocument/2006/relationships/image" Target="media/image37.png"/><Relationship Id="rId123" Type="http://schemas.openxmlformats.org/officeDocument/2006/relationships/image" Target="media/image51.jpeg"/><Relationship Id="rId128" Type="http://schemas.openxmlformats.org/officeDocument/2006/relationships/hyperlink" Target="http://localhost/tools/phpmyadmin/" TargetMode="External"/><Relationship Id="rId5" Type="http://schemas.openxmlformats.org/officeDocument/2006/relationships/webSettings" Target="webSettings.xml"/><Relationship Id="rId90" Type="http://schemas.openxmlformats.org/officeDocument/2006/relationships/hyperlink" Target="http://www.4stud.info/web-programming/css.html" TargetMode="External"/><Relationship Id="rId95" Type="http://schemas.openxmlformats.org/officeDocument/2006/relationships/hyperlink" Target="http://www.4stud.info/web-programming/css.html" TargetMode="External"/><Relationship Id="rId22" Type="http://schemas.openxmlformats.org/officeDocument/2006/relationships/hyperlink" Target="http://www.4stud.info/networking/work10.html" TargetMode="External"/><Relationship Id="rId27" Type="http://schemas.openxmlformats.org/officeDocument/2006/relationships/hyperlink" Target="http://www.4stud.info/oss/lecture1.html" TargetMode="External"/><Relationship Id="rId43" Type="http://schemas.openxmlformats.org/officeDocument/2006/relationships/image" Target="media/image11.png"/><Relationship Id="rId48" Type="http://schemas.openxmlformats.org/officeDocument/2006/relationships/image" Target="http://www.htmlbook.ru/images/078_5.gif" TargetMode="External"/><Relationship Id="rId64" Type="http://schemas.openxmlformats.org/officeDocument/2006/relationships/image" Target="http://www.htmlbook.ru/images/079_9.gif" TargetMode="External"/><Relationship Id="rId69" Type="http://schemas.openxmlformats.org/officeDocument/2006/relationships/image" Target="media/image24.jpeg"/><Relationship Id="rId113" Type="http://schemas.openxmlformats.org/officeDocument/2006/relationships/image" Target="media/image46.png"/><Relationship Id="rId118" Type="http://schemas.openxmlformats.org/officeDocument/2006/relationships/hyperlink" Target="http://localhost/get.php?name=Ivan&amp;n=5" TargetMode="External"/><Relationship Id="rId134" Type="http://schemas.openxmlformats.org/officeDocument/2006/relationships/image" Target="media/image55.jpeg"/><Relationship Id="rId139"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image" Target="media/image15.png"/><Relationship Id="rId72" Type="http://schemas.openxmlformats.org/officeDocument/2006/relationships/image" Target="http://www.ssga.ru/metodich/wdiz/g3/img/g13-6.jpg" TargetMode="External"/><Relationship Id="rId80" Type="http://schemas.openxmlformats.org/officeDocument/2006/relationships/image" Target="media/image30.emf"/><Relationship Id="rId85" Type="http://schemas.openxmlformats.org/officeDocument/2006/relationships/hyperlink" Target="http://www.4stud.info/web-programming/css.html" TargetMode="External"/><Relationship Id="rId93" Type="http://schemas.openxmlformats.org/officeDocument/2006/relationships/hyperlink" Target="http://www.4stud.info/web-programming/css.html" TargetMode="External"/><Relationship Id="rId98" Type="http://schemas.openxmlformats.org/officeDocument/2006/relationships/hyperlink" Target="http://www.w3.org/Style/CSS/" TargetMode="External"/><Relationship Id="rId121" Type="http://schemas.openxmlformats.org/officeDocument/2006/relationships/image" Target="media/image50.png"/><Relationship Id="rId3" Type="http://schemas.microsoft.com/office/2007/relationships/stylesWithEffects" Target="stylesWithEffects.xml"/><Relationship Id="rId12" Type="http://schemas.openxmlformats.org/officeDocument/2006/relationships/image" Target="media/image2.png"/><Relationship Id="rId17" Type="http://schemas.openxmlformats.org/officeDocument/2006/relationships/hyperlink" Target="http://www.4stud.info/web-programming/protocol-http.html" TargetMode="External"/><Relationship Id="rId25" Type="http://schemas.openxmlformats.org/officeDocument/2006/relationships/hyperlink" Target="http://www.iis.net/" TargetMode="External"/><Relationship Id="rId33" Type="http://schemas.openxmlformats.org/officeDocument/2006/relationships/image" Target="media/image6.jpeg"/><Relationship Id="rId38" Type="http://schemas.openxmlformats.org/officeDocument/2006/relationships/image" Target="http://www.ssga.ru/metodich/wdiz/g3/img/g13-3.jpg" TargetMode="External"/><Relationship Id="rId46" Type="http://schemas.openxmlformats.org/officeDocument/2006/relationships/image" Target="http://www.htmlbook.ru/images/078_4.gif" TargetMode="External"/><Relationship Id="rId59" Type="http://schemas.openxmlformats.org/officeDocument/2006/relationships/image" Target="media/image19.png"/><Relationship Id="rId67" Type="http://schemas.openxmlformats.org/officeDocument/2006/relationships/image" Target="media/image23.jpeg"/><Relationship Id="rId103" Type="http://schemas.openxmlformats.org/officeDocument/2006/relationships/image" Target="media/image38.png"/><Relationship Id="rId108" Type="http://schemas.openxmlformats.org/officeDocument/2006/relationships/image" Target="media/image43.png"/><Relationship Id="rId116" Type="http://schemas.openxmlformats.org/officeDocument/2006/relationships/hyperlink" Target="http://www.myserver.ru/%20search.php?name=Ivan&amp;n=5" TargetMode="External"/><Relationship Id="rId124" Type="http://schemas.openxmlformats.org/officeDocument/2006/relationships/hyperlink" Target="http://pers.narod.ru/perl/iis_perl_setup.html" TargetMode="External"/><Relationship Id="rId129" Type="http://schemas.openxmlformats.org/officeDocument/2006/relationships/hyperlink" Target="http://oreilly.com/web2/archive/what-is-web-20.html" TargetMode="External"/><Relationship Id="rId137" Type="http://schemas.openxmlformats.org/officeDocument/2006/relationships/footer" Target="footer1.xml"/><Relationship Id="rId20" Type="http://schemas.openxmlformats.org/officeDocument/2006/relationships/hyperlink" Target="http://www.4stud.info/web-programming/cgi.html" TargetMode="External"/><Relationship Id="rId41" Type="http://schemas.openxmlformats.org/officeDocument/2006/relationships/image" Target="media/image10.png"/><Relationship Id="rId54" Type="http://schemas.openxmlformats.org/officeDocument/2006/relationships/image" Target="http://www.htmlbook.ru/images/079_3.gif" TargetMode="External"/><Relationship Id="rId62" Type="http://schemas.openxmlformats.org/officeDocument/2006/relationships/image" Target="http://www.htmlbook.ru/images/079_8.gif" TargetMode="External"/><Relationship Id="rId70" Type="http://schemas.openxmlformats.org/officeDocument/2006/relationships/image" Target="http://www.ssga.ru/metodich/wdiz/g3/img/g13-5.jpg" TargetMode="External"/><Relationship Id="rId75" Type="http://schemas.openxmlformats.org/officeDocument/2006/relationships/image" Target="media/image27.jpeg"/><Relationship Id="rId83" Type="http://schemas.openxmlformats.org/officeDocument/2006/relationships/image" Target="media/image33.emf"/><Relationship Id="rId88" Type="http://schemas.openxmlformats.org/officeDocument/2006/relationships/hyperlink" Target="http://www.4stud.info/web-programming/css.html" TargetMode="External"/><Relationship Id="rId91" Type="http://schemas.openxmlformats.org/officeDocument/2006/relationships/hyperlink" Target="http://www.4stud.info/web-programming/css.html" TargetMode="External"/><Relationship Id="rId96" Type="http://schemas.openxmlformats.org/officeDocument/2006/relationships/hyperlink" Target="http://www.4stud.info/web-programming/css.html" TargetMode="External"/><Relationship Id="rId111" Type="http://schemas.openxmlformats.org/officeDocument/2006/relationships/hyperlink" Target="http://www.ya.ru:80" TargetMode="External"/><Relationship Id="rId132" Type="http://schemas.openxmlformats.org/officeDocument/2006/relationships/hyperlink" Target="http://www.4stud.info/web-programming/lecture9.html"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www.4stud.info/networking/dns.html" TargetMode="External"/><Relationship Id="rId23" Type="http://schemas.openxmlformats.org/officeDocument/2006/relationships/hyperlink" Target="http://news.netcraft.com/archives/category/web-server-survey/" TargetMode="External"/><Relationship Id="rId28" Type="http://schemas.openxmlformats.org/officeDocument/2006/relationships/hyperlink" Target="http://sysoev.ru/" TargetMode="External"/><Relationship Id="rId36" Type="http://schemas.openxmlformats.org/officeDocument/2006/relationships/image" Target="http://www.ssga.ru/metodich/wdiz/g3/img/g13-2.jpg" TargetMode="External"/><Relationship Id="rId49" Type="http://schemas.openxmlformats.org/officeDocument/2006/relationships/image" Target="media/image14.png"/><Relationship Id="rId57" Type="http://schemas.openxmlformats.org/officeDocument/2006/relationships/image" Target="media/image18.gif"/><Relationship Id="rId106" Type="http://schemas.openxmlformats.org/officeDocument/2006/relationships/image" Target="media/image41.png"/><Relationship Id="rId114" Type="http://schemas.openxmlformats.org/officeDocument/2006/relationships/image" Target="media/image47.png"/><Relationship Id="rId119" Type="http://schemas.openxmlformats.org/officeDocument/2006/relationships/hyperlink" Target="http://localhost/fruits/" TargetMode="External"/><Relationship Id="rId127" Type="http://schemas.openxmlformats.org/officeDocument/2006/relationships/image" Target="media/image53.png"/><Relationship Id="rId10" Type="http://schemas.openxmlformats.org/officeDocument/2006/relationships/hyperlink" Target="http://www.4stud.info/networking/lecture5.html" TargetMode="External"/><Relationship Id="rId31" Type="http://schemas.openxmlformats.org/officeDocument/2006/relationships/image" Target="media/image5.png"/><Relationship Id="rId44" Type="http://schemas.openxmlformats.org/officeDocument/2006/relationships/image" Target="http://www.htmlbook.ru/images/078_3.gif" TargetMode="External"/><Relationship Id="rId52" Type="http://schemas.openxmlformats.org/officeDocument/2006/relationships/image" Target="http://www.htmlbook.ru/images/079_2.gif" TargetMode="External"/><Relationship Id="rId60" Type="http://schemas.openxmlformats.org/officeDocument/2006/relationships/image" Target="http://www.htmlbook.ru/images/079_7.gif" TargetMode="External"/><Relationship Id="rId65" Type="http://schemas.openxmlformats.org/officeDocument/2006/relationships/image" Target="media/image22.png"/><Relationship Id="rId73" Type="http://schemas.openxmlformats.org/officeDocument/2006/relationships/image" Target="media/image26.jpeg"/><Relationship Id="rId78" Type="http://schemas.openxmlformats.org/officeDocument/2006/relationships/image" Target="http://www.ssga.ru/metodich/wdiz/g3/img/g13-9.jpg" TargetMode="External"/><Relationship Id="rId81" Type="http://schemas.openxmlformats.org/officeDocument/2006/relationships/image" Target="media/image31.emf"/><Relationship Id="rId86" Type="http://schemas.openxmlformats.org/officeDocument/2006/relationships/hyperlink" Target="http://www.4stud.info/web-programming/css.html" TargetMode="External"/><Relationship Id="rId94" Type="http://schemas.openxmlformats.org/officeDocument/2006/relationships/hyperlink" Target="http://www.4stud.info/web-programming/css.html" TargetMode="External"/><Relationship Id="rId99" Type="http://schemas.openxmlformats.org/officeDocument/2006/relationships/image" Target="media/image35.png"/><Relationship Id="rId101" Type="http://schemas.openxmlformats.org/officeDocument/2006/relationships/image" Target="media/image36.png"/><Relationship Id="rId122" Type="http://schemas.openxmlformats.org/officeDocument/2006/relationships/hyperlink" Target="http://localhost/lab4.php?n=100" TargetMode="External"/><Relationship Id="rId130" Type="http://schemas.openxmlformats.org/officeDocument/2006/relationships/hyperlink" Target="http://www.4stud.info/web-programming/lecture9.html" TargetMode="External"/><Relationship Id="rId135" Type="http://schemas.openxmlformats.org/officeDocument/2006/relationships/hyperlink" Target="http://www.4stud.info/web-programming/lecture9.html" TargetMode="External"/><Relationship Id="rId4" Type="http://schemas.openxmlformats.org/officeDocument/2006/relationships/settings" Target="settings.xml"/><Relationship Id="rId9" Type="http://schemas.openxmlformats.org/officeDocument/2006/relationships/hyperlink" Target="http://www.4stud.info/networking/lecture2.html" TargetMode="External"/><Relationship Id="rId13" Type="http://schemas.openxmlformats.org/officeDocument/2006/relationships/hyperlink" Target="http://ru.wikipedia.org/wiki/%D0%91%D0%B5%D1%80%D0%BD%D0%B5%D1%80%D1%81-%D0%9B%D0%B8,_%D0%A2%D0%B8%D0%BC" TargetMode="External"/><Relationship Id="rId18" Type="http://schemas.openxmlformats.org/officeDocument/2006/relationships/hyperlink" Target="http://tools.ietf.org/html/rfc2616" TargetMode="External"/><Relationship Id="rId39" Type="http://schemas.openxmlformats.org/officeDocument/2006/relationships/image" Target="media/image9.png"/><Relationship Id="rId109" Type="http://schemas.openxmlformats.org/officeDocument/2006/relationships/image" Target="media/image44.png"/><Relationship Id="rId34" Type="http://schemas.openxmlformats.org/officeDocument/2006/relationships/image" Target="http://www.ssga.ru/metodich/wdiz/g3/img/g13-1.jpg" TargetMode="External"/><Relationship Id="rId50" Type="http://schemas.openxmlformats.org/officeDocument/2006/relationships/image" Target="http://www.htmlbook.ru/images/079_1.gif" TargetMode="External"/><Relationship Id="rId55" Type="http://schemas.openxmlformats.org/officeDocument/2006/relationships/image" Target="media/image17.gif"/><Relationship Id="rId76" Type="http://schemas.openxmlformats.org/officeDocument/2006/relationships/image" Target="http://www.ssga.ru/metodich/wdiz/g3/img/g13-8.jpg" TargetMode="External"/><Relationship Id="rId97" Type="http://schemas.openxmlformats.org/officeDocument/2006/relationships/hyperlink" Target="http://www.4stud.info/web-programming/css.html" TargetMode="External"/><Relationship Id="rId104" Type="http://schemas.openxmlformats.org/officeDocument/2006/relationships/image" Target="media/image39.png"/><Relationship Id="rId120" Type="http://schemas.openxmlformats.org/officeDocument/2006/relationships/image" Target="media/image49.png"/><Relationship Id="rId125" Type="http://schemas.openxmlformats.org/officeDocument/2006/relationships/hyperlink" Target="http://nickolay.info/text/coding_and_far2.html" TargetMode="External"/><Relationship Id="rId7" Type="http://schemas.openxmlformats.org/officeDocument/2006/relationships/endnotes" Target="endnotes.xml"/><Relationship Id="rId71" Type="http://schemas.openxmlformats.org/officeDocument/2006/relationships/image" Target="media/image25.jpeg"/><Relationship Id="rId92" Type="http://schemas.openxmlformats.org/officeDocument/2006/relationships/hyperlink" Target="http://www.4stud.info/web-programming/css.html" TargetMode="External"/><Relationship Id="rId2" Type="http://schemas.openxmlformats.org/officeDocument/2006/relationships/styles" Target="styles.xml"/><Relationship Id="rId29" Type="http://schemas.openxmlformats.org/officeDocument/2006/relationships/image" Target="media/image3.wmf"/><Relationship Id="rId24" Type="http://schemas.openxmlformats.org/officeDocument/2006/relationships/hyperlink" Target="http://httpd.apache.org/" TargetMode="External"/><Relationship Id="rId40" Type="http://schemas.openxmlformats.org/officeDocument/2006/relationships/image" Target="http://www.htmlbook.ru/images/078_1.gif" TargetMode="External"/><Relationship Id="rId45" Type="http://schemas.openxmlformats.org/officeDocument/2006/relationships/image" Target="media/image12.png"/><Relationship Id="rId66" Type="http://schemas.openxmlformats.org/officeDocument/2006/relationships/image" Target="http://www.htmlbook.ru/images/079_10.gif" TargetMode="External"/><Relationship Id="rId87" Type="http://schemas.openxmlformats.org/officeDocument/2006/relationships/hyperlink" Target="http://www.4stud.info/web-programming/css.html" TargetMode="External"/><Relationship Id="rId110" Type="http://schemas.openxmlformats.org/officeDocument/2006/relationships/image" Target="media/image45.png"/><Relationship Id="rId115" Type="http://schemas.openxmlformats.org/officeDocument/2006/relationships/image" Target="media/image48.png"/><Relationship Id="rId131" Type="http://schemas.openxmlformats.org/officeDocument/2006/relationships/image" Target="media/image54.jpeg"/><Relationship Id="rId136" Type="http://schemas.openxmlformats.org/officeDocument/2006/relationships/header" Target="header1.xml"/><Relationship Id="rId61" Type="http://schemas.openxmlformats.org/officeDocument/2006/relationships/image" Target="media/image20.png"/><Relationship Id="rId82" Type="http://schemas.openxmlformats.org/officeDocument/2006/relationships/image" Target="media/image32.emf"/><Relationship Id="rId19" Type="http://schemas.openxmlformats.org/officeDocument/2006/relationships/hyperlink" Target="http://www.4stud.info/web-programming/xml.html" TargetMode="External"/><Relationship Id="rId14" Type="http://schemas.openxmlformats.org/officeDocument/2006/relationships/hyperlink" Target="http://tools.ietf.org/html/rfc1738" TargetMode="External"/><Relationship Id="rId30" Type="http://schemas.openxmlformats.org/officeDocument/2006/relationships/image" Target="media/image4.png"/><Relationship Id="rId35" Type="http://schemas.openxmlformats.org/officeDocument/2006/relationships/image" Target="media/image7.jpeg"/><Relationship Id="rId56" Type="http://schemas.openxmlformats.org/officeDocument/2006/relationships/image" Target="http://www.htmlbook.ru/images/079_4.gif" TargetMode="External"/><Relationship Id="rId77" Type="http://schemas.openxmlformats.org/officeDocument/2006/relationships/image" Target="media/image28.jpeg"/><Relationship Id="rId100" Type="http://schemas.openxmlformats.org/officeDocument/2006/relationships/hyperlink" Target="http://www.4stud.info/web-programming/css.html" TargetMode="External"/><Relationship Id="rId105" Type="http://schemas.openxmlformats.org/officeDocument/2006/relationships/image" Target="media/image40.png"/><Relationship Id="rId126" Type="http://schemas.openxmlformats.org/officeDocument/2006/relationships/image" Target="media/image52.png"/></Relationships>
</file>

<file path=word/_rels/header1.xml.rels><?xml version="1.0" encoding="UTF-8" standalone="yes"?>
<Relationships xmlns="http://schemas.openxmlformats.org/package/2006/relationships"><Relationship Id="rId1" Type="http://schemas.openxmlformats.org/officeDocument/2006/relationships/image" Target="media/image56.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517</TotalTime>
  <Pages>214</Pages>
  <Words>73164</Words>
  <Characters>417040</Characters>
  <Application>Microsoft Office Word</Application>
  <DocSecurity>0</DocSecurity>
  <Lines>3475</Lines>
  <Paragraphs>978</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489226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Танченко Лилия Анатольевна</dc:creator>
  <cp:lastModifiedBy>Liliya</cp:lastModifiedBy>
  <cp:revision>52</cp:revision>
  <cp:lastPrinted>2022-01-24T04:25:00Z</cp:lastPrinted>
  <dcterms:created xsi:type="dcterms:W3CDTF">2021-11-23T08:28:00Z</dcterms:created>
  <dcterms:modified xsi:type="dcterms:W3CDTF">2022-01-24T04:26:00Z</dcterms:modified>
</cp:coreProperties>
</file>